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50D83" w:rsidRDefault="00750D83" w:rsidP="001F0CA0">
      <w:bookmarkStart w:id="0" w:name="_GoBack"/>
      <w:bookmarkEnd w:id="0"/>
    </w:p>
    <w:p w:rsidR="00750D83" w:rsidRDefault="00750D83" w:rsidP="001F0CA0"/>
    <w:p w:rsidR="00750D83" w:rsidRDefault="00750D83" w:rsidP="000D1A96"/>
    <w:p w:rsidR="00750D83" w:rsidRPr="00441CD3" w:rsidRDefault="0015004D" w:rsidP="006473A7">
      <w:pPr>
        <w:pStyle w:val="Helvetica"/>
        <w:jc w:val="center"/>
        <w:rPr>
          <w:rFonts w:ascii="Arial" w:hAnsi="Arial" w:cs="Arial"/>
          <w:b/>
          <w:sz w:val="36"/>
          <w:szCs w:val="36"/>
        </w:rPr>
      </w:pPr>
      <w:r w:rsidRPr="00441CD3">
        <w:rPr>
          <w:rFonts w:ascii="Arial" w:hAnsi="Arial" w:cs="Arial"/>
          <w:b/>
          <w:sz w:val="36"/>
          <w:szCs w:val="36"/>
        </w:rPr>
        <w:t>Text Integration Utilities (TIU)</w:t>
      </w:r>
    </w:p>
    <w:p w:rsidR="00750D83" w:rsidRPr="00441CD3" w:rsidRDefault="00750D83" w:rsidP="00155BD0">
      <w:pPr>
        <w:jc w:val="center"/>
        <w:rPr>
          <w:rFonts w:ascii="Arial" w:hAnsi="Arial" w:cs="Arial"/>
          <w:b/>
          <w:sz w:val="36"/>
          <w:szCs w:val="36"/>
        </w:rPr>
      </w:pPr>
    </w:p>
    <w:p w:rsidR="00750D83" w:rsidRPr="00441CD3" w:rsidRDefault="0015004D" w:rsidP="00155BD0">
      <w:pPr>
        <w:jc w:val="center"/>
        <w:rPr>
          <w:rFonts w:ascii="Arial" w:hAnsi="Arial" w:cs="Arial"/>
          <w:b/>
          <w:sz w:val="36"/>
          <w:szCs w:val="36"/>
        </w:rPr>
      </w:pPr>
      <w:r w:rsidRPr="00441CD3">
        <w:rPr>
          <w:rFonts w:ascii="Arial" w:hAnsi="Arial" w:cs="Arial"/>
          <w:b/>
          <w:sz w:val="36"/>
          <w:szCs w:val="36"/>
        </w:rPr>
        <w:t>Clinical Coordinator &amp; User Manual</w:t>
      </w:r>
    </w:p>
    <w:p w:rsidR="00750D83" w:rsidRPr="00441CD3" w:rsidRDefault="00750D83" w:rsidP="00155BD0">
      <w:pPr>
        <w:jc w:val="center"/>
      </w:pPr>
    </w:p>
    <w:p w:rsidR="00750D83" w:rsidRPr="00441CD3" w:rsidRDefault="00750D83" w:rsidP="00155BD0">
      <w:pPr>
        <w:jc w:val="center"/>
      </w:pPr>
    </w:p>
    <w:p w:rsidR="0015004D" w:rsidRPr="00441CD3" w:rsidRDefault="008C0363" w:rsidP="00155BD0">
      <w:pPr>
        <w:jc w:val="center"/>
      </w:pPr>
      <w:r>
        <w:rPr>
          <w:noProof/>
          <w:lang w:eastAsia="en-US"/>
        </w:rPr>
        <w:drawing>
          <wp:inline distT="0" distB="0" distL="0" distR="0">
            <wp:extent cx="2172970" cy="2172970"/>
            <wp:effectExtent l="0" t="0" r="0" b="0"/>
            <wp:docPr id="1" name="Picture 1"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artment of Veterans Affairs official se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2970" cy="2172970"/>
                    </a:xfrm>
                    <a:prstGeom prst="rect">
                      <a:avLst/>
                    </a:prstGeom>
                    <a:noFill/>
                    <a:ln>
                      <a:noFill/>
                    </a:ln>
                  </pic:spPr>
                </pic:pic>
              </a:graphicData>
            </a:graphic>
          </wp:inline>
        </w:drawing>
      </w:r>
    </w:p>
    <w:p w:rsidR="00750D83" w:rsidRPr="00441CD3" w:rsidRDefault="00750D83" w:rsidP="00155BD0">
      <w:pPr>
        <w:jc w:val="center"/>
      </w:pPr>
    </w:p>
    <w:p w:rsidR="00750D83" w:rsidRPr="00441CD3" w:rsidRDefault="00750D83" w:rsidP="00A44F58"/>
    <w:p w:rsidR="00750D83" w:rsidRPr="00441CD3" w:rsidRDefault="00750D83" w:rsidP="00155BD0">
      <w:pPr>
        <w:jc w:val="center"/>
        <w:rPr>
          <w:rFonts w:ascii="Arial" w:hAnsi="Arial" w:cs="Arial"/>
          <w:b/>
          <w:sz w:val="32"/>
          <w:szCs w:val="32"/>
        </w:rPr>
      </w:pPr>
      <w:r w:rsidRPr="00441CD3">
        <w:rPr>
          <w:rFonts w:ascii="Arial" w:hAnsi="Arial" w:cs="Arial"/>
          <w:b/>
          <w:sz w:val="32"/>
          <w:szCs w:val="32"/>
        </w:rPr>
        <w:t>Version 1.0</w:t>
      </w:r>
    </w:p>
    <w:p w:rsidR="009E4CE2" w:rsidRPr="00441CD3" w:rsidRDefault="009E4CE2" w:rsidP="00155BD0">
      <w:pPr>
        <w:jc w:val="center"/>
        <w:rPr>
          <w:rFonts w:ascii="Arial" w:hAnsi="Arial" w:cs="Arial"/>
          <w:b/>
          <w:sz w:val="32"/>
          <w:szCs w:val="32"/>
        </w:rPr>
      </w:pPr>
    </w:p>
    <w:p w:rsidR="00750D83" w:rsidRPr="00441CD3" w:rsidRDefault="00777535" w:rsidP="00155BD0">
      <w:pPr>
        <w:jc w:val="center"/>
        <w:rPr>
          <w:rFonts w:ascii="Arial" w:hAnsi="Arial" w:cs="Arial"/>
          <w:b/>
          <w:sz w:val="32"/>
          <w:szCs w:val="32"/>
        </w:rPr>
      </w:pPr>
      <w:r w:rsidRPr="00441CD3">
        <w:rPr>
          <w:rFonts w:ascii="Arial" w:hAnsi="Arial" w:cs="Arial"/>
          <w:b/>
          <w:sz w:val="32"/>
          <w:szCs w:val="32"/>
        </w:rPr>
        <w:t>Revised</w:t>
      </w:r>
      <w:r w:rsidR="005A2B25" w:rsidRPr="00441CD3">
        <w:rPr>
          <w:rFonts w:ascii="Arial" w:hAnsi="Arial" w:cs="Arial"/>
          <w:b/>
          <w:sz w:val="32"/>
          <w:szCs w:val="32"/>
        </w:rPr>
        <w:t xml:space="preserve"> </w:t>
      </w:r>
      <w:r w:rsidR="00F347C0" w:rsidRPr="00441CD3">
        <w:rPr>
          <w:rFonts w:ascii="Arial" w:hAnsi="Arial" w:cs="Arial"/>
          <w:b/>
          <w:sz w:val="32"/>
          <w:szCs w:val="32"/>
        </w:rPr>
        <w:t>July</w:t>
      </w:r>
      <w:r w:rsidR="00D81690" w:rsidRPr="00441CD3">
        <w:rPr>
          <w:rFonts w:ascii="Arial" w:hAnsi="Arial" w:cs="Arial"/>
          <w:b/>
          <w:sz w:val="32"/>
          <w:szCs w:val="32"/>
        </w:rPr>
        <w:t xml:space="preserve"> </w:t>
      </w:r>
      <w:r w:rsidR="0033473A" w:rsidRPr="00441CD3">
        <w:rPr>
          <w:rFonts w:ascii="Arial" w:hAnsi="Arial" w:cs="Arial"/>
          <w:b/>
          <w:sz w:val="32"/>
          <w:szCs w:val="32"/>
        </w:rPr>
        <w:t>201</w:t>
      </w:r>
      <w:r w:rsidR="00770513" w:rsidRPr="00441CD3">
        <w:rPr>
          <w:rFonts w:ascii="Arial" w:hAnsi="Arial" w:cs="Arial"/>
          <w:b/>
          <w:sz w:val="32"/>
          <w:szCs w:val="32"/>
        </w:rPr>
        <w:t>7</w:t>
      </w:r>
    </w:p>
    <w:p w:rsidR="00FE238C" w:rsidRPr="00441CD3" w:rsidRDefault="00FE238C" w:rsidP="00155BD0">
      <w:pPr>
        <w:jc w:val="center"/>
        <w:rPr>
          <w:rFonts w:ascii="Arial" w:hAnsi="Arial" w:cs="Arial"/>
          <w:b/>
          <w:sz w:val="32"/>
          <w:szCs w:val="32"/>
        </w:rPr>
      </w:pPr>
    </w:p>
    <w:p w:rsidR="00FE238C" w:rsidRPr="00441CD3" w:rsidRDefault="00FE238C" w:rsidP="00155BD0">
      <w:pPr>
        <w:jc w:val="center"/>
        <w:rPr>
          <w:rFonts w:ascii="Arial" w:hAnsi="Arial" w:cs="Arial"/>
          <w:b/>
          <w:sz w:val="32"/>
          <w:szCs w:val="32"/>
        </w:rPr>
      </w:pPr>
    </w:p>
    <w:p w:rsidR="00D81690" w:rsidRPr="00441CD3" w:rsidRDefault="00D81690" w:rsidP="00D81690">
      <w:pPr>
        <w:pStyle w:val="FirstPage3"/>
        <w:spacing w:before="120"/>
        <w:rPr>
          <w:b/>
          <w:sz w:val="28"/>
          <w:szCs w:val="28"/>
        </w:rPr>
      </w:pPr>
      <w:bookmarkStart w:id="1" w:name="_Toc363271339"/>
      <w:r w:rsidRPr="00441CD3">
        <w:rPr>
          <w:b/>
          <w:sz w:val="28"/>
          <w:szCs w:val="28"/>
        </w:rPr>
        <w:t>Office of Information &amp; Technology</w:t>
      </w:r>
    </w:p>
    <w:p w:rsidR="00FE238C" w:rsidRPr="00441CD3" w:rsidRDefault="00D81690" w:rsidP="00155BD0">
      <w:pPr>
        <w:jc w:val="center"/>
        <w:rPr>
          <w:rFonts w:ascii="Arial" w:hAnsi="Arial" w:cs="Arial"/>
          <w:b/>
          <w:sz w:val="32"/>
          <w:szCs w:val="32"/>
        </w:rPr>
      </w:pPr>
      <w:r w:rsidRPr="00441CD3">
        <w:rPr>
          <w:rFonts w:ascii="Arial" w:eastAsia="Calibri" w:hAnsi="Arial" w:cs="Arial"/>
          <w:b/>
          <w:iCs w:val="0"/>
          <w:sz w:val="28"/>
          <w:szCs w:val="28"/>
          <w:lang w:eastAsia="en-US"/>
        </w:rPr>
        <w:t>Enterprise Program Management Office</w:t>
      </w:r>
      <w:r w:rsidRPr="00441CD3" w:rsidDel="00D81690">
        <w:rPr>
          <w:rFonts w:ascii="Arial" w:hAnsi="Arial" w:cs="Arial"/>
          <w:b/>
          <w:sz w:val="28"/>
        </w:rPr>
        <w:t xml:space="preserve"> </w:t>
      </w:r>
      <w:bookmarkEnd w:id="1"/>
    </w:p>
    <w:p w:rsidR="00750D83" w:rsidRPr="00441CD3" w:rsidRDefault="00750D83" w:rsidP="00155BD0">
      <w:pPr>
        <w:jc w:val="center"/>
      </w:pPr>
    </w:p>
    <w:p w:rsidR="00750D83" w:rsidRPr="00441CD3" w:rsidRDefault="00750D83" w:rsidP="00155BD0">
      <w:pPr>
        <w:jc w:val="center"/>
      </w:pPr>
    </w:p>
    <w:p w:rsidR="00750D83" w:rsidRPr="00441CD3" w:rsidRDefault="00750D83" w:rsidP="00155BD0">
      <w:pPr>
        <w:jc w:val="center"/>
      </w:pPr>
    </w:p>
    <w:p w:rsidR="00750D83" w:rsidRPr="00441CD3" w:rsidRDefault="0015004D" w:rsidP="004C2154">
      <w:pPr>
        <w:pStyle w:val="Heading1"/>
        <w:jc w:val="center"/>
      </w:pPr>
      <w:r w:rsidRPr="00441CD3">
        <w:br w:type="page"/>
      </w:r>
      <w:bookmarkStart w:id="2" w:name="_Toc487032585"/>
      <w:r w:rsidR="00750D83" w:rsidRPr="00441CD3">
        <w:lastRenderedPageBreak/>
        <w:t>Revision History</w:t>
      </w:r>
      <w:bookmarkEnd w:id="2"/>
    </w:p>
    <w:p w:rsidR="00EB0901" w:rsidRPr="00441CD3" w:rsidRDefault="00EB0901"/>
    <w:p w:rsidR="00EB0901" w:rsidRPr="00441CD3" w:rsidRDefault="00EB0901"/>
    <w:tbl>
      <w:tblPr>
        <w:tblW w:w="9360" w:type="dxa"/>
        <w:tblInd w:w="108" w:type="dxa"/>
        <w:tblLayout w:type="fixed"/>
        <w:tblLook w:val="0000" w:firstRow="0" w:lastRow="0" w:firstColumn="0" w:lastColumn="0" w:noHBand="0" w:noVBand="0"/>
      </w:tblPr>
      <w:tblGrid>
        <w:gridCol w:w="2340"/>
        <w:gridCol w:w="3240"/>
        <w:gridCol w:w="1620"/>
        <w:gridCol w:w="2160"/>
      </w:tblGrid>
      <w:tr w:rsidR="004C2154" w:rsidRPr="00441CD3" w:rsidTr="0050445D">
        <w:trPr>
          <w:tblHeader/>
        </w:trPr>
        <w:tc>
          <w:tcPr>
            <w:tcW w:w="2340" w:type="dxa"/>
            <w:tcBorders>
              <w:top w:val="single" w:sz="4" w:space="0" w:color="000000"/>
              <w:left w:val="single" w:sz="4" w:space="0" w:color="000000"/>
              <w:bottom w:val="single" w:sz="4" w:space="0" w:color="000000"/>
            </w:tcBorders>
          </w:tcPr>
          <w:p w:rsidR="004C2154" w:rsidRPr="00441CD3" w:rsidRDefault="004C2154" w:rsidP="00A2735E">
            <w:pPr>
              <w:pStyle w:val="TableEntry"/>
              <w:rPr>
                <w:rFonts w:ascii="Arial" w:hAnsi="Arial" w:cs="Arial"/>
                <w:b/>
                <w:sz w:val="22"/>
                <w:szCs w:val="18"/>
              </w:rPr>
            </w:pPr>
            <w:r w:rsidRPr="00441CD3">
              <w:rPr>
                <w:rFonts w:ascii="Arial" w:hAnsi="Arial" w:cs="Arial"/>
                <w:b/>
                <w:sz w:val="22"/>
              </w:rPr>
              <w:t>P</w:t>
            </w:r>
            <w:r w:rsidR="00A2735E" w:rsidRPr="00441CD3">
              <w:rPr>
                <w:rFonts w:ascii="Arial" w:hAnsi="Arial" w:cs="Arial"/>
                <w:b/>
                <w:sz w:val="22"/>
              </w:rPr>
              <w:t>atch</w:t>
            </w:r>
          </w:p>
        </w:tc>
        <w:tc>
          <w:tcPr>
            <w:tcW w:w="3240" w:type="dxa"/>
            <w:tcBorders>
              <w:top w:val="single" w:sz="4" w:space="0" w:color="000000"/>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b/>
                <w:color w:val="000000"/>
                <w:sz w:val="22"/>
              </w:rPr>
            </w:pPr>
            <w:r w:rsidRPr="00441CD3">
              <w:rPr>
                <w:rFonts w:ascii="Arial" w:hAnsi="Arial" w:cs="Arial"/>
                <w:b/>
                <w:color w:val="000000"/>
                <w:sz w:val="22"/>
              </w:rPr>
              <w:t>Pages</w:t>
            </w:r>
          </w:p>
        </w:tc>
        <w:tc>
          <w:tcPr>
            <w:tcW w:w="1620" w:type="dxa"/>
            <w:tcBorders>
              <w:top w:val="single" w:sz="4" w:space="0" w:color="000000"/>
              <w:left w:val="single" w:sz="4" w:space="0" w:color="000000"/>
              <w:bottom w:val="single" w:sz="4" w:space="0" w:color="000000"/>
            </w:tcBorders>
          </w:tcPr>
          <w:p w:rsidR="004C2154" w:rsidRPr="00441CD3" w:rsidRDefault="004C2154" w:rsidP="001F0CA0">
            <w:pPr>
              <w:pStyle w:val="TableEntry"/>
              <w:rPr>
                <w:rFonts w:ascii="Arial" w:hAnsi="Arial" w:cs="Arial"/>
                <w:b/>
                <w:sz w:val="22"/>
              </w:rPr>
            </w:pPr>
            <w:r w:rsidRPr="00441CD3">
              <w:rPr>
                <w:rFonts w:ascii="Arial" w:hAnsi="Arial" w:cs="Arial"/>
                <w:b/>
                <w:sz w:val="22"/>
              </w:rPr>
              <w:t>Date</w:t>
            </w:r>
          </w:p>
        </w:tc>
        <w:tc>
          <w:tcPr>
            <w:tcW w:w="2160" w:type="dxa"/>
            <w:tcBorders>
              <w:top w:val="single" w:sz="4" w:space="0" w:color="000000"/>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b/>
                <w:sz w:val="22"/>
              </w:rPr>
            </w:pPr>
            <w:r w:rsidRPr="00441CD3">
              <w:rPr>
                <w:rFonts w:ascii="Arial" w:hAnsi="Arial" w:cs="Arial"/>
                <w:b/>
                <w:sz w:val="22"/>
              </w:rPr>
              <w:t>Author / Project Manager</w:t>
            </w:r>
          </w:p>
        </w:tc>
      </w:tr>
      <w:tr w:rsidR="00D81690" w:rsidRPr="00441CD3" w:rsidTr="0050445D">
        <w:tc>
          <w:tcPr>
            <w:tcW w:w="2340" w:type="dxa"/>
            <w:tcBorders>
              <w:top w:val="single" w:sz="4" w:space="0" w:color="000000"/>
              <w:left w:val="single" w:sz="4" w:space="0" w:color="000000"/>
              <w:bottom w:val="single" w:sz="4" w:space="0" w:color="000000"/>
            </w:tcBorders>
            <w:shd w:val="clear" w:color="auto" w:fill="auto"/>
          </w:tcPr>
          <w:p w:rsidR="00D81690" w:rsidRPr="00441CD3" w:rsidRDefault="00D81690" w:rsidP="0095346E">
            <w:pPr>
              <w:pStyle w:val="TableEntry"/>
              <w:rPr>
                <w:rFonts w:ascii="Arial" w:hAnsi="Arial" w:cs="Arial"/>
                <w:sz w:val="22"/>
                <w:szCs w:val="22"/>
              </w:rPr>
            </w:pPr>
            <w:r w:rsidRPr="00441CD3">
              <w:rPr>
                <w:rFonts w:ascii="Arial" w:hAnsi="Arial" w:cs="Arial"/>
                <w:sz w:val="22"/>
                <w:szCs w:val="22"/>
              </w:rPr>
              <w:t>Patch TIU*1*297 (TIU Unauthorized Abbreviation and Dictation Control)</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D81690" w:rsidRPr="00441CD3" w:rsidRDefault="00D81690" w:rsidP="0007796A">
            <w:pPr>
              <w:pStyle w:val="TableEntry"/>
              <w:rPr>
                <w:rFonts w:ascii="Arial" w:hAnsi="Arial" w:cs="Arial"/>
                <w:color w:val="000000"/>
                <w:sz w:val="22"/>
              </w:rPr>
            </w:pPr>
            <w:r w:rsidRPr="00441CD3">
              <w:rPr>
                <w:rFonts w:ascii="Arial" w:hAnsi="Arial" w:cs="Arial"/>
                <w:color w:val="000000"/>
                <w:sz w:val="22"/>
                <w:szCs w:val="22"/>
              </w:rPr>
              <w:t xml:space="preserve">Updated pages ii-vii,  </w:t>
            </w:r>
            <w:r w:rsidR="00E9037C" w:rsidRPr="00441CD3">
              <w:rPr>
                <w:rFonts w:ascii="Arial" w:hAnsi="Arial" w:cs="Arial"/>
                <w:color w:val="000000"/>
                <w:sz w:val="22"/>
                <w:szCs w:val="22"/>
              </w:rPr>
              <w:fldChar w:fldCharType="begin"/>
            </w:r>
            <w:r w:rsidR="00E9037C" w:rsidRPr="00441CD3">
              <w:rPr>
                <w:rFonts w:ascii="Arial" w:hAnsi="Arial" w:cs="Arial"/>
                <w:color w:val="000000"/>
                <w:sz w:val="22"/>
                <w:szCs w:val="22"/>
              </w:rPr>
              <w:instrText xml:space="preserve"> HYPERLINK  \l "p2" </w:instrText>
            </w:r>
            <w:r w:rsidR="00E9037C" w:rsidRPr="00441CD3">
              <w:rPr>
                <w:rFonts w:ascii="Arial" w:hAnsi="Arial" w:cs="Arial"/>
                <w:color w:val="000000"/>
                <w:sz w:val="22"/>
                <w:szCs w:val="22"/>
              </w:rPr>
            </w:r>
            <w:r w:rsidR="00E9037C" w:rsidRPr="00441CD3">
              <w:rPr>
                <w:rFonts w:ascii="Arial" w:hAnsi="Arial" w:cs="Arial"/>
                <w:color w:val="000000"/>
                <w:sz w:val="22"/>
                <w:szCs w:val="22"/>
              </w:rPr>
              <w:fldChar w:fldCharType="separate"/>
            </w:r>
            <w:r w:rsidR="00E9037C" w:rsidRPr="00441CD3">
              <w:rPr>
                <w:rStyle w:val="Hyperlink"/>
                <w:rFonts w:ascii="Arial" w:hAnsi="Arial" w:cs="Arial"/>
                <w:sz w:val="22"/>
                <w:szCs w:val="22"/>
              </w:rPr>
              <w:t>2</w:t>
            </w:r>
            <w:r w:rsidR="00E9037C" w:rsidRPr="00441CD3">
              <w:rPr>
                <w:rFonts w:ascii="Arial" w:hAnsi="Arial" w:cs="Arial"/>
                <w:color w:val="000000"/>
                <w:sz w:val="22"/>
                <w:szCs w:val="22"/>
              </w:rPr>
              <w:fldChar w:fldCharType="end"/>
            </w:r>
            <w:r w:rsidRPr="00441CD3">
              <w:rPr>
                <w:rFonts w:ascii="Arial" w:hAnsi="Arial" w:cs="Arial"/>
                <w:color w:val="000000"/>
                <w:sz w:val="22"/>
                <w:szCs w:val="22"/>
              </w:rPr>
              <w:t xml:space="preserve">, </w:t>
            </w:r>
            <w:hyperlink w:anchor="p20" w:history="1">
              <w:r w:rsidR="007C22B2" w:rsidRPr="00441CD3">
                <w:rPr>
                  <w:rStyle w:val="Hyperlink"/>
                  <w:rFonts w:ascii="Arial" w:hAnsi="Arial" w:cs="Arial"/>
                  <w:sz w:val="22"/>
                  <w:szCs w:val="22"/>
                </w:rPr>
                <w:t>2</w:t>
              </w:r>
              <w:r w:rsidR="007C22B2" w:rsidRPr="00441CD3">
                <w:rPr>
                  <w:rStyle w:val="Hyperlink"/>
                  <w:rFonts w:ascii="Arial" w:hAnsi="Arial" w:cs="Arial"/>
                  <w:sz w:val="22"/>
                  <w:szCs w:val="22"/>
                </w:rPr>
                <w:t>0</w:t>
              </w:r>
              <w:r w:rsidR="007C22B2" w:rsidRPr="00441CD3">
                <w:rPr>
                  <w:rStyle w:val="Hyperlink"/>
                  <w:rFonts w:ascii="Arial" w:hAnsi="Arial" w:cs="Arial"/>
                  <w:sz w:val="22"/>
                  <w:szCs w:val="22"/>
                </w:rPr>
                <w:t>-</w:t>
              </w:r>
              <w:r w:rsidR="007C22B2" w:rsidRPr="00441CD3">
                <w:rPr>
                  <w:rStyle w:val="Hyperlink"/>
                  <w:rFonts w:ascii="Arial" w:hAnsi="Arial" w:cs="Arial"/>
                  <w:sz w:val="22"/>
                  <w:szCs w:val="22"/>
                </w:rPr>
                <w:t>2</w:t>
              </w:r>
              <w:r w:rsidR="00FC6EED" w:rsidRPr="00441CD3">
                <w:rPr>
                  <w:rStyle w:val="Hyperlink"/>
                  <w:rFonts w:ascii="Arial" w:hAnsi="Arial" w:cs="Arial"/>
                  <w:sz w:val="22"/>
                  <w:szCs w:val="22"/>
                </w:rPr>
                <w:t>4</w:t>
              </w:r>
            </w:hyperlink>
            <w:r w:rsidRPr="00441CD3">
              <w:rPr>
                <w:rFonts w:ascii="Arial" w:hAnsi="Arial" w:cs="Arial"/>
                <w:color w:val="000000"/>
                <w:sz w:val="22"/>
                <w:szCs w:val="22"/>
              </w:rPr>
              <w:t xml:space="preserve">, </w:t>
            </w:r>
            <w:hyperlink w:anchor="p184" w:history="1">
              <w:r w:rsidR="00E9037C" w:rsidRPr="00441CD3">
                <w:rPr>
                  <w:rStyle w:val="Hyperlink"/>
                  <w:rFonts w:ascii="Arial" w:hAnsi="Arial" w:cs="Arial"/>
                  <w:sz w:val="22"/>
                  <w:szCs w:val="22"/>
                </w:rPr>
                <w:t>1</w:t>
              </w:r>
              <w:r w:rsidR="00E9037C" w:rsidRPr="00441CD3">
                <w:rPr>
                  <w:rStyle w:val="Hyperlink"/>
                  <w:rFonts w:ascii="Arial" w:hAnsi="Arial" w:cs="Arial"/>
                  <w:sz w:val="22"/>
                  <w:szCs w:val="22"/>
                </w:rPr>
                <w:t>8</w:t>
              </w:r>
              <w:r w:rsidR="00F347C0" w:rsidRPr="00441CD3">
                <w:rPr>
                  <w:rStyle w:val="Hyperlink"/>
                  <w:rFonts w:ascii="Arial" w:hAnsi="Arial" w:cs="Arial"/>
                  <w:sz w:val="22"/>
                  <w:szCs w:val="22"/>
                </w:rPr>
                <w:t>5</w:t>
              </w:r>
            </w:hyperlink>
            <w:r w:rsidRPr="00441CD3">
              <w:rPr>
                <w:rFonts w:ascii="Arial" w:hAnsi="Arial" w:cs="Arial"/>
                <w:color w:val="000000"/>
                <w:sz w:val="22"/>
                <w:szCs w:val="22"/>
              </w:rPr>
              <w:t xml:space="preserve">, </w:t>
            </w:r>
            <w:hyperlink w:anchor="p189" w:history="1">
              <w:r w:rsidR="00E9037C" w:rsidRPr="00441CD3">
                <w:rPr>
                  <w:rStyle w:val="Hyperlink"/>
                  <w:rFonts w:ascii="Arial" w:hAnsi="Arial" w:cs="Arial"/>
                  <w:sz w:val="22"/>
                  <w:szCs w:val="22"/>
                </w:rPr>
                <w:t>1</w:t>
              </w:r>
              <w:r w:rsidR="00F347C0" w:rsidRPr="00441CD3">
                <w:rPr>
                  <w:rStyle w:val="Hyperlink"/>
                  <w:rFonts w:ascii="Arial" w:hAnsi="Arial" w:cs="Arial"/>
                  <w:sz w:val="22"/>
                  <w:szCs w:val="22"/>
                </w:rPr>
                <w:t>9</w:t>
              </w:r>
              <w:r w:rsidR="00F347C0" w:rsidRPr="00441CD3">
                <w:rPr>
                  <w:rStyle w:val="Hyperlink"/>
                  <w:rFonts w:ascii="Arial" w:hAnsi="Arial" w:cs="Arial"/>
                  <w:sz w:val="22"/>
                  <w:szCs w:val="22"/>
                </w:rPr>
                <w:t>0</w:t>
              </w:r>
            </w:hyperlink>
            <w:r w:rsidRPr="00441CD3">
              <w:rPr>
                <w:rFonts w:ascii="Arial" w:hAnsi="Arial" w:cs="Arial"/>
                <w:color w:val="000000"/>
                <w:sz w:val="22"/>
                <w:szCs w:val="22"/>
              </w:rPr>
              <w:t xml:space="preserve">, </w:t>
            </w:r>
            <w:hyperlink w:anchor="p203" w:history="1">
              <w:r w:rsidR="00E9037C" w:rsidRPr="00441CD3">
                <w:rPr>
                  <w:rStyle w:val="Hyperlink"/>
                  <w:rFonts w:ascii="Arial" w:hAnsi="Arial" w:cs="Arial"/>
                  <w:sz w:val="22"/>
                  <w:szCs w:val="22"/>
                </w:rPr>
                <w:t>2</w:t>
              </w:r>
              <w:r w:rsidR="00E9037C" w:rsidRPr="00441CD3">
                <w:rPr>
                  <w:rStyle w:val="Hyperlink"/>
                  <w:rFonts w:ascii="Arial" w:hAnsi="Arial" w:cs="Arial"/>
                  <w:sz w:val="22"/>
                  <w:szCs w:val="22"/>
                </w:rPr>
                <w:t>0</w:t>
              </w:r>
              <w:r w:rsidR="00F347C0" w:rsidRPr="00441CD3">
                <w:rPr>
                  <w:rStyle w:val="Hyperlink"/>
                  <w:rFonts w:ascii="Arial" w:hAnsi="Arial" w:cs="Arial"/>
                  <w:sz w:val="22"/>
                  <w:szCs w:val="22"/>
                </w:rPr>
                <w:t>4</w:t>
              </w:r>
            </w:hyperlink>
            <w:r w:rsidRPr="00441CD3">
              <w:rPr>
                <w:rFonts w:ascii="Arial" w:hAnsi="Arial" w:cs="Arial"/>
                <w:color w:val="000000"/>
                <w:sz w:val="22"/>
                <w:szCs w:val="22"/>
              </w:rPr>
              <w:t xml:space="preserve">, </w:t>
            </w:r>
            <w:hyperlink w:anchor="p207" w:history="1">
              <w:r w:rsidR="00E9037C" w:rsidRPr="00441CD3">
                <w:rPr>
                  <w:rStyle w:val="Hyperlink"/>
                  <w:rFonts w:ascii="Arial" w:hAnsi="Arial" w:cs="Arial"/>
                  <w:sz w:val="22"/>
                  <w:szCs w:val="22"/>
                </w:rPr>
                <w:t>2</w:t>
              </w:r>
              <w:r w:rsidR="00E9037C" w:rsidRPr="00441CD3">
                <w:rPr>
                  <w:rStyle w:val="Hyperlink"/>
                  <w:rFonts w:ascii="Arial" w:hAnsi="Arial" w:cs="Arial"/>
                  <w:sz w:val="22"/>
                  <w:szCs w:val="22"/>
                </w:rPr>
                <w:t>0</w:t>
              </w:r>
              <w:r w:rsidR="00F347C0" w:rsidRPr="00441CD3">
                <w:rPr>
                  <w:rStyle w:val="Hyperlink"/>
                  <w:rFonts w:ascii="Arial" w:hAnsi="Arial" w:cs="Arial"/>
                  <w:sz w:val="22"/>
                  <w:szCs w:val="22"/>
                </w:rPr>
                <w:t>8</w:t>
              </w:r>
            </w:hyperlink>
            <w:r w:rsidRPr="00441CD3">
              <w:rPr>
                <w:rFonts w:ascii="Arial" w:hAnsi="Arial" w:cs="Arial"/>
                <w:color w:val="000000"/>
                <w:sz w:val="22"/>
                <w:szCs w:val="22"/>
              </w:rPr>
              <w:t xml:space="preserve">, </w:t>
            </w:r>
            <w:hyperlink w:anchor="p209" w:history="1">
              <w:r w:rsidR="00E9037C" w:rsidRPr="00441CD3">
                <w:rPr>
                  <w:rStyle w:val="Hyperlink"/>
                  <w:rFonts w:ascii="Arial" w:hAnsi="Arial" w:cs="Arial"/>
                  <w:sz w:val="22"/>
                  <w:szCs w:val="22"/>
                </w:rPr>
                <w:t>2</w:t>
              </w:r>
              <w:r w:rsidR="00F347C0" w:rsidRPr="00441CD3">
                <w:rPr>
                  <w:rStyle w:val="Hyperlink"/>
                  <w:rFonts w:ascii="Arial" w:hAnsi="Arial" w:cs="Arial"/>
                  <w:sz w:val="22"/>
                  <w:szCs w:val="22"/>
                </w:rPr>
                <w:t>1</w:t>
              </w:r>
              <w:r w:rsidR="00F347C0" w:rsidRPr="00441CD3">
                <w:rPr>
                  <w:rStyle w:val="Hyperlink"/>
                  <w:rFonts w:ascii="Arial" w:hAnsi="Arial" w:cs="Arial"/>
                  <w:sz w:val="22"/>
                  <w:szCs w:val="22"/>
                </w:rPr>
                <w:t>0</w:t>
              </w:r>
            </w:hyperlink>
            <w:r w:rsidRPr="00441CD3">
              <w:rPr>
                <w:rFonts w:ascii="Arial" w:hAnsi="Arial" w:cs="Arial"/>
                <w:color w:val="000000"/>
                <w:sz w:val="22"/>
                <w:szCs w:val="22"/>
              </w:rPr>
              <w:t xml:space="preserve">, </w:t>
            </w:r>
            <w:hyperlink w:anchor="p210" w:history="1">
              <w:r w:rsidR="00E9037C" w:rsidRPr="00441CD3">
                <w:rPr>
                  <w:rStyle w:val="Hyperlink"/>
                  <w:rFonts w:ascii="Arial" w:hAnsi="Arial" w:cs="Arial"/>
                  <w:sz w:val="22"/>
                  <w:szCs w:val="22"/>
                </w:rPr>
                <w:t>2</w:t>
              </w:r>
              <w:r w:rsidR="00E9037C" w:rsidRPr="00441CD3">
                <w:rPr>
                  <w:rStyle w:val="Hyperlink"/>
                  <w:rFonts w:ascii="Arial" w:hAnsi="Arial" w:cs="Arial"/>
                  <w:sz w:val="22"/>
                  <w:szCs w:val="22"/>
                </w:rPr>
                <w:t>1</w:t>
              </w:r>
              <w:r w:rsidR="00F347C0" w:rsidRPr="00441CD3">
                <w:rPr>
                  <w:rStyle w:val="Hyperlink"/>
                  <w:rFonts w:ascii="Arial" w:hAnsi="Arial" w:cs="Arial"/>
                  <w:sz w:val="22"/>
                  <w:szCs w:val="22"/>
                </w:rPr>
                <w:t>1</w:t>
              </w:r>
            </w:hyperlink>
            <w:r w:rsidRPr="00441CD3">
              <w:rPr>
                <w:rFonts w:ascii="Arial" w:hAnsi="Arial" w:cs="Arial"/>
                <w:color w:val="000000"/>
                <w:sz w:val="22"/>
                <w:szCs w:val="22"/>
              </w:rPr>
              <w:t xml:space="preserve">, </w:t>
            </w:r>
            <w:hyperlink w:anchor="p211" w:history="1">
              <w:r w:rsidR="00E9037C" w:rsidRPr="00441CD3">
                <w:rPr>
                  <w:rStyle w:val="Hyperlink"/>
                  <w:rFonts w:ascii="Arial" w:hAnsi="Arial" w:cs="Arial"/>
                  <w:sz w:val="22"/>
                  <w:szCs w:val="22"/>
                </w:rPr>
                <w:t>21</w:t>
              </w:r>
              <w:r w:rsidR="00F347C0" w:rsidRPr="00441CD3">
                <w:rPr>
                  <w:rStyle w:val="Hyperlink"/>
                  <w:rFonts w:ascii="Arial" w:hAnsi="Arial" w:cs="Arial"/>
                  <w:sz w:val="22"/>
                  <w:szCs w:val="22"/>
                </w:rPr>
                <w:t>2</w:t>
              </w:r>
              <w:r w:rsidR="00E9037C" w:rsidRPr="00441CD3">
                <w:rPr>
                  <w:rStyle w:val="Hyperlink"/>
                  <w:rFonts w:ascii="Arial" w:hAnsi="Arial" w:cs="Arial"/>
                  <w:sz w:val="22"/>
                  <w:szCs w:val="22"/>
                </w:rPr>
                <w:t>-</w:t>
              </w:r>
              <w:r w:rsidR="00E9037C" w:rsidRPr="00441CD3">
                <w:rPr>
                  <w:rStyle w:val="Hyperlink"/>
                  <w:rFonts w:ascii="Arial" w:hAnsi="Arial" w:cs="Arial"/>
                  <w:sz w:val="22"/>
                  <w:szCs w:val="22"/>
                </w:rPr>
                <w:t>2</w:t>
              </w:r>
              <w:r w:rsidR="00E9037C" w:rsidRPr="00441CD3">
                <w:rPr>
                  <w:rStyle w:val="Hyperlink"/>
                  <w:rFonts w:ascii="Arial" w:hAnsi="Arial" w:cs="Arial"/>
                  <w:sz w:val="22"/>
                  <w:szCs w:val="22"/>
                </w:rPr>
                <w:t>1</w:t>
              </w:r>
              <w:r w:rsidR="00F347C0" w:rsidRPr="00441CD3">
                <w:rPr>
                  <w:rStyle w:val="Hyperlink"/>
                  <w:rFonts w:ascii="Arial" w:hAnsi="Arial" w:cs="Arial"/>
                  <w:sz w:val="22"/>
                  <w:szCs w:val="22"/>
                </w:rPr>
                <w:t>4</w:t>
              </w:r>
            </w:hyperlink>
            <w:r w:rsidRPr="00441CD3">
              <w:rPr>
                <w:rFonts w:ascii="Arial" w:hAnsi="Arial" w:cs="Arial"/>
                <w:color w:val="000000"/>
                <w:sz w:val="22"/>
                <w:szCs w:val="22"/>
              </w:rPr>
              <w:t xml:space="preserve">, </w:t>
            </w:r>
            <w:hyperlink w:anchor="p237" w:history="1">
              <w:r w:rsidR="00E9037C" w:rsidRPr="00441CD3">
                <w:rPr>
                  <w:rStyle w:val="Hyperlink"/>
                  <w:rFonts w:ascii="Arial" w:hAnsi="Arial" w:cs="Arial"/>
                  <w:sz w:val="22"/>
                  <w:szCs w:val="22"/>
                </w:rPr>
                <w:t>2</w:t>
              </w:r>
              <w:r w:rsidR="00E9037C" w:rsidRPr="00441CD3">
                <w:rPr>
                  <w:rStyle w:val="Hyperlink"/>
                  <w:rFonts w:ascii="Arial" w:hAnsi="Arial" w:cs="Arial"/>
                  <w:sz w:val="22"/>
                  <w:szCs w:val="22"/>
                </w:rPr>
                <w:t>3</w:t>
              </w:r>
              <w:r w:rsidR="00F347C0" w:rsidRPr="00441CD3">
                <w:rPr>
                  <w:rStyle w:val="Hyperlink"/>
                  <w:rFonts w:ascii="Arial" w:hAnsi="Arial" w:cs="Arial"/>
                  <w:sz w:val="22"/>
                  <w:szCs w:val="22"/>
                </w:rPr>
                <w:t>7</w:t>
              </w:r>
            </w:hyperlink>
            <w:r w:rsidRPr="00441CD3">
              <w:rPr>
                <w:rFonts w:ascii="Arial" w:hAnsi="Arial" w:cs="Arial"/>
                <w:color w:val="000000"/>
                <w:sz w:val="22"/>
                <w:szCs w:val="22"/>
              </w:rPr>
              <w:t xml:space="preserve"> </w:t>
            </w:r>
          </w:p>
          <w:p w:rsidR="00D81690" w:rsidRPr="00441CD3" w:rsidRDefault="00D81690" w:rsidP="0033473A">
            <w:pPr>
              <w:pStyle w:val="TableEntry"/>
              <w:rPr>
                <w:rFonts w:ascii="Arial" w:hAnsi="Arial" w:cs="Arial"/>
                <w:color w:val="000000"/>
                <w:sz w:val="22"/>
                <w:szCs w:val="22"/>
              </w:rPr>
            </w:pPr>
          </w:p>
        </w:tc>
        <w:tc>
          <w:tcPr>
            <w:tcW w:w="1620" w:type="dxa"/>
            <w:tcBorders>
              <w:top w:val="single" w:sz="4" w:space="0" w:color="000000"/>
              <w:left w:val="single" w:sz="4" w:space="0" w:color="000000"/>
              <w:bottom w:val="single" w:sz="4" w:space="0" w:color="000000"/>
            </w:tcBorders>
            <w:shd w:val="clear" w:color="auto" w:fill="auto"/>
          </w:tcPr>
          <w:p w:rsidR="00D81690" w:rsidRPr="00441CD3" w:rsidRDefault="00F347C0" w:rsidP="00F347C0">
            <w:pPr>
              <w:pStyle w:val="TableEntry"/>
              <w:rPr>
                <w:rFonts w:ascii="Arial" w:hAnsi="Arial" w:cs="Arial"/>
                <w:sz w:val="22"/>
                <w:szCs w:val="22"/>
              </w:rPr>
            </w:pPr>
            <w:r w:rsidRPr="00441CD3">
              <w:rPr>
                <w:rFonts w:ascii="Arial" w:hAnsi="Arial" w:cs="Arial"/>
                <w:sz w:val="22"/>
              </w:rPr>
              <w:t>July</w:t>
            </w:r>
            <w:r w:rsidR="00D81690" w:rsidRPr="00441CD3">
              <w:rPr>
                <w:rFonts w:ascii="Arial" w:hAnsi="Arial" w:cs="Arial"/>
                <w:sz w:val="22"/>
              </w:rPr>
              <w:t xml:space="preserve"> 2017</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rsidR="00D81690" w:rsidRPr="00441CD3" w:rsidRDefault="00D81690" w:rsidP="0095346E">
            <w:pPr>
              <w:pStyle w:val="TableEntry"/>
              <w:rPr>
                <w:rFonts w:ascii="Arial" w:hAnsi="Arial" w:cs="Arial"/>
                <w:sz w:val="22"/>
                <w:szCs w:val="22"/>
              </w:rPr>
            </w:pPr>
            <w:r w:rsidRPr="00441CD3">
              <w:rPr>
                <w:rFonts w:ascii="Arial" w:hAnsi="Arial" w:cs="Arial"/>
                <w:sz w:val="22"/>
              </w:rPr>
              <w:t>B. Thomas, L. Behuniak</w:t>
            </w:r>
          </w:p>
        </w:tc>
      </w:tr>
      <w:tr w:rsidR="0033473A" w:rsidRPr="00441CD3" w:rsidTr="0050445D">
        <w:tc>
          <w:tcPr>
            <w:tcW w:w="2340" w:type="dxa"/>
            <w:tcBorders>
              <w:top w:val="single" w:sz="4" w:space="0" w:color="000000"/>
              <w:left w:val="single" w:sz="4" w:space="0" w:color="000000"/>
              <w:bottom w:val="single" w:sz="4" w:space="0" w:color="000000"/>
            </w:tcBorders>
            <w:shd w:val="clear" w:color="auto" w:fill="auto"/>
          </w:tcPr>
          <w:p w:rsidR="0033473A" w:rsidRPr="00441CD3" w:rsidRDefault="0033473A" w:rsidP="0095346E">
            <w:pPr>
              <w:pStyle w:val="TableEntry"/>
              <w:rPr>
                <w:rFonts w:ascii="Arial" w:hAnsi="Arial" w:cs="Arial"/>
                <w:sz w:val="22"/>
                <w:szCs w:val="22"/>
              </w:rPr>
            </w:pPr>
            <w:r w:rsidRPr="00441CD3">
              <w:rPr>
                <w:rFonts w:ascii="Arial" w:hAnsi="Arial" w:cs="Arial"/>
                <w:sz w:val="22"/>
                <w:szCs w:val="22"/>
              </w:rPr>
              <w:t>TIU*1*308</w:t>
            </w:r>
          </w:p>
          <w:p w:rsidR="0033473A" w:rsidRPr="00441CD3" w:rsidRDefault="0033473A" w:rsidP="0095346E">
            <w:pPr>
              <w:pStyle w:val="TableEntry"/>
              <w:rPr>
                <w:rFonts w:ascii="Arial" w:hAnsi="Arial" w:cs="Arial"/>
                <w:sz w:val="22"/>
                <w:szCs w:val="22"/>
              </w:rPr>
            </w:pPr>
            <w:r w:rsidRPr="00441CD3">
              <w:rPr>
                <w:rFonts w:ascii="Arial" w:hAnsi="Arial" w:cs="Arial"/>
                <w:sz w:val="22"/>
                <w:szCs w:val="22"/>
              </w:rPr>
              <w:t>Potential PII</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33473A" w:rsidRPr="00441CD3" w:rsidRDefault="0033473A" w:rsidP="0033473A">
            <w:pPr>
              <w:pStyle w:val="TableEntry"/>
              <w:rPr>
                <w:rFonts w:ascii="Arial" w:hAnsi="Arial" w:cs="Arial"/>
                <w:color w:val="000000"/>
                <w:sz w:val="22"/>
                <w:szCs w:val="22"/>
              </w:rPr>
            </w:pPr>
            <w:r w:rsidRPr="00441CD3">
              <w:rPr>
                <w:rFonts w:ascii="Arial" w:hAnsi="Arial" w:cs="Arial"/>
                <w:color w:val="000000"/>
                <w:sz w:val="22"/>
                <w:szCs w:val="22"/>
              </w:rPr>
              <w:t xml:space="preserve">Pages </w:t>
            </w:r>
            <w:r w:rsidR="00E9037C" w:rsidRPr="00441CD3">
              <w:rPr>
                <w:rFonts w:ascii="Arial" w:hAnsi="Arial" w:cs="Arial"/>
                <w:color w:val="000000"/>
                <w:sz w:val="22"/>
                <w:szCs w:val="22"/>
              </w:rPr>
              <w:t>132</w:t>
            </w:r>
            <w:r w:rsidRPr="00441CD3">
              <w:rPr>
                <w:rFonts w:ascii="Arial" w:hAnsi="Arial" w:cs="Arial"/>
                <w:color w:val="000000"/>
                <w:sz w:val="22"/>
                <w:szCs w:val="22"/>
              </w:rPr>
              <w:t xml:space="preserve">, </w:t>
            </w:r>
            <w:r w:rsidR="00E9037C" w:rsidRPr="00441CD3">
              <w:rPr>
                <w:rFonts w:ascii="Arial" w:hAnsi="Arial" w:cs="Arial"/>
                <w:color w:val="000000"/>
                <w:sz w:val="22"/>
                <w:szCs w:val="22"/>
              </w:rPr>
              <w:t>138</w:t>
            </w:r>
          </w:p>
        </w:tc>
        <w:tc>
          <w:tcPr>
            <w:tcW w:w="1620" w:type="dxa"/>
            <w:tcBorders>
              <w:top w:val="single" w:sz="4" w:space="0" w:color="000000"/>
              <w:left w:val="single" w:sz="4" w:space="0" w:color="000000"/>
              <w:bottom w:val="single" w:sz="4" w:space="0" w:color="000000"/>
            </w:tcBorders>
            <w:shd w:val="clear" w:color="auto" w:fill="auto"/>
          </w:tcPr>
          <w:p w:rsidR="0033473A" w:rsidRPr="00441CD3" w:rsidRDefault="00371F49" w:rsidP="00371F49">
            <w:pPr>
              <w:pStyle w:val="TableEntry"/>
              <w:rPr>
                <w:rFonts w:ascii="Arial" w:hAnsi="Arial" w:cs="Arial"/>
                <w:sz w:val="22"/>
                <w:szCs w:val="22"/>
              </w:rPr>
            </w:pPr>
            <w:r w:rsidRPr="00441CD3">
              <w:rPr>
                <w:rFonts w:ascii="Arial" w:hAnsi="Arial" w:cs="Arial"/>
                <w:sz w:val="22"/>
                <w:szCs w:val="22"/>
              </w:rPr>
              <w:t>March</w:t>
            </w:r>
            <w:r w:rsidR="0033473A" w:rsidRPr="00441CD3">
              <w:rPr>
                <w:rFonts w:ascii="Arial" w:hAnsi="Arial" w:cs="Arial"/>
                <w:sz w:val="22"/>
                <w:szCs w:val="22"/>
              </w:rPr>
              <w:t xml:space="preserve"> 201</w:t>
            </w:r>
            <w:r w:rsidRPr="00441CD3">
              <w:rPr>
                <w:rFonts w:ascii="Arial" w:hAnsi="Arial" w:cs="Arial"/>
                <w:sz w:val="22"/>
                <w:szCs w:val="22"/>
              </w:rPr>
              <w:t>7</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rsidR="0033473A" w:rsidRPr="00441CD3" w:rsidRDefault="0033473A" w:rsidP="0095346E">
            <w:pPr>
              <w:pStyle w:val="TableEntry"/>
              <w:rPr>
                <w:rFonts w:ascii="Arial" w:hAnsi="Arial" w:cs="Arial"/>
                <w:sz w:val="22"/>
                <w:szCs w:val="22"/>
              </w:rPr>
            </w:pPr>
            <w:r w:rsidRPr="00441CD3">
              <w:rPr>
                <w:rFonts w:ascii="Arial" w:hAnsi="Arial" w:cs="Arial"/>
                <w:sz w:val="22"/>
                <w:szCs w:val="22"/>
              </w:rPr>
              <w:t>Daniel Huffman</w:t>
            </w:r>
          </w:p>
          <w:p w:rsidR="009B566B" w:rsidRPr="00441CD3" w:rsidRDefault="009B566B" w:rsidP="0095346E">
            <w:pPr>
              <w:pStyle w:val="TableEntry"/>
              <w:rPr>
                <w:rFonts w:ascii="Arial" w:hAnsi="Arial" w:cs="Arial"/>
                <w:sz w:val="22"/>
                <w:szCs w:val="22"/>
              </w:rPr>
            </w:pPr>
            <w:r w:rsidRPr="00441CD3">
              <w:rPr>
                <w:rFonts w:ascii="Arial" w:hAnsi="Arial" w:cs="Arial"/>
                <w:sz w:val="22"/>
                <w:szCs w:val="22"/>
              </w:rPr>
              <w:t>Rishan Chandarana</w:t>
            </w:r>
          </w:p>
        </w:tc>
      </w:tr>
      <w:tr w:rsidR="00B16EA2" w:rsidRPr="00441CD3" w:rsidTr="009F305B">
        <w:tc>
          <w:tcPr>
            <w:tcW w:w="2340" w:type="dxa"/>
            <w:tcBorders>
              <w:top w:val="single" w:sz="4" w:space="0" w:color="000000"/>
              <w:left w:val="single" w:sz="4" w:space="0" w:color="000000"/>
              <w:bottom w:val="single" w:sz="4" w:space="0" w:color="000000"/>
            </w:tcBorders>
          </w:tcPr>
          <w:p w:rsidR="00B16EA2" w:rsidRPr="00441CD3" w:rsidRDefault="00B16EA2" w:rsidP="00C31530">
            <w:pPr>
              <w:pStyle w:val="TableEntry"/>
              <w:rPr>
                <w:rFonts w:ascii="Arial" w:hAnsi="Arial" w:cs="Arial"/>
                <w:sz w:val="22"/>
                <w:szCs w:val="22"/>
              </w:rPr>
            </w:pPr>
            <w:r w:rsidRPr="00441CD3">
              <w:rPr>
                <w:rFonts w:ascii="Arial" w:hAnsi="Arial" w:cs="Arial"/>
                <w:sz w:val="22"/>
                <w:szCs w:val="22"/>
              </w:rPr>
              <w:t>Patch TIU*1*291</w:t>
            </w:r>
            <w:r w:rsidR="003A28AD" w:rsidRPr="00441CD3">
              <w:rPr>
                <w:rFonts w:ascii="Arial" w:hAnsi="Arial" w:cs="Arial"/>
                <w:sz w:val="22"/>
                <w:szCs w:val="22"/>
              </w:rPr>
              <w:t xml:space="preserve"> (CWAD/Postings Auto-Demotion Setup)</w:t>
            </w:r>
          </w:p>
        </w:tc>
        <w:tc>
          <w:tcPr>
            <w:tcW w:w="3240" w:type="dxa"/>
            <w:tcBorders>
              <w:top w:val="single" w:sz="4" w:space="0" w:color="000000"/>
              <w:left w:val="single" w:sz="4" w:space="0" w:color="000000"/>
              <w:bottom w:val="single" w:sz="4" w:space="0" w:color="000000"/>
              <w:right w:val="single" w:sz="4" w:space="0" w:color="000000"/>
            </w:tcBorders>
          </w:tcPr>
          <w:p w:rsidR="00B16EA2" w:rsidRPr="00441CD3" w:rsidRDefault="00B16EA2" w:rsidP="00E169DE">
            <w:pPr>
              <w:pStyle w:val="TableEntry"/>
              <w:rPr>
                <w:rFonts w:ascii="Arial" w:hAnsi="Arial" w:cs="Arial"/>
                <w:color w:val="000000"/>
                <w:sz w:val="22"/>
                <w:szCs w:val="22"/>
              </w:rPr>
            </w:pPr>
            <w:r w:rsidRPr="00441CD3">
              <w:rPr>
                <w:rFonts w:ascii="Arial" w:hAnsi="Arial" w:cs="Arial"/>
                <w:color w:val="000000"/>
                <w:sz w:val="22"/>
                <w:szCs w:val="22"/>
              </w:rPr>
              <w:t xml:space="preserve">Updated Pages </w:t>
            </w:r>
            <w:r w:rsidR="00FF4848" w:rsidRPr="00441CD3">
              <w:rPr>
                <w:rFonts w:ascii="Arial" w:hAnsi="Arial" w:cs="Arial"/>
                <w:color w:val="000000"/>
                <w:sz w:val="22"/>
                <w:szCs w:val="22"/>
              </w:rPr>
              <w:fldChar w:fldCharType="begin"/>
            </w:r>
            <w:r w:rsidR="00FF4848" w:rsidRPr="00441CD3">
              <w:rPr>
                <w:rFonts w:ascii="Arial" w:hAnsi="Arial" w:cs="Arial"/>
                <w:color w:val="000000"/>
                <w:sz w:val="22"/>
                <w:szCs w:val="22"/>
              </w:rPr>
              <w:instrText xml:space="preserve"> PAGEREF Page2 \h </w:instrText>
            </w:r>
            <w:r w:rsidR="00FF4848" w:rsidRPr="00441CD3">
              <w:rPr>
                <w:rFonts w:ascii="Arial" w:hAnsi="Arial" w:cs="Arial"/>
                <w:color w:val="000000"/>
                <w:sz w:val="22"/>
                <w:szCs w:val="22"/>
              </w:rPr>
            </w:r>
            <w:r w:rsidR="00FF4848" w:rsidRPr="00441CD3">
              <w:rPr>
                <w:rFonts w:ascii="Arial" w:hAnsi="Arial" w:cs="Arial"/>
                <w:color w:val="000000"/>
                <w:sz w:val="22"/>
                <w:szCs w:val="22"/>
              </w:rPr>
              <w:fldChar w:fldCharType="separate"/>
            </w:r>
            <w:r w:rsidR="004B43A3" w:rsidRPr="00441CD3">
              <w:rPr>
                <w:rFonts w:ascii="Arial" w:hAnsi="Arial" w:cs="Arial"/>
                <w:noProof/>
                <w:color w:val="000000"/>
                <w:sz w:val="22"/>
                <w:szCs w:val="22"/>
              </w:rPr>
              <w:t>2</w:t>
            </w:r>
            <w:r w:rsidR="00FF4848" w:rsidRPr="00441CD3">
              <w:rPr>
                <w:rFonts w:ascii="Arial" w:hAnsi="Arial" w:cs="Arial"/>
                <w:color w:val="000000"/>
                <w:sz w:val="22"/>
                <w:szCs w:val="22"/>
              </w:rPr>
              <w:fldChar w:fldCharType="end"/>
            </w:r>
            <w:r w:rsidR="00FF4848" w:rsidRPr="00441CD3">
              <w:rPr>
                <w:rFonts w:ascii="Arial" w:hAnsi="Arial" w:cs="Arial"/>
                <w:color w:val="000000"/>
                <w:sz w:val="22"/>
                <w:szCs w:val="22"/>
              </w:rPr>
              <w:t xml:space="preserve">, </w:t>
            </w:r>
            <w:r w:rsidR="00AC1E3B" w:rsidRPr="00441CD3">
              <w:rPr>
                <w:rFonts w:ascii="Arial" w:hAnsi="Arial" w:cs="Arial"/>
                <w:color w:val="000000"/>
                <w:sz w:val="22"/>
                <w:szCs w:val="22"/>
              </w:rPr>
              <w:fldChar w:fldCharType="begin"/>
            </w:r>
            <w:r w:rsidR="00AC1E3B" w:rsidRPr="00441CD3">
              <w:rPr>
                <w:rFonts w:ascii="Arial" w:hAnsi="Arial" w:cs="Arial"/>
                <w:color w:val="000000"/>
                <w:sz w:val="22"/>
                <w:szCs w:val="22"/>
              </w:rPr>
              <w:instrText xml:space="preserve"> PAGEREF Page103 \h </w:instrText>
            </w:r>
            <w:r w:rsidR="00AC1E3B" w:rsidRPr="00441CD3">
              <w:rPr>
                <w:rFonts w:ascii="Arial" w:hAnsi="Arial" w:cs="Arial"/>
                <w:color w:val="000000"/>
                <w:sz w:val="22"/>
                <w:szCs w:val="22"/>
              </w:rPr>
            </w:r>
            <w:r w:rsidR="00AC1E3B" w:rsidRPr="00441CD3">
              <w:rPr>
                <w:rFonts w:ascii="Arial" w:hAnsi="Arial" w:cs="Arial"/>
                <w:color w:val="000000"/>
                <w:sz w:val="22"/>
                <w:szCs w:val="22"/>
              </w:rPr>
              <w:fldChar w:fldCharType="separate"/>
            </w:r>
            <w:r w:rsidR="004B43A3" w:rsidRPr="00441CD3">
              <w:rPr>
                <w:rFonts w:ascii="Arial" w:hAnsi="Arial" w:cs="Arial"/>
                <w:noProof/>
                <w:color w:val="000000"/>
                <w:sz w:val="22"/>
                <w:szCs w:val="22"/>
              </w:rPr>
              <w:t>102</w:t>
            </w:r>
            <w:r w:rsidR="00AC1E3B" w:rsidRPr="00441CD3">
              <w:rPr>
                <w:rFonts w:ascii="Arial" w:hAnsi="Arial" w:cs="Arial"/>
                <w:color w:val="000000"/>
                <w:sz w:val="22"/>
                <w:szCs w:val="22"/>
              </w:rPr>
              <w:fldChar w:fldCharType="end"/>
            </w:r>
            <w:r w:rsidR="00FF4848" w:rsidRPr="00441CD3">
              <w:rPr>
                <w:rFonts w:ascii="Arial" w:hAnsi="Arial" w:cs="Arial"/>
                <w:color w:val="000000"/>
                <w:sz w:val="22"/>
                <w:szCs w:val="22"/>
              </w:rPr>
              <w:t xml:space="preserve">, </w:t>
            </w:r>
            <w:r w:rsidR="00E169DE" w:rsidRPr="00441CD3">
              <w:rPr>
                <w:rFonts w:ascii="Arial" w:hAnsi="Arial" w:cs="Arial"/>
                <w:color w:val="000000"/>
                <w:sz w:val="22"/>
                <w:szCs w:val="22"/>
              </w:rPr>
              <w:fldChar w:fldCharType="begin"/>
            </w:r>
            <w:r w:rsidR="00E169DE" w:rsidRPr="00441CD3">
              <w:rPr>
                <w:rFonts w:ascii="Arial" w:hAnsi="Arial" w:cs="Arial"/>
                <w:color w:val="000000"/>
                <w:sz w:val="22"/>
                <w:szCs w:val="22"/>
              </w:rPr>
              <w:instrText xml:space="preserve"> PAGEREF Page115 \h </w:instrText>
            </w:r>
            <w:r w:rsidR="00E169DE" w:rsidRPr="00441CD3">
              <w:rPr>
                <w:rFonts w:ascii="Arial" w:hAnsi="Arial" w:cs="Arial"/>
                <w:color w:val="000000"/>
                <w:sz w:val="22"/>
                <w:szCs w:val="22"/>
              </w:rPr>
            </w:r>
            <w:r w:rsidR="00E169DE" w:rsidRPr="00441CD3">
              <w:rPr>
                <w:rFonts w:ascii="Arial" w:hAnsi="Arial" w:cs="Arial"/>
                <w:color w:val="000000"/>
                <w:sz w:val="22"/>
                <w:szCs w:val="22"/>
              </w:rPr>
              <w:fldChar w:fldCharType="separate"/>
            </w:r>
            <w:r w:rsidR="004B43A3" w:rsidRPr="00441CD3">
              <w:rPr>
                <w:rFonts w:ascii="Arial" w:hAnsi="Arial" w:cs="Arial"/>
                <w:noProof/>
                <w:color w:val="000000"/>
                <w:sz w:val="22"/>
                <w:szCs w:val="22"/>
              </w:rPr>
              <w:t>114</w:t>
            </w:r>
            <w:r w:rsidR="00E169DE" w:rsidRPr="00441CD3">
              <w:rPr>
                <w:rFonts w:ascii="Arial" w:hAnsi="Arial" w:cs="Arial"/>
                <w:color w:val="000000"/>
                <w:sz w:val="22"/>
                <w:szCs w:val="22"/>
              </w:rPr>
              <w:fldChar w:fldCharType="end"/>
            </w:r>
            <w:r w:rsidR="003A28AD" w:rsidRPr="00441CD3">
              <w:rPr>
                <w:rFonts w:ascii="Arial" w:hAnsi="Arial" w:cs="Arial"/>
                <w:color w:val="000000"/>
                <w:sz w:val="22"/>
                <w:szCs w:val="22"/>
              </w:rPr>
              <w:t xml:space="preserve">, </w:t>
            </w:r>
            <w:r w:rsidR="00E169DE" w:rsidRPr="00441CD3">
              <w:rPr>
                <w:rFonts w:ascii="Arial" w:hAnsi="Arial" w:cs="Arial"/>
                <w:color w:val="000000"/>
                <w:sz w:val="22"/>
                <w:szCs w:val="22"/>
              </w:rPr>
              <w:fldChar w:fldCharType="begin"/>
            </w:r>
            <w:r w:rsidR="00E169DE" w:rsidRPr="00441CD3">
              <w:rPr>
                <w:rFonts w:ascii="Arial" w:hAnsi="Arial" w:cs="Arial"/>
                <w:color w:val="000000"/>
                <w:sz w:val="22"/>
                <w:szCs w:val="22"/>
              </w:rPr>
              <w:instrText xml:space="preserve"> PAGEREF Page129 \h </w:instrText>
            </w:r>
            <w:r w:rsidR="00E169DE" w:rsidRPr="00441CD3">
              <w:rPr>
                <w:rFonts w:ascii="Arial" w:hAnsi="Arial" w:cs="Arial"/>
                <w:color w:val="000000"/>
                <w:sz w:val="22"/>
                <w:szCs w:val="22"/>
              </w:rPr>
            </w:r>
            <w:r w:rsidR="00E169DE" w:rsidRPr="00441CD3">
              <w:rPr>
                <w:rFonts w:ascii="Arial" w:hAnsi="Arial" w:cs="Arial"/>
                <w:color w:val="000000"/>
                <w:sz w:val="22"/>
                <w:szCs w:val="22"/>
              </w:rPr>
              <w:fldChar w:fldCharType="separate"/>
            </w:r>
            <w:r w:rsidR="004B43A3" w:rsidRPr="00441CD3">
              <w:rPr>
                <w:rFonts w:ascii="Arial" w:hAnsi="Arial" w:cs="Arial"/>
                <w:noProof/>
                <w:color w:val="000000"/>
                <w:sz w:val="22"/>
                <w:szCs w:val="22"/>
              </w:rPr>
              <w:t>128</w:t>
            </w:r>
            <w:r w:rsidR="00E169DE" w:rsidRPr="00441CD3">
              <w:rPr>
                <w:rFonts w:ascii="Arial" w:hAnsi="Arial" w:cs="Arial"/>
                <w:color w:val="000000"/>
                <w:sz w:val="22"/>
                <w:szCs w:val="22"/>
              </w:rPr>
              <w:fldChar w:fldCharType="end"/>
            </w:r>
            <w:r w:rsidR="003A28AD" w:rsidRPr="00441CD3">
              <w:rPr>
                <w:rFonts w:ascii="Arial" w:hAnsi="Arial" w:cs="Arial"/>
                <w:color w:val="000000"/>
                <w:sz w:val="22"/>
                <w:szCs w:val="22"/>
              </w:rPr>
              <w:t>,</w:t>
            </w:r>
            <w:r w:rsidR="00D22A4B" w:rsidRPr="00441CD3">
              <w:rPr>
                <w:rFonts w:ascii="Arial" w:hAnsi="Arial" w:cs="Arial"/>
                <w:color w:val="000000"/>
                <w:sz w:val="22"/>
                <w:szCs w:val="22"/>
              </w:rPr>
              <w:t xml:space="preserve"> </w:t>
            </w:r>
            <w:r w:rsidR="00E169DE" w:rsidRPr="00441CD3">
              <w:rPr>
                <w:rFonts w:ascii="Arial" w:hAnsi="Arial" w:cs="Arial"/>
                <w:color w:val="000000"/>
                <w:sz w:val="22"/>
                <w:szCs w:val="22"/>
              </w:rPr>
              <w:fldChar w:fldCharType="begin"/>
            </w:r>
            <w:r w:rsidR="00E169DE" w:rsidRPr="00441CD3">
              <w:rPr>
                <w:rFonts w:ascii="Arial" w:hAnsi="Arial" w:cs="Arial"/>
                <w:color w:val="000000"/>
                <w:sz w:val="22"/>
                <w:szCs w:val="22"/>
              </w:rPr>
              <w:instrText xml:space="preserve"> PAGEREF Page133 \h </w:instrText>
            </w:r>
            <w:r w:rsidR="00E169DE" w:rsidRPr="00441CD3">
              <w:rPr>
                <w:rFonts w:ascii="Arial" w:hAnsi="Arial" w:cs="Arial"/>
                <w:color w:val="000000"/>
                <w:sz w:val="22"/>
                <w:szCs w:val="22"/>
              </w:rPr>
            </w:r>
            <w:r w:rsidR="00E169DE" w:rsidRPr="00441CD3">
              <w:rPr>
                <w:rFonts w:ascii="Arial" w:hAnsi="Arial" w:cs="Arial"/>
                <w:color w:val="000000"/>
                <w:sz w:val="22"/>
                <w:szCs w:val="22"/>
              </w:rPr>
              <w:fldChar w:fldCharType="separate"/>
            </w:r>
            <w:r w:rsidR="004B43A3" w:rsidRPr="00441CD3">
              <w:rPr>
                <w:rFonts w:ascii="Arial" w:hAnsi="Arial" w:cs="Arial"/>
                <w:noProof/>
                <w:color w:val="000000"/>
                <w:sz w:val="22"/>
                <w:szCs w:val="22"/>
              </w:rPr>
              <w:t>132</w:t>
            </w:r>
            <w:r w:rsidR="00E169DE" w:rsidRPr="00441CD3">
              <w:rPr>
                <w:rFonts w:ascii="Arial" w:hAnsi="Arial" w:cs="Arial"/>
                <w:color w:val="000000"/>
                <w:sz w:val="22"/>
                <w:szCs w:val="22"/>
              </w:rPr>
              <w:fldChar w:fldCharType="end"/>
            </w:r>
            <w:r w:rsidR="00D22A4B" w:rsidRPr="00441CD3">
              <w:rPr>
                <w:rFonts w:ascii="Arial" w:hAnsi="Arial" w:cs="Arial"/>
                <w:color w:val="000000"/>
                <w:sz w:val="22"/>
                <w:szCs w:val="22"/>
              </w:rPr>
              <w:t xml:space="preserve">, </w:t>
            </w:r>
            <w:r w:rsidR="00E169DE" w:rsidRPr="00441CD3">
              <w:rPr>
                <w:rFonts w:ascii="Arial" w:hAnsi="Arial" w:cs="Arial"/>
                <w:color w:val="000000"/>
                <w:sz w:val="22"/>
                <w:szCs w:val="22"/>
              </w:rPr>
              <w:fldChar w:fldCharType="begin"/>
            </w:r>
            <w:r w:rsidR="00E169DE" w:rsidRPr="00441CD3">
              <w:rPr>
                <w:rFonts w:ascii="Arial" w:hAnsi="Arial" w:cs="Arial"/>
                <w:color w:val="000000"/>
                <w:sz w:val="22"/>
                <w:szCs w:val="22"/>
              </w:rPr>
              <w:instrText xml:space="preserve"> PAGEREF Page142 \h </w:instrText>
            </w:r>
            <w:r w:rsidR="00E169DE" w:rsidRPr="00441CD3">
              <w:rPr>
                <w:rFonts w:ascii="Arial" w:hAnsi="Arial" w:cs="Arial"/>
                <w:color w:val="000000"/>
                <w:sz w:val="22"/>
                <w:szCs w:val="22"/>
              </w:rPr>
            </w:r>
            <w:r w:rsidR="00E169DE" w:rsidRPr="00441CD3">
              <w:rPr>
                <w:rFonts w:ascii="Arial" w:hAnsi="Arial" w:cs="Arial"/>
                <w:color w:val="000000"/>
                <w:sz w:val="22"/>
                <w:szCs w:val="22"/>
              </w:rPr>
              <w:fldChar w:fldCharType="separate"/>
            </w:r>
            <w:r w:rsidR="004B43A3" w:rsidRPr="00441CD3">
              <w:rPr>
                <w:rFonts w:ascii="Arial" w:hAnsi="Arial" w:cs="Arial"/>
                <w:noProof/>
                <w:color w:val="000000"/>
                <w:sz w:val="22"/>
                <w:szCs w:val="22"/>
              </w:rPr>
              <w:t>142</w:t>
            </w:r>
            <w:r w:rsidR="00E169DE" w:rsidRPr="00441CD3">
              <w:rPr>
                <w:rFonts w:ascii="Arial" w:hAnsi="Arial" w:cs="Arial"/>
                <w:color w:val="000000"/>
                <w:sz w:val="22"/>
                <w:szCs w:val="22"/>
              </w:rPr>
              <w:fldChar w:fldCharType="end"/>
            </w:r>
            <w:r w:rsidR="00D9734E" w:rsidRPr="00441CD3">
              <w:rPr>
                <w:rFonts w:ascii="Arial" w:hAnsi="Arial" w:cs="Arial"/>
                <w:color w:val="000000"/>
                <w:sz w:val="22"/>
                <w:szCs w:val="22"/>
              </w:rPr>
              <w:t>,</w:t>
            </w:r>
            <w:r w:rsidR="00B123EB" w:rsidRPr="00441CD3">
              <w:rPr>
                <w:rFonts w:ascii="Arial" w:hAnsi="Arial" w:cs="Arial"/>
                <w:color w:val="000000"/>
                <w:sz w:val="22"/>
                <w:szCs w:val="22"/>
              </w:rPr>
              <w:t xml:space="preserve"> and</w:t>
            </w:r>
            <w:r w:rsidR="00D9734E" w:rsidRPr="00441CD3">
              <w:rPr>
                <w:rFonts w:ascii="Arial" w:hAnsi="Arial" w:cs="Arial"/>
                <w:color w:val="000000"/>
                <w:sz w:val="22"/>
                <w:szCs w:val="22"/>
              </w:rPr>
              <w:t xml:space="preserve"> </w:t>
            </w:r>
            <w:r w:rsidR="00E169DE" w:rsidRPr="00441CD3">
              <w:rPr>
                <w:rFonts w:ascii="Arial" w:hAnsi="Arial" w:cs="Arial"/>
                <w:color w:val="000000"/>
                <w:sz w:val="22"/>
                <w:szCs w:val="22"/>
              </w:rPr>
              <w:fldChar w:fldCharType="begin"/>
            </w:r>
            <w:r w:rsidR="00E169DE" w:rsidRPr="00441CD3">
              <w:rPr>
                <w:rFonts w:ascii="Arial" w:hAnsi="Arial" w:cs="Arial"/>
                <w:color w:val="000000"/>
                <w:sz w:val="22"/>
                <w:szCs w:val="22"/>
              </w:rPr>
              <w:instrText xml:space="preserve"> PAGEREF Page183 \h </w:instrText>
            </w:r>
            <w:r w:rsidR="00E169DE" w:rsidRPr="00441CD3">
              <w:rPr>
                <w:rFonts w:ascii="Arial" w:hAnsi="Arial" w:cs="Arial"/>
                <w:color w:val="000000"/>
                <w:sz w:val="22"/>
                <w:szCs w:val="22"/>
              </w:rPr>
            </w:r>
            <w:r w:rsidR="00E169DE" w:rsidRPr="00441CD3">
              <w:rPr>
                <w:rFonts w:ascii="Arial" w:hAnsi="Arial" w:cs="Arial"/>
                <w:color w:val="000000"/>
                <w:sz w:val="22"/>
                <w:szCs w:val="22"/>
              </w:rPr>
              <w:fldChar w:fldCharType="separate"/>
            </w:r>
            <w:r w:rsidR="004B43A3" w:rsidRPr="00441CD3">
              <w:rPr>
                <w:rFonts w:ascii="Arial" w:hAnsi="Arial" w:cs="Arial"/>
                <w:noProof/>
                <w:color w:val="000000"/>
                <w:sz w:val="22"/>
                <w:szCs w:val="22"/>
              </w:rPr>
              <w:t>183</w:t>
            </w:r>
            <w:r w:rsidR="00E169DE" w:rsidRPr="00441CD3">
              <w:rPr>
                <w:rFonts w:ascii="Arial" w:hAnsi="Arial" w:cs="Arial"/>
                <w:color w:val="000000"/>
                <w:sz w:val="22"/>
                <w:szCs w:val="22"/>
              </w:rPr>
              <w:fldChar w:fldCharType="end"/>
            </w:r>
          </w:p>
        </w:tc>
        <w:tc>
          <w:tcPr>
            <w:tcW w:w="1620" w:type="dxa"/>
            <w:tcBorders>
              <w:top w:val="single" w:sz="4" w:space="0" w:color="000000"/>
              <w:left w:val="single" w:sz="4" w:space="0" w:color="000000"/>
              <w:bottom w:val="single" w:sz="4" w:space="0" w:color="000000"/>
            </w:tcBorders>
          </w:tcPr>
          <w:p w:rsidR="00B16EA2" w:rsidRPr="00441CD3" w:rsidRDefault="00B16EA2" w:rsidP="000F09C4">
            <w:pPr>
              <w:pStyle w:val="TableEntry"/>
              <w:rPr>
                <w:rFonts w:ascii="Arial" w:hAnsi="Arial" w:cs="Arial"/>
                <w:sz w:val="22"/>
                <w:szCs w:val="22"/>
              </w:rPr>
            </w:pPr>
            <w:r w:rsidRPr="00441CD3">
              <w:rPr>
                <w:rFonts w:ascii="Arial" w:hAnsi="Arial" w:cs="Arial"/>
                <w:sz w:val="22"/>
                <w:szCs w:val="22"/>
              </w:rPr>
              <w:t>April 2016</w:t>
            </w:r>
          </w:p>
        </w:tc>
        <w:tc>
          <w:tcPr>
            <w:tcW w:w="2160" w:type="dxa"/>
            <w:tcBorders>
              <w:top w:val="single" w:sz="4" w:space="0" w:color="000000"/>
              <w:left w:val="single" w:sz="4" w:space="0" w:color="000000"/>
              <w:bottom w:val="single" w:sz="4" w:space="0" w:color="000000"/>
              <w:right w:val="single" w:sz="4" w:space="0" w:color="000000"/>
            </w:tcBorders>
          </w:tcPr>
          <w:p w:rsidR="00B16EA2" w:rsidRPr="00441CD3" w:rsidRDefault="00B16EA2" w:rsidP="00C31530">
            <w:pPr>
              <w:pStyle w:val="TableEntry"/>
              <w:rPr>
                <w:rFonts w:ascii="Arial" w:hAnsi="Arial" w:cs="Arial"/>
                <w:sz w:val="22"/>
                <w:szCs w:val="22"/>
              </w:rPr>
            </w:pPr>
            <w:r w:rsidRPr="00441CD3">
              <w:rPr>
                <w:rFonts w:ascii="Arial" w:hAnsi="Arial" w:cs="Arial"/>
                <w:sz w:val="22"/>
                <w:szCs w:val="22"/>
              </w:rPr>
              <w:t>Blair Sanders</w:t>
            </w:r>
          </w:p>
          <w:p w:rsidR="00B16EA2" w:rsidRPr="00441CD3" w:rsidRDefault="00B16EA2" w:rsidP="00C31530">
            <w:pPr>
              <w:pStyle w:val="TableEntry"/>
              <w:rPr>
                <w:rFonts w:ascii="Arial" w:hAnsi="Arial" w:cs="Arial"/>
                <w:sz w:val="22"/>
                <w:szCs w:val="22"/>
              </w:rPr>
            </w:pPr>
            <w:r w:rsidRPr="00441CD3">
              <w:rPr>
                <w:rFonts w:ascii="Arial" w:hAnsi="Arial" w:cs="Arial"/>
                <w:sz w:val="22"/>
                <w:szCs w:val="22"/>
              </w:rPr>
              <w:t>Rishan Chandarana</w:t>
            </w:r>
          </w:p>
        </w:tc>
      </w:tr>
      <w:tr w:rsidR="00C31530" w:rsidRPr="00441CD3" w:rsidTr="009F305B">
        <w:tc>
          <w:tcPr>
            <w:tcW w:w="2340" w:type="dxa"/>
            <w:tcBorders>
              <w:top w:val="single" w:sz="4" w:space="0" w:color="000000"/>
              <w:left w:val="single" w:sz="4" w:space="0" w:color="000000"/>
              <w:bottom w:val="single" w:sz="4" w:space="0" w:color="000000"/>
            </w:tcBorders>
          </w:tcPr>
          <w:p w:rsidR="00C31530" w:rsidRPr="00441CD3" w:rsidRDefault="00C31530" w:rsidP="00C31530">
            <w:pPr>
              <w:pStyle w:val="TableEntry"/>
              <w:rPr>
                <w:rFonts w:ascii="Arial" w:hAnsi="Arial" w:cs="Arial"/>
                <w:sz w:val="22"/>
                <w:szCs w:val="22"/>
              </w:rPr>
            </w:pPr>
            <w:r w:rsidRPr="00441CD3">
              <w:rPr>
                <w:rFonts w:ascii="Arial" w:hAnsi="Arial" w:cs="Arial"/>
                <w:sz w:val="22"/>
                <w:szCs w:val="22"/>
              </w:rPr>
              <w:t>Patch TIU*1*296 (TIU Text Alerts)</w:t>
            </w:r>
          </w:p>
        </w:tc>
        <w:tc>
          <w:tcPr>
            <w:tcW w:w="3240" w:type="dxa"/>
            <w:tcBorders>
              <w:top w:val="single" w:sz="4" w:space="0" w:color="000000"/>
              <w:left w:val="single" w:sz="4" w:space="0" w:color="000000"/>
              <w:bottom w:val="single" w:sz="4" w:space="0" w:color="000000"/>
              <w:right w:val="single" w:sz="4" w:space="0" w:color="000000"/>
            </w:tcBorders>
          </w:tcPr>
          <w:p w:rsidR="005A2B25" w:rsidRPr="00441CD3" w:rsidRDefault="005A2B25" w:rsidP="00970D83">
            <w:pPr>
              <w:pStyle w:val="TableEntry"/>
              <w:rPr>
                <w:rFonts w:ascii="Arial" w:hAnsi="Arial" w:cs="Arial"/>
                <w:color w:val="000000"/>
                <w:sz w:val="22"/>
                <w:szCs w:val="22"/>
              </w:rPr>
            </w:pPr>
            <w:r w:rsidRPr="00441CD3">
              <w:rPr>
                <w:rFonts w:ascii="Arial" w:hAnsi="Arial" w:cs="Arial"/>
                <w:color w:val="000000"/>
                <w:sz w:val="22"/>
                <w:szCs w:val="22"/>
              </w:rPr>
              <w:t xml:space="preserve">Updated </w:t>
            </w:r>
            <w:r w:rsidR="008D1074" w:rsidRPr="00441CD3">
              <w:rPr>
                <w:rFonts w:ascii="Arial" w:hAnsi="Arial" w:cs="Arial"/>
                <w:color w:val="000000"/>
                <w:sz w:val="22"/>
                <w:szCs w:val="22"/>
              </w:rPr>
              <w:t>Pages</w:t>
            </w:r>
            <w:r w:rsidR="006524F2" w:rsidRPr="00441CD3">
              <w:rPr>
                <w:rFonts w:ascii="Arial" w:hAnsi="Arial" w:cs="Arial"/>
                <w:color w:val="000000"/>
                <w:sz w:val="22"/>
                <w:szCs w:val="22"/>
              </w:rPr>
              <w:t xml:space="preserve"> </w:t>
            </w:r>
            <w:r w:rsidR="006524F2" w:rsidRPr="00441CD3">
              <w:rPr>
                <w:rFonts w:ascii="Arial" w:hAnsi="Arial" w:cs="Arial"/>
                <w:color w:val="000000"/>
                <w:sz w:val="22"/>
                <w:szCs w:val="22"/>
              </w:rPr>
              <w:fldChar w:fldCharType="begin"/>
            </w:r>
            <w:r w:rsidR="006524F2" w:rsidRPr="00441CD3">
              <w:rPr>
                <w:rFonts w:ascii="Arial" w:hAnsi="Arial" w:cs="Arial"/>
                <w:color w:val="000000"/>
                <w:sz w:val="22"/>
                <w:szCs w:val="22"/>
              </w:rPr>
              <w:instrText xml:space="preserve"> PAGEREF Page3 \h </w:instrText>
            </w:r>
            <w:r w:rsidR="006524F2" w:rsidRPr="00441CD3">
              <w:rPr>
                <w:rFonts w:ascii="Arial" w:hAnsi="Arial" w:cs="Arial"/>
                <w:color w:val="000000"/>
                <w:sz w:val="22"/>
                <w:szCs w:val="22"/>
              </w:rPr>
            </w:r>
            <w:r w:rsidR="006524F2" w:rsidRPr="00441CD3">
              <w:rPr>
                <w:rFonts w:ascii="Arial" w:hAnsi="Arial" w:cs="Arial"/>
                <w:color w:val="000000"/>
                <w:sz w:val="22"/>
                <w:szCs w:val="22"/>
              </w:rPr>
              <w:fldChar w:fldCharType="separate"/>
            </w:r>
            <w:r w:rsidR="004B43A3" w:rsidRPr="00441CD3">
              <w:rPr>
                <w:rFonts w:ascii="Arial" w:hAnsi="Arial" w:cs="Arial"/>
                <w:noProof/>
                <w:color w:val="000000"/>
                <w:sz w:val="22"/>
                <w:szCs w:val="22"/>
              </w:rPr>
              <w:t>2</w:t>
            </w:r>
            <w:r w:rsidR="006524F2" w:rsidRPr="00441CD3">
              <w:rPr>
                <w:rFonts w:ascii="Arial" w:hAnsi="Arial" w:cs="Arial"/>
                <w:color w:val="000000"/>
                <w:sz w:val="22"/>
                <w:szCs w:val="22"/>
              </w:rPr>
              <w:fldChar w:fldCharType="end"/>
            </w:r>
            <w:r w:rsidR="00496CA0" w:rsidRPr="00441CD3">
              <w:rPr>
                <w:rFonts w:ascii="Arial" w:hAnsi="Arial" w:cs="Arial"/>
                <w:color w:val="000000"/>
                <w:sz w:val="22"/>
                <w:szCs w:val="22"/>
              </w:rPr>
              <w:t xml:space="preserve">, </w:t>
            </w:r>
            <w:r w:rsidR="006524F2" w:rsidRPr="00441CD3">
              <w:rPr>
                <w:rFonts w:ascii="Arial" w:hAnsi="Arial" w:cs="Arial"/>
                <w:color w:val="000000"/>
                <w:sz w:val="22"/>
                <w:szCs w:val="22"/>
              </w:rPr>
              <w:fldChar w:fldCharType="begin"/>
            </w:r>
            <w:r w:rsidR="006524F2" w:rsidRPr="00441CD3">
              <w:rPr>
                <w:rFonts w:ascii="Arial" w:hAnsi="Arial" w:cs="Arial"/>
                <w:color w:val="000000"/>
                <w:sz w:val="22"/>
                <w:szCs w:val="22"/>
              </w:rPr>
              <w:instrText xml:space="preserve"> PAGEREF Page179 \h </w:instrText>
            </w:r>
            <w:r w:rsidR="006524F2" w:rsidRPr="00441CD3">
              <w:rPr>
                <w:rFonts w:ascii="Arial" w:hAnsi="Arial" w:cs="Arial"/>
                <w:color w:val="000000"/>
                <w:sz w:val="22"/>
                <w:szCs w:val="22"/>
              </w:rPr>
            </w:r>
            <w:r w:rsidR="006524F2" w:rsidRPr="00441CD3">
              <w:rPr>
                <w:rFonts w:ascii="Arial" w:hAnsi="Arial" w:cs="Arial"/>
                <w:color w:val="000000"/>
                <w:sz w:val="22"/>
                <w:szCs w:val="22"/>
              </w:rPr>
              <w:fldChar w:fldCharType="separate"/>
            </w:r>
            <w:r w:rsidR="004B43A3" w:rsidRPr="00441CD3">
              <w:rPr>
                <w:rFonts w:ascii="Arial" w:hAnsi="Arial" w:cs="Arial"/>
                <w:noProof/>
                <w:color w:val="000000"/>
                <w:sz w:val="22"/>
                <w:szCs w:val="22"/>
              </w:rPr>
              <w:t>179</w:t>
            </w:r>
            <w:r w:rsidR="006524F2" w:rsidRPr="00441CD3">
              <w:rPr>
                <w:rFonts w:ascii="Arial" w:hAnsi="Arial" w:cs="Arial"/>
                <w:color w:val="000000"/>
                <w:sz w:val="22"/>
                <w:szCs w:val="22"/>
              </w:rPr>
              <w:fldChar w:fldCharType="end"/>
            </w:r>
            <w:r w:rsidR="00496CA0" w:rsidRPr="00441CD3">
              <w:rPr>
                <w:rFonts w:ascii="Arial" w:hAnsi="Arial" w:cs="Arial"/>
                <w:color w:val="000000"/>
                <w:sz w:val="22"/>
                <w:szCs w:val="22"/>
              </w:rPr>
              <w:t xml:space="preserve">, </w:t>
            </w:r>
            <w:r w:rsidR="006524F2" w:rsidRPr="00441CD3">
              <w:rPr>
                <w:rFonts w:ascii="Arial" w:hAnsi="Arial" w:cs="Arial"/>
                <w:color w:val="000000"/>
                <w:sz w:val="22"/>
                <w:szCs w:val="22"/>
              </w:rPr>
              <w:fldChar w:fldCharType="begin"/>
            </w:r>
            <w:r w:rsidR="006524F2" w:rsidRPr="00441CD3">
              <w:rPr>
                <w:rFonts w:ascii="Arial" w:hAnsi="Arial" w:cs="Arial"/>
                <w:color w:val="000000"/>
                <w:sz w:val="22"/>
                <w:szCs w:val="22"/>
              </w:rPr>
              <w:instrText xml:space="preserve"> PAGEREF Page184 \h </w:instrText>
            </w:r>
            <w:r w:rsidR="006524F2" w:rsidRPr="00441CD3">
              <w:rPr>
                <w:rFonts w:ascii="Arial" w:hAnsi="Arial" w:cs="Arial"/>
                <w:color w:val="000000"/>
                <w:sz w:val="22"/>
                <w:szCs w:val="22"/>
              </w:rPr>
            </w:r>
            <w:r w:rsidR="006524F2" w:rsidRPr="00441CD3">
              <w:rPr>
                <w:rFonts w:ascii="Arial" w:hAnsi="Arial" w:cs="Arial"/>
                <w:color w:val="000000"/>
                <w:sz w:val="22"/>
                <w:szCs w:val="22"/>
              </w:rPr>
              <w:fldChar w:fldCharType="separate"/>
            </w:r>
            <w:r w:rsidR="004B43A3" w:rsidRPr="00441CD3">
              <w:rPr>
                <w:rFonts w:ascii="Arial" w:hAnsi="Arial" w:cs="Arial"/>
                <w:noProof/>
                <w:color w:val="000000"/>
                <w:sz w:val="22"/>
                <w:szCs w:val="22"/>
              </w:rPr>
              <w:t>184</w:t>
            </w:r>
            <w:r w:rsidR="006524F2" w:rsidRPr="00441CD3">
              <w:rPr>
                <w:rFonts w:ascii="Arial" w:hAnsi="Arial" w:cs="Arial"/>
                <w:color w:val="000000"/>
                <w:sz w:val="22"/>
                <w:szCs w:val="22"/>
              </w:rPr>
              <w:fldChar w:fldCharType="end"/>
            </w:r>
            <w:r w:rsidR="00496CA0" w:rsidRPr="00441CD3">
              <w:rPr>
                <w:rFonts w:ascii="Arial" w:hAnsi="Arial" w:cs="Arial"/>
                <w:color w:val="000000"/>
                <w:sz w:val="22"/>
                <w:szCs w:val="22"/>
              </w:rPr>
              <w:t xml:space="preserve">, </w:t>
            </w:r>
            <w:r w:rsidR="006524F2" w:rsidRPr="00441CD3">
              <w:rPr>
                <w:rFonts w:ascii="Arial" w:hAnsi="Arial" w:cs="Arial"/>
                <w:color w:val="000000"/>
                <w:sz w:val="22"/>
                <w:szCs w:val="22"/>
              </w:rPr>
              <w:fldChar w:fldCharType="begin"/>
            </w:r>
            <w:r w:rsidR="006524F2" w:rsidRPr="00441CD3">
              <w:rPr>
                <w:rFonts w:ascii="Arial" w:hAnsi="Arial" w:cs="Arial"/>
                <w:color w:val="000000"/>
                <w:sz w:val="22"/>
                <w:szCs w:val="22"/>
              </w:rPr>
              <w:instrText xml:space="preserve"> PAGEREF Page198 \h </w:instrText>
            </w:r>
            <w:r w:rsidR="006524F2" w:rsidRPr="00441CD3">
              <w:rPr>
                <w:rFonts w:ascii="Arial" w:hAnsi="Arial" w:cs="Arial"/>
                <w:color w:val="000000"/>
                <w:sz w:val="22"/>
                <w:szCs w:val="22"/>
              </w:rPr>
            </w:r>
            <w:r w:rsidR="006524F2" w:rsidRPr="00441CD3">
              <w:rPr>
                <w:rFonts w:ascii="Arial" w:hAnsi="Arial" w:cs="Arial"/>
                <w:color w:val="000000"/>
                <w:sz w:val="22"/>
                <w:szCs w:val="22"/>
              </w:rPr>
              <w:fldChar w:fldCharType="separate"/>
            </w:r>
            <w:r w:rsidR="004B43A3" w:rsidRPr="00441CD3">
              <w:rPr>
                <w:rFonts w:ascii="Arial" w:hAnsi="Arial" w:cs="Arial"/>
                <w:noProof/>
                <w:color w:val="000000"/>
                <w:sz w:val="22"/>
                <w:szCs w:val="22"/>
              </w:rPr>
              <w:t>198</w:t>
            </w:r>
            <w:r w:rsidR="006524F2" w:rsidRPr="00441CD3">
              <w:rPr>
                <w:rFonts w:ascii="Arial" w:hAnsi="Arial" w:cs="Arial"/>
                <w:color w:val="000000"/>
                <w:sz w:val="22"/>
                <w:szCs w:val="22"/>
              </w:rPr>
              <w:fldChar w:fldCharType="end"/>
            </w:r>
            <w:r w:rsidR="00496CA0" w:rsidRPr="00441CD3">
              <w:rPr>
                <w:rFonts w:ascii="Arial" w:hAnsi="Arial" w:cs="Arial"/>
                <w:color w:val="000000"/>
                <w:sz w:val="22"/>
                <w:szCs w:val="22"/>
              </w:rPr>
              <w:t>,</w:t>
            </w:r>
            <w:r w:rsidR="00573F7E" w:rsidRPr="00441CD3">
              <w:rPr>
                <w:rFonts w:ascii="Arial" w:hAnsi="Arial" w:cs="Arial"/>
                <w:color w:val="000000"/>
                <w:sz w:val="22"/>
                <w:szCs w:val="22"/>
              </w:rPr>
              <w:t xml:space="preserve"> and</w:t>
            </w:r>
            <w:r w:rsidR="006524F2" w:rsidRPr="00441CD3">
              <w:rPr>
                <w:rFonts w:ascii="Arial" w:hAnsi="Arial" w:cs="Arial"/>
                <w:color w:val="000000"/>
                <w:sz w:val="22"/>
                <w:szCs w:val="22"/>
              </w:rPr>
              <w:t xml:space="preserve"> </w:t>
            </w:r>
            <w:r w:rsidR="006524F2" w:rsidRPr="00441CD3">
              <w:rPr>
                <w:rFonts w:ascii="Arial" w:hAnsi="Arial" w:cs="Arial"/>
                <w:color w:val="000000"/>
                <w:sz w:val="22"/>
                <w:szCs w:val="22"/>
              </w:rPr>
              <w:fldChar w:fldCharType="begin"/>
            </w:r>
            <w:r w:rsidR="006524F2" w:rsidRPr="00441CD3">
              <w:rPr>
                <w:rFonts w:ascii="Arial" w:hAnsi="Arial" w:cs="Arial"/>
                <w:color w:val="000000"/>
                <w:sz w:val="22"/>
                <w:szCs w:val="22"/>
              </w:rPr>
              <w:instrText xml:space="preserve"> PAGEREF Page202 \h </w:instrText>
            </w:r>
            <w:r w:rsidR="006524F2" w:rsidRPr="00441CD3">
              <w:rPr>
                <w:rFonts w:ascii="Arial" w:hAnsi="Arial" w:cs="Arial"/>
                <w:color w:val="000000"/>
                <w:sz w:val="22"/>
                <w:szCs w:val="22"/>
              </w:rPr>
            </w:r>
            <w:r w:rsidR="006524F2" w:rsidRPr="00441CD3">
              <w:rPr>
                <w:rFonts w:ascii="Arial" w:hAnsi="Arial" w:cs="Arial"/>
                <w:color w:val="000000"/>
                <w:sz w:val="22"/>
                <w:szCs w:val="22"/>
              </w:rPr>
              <w:fldChar w:fldCharType="separate"/>
            </w:r>
            <w:r w:rsidR="004B43A3" w:rsidRPr="00441CD3">
              <w:rPr>
                <w:rFonts w:ascii="Arial" w:hAnsi="Arial" w:cs="Arial"/>
                <w:noProof/>
                <w:color w:val="000000"/>
                <w:sz w:val="22"/>
                <w:szCs w:val="22"/>
              </w:rPr>
              <w:t>202</w:t>
            </w:r>
            <w:r w:rsidR="006524F2" w:rsidRPr="00441CD3">
              <w:rPr>
                <w:rFonts w:ascii="Arial" w:hAnsi="Arial" w:cs="Arial"/>
                <w:color w:val="000000"/>
                <w:sz w:val="22"/>
                <w:szCs w:val="22"/>
              </w:rPr>
              <w:fldChar w:fldCharType="end"/>
            </w:r>
            <w:r w:rsidR="00573F7E" w:rsidRPr="00441CD3">
              <w:rPr>
                <w:rFonts w:ascii="Arial" w:hAnsi="Arial" w:cs="Arial"/>
                <w:color w:val="000000"/>
                <w:sz w:val="22"/>
                <w:szCs w:val="22"/>
              </w:rPr>
              <w:t>.</w:t>
            </w:r>
          </w:p>
          <w:p w:rsidR="00C31530" w:rsidRPr="00441CD3" w:rsidRDefault="00496CA0" w:rsidP="006524F2">
            <w:pPr>
              <w:pStyle w:val="TableEntry"/>
              <w:rPr>
                <w:rFonts w:ascii="Arial" w:hAnsi="Arial" w:cs="Arial"/>
                <w:color w:val="000000"/>
                <w:sz w:val="22"/>
                <w:szCs w:val="22"/>
              </w:rPr>
            </w:pPr>
            <w:r w:rsidRPr="00441CD3">
              <w:rPr>
                <w:rFonts w:ascii="Arial" w:hAnsi="Arial" w:cs="Arial"/>
                <w:color w:val="000000"/>
                <w:sz w:val="22"/>
                <w:szCs w:val="22"/>
              </w:rPr>
              <w:t xml:space="preserve">Added </w:t>
            </w:r>
            <w:r w:rsidR="0067474E" w:rsidRPr="00441CD3">
              <w:rPr>
                <w:rFonts w:ascii="Arial" w:hAnsi="Arial" w:cs="Arial"/>
                <w:sz w:val="22"/>
                <w:szCs w:val="22"/>
                <w:u w:val="single"/>
              </w:rPr>
              <w:fldChar w:fldCharType="begin"/>
            </w:r>
            <w:r w:rsidR="0067474E" w:rsidRPr="00441CD3">
              <w:rPr>
                <w:rFonts w:ascii="Arial" w:hAnsi="Arial" w:cs="Arial"/>
                <w:sz w:val="22"/>
                <w:szCs w:val="22"/>
                <w:u w:val="single"/>
              </w:rPr>
              <w:instrText xml:space="preserve"> REF TIU_1_296_G \h </w:instrText>
            </w:r>
            <w:r w:rsidR="0067474E" w:rsidRPr="00441CD3">
              <w:rPr>
                <w:rFonts w:ascii="Arial" w:hAnsi="Arial" w:cs="Arial"/>
                <w:sz w:val="22"/>
                <w:szCs w:val="22"/>
                <w:u w:val="single"/>
              </w:rPr>
            </w:r>
            <w:r w:rsidR="0067474E" w:rsidRPr="00441CD3">
              <w:rPr>
                <w:rFonts w:ascii="Arial" w:hAnsi="Arial" w:cs="Arial"/>
                <w:sz w:val="22"/>
                <w:szCs w:val="22"/>
                <w:u w:val="single"/>
              </w:rPr>
              <w:instrText xml:space="preserve"> \* MERGEFORMAT </w:instrText>
            </w:r>
            <w:r w:rsidR="0067474E" w:rsidRPr="00441CD3">
              <w:rPr>
                <w:rFonts w:ascii="Arial" w:hAnsi="Arial" w:cs="Arial"/>
                <w:sz w:val="22"/>
                <w:szCs w:val="22"/>
                <w:u w:val="single"/>
              </w:rPr>
              <w:fldChar w:fldCharType="separate"/>
            </w:r>
            <w:r w:rsidR="004B43A3" w:rsidRPr="00441CD3">
              <w:rPr>
                <w:rFonts w:ascii="Arial" w:hAnsi="Arial"/>
                <w:sz w:val="22"/>
                <w:u w:val="single"/>
              </w:rPr>
              <w:t>Chapter 17: Setting Up TIU Text Events</w:t>
            </w:r>
            <w:r w:rsidR="0067474E" w:rsidRPr="00441CD3">
              <w:rPr>
                <w:rFonts w:ascii="Arial" w:hAnsi="Arial" w:cs="Arial"/>
                <w:sz w:val="22"/>
                <w:szCs w:val="22"/>
                <w:u w:val="single"/>
              </w:rPr>
              <w:fldChar w:fldCharType="end"/>
            </w:r>
            <w:r w:rsidR="008D1074" w:rsidRPr="00441CD3">
              <w:rPr>
                <w:rFonts w:ascii="Arial" w:hAnsi="Arial" w:cs="Arial"/>
                <w:sz w:val="22"/>
                <w:szCs w:val="22"/>
                <w:u w:val="single"/>
              </w:rPr>
              <w:t xml:space="preserve"> (Page</w:t>
            </w:r>
            <w:r w:rsidR="006524F2" w:rsidRPr="00441CD3">
              <w:rPr>
                <w:rFonts w:ascii="Arial" w:hAnsi="Arial" w:cs="Arial"/>
                <w:sz w:val="22"/>
                <w:szCs w:val="22"/>
                <w:u w:val="single"/>
              </w:rPr>
              <w:t xml:space="preserve"> </w:t>
            </w:r>
            <w:r w:rsidR="006524F2" w:rsidRPr="00441CD3">
              <w:rPr>
                <w:rFonts w:ascii="Arial" w:hAnsi="Arial" w:cs="Arial"/>
                <w:sz w:val="22"/>
                <w:szCs w:val="22"/>
                <w:u w:val="single"/>
              </w:rPr>
              <w:fldChar w:fldCharType="begin"/>
            </w:r>
            <w:r w:rsidR="006524F2" w:rsidRPr="00441CD3">
              <w:rPr>
                <w:rFonts w:ascii="Arial" w:hAnsi="Arial" w:cs="Arial"/>
                <w:sz w:val="22"/>
                <w:szCs w:val="22"/>
                <w:u w:val="single"/>
              </w:rPr>
              <w:instrText xml:space="preserve"> PAGEREF Page204 \h </w:instrText>
            </w:r>
            <w:r w:rsidR="006524F2" w:rsidRPr="00441CD3">
              <w:rPr>
                <w:rFonts w:ascii="Arial" w:hAnsi="Arial" w:cs="Arial"/>
                <w:sz w:val="22"/>
                <w:szCs w:val="22"/>
                <w:u w:val="single"/>
              </w:rPr>
            </w:r>
            <w:r w:rsidR="006524F2" w:rsidRPr="00441CD3">
              <w:rPr>
                <w:rFonts w:ascii="Arial" w:hAnsi="Arial" w:cs="Arial"/>
                <w:sz w:val="22"/>
                <w:szCs w:val="22"/>
                <w:u w:val="single"/>
              </w:rPr>
              <w:fldChar w:fldCharType="separate"/>
            </w:r>
            <w:r w:rsidR="004B43A3" w:rsidRPr="00441CD3">
              <w:rPr>
                <w:rFonts w:ascii="Arial" w:hAnsi="Arial" w:cs="Arial"/>
                <w:noProof/>
                <w:sz w:val="22"/>
                <w:szCs w:val="22"/>
                <w:u w:val="single"/>
              </w:rPr>
              <w:t>204</w:t>
            </w:r>
            <w:r w:rsidR="006524F2" w:rsidRPr="00441CD3">
              <w:rPr>
                <w:rFonts w:ascii="Arial" w:hAnsi="Arial" w:cs="Arial"/>
                <w:sz w:val="22"/>
                <w:szCs w:val="22"/>
                <w:u w:val="single"/>
              </w:rPr>
              <w:fldChar w:fldCharType="end"/>
            </w:r>
            <w:r w:rsidR="008D1074" w:rsidRPr="00441CD3">
              <w:rPr>
                <w:rFonts w:ascii="Arial" w:hAnsi="Arial" w:cs="Arial"/>
                <w:sz w:val="22"/>
                <w:szCs w:val="22"/>
                <w:u w:val="single"/>
              </w:rPr>
              <w:t>)</w:t>
            </w:r>
            <w:r w:rsidRPr="00441CD3">
              <w:rPr>
                <w:rFonts w:ascii="Arial" w:hAnsi="Arial" w:cs="Arial"/>
                <w:sz w:val="22"/>
                <w:szCs w:val="22"/>
              </w:rPr>
              <w:t>.</w:t>
            </w:r>
          </w:p>
        </w:tc>
        <w:tc>
          <w:tcPr>
            <w:tcW w:w="1620" w:type="dxa"/>
            <w:tcBorders>
              <w:top w:val="single" w:sz="4" w:space="0" w:color="000000"/>
              <w:left w:val="single" w:sz="4" w:space="0" w:color="000000"/>
              <w:bottom w:val="single" w:sz="4" w:space="0" w:color="000000"/>
            </w:tcBorders>
          </w:tcPr>
          <w:p w:rsidR="00C31530" w:rsidRPr="00441CD3" w:rsidRDefault="000F09C4" w:rsidP="000F09C4">
            <w:pPr>
              <w:pStyle w:val="TableEntry"/>
              <w:rPr>
                <w:rFonts w:ascii="Arial" w:hAnsi="Arial" w:cs="Arial"/>
                <w:sz w:val="22"/>
                <w:szCs w:val="22"/>
              </w:rPr>
            </w:pPr>
            <w:r w:rsidRPr="00441CD3">
              <w:rPr>
                <w:rFonts w:ascii="Arial" w:hAnsi="Arial" w:cs="Arial"/>
                <w:sz w:val="22"/>
                <w:szCs w:val="22"/>
              </w:rPr>
              <w:t>March 2016</w:t>
            </w:r>
          </w:p>
        </w:tc>
        <w:tc>
          <w:tcPr>
            <w:tcW w:w="2160" w:type="dxa"/>
            <w:tcBorders>
              <w:top w:val="single" w:sz="4" w:space="0" w:color="000000"/>
              <w:left w:val="single" w:sz="4" w:space="0" w:color="000000"/>
              <w:bottom w:val="single" w:sz="4" w:space="0" w:color="000000"/>
              <w:right w:val="single" w:sz="4" w:space="0" w:color="000000"/>
            </w:tcBorders>
          </w:tcPr>
          <w:p w:rsidR="00C31530" w:rsidRPr="00441CD3" w:rsidRDefault="00C31530" w:rsidP="00C31530">
            <w:pPr>
              <w:pStyle w:val="TableEntry"/>
              <w:rPr>
                <w:rFonts w:ascii="Arial" w:hAnsi="Arial" w:cs="Arial"/>
                <w:sz w:val="22"/>
                <w:szCs w:val="22"/>
              </w:rPr>
            </w:pPr>
            <w:r w:rsidRPr="00441CD3">
              <w:rPr>
                <w:rFonts w:ascii="Arial" w:hAnsi="Arial" w:cs="Arial"/>
                <w:sz w:val="22"/>
                <w:szCs w:val="22"/>
              </w:rPr>
              <w:t>D. Burger</w:t>
            </w:r>
            <w:r w:rsidR="00117E17" w:rsidRPr="00441CD3">
              <w:rPr>
                <w:rFonts w:ascii="Arial" w:hAnsi="Arial" w:cs="Arial"/>
                <w:sz w:val="22"/>
                <w:szCs w:val="22"/>
              </w:rPr>
              <w:t>,</w:t>
            </w:r>
          </w:p>
          <w:p w:rsidR="00C31530" w:rsidRPr="00441CD3" w:rsidRDefault="00C31530" w:rsidP="00C31530">
            <w:pPr>
              <w:pStyle w:val="TableEntry"/>
              <w:rPr>
                <w:rFonts w:ascii="Arial" w:hAnsi="Arial" w:cs="Arial"/>
                <w:sz w:val="22"/>
                <w:szCs w:val="22"/>
              </w:rPr>
            </w:pPr>
            <w:r w:rsidRPr="00441CD3">
              <w:rPr>
                <w:rFonts w:ascii="Arial" w:hAnsi="Arial" w:cs="Arial"/>
                <w:sz w:val="22"/>
                <w:szCs w:val="22"/>
              </w:rPr>
              <w:t>L. Behuniak</w:t>
            </w:r>
          </w:p>
        </w:tc>
      </w:tr>
      <w:tr w:rsidR="001F3354" w:rsidRPr="00441CD3" w:rsidTr="009F305B">
        <w:tc>
          <w:tcPr>
            <w:tcW w:w="2340" w:type="dxa"/>
            <w:tcBorders>
              <w:top w:val="single" w:sz="4" w:space="0" w:color="000000"/>
              <w:left w:val="single" w:sz="4" w:space="0" w:color="000000"/>
              <w:bottom w:val="single" w:sz="4" w:space="0" w:color="000000"/>
            </w:tcBorders>
          </w:tcPr>
          <w:p w:rsidR="001F3354" w:rsidRPr="00441CD3" w:rsidRDefault="001F3354" w:rsidP="00DD4C4D">
            <w:pPr>
              <w:pStyle w:val="TableEntry"/>
              <w:rPr>
                <w:rFonts w:ascii="Arial" w:hAnsi="Arial" w:cs="Arial"/>
                <w:sz w:val="22"/>
                <w:szCs w:val="22"/>
              </w:rPr>
            </w:pPr>
            <w:r w:rsidRPr="00441CD3">
              <w:rPr>
                <w:rFonts w:ascii="Arial" w:hAnsi="Arial" w:cs="Arial"/>
                <w:sz w:val="22"/>
                <w:szCs w:val="22"/>
              </w:rPr>
              <w:t>TIU*1*263</w:t>
            </w:r>
          </w:p>
          <w:p w:rsidR="00410EA8" w:rsidRPr="00441CD3" w:rsidRDefault="00410EA8" w:rsidP="00DD4C4D">
            <w:pPr>
              <w:pStyle w:val="TableEntry"/>
              <w:rPr>
                <w:rFonts w:ascii="Arial" w:hAnsi="Arial" w:cs="Arial"/>
                <w:sz w:val="22"/>
                <w:szCs w:val="22"/>
              </w:rPr>
            </w:pPr>
            <w:r w:rsidRPr="00441CD3">
              <w:rPr>
                <w:rFonts w:ascii="Arial" w:hAnsi="Arial" w:cs="Arial"/>
                <w:sz w:val="22"/>
                <w:szCs w:val="22"/>
              </w:rPr>
              <w:t>Changes for ICD-10</w:t>
            </w:r>
          </w:p>
        </w:tc>
        <w:tc>
          <w:tcPr>
            <w:tcW w:w="3240" w:type="dxa"/>
            <w:tcBorders>
              <w:top w:val="single" w:sz="4" w:space="0" w:color="000000"/>
              <w:left w:val="single" w:sz="4" w:space="0" w:color="000000"/>
              <w:bottom w:val="single" w:sz="4" w:space="0" w:color="000000"/>
              <w:right w:val="single" w:sz="4" w:space="0" w:color="000000"/>
            </w:tcBorders>
          </w:tcPr>
          <w:p w:rsidR="001F3354" w:rsidRPr="00441CD3" w:rsidRDefault="00695743" w:rsidP="006524F2">
            <w:pPr>
              <w:pStyle w:val="TableEntry"/>
              <w:rPr>
                <w:rFonts w:ascii="Arial" w:hAnsi="Arial" w:cs="Arial"/>
                <w:color w:val="000000"/>
                <w:sz w:val="22"/>
                <w:szCs w:val="22"/>
              </w:rPr>
            </w:pPr>
            <w:r w:rsidRPr="00441CD3">
              <w:rPr>
                <w:rFonts w:ascii="Arial" w:hAnsi="Arial" w:cs="Arial"/>
                <w:color w:val="000000"/>
                <w:sz w:val="22"/>
                <w:szCs w:val="22"/>
              </w:rPr>
              <w:t xml:space="preserve">Added information </w:t>
            </w:r>
            <w:r w:rsidR="00481036" w:rsidRPr="00441CD3">
              <w:rPr>
                <w:rFonts w:ascii="Arial" w:hAnsi="Arial" w:cs="Arial"/>
                <w:color w:val="000000"/>
                <w:sz w:val="22"/>
                <w:szCs w:val="22"/>
              </w:rPr>
              <w:t>about</w:t>
            </w:r>
            <w:r w:rsidRPr="00441CD3">
              <w:rPr>
                <w:rFonts w:ascii="Arial" w:hAnsi="Arial" w:cs="Arial"/>
                <w:color w:val="000000"/>
                <w:sz w:val="22"/>
                <w:szCs w:val="22"/>
              </w:rPr>
              <w:t xml:space="preserve"> </w:t>
            </w:r>
            <w:r w:rsidR="001F3354" w:rsidRPr="00441CD3">
              <w:rPr>
                <w:rFonts w:ascii="Arial" w:hAnsi="Arial" w:cs="Arial"/>
                <w:color w:val="000000"/>
                <w:sz w:val="22"/>
                <w:szCs w:val="22"/>
              </w:rPr>
              <w:t>ICD-10 Remediation</w:t>
            </w:r>
            <w:r w:rsidR="00410EA8" w:rsidRPr="00441CD3">
              <w:rPr>
                <w:rFonts w:ascii="Arial" w:hAnsi="Arial" w:cs="Arial"/>
                <w:color w:val="000000"/>
                <w:sz w:val="22"/>
                <w:szCs w:val="22"/>
              </w:rPr>
              <w:t xml:space="preserve">, </w:t>
            </w:r>
            <w:r w:rsidR="008D1074" w:rsidRPr="00441CD3">
              <w:rPr>
                <w:rFonts w:ascii="Arial" w:hAnsi="Arial" w:cs="Arial"/>
                <w:color w:val="000000"/>
                <w:sz w:val="22"/>
                <w:szCs w:val="22"/>
              </w:rPr>
              <w:t>P</w:t>
            </w:r>
            <w:r w:rsidR="00410EA8" w:rsidRPr="00441CD3">
              <w:rPr>
                <w:rFonts w:ascii="Arial" w:hAnsi="Arial" w:cs="Arial"/>
                <w:color w:val="000000"/>
                <w:sz w:val="22"/>
                <w:szCs w:val="22"/>
              </w:rPr>
              <w:t xml:space="preserve">age </w:t>
            </w:r>
            <w:r w:rsidR="006524F2" w:rsidRPr="00441CD3">
              <w:rPr>
                <w:rFonts w:ascii="Arial" w:hAnsi="Arial" w:cs="Arial"/>
                <w:color w:val="000000"/>
                <w:sz w:val="22"/>
                <w:szCs w:val="22"/>
              </w:rPr>
              <w:fldChar w:fldCharType="begin"/>
            </w:r>
            <w:r w:rsidR="006524F2" w:rsidRPr="00441CD3">
              <w:rPr>
                <w:rFonts w:ascii="Arial" w:hAnsi="Arial" w:cs="Arial"/>
                <w:color w:val="000000"/>
                <w:sz w:val="22"/>
                <w:szCs w:val="22"/>
              </w:rPr>
              <w:instrText xml:space="preserve"> PAGEREF Page3 \h </w:instrText>
            </w:r>
            <w:r w:rsidR="006524F2" w:rsidRPr="00441CD3">
              <w:rPr>
                <w:rFonts w:ascii="Arial" w:hAnsi="Arial" w:cs="Arial"/>
                <w:color w:val="000000"/>
                <w:sz w:val="22"/>
                <w:szCs w:val="22"/>
              </w:rPr>
            </w:r>
            <w:r w:rsidR="006524F2" w:rsidRPr="00441CD3">
              <w:rPr>
                <w:rFonts w:ascii="Arial" w:hAnsi="Arial" w:cs="Arial"/>
                <w:color w:val="000000"/>
                <w:sz w:val="22"/>
                <w:szCs w:val="22"/>
              </w:rPr>
              <w:fldChar w:fldCharType="separate"/>
            </w:r>
            <w:r w:rsidR="004B43A3" w:rsidRPr="00441CD3">
              <w:rPr>
                <w:rFonts w:ascii="Arial" w:hAnsi="Arial" w:cs="Arial"/>
                <w:noProof/>
                <w:color w:val="000000"/>
                <w:sz w:val="22"/>
                <w:szCs w:val="22"/>
              </w:rPr>
              <w:t>2</w:t>
            </w:r>
            <w:r w:rsidR="006524F2" w:rsidRPr="00441CD3">
              <w:rPr>
                <w:rFonts w:ascii="Arial" w:hAnsi="Arial" w:cs="Arial"/>
                <w:color w:val="000000"/>
                <w:sz w:val="22"/>
                <w:szCs w:val="22"/>
              </w:rPr>
              <w:fldChar w:fldCharType="end"/>
            </w:r>
          </w:p>
        </w:tc>
        <w:tc>
          <w:tcPr>
            <w:tcW w:w="1620" w:type="dxa"/>
            <w:tcBorders>
              <w:top w:val="single" w:sz="4" w:space="0" w:color="000000"/>
              <w:left w:val="single" w:sz="4" w:space="0" w:color="000000"/>
              <w:bottom w:val="single" w:sz="4" w:space="0" w:color="000000"/>
            </w:tcBorders>
          </w:tcPr>
          <w:p w:rsidR="001F3354" w:rsidRPr="00441CD3" w:rsidRDefault="00695743" w:rsidP="001F0CA0">
            <w:pPr>
              <w:pStyle w:val="TableEntry"/>
              <w:rPr>
                <w:rFonts w:ascii="Arial" w:hAnsi="Arial" w:cs="Arial"/>
                <w:sz w:val="22"/>
                <w:szCs w:val="22"/>
              </w:rPr>
            </w:pPr>
            <w:r w:rsidRPr="00441CD3">
              <w:rPr>
                <w:rFonts w:ascii="Arial" w:hAnsi="Arial" w:cs="Arial"/>
                <w:sz w:val="22"/>
                <w:szCs w:val="22"/>
              </w:rPr>
              <w:t>March 2014</w:t>
            </w:r>
          </w:p>
        </w:tc>
        <w:tc>
          <w:tcPr>
            <w:tcW w:w="2160" w:type="dxa"/>
            <w:tcBorders>
              <w:top w:val="single" w:sz="4" w:space="0" w:color="000000"/>
              <w:left w:val="single" w:sz="4" w:space="0" w:color="000000"/>
              <w:bottom w:val="single" w:sz="4" w:space="0" w:color="000000"/>
              <w:right w:val="single" w:sz="4" w:space="0" w:color="000000"/>
            </w:tcBorders>
          </w:tcPr>
          <w:p w:rsidR="001F3354" w:rsidRPr="00441CD3" w:rsidRDefault="00695743" w:rsidP="001F0CA0">
            <w:pPr>
              <w:pStyle w:val="TableEntry"/>
              <w:rPr>
                <w:rFonts w:ascii="Arial" w:hAnsi="Arial" w:cs="Arial"/>
                <w:sz w:val="22"/>
                <w:szCs w:val="22"/>
              </w:rPr>
            </w:pPr>
            <w:r w:rsidRPr="00441CD3">
              <w:rPr>
                <w:rFonts w:ascii="Arial" w:hAnsi="Arial" w:cs="Arial"/>
                <w:sz w:val="22"/>
                <w:szCs w:val="22"/>
              </w:rPr>
              <w:t>J. Green, Craig Hinton</w:t>
            </w:r>
          </w:p>
        </w:tc>
      </w:tr>
      <w:tr w:rsidR="005D2C33" w:rsidRPr="00441CD3" w:rsidTr="009F305B">
        <w:tc>
          <w:tcPr>
            <w:tcW w:w="2340" w:type="dxa"/>
            <w:tcBorders>
              <w:top w:val="single" w:sz="4" w:space="0" w:color="000000"/>
              <w:left w:val="single" w:sz="4" w:space="0" w:color="000000"/>
              <w:bottom w:val="single" w:sz="4" w:space="0" w:color="000000"/>
            </w:tcBorders>
          </w:tcPr>
          <w:p w:rsidR="005D2C33" w:rsidRPr="00441CD3" w:rsidRDefault="005D2C33" w:rsidP="00DD4C4D">
            <w:pPr>
              <w:pStyle w:val="TableEntry"/>
              <w:rPr>
                <w:rFonts w:ascii="Arial" w:hAnsi="Arial" w:cs="Arial"/>
                <w:sz w:val="22"/>
                <w:szCs w:val="22"/>
              </w:rPr>
            </w:pPr>
            <w:r w:rsidRPr="00441CD3">
              <w:rPr>
                <w:rFonts w:ascii="Arial" w:hAnsi="Arial" w:cs="Arial"/>
                <w:sz w:val="22"/>
                <w:szCs w:val="22"/>
              </w:rPr>
              <w:t>Patch TIU*1*279</w:t>
            </w:r>
          </w:p>
        </w:tc>
        <w:tc>
          <w:tcPr>
            <w:tcW w:w="3240" w:type="dxa"/>
            <w:tcBorders>
              <w:top w:val="single" w:sz="4" w:space="0" w:color="000000"/>
              <w:left w:val="single" w:sz="4" w:space="0" w:color="000000"/>
              <w:bottom w:val="single" w:sz="4" w:space="0" w:color="000000"/>
              <w:right w:val="single" w:sz="4" w:space="0" w:color="000000"/>
            </w:tcBorders>
          </w:tcPr>
          <w:p w:rsidR="005D2C33" w:rsidRPr="00441CD3" w:rsidRDefault="0051594F" w:rsidP="00DA0F9A">
            <w:pPr>
              <w:pStyle w:val="TableEntry"/>
              <w:rPr>
                <w:rFonts w:ascii="Arial" w:hAnsi="Arial" w:cs="Arial"/>
                <w:color w:val="000000"/>
                <w:sz w:val="22"/>
                <w:szCs w:val="22"/>
              </w:rPr>
            </w:pPr>
            <w:r w:rsidRPr="00441CD3">
              <w:rPr>
                <w:rFonts w:ascii="Arial" w:hAnsi="Arial" w:cs="Arial"/>
                <w:color w:val="000000"/>
                <w:sz w:val="22"/>
                <w:szCs w:val="22"/>
              </w:rPr>
              <w:t>Added informatio</w:t>
            </w:r>
            <w:r w:rsidR="00410EA8" w:rsidRPr="00441CD3">
              <w:rPr>
                <w:rFonts w:ascii="Arial" w:hAnsi="Arial" w:cs="Arial"/>
                <w:color w:val="000000"/>
                <w:sz w:val="22"/>
                <w:szCs w:val="22"/>
              </w:rPr>
              <w:t xml:space="preserve">n to New Patches section, </w:t>
            </w:r>
            <w:r w:rsidR="00D22A4B" w:rsidRPr="00441CD3">
              <w:rPr>
                <w:rFonts w:ascii="Arial" w:hAnsi="Arial" w:cs="Arial"/>
                <w:color w:val="000000"/>
                <w:sz w:val="22"/>
                <w:szCs w:val="22"/>
              </w:rPr>
              <w:t>P</w:t>
            </w:r>
            <w:r w:rsidR="00410EA8" w:rsidRPr="00441CD3">
              <w:rPr>
                <w:rFonts w:ascii="Arial" w:hAnsi="Arial" w:cs="Arial"/>
                <w:color w:val="000000"/>
                <w:sz w:val="22"/>
                <w:szCs w:val="22"/>
              </w:rPr>
              <w:t>age</w:t>
            </w:r>
            <w:r w:rsidR="00DA0F9A" w:rsidRPr="00441CD3">
              <w:rPr>
                <w:rFonts w:ascii="Arial" w:hAnsi="Arial" w:cs="Arial"/>
                <w:color w:val="000000"/>
                <w:sz w:val="22"/>
                <w:szCs w:val="22"/>
              </w:rPr>
              <w:t xml:space="preserve"> </w:t>
            </w:r>
            <w:r w:rsidR="00DA0F9A" w:rsidRPr="00441CD3">
              <w:rPr>
                <w:rFonts w:ascii="Arial" w:hAnsi="Arial" w:cs="Arial"/>
                <w:color w:val="000000"/>
                <w:sz w:val="22"/>
                <w:szCs w:val="22"/>
              </w:rPr>
              <w:fldChar w:fldCharType="begin"/>
            </w:r>
            <w:r w:rsidR="00DA0F9A" w:rsidRPr="00441CD3">
              <w:rPr>
                <w:rFonts w:ascii="Arial" w:hAnsi="Arial" w:cs="Arial"/>
                <w:color w:val="000000"/>
                <w:sz w:val="22"/>
                <w:szCs w:val="22"/>
              </w:rPr>
              <w:instrText xml:space="preserve"> PAGEREF Page4 \h </w:instrText>
            </w:r>
            <w:r w:rsidR="00DA0F9A" w:rsidRPr="00441CD3">
              <w:rPr>
                <w:rFonts w:ascii="Arial" w:hAnsi="Arial" w:cs="Arial"/>
                <w:color w:val="000000"/>
                <w:sz w:val="22"/>
                <w:szCs w:val="22"/>
              </w:rPr>
            </w:r>
            <w:r w:rsidR="00DA0F9A" w:rsidRPr="00441CD3">
              <w:rPr>
                <w:rFonts w:ascii="Arial" w:hAnsi="Arial" w:cs="Arial"/>
                <w:color w:val="000000"/>
                <w:sz w:val="22"/>
                <w:szCs w:val="22"/>
              </w:rPr>
              <w:fldChar w:fldCharType="separate"/>
            </w:r>
            <w:r w:rsidR="004B43A3" w:rsidRPr="00441CD3">
              <w:rPr>
                <w:rFonts w:ascii="Arial" w:hAnsi="Arial" w:cs="Arial"/>
                <w:noProof/>
                <w:color w:val="000000"/>
                <w:sz w:val="22"/>
                <w:szCs w:val="22"/>
              </w:rPr>
              <w:t>4</w:t>
            </w:r>
            <w:r w:rsidR="00DA0F9A" w:rsidRPr="00441CD3">
              <w:rPr>
                <w:rFonts w:ascii="Arial" w:hAnsi="Arial" w:cs="Arial"/>
                <w:color w:val="000000"/>
                <w:sz w:val="22"/>
                <w:szCs w:val="22"/>
              </w:rPr>
              <w:fldChar w:fldCharType="end"/>
            </w:r>
            <w:r w:rsidRPr="00441CD3">
              <w:rPr>
                <w:rFonts w:ascii="Arial" w:hAnsi="Arial" w:cs="Arial"/>
                <w:color w:val="000000"/>
                <w:sz w:val="22"/>
                <w:szCs w:val="22"/>
              </w:rPr>
              <w:t xml:space="preserve">. </w:t>
            </w:r>
            <w:r w:rsidR="005C3BD3" w:rsidRPr="00441CD3">
              <w:rPr>
                <w:rFonts w:ascii="Arial" w:hAnsi="Arial" w:cs="Arial"/>
                <w:color w:val="000000"/>
                <w:sz w:val="22"/>
                <w:szCs w:val="22"/>
              </w:rPr>
              <w:t xml:space="preserve">Added </w:t>
            </w:r>
            <w:r w:rsidR="009F305B" w:rsidRPr="00441CD3">
              <w:rPr>
                <w:rFonts w:ascii="Arial" w:hAnsi="Arial" w:cs="Arial"/>
                <w:bCs w:val="0"/>
                <w:iCs w:val="0"/>
                <w:sz w:val="23"/>
                <w:szCs w:val="23"/>
                <w:lang w:eastAsia="en-US"/>
              </w:rPr>
              <w:t xml:space="preserve">PATIENT RECORD FLAG CATEGORY I – MISSING PATIENT </w:t>
            </w:r>
            <w:r w:rsidR="005C3BD3" w:rsidRPr="00441CD3">
              <w:rPr>
                <w:rFonts w:ascii="Arial" w:hAnsi="Arial" w:cs="Arial"/>
                <w:bCs w:val="0"/>
                <w:iCs w:val="0"/>
                <w:sz w:val="22"/>
                <w:szCs w:val="22"/>
                <w:lang w:eastAsia="en-US"/>
              </w:rPr>
              <w:t xml:space="preserve">note </w:t>
            </w:r>
            <w:r w:rsidR="009F305B" w:rsidRPr="00441CD3">
              <w:rPr>
                <w:rFonts w:ascii="Arial" w:hAnsi="Arial" w:cs="Arial"/>
                <w:bCs w:val="0"/>
                <w:iCs w:val="0"/>
                <w:sz w:val="22"/>
                <w:szCs w:val="22"/>
                <w:lang w:eastAsia="en-US"/>
              </w:rPr>
              <w:t xml:space="preserve">to </w:t>
            </w:r>
            <w:r w:rsidR="008D1074" w:rsidRPr="00441CD3">
              <w:rPr>
                <w:rFonts w:ascii="Arial" w:hAnsi="Arial" w:cs="Arial"/>
                <w:bCs w:val="0"/>
                <w:iCs w:val="0"/>
                <w:sz w:val="22"/>
                <w:szCs w:val="22"/>
                <w:lang w:eastAsia="en-US"/>
              </w:rPr>
              <w:t>P</w:t>
            </w:r>
            <w:r w:rsidR="009F305B" w:rsidRPr="00441CD3">
              <w:rPr>
                <w:rFonts w:ascii="Arial" w:hAnsi="Arial" w:cs="Arial"/>
                <w:bCs w:val="0"/>
                <w:iCs w:val="0"/>
                <w:sz w:val="22"/>
                <w:szCs w:val="22"/>
                <w:lang w:eastAsia="en-US"/>
              </w:rPr>
              <w:t>age</w:t>
            </w:r>
            <w:r w:rsidR="00DA0F9A" w:rsidRPr="00441CD3">
              <w:rPr>
                <w:rFonts w:ascii="Arial" w:hAnsi="Arial" w:cs="Arial"/>
                <w:bCs w:val="0"/>
                <w:iCs w:val="0"/>
                <w:sz w:val="22"/>
                <w:szCs w:val="22"/>
                <w:lang w:eastAsia="en-US"/>
              </w:rPr>
              <w:t xml:space="preserve"> </w:t>
            </w:r>
            <w:r w:rsidR="00DA0F9A" w:rsidRPr="00441CD3">
              <w:rPr>
                <w:rFonts w:ascii="Arial" w:hAnsi="Arial" w:cs="Arial"/>
                <w:bCs w:val="0"/>
                <w:iCs w:val="0"/>
                <w:sz w:val="22"/>
                <w:szCs w:val="22"/>
                <w:lang w:eastAsia="en-US"/>
              </w:rPr>
              <w:fldChar w:fldCharType="begin"/>
            </w:r>
            <w:r w:rsidR="00DA0F9A" w:rsidRPr="00441CD3">
              <w:rPr>
                <w:rFonts w:ascii="Arial" w:hAnsi="Arial" w:cs="Arial"/>
                <w:bCs w:val="0"/>
                <w:iCs w:val="0"/>
                <w:sz w:val="22"/>
                <w:szCs w:val="22"/>
                <w:lang w:eastAsia="en-US"/>
              </w:rPr>
              <w:instrText xml:space="preserve"> PAGEREF Page195 \h </w:instrText>
            </w:r>
            <w:r w:rsidR="00DA0F9A" w:rsidRPr="00441CD3">
              <w:rPr>
                <w:rFonts w:ascii="Arial" w:hAnsi="Arial" w:cs="Arial"/>
                <w:bCs w:val="0"/>
                <w:iCs w:val="0"/>
                <w:sz w:val="22"/>
                <w:szCs w:val="22"/>
                <w:lang w:eastAsia="en-US"/>
              </w:rPr>
            </w:r>
            <w:r w:rsidR="00DA0F9A" w:rsidRPr="00441CD3">
              <w:rPr>
                <w:rFonts w:ascii="Arial" w:hAnsi="Arial" w:cs="Arial"/>
                <w:bCs w:val="0"/>
                <w:iCs w:val="0"/>
                <w:sz w:val="22"/>
                <w:szCs w:val="22"/>
                <w:lang w:eastAsia="en-US"/>
              </w:rPr>
              <w:fldChar w:fldCharType="separate"/>
            </w:r>
            <w:r w:rsidR="004B43A3" w:rsidRPr="00441CD3">
              <w:rPr>
                <w:rFonts w:ascii="Arial" w:hAnsi="Arial" w:cs="Arial"/>
                <w:bCs w:val="0"/>
                <w:iCs w:val="0"/>
                <w:noProof/>
                <w:sz w:val="22"/>
                <w:szCs w:val="22"/>
                <w:lang w:eastAsia="en-US"/>
              </w:rPr>
              <w:t>195</w:t>
            </w:r>
            <w:r w:rsidR="00DA0F9A" w:rsidRPr="00441CD3">
              <w:rPr>
                <w:rFonts w:ascii="Arial" w:hAnsi="Arial" w:cs="Arial"/>
                <w:bCs w:val="0"/>
                <w:iCs w:val="0"/>
                <w:sz w:val="22"/>
                <w:szCs w:val="22"/>
                <w:lang w:eastAsia="en-US"/>
              </w:rPr>
              <w:fldChar w:fldCharType="end"/>
            </w:r>
            <w:r w:rsidR="009F305B" w:rsidRPr="00441CD3">
              <w:rPr>
                <w:rFonts w:ascii="Arial" w:hAnsi="Arial" w:cs="Arial"/>
                <w:bCs w:val="0"/>
                <w:iCs w:val="0"/>
                <w:sz w:val="22"/>
                <w:szCs w:val="22"/>
                <w:lang w:eastAsia="en-US"/>
              </w:rPr>
              <w:t xml:space="preserve">. </w:t>
            </w:r>
            <w:r w:rsidR="005C3BD3" w:rsidRPr="00441CD3">
              <w:rPr>
                <w:rFonts w:ascii="Arial" w:hAnsi="Arial" w:cs="Arial"/>
                <w:bCs w:val="0"/>
                <w:iCs w:val="0"/>
                <w:sz w:val="22"/>
                <w:szCs w:val="22"/>
                <w:lang w:eastAsia="en-US"/>
              </w:rPr>
              <w:t xml:space="preserve">Added </w:t>
            </w:r>
            <w:r w:rsidR="009F305B" w:rsidRPr="00441CD3">
              <w:rPr>
                <w:rFonts w:ascii="Arial" w:hAnsi="Arial" w:cs="Arial"/>
                <w:sz w:val="22"/>
                <w:szCs w:val="22"/>
              </w:rPr>
              <w:t xml:space="preserve">TIU-Health Summary objects note </w:t>
            </w:r>
            <w:r w:rsidR="005C3BD3" w:rsidRPr="00441CD3">
              <w:rPr>
                <w:rFonts w:ascii="Arial" w:hAnsi="Arial" w:cs="Arial"/>
                <w:sz w:val="22"/>
                <w:szCs w:val="22"/>
              </w:rPr>
              <w:t>to</w:t>
            </w:r>
            <w:r w:rsidR="008D1074" w:rsidRPr="00441CD3">
              <w:rPr>
                <w:rFonts w:ascii="Arial" w:hAnsi="Arial" w:cs="Arial"/>
                <w:sz w:val="22"/>
                <w:szCs w:val="22"/>
              </w:rPr>
              <w:t xml:space="preserve"> P</w:t>
            </w:r>
            <w:r w:rsidR="00095711" w:rsidRPr="00441CD3">
              <w:rPr>
                <w:rFonts w:ascii="Arial" w:hAnsi="Arial" w:cs="Arial"/>
                <w:sz w:val="22"/>
                <w:szCs w:val="22"/>
              </w:rPr>
              <w:t xml:space="preserve">age </w:t>
            </w:r>
            <w:r w:rsidR="00DA0F9A" w:rsidRPr="00441CD3">
              <w:rPr>
                <w:rFonts w:ascii="Arial" w:hAnsi="Arial" w:cs="Arial"/>
                <w:color w:val="1F497D"/>
                <w:sz w:val="22"/>
                <w:szCs w:val="22"/>
                <w:u w:val="single"/>
              </w:rPr>
              <w:fldChar w:fldCharType="begin"/>
            </w:r>
            <w:r w:rsidR="00DA0F9A" w:rsidRPr="00441CD3">
              <w:rPr>
                <w:rFonts w:ascii="Arial" w:hAnsi="Arial" w:cs="Arial"/>
                <w:sz w:val="22"/>
                <w:szCs w:val="22"/>
              </w:rPr>
              <w:instrText xml:space="preserve"> PAGEREF Page215 \h </w:instrText>
            </w:r>
            <w:r w:rsidR="00DA0F9A" w:rsidRPr="00441CD3">
              <w:rPr>
                <w:rFonts w:ascii="Arial" w:hAnsi="Arial" w:cs="Arial"/>
                <w:color w:val="1F497D"/>
                <w:sz w:val="22"/>
                <w:szCs w:val="22"/>
                <w:u w:val="single"/>
              </w:rPr>
            </w:r>
            <w:r w:rsidR="00DA0F9A" w:rsidRPr="00441CD3">
              <w:rPr>
                <w:rFonts w:ascii="Arial" w:hAnsi="Arial" w:cs="Arial"/>
                <w:color w:val="1F497D"/>
                <w:sz w:val="22"/>
                <w:szCs w:val="22"/>
                <w:u w:val="single"/>
              </w:rPr>
              <w:fldChar w:fldCharType="separate"/>
            </w:r>
            <w:r w:rsidR="004B43A3" w:rsidRPr="00441CD3">
              <w:rPr>
                <w:rFonts w:ascii="Arial" w:hAnsi="Arial" w:cs="Arial"/>
                <w:noProof/>
                <w:sz w:val="22"/>
                <w:szCs w:val="22"/>
              </w:rPr>
              <w:t>215</w:t>
            </w:r>
            <w:r w:rsidR="00DA0F9A" w:rsidRPr="00441CD3">
              <w:rPr>
                <w:rFonts w:ascii="Arial" w:hAnsi="Arial" w:cs="Arial"/>
                <w:color w:val="1F497D"/>
                <w:sz w:val="22"/>
                <w:szCs w:val="22"/>
                <w:u w:val="single"/>
              </w:rPr>
              <w:fldChar w:fldCharType="end"/>
            </w:r>
            <w:r w:rsidR="009F305B" w:rsidRPr="00441CD3">
              <w:rPr>
                <w:rFonts w:ascii="Arial" w:hAnsi="Arial" w:cs="Arial"/>
                <w:sz w:val="22"/>
                <w:szCs w:val="22"/>
              </w:rPr>
              <w:t>.</w:t>
            </w:r>
          </w:p>
        </w:tc>
        <w:tc>
          <w:tcPr>
            <w:tcW w:w="1620" w:type="dxa"/>
            <w:tcBorders>
              <w:top w:val="single" w:sz="4" w:space="0" w:color="000000"/>
              <w:left w:val="single" w:sz="4" w:space="0" w:color="000000"/>
              <w:bottom w:val="single" w:sz="4" w:space="0" w:color="000000"/>
            </w:tcBorders>
          </w:tcPr>
          <w:p w:rsidR="005D2C33" w:rsidRPr="00441CD3" w:rsidRDefault="005D2C33" w:rsidP="001F0CA0">
            <w:pPr>
              <w:pStyle w:val="TableEntry"/>
              <w:rPr>
                <w:rFonts w:ascii="Arial" w:hAnsi="Arial" w:cs="Arial"/>
                <w:sz w:val="22"/>
                <w:szCs w:val="22"/>
              </w:rPr>
            </w:pPr>
            <w:r w:rsidRPr="00441CD3">
              <w:rPr>
                <w:rFonts w:ascii="Arial" w:hAnsi="Arial" w:cs="Arial"/>
                <w:sz w:val="22"/>
                <w:szCs w:val="22"/>
              </w:rPr>
              <w:t>November 2013</w:t>
            </w:r>
          </w:p>
        </w:tc>
        <w:tc>
          <w:tcPr>
            <w:tcW w:w="2160" w:type="dxa"/>
            <w:tcBorders>
              <w:top w:val="single" w:sz="4" w:space="0" w:color="000000"/>
              <w:left w:val="single" w:sz="4" w:space="0" w:color="000000"/>
              <w:bottom w:val="single" w:sz="4" w:space="0" w:color="000000"/>
              <w:right w:val="single" w:sz="4" w:space="0" w:color="000000"/>
            </w:tcBorders>
          </w:tcPr>
          <w:p w:rsidR="005D2C33" w:rsidRPr="00441CD3" w:rsidRDefault="005D2C33" w:rsidP="001F0CA0">
            <w:pPr>
              <w:pStyle w:val="TableEntry"/>
              <w:rPr>
                <w:rFonts w:ascii="Arial" w:hAnsi="Arial" w:cs="Arial"/>
                <w:sz w:val="22"/>
                <w:szCs w:val="22"/>
              </w:rPr>
            </w:pPr>
            <w:r w:rsidRPr="00441CD3">
              <w:rPr>
                <w:rFonts w:ascii="Arial" w:hAnsi="Arial" w:cs="Arial"/>
                <w:sz w:val="22"/>
                <w:szCs w:val="22"/>
              </w:rPr>
              <w:t>R. Wilder, Debbie Gallagher</w:t>
            </w:r>
          </w:p>
        </w:tc>
      </w:tr>
      <w:tr w:rsidR="004C2154" w:rsidRPr="00441CD3" w:rsidTr="009F305B">
        <w:tc>
          <w:tcPr>
            <w:tcW w:w="2340" w:type="dxa"/>
            <w:tcBorders>
              <w:top w:val="single" w:sz="4" w:space="0" w:color="000000"/>
              <w:left w:val="single" w:sz="4" w:space="0" w:color="000000"/>
              <w:bottom w:val="single" w:sz="4" w:space="0" w:color="000000"/>
            </w:tcBorders>
          </w:tcPr>
          <w:p w:rsidR="004C2154" w:rsidRPr="00441CD3" w:rsidRDefault="004C2154" w:rsidP="00DD4C4D">
            <w:pPr>
              <w:pStyle w:val="TableEntry"/>
              <w:rPr>
                <w:rFonts w:ascii="Arial" w:hAnsi="Arial" w:cs="Arial"/>
                <w:sz w:val="22"/>
                <w:szCs w:val="22"/>
              </w:rPr>
            </w:pPr>
            <w:r w:rsidRPr="00441CD3">
              <w:rPr>
                <w:rFonts w:ascii="Arial" w:hAnsi="Arial" w:cs="Arial"/>
                <w:sz w:val="22"/>
                <w:szCs w:val="22"/>
              </w:rPr>
              <w:t>Patch TIU*1*275</w:t>
            </w:r>
            <w:r w:rsidR="00E93F8A" w:rsidRPr="00441CD3">
              <w:rPr>
                <w:rFonts w:ascii="Arial" w:hAnsi="Arial" w:cs="Arial"/>
                <w:sz w:val="22"/>
                <w:szCs w:val="22"/>
              </w:rPr>
              <w:t xml:space="preserve"> </w:t>
            </w:r>
          </w:p>
          <w:p w:rsidR="00E93F8A" w:rsidRPr="00441CD3" w:rsidRDefault="00E93F8A" w:rsidP="00DD4C4D">
            <w:pPr>
              <w:pStyle w:val="TableEntry"/>
              <w:rPr>
                <w:rFonts w:ascii="Arial" w:hAnsi="Arial" w:cs="Arial"/>
                <w:sz w:val="22"/>
                <w:szCs w:val="22"/>
              </w:rPr>
            </w:pPr>
            <w:r w:rsidRPr="00441CD3">
              <w:rPr>
                <w:rFonts w:ascii="Arial" w:hAnsi="Arial" w:cs="Arial"/>
                <w:sz w:val="22"/>
                <w:szCs w:val="22"/>
              </w:rPr>
              <w:t>USH LEGAL SOLUTION</w:t>
            </w:r>
          </w:p>
        </w:tc>
        <w:tc>
          <w:tcPr>
            <w:tcW w:w="3240" w:type="dxa"/>
            <w:tcBorders>
              <w:top w:val="single" w:sz="4" w:space="0" w:color="000000"/>
              <w:left w:val="single" w:sz="4" w:space="0" w:color="000000"/>
              <w:bottom w:val="single" w:sz="4" w:space="0" w:color="000000"/>
              <w:right w:val="single" w:sz="4" w:space="0" w:color="000000"/>
            </w:tcBorders>
          </w:tcPr>
          <w:p w:rsidR="004C2154" w:rsidRPr="00441CD3" w:rsidRDefault="001306B8" w:rsidP="00DA0F9A">
            <w:pPr>
              <w:pStyle w:val="TableEntry"/>
              <w:rPr>
                <w:rFonts w:ascii="Arial" w:hAnsi="Arial" w:cs="Arial"/>
                <w:color w:val="000000"/>
                <w:sz w:val="22"/>
                <w:szCs w:val="22"/>
              </w:rPr>
            </w:pPr>
            <w:r w:rsidRPr="00441CD3">
              <w:rPr>
                <w:rFonts w:ascii="Arial" w:hAnsi="Arial" w:cs="Arial"/>
                <w:color w:val="000000"/>
                <w:sz w:val="22"/>
                <w:szCs w:val="22"/>
              </w:rPr>
              <w:t xml:space="preserve">Pages </w:t>
            </w:r>
            <w:r w:rsidR="00DA0F9A" w:rsidRPr="00441CD3">
              <w:rPr>
                <w:rFonts w:ascii="Arial" w:hAnsi="Arial" w:cs="Arial"/>
                <w:color w:val="000000"/>
                <w:sz w:val="22"/>
                <w:szCs w:val="22"/>
              </w:rPr>
              <w:fldChar w:fldCharType="begin"/>
            </w:r>
            <w:r w:rsidR="00DA0F9A" w:rsidRPr="00441CD3">
              <w:rPr>
                <w:rFonts w:ascii="Arial" w:hAnsi="Arial" w:cs="Arial"/>
                <w:color w:val="000000"/>
                <w:sz w:val="22"/>
                <w:szCs w:val="22"/>
              </w:rPr>
              <w:instrText xml:space="preserve"> PAGEREF Page4 \h </w:instrText>
            </w:r>
            <w:r w:rsidR="00DA0F9A" w:rsidRPr="00441CD3">
              <w:rPr>
                <w:rFonts w:ascii="Arial" w:hAnsi="Arial" w:cs="Arial"/>
                <w:color w:val="000000"/>
                <w:sz w:val="22"/>
                <w:szCs w:val="22"/>
              </w:rPr>
            </w:r>
            <w:r w:rsidR="00DA0F9A" w:rsidRPr="00441CD3">
              <w:rPr>
                <w:rFonts w:ascii="Arial" w:hAnsi="Arial" w:cs="Arial"/>
                <w:color w:val="000000"/>
                <w:sz w:val="22"/>
                <w:szCs w:val="22"/>
              </w:rPr>
              <w:fldChar w:fldCharType="separate"/>
            </w:r>
            <w:r w:rsidR="004B43A3" w:rsidRPr="00441CD3">
              <w:rPr>
                <w:rFonts w:ascii="Arial" w:hAnsi="Arial" w:cs="Arial"/>
                <w:noProof/>
                <w:color w:val="000000"/>
                <w:sz w:val="22"/>
                <w:szCs w:val="22"/>
              </w:rPr>
              <w:t>4</w:t>
            </w:r>
            <w:r w:rsidR="00DA0F9A" w:rsidRPr="00441CD3">
              <w:rPr>
                <w:rFonts w:ascii="Arial" w:hAnsi="Arial" w:cs="Arial"/>
                <w:color w:val="000000"/>
                <w:sz w:val="22"/>
                <w:szCs w:val="22"/>
              </w:rPr>
              <w:fldChar w:fldCharType="end"/>
            </w:r>
            <w:r w:rsidR="0003762B" w:rsidRPr="00441CD3">
              <w:rPr>
                <w:rFonts w:ascii="Arial" w:hAnsi="Arial" w:cs="Arial"/>
                <w:color w:val="000000"/>
                <w:sz w:val="22"/>
                <w:szCs w:val="22"/>
              </w:rPr>
              <w:t xml:space="preserve"> and</w:t>
            </w:r>
            <w:r w:rsidR="00E93F8A" w:rsidRPr="00441CD3">
              <w:rPr>
                <w:rFonts w:ascii="Arial" w:hAnsi="Arial" w:cs="Arial"/>
                <w:color w:val="000000"/>
                <w:sz w:val="22"/>
                <w:szCs w:val="22"/>
              </w:rPr>
              <w:t xml:space="preserve"> </w:t>
            </w:r>
            <w:r w:rsidR="00DA0F9A" w:rsidRPr="00441CD3">
              <w:rPr>
                <w:rFonts w:ascii="Arial" w:hAnsi="Arial" w:cs="Arial"/>
                <w:color w:val="1F497D"/>
                <w:sz w:val="22"/>
                <w:szCs w:val="22"/>
                <w:u w:val="single"/>
              </w:rPr>
              <w:fldChar w:fldCharType="begin"/>
            </w:r>
            <w:r w:rsidR="00DA0F9A" w:rsidRPr="00441CD3">
              <w:rPr>
                <w:rFonts w:ascii="Arial" w:hAnsi="Arial" w:cs="Arial"/>
                <w:color w:val="000000"/>
                <w:sz w:val="22"/>
                <w:szCs w:val="22"/>
              </w:rPr>
              <w:instrText xml:space="preserve"> PAGEREF Page195 \h </w:instrText>
            </w:r>
            <w:r w:rsidR="00DA0F9A" w:rsidRPr="00441CD3">
              <w:rPr>
                <w:rFonts w:ascii="Arial" w:hAnsi="Arial" w:cs="Arial"/>
                <w:color w:val="1F497D"/>
                <w:sz w:val="22"/>
                <w:szCs w:val="22"/>
                <w:u w:val="single"/>
              </w:rPr>
            </w:r>
            <w:r w:rsidR="00DA0F9A" w:rsidRPr="00441CD3">
              <w:rPr>
                <w:rFonts w:ascii="Arial" w:hAnsi="Arial" w:cs="Arial"/>
                <w:color w:val="1F497D"/>
                <w:sz w:val="22"/>
                <w:szCs w:val="22"/>
                <w:u w:val="single"/>
              </w:rPr>
              <w:fldChar w:fldCharType="separate"/>
            </w:r>
            <w:r w:rsidR="004B43A3" w:rsidRPr="00441CD3">
              <w:rPr>
                <w:rFonts w:ascii="Arial" w:hAnsi="Arial" w:cs="Arial"/>
                <w:noProof/>
                <w:color w:val="000000"/>
                <w:sz w:val="22"/>
                <w:szCs w:val="22"/>
              </w:rPr>
              <w:t>195</w:t>
            </w:r>
            <w:r w:rsidR="00DA0F9A" w:rsidRPr="00441CD3">
              <w:rPr>
                <w:rFonts w:ascii="Arial" w:hAnsi="Arial" w:cs="Arial"/>
                <w:color w:val="1F497D"/>
                <w:sz w:val="22"/>
                <w:szCs w:val="22"/>
                <w:u w:val="single"/>
              </w:rPr>
              <w:fldChar w:fldCharType="end"/>
            </w:r>
          </w:p>
        </w:tc>
        <w:tc>
          <w:tcPr>
            <w:tcW w:w="1620" w:type="dxa"/>
            <w:tcBorders>
              <w:top w:val="single" w:sz="4" w:space="0" w:color="000000"/>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August 2013</w:t>
            </w:r>
          </w:p>
        </w:tc>
        <w:tc>
          <w:tcPr>
            <w:tcW w:w="2160" w:type="dxa"/>
            <w:tcBorders>
              <w:top w:val="single" w:sz="4" w:space="0" w:color="000000"/>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J. Green, Al Ebert</w:t>
            </w:r>
          </w:p>
        </w:tc>
      </w:tr>
      <w:tr w:rsidR="004C2154" w:rsidRPr="00441CD3" w:rsidTr="009F305B">
        <w:tc>
          <w:tcPr>
            <w:tcW w:w="2340" w:type="dxa"/>
            <w:tcBorders>
              <w:top w:val="single" w:sz="4" w:space="0" w:color="000000"/>
              <w:left w:val="single" w:sz="4" w:space="0" w:color="000000"/>
              <w:bottom w:val="single" w:sz="4" w:space="0" w:color="000000"/>
            </w:tcBorders>
          </w:tcPr>
          <w:p w:rsidR="004C2154" w:rsidRPr="00441CD3" w:rsidRDefault="004C2154" w:rsidP="00FE30A3">
            <w:pPr>
              <w:pStyle w:val="TableEntry"/>
              <w:rPr>
                <w:rFonts w:ascii="Arial" w:hAnsi="Arial" w:cs="Arial"/>
                <w:sz w:val="22"/>
                <w:szCs w:val="22"/>
              </w:rPr>
            </w:pPr>
            <w:r w:rsidRPr="00441CD3">
              <w:rPr>
                <w:rFonts w:ascii="Arial" w:hAnsi="Arial" w:cs="Arial"/>
                <w:sz w:val="22"/>
                <w:szCs w:val="22"/>
              </w:rPr>
              <w:t>Patch TIU*1*265</w:t>
            </w:r>
          </w:p>
          <w:p w:rsidR="004C2154" w:rsidRPr="00441CD3" w:rsidRDefault="004C2154" w:rsidP="00FE30A3">
            <w:pPr>
              <w:pStyle w:val="TableEntry"/>
              <w:rPr>
                <w:rFonts w:ascii="Arial" w:hAnsi="Arial" w:cs="Arial"/>
                <w:sz w:val="22"/>
                <w:szCs w:val="22"/>
              </w:rPr>
            </w:pPr>
            <w:r w:rsidRPr="00441CD3">
              <w:rPr>
                <w:rFonts w:ascii="Arial" w:hAnsi="Arial" w:cs="Arial"/>
                <w:sz w:val="22"/>
                <w:szCs w:val="22"/>
              </w:rPr>
              <w:t>(PRF CAT I - HIGH RISK FOR SUICIDE)</w:t>
            </w:r>
          </w:p>
        </w:tc>
        <w:tc>
          <w:tcPr>
            <w:tcW w:w="3240" w:type="dxa"/>
            <w:tcBorders>
              <w:top w:val="single" w:sz="4" w:space="0" w:color="000000"/>
              <w:left w:val="single" w:sz="4" w:space="0" w:color="000000"/>
              <w:bottom w:val="single" w:sz="4" w:space="0" w:color="000000"/>
              <w:right w:val="single" w:sz="4" w:space="0" w:color="000000"/>
            </w:tcBorders>
          </w:tcPr>
          <w:p w:rsidR="004C2154" w:rsidRPr="00441CD3" w:rsidRDefault="004C2154" w:rsidP="00540292">
            <w:pPr>
              <w:pStyle w:val="TableEntry"/>
              <w:rPr>
                <w:rFonts w:ascii="Arial" w:hAnsi="Arial" w:cs="Arial"/>
                <w:sz w:val="22"/>
                <w:szCs w:val="22"/>
              </w:rPr>
            </w:pPr>
            <w:r w:rsidRPr="00441CD3">
              <w:rPr>
                <w:rFonts w:ascii="Arial" w:hAnsi="Arial" w:cs="Arial"/>
                <w:sz w:val="22"/>
                <w:szCs w:val="22"/>
              </w:rPr>
              <w:t>Pages</w:t>
            </w:r>
            <w:r w:rsidR="00540292" w:rsidRPr="00441CD3">
              <w:rPr>
                <w:rFonts w:ascii="Arial" w:hAnsi="Arial" w:cs="Arial"/>
                <w:sz w:val="22"/>
                <w:szCs w:val="22"/>
              </w:rPr>
              <w:t xml:space="preserve"> </w:t>
            </w:r>
            <w:r w:rsidR="00540292" w:rsidRPr="00441CD3">
              <w:rPr>
                <w:rFonts w:ascii="Arial" w:hAnsi="Arial" w:cs="Arial"/>
                <w:sz w:val="22"/>
                <w:szCs w:val="22"/>
              </w:rPr>
              <w:fldChar w:fldCharType="begin"/>
            </w:r>
            <w:r w:rsidR="00540292" w:rsidRPr="00441CD3">
              <w:rPr>
                <w:rFonts w:ascii="Arial" w:hAnsi="Arial" w:cs="Arial"/>
                <w:sz w:val="22"/>
                <w:szCs w:val="22"/>
              </w:rPr>
              <w:instrText xml:space="preserve"> PAGEREF Page5 \h </w:instrText>
            </w:r>
            <w:r w:rsidR="00540292" w:rsidRPr="00441CD3">
              <w:rPr>
                <w:rFonts w:ascii="Arial" w:hAnsi="Arial" w:cs="Arial"/>
                <w:sz w:val="22"/>
                <w:szCs w:val="22"/>
              </w:rPr>
            </w:r>
            <w:r w:rsidR="00540292" w:rsidRPr="00441CD3">
              <w:rPr>
                <w:rFonts w:ascii="Arial" w:hAnsi="Arial" w:cs="Arial"/>
                <w:sz w:val="22"/>
                <w:szCs w:val="22"/>
              </w:rPr>
              <w:fldChar w:fldCharType="separate"/>
            </w:r>
            <w:r w:rsidR="004B43A3" w:rsidRPr="00441CD3">
              <w:rPr>
                <w:rFonts w:ascii="Arial" w:hAnsi="Arial" w:cs="Arial"/>
                <w:noProof/>
                <w:sz w:val="22"/>
                <w:szCs w:val="22"/>
              </w:rPr>
              <w:t>4</w:t>
            </w:r>
            <w:r w:rsidR="00540292" w:rsidRPr="00441CD3">
              <w:rPr>
                <w:rFonts w:ascii="Arial" w:hAnsi="Arial" w:cs="Arial"/>
                <w:sz w:val="22"/>
                <w:szCs w:val="22"/>
              </w:rPr>
              <w:fldChar w:fldCharType="end"/>
            </w:r>
            <w:r w:rsidR="0003762B" w:rsidRPr="00441CD3">
              <w:rPr>
                <w:rFonts w:ascii="Arial" w:hAnsi="Arial" w:cs="Arial"/>
                <w:sz w:val="22"/>
                <w:szCs w:val="22"/>
              </w:rPr>
              <w:t xml:space="preserve"> and</w:t>
            </w:r>
            <w:r w:rsidRPr="00441CD3">
              <w:rPr>
                <w:rFonts w:ascii="Arial" w:hAnsi="Arial" w:cs="Arial"/>
                <w:sz w:val="22"/>
                <w:szCs w:val="22"/>
              </w:rPr>
              <w:t xml:space="preserve"> </w:t>
            </w:r>
            <w:r w:rsidR="00DA0F9A" w:rsidRPr="00441CD3">
              <w:rPr>
                <w:rFonts w:ascii="Arial" w:hAnsi="Arial" w:cs="Arial"/>
                <w:color w:val="1F497D"/>
                <w:sz w:val="22"/>
                <w:szCs w:val="22"/>
                <w:u w:val="single"/>
              </w:rPr>
              <w:fldChar w:fldCharType="begin"/>
            </w:r>
            <w:r w:rsidR="00DA0F9A" w:rsidRPr="00441CD3">
              <w:rPr>
                <w:rFonts w:ascii="Arial" w:hAnsi="Arial" w:cs="Arial"/>
                <w:color w:val="000000"/>
                <w:sz w:val="22"/>
                <w:szCs w:val="22"/>
              </w:rPr>
              <w:instrText xml:space="preserve"> PAGEREF Page195 \h </w:instrText>
            </w:r>
            <w:r w:rsidR="00DA0F9A" w:rsidRPr="00441CD3">
              <w:rPr>
                <w:rFonts w:ascii="Arial" w:hAnsi="Arial" w:cs="Arial"/>
                <w:color w:val="1F497D"/>
                <w:sz w:val="22"/>
                <w:szCs w:val="22"/>
                <w:u w:val="single"/>
              </w:rPr>
            </w:r>
            <w:r w:rsidR="00DA0F9A" w:rsidRPr="00441CD3">
              <w:rPr>
                <w:rFonts w:ascii="Arial" w:hAnsi="Arial" w:cs="Arial"/>
                <w:color w:val="1F497D"/>
                <w:sz w:val="22"/>
                <w:szCs w:val="22"/>
                <w:u w:val="single"/>
              </w:rPr>
              <w:fldChar w:fldCharType="separate"/>
            </w:r>
            <w:r w:rsidR="004B43A3" w:rsidRPr="00441CD3">
              <w:rPr>
                <w:rFonts w:ascii="Arial" w:hAnsi="Arial" w:cs="Arial"/>
                <w:noProof/>
                <w:color w:val="000000"/>
                <w:sz w:val="22"/>
                <w:szCs w:val="22"/>
              </w:rPr>
              <w:t>195</w:t>
            </w:r>
            <w:r w:rsidR="00DA0F9A" w:rsidRPr="00441CD3">
              <w:rPr>
                <w:rFonts w:ascii="Arial" w:hAnsi="Arial" w:cs="Arial"/>
                <w:color w:val="1F497D"/>
                <w:sz w:val="22"/>
                <w:szCs w:val="22"/>
                <w:u w:val="single"/>
              </w:rPr>
              <w:fldChar w:fldCharType="end"/>
            </w:r>
          </w:p>
        </w:tc>
        <w:tc>
          <w:tcPr>
            <w:tcW w:w="1620" w:type="dxa"/>
            <w:tcBorders>
              <w:top w:val="single" w:sz="4" w:space="0" w:color="000000"/>
              <w:left w:val="single" w:sz="4" w:space="0" w:color="000000"/>
              <w:bottom w:val="single" w:sz="4" w:space="0" w:color="000000"/>
            </w:tcBorders>
          </w:tcPr>
          <w:p w:rsidR="004C2154" w:rsidRPr="00441CD3" w:rsidRDefault="004C2154" w:rsidP="00FE30A3">
            <w:pPr>
              <w:pStyle w:val="TableEntry"/>
              <w:rPr>
                <w:rFonts w:ascii="Arial" w:hAnsi="Arial" w:cs="Arial"/>
                <w:sz w:val="22"/>
                <w:szCs w:val="22"/>
              </w:rPr>
            </w:pPr>
            <w:r w:rsidRPr="00441CD3">
              <w:rPr>
                <w:rFonts w:ascii="Arial" w:hAnsi="Arial" w:cs="Arial"/>
                <w:sz w:val="22"/>
                <w:szCs w:val="22"/>
              </w:rPr>
              <w:t>June-December 2012</w:t>
            </w:r>
          </w:p>
        </w:tc>
        <w:tc>
          <w:tcPr>
            <w:tcW w:w="2160" w:type="dxa"/>
            <w:tcBorders>
              <w:top w:val="single" w:sz="4" w:space="0" w:color="000000"/>
              <w:left w:val="single" w:sz="4" w:space="0" w:color="000000"/>
              <w:bottom w:val="single" w:sz="4" w:space="0" w:color="000000"/>
              <w:right w:val="single" w:sz="4" w:space="0" w:color="000000"/>
            </w:tcBorders>
          </w:tcPr>
          <w:p w:rsidR="004C2154" w:rsidRPr="00441CD3" w:rsidRDefault="004C2154" w:rsidP="00FE30A3">
            <w:pPr>
              <w:pStyle w:val="TableEntry"/>
              <w:rPr>
                <w:rFonts w:ascii="Arial" w:hAnsi="Arial" w:cs="Arial"/>
                <w:sz w:val="22"/>
                <w:szCs w:val="22"/>
              </w:rPr>
            </w:pPr>
            <w:r w:rsidRPr="00441CD3">
              <w:rPr>
                <w:rFonts w:ascii="Arial" w:hAnsi="Arial" w:cs="Arial"/>
                <w:sz w:val="22"/>
                <w:szCs w:val="22"/>
              </w:rPr>
              <w:t>J. Green, Al Ebert</w:t>
            </w:r>
          </w:p>
        </w:tc>
      </w:tr>
      <w:tr w:rsidR="004C2154" w:rsidRPr="00441CD3" w:rsidTr="009F305B">
        <w:tc>
          <w:tcPr>
            <w:tcW w:w="2340" w:type="dxa"/>
            <w:tcBorders>
              <w:top w:val="single" w:sz="4" w:space="0" w:color="000000"/>
              <w:left w:val="single" w:sz="4" w:space="0" w:color="000000"/>
              <w:bottom w:val="single" w:sz="4" w:space="0" w:color="000000"/>
            </w:tcBorders>
          </w:tcPr>
          <w:p w:rsidR="004C2154" w:rsidRPr="00441CD3" w:rsidRDefault="004C2154" w:rsidP="00DD4C4D">
            <w:pPr>
              <w:pStyle w:val="TableEntry"/>
              <w:rPr>
                <w:rFonts w:ascii="Arial" w:hAnsi="Arial" w:cs="Arial"/>
                <w:b/>
                <w:sz w:val="22"/>
                <w:szCs w:val="22"/>
              </w:rPr>
            </w:pPr>
          </w:p>
        </w:tc>
        <w:tc>
          <w:tcPr>
            <w:tcW w:w="3240" w:type="dxa"/>
            <w:tcBorders>
              <w:top w:val="single" w:sz="4" w:space="0" w:color="000000"/>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top w:val="single" w:sz="4" w:space="0" w:color="000000"/>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p>
        </w:tc>
        <w:tc>
          <w:tcPr>
            <w:tcW w:w="2160" w:type="dxa"/>
            <w:tcBorders>
              <w:top w:val="single" w:sz="4" w:space="0" w:color="000000"/>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p>
        </w:tc>
      </w:tr>
      <w:tr w:rsidR="004C2154" w:rsidRPr="00441CD3" w:rsidTr="009F305B">
        <w:tc>
          <w:tcPr>
            <w:tcW w:w="2340" w:type="dxa"/>
            <w:tcBorders>
              <w:top w:val="single" w:sz="4" w:space="0" w:color="000000"/>
              <w:left w:val="single" w:sz="4" w:space="0" w:color="000000"/>
              <w:bottom w:val="single" w:sz="4" w:space="0" w:color="000000"/>
            </w:tcBorders>
          </w:tcPr>
          <w:p w:rsidR="004C2154" w:rsidRPr="00441CD3" w:rsidRDefault="004C2154" w:rsidP="00064EAA">
            <w:pPr>
              <w:pStyle w:val="TableEntry"/>
              <w:rPr>
                <w:rFonts w:ascii="Arial" w:hAnsi="Arial" w:cs="Arial"/>
                <w:sz w:val="22"/>
                <w:szCs w:val="22"/>
              </w:rPr>
            </w:pPr>
            <w:r w:rsidRPr="00441CD3">
              <w:rPr>
                <w:rFonts w:ascii="Arial" w:hAnsi="Arial" w:cs="Arial"/>
                <w:sz w:val="22"/>
                <w:szCs w:val="22"/>
              </w:rPr>
              <w:t xml:space="preserve">Explanation of problem exchanging TIU-HS Objects </w:t>
            </w:r>
          </w:p>
        </w:tc>
        <w:tc>
          <w:tcPr>
            <w:tcW w:w="3240" w:type="dxa"/>
            <w:tcBorders>
              <w:top w:val="single" w:sz="4" w:space="0" w:color="000000"/>
              <w:left w:val="single" w:sz="4" w:space="0" w:color="000000"/>
              <w:bottom w:val="single" w:sz="4" w:space="0" w:color="000000"/>
              <w:right w:val="single" w:sz="4" w:space="0" w:color="000000"/>
            </w:tcBorders>
          </w:tcPr>
          <w:p w:rsidR="004C2154" w:rsidRPr="00441CD3" w:rsidRDefault="004C2154" w:rsidP="00540292">
            <w:pPr>
              <w:pStyle w:val="TableEntry"/>
              <w:rPr>
                <w:rFonts w:ascii="Arial" w:hAnsi="Arial" w:cs="Arial"/>
                <w:sz w:val="22"/>
                <w:szCs w:val="22"/>
              </w:rPr>
            </w:pPr>
            <w:r w:rsidRPr="00441CD3">
              <w:rPr>
                <w:rFonts w:ascii="Arial" w:hAnsi="Arial" w:cs="Arial"/>
                <w:sz w:val="22"/>
                <w:szCs w:val="22"/>
              </w:rPr>
              <w:t xml:space="preserve">Page </w:t>
            </w:r>
            <w:r w:rsidR="00540292" w:rsidRPr="00441CD3">
              <w:rPr>
                <w:rFonts w:ascii="Arial" w:hAnsi="Arial" w:cs="Arial"/>
                <w:sz w:val="22"/>
                <w:szCs w:val="22"/>
              </w:rPr>
              <w:fldChar w:fldCharType="begin"/>
            </w:r>
            <w:r w:rsidR="00540292" w:rsidRPr="00441CD3">
              <w:rPr>
                <w:rFonts w:ascii="Arial" w:hAnsi="Arial" w:cs="Arial"/>
                <w:sz w:val="22"/>
                <w:szCs w:val="22"/>
              </w:rPr>
              <w:instrText xml:space="preserve"> PAGEREF Page215 \h </w:instrText>
            </w:r>
            <w:r w:rsidR="00540292" w:rsidRPr="00441CD3">
              <w:rPr>
                <w:rFonts w:ascii="Arial" w:hAnsi="Arial" w:cs="Arial"/>
                <w:sz w:val="22"/>
                <w:szCs w:val="22"/>
              </w:rPr>
            </w:r>
            <w:r w:rsidR="00540292" w:rsidRPr="00441CD3">
              <w:rPr>
                <w:rFonts w:ascii="Arial" w:hAnsi="Arial" w:cs="Arial"/>
                <w:sz w:val="22"/>
                <w:szCs w:val="22"/>
              </w:rPr>
              <w:fldChar w:fldCharType="separate"/>
            </w:r>
            <w:r w:rsidR="004B43A3" w:rsidRPr="00441CD3">
              <w:rPr>
                <w:rFonts w:ascii="Arial" w:hAnsi="Arial" w:cs="Arial"/>
                <w:noProof/>
                <w:sz w:val="22"/>
                <w:szCs w:val="22"/>
              </w:rPr>
              <w:t>215</w:t>
            </w:r>
            <w:r w:rsidR="00540292" w:rsidRPr="00441CD3">
              <w:rPr>
                <w:rFonts w:ascii="Arial" w:hAnsi="Arial" w:cs="Arial"/>
                <w:sz w:val="22"/>
                <w:szCs w:val="22"/>
              </w:rPr>
              <w:fldChar w:fldCharType="end"/>
            </w:r>
          </w:p>
        </w:tc>
        <w:tc>
          <w:tcPr>
            <w:tcW w:w="1620" w:type="dxa"/>
            <w:tcBorders>
              <w:top w:val="single" w:sz="4" w:space="0" w:color="000000"/>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December 2012</w:t>
            </w:r>
          </w:p>
        </w:tc>
        <w:tc>
          <w:tcPr>
            <w:tcW w:w="2160" w:type="dxa"/>
            <w:tcBorders>
              <w:top w:val="single" w:sz="4" w:space="0" w:color="000000"/>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J. Green, M. McClenahan</w:t>
            </w:r>
          </w:p>
        </w:tc>
      </w:tr>
      <w:tr w:rsidR="004C2154" w:rsidRPr="00441CD3" w:rsidTr="009F305B">
        <w:tc>
          <w:tcPr>
            <w:tcW w:w="2340" w:type="dxa"/>
            <w:tcBorders>
              <w:top w:val="single" w:sz="4" w:space="0" w:color="000000"/>
              <w:left w:val="single" w:sz="4" w:space="0" w:color="000000"/>
              <w:bottom w:val="single" w:sz="4" w:space="0" w:color="000000"/>
            </w:tcBorders>
          </w:tcPr>
          <w:p w:rsidR="004C2154" w:rsidRPr="00441CD3" w:rsidRDefault="004C2154" w:rsidP="00DD4C4D">
            <w:pPr>
              <w:pStyle w:val="TableEntry"/>
              <w:rPr>
                <w:rFonts w:ascii="Arial" w:hAnsi="Arial" w:cs="Arial"/>
                <w:sz w:val="22"/>
                <w:szCs w:val="22"/>
              </w:rPr>
            </w:pPr>
            <w:r w:rsidRPr="00441CD3">
              <w:rPr>
                <w:rFonts w:ascii="Arial" w:hAnsi="Arial" w:cs="Arial"/>
                <w:b/>
                <w:sz w:val="22"/>
                <w:szCs w:val="22"/>
              </w:rPr>
              <w:t>Patch TIU*1*261</w:t>
            </w:r>
            <w:r w:rsidRPr="00441CD3">
              <w:rPr>
                <w:rFonts w:ascii="Arial" w:hAnsi="Arial" w:cs="Arial"/>
                <w:sz w:val="22"/>
                <w:szCs w:val="22"/>
              </w:rPr>
              <w:t xml:space="preserve"> (Rescinding an Advance Directive document).  </w:t>
            </w:r>
          </w:p>
        </w:tc>
        <w:tc>
          <w:tcPr>
            <w:tcW w:w="3240" w:type="dxa"/>
            <w:tcBorders>
              <w:top w:val="single" w:sz="4" w:space="0" w:color="000000"/>
              <w:left w:val="single" w:sz="4" w:space="0" w:color="000000"/>
              <w:bottom w:val="single" w:sz="4" w:space="0" w:color="000000"/>
              <w:right w:val="single" w:sz="4" w:space="0" w:color="000000"/>
            </w:tcBorders>
          </w:tcPr>
          <w:p w:rsidR="004C2154" w:rsidRPr="00441CD3" w:rsidRDefault="004C2154" w:rsidP="0003762B">
            <w:pPr>
              <w:pStyle w:val="TableEntry"/>
              <w:rPr>
                <w:rFonts w:ascii="Arial" w:hAnsi="Arial" w:cs="Arial"/>
                <w:sz w:val="22"/>
                <w:szCs w:val="22"/>
              </w:rPr>
            </w:pPr>
            <w:r w:rsidRPr="00441CD3">
              <w:rPr>
                <w:rFonts w:ascii="Arial" w:hAnsi="Arial" w:cs="Arial"/>
                <w:sz w:val="22"/>
                <w:szCs w:val="22"/>
              </w:rPr>
              <w:t>Page</w:t>
            </w:r>
            <w:r w:rsidR="001306B8" w:rsidRPr="00441CD3">
              <w:rPr>
                <w:rFonts w:ascii="Arial" w:hAnsi="Arial" w:cs="Arial"/>
                <w:sz w:val="22"/>
                <w:szCs w:val="22"/>
              </w:rPr>
              <w:t>s</w:t>
            </w:r>
            <w:r w:rsidR="00540292" w:rsidRPr="00441CD3">
              <w:rPr>
                <w:rFonts w:ascii="Arial" w:hAnsi="Arial" w:cs="Arial"/>
                <w:sz w:val="22"/>
                <w:szCs w:val="22"/>
              </w:rPr>
              <w:t xml:space="preserve"> </w:t>
            </w:r>
            <w:r w:rsidR="00540292" w:rsidRPr="00441CD3">
              <w:rPr>
                <w:rFonts w:ascii="Arial" w:hAnsi="Arial" w:cs="Arial"/>
                <w:sz w:val="22"/>
                <w:szCs w:val="22"/>
              </w:rPr>
              <w:fldChar w:fldCharType="begin"/>
            </w:r>
            <w:r w:rsidR="00540292" w:rsidRPr="00441CD3">
              <w:rPr>
                <w:rFonts w:ascii="Arial" w:hAnsi="Arial" w:cs="Arial"/>
                <w:sz w:val="22"/>
                <w:szCs w:val="22"/>
              </w:rPr>
              <w:instrText xml:space="preserve"> PAGEREF Page118 \h </w:instrText>
            </w:r>
            <w:r w:rsidR="00540292" w:rsidRPr="00441CD3">
              <w:rPr>
                <w:rFonts w:ascii="Arial" w:hAnsi="Arial" w:cs="Arial"/>
                <w:sz w:val="22"/>
                <w:szCs w:val="22"/>
              </w:rPr>
            </w:r>
            <w:r w:rsidR="00540292" w:rsidRPr="00441CD3">
              <w:rPr>
                <w:rFonts w:ascii="Arial" w:hAnsi="Arial" w:cs="Arial"/>
                <w:sz w:val="22"/>
                <w:szCs w:val="22"/>
              </w:rPr>
              <w:fldChar w:fldCharType="separate"/>
            </w:r>
            <w:r w:rsidR="004B43A3" w:rsidRPr="00441CD3">
              <w:rPr>
                <w:rFonts w:ascii="Arial" w:hAnsi="Arial" w:cs="Arial"/>
                <w:noProof/>
                <w:sz w:val="22"/>
                <w:szCs w:val="22"/>
              </w:rPr>
              <w:t>117</w:t>
            </w:r>
            <w:r w:rsidR="00540292" w:rsidRPr="00441CD3">
              <w:rPr>
                <w:rFonts w:ascii="Arial" w:hAnsi="Arial" w:cs="Arial"/>
                <w:sz w:val="22"/>
                <w:szCs w:val="22"/>
              </w:rPr>
              <w:fldChar w:fldCharType="end"/>
            </w:r>
            <w:r w:rsidR="0003762B" w:rsidRPr="00441CD3">
              <w:rPr>
                <w:rFonts w:ascii="Arial" w:hAnsi="Arial" w:cs="Arial"/>
                <w:sz w:val="22"/>
                <w:szCs w:val="22"/>
              </w:rPr>
              <w:t xml:space="preserve"> and</w:t>
            </w:r>
            <w:r w:rsidRPr="00441CD3">
              <w:rPr>
                <w:rFonts w:ascii="Arial" w:hAnsi="Arial" w:cs="Arial"/>
                <w:sz w:val="22"/>
                <w:szCs w:val="22"/>
              </w:rPr>
              <w:t xml:space="preserve"> </w:t>
            </w:r>
            <w:r w:rsidRPr="00441CD3">
              <w:rPr>
                <w:rFonts w:ascii="Arial" w:hAnsi="Arial" w:cs="Arial"/>
                <w:sz w:val="22"/>
                <w:szCs w:val="22"/>
              </w:rPr>
              <w:fldChar w:fldCharType="begin"/>
            </w:r>
            <w:r w:rsidRPr="00441CD3">
              <w:rPr>
                <w:rFonts w:ascii="Arial" w:hAnsi="Arial" w:cs="Arial"/>
                <w:sz w:val="22"/>
                <w:szCs w:val="22"/>
              </w:rPr>
              <w:instrText xml:space="preserve"> REF rescindAdvancedir \h </w:instrText>
            </w:r>
            <w:r w:rsidRPr="00441CD3">
              <w:rPr>
                <w:rFonts w:ascii="Arial" w:hAnsi="Arial" w:cs="Arial"/>
                <w:sz w:val="22"/>
                <w:szCs w:val="22"/>
              </w:rPr>
            </w:r>
            <w:r w:rsidRPr="00441CD3">
              <w:rPr>
                <w:rFonts w:ascii="Arial" w:hAnsi="Arial" w:cs="Arial"/>
                <w:sz w:val="22"/>
                <w:szCs w:val="22"/>
              </w:rPr>
              <w:instrText xml:space="preserve"> \* MERGEFORMAT </w:instrText>
            </w:r>
            <w:r w:rsidRPr="00441CD3">
              <w:rPr>
                <w:rFonts w:ascii="Arial" w:hAnsi="Arial" w:cs="Arial"/>
                <w:sz w:val="22"/>
                <w:szCs w:val="22"/>
              </w:rPr>
              <w:fldChar w:fldCharType="end"/>
            </w:r>
            <w:r w:rsidR="0003762B" w:rsidRPr="00441CD3">
              <w:rPr>
                <w:rFonts w:ascii="Arial" w:hAnsi="Arial" w:cs="Arial"/>
                <w:sz w:val="22"/>
                <w:szCs w:val="22"/>
              </w:rPr>
              <w:fldChar w:fldCharType="begin"/>
            </w:r>
            <w:r w:rsidR="0003762B" w:rsidRPr="00441CD3">
              <w:rPr>
                <w:rFonts w:ascii="Arial" w:hAnsi="Arial" w:cs="Arial"/>
                <w:sz w:val="22"/>
                <w:szCs w:val="22"/>
              </w:rPr>
              <w:instrText xml:space="preserve"> PAGEREF Page195 \h </w:instrText>
            </w:r>
            <w:r w:rsidR="0003762B" w:rsidRPr="00441CD3">
              <w:rPr>
                <w:rFonts w:ascii="Arial" w:hAnsi="Arial" w:cs="Arial"/>
                <w:sz w:val="22"/>
                <w:szCs w:val="22"/>
              </w:rPr>
            </w:r>
            <w:r w:rsidR="0003762B" w:rsidRPr="00441CD3">
              <w:rPr>
                <w:rFonts w:ascii="Arial" w:hAnsi="Arial" w:cs="Arial"/>
                <w:sz w:val="22"/>
                <w:szCs w:val="22"/>
              </w:rPr>
              <w:fldChar w:fldCharType="separate"/>
            </w:r>
            <w:r w:rsidR="004B43A3" w:rsidRPr="00441CD3">
              <w:rPr>
                <w:rFonts w:ascii="Arial" w:hAnsi="Arial" w:cs="Arial"/>
                <w:noProof/>
                <w:sz w:val="22"/>
                <w:szCs w:val="22"/>
              </w:rPr>
              <w:t>195</w:t>
            </w:r>
            <w:r w:rsidR="0003762B" w:rsidRPr="00441CD3">
              <w:rPr>
                <w:rFonts w:ascii="Arial" w:hAnsi="Arial" w:cs="Arial"/>
                <w:sz w:val="22"/>
                <w:szCs w:val="22"/>
              </w:rPr>
              <w:fldChar w:fldCharType="end"/>
            </w:r>
          </w:p>
        </w:tc>
        <w:tc>
          <w:tcPr>
            <w:tcW w:w="1620" w:type="dxa"/>
            <w:tcBorders>
              <w:top w:val="single" w:sz="4" w:space="0" w:color="000000"/>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January 2012</w:t>
            </w:r>
          </w:p>
        </w:tc>
        <w:tc>
          <w:tcPr>
            <w:tcW w:w="2160" w:type="dxa"/>
            <w:tcBorders>
              <w:top w:val="single" w:sz="4" w:space="0" w:color="000000"/>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 xml:space="preserve">J. Green, M. McClenahan </w:t>
            </w:r>
          </w:p>
        </w:tc>
      </w:tr>
      <w:tr w:rsidR="004C2154" w:rsidRPr="00441CD3" w:rsidTr="009F305B">
        <w:tc>
          <w:tcPr>
            <w:tcW w:w="2340" w:type="dxa"/>
            <w:tcBorders>
              <w:top w:val="single" w:sz="4" w:space="0" w:color="000000"/>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 248 (Security For The TIU Option Missing Text Cleanup)</w:t>
            </w:r>
          </w:p>
        </w:tc>
        <w:tc>
          <w:tcPr>
            <w:tcW w:w="3240" w:type="dxa"/>
            <w:tcBorders>
              <w:top w:val="single" w:sz="4" w:space="0" w:color="000000"/>
              <w:left w:val="single" w:sz="4" w:space="0" w:color="000000"/>
              <w:bottom w:val="single" w:sz="4" w:space="0" w:color="000000"/>
              <w:right w:val="single" w:sz="4" w:space="0" w:color="000000"/>
            </w:tcBorders>
          </w:tcPr>
          <w:p w:rsidR="004C2154" w:rsidRPr="00441CD3" w:rsidRDefault="004C2154" w:rsidP="0003762B">
            <w:pPr>
              <w:pStyle w:val="TableEntry"/>
              <w:rPr>
                <w:rFonts w:ascii="Arial" w:hAnsi="Arial" w:cs="Arial"/>
                <w:sz w:val="22"/>
                <w:szCs w:val="22"/>
              </w:rPr>
            </w:pPr>
            <w:r w:rsidRPr="00441CD3">
              <w:rPr>
                <w:rFonts w:ascii="Arial" w:hAnsi="Arial" w:cs="Arial"/>
                <w:sz w:val="22"/>
                <w:szCs w:val="22"/>
              </w:rPr>
              <w:t xml:space="preserve">Page </w:t>
            </w:r>
            <w:hyperlink w:anchor="Remedy01a" w:history="1">
              <w:r w:rsidR="0003762B" w:rsidRPr="00441CD3">
                <w:rPr>
                  <w:rStyle w:val="Hyperlink"/>
                  <w:rFonts w:ascii="Arial" w:hAnsi="Arial" w:cs="Arial"/>
                  <w:color w:val="auto"/>
                  <w:sz w:val="22"/>
                  <w:szCs w:val="22"/>
                  <w:u w:val="none"/>
                </w:rPr>
                <w:fldChar w:fldCharType="begin"/>
              </w:r>
              <w:r w:rsidR="0003762B" w:rsidRPr="00441CD3">
                <w:rPr>
                  <w:rFonts w:ascii="Arial" w:hAnsi="Arial" w:cs="Arial"/>
                  <w:sz w:val="22"/>
                  <w:szCs w:val="22"/>
                </w:rPr>
                <w:instrText xml:space="preserve"> PAGEREF Page127 \h </w:instrText>
              </w:r>
              <w:r w:rsidR="0003762B" w:rsidRPr="00441CD3">
                <w:rPr>
                  <w:rStyle w:val="Hyperlink"/>
                  <w:rFonts w:ascii="Arial" w:hAnsi="Arial" w:cs="Arial"/>
                  <w:color w:val="auto"/>
                  <w:sz w:val="22"/>
                  <w:szCs w:val="22"/>
                  <w:u w:val="none"/>
                </w:rPr>
              </w:r>
              <w:r w:rsidR="0003762B" w:rsidRPr="00441CD3">
                <w:rPr>
                  <w:rStyle w:val="Hyperlink"/>
                  <w:rFonts w:ascii="Arial" w:hAnsi="Arial" w:cs="Arial"/>
                  <w:color w:val="auto"/>
                  <w:sz w:val="22"/>
                  <w:szCs w:val="22"/>
                  <w:u w:val="none"/>
                </w:rPr>
                <w:fldChar w:fldCharType="separate"/>
              </w:r>
              <w:r w:rsidR="004B43A3" w:rsidRPr="00441CD3">
                <w:rPr>
                  <w:rFonts w:ascii="Arial" w:hAnsi="Arial" w:cs="Arial"/>
                  <w:noProof/>
                  <w:sz w:val="22"/>
                  <w:szCs w:val="22"/>
                </w:rPr>
                <w:t>126</w:t>
              </w:r>
              <w:r w:rsidR="0003762B" w:rsidRPr="00441CD3">
                <w:rPr>
                  <w:rStyle w:val="Hyperlink"/>
                  <w:rFonts w:ascii="Arial" w:hAnsi="Arial" w:cs="Arial"/>
                  <w:color w:val="auto"/>
                  <w:sz w:val="22"/>
                  <w:szCs w:val="22"/>
                  <w:u w:val="none"/>
                </w:rPr>
                <w:fldChar w:fldCharType="end"/>
              </w:r>
            </w:hyperlink>
          </w:p>
        </w:tc>
        <w:tc>
          <w:tcPr>
            <w:tcW w:w="1620" w:type="dxa"/>
            <w:tcBorders>
              <w:top w:val="single" w:sz="4" w:space="0" w:color="000000"/>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June 2011</w:t>
            </w:r>
          </w:p>
        </w:tc>
        <w:tc>
          <w:tcPr>
            <w:tcW w:w="2160" w:type="dxa"/>
            <w:tcBorders>
              <w:top w:val="single" w:sz="4" w:space="0" w:color="000000"/>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C Arceneaux, T Downing</w:t>
            </w:r>
          </w:p>
        </w:tc>
      </w:tr>
      <w:tr w:rsidR="004C2154" w:rsidRPr="00441CD3" w:rsidTr="009F305B">
        <w:tc>
          <w:tcPr>
            <w:tcW w:w="2340" w:type="dxa"/>
            <w:tcBorders>
              <w:top w:val="single" w:sz="4" w:space="0" w:color="000000"/>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lastRenderedPageBreak/>
              <w:t>Patch 250 (Line Count)</w:t>
            </w:r>
          </w:p>
        </w:tc>
        <w:tc>
          <w:tcPr>
            <w:tcW w:w="3240" w:type="dxa"/>
            <w:tcBorders>
              <w:top w:val="single" w:sz="4" w:space="0" w:color="000000"/>
              <w:left w:val="single" w:sz="4" w:space="0" w:color="000000"/>
              <w:bottom w:val="single" w:sz="4" w:space="0" w:color="000000"/>
              <w:right w:val="single" w:sz="4" w:space="0" w:color="000000"/>
            </w:tcBorders>
          </w:tcPr>
          <w:p w:rsidR="004C2154" w:rsidRPr="00441CD3" w:rsidRDefault="004C2154" w:rsidP="0003762B">
            <w:pPr>
              <w:pStyle w:val="TableEntry"/>
              <w:rPr>
                <w:rFonts w:ascii="Arial" w:hAnsi="Arial" w:cs="Arial"/>
                <w:sz w:val="22"/>
                <w:szCs w:val="22"/>
              </w:rPr>
            </w:pPr>
            <w:r w:rsidRPr="00441CD3">
              <w:rPr>
                <w:rFonts w:ascii="Arial" w:hAnsi="Arial" w:cs="Arial"/>
                <w:sz w:val="22"/>
                <w:szCs w:val="22"/>
              </w:rPr>
              <w:t>Page</w:t>
            </w:r>
            <w:r w:rsidR="001306B8" w:rsidRPr="00441CD3">
              <w:rPr>
                <w:rFonts w:ascii="Arial" w:hAnsi="Arial" w:cs="Arial"/>
                <w:sz w:val="22"/>
                <w:szCs w:val="22"/>
              </w:rPr>
              <w:t>s</w:t>
            </w:r>
            <w:r w:rsidR="0003762B" w:rsidRPr="00441CD3">
              <w:rPr>
                <w:rFonts w:ascii="Arial" w:hAnsi="Arial" w:cs="Arial"/>
                <w:sz w:val="22"/>
                <w:szCs w:val="22"/>
              </w:rPr>
              <w:t xml:space="preserve"> </w:t>
            </w:r>
            <w:r w:rsidR="0003762B" w:rsidRPr="00441CD3">
              <w:rPr>
                <w:rFonts w:ascii="Arial" w:hAnsi="Arial" w:cs="Arial"/>
                <w:sz w:val="22"/>
                <w:szCs w:val="22"/>
              </w:rPr>
              <w:fldChar w:fldCharType="begin"/>
            </w:r>
            <w:r w:rsidR="0003762B" w:rsidRPr="00441CD3">
              <w:rPr>
                <w:rFonts w:ascii="Arial" w:hAnsi="Arial" w:cs="Arial"/>
                <w:sz w:val="22"/>
                <w:szCs w:val="22"/>
              </w:rPr>
              <w:instrText xml:space="preserve"> PAGEREF Page103 \h </w:instrText>
            </w:r>
            <w:r w:rsidR="0003762B" w:rsidRPr="00441CD3">
              <w:rPr>
                <w:rFonts w:ascii="Arial" w:hAnsi="Arial" w:cs="Arial"/>
                <w:sz w:val="22"/>
                <w:szCs w:val="22"/>
              </w:rPr>
            </w:r>
            <w:r w:rsidR="0003762B" w:rsidRPr="00441CD3">
              <w:rPr>
                <w:rFonts w:ascii="Arial" w:hAnsi="Arial" w:cs="Arial"/>
                <w:sz w:val="22"/>
                <w:szCs w:val="22"/>
              </w:rPr>
              <w:fldChar w:fldCharType="separate"/>
            </w:r>
            <w:r w:rsidR="004B43A3" w:rsidRPr="00441CD3">
              <w:rPr>
                <w:rFonts w:ascii="Arial" w:hAnsi="Arial" w:cs="Arial"/>
                <w:noProof/>
                <w:sz w:val="22"/>
                <w:szCs w:val="22"/>
              </w:rPr>
              <w:t>102</w:t>
            </w:r>
            <w:r w:rsidR="0003762B" w:rsidRPr="00441CD3">
              <w:rPr>
                <w:rFonts w:ascii="Arial" w:hAnsi="Arial" w:cs="Arial"/>
                <w:sz w:val="22"/>
                <w:szCs w:val="22"/>
              </w:rPr>
              <w:fldChar w:fldCharType="end"/>
            </w:r>
            <w:r w:rsidRPr="00441CD3">
              <w:rPr>
                <w:rFonts w:ascii="Arial" w:hAnsi="Arial" w:cs="Arial"/>
                <w:sz w:val="22"/>
                <w:szCs w:val="22"/>
              </w:rPr>
              <w:t xml:space="preserve">, </w:t>
            </w:r>
            <w:r w:rsidR="0003762B" w:rsidRPr="00441CD3">
              <w:rPr>
                <w:rFonts w:ascii="Arial" w:hAnsi="Arial" w:cs="Arial"/>
                <w:sz w:val="22"/>
                <w:szCs w:val="22"/>
              </w:rPr>
              <w:fldChar w:fldCharType="begin"/>
            </w:r>
            <w:r w:rsidR="0003762B" w:rsidRPr="00441CD3">
              <w:rPr>
                <w:rFonts w:ascii="Arial" w:hAnsi="Arial" w:cs="Arial"/>
                <w:sz w:val="22"/>
                <w:szCs w:val="22"/>
              </w:rPr>
              <w:instrText xml:space="preserve"> PAGEREF Page142 \h </w:instrText>
            </w:r>
            <w:r w:rsidR="0003762B" w:rsidRPr="00441CD3">
              <w:rPr>
                <w:rFonts w:ascii="Arial" w:hAnsi="Arial" w:cs="Arial"/>
                <w:sz w:val="22"/>
                <w:szCs w:val="22"/>
              </w:rPr>
            </w:r>
            <w:r w:rsidR="0003762B" w:rsidRPr="00441CD3">
              <w:rPr>
                <w:rFonts w:ascii="Arial" w:hAnsi="Arial" w:cs="Arial"/>
                <w:sz w:val="22"/>
                <w:szCs w:val="22"/>
              </w:rPr>
              <w:fldChar w:fldCharType="separate"/>
            </w:r>
            <w:r w:rsidR="004B43A3" w:rsidRPr="00441CD3">
              <w:rPr>
                <w:rFonts w:ascii="Arial" w:hAnsi="Arial" w:cs="Arial"/>
                <w:noProof/>
                <w:sz w:val="22"/>
                <w:szCs w:val="22"/>
              </w:rPr>
              <w:t>142</w:t>
            </w:r>
            <w:r w:rsidR="0003762B" w:rsidRPr="00441CD3">
              <w:rPr>
                <w:rFonts w:ascii="Arial" w:hAnsi="Arial" w:cs="Arial"/>
                <w:sz w:val="22"/>
                <w:szCs w:val="22"/>
              </w:rPr>
              <w:fldChar w:fldCharType="end"/>
            </w:r>
            <w:r w:rsidRPr="00441CD3">
              <w:rPr>
                <w:rFonts w:ascii="Arial" w:hAnsi="Arial" w:cs="Arial"/>
                <w:sz w:val="22"/>
                <w:szCs w:val="22"/>
              </w:rPr>
              <w:t xml:space="preserve">, </w:t>
            </w:r>
            <w:r w:rsidR="0003762B" w:rsidRPr="00441CD3">
              <w:rPr>
                <w:rFonts w:ascii="Arial" w:hAnsi="Arial" w:cs="Arial"/>
                <w:sz w:val="22"/>
                <w:szCs w:val="22"/>
              </w:rPr>
              <w:t xml:space="preserve">and </w:t>
            </w:r>
            <w:r w:rsidR="0003762B" w:rsidRPr="00441CD3">
              <w:rPr>
                <w:rFonts w:ascii="Arial" w:hAnsi="Arial" w:cs="Arial"/>
                <w:sz w:val="22"/>
                <w:szCs w:val="22"/>
              </w:rPr>
              <w:fldChar w:fldCharType="begin"/>
            </w:r>
            <w:r w:rsidR="0003762B" w:rsidRPr="00441CD3">
              <w:rPr>
                <w:rFonts w:ascii="Arial" w:hAnsi="Arial" w:cs="Arial"/>
                <w:sz w:val="22"/>
                <w:szCs w:val="22"/>
              </w:rPr>
              <w:instrText xml:space="preserve"> PAGEREF Page145 \h </w:instrText>
            </w:r>
            <w:r w:rsidR="0003762B" w:rsidRPr="00441CD3">
              <w:rPr>
                <w:rFonts w:ascii="Arial" w:hAnsi="Arial" w:cs="Arial"/>
                <w:sz w:val="22"/>
                <w:szCs w:val="22"/>
              </w:rPr>
            </w:r>
            <w:r w:rsidR="0003762B" w:rsidRPr="00441CD3">
              <w:rPr>
                <w:rFonts w:ascii="Arial" w:hAnsi="Arial" w:cs="Arial"/>
                <w:sz w:val="22"/>
                <w:szCs w:val="22"/>
              </w:rPr>
              <w:fldChar w:fldCharType="separate"/>
            </w:r>
            <w:r w:rsidR="004B43A3" w:rsidRPr="00441CD3">
              <w:rPr>
                <w:rFonts w:ascii="Arial" w:hAnsi="Arial" w:cs="Arial"/>
                <w:noProof/>
                <w:sz w:val="22"/>
                <w:szCs w:val="22"/>
              </w:rPr>
              <w:t>145</w:t>
            </w:r>
            <w:r w:rsidR="0003762B" w:rsidRPr="00441CD3">
              <w:rPr>
                <w:rFonts w:ascii="Arial" w:hAnsi="Arial" w:cs="Arial"/>
                <w:sz w:val="22"/>
                <w:szCs w:val="22"/>
              </w:rPr>
              <w:fldChar w:fldCharType="end"/>
            </w:r>
          </w:p>
        </w:tc>
        <w:tc>
          <w:tcPr>
            <w:tcW w:w="1620" w:type="dxa"/>
            <w:tcBorders>
              <w:top w:val="single" w:sz="4" w:space="0" w:color="000000"/>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June 2010</w:t>
            </w:r>
          </w:p>
        </w:tc>
        <w:tc>
          <w:tcPr>
            <w:tcW w:w="2160" w:type="dxa"/>
            <w:tcBorders>
              <w:top w:val="single" w:sz="4" w:space="0" w:color="000000"/>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C Arceneaux, T Downing</w:t>
            </w:r>
          </w:p>
        </w:tc>
      </w:tr>
      <w:tr w:rsidR="004C2154" w:rsidRPr="00441CD3" w:rsidTr="009F305B">
        <w:tc>
          <w:tcPr>
            <w:tcW w:w="2340" w:type="dxa"/>
            <w:tcBorders>
              <w:top w:val="single" w:sz="4" w:space="0" w:color="000000"/>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 219 (DS Attending Requirements)</w:t>
            </w:r>
          </w:p>
        </w:tc>
        <w:tc>
          <w:tcPr>
            <w:tcW w:w="3240" w:type="dxa"/>
            <w:tcBorders>
              <w:top w:val="single" w:sz="4" w:space="0" w:color="000000"/>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top w:val="single" w:sz="4" w:space="0" w:color="000000"/>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June 2008</w:t>
            </w:r>
          </w:p>
        </w:tc>
        <w:tc>
          <w:tcPr>
            <w:tcW w:w="2160" w:type="dxa"/>
            <w:tcBorders>
              <w:top w:val="single" w:sz="4" w:space="0" w:color="000000"/>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C Arceneaux, A Ebert</w:t>
            </w:r>
          </w:p>
        </w:tc>
      </w:tr>
      <w:tr w:rsidR="004C2154" w:rsidRPr="00441CD3" w:rsidTr="009F305B">
        <w:tc>
          <w:tcPr>
            <w:tcW w:w="2340" w:type="dxa"/>
            <w:tcBorders>
              <w:top w:val="single" w:sz="4" w:space="0" w:color="000000"/>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 231 (Analyze potential Surgery TIU problems)</w:t>
            </w:r>
          </w:p>
        </w:tc>
        <w:tc>
          <w:tcPr>
            <w:tcW w:w="3240" w:type="dxa"/>
            <w:tcBorders>
              <w:top w:val="single" w:sz="4" w:space="0" w:color="000000"/>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top w:val="single" w:sz="4" w:space="0" w:color="000000"/>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January 2008</w:t>
            </w:r>
          </w:p>
        </w:tc>
        <w:tc>
          <w:tcPr>
            <w:tcW w:w="2160" w:type="dxa"/>
            <w:tcBorders>
              <w:top w:val="single" w:sz="4" w:space="0" w:color="000000"/>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G. Werner, A. Scott</w:t>
            </w:r>
          </w:p>
        </w:tc>
      </w:tr>
      <w:tr w:rsidR="004C2154" w:rsidRPr="00441CD3" w:rsidTr="009F305B">
        <w:tc>
          <w:tcPr>
            <w:tcW w:w="2340" w:type="dxa"/>
            <w:tcBorders>
              <w:top w:val="single" w:sz="4" w:space="0" w:color="000000"/>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 234 (Expected Cosigner Edit and Disallow Signed Document Edit)</w:t>
            </w:r>
          </w:p>
        </w:tc>
        <w:tc>
          <w:tcPr>
            <w:tcW w:w="3240" w:type="dxa"/>
            <w:tcBorders>
              <w:top w:val="single" w:sz="4" w:space="0" w:color="000000"/>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top w:val="single" w:sz="4" w:space="0" w:color="000000"/>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Dec 2007</w:t>
            </w:r>
          </w:p>
        </w:tc>
        <w:tc>
          <w:tcPr>
            <w:tcW w:w="2160" w:type="dxa"/>
            <w:tcBorders>
              <w:top w:val="single" w:sz="4" w:space="0" w:color="000000"/>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C Arceneaux, S Madsen</w:t>
            </w:r>
          </w:p>
        </w:tc>
      </w:tr>
      <w:tr w:rsidR="004C2154" w:rsidRPr="00441CD3" w:rsidTr="009F305B">
        <w:tc>
          <w:tcPr>
            <w:tcW w:w="2340" w:type="dxa"/>
            <w:tcBorders>
              <w:top w:val="single" w:sz="4" w:space="0" w:color="000000"/>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 215 (Disallow Edit)</w:t>
            </w:r>
          </w:p>
        </w:tc>
        <w:tc>
          <w:tcPr>
            <w:tcW w:w="3240" w:type="dxa"/>
            <w:tcBorders>
              <w:top w:val="single" w:sz="4" w:space="0" w:color="000000"/>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top w:val="single" w:sz="4" w:space="0" w:color="000000"/>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June 2007</w:t>
            </w:r>
          </w:p>
        </w:tc>
        <w:tc>
          <w:tcPr>
            <w:tcW w:w="2160" w:type="dxa"/>
            <w:tcBorders>
              <w:top w:val="single" w:sz="4" w:space="0" w:color="000000"/>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C Arceneaux, S Madsen</w:t>
            </w:r>
          </w:p>
        </w:tc>
      </w:tr>
      <w:tr w:rsidR="004C2154" w:rsidRPr="00441CD3" w:rsidTr="009F305B">
        <w:tc>
          <w:tcPr>
            <w:tcW w:w="2340" w:type="dxa"/>
            <w:tcBorders>
              <w:top w:val="single" w:sz="4" w:space="0" w:color="000000"/>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 USR*1*31 (Informational on Business Rules)</w:t>
            </w:r>
          </w:p>
        </w:tc>
        <w:tc>
          <w:tcPr>
            <w:tcW w:w="3240" w:type="dxa"/>
            <w:tcBorders>
              <w:top w:val="single" w:sz="4" w:space="0" w:color="000000"/>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top w:val="single" w:sz="4" w:space="0" w:color="000000"/>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June 2007</w:t>
            </w:r>
          </w:p>
        </w:tc>
        <w:tc>
          <w:tcPr>
            <w:tcW w:w="2160" w:type="dxa"/>
            <w:tcBorders>
              <w:top w:val="single" w:sz="4" w:space="0" w:color="000000"/>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C Arceneaux, S Madsen</w:t>
            </w:r>
          </w:p>
        </w:tc>
      </w:tr>
      <w:tr w:rsidR="004C2154" w:rsidRPr="00441CD3" w:rsidTr="009F305B">
        <w:tc>
          <w:tcPr>
            <w:tcW w:w="2340" w:type="dxa"/>
            <w:tcBorders>
              <w:top w:val="single" w:sz="4" w:space="0" w:color="000000"/>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 220</w:t>
            </w:r>
          </w:p>
        </w:tc>
        <w:tc>
          <w:tcPr>
            <w:tcW w:w="3240" w:type="dxa"/>
            <w:tcBorders>
              <w:top w:val="single" w:sz="4" w:space="0" w:color="000000"/>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top w:val="single" w:sz="4" w:space="0" w:color="000000"/>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Dec 2006</w:t>
            </w:r>
          </w:p>
        </w:tc>
        <w:tc>
          <w:tcPr>
            <w:tcW w:w="2160" w:type="dxa"/>
            <w:tcBorders>
              <w:top w:val="single" w:sz="4" w:space="0" w:color="000000"/>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C Arceneaux, S Madsen</w:t>
            </w:r>
          </w:p>
        </w:tc>
      </w:tr>
      <w:tr w:rsidR="004C2154" w:rsidRPr="00441CD3" w:rsidTr="009F305B">
        <w:tc>
          <w:tcPr>
            <w:tcW w:w="2340" w:type="dxa"/>
            <w:tcBorders>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 200 (TUI HL7 Generic Interface)</w:t>
            </w:r>
          </w:p>
        </w:tc>
        <w:tc>
          <w:tcPr>
            <w:tcW w:w="3240" w:type="dxa"/>
            <w:tcBorders>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October 2006</w:t>
            </w:r>
          </w:p>
        </w:tc>
        <w:tc>
          <w:tcPr>
            <w:tcW w:w="2160" w:type="dxa"/>
            <w:tcBorders>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C Arceneaux, D Rickard</w:t>
            </w:r>
          </w:p>
        </w:tc>
      </w:tr>
      <w:tr w:rsidR="004C2154" w:rsidRPr="00441CD3" w:rsidTr="009F305B">
        <w:tc>
          <w:tcPr>
            <w:tcW w:w="2340" w:type="dxa"/>
            <w:tcBorders>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 214 (Mismatched ID Notes)</w:t>
            </w:r>
          </w:p>
        </w:tc>
        <w:tc>
          <w:tcPr>
            <w:tcW w:w="3240" w:type="dxa"/>
            <w:tcBorders>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Sept 2006</w:t>
            </w:r>
          </w:p>
        </w:tc>
        <w:tc>
          <w:tcPr>
            <w:tcW w:w="2160" w:type="dxa"/>
            <w:tcBorders>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T Dawson, C Greening</w:t>
            </w:r>
          </w:p>
        </w:tc>
      </w:tr>
      <w:tr w:rsidR="004C2154" w:rsidRPr="00441CD3" w:rsidTr="009F305B">
        <w:tc>
          <w:tcPr>
            <w:tcW w:w="2340" w:type="dxa"/>
            <w:tcBorders>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 199</w:t>
            </w:r>
          </w:p>
        </w:tc>
        <w:tc>
          <w:tcPr>
            <w:tcW w:w="3240" w:type="dxa"/>
            <w:tcBorders>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May 2006</w:t>
            </w:r>
          </w:p>
        </w:tc>
        <w:tc>
          <w:tcPr>
            <w:tcW w:w="2160" w:type="dxa"/>
            <w:tcBorders>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T Dawson, C Greening</w:t>
            </w:r>
          </w:p>
        </w:tc>
      </w:tr>
      <w:tr w:rsidR="004C2154" w:rsidRPr="00441CD3" w:rsidTr="009F305B">
        <w:tc>
          <w:tcPr>
            <w:tcW w:w="2340" w:type="dxa"/>
            <w:tcBorders>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 189 (Expected Cosigner)</w:t>
            </w:r>
          </w:p>
        </w:tc>
        <w:tc>
          <w:tcPr>
            <w:tcW w:w="3240" w:type="dxa"/>
            <w:tcBorders>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March 2006</w:t>
            </w:r>
          </w:p>
        </w:tc>
        <w:tc>
          <w:tcPr>
            <w:tcW w:w="2160" w:type="dxa"/>
            <w:tcBorders>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T Dawson, C Greening</w:t>
            </w:r>
          </w:p>
        </w:tc>
      </w:tr>
      <w:tr w:rsidR="004C2154" w:rsidRPr="00441CD3" w:rsidTr="009F305B">
        <w:tc>
          <w:tcPr>
            <w:tcW w:w="2340" w:type="dxa"/>
            <w:tcBorders>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 191 (Disclosure of Adverse Event Note)</w:t>
            </w:r>
          </w:p>
        </w:tc>
        <w:tc>
          <w:tcPr>
            <w:tcW w:w="3240" w:type="dxa"/>
            <w:tcBorders>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May 2005</w:t>
            </w:r>
          </w:p>
        </w:tc>
        <w:tc>
          <w:tcPr>
            <w:tcW w:w="2160" w:type="dxa"/>
            <w:tcBorders>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C Arceneaux, G Smith</w:t>
            </w:r>
          </w:p>
        </w:tc>
      </w:tr>
      <w:tr w:rsidR="004C2154" w:rsidRPr="00441CD3" w:rsidTr="009F305B">
        <w:tc>
          <w:tcPr>
            <w:tcW w:w="2340" w:type="dxa"/>
            <w:tcBorders>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 182 (Medicine Conversion)</w:t>
            </w:r>
          </w:p>
        </w:tc>
        <w:tc>
          <w:tcPr>
            <w:tcW w:w="3240" w:type="dxa"/>
            <w:tcBorders>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June 2005</w:t>
            </w:r>
          </w:p>
        </w:tc>
        <w:tc>
          <w:tcPr>
            <w:tcW w:w="2160" w:type="dxa"/>
            <w:tcBorders>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C Arceneaux, G Smith</w:t>
            </w:r>
          </w:p>
        </w:tc>
      </w:tr>
      <w:tr w:rsidR="004C2154" w:rsidRPr="00441CD3" w:rsidTr="009F305B">
        <w:tc>
          <w:tcPr>
            <w:tcW w:w="2340" w:type="dxa"/>
            <w:tcBorders>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 173 (Unknown Addenda Cleanup)</w:t>
            </w:r>
          </w:p>
        </w:tc>
        <w:tc>
          <w:tcPr>
            <w:tcW w:w="3240" w:type="dxa"/>
            <w:tcBorders>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April 2005</w:t>
            </w:r>
          </w:p>
        </w:tc>
        <w:tc>
          <w:tcPr>
            <w:tcW w:w="2160" w:type="dxa"/>
            <w:tcBorders>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C Arceneaux, G Smith</w:t>
            </w:r>
          </w:p>
        </w:tc>
      </w:tr>
      <w:tr w:rsidR="004C2154" w:rsidRPr="00441CD3" w:rsidTr="009F305B">
        <w:tc>
          <w:tcPr>
            <w:tcW w:w="2340" w:type="dxa"/>
            <w:tcBorders>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 157 (Additional Signer Changes)</w:t>
            </w:r>
          </w:p>
        </w:tc>
        <w:tc>
          <w:tcPr>
            <w:tcW w:w="3240" w:type="dxa"/>
            <w:tcBorders>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March 2005</w:t>
            </w:r>
          </w:p>
        </w:tc>
        <w:tc>
          <w:tcPr>
            <w:tcW w:w="2160" w:type="dxa"/>
            <w:tcBorders>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C Arceneaux, G Smith</w:t>
            </w:r>
          </w:p>
        </w:tc>
      </w:tr>
      <w:tr w:rsidR="004C2154" w:rsidRPr="00441CD3" w:rsidTr="009F305B">
        <w:tc>
          <w:tcPr>
            <w:tcW w:w="2340" w:type="dxa"/>
            <w:tcBorders>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Patches 174 &amp; 177 (Blank Note)</w:t>
            </w:r>
          </w:p>
        </w:tc>
        <w:tc>
          <w:tcPr>
            <w:tcW w:w="3240" w:type="dxa"/>
            <w:tcBorders>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Nov 2004</w:t>
            </w:r>
          </w:p>
        </w:tc>
        <w:tc>
          <w:tcPr>
            <w:tcW w:w="2160" w:type="dxa"/>
            <w:tcBorders>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C Arceneaux, G Smith</w:t>
            </w:r>
          </w:p>
        </w:tc>
      </w:tr>
      <w:tr w:rsidR="004C2154" w:rsidRPr="00441CD3" w:rsidTr="009F305B">
        <w:tc>
          <w:tcPr>
            <w:tcW w:w="2340" w:type="dxa"/>
            <w:tcBorders>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 171 (SCI Document Definitions)</w:t>
            </w:r>
          </w:p>
        </w:tc>
        <w:tc>
          <w:tcPr>
            <w:tcW w:w="3240" w:type="dxa"/>
            <w:tcBorders>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February 2005</w:t>
            </w:r>
          </w:p>
        </w:tc>
        <w:tc>
          <w:tcPr>
            <w:tcW w:w="2160" w:type="dxa"/>
            <w:tcBorders>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C Arceneaux, G Smith</w:t>
            </w:r>
          </w:p>
        </w:tc>
      </w:tr>
      <w:tr w:rsidR="004C2154" w:rsidRPr="00441CD3" w:rsidTr="009F305B">
        <w:tc>
          <w:tcPr>
            <w:tcW w:w="2340" w:type="dxa"/>
            <w:tcBorders>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192-352 applied (Patient Privacy Document Scrubbing)</w:t>
            </w:r>
          </w:p>
        </w:tc>
        <w:tc>
          <w:tcPr>
            <w:tcW w:w="3240" w:type="dxa"/>
            <w:tcBorders>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Dec 2004</w:t>
            </w:r>
          </w:p>
        </w:tc>
        <w:tc>
          <w:tcPr>
            <w:tcW w:w="2160" w:type="dxa"/>
            <w:tcBorders>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C Arceneaux &amp; S Wellman, P Landy</w:t>
            </w:r>
          </w:p>
        </w:tc>
      </w:tr>
      <w:tr w:rsidR="004C2154" w:rsidRPr="00441CD3" w:rsidTr="009F305B">
        <w:tc>
          <w:tcPr>
            <w:tcW w:w="2340" w:type="dxa"/>
            <w:tcBorders>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 xml:space="preserve">Patch 169 (C &amp; P Document </w:t>
            </w:r>
            <w:r w:rsidRPr="00441CD3">
              <w:rPr>
                <w:rFonts w:ascii="Arial" w:hAnsi="Arial" w:cs="Arial"/>
                <w:sz w:val="22"/>
                <w:szCs w:val="22"/>
              </w:rPr>
              <w:lastRenderedPageBreak/>
              <w:t>Definitions)</w:t>
            </w:r>
          </w:p>
        </w:tc>
        <w:tc>
          <w:tcPr>
            <w:tcW w:w="3240" w:type="dxa"/>
            <w:tcBorders>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Dec2 004</w:t>
            </w:r>
          </w:p>
        </w:tc>
        <w:tc>
          <w:tcPr>
            <w:tcW w:w="2160" w:type="dxa"/>
            <w:tcBorders>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C Arceneaux, G Smith</w:t>
            </w:r>
          </w:p>
        </w:tc>
      </w:tr>
      <w:tr w:rsidR="004C2154" w:rsidRPr="00441CD3" w:rsidTr="009F305B">
        <w:tc>
          <w:tcPr>
            <w:tcW w:w="2340" w:type="dxa"/>
            <w:tcBorders>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lastRenderedPageBreak/>
              <w:t>Patch 177 (Missing Text)</w:t>
            </w:r>
          </w:p>
        </w:tc>
        <w:tc>
          <w:tcPr>
            <w:tcW w:w="3240" w:type="dxa"/>
            <w:tcBorders>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October 2004</w:t>
            </w:r>
          </w:p>
        </w:tc>
        <w:tc>
          <w:tcPr>
            <w:tcW w:w="2160" w:type="dxa"/>
            <w:tcBorders>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p>
        </w:tc>
      </w:tr>
      <w:tr w:rsidR="004C2154" w:rsidRPr="00441CD3" w:rsidTr="009F305B">
        <w:tc>
          <w:tcPr>
            <w:tcW w:w="2340" w:type="dxa"/>
            <w:tcBorders>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 185 (Reassign Report)</w:t>
            </w:r>
          </w:p>
        </w:tc>
        <w:tc>
          <w:tcPr>
            <w:tcW w:w="3240" w:type="dxa"/>
            <w:tcBorders>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August 2004</w:t>
            </w:r>
          </w:p>
        </w:tc>
        <w:tc>
          <w:tcPr>
            <w:tcW w:w="2160" w:type="dxa"/>
            <w:tcBorders>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p>
        </w:tc>
      </w:tr>
      <w:tr w:rsidR="004C2154" w:rsidRPr="00441CD3" w:rsidTr="009F305B">
        <w:tc>
          <w:tcPr>
            <w:tcW w:w="2340" w:type="dxa"/>
            <w:tcBorders>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 112 (Surgery)</w:t>
            </w:r>
          </w:p>
        </w:tc>
        <w:tc>
          <w:tcPr>
            <w:tcW w:w="3240" w:type="dxa"/>
            <w:tcBorders>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February 2004</w:t>
            </w:r>
          </w:p>
        </w:tc>
        <w:tc>
          <w:tcPr>
            <w:tcW w:w="2160" w:type="dxa"/>
            <w:tcBorders>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p>
        </w:tc>
      </w:tr>
      <w:tr w:rsidR="004C2154" w:rsidRPr="00441CD3" w:rsidTr="009F305B">
        <w:trPr>
          <w:cantSplit/>
        </w:trPr>
        <w:tc>
          <w:tcPr>
            <w:tcW w:w="2340" w:type="dxa"/>
            <w:tcBorders>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 113 (Multidivision)</w:t>
            </w:r>
          </w:p>
        </w:tc>
        <w:tc>
          <w:tcPr>
            <w:tcW w:w="3240" w:type="dxa"/>
            <w:tcBorders>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February 2004</w:t>
            </w:r>
          </w:p>
        </w:tc>
        <w:tc>
          <w:tcPr>
            <w:tcW w:w="2160" w:type="dxa"/>
            <w:tcBorders>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p>
        </w:tc>
      </w:tr>
      <w:tr w:rsidR="004C2154" w:rsidRPr="00441CD3" w:rsidTr="009F305B">
        <w:trPr>
          <w:cantSplit/>
        </w:trPr>
        <w:tc>
          <w:tcPr>
            <w:tcW w:w="2340" w:type="dxa"/>
            <w:tcBorders>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 159 (WRIISC)</w:t>
            </w:r>
          </w:p>
        </w:tc>
        <w:tc>
          <w:tcPr>
            <w:tcW w:w="3240" w:type="dxa"/>
            <w:tcBorders>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October 2003</w:t>
            </w:r>
          </w:p>
        </w:tc>
        <w:tc>
          <w:tcPr>
            <w:tcW w:w="2160" w:type="dxa"/>
            <w:tcBorders>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p>
        </w:tc>
      </w:tr>
      <w:tr w:rsidR="004C2154" w:rsidRPr="00441CD3" w:rsidTr="009F305B">
        <w:trPr>
          <w:cantSplit/>
        </w:trPr>
        <w:tc>
          <w:tcPr>
            <w:tcW w:w="2340" w:type="dxa"/>
            <w:tcBorders>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 165 (Patient Record Flags)</w:t>
            </w:r>
          </w:p>
        </w:tc>
        <w:tc>
          <w:tcPr>
            <w:tcW w:w="3240" w:type="dxa"/>
            <w:tcBorders>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Sept 2003</w:t>
            </w:r>
          </w:p>
        </w:tc>
        <w:tc>
          <w:tcPr>
            <w:tcW w:w="2160" w:type="dxa"/>
            <w:tcBorders>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p>
        </w:tc>
      </w:tr>
      <w:tr w:rsidR="004C2154" w:rsidRPr="00441CD3" w:rsidTr="009F305B">
        <w:trPr>
          <w:cantSplit/>
        </w:trPr>
        <w:tc>
          <w:tcPr>
            <w:tcW w:w="2340" w:type="dxa"/>
            <w:tcBorders>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 137 (Anatomic Pathology)</w:t>
            </w:r>
          </w:p>
        </w:tc>
        <w:tc>
          <w:tcPr>
            <w:tcW w:w="3240" w:type="dxa"/>
            <w:tcBorders>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June 2003</w:t>
            </w:r>
          </w:p>
        </w:tc>
        <w:tc>
          <w:tcPr>
            <w:tcW w:w="2160" w:type="dxa"/>
            <w:tcBorders>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p>
        </w:tc>
      </w:tr>
      <w:tr w:rsidR="004C2154" w:rsidRPr="00441CD3" w:rsidTr="009F305B">
        <w:trPr>
          <w:cantSplit/>
        </w:trPr>
        <w:tc>
          <w:tcPr>
            <w:tcW w:w="2340" w:type="dxa"/>
            <w:tcBorders>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 158 (Alert Tools)</w:t>
            </w:r>
          </w:p>
        </w:tc>
        <w:tc>
          <w:tcPr>
            <w:tcW w:w="3240" w:type="dxa"/>
            <w:tcBorders>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June 2003</w:t>
            </w:r>
          </w:p>
        </w:tc>
        <w:tc>
          <w:tcPr>
            <w:tcW w:w="2160" w:type="dxa"/>
            <w:tcBorders>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p>
        </w:tc>
      </w:tr>
      <w:tr w:rsidR="004C2154" w:rsidRPr="00441CD3" w:rsidTr="009F305B">
        <w:trPr>
          <w:cantSplit/>
        </w:trPr>
        <w:tc>
          <w:tcPr>
            <w:tcW w:w="2340" w:type="dxa"/>
            <w:tcBorders>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 109 (Clinical Procedures)</w:t>
            </w:r>
          </w:p>
        </w:tc>
        <w:tc>
          <w:tcPr>
            <w:tcW w:w="3240" w:type="dxa"/>
            <w:tcBorders>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June 2002</w:t>
            </w:r>
          </w:p>
        </w:tc>
        <w:tc>
          <w:tcPr>
            <w:tcW w:w="2160" w:type="dxa"/>
            <w:tcBorders>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p>
        </w:tc>
      </w:tr>
      <w:tr w:rsidR="004C2154" w:rsidRPr="00441CD3" w:rsidTr="009F305B">
        <w:tc>
          <w:tcPr>
            <w:tcW w:w="2340" w:type="dxa"/>
            <w:tcBorders>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Patches 61, 95, 100 &amp; 105</w:t>
            </w:r>
          </w:p>
        </w:tc>
        <w:tc>
          <w:tcPr>
            <w:tcW w:w="3240" w:type="dxa"/>
            <w:tcBorders>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April 2001</w:t>
            </w:r>
          </w:p>
        </w:tc>
        <w:tc>
          <w:tcPr>
            <w:tcW w:w="2160" w:type="dxa"/>
            <w:tcBorders>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p>
        </w:tc>
      </w:tr>
      <w:tr w:rsidR="004C2154" w:rsidRPr="00441CD3" w:rsidTr="009F305B">
        <w:tc>
          <w:tcPr>
            <w:tcW w:w="2340" w:type="dxa"/>
            <w:tcBorders>
              <w:top w:val="single" w:sz="4" w:space="0" w:color="000000"/>
              <w:left w:val="single" w:sz="4" w:space="0" w:color="000000"/>
              <w:bottom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Originally released</w:t>
            </w:r>
          </w:p>
        </w:tc>
        <w:tc>
          <w:tcPr>
            <w:tcW w:w="3240" w:type="dxa"/>
            <w:tcBorders>
              <w:top w:val="single" w:sz="4" w:space="0" w:color="000000"/>
              <w:left w:val="single" w:sz="4" w:space="0" w:color="000000"/>
              <w:bottom w:val="single" w:sz="4" w:space="0" w:color="000000"/>
            </w:tcBorders>
          </w:tcPr>
          <w:p w:rsidR="004C2154" w:rsidRPr="00441CD3" w:rsidRDefault="004C2154" w:rsidP="00B71EBC">
            <w:pPr>
              <w:pStyle w:val="TableEntry"/>
              <w:rPr>
                <w:rFonts w:ascii="Arial" w:hAnsi="Arial" w:cs="Arial"/>
                <w:sz w:val="22"/>
                <w:szCs w:val="22"/>
              </w:rPr>
            </w:pPr>
          </w:p>
        </w:tc>
        <w:tc>
          <w:tcPr>
            <w:tcW w:w="1620" w:type="dxa"/>
            <w:tcBorders>
              <w:top w:val="single" w:sz="4" w:space="0" w:color="000000"/>
              <w:left w:val="single" w:sz="4" w:space="0" w:color="000000"/>
              <w:bottom w:val="single" w:sz="4" w:space="0" w:color="000000"/>
              <w:right w:val="single" w:sz="4" w:space="0" w:color="000000"/>
            </w:tcBorders>
          </w:tcPr>
          <w:p w:rsidR="004C2154" w:rsidRPr="00441CD3" w:rsidRDefault="004C2154" w:rsidP="00B71EBC">
            <w:pPr>
              <w:pStyle w:val="TableEntry"/>
              <w:rPr>
                <w:rFonts w:ascii="Arial" w:hAnsi="Arial" w:cs="Arial"/>
                <w:sz w:val="22"/>
                <w:szCs w:val="22"/>
              </w:rPr>
            </w:pPr>
            <w:r w:rsidRPr="00441CD3">
              <w:rPr>
                <w:rFonts w:ascii="Arial" w:hAnsi="Arial" w:cs="Arial"/>
                <w:sz w:val="22"/>
                <w:szCs w:val="22"/>
              </w:rPr>
              <w:t>July 1997</w:t>
            </w:r>
          </w:p>
        </w:tc>
        <w:tc>
          <w:tcPr>
            <w:tcW w:w="2160" w:type="dxa"/>
            <w:tcBorders>
              <w:top w:val="single" w:sz="4" w:space="0" w:color="000000"/>
              <w:left w:val="single" w:sz="4" w:space="0" w:color="000000"/>
              <w:bottom w:val="single" w:sz="4" w:space="0" w:color="000000"/>
              <w:right w:val="single" w:sz="4" w:space="0" w:color="000000"/>
            </w:tcBorders>
          </w:tcPr>
          <w:p w:rsidR="004C2154" w:rsidRPr="00441CD3" w:rsidRDefault="004C2154" w:rsidP="001F0CA0">
            <w:pPr>
              <w:pStyle w:val="TableEntry"/>
              <w:rPr>
                <w:rFonts w:ascii="Arial" w:hAnsi="Arial" w:cs="Arial"/>
                <w:sz w:val="22"/>
                <w:szCs w:val="22"/>
              </w:rPr>
            </w:pPr>
            <w:r w:rsidRPr="00441CD3">
              <w:rPr>
                <w:rFonts w:ascii="Arial" w:hAnsi="Arial" w:cs="Arial"/>
                <w:sz w:val="22"/>
                <w:szCs w:val="22"/>
              </w:rPr>
              <w:t>J Green, J Russell</w:t>
            </w:r>
          </w:p>
        </w:tc>
      </w:tr>
    </w:tbl>
    <w:p w:rsidR="00E17CCE" w:rsidRPr="00441CD3" w:rsidRDefault="00E17CCE" w:rsidP="00F16AE2"/>
    <w:p w:rsidR="00750D83" w:rsidRPr="00441CD3" w:rsidRDefault="00E17CCE" w:rsidP="00585980">
      <w:pPr>
        <w:pStyle w:val="Heading1"/>
      </w:pPr>
      <w:r w:rsidRPr="00441CD3">
        <w:br w:type="page"/>
      </w:r>
    </w:p>
    <w:p w:rsidR="00750D83" w:rsidRPr="00441CD3" w:rsidRDefault="00750D83" w:rsidP="001D53FC">
      <w:pPr>
        <w:jc w:val="center"/>
        <w:rPr>
          <w:rFonts w:ascii="Arial" w:hAnsi="Arial" w:cs="Arial"/>
          <w:b/>
          <w:sz w:val="32"/>
          <w:szCs w:val="32"/>
        </w:rPr>
      </w:pPr>
      <w:r w:rsidRPr="00441CD3">
        <w:rPr>
          <w:sz w:val="32"/>
          <w:szCs w:val="32"/>
        </w:rPr>
        <w:tab/>
      </w:r>
      <w:r w:rsidRPr="00441CD3">
        <w:rPr>
          <w:sz w:val="32"/>
          <w:szCs w:val="32"/>
        </w:rPr>
        <w:tab/>
      </w:r>
      <w:r w:rsidRPr="00441CD3">
        <w:rPr>
          <w:rFonts w:ascii="Arial" w:hAnsi="Arial" w:cs="Arial"/>
          <w:b/>
          <w:sz w:val="32"/>
          <w:szCs w:val="32"/>
        </w:rPr>
        <w:t xml:space="preserve">Table of </w:t>
      </w:r>
      <w:r w:rsidRPr="00441CD3">
        <w:rPr>
          <w:rStyle w:val="WW8Num21z1"/>
          <w:rFonts w:ascii="Arial" w:hAnsi="Arial" w:cs="Arial"/>
          <w:b/>
          <w:sz w:val="32"/>
          <w:szCs w:val="32"/>
        </w:rPr>
        <w:t>Contents</w:t>
      </w:r>
    </w:p>
    <w:p w:rsidR="006A03BF" w:rsidRPr="00441CD3" w:rsidRDefault="006A03BF" w:rsidP="001F0CA0"/>
    <w:p w:rsidR="001D53FC" w:rsidRPr="00441CD3" w:rsidRDefault="001D53FC" w:rsidP="001F0CA0">
      <w:pPr>
        <w:sectPr w:rsidR="001D53FC" w:rsidRPr="00441CD3" w:rsidSect="001D53FC">
          <w:footerReference w:type="even" r:id="rId15"/>
          <w:footerReference w:type="default" r:id="rId16"/>
          <w:footerReference w:type="first" r:id="rId17"/>
          <w:footnotePr>
            <w:pos w:val="beneathText"/>
          </w:footnotePr>
          <w:pgSz w:w="12240" w:h="15840"/>
          <w:pgMar w:top="1440" w:right="1440" w:bottom="1440" w:left="1440" w:header="720" w:footer="634" w:gutter="0"/>
          <w:pgNumType w:fmt="lowerRoman"/>
          <w:cols w:space="720"/>
          <w:titlePg/>
          <w:docGrid w:linePitch="360"/>
        </w:sectPr>
      </w:pPr>
    </w:p>
    <w:p w:rsidR="00FC6EED" w:rsidRPr="00441CD3" w:rsidRDefault="00C85568">
      <w:pPr>
        <w:pStyle w:val="TOC1"/>
        <w:tabs>
          <w:tab w:val="right" w:leader="dot" w:pos="9350"/>
        </w:tabs>
        <w:rPr>
          <w:rFonts w:ascii="Calibri" w:hAnsi="Calibri"/>
          <w:bCs w:val="0"/>
          <w:iCs w:val="0"/>
          <w:noProof/>
          <w:sz w:val="22"/>
          <w:szCs w:val="22"/>
          <w:lang w:eastAsia="en-US"/>
        </w:rPr>
      </w:pPr>
      <w:r w:rsidRPr="00441CD3">
        <w:lastRenderedPageBreak/>
        <w:fldChar w:fldCharType="begin"/>
      </w:r>
      <w:r w:rsidRPr="00441CD3">
        <w:instrText xml:space="preserve"> TOC \o "1-3" \h \z \u </w:instrText>
      </w:r>
      <w:r w:rsidRPr="00441CD3">
        <w:fldChar w:fldCharType="separate"/>
      </w:r>
      <w:hyperlink w:anchor="_Toc487032585" w:history="1">
        <w:r w:rsidR="00FC6EED" w:rsidRPr="00441CD3">
          <w:rPr>
            <w:rStyle w:val="Hyperlink"/>
            <w:noProof/>
          </w:rPr>
          <w:t>Revision History</w:t>
        </w:r>
        <w:r w:rsidR="00FC6EED" w:rsidRPr="00441CD3">
          <w:rPr>
            <w:noProof/>
            <w:webHidden/>
          </w:rPr>
          <w:tab/>
        </w:r>
        <w:r w:rsidR="00FC6EED" w:rsidRPr="00441CD3">
          <w:rPr>
            <w:noProof/>
            <w:webHidden/>
          </w:rPr>
          <w:fldChar w:fldCharType="begin"/>
        </w:r>
        <w:r w:rsidR="00FC6EED" w:rsidRPr="00441CD3">
          <w:rPr>
            <w:noProof/>
            <w:webHidden/>
          </w:rPr>
          <w:instrText xml:space="preserve"> PAGEREF _Toc487032585 \h </w:instrText>
        </w:r>
        <w:r w:rsidR="00FC6EED" w:rsidRPr="00441CD3">
          <w:rPr>
            <w:noProof/>
            <w:webHidden/>
          </w:rPr>
        </w:r>
        <w:r w:rsidR="00FC6EED" w:rsidRPr="00441CD3">
          <w:rPr>
            <w:noProof/>
            <w:webHidden/>
          </w:rPr>
          <w:fldChar w:fldCharType="separate"/>
        </w:r>
        <w:r w:rsidR="00CF3730" w:rsidRPr="00441CD3">
          <w:rPr>
            <w:noProof/>
            <w:webHidden/>
          </w:rPr>
          <w:t>ii</w:t>
        </w:r>
        <w:r w:rsidR="00FC6EED" w:rsidRPr="00441CD3">
          <w:rPr>
            <w:noProof/>
            <w:webHidden/>
          </w:rPr>
          <w:fldChar w:fldCharType="end"/>
        </w:r>
      </w:hyperlink>
    </w:p>
    <w:p w:rsidR="00FC6EED" w:rsidRPr="00441CD3" w:rsidRDefault="00FC6EED">
      <w:pPr>
        <w:pStyle w:val="TOC1"/>
        <w:tabs>
          <w:tab w:val="right" w:leader="dot" w:pos="9350"/>
        </w:tabs>
        <w:rPr>
          <w:rFonts w:ascii="Calibri" w:hAnsi="Calibri"/>
          <w:bCs w:val="0"/>
          <w:iCs w:val="0"/>
          <w:noProof/>
          <w:sz w:val="22"/>
          <w:szCs w:val="22"/>
          <w:lang w:eastAsia="en-US"/>
        </w:rPr>
      </w:pPr>
      <w:hyperlink w:anchor="_Toc487032586" w:history="1">
        <w:r w:rsidRPr="00441CD3">
          <w:rPr>
            <w:rStyle w:val="Hyperlink"/>
            <w:noProof/>
          </w:rPr>
          <w:t>Chapter 1: Introduction to TIU</w:t>
        </w:r>
        <w:r w:rsidRPr="00441CD3">
          <w:rPr>
            <w:noProof/>
            <w:webHidden/>
          </w:rPr>
          <w:tab/>
        </w:r>
        <w:r w:rsidRPr="00441CD3">
          <w:rPr>
            <w:noProof/>
            <w:webHidden/>
          </w:rPr>
          <w:fldChar w:fldCharType="begin"/>
        </w:r>
        <w:r w:rsidRPr="00441CD3">
          <w:rPr>
            <w:noProof/>
            <w:webHidden/>
          </w:rPr>
          <w:instrText xml:space="preserve"> PAGEREF _Toc487032586 \h </w:instrText>
        </w:r>
        <w:r w:rsidRPr="00441CD3">
          <w:rPr>
            <w:noProof/>
            <w:webHidden/>
          </w:rPr>
        </w:r>
        <w:r w:rsidRPr="00441CD3">
          <w:rPr>
            <w:noProof/>
            <w:webHidden/>
          </w:rPr>
          <w:fldChar w:fldCharType="separate"/>
        </w:r>
        <w:r w:rsidR="00CF3730" w:rsidRPr="00441CD3">
          <w:rPr>
            <w:noProof/>
            <w:webHidden/>
          </w:rPr>
          <w:t>1</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587" w:history="1">
        <w:r w:rsidRPr="00441CD3">
          <w:rPr>
            <w:rStyle w:val="Hyperlink"/>
            <w:noProof/>
          </w:rPr>
          <w:t>Purpose of Text Integration Utilities</w:t>
        </w:r>
        <w:r w:rsidRPr="00441CD3">
          <w:rPr>
            <w:noProof/>
            <w:webHidden/>
          </w:rPr>
          <w:tab/>
        </w:r>
        <w:r w:rsidRPr="00441CD3">
          <w:rPr>
            <w:noProof/>
            <w:webHidden/>
          </w:rPr>
          <w:fldChar w:fldCharType="begin"/>
        </w:r>
        <w:r w:rsidRPr="00441CD3">
          <w:rPr>
            <w:noProof/>
            <w:webHidden/>
          </w:rPr>
          <w:instrText xml:space="preserve"> PAGEREF _Toc487032587 \h </w:instrText>
        </w:r>
        <w:r w:rsidRPr="00441CD3">
          <w:rPr>
            <w:noProof/>
            <w:webHidden/>
          </w:rPr>
        </w:r>
        <w:r w:rsidRPr="00441CD3">
          <w:rPr>
            <w:noProof/>
            <w:webHidden/>
          </w:rPr>
          <w:fldChar w:fldCharType="separate"/>
        </w:r>
        <w:r w:rsidR="00CF3730" w:rsidRPr="00441CD3">
          <w:rPr>
            <w:noProof/>
            <w:webHidden/>
          </w:rPr>
          <w:t>1</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588" w:history="1">
        <w:r w:rsidRPr="00441CD3">
          <w:rPr>
            <w:rStyle w:val="Hyperlink"/>
            <w:noProof/>
          </w:rPr>
          <w:t>Benefits</w:t>
        </w:r>
        <w:r w:rsidRPr="00441CD3">
          <w:rPr>
            <w:noProof/>
            <w:webHidden/>
          </w:rPr>
          <w:tab/>
        </w:r>
        <w:r w:rsidRPr="00441CD3">
          <w:rPr>
            <w:noProof/>
            <w:webHidden/>
          </w:rPr>
          <w:fldChar w:fldCharType="begin"/>
        </w:r>
        <w:r w:rsidRPr="00441CD3">
          <w:rPr>
            <w:noProof/>
            <w:webHidden/>
          </w:rPr>
          <w:instrText xml:space="preserve"> PAGEREF _Toc487032588 \h </w:instrText>
        </w:r>
        <w:r w:rsidRPr="00441CD3">
          <w:rPr>
            <w:noProof/>
            <w:webHidden/>
          </w:rPr>
        </w:r>
        <w:r w:rsidRPr="00441CD3">
          <w:rPr>
            <w:noProof/>
            <w:webHidden/>
          </w:rPr>
          <w:fldChar w:fldCharType="separate"/>
        </w:r>
        <w:r w:rsidR="00CF3730" w:rsidRPr="00441CD3">
          <w:rPr>
            <w:noProof/>
            <w:webHidden/>
          </w:rPr>
          <w:t>1</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589" w:history="1">
        <w:r w:rsidRPr="00441CD3">
          <w:rPr>
            <w:rStyle w:val="Hyperlink"/>
            <w:noProof/>
          </w:rPr>
          <w:t>Recent Patches</w:t>
        </w:r>
        <w:r w:rsidRPr="00441CD3">
          <w:rPr>
            <w:noProof/>
            <w:webHidden/>
          </w:rPr>
          <w:tab/>
        </w:r>
        <w:r w:rsidRPr="00441CD3">
          <w:rPr>
            <w:noProof/>
            <w:webHidden/>
          </w:rPr>
          <w:fldChar w:fldCharType="begin"/>
        </w:r>
        <w:r w:rsidRPr="00441CD3">
          <w:rPr>
            <w:noProof/>
            <w:webHidden/>
          </w:rPr>
          <w:instrText xml:space="preserve"> PAGEREF _Toc487032589 \h </w:instrText>
        </w:r>
        <w:r w:rsidRPr="00441CD3">
          <w:rPr>
            <w:noProof/>
            <w:webHidden/>
          </w:rPr>
        </w:r>
        <w:r w:rsidRPr="00441CD3">
          <w:rPr>
            <w:noProof/>
            <w:webHidden/>
          </w:rPr>
          <w:fldChar w:fldCharType="separate"/>
        </w:r>
        <w:r w:rsidR="00CF3730" w:rsidRPr="00441CD3">
          <w:rPr>
            <w:noProof/>
            <w:webHidden/>
          </w:rPr>
          <w:t>2</w:t>
        </w:r>
        <w:r w:rsidRPr="00441CD3">
          <w:rPr>
            <w:noProof/>
            <w:webHidden/>
          </w:rPr>
          <w:fldChar w:fldCharType="end"/>
        </w:r>
      </w:hyperlink>
    </w:p>
    <w:p w:rsidR="00FC6EED" w:rsidRPr="00441CD3" w:rsidRDefault="00FC6EED">
      <w:pPr>
        <w:pStyle w:val="TOC1"/>
        <w:tabs>
          <w:tab w:val="right" w:leader="dot" w:pos="9350"/>
        </w:tabs>
        <w:rPr>
          <w:rFonts w:ascii="Calibri" w:hAnsi="Calibri"/>
          <w:bCs w:val="0"/>
          <w:iCs w:val="0"/>
          <w:noProof/>
          <w:sz w:val="22"/>
          <w:szCs w:val="22"/>
          <w:lang w:eastAsia="en-US"/>
        </w:rPr>
      </w:pPr>
      <w:hyperlink w:anchor="_Toc487032590" w:history="1">
        <w:r w:rsidRPr="00441CD3">
          <w:rPr>
            <w:rStyle w:val="Hyperlink"/>
            <w:noProof/>
          </w:rPr>
          <w:t>Chapter 2: Orientation</w:t>
        </w:r>
        <w:r w:rsidRPr="00441CD3">
          <w:rPr>
            <w:noProof/>
            <w:webHidden/>
          </w:rPr>
          <w:tab/>
        </w:r>
        <w:r w:rsidRPr="00441CD3">
          <w:rPr>
            <w:noProof/>
            <w:webHidden/>
          </w:rPr>
          <w:fldChar w:fldCharType="begin"/>
        </w:r>
        <w:r w:rsidRPr="00441CD3">
          <w:rPr>
            <w:noProof/>
            <w:webHidden/>
          </w:rPr>
          <w:instrText xml:space="preserve"> PAGEREF _Toc487032590 \h </w:instrText>
        </w:r>
        <w:r w:rsidRPr="00441CD3">
          <w:rPr>
            <w:noProof/>
            <w:webHidden/>
          </w:rPr>
        </w:r>
        <w:r w:rsidRPr="00441CD3">
          <w:rPr>
            <w:noProof/>
            <w:webHidden/>
          </w:rPr>
          <w:fldChar w:fldCharType="separate"/>
        </w:r>
        <w:r w:rsidR="00CF3730" w:rsidRPr="00441CD3">
          <w:rPr>
            <w:noProof/>
            <w:webHidden/>
          </w:rPr>
          <w:t>7</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591" w:history="1">
        <w:r w:rsidRPr="00441CD3">
          <w:rPr>
            <w:rStyle w:val="Hyperlink"/>
            <w:noProof/>
          </w:rPr>
          <w:t>Manual organization</w:t>
        </w:r>
        <w:r w:rsidRPr="00441CD3">
          <w:rPr>
            <w:noProof/>
            <w:webHidden/>
          </w:rPr>
          <w:tab/>
        </w:r>
        <w:r w:rsidRPr="00441CD3">
          <w:rPr>
            <w:noProof/>
            <w:webHidden/>
          </w:rPr>
          <w:fldChar w:fldCharType="begin"/>
        </w:r>
        <w:r w:rsidRPr="00441CD3">
          <w:rPr>
            <w:noProof/>
            <w:webHidden/>
          </w:rPr>
          <w:instrText xml:space="preserve"> PAGEREF _Toc487032591 \h </w:instrText>
        </w:r>
        <w:r w:rsidRPr="00441CD3">
          <w:rPr>
            <w:noProof/>
            <w:webHidden/>
          </w:rPr>
        </w:r>
        <w:r w:rsidRPr="00441CD3">
          <w:rPr>
            <w:noProof/>
            <w:webHidden/>
          </w:rPr>
          <w:fldChar w:fldCharType="separate"/>
        </w:r>
        <w:r w:rsidR="00CF3730" w:rsidRPr="00441CD3">
          <w:rPr>
            <w:noProof/>
            <w:webHidden/>
          </w:rPr>
          <w:t>7</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592" w:history="1">
        <w:r w:rsidRPr="00441CD3">
          <w:rPr>
            <w:rStyle w:val="Hyperlink"/>
            <w:noProof/>
          </w:rPr>
          <w:t>Online documentation: Intranet</w:t>
        </w:r>
        <w:r w:rsidRPr="00441CD3">
          <w:rPr>
            <w:noProof/>
            <w:webHidden/>
          </w:rPr>
          <w:tab/>
        </w:r>
        <w:r w:rsidRPr="00441CD3">
          <w:rPr>
            <w:noProof/>
            <w:webHidden/>
          </w:rPr>
          <w:fldChar w:fldCharType="begin"/>
        </w:r>
        <w:r w:rsidRPr="00441CD3">
          <w:rPr>
            <w:noProof/>
            <w:webHidden/>
          </w:rPr>
          <w:instrText xml:space="preserve"> PAGEREF _Toc487032592 \h </w:instrText>
        </w:r>
        <w:r w:rsidRPr="00441CD3">
          <w:rPr>
            <w:noProof/>
            <w:webHidden/>
          </w:rPr>
        </w:r>
        <w:r w:rsidRPr="00441CD3">
          <w:rPr>
            <w:noProof/>
            <w:webHidden/>
          </w:rPr>
          <w:fldChar w:fldCharType="separate"/>
        </w:r>
        <w:r w:rsidR="00CF3730" w:rsidRPr="00441CD3">
          <w:rPr>
            <w:noProof/>
            <w:webHidden/>
          </w:rPr>
          <w:t>7</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593" w:history="1">
        <w:r w:rsidRPr="00441CD3">
          <w:rPr>
            <w:rStyle w:val="Hyperlink"/>
            <w:noProof/>
          </w:rPr>
          <w:t>Special Instructions for the new VISTA Computer User</w:t>
        </w:r>
        <w:r w:rsidRPr="00441CD3">
          <w:rPr>
            <w:noProof/>
            <w:webHidden/>
          </w:rPr>
          <w:tab/>
        </w:r>
        <w:r w:rsidRPr="00441CD3">
          <w:rPr>
            <w:noProof/>
            <w:webHidden/>
          </w:rPr>
          <w:fldChar w:fldCharType="begin"/>
        </w:r>
        <w:r w:rsidRPr="00441CD3">
          <w:rPr>
            <w:noProof/>
            <w:webHidden/>
          </w:rPr>
          <w:instrText xml:space="preserve"> PAGEREF _Toc487032593 \h </w:instrText>
        </w:r>
        <w:r w:rsidRPr="00441CD3">
          <w:rPr>
            <w:noProof/>
            <w:webHidden/>
          </w:rPr>
        </w:r>
        <w:r w:rsidRPr="00441CD3">
          <w:rPr>
            <w:noProof/>
            <w:webHidden/>
          </w:rPr>
          <w:fldChar w:fldCharType="separate"/>
        </w:r>
        <w:r w:rsidR="00CF3730" w:rsidRPr="00441CD3">
          <w:rPr>
            <w:noProof/>
            <w:webHidden/>
          </w:rPr>
          <w:t>8</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594" w:history="1">
        <w:r w:rsidRPr="00441CD3">
          <w:rPr>
            <w:rStyle w:val="Hyperlink"/>
            <w:noProof/>
          </w:rPr>
          <w:t>Graphic Conventions Used in This Manual</w:t>
        </w:r>
        <w:r w:rsidRPr="00441CD3">
          <w:rPr>
            <w:noProof/>
            <w:webHidden/>
          </w:rPr>
          <w:tab/>
        </w:r>
        <w:r w:rsidRPr="00441CD3">
          <w:rPr>
            <w:noProof/>
            <w:webHidden/>
          </w:rPr>
          <w:fldChar w:fldCharType="begin"/>
        </w:r>
        <w:r w:rsidRPr="00441CD3">
          <w:rPr>
            <w:noProof/>
            <w:webHidden/>
          </w:rPr>
          <w:instrText xml:space="preserve"> PAGEREF _Toc487032594 \h </w:instrText>
        </w:r>
        <w:r w:rsidRPr="00441CD3">
          <w:rPr>
            <w:noProof/>
            <w:webHidden/>
          </w:rPr>
        </w:r>
        <w:r w:rsidRPr="00441CD3">
          <w:rPr>
            <w:noProof/>
            <w:webHidden/>
          </w:rPr>
          <w:fldChar w:fldCharType="separate"/>
        </w:r>
        <w:r w:rsidR="00CF3730" w:rsidRPr="00441CD3">
          <w:rPr>
            <w:noProof/>
            <w:webHidden/>
          </w:rPr>
          <w:t>8</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595" w:history="1">
        <w:r w:rsidRPr="00441CD3">
          <w:rPr>
            <w:rStyle w:val="Hyperlink"/>
            <w:noProof/>
          </w:rPr>
          <w:t>TIU and VistA Conventions</w:t>
        </w:r>
        <w:r w:rsidRPr="00441CD3">
          <w:rPr>
            <w:noProof/>
            <w:webHidden/>
          </w:rPr>
          <w:tab/>
        </w:r>
        <w:r w:rsidRPr="00441CD3">
          <w:rPr>
            <w:noProof/>
            <w:webHidden/>
          </w:rPr>
          <w:fldChar w:fldCharType="begin"/>
        </w:r>
        <w:r w:rsidRPr="00441CD3">
          <w:rPr>
            <w:noProof/>
            <w:webHidden/>
          </w:rPr>
          <w:instrText xml:space="preserve"> PAGEREF _Toc487032595 \h </w:instrText>
        </w:r>
        <w:r w:rsidRPr="00441CD3">
          <w:rPr>
            <w:noProof/>
            <w:webHidden/>
          </w:rPr>
        </w:r>
        <w:r w:rsidRPr="00441CD3">
          <w:rPr>
            <w:noProof/>
            <w:webHidden/>
          </w:rPr>
          <w:fldChar w:fldCharType="separate"/>
        </w:r>
        <w:r w:rsidR="00CF3730" w:rsidRPr="00441CD3">
          <w:rPr>
            <w:noProof/>
            <w:webHidden/>
          </w:rPr>
          <w:t>9</w:t>
        </w:r>
        <w:r w:rsidRPr="00441CD3">
          <w:rPr>
            <w:noProof/>
            <w:webHidden/>
          </w:rPr>
          <w:fldChar w:fldCharType="end"/>
        </w:r>
      </w:hyperlink>
    </w:p>
    <w:p w:rsidR="00FC6EED" w:rsidRPr="00441CD3" w:rsidRDefault="00FC6EED">
      <w:pPr>
        <w:pStyle w:val="TOC1"/>
        <w:tabs>
          <w:tab w:val="right" w:leader="dot" w:pos="9350"/>
        </w:tabs>
        <w:rPr>
          <w:rFonts w:ascii="Calibri" w:hAnsi="Calibri"/>
          <w:bCs w:val="0"/>
          <w:iCs w:val="0"/>
          <w:noProof/>
          <w:sz w:val="22"/>
          <w:szCs w:val="22"/>
          <w:lang w:eastAsia="en-US"/>
        </w:rPr>
      </w:pPr>
      <w:hyperlink w:anchor="_Toc487032596" w:history="1">
        <w:r w:rsidRPr="00441CD3">
          <w:rPr>
            <w:rStyle w:val="Hyperlink"/>
            <w:noProof/>
          </w:rPr>
          <w:t>Chapter 3: TIU for Clinicians</w:t>
        </w:r>
        <w:r w:rsidRPr="00441CD3">
          <w:rPr>
            <w:noProof/>
            <w:webHidden/>
          </w:rPr>
          <w:tab/>
        </w:r>
        <w:r w:rsidRPr="00441CD3">
          <w:rPr>
            <w:noProof/>
            <w:webHidden/>
          </w:rPr>
          <w:fldChar w:fldCharType="begin"/>
        </w:r>
        <w:r w:rsidRPr="00441CD3">
          <w:rPr>
            <w:noProof/>
            <w:webHidden/>
          </w:rPr>
          <w:instrText xml:space="preserve"> PAGEREF _Toc487032596 \h </w:instrText>
        </w:r>
        <w:r w:rsidRPr="00441CD3">
          <w:rPr>
            <w:noProof/>
            <w:webHidden/>
          </w:rPr>
        </w:r>
        <w:r w:rsidRPr="00441CD3">
          <w:rPr>
            <w:noProof/>
            <w:webHidden/>
          </w:rPr>
          <w:fldChar w:fldCharType="separate"/>
        </w:r>
        <w:r w:rsidR="00CF3730" w:rsidRPr="00441CD3">
          <w:rPr>
            <w:noProof/>
            <w:webHidden/>
          </w:rPr>
          <w:t>14</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597" w:history="1">
        <w:r w:rsidRPr="00441CD3">
          <w:rPr>
            <w:rStyle w:val="Hyperlink"/>
            <w:noProof/>
          </w:rPr>
          <w:t>Progress Notes/Discharge Summary Menu</w:t>
        </w:r>
        <w:r w:rsidRPr="00441CD3">
          <w:rPr>
            <w:noProof/>
            <w:webHidden/>
          </w:rPr>
          <w:tab/>
        </w:r>
        <w:r w:rsidRPr="00441CD3">
          <w:rPr>
            <w:noProof/>
            <w:webHidden/>
          </w:rPr>
          <w:fldChar w:fldCharType="begin"/>
        </w:r>
        <w:r w:rsidRPr="00441CD3">
          <w:rPr>
            <w:noProof/>
            <w:webHidden/>
          </w:rPr>
          <w:instrText xml:space="preserve"> PAGEREF _Toc487032597 \h </w:instrText>
        </w:r>
        <w:r w:rsidRPr="00441CD3">
          <w:rPr>
            <w:noProof/>
            <w:webHidden/>
          </w:rPr>
        </w:r>
        <w:r w:rsidRPr="00441CD3">
          <w:rPr>
            <w:noProof/>
            <w:webHidden/>
          </w:rPr>
          <w:fldChar w:fldCharType="separate"/>
        </w:r>
        <w:r w:rsidR="00CF3730" w:rsidRPr="00441CD3">
          <w:rPr>
            <w:noProof/>
            <w:webHidden/>
          </w:rPr>
          <w:t>14</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598" w:history="1">
        <w:r w:rsidRPr="00441CD3">
          <w:rPr>
            <w:rStyle w:val="Hyperlink"/>
            <w:noProof/>
          </w:rPr>
          <w:t>Using Progress Notes through CPRS</w:t>
        </w:r>
        <w:r w:rsidRPr="00441CD3">
          <w:rPr>
            <w:noProof/>
            <w:webHidden/>
          </w:rPr>
          <w:tab/>
        </w:r>
        <w:r w:rsidRPr="00441CD3">
          <w:rPr>
            <w:noProof/>
            <w:webHidden/>
          </w:rPr>
          <w:fldChar w:fldCharType="begin"/>
        </w:r>
        <w:r w:rsidRPr="00441CD3">
          <w:rPr>
            <w:noProof/>
            <w:webHidden/>
          </w:rPr>
          <w:instrText xml:space="preserve"> PAGEREF _Toc487032598 \h </w:instrText>
        </w:r>
        <w:r w:rsidRPr="00441CD3">
          <w:rPr>
            <w:noProof/>
            <w:webHidden/>
          </w:rPr>
        </w:r>
        <w:r w:rsidRPr="00441CD3">
          <w:rPr>
            <w:noProof/>
            <w:webHidden/>
          </w:rPr>
          <w:fldChar w:fldCharType="separate"/>
        </w:r>
        <w:r w:rsidR="00CF3730" w:rsidRPr="00441CD3">
          <w:rPr>
            <w:noProof/>
            <w:webHidden/>
          </w:rPr>
          <w:t>15</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599" w:history="1">
        <w:r w:rsidRPr="00441CD3">
          <w:rPr>
            <w:rStyle w:val="Hyperlink"/>
            <w:noProof/>
          </w:rPr>
          <w:t>TIU Dictation Control</w:t>
        </w:r>
        <w:r w:rsidRPr="00441CD3">
          <w:rPr>
            <w:noProof/>
            <w:webHidden/>
          </w:rPr>
          <w:tab/>
        </w:r>
        <w:r w:rsidRPr="00441CD3">
          <w:rPr>
            <w:noProof/>
            <w:webHidden/>
          </w:rPr>
          <w:fldChar w:fldCharType="begin"/>
        </w:r>
        <w:r w:rsidRPr="00441CD3">
          <w:rPr>
            <w:noProof/>
            <w:webHidden/>
          </w:rPr>
          <w:instrText xml:space="preserve"> PAGEREF _Toc487032599 \h </w:instrText>
        </w:r>
        <w:r w:rsidRPr="00441CD3">
          <w:rPr>
            <w:noProof/>
            <w:webHidden/>
          </w:rPr>
        </w:r>
        <w:r w:rsidRPr="00441CD3">
          <w:rPr>
            <w:noProof/>
            <w:webHidden/>
          </w:rPr>
          <w:fldChar w:fldCharType="separate"/>
        </w:r>
        <w:r w:rsidR="00CF3730" w:rsidRPr="00441CD3">
          <w:rPr>
            <w:noProof/>
            <w:webHidden/>
          </w:rPr>
          <w:t>20</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00" w:history="1">
        <w:r w:rsidRPr="00441CD3">
          <w:rPr>
            <w:rStyle w:val="Hyperlink"/>
            <w:noProof/>
          </w:rPr>
          <w:t>Select Search through CPRS</w:t>
        </w:r>
        <w:r w:rsidRPr="00441CD3">
          <w:rPr>
            <w:noProof/>
            <w:webHidden/>
          </w:rPr>
          <w:tab/>
        </w:r>
        <w:r w:rsidRPr="00441CD3">
          <w:rPr>
            <w:noProof/>
            <w:webHidden/>
          </w:rPr>
          <w:fldChar w:fldCharType="begin"/>
        </w:r>
        <w:r w:rsidRPr="00441CD3">
          <w:rPr>
            <w:noProof/>
            <w:webHidden/>
          </w:rPr>
          <w:instrText xml:space="preserve"> PAGEREF _Toc487032600 \h </w:instrText>
        </w:r>
        <w:r w:rsidRPr="00441CD3">
          <w:rPr>
            <w:noProof/>
            <w:webHidden/>
          </w:rPr>
        </w:r>
        <w:r w:rsidRPr="00441CD3">
          <w:rPr>
            <w:noProof/>
            <w:webHidden/>
          </w:rPr>
          <w:fldChar w:fldCharType="separate"/>
        </w:r>
        <w:r w:rsidR="00CF3730" w:rsidRPr="00441CD3">
          <w:rPr>
            <w:noProof/>
            <w:webHidden/>
          </w:rPr>
          <w:t>25</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01" w:history="1">
        <w:r w:rsidRPr="00441CD3">
          <w:rPr>
            <w:rStyle w:val="Hyperlink"/>
            <w:noProof/>
          </w:rPr>
          <w:t>Interdisciplinary Notes</w:t>
        </w:r>
        <w:r w:rsidRPr="00441CD3">
          <w:rPr>
            <w:noProof/>
            <w:webHidden/>
          </w:rPr>
          <w:tab/>
        </w:r>
        <w:r w:rsidRPr="00441CD3">
          <w:rPr>
            <w:noProof/>
            <w:webHidden/>
          </w:rPr>
          <w:fldChar w:fldCharType="begin"/>
        </w:r>
        <w:r w:rsidRPr="00441CD3">
          <w:rPr>
            <w:noProof/>
            <w:webHidden/>
          </w:rPr>
          <w:instrText xml:space="preserve"> PAGEREF _Toc487032601 \h </w:instrText>
        </w:r>
        <w:r w:rsidRPr="00441CD3">
          <w:rPr>
            <w:noProof/>
            <w:webHidden/>
          </w:rPr>
        </w:r>
        <w:r w:rsidRPr="00441CD3">
          <w:rPr>
            <w:noProof/>
            <w:webHidden/>
          </w:rPr>
          <w:fldChar w:fldCharType="separate"/>
        </w:r>
        <w:r w:rsidR="00CF3730" w:rsidRPr="00441CD3">
          <w:rPr>
            <w:noProof/>
            <w:webHidden/>
          </w:rPr>
          <w:t>48</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02" w:history="1">
        <w:r w:rsidRPr="00441CD3">
          <w:rPr>
            <w:rStyle w:val="Hyperlink"/>
            <w:noProof/>
          </w:rPr>
          <w:t>Discharge Summary</w:t>
        </w:r>
        <w:r w:rsidRPr="00441CD3">
          <w:rPr>
            <w:noProof/>
            <w:webHidden/>
          </w:rPr>
          <w:tab/>
        </w:r>
        <w:r w:rsidRPr="00441CD3">
          <w:rPr>
            <w:noProof/>
            <w:webHidden/>
          </w:rPr>
          <w:fldChar w:fldCharType="begin"/>
        </w:r>
        <w:r w:rsidRPr="00441CD3">
          <w:rPr>
            <w:noProof/>
            <w:webHidden/>
          </w:rPr>
          <w:instrText xml:space="preserve"> PAGEREF _Toc487032602 \h </w:instrText>
        </w:r>
        <w:r w:rsidRPr="00441CD3">
          <w:rPr>
            <w:noProof/>
            <w:webHidden/>
          </w:rPr>
        </w:r>
        <w:r w:rsidRPr="00441CD3">
          <w:rPr>
            <w:noProof/>
            <w:webHidden/>
          </w:rPr>
          <w:fldChar w:fldCharType="separate"/>
        </w:r>
        <w:r w:rsidR="00CF3730" w:rsidRPr="00441CD3">
          <w:rPr>
            <w:noProof/>
            <w:webHidden/>
          </w:rPr>
          <w:t>55</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03" w:history="1">
        <w:r w:rsidRPr="00441CD3">
          <w:rPr>
            <w:rStyle w:val="Hyperlink"/>
            <w:noProof/>
          </w:rPr>
          <w:t>Integrated Document Management</w:t>
        </w:r>
        <w:r w:rsidRPr="00441CD3">
          <w:rPr>
            <w:noProof/>
            <w:webHidden/>
          </w:rPr>
          <w:tab/>
        </w:r>
        <w:r w:rsidRPr="00441CD3">
          <w:rPr>
            <w:noProof/>
            <w:webHidden/>
          </w:rPr>
          <w:fldChar w:fldCharType="begin"/>
        </w:r>
        <w:r w:rsidRPr="00441CD3">
          <w:rPr>
            <w:noProof/>
            <w:webHidden/>
          </w:rPr>
          <w:instrText xml:space="preserve"> PAGEREF _Toc487032603 \h </w:instrText>
        </w:r>
        <w:r w:rsidRPr="00441CD3">
          <w:rPr>
            <w:noProof/>
            <w:webHidden/>
          </w:rPr>
        </w:r>
        <w:r w:rsidRPr="00441CD3">
          <w:rPr>
            <w:noProof/>
            <w:webHidden/>
          </w:rPr>
          <w:fldChar w:fldCharType="separate"/>
        </w:r>
        <w:r w:rsidR="00CF3730" w:rsidRPr="00441CD3">
          <w:rPr>
            <w:noProof/>
            <w:webHidden/>
          </w:rPr>
          <w:t>63</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04" w:history="1">
        <w:r w:rsidRPr="00441CD3">
          <w:rPr>
            <w:rStyle w:val="Hyperlink"/>
            <w:noProof/>
          </w:rPr>
          <w:t>Personal Preferences</w:t>
        </w:r>
        <w:r w:rsidRPr="00441CD3">
          <w:rPr>
            <w:noProof/>
            <w:webHidden/>
          </w:rPr>
          <w:tab/>
        </w:r>
        <w:r w:rsidRPr="00441CD3">
          <w:rPr>
            <w:noProof/>
            <w:webHidden/>
          </w:rPr>
          <w:fldChar w:fldCharType="begin"/>
        </w:r>
        <w:r w:rsidRPr="00441CD3">
          <w:rPr>
            <w:noProof/>
            <w:webHidden/>
          </w:rPr>
          <w:instrText xml:space="preserve"> PAGEREF _Toc487032604 \h </w:instrText>
        </w:r>
        <w:r w:rsidRPr="00441CD3">
          <w:rPr>
            <w:noProof/>
            <w:webHidden/>
          </w:rPr>
        </w:r>
        <w:r w:rsidRPr="00441CD3">
          <w:rPr>
            <w:noProof/>
            <w:webHidden/>
          </w:rPr>
          <w:fldChar w:fldCharType="separate"/>
        </w:r>
        <w:r w:rsidR="00CF3730" w:rsidRPr="00441CD3">
          <w:rPr>
            <w:noProof/>
            <w:webHidden/>
          </w:rPr>
          <w:t>73</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05" w:history="1">
        <w:r w:rsidRPr="00441CD3">
          <w:rPr>
            <w:rStyle w:val="Hyperlink"/>
            <w:noProof/>
          </w:rPr>
          <w:t>Document Definitions (Clinician)</w:t>
        </w:r>
        <w:r w:rsidRPr="00441CD3">
          <w:rPr>
            <w:noProof/>
            <w:webHidden/>
          </w:rPr>
          <w:tab/>
        </w:r>
        <w:r w:rsidRPr="00441CD3">
          <w:rPr>
            <w:noProof/>
            <w:webHidden/>
          </w:rPr>
          <w:fldChar w:fldCharType="begin"/>
        </w:r>
        <w:r w:rsidRPr="00441CD3">
          <w:rPr>
            <w:noProof/>
            <w:webHidden/>
          </w:rPr>
          <w:instrText xml:space="preserve"> PAGEREF _Toc487032605 \h </w:instrText>
        </w:r>
        <w:r w:rsidRPr="00441CD3">
          <w:rPr>
            <w:noProof/>
            <w:webHidden/>
          </w:rPr>
        </w:r>
        <w:r w:rsidRPr="00441CD3">
          <w:rPr>
            <w:noProof/>
            <w:webHidden/>
          </w:rPr>
          <w:fldChar w:fldCharType="separate"/>
        </w:r>
        <w:r w:rsidR="00CF3730" w:rsidRPr="00441CD3">
          <w:rPr>
            <w:noProof/>
            <w:webHidden/>
          </w:rPr>
          <w:t>78</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06" w:history="1">
        <w:r w:rsidRPr="00441CD3">
          <w:rPr>
            <w:rStyle w:val="Hyperlink"/>
            <w:noProof/>
          </w:rPr>
          <w:t>TIU and Health Summary</w:t>
        </w:r>
        <w:r w:rsidRPr="00441CD3">
          <w:rPr>
            <w:noProof/>
            <w:webHidden/>
          </w:rPr>
          <w:tab/>
        </w:r>
        <w:r w:rsidRPr="00441CD3">
          <w:rPr>
            <w:noProof/>
            <w:webHidden/>
          </w:rPr>
          <w:fldChar w:fldCharType="begin"/>
        </w:r>
        <w:r w:rsidRPr="00441CD3">
          <w:rPr>
            <w:noProof/>
            <w:webHidden/>
          </w:rPr>
          <w:instrText xml:space="preserve"> PAGEREF _Toc487032606 \h </w:instrText>
        </w:r>
        <w:r w:rsidRPr="00441CD3">
          <w:rPr>
            <w:noProof/>
            <w:webHidden/>
          </w:rPr>
        </w:r>
        <w:r w:rsidRPr="00441CD3">
          <w:rPr>
            <w:noProof/>
            <w:webHidden/>
          </w:rPr>
          <w:fldChar w:fldCharType="separate"/>
        </w:r>
        <w:r w:rsidR="00CF3730" w:rsidRPr="00441CD3">
          <w:rPr>
            <w:noProof/>
            <w:webHidden/>
          </w:rPr>
          <w:t>82</w:t>
        </w:r>
        <w:r w:rsidRPr="00441CD3">
          <w:rPr>
            <w:noProof/>
            <w:webHidden/>
          </w:rPr>
          <w:fldChar w:fldCharType="end"/>
        </w:r>
      </w:hyperlink>
    </w:p>
    <w:p w:rsidR="00FC6EED" w:rsidRPr="00441CD3" w:rsidRDefault="00FC6EED">
      <w:pPr>
        <w:pStyle w:val="TOC1"/>
        <w:tabs>
          <w:tab w:val="right" w:leader="dot" w:pos="9350"/>
        </w:tabs>
        <w:rPr>
          <w:rFonts w:ascii="Calibri" w:hAnsi="Calibri"/>
          <w:bCs w:val="0"/>
          <w:iCs w:val="0"/>
          <w:noProof/>
          <w:sz w:val="22"/>
          <w:szCs w:val="22"/>
          <w:lang w:eastAsia="en-US"/>
        </w:rPr>
      </w:pPr>
      <w:hyperlink w:anchor="_Toc487032607" w:history="1">
        <w:r w:rsidRPr="00441CD3">
          <w:rPr>
            <w:rStyle w:val="Hyperlink"/>
            <w:noProof/>
          </w:rPr>
          <w:t>Chapter 4: TIU for Medical Record Technicians</w:t>
        </w:r>
        <w:r w:rsidRPr="00441CD3">
          <w:rPr>
            <w:noProof/>
            <w:webHidden/>
          </w:rPr>
          <w:tab/>
        </w:r>
        <w:r w:rsidRPr="00441CD3">
          <w:rPr>
            <w:noProof/>
            <w:webHidden/>
          </w:rPr>
          <w:fldChar w:fldCharType="begin"/>
        </w:r>
        <w:r w:rsidRPr="00441CD3">
          <w:rPr>
            <w:noProof/>
            <w:webHidden/>
          </w:rPr>
          <w:instrText xml:space="preserve"> PAGEREF _Toc487032607 \h </w:instrText>
        </w:r>
        <w:r w:rsidRPr="00441CD3">
          <w:rPr>
            <w:noProof/>
            <w:webHidden/>
          </w:rPr>
        </w:r>
        <w:r w:rsidRPr="00441CD3">
          <w:rPr>
            <w:noProof/>
            <w:webHidden/>
          </w:rPr>
          <w:fldChar w:fldCharType="separate"/>
        </w:r>
        <w:r w:rsidR="00CF3730" w:rsidRPr="00441CD3">
          <w:rPr>
            <w:noProof/>
            <w:webHidden/>
          </w:rPr>
          <w:t>8</w:t>
        </w:r>
        <w:r w:rsidR="00CF3730" w:rsidRPr="00441CD3">
          <w:rPr>
            <w:noProof/>
            <w:webHidden/>
          </w:rPr>
          <w:t>3</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08" w:history="1">
        <w:r w:rsidRPr="00441CD3">
          <w:rPr>
            <w:rStyle w:val="Hyperlink"/>
            <w:noProof/>
          </w:rPr>
          <w:t>MRT Menu</w:t>
        </w:r>
        <w:r w:rsidRPr="00441CD3">
          <w:rPr>
            <w:noProof/>
            <w:webHidden/>
          </w:rPr>
          <w:tab/>
        </w:r>
        <w:r w:rsidRPr="00441CD3">
          <w:rPr>
            <w:noProof/>
            <w:webHidden/>
          </w:rPr>
          <w:fldChar w:fldCharType="begin"/>
        </w:r>
        <w:r w:rsidRPr="00441CD3">
          <w:rPr>
            <w:noProof/>
            <w:webHidden/>
          </w:rPr>
          <w:instrText xml:space="preserve"> PAGEREF _Toc487032608 \h </w:instrText>
        </w:r>
        <w:r w:rsidRPr="00441CD3">
          <w:rPr>
            <w:noProof/>
            <w:webHidden/>
          </w:rPr>
        </w:r>
        <w:r w:rsidRPr="00441CD3">
          <w:rPr>
            <w:noProof/>
            <w:webHidden/>
          </w:rPr>
          <w:fldChar w:fldCharType="separate"/>
        </w:r>
        <w:r w:rsidR="00CF3730" w:rsidRPr="00441CD3">
          <w:rPr>
            <w:noProof/>
            <w:webHidden/>
          </w:rPr>
          <w:t>83</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09" w:history="1">
        <w:r w:rsidRPr="00441CD3">
          <w:rPr>
            <w:rStyle w:val="Hyperlink"/>
            <w:noProof/>
          </w:rPr>
          <w:t>Individual Patient Document</w:t>
        </w:r>
        <w:r w:rsidRPr="00441CD3">
          <w:rPr>
            <w:noProof/>
            <w:webHidden/>
          </w:rPr>
          <w:tab/>
        </w:r>
        <w:r w:rsidRPr="00441CD3">
          <w:rPr>
            <w:noProof/>
            <w:webHidden/>
          </w:rPr>
          <w:fldChar w:fldCharType="begin"/>
        </w:r>
        <w:r w:rsidRPr="00441CD3">
          <w:rPr>
            <w:noProof/>
            <w:webHidden/>
          </w:rPr>
          <w:instrText xml:space="preserve"> PAGEREF _Toc487032609 \h </w:instrText>
        </w:r>
        <w:r w:rsidRPr="00441CD3">
          <w:rPr>
            <w:noProof/>
            <w:webHidden/>
          </w:rPr>
        </w:r>
        <w:r w:rsidRPr="00441CD3">
          <w:rPr>
            <w:noProof/>
            <w:webHidden/>
          </w:rPr>
          <w:fldChar w:fldCharType="separate"/>
        </w:r>
        <w:r w:rsidR="00CF3730" w:rsidRPr="00441CD3">
          <w:rPr>
            <w:noProof/>
            <w:webHidden/>
          </w:rPr>
          <w:t>84</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10" w:history="1">
        <w:r w:rsidRPr="00441CD3">
          <w:rPr>
            <w:rStyle w:val="Hyperlink"/>
            <w:noProof/>
          </w:rPr>
          <w:t>Multiple Patient Documents</w:t>
        </w:r>
        <w:r w:rsidRPr="00441CD3">
          <w:rPr>
            <w:noProof/>
            <w:webHidden/>
          </w:rPr>
          <w:tab/>
        </w:r>
        <w:r w:rsidRPr="00441CD3">
          <w:rPr>
            <w:noProof/>
            <w:webHidden/>
          </w:rPr>
          <w:fldChar w:fldCharType="begin"/>
        </w:r>
        <w:r w:rsidRPr="00441CD3">
          <w:rPr>
            <w:noProof/>
            <w:webHidden/>
          </w:rPr>
          <w:instrText xml:space="preserve"> PAGEREF _Toc487032610 \h </w:instrText>
        </w:r>
        <w:r w:rsidRPr="00441CD3">
          <w:rPr>
            <w:noProof/>
            <w:webHidden/>
          </w:rPr>
        </w:r>
        <w:r w:rsidRPr="00441CD3">
          <w:rPr>
            <w:noProof/>
            <w:webHidden/>
          </w:rPr>
          <w:fldChar w:fldCharType="separate"/>
        </w:r>
        <w:r w:rsidR="00CF3730" w:rsidRPr="00441CD3">
          <w:rPr>
            <w:noProof/>
            <w:webHidden/>
          </w:rPr>
          <w:t>85</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11" w:history="1">
        <w:r w:rsidRPr="00441CD3">
          <w:rPr>
            <w:rStyle w:val="Hyperlink"/>
            <w:noProof/>
          </w:rPr>
          <w:t>Review Upload Filing Events</w:t>
        </w:r>
        <w:r w:rsidRPr="00441CD3">
          <w:rPr>
            <w:noProof/>
            <w:webHidden/>
          </w:rPr>
          <w:tab/>
        </w:r>
        <w:r w:rsidRPr="00441CD3">
          <w:rPr>
            <w:noProof/>
            <w:webHidden/>
          </w:rPr>
          <w:fldChar w:fldCharType="begin"/>
        </w:r>
        <w:r w:rsidRPr="00441CD3">
          <w:rPr>
            <w:noProof/>
            <w:webHidden/>
          </w:rPr>
          <w:instrText xml:space="preserve"> PAGEREF _Toc487032611 \h </w:instrText>
        </w:r>
        <w:r w:rsidRPr="00441CD3">
          <w:rPr>
            <w:noProof/>
            <w:webHidden/>
          </w:rPr>
        </w:r>
        <w:r w:rsidRPr="00441CD3">
          <w:rPr>
            <w:noProof/>
            <w:webHidden/>
          </w:rPr>
          <w:fldChar w:fldCharType="separate"/>
        </w:r>
        <w:r w:rsidR="00CF3730" w:rsidRPr="00441CD3">
          <w:rPr>
            <w:noProof/>
            <w:webHidden/>
          </w:rPr>
          <w:t>88</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12" w:history="1">
        <w:r w:rsidRPr="00441CD3">
          <w:rPr>
            <w:rStyle w:val="Hyperlink"/>
            <w:noProof/>
          </w:rPr>
          <w:t>Print Document Menu</w:t>
        </w:r>
        <w:r w:rsidRPr="00441CD3">
          <w:rPr>
            <w:noProof/>
            <w:webHidden/>
          </w:rPr>
          <w:tab/>
        </w:r>
        <w:r w:rsidRPr="00441CD3">
          <w:rPr>
            <w:noProof/>
            <w:webHidden/>
          </w:rPr>
          <w:fldChar w:fldCharType="begin"/>
        </w:r>
        <w:r w:rsidRPr="00441CD3">
          <w:rPr>
            <w:noProof/>
            <w:webHidden/>
          </w:rPr>
          <w:instrText xml:space="preserve"> PAGEREF _Toc487032612 \h </w:instrText>
        </w:r>
        <w:r w:rsidRPr="00441CD3">
          <w:rPr>
            <w:noProof/>
            <w:webHidden/>
          </w:rPr>
        </w:r>
        <w:r w:rsidRPr="00441CD3">
          <w:rPr>
            <w:noProof/>
            <w:webHidden/>
          </w:rPr>
          <w:fldChar w:fldCharType="separate"/>
        </w:r>
        <w:r w:rsidR="00CF3730" w:rsidRPr="00441CD3">
          <w:rPr>
            <w:noProof/>
            <w:webHidden/>
          </w:rPr>
          <w:t>90</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13" w:history="1">
        <w:r w:rsidRPr="00441CD3">
          <w:rPr>
            <w:rStyle w:val="Hyperlink"/>
            <w:noProof/>
          </w:rPr>
          <w:t>Discharge Summary Print</w:t>
        </w:r>
        <w:r w:rsidRPr="00441CD3">
          <w:rPr>
            <w:noProof/>
            <w:webHidden/>
          </w:rPr>
          <w:tab/>
        </w:r>
        <w:r w:rsidRPr="00441CD3">
          <w:rPr>
            <w:noProof/>
            <w:webHidden/>
          </w:rPr>
          <w:fldChar w:fldCharType="begin"/>
        </w:r>
        <w:r w:rsidRPr="00441CD3">
          <w:rPr>
            <w:noProof/>
            <w:webHidden/>
          </w:rPr>
          <w:instrText xml:space="preserve"> PAGEREF _Toc487032613 \h </w:instrText>
        </w:r>
        <w:r w:rsidRPr="00441CD3">
          <w:rPr>
            <w:noProof/>
            <w:webHidden/>
          </w:rPr>
        </w:r>
        <w:r w:rsidRPr="00441CD3">
          <w:rPr>
            <w:noProof/>
            <w:webHidden/>
          </w:rPr>
          <w:fldChar w:fldCharType="separate"/>
        </w:r>
        <w:r w:rsidR="00CF3730" w:rsidRPr="00441CD3">
          <w:rPr>
            <w:noProof/>
            <w:webHidden/>
          </w:rPr>
          <w:t>90</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14" w:history="1">
        <w:r w:rsidRPr="00441CD3">
          <w:rPr>
            <w:rStyle w:val="Hyperlink"/>
            <w:noProof/>
          </w:rPr>
          <w:t>Progress Note Print</w:t>
        </w:r>
        <w:r w:rsidRPr="00441CD3">
          <w:rPr>
            <w:noProof/>
            <w:webHidden/>
          </w:rPr>
          <w:tab/>
        </w:r>
        <w:r w:rsidRPr="00441CD3">
          <w:rPr>
            <w:noProof/>
            <w:webHidden/>
          </w:rPr>
          <w:fldChar w:fldCharType="begin"/>
        </w:r>
        <w:r w:rsidRPr="00441CD3">
          <w:rPr>
            <w:noProof/>
            <w:webHidden/>
          </w:rPr>
          <w:instrText xml:space="preserve"> PAGEREF _Toc487032614 \h </w:instrText>
        </w:r>
        <w:r w:rsidRPr="00441CD3">
          <w:rPr>
            <w:noProof/>
            <w:webHidden/>
          </w:rPr>
        </w:r>
        <w:r w:rsidRPr="00441CD3">
          <w:rPr>
            <w:noProof/>
            <w:webHidden/>
          </w:rPr>
          <w:fldChar w:fldCharType="separate"/>
        </w:r>
        <w:r w:rsidR="00CF3730" w:rsidRPr="00441CD3">
          <w:rPr>
            <w:noProof/>
            <w:webHidden/>
          </w:rPr>
          <w:t>93</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15" w:history="1">
        <w:r w:rsidRPr="00441CD3">
          <w:rPr>
            <w:rStyle w:val="Hyperlink"/>
            <w:noProof/>
          </w:rPr>
          <w:t>Clinical Document Print</w:t>
        </w:r>
        <w:r w:rsidRPr="00441CD3">
          <w:rPr>
            <w:noProof/>
            <w:webHidden/>
          </w:rPr>
          <w:tab/>
        </w:r>
        <w:r w:rsidRPr="00441CD3">
          <w:rPr>
            <w:noProof/>
            <w:webHidden/>
          </w:rPr>
          <w:fldChar w:fldCharType="begin"/>
        </w:r>
        <w:r w:rsidRPr="00441CD3">
          <w:rPr>
            <w:noProof/>
            <w:webHidden/>
          </w:rPr>
          <w:instrText xml:space="preserve"> PAGEREF _Toc487032615 \h </w:instrText>
        </w:r>
        <w:r w:rsidRPr="00441CD3">
          <w:rPr>
            <w:noProof/>
            <w:webHidden/>
          </w:rPr>
        </w:r>
        <w:r w:rsidRPr="00441CD3">
          <w:rPr>
            <w:noProof/>
            <w:webHidden/>
          </w:rPr>
          <w:fldChar w:fldCharType="separate"/>
        </w:r>
        <w:r w:rsidR="00CF3730" w:rsidRPr="00441CD3">
          <w:rPr>
            <w:noProof/>
            <w:webHidden/>
          </w:rPr>
          <w:t>96</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16" w:history="1">
        <w:r w:rsidRPr="00441CD3">
          <w:rPr>
            <w:rStyle w:val="Hyperlink"/>
            <w:noProof/>
          </w:rPr>
          <w:t>Search for Selected Documents</w:t>
        </w:r>
        <w:r w:rsidRPr="00441CD3">
          <w:rPr>
            <w:noProof/>
            <w:webHidden/>
          </w:rPr>
          <w:tab/>
        </w:r>
        <w:r w:rsidRPr="00441CD3">
          <w:rPr>
            <w:noProof/>
            <w:webHidden/>
          </w:rPr>
          <w:fldChar w:fldCharType="begin"/>
        </w:r>
        <w:r w:rsidRPr="00441CD3">
          <w:rPr>
            <w:noProof/>
            <w:webHidden/>
          </w:rPr>
          <w:instrText xml:space="preserve"> PAGEREF _Toc487032616 \h </w:instrText>
        </w:r>
        <w:r w:rsidRPr="00441CD3">
          <w:rPr>
            <w:noProof/>
            <w:webHidden/>
          </w:rPr>
        </w:r>
        <w:r w:rsidRPr="00441CD3">
          <w:rPr>
            <w:noProof/>
            <w:webHidden/>
          </w:rPr>
          <w:fldChar w:fldCharType="separate"/>
        </w:r>
        <w:r w:rsidR="00CF3730" w:rsidRPr="00441CD3">
          <w:rPr>
            <w:noProof/>
            <w:webHidden/>
          </w:rPr>
          <w:t>100</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17" w:history="1">
        <w:r w:rsidRPr="00441CD3">
          <w:rPr>
            <w:rStyle w:val="Hyperlink"/>
            <w:noProof/>
          </w:rPr>
          <w:t>Unsigned/Uncosigned Report</w:t>
        </w:r>
        <w:r w:rsidRPr="00441CD3">
          <w:rPr>
            <w:noProof/>
            <w:webHidden/>
          </w:rPr>
          <w:tab/>
        </w:r>
        <w:r w:rsidRPr="00441CD3">
          <w:rPr>
            <w:noProof/>
            <w:webHidden/>
          </w:rPr>
          <w:fldChar w:fldCharType="begin"/>
        </w:r>
        <w:r w:rsidRPr="00441CD3">
          <w:rPr>
            <w:noProof/>
            <w:webHidden/>
          </w:rPr>
          <w:instrText xml:space="preserve"> PAGEREF _Toc487032617 \h </w:instrText>
        </w:r>
        <w:r w:rsidRPr="00441CD3">
          <w:rPr>
            <w:noProof/>
            <w:webHidden/>
          </w:rPr>
        </w:r>
        <w:r w:rsidRPr="00441CD3">
          <w:rPr>
            <w:noProof/>
            <w:webHidden/>
          </w:rPr>
          <w:fldChar w:fldCharType="separate"/>
        </w:r>
        <w:r w:rsidR="00CF3730" w:rsidRPr="00441CD3">
          <w:rPr>
            <w:noProof/>
            <w:webHidden/>
          </w:rPr>
          <w:t>101</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18" w:history="1">
        <w:r w:rsidRPr="00441CD3">
          <w:rPr>
            <w:rStyle w:val="Hyperlink"/>
            <w:noProof/>
          </w:rPr>
          <w:t>Review Unsigned Additional Signatures</w:t>
        </w:r>
        <w:r w:rsidRPr="00441CD3">
          <w:rPr>
            <w:noProof/>
            <w:webHidden/>
          </w:rPr>
          <w:tab/>
        </w:r>
        <w:r w:rsidRPr="00441CD3">
          <w:rPr>
            <w:noProof/>
            <w:webHidden/>
          </w:rPr>
          <w:fldChar w:fldCharType="begin"/>
        </w:r>
        <w:r w:rsidRPr="00441CD3">
          <w:rPr>
            <w:noProof/>
            <w:webHidden/>
          </w:rPr>
          <w:instrText xml:space="preserve"> PAGEREF _Toc487032618 \h </w:instrText>
        </w:r>
        <w:r w:rsidRPr="00441CD3">
          <w:rPr>
            <w:noProof/>
            <w:webHidden/>
          </w:rPr>
        </w:r>
        <w:r w:rsidRPr="00441CD3">
          <w:rPr>
            <w:noProof/>
            <w:webHidden/>
          </w:rPr>
          <w:fldChar w:fldCharType="separate"/>
        </w:r>
        <w:r w:rsidR="00CF3730" w:rsidRPr="00441CD3">
          <w:rPr>
            <w:noProof/>
            <w:webHidden/>
          </w:rPr>
          <w:t>104</w:t>
        </w:r>
        <w:r w:rsidRPr="00441CD3">
          <w:rPr>
            <w:noProof/>
            <w:webHidden/>
          </w:rPr>
          <w:fldChar w:fldCharType="end"/>
        </w:r>
      </w:hyperlink>
    </w:p>
    <w:p w:rsidR="00FC6EED" w:rsidRPr="00441CD3" w:rsidRDefault="00FC6EED">
      <w:pPr>
        <w:pStyle w:val="TOC1"/>
        <w:tabs>
          <w:tab w:val="right" w:leader="dot" w:pos="9350"/>
        </w:tabs>
        <w:rPr>
          <w:rFonts w:ascii="Calibri" w:hAnsi="Calibri"/>
          <w:bCs w:val="0"/>
          <w:iCs w:val="0"/>
          <w:noProof/>
          <w:sz w:val="22"/>
          <w:szCs w:val="22"/>
          <w:lang w:eastAsia="en-US"/>
        </w:rPr>
      </w:pPr>
      <w:hyperlink w:anchor="_Toc487032619" w:history="1">
        <w:r w:rsidRPr="00441CD3">
          <w:rPr>
            <w:rStyle w:val="Hyperlink"/>
            <w:noProof/>
          </w:rPr>
          <w:t>Chapter 5: TIU for MIS/HIMS Managers</w:t>
        </w:r>
        <w:r w:rsidRPr="00441CD3">
          <w:rPr>
            <w:noProof/>
            <w:webHidden/>
          </w:rPr>
          <w:tab/>
        </w:r>
        <w:r w:rsidRPr="00441CD3">
          <w:rPr>
            <w:noProof/>
            <w:webHidden/>
          </w:rPr>
          <w:fldChar w:fldCharType="begin"/>
        </w:r>
        <w:r w:rsidRPr="00441CD3">
          <w:rPr>
            <w:noProof/>
            <w:webHidden/>
          </w:rPr>
          <w:instrText xml:space="preserve"> PAGEREF _Toc487032619 \h </w:instrText>
        </w:r>
        <w:r w:rsidRPr="00441CD3">
          <w:rPr>
            <w:noProof/>
            <w:webHidden/>
          </w:rPr>
        </w:r>
        <w:r w:rsidRPr="00441CD3">
          <w:rPr>
            <w:noProof/>
            <w:webHidden/>
          </w:rPr>
          <w:fldChar w:fldCharType="separate"/>
        </w:r>
        <w:r w:rsidR="00CF3730" w:rsidRPr="00441CD3">
          <w:rPr>
            <w:noProof/>
            <w:webHidden/>
          </w:rPr>
          <w:t>106</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20" w:history="1">
        <w:r w:rsidRPr="00441CD3">
          <w:rPr>
            <w:rStyle w:val="Hyperlink"/>
            <w:noProof/>
          </w:rPr>
          <w:t>MIS Manager’s Menu</w:t>
        </w:r>
        <w:r w:rsidRPr="00441CD3">
          <w:rPr>
            <w:noProof/>
            <w:webHidden/>
          </w:rPr>
          <w:tab/>
        </w:r>
        <w:r w:rsidRPr="00441CD3">
          <w:rPr>
            <w:noProof/>
            <w:webHidden/>
          </w:rPr>
          <w:fldChar w:fldCharType="begin"/>
        </w:r>
        <w:r w:rsidRPr="00441CD3">
          <w:rPr>
            <w:noProof/>
            <w:webHidden/>
          </w:rPr>
          <w:instrText xml:space="preserve"> PAGEREF _Toc487032620 \h </w:instrText>
        </w:r>
        <w:r w:rsidRPr="00441CD3">
          <w:rPr>
            <w:noProof/>
            <w:webHidden/>
          </w:rPr>
        </w:r>
        <w:r w:rsidRPr="00441CD3">
          <w:rPr>
            <w:noProof/>
            <w:webHidden/>
          </w:rPr>
          <w:fldChar w:fldCharType="separate"/>
        </w:r>
        <w:r w:rsidR="00CF3730" w:rsidRPr="00441CD3">
          <w:rPr>
            <w:noProof/>
            <w:webHidden/>
          </w:rPr>
          <w:t>106</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21" w:history="1">
        <w:r w:rsidRPr="00441CD3">
          <w:rPr>
            <w:rStyle w:val="Hyperlink"/>
            <w:noProof/>
          </w:rPr>
          <w:t>Multiple Patient Documents</w:t>
        </w:r>
        <w:r w:rsidRPr="00441CD3">
          <w:rPr>
            <w:noProof/>
            <w:webHidden/>
          </w:rPr>
          <w:tab/>
        </w:r>
        <w:r w:rsidRPr="00441CD3">
          <w:rPr>
            <w:noProof/>
            <w:webHidden/>
          </w:rPr>
          <w:fldChar w:fldCharType="begin"/>
        </w:r>
        <w:r w:rsidRPr="00441CD3">
          <w:rPr>
            <w:noProof/>
            <w:webHidden/>
          </w:rPr>
          <w:instrText xml:space="preserve"> PAGEREF _Toc487032621 \h </w:instrText>
        </w:r>
        <w:r w:rsidRPr="00441CD3">
          <w:rPr>
            <w:noProof/>
            <w:webHidden/>
          </w:rPr>
        </w:r>
        <w:r w:rsidRPr="00441CD3">
          <w:rPr>
            <w:noProof/>
            <w:webHidden/>
          </w:rPr>
          <w:fldChar w:fldCharType="separate"/>
        </w:r>
        <w:r w:rsidR="00CF3730" w:rsidRPr="00441CD3">
          <w:rPr>
            <w:noProof/>
            <w:webHidden/>
          </w:rPr>
          <w:t>109</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22" w:history="1">
        <w:r w:rsidRPr="00441CD3">
          <w:rPr>
            <w:rStyle w:val="Hyperlink"/>
            <w:noProof/>
          </w:rPr>
          <w:t>Print Document Menu</w:t>
        </w:r>
        <w:r w:rsidRPr="00441CD3">
          <w:rPr>
            <w:noProof/>
            <w:webHidden/>
          </w:rPr>
          <w:tab/>
        </w:r>
        <w:r w:rsidRPr="00441CD3">
          <w:rPr>
            <w:noProof/>
            <w:webHidden/>
          </w:rPr>
          <w:fldChar w:fldCharType="begin"/>
        </w:r>
        <w:r w:rsidRPr="00441CD3">
          <w:rPr>
            <w:noProof/>
            <w:webHidden/>
          </w:rPr>
          <w:instrText xml:space="preserve"> PAGEREF _Toc487032622 \h </w:instrText>
        </w:r>
        <w:r w:rsidRPr="00441CD3">
          <w:rPr>
            <w:noProof/>
            <w:webHidden/>
          </w:rPr>
        </w:r>
        <w:r w:rsidRPr="00441CD3">
          <w:rPr>
            <w:noProof/>
            <w:webHidden/>
          </w:rPr>
          <w:fldChar w:fldCharType="separate"/>
        </w:r>
        <w:r w:rsidR="00CF3730" w:rsidRPr="00441CD3">
          <w:rPr>
            <w:noProof/>
            <w:webHidden/>
          </w:rPr>
          <w:t>110</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23" w:history="1">
        <w:r w:rsidRPr="00441CD3">
          <w:rPr>
            <w:rStyle w:val="Hyperlink"/>
            <w:noProof/>
          </w:rPr>
          <w:t>Rescinding Advance Directives</w:t>
        </w:r>
        <w:r w:rsidRPr="00441CD3">
          <w:rPr>
            <w:noProof/>
            <w:webHidden/>
          </w:rPr>
          <w:tab/>
        </w:r>
        <w:r w:rsidRPr="00441CD3">
          <w:rPr>
            <w:noProof/>
            <w:webHidden/>
          </w:rPr>
          <w:fldChar w:fldCharType="begin"/>
        </w:r>
        <w:r w:rsidRPr="00441CD3">
          <w:rPr>
            <w:noProof/>
            <w:webHidden/>
          </w:rPr>
          <w:instrText xml:space="preserve"> PAGEREF _Toc487032623 \h </w:instrText>
        </w:r>
        <w:r w:rsidRPr="00441CD3">
          <w:rPr>
            <w:noProof/>
            <w:webHidden/>
          </w:rPr>
        </w:r>
        <w:r w:rsidRPr="00441CD3">
          <w:rPr>
            <w:noProof/>
            <w:webHidden/>
          </w:rPr>
          <w:fldChar w:fldCharType="separate"/>
        </w:r>
        <w:r w:rsidR="00CF3730" w:rsidRPr="00441CD3">
          <w:rPr>
            <w:noProof/>
            <w:webHidden/>
          </w:rPr>
          <w:t>122</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24" w:history="1">
        <w:r w:rsidRPr="00441CD3">
          <w:rPr>
            <w:rStyle w:val="Hyperlink"/>
            <w:noProof/>
          </w:rPr>
          <w:t>Statistical Reports</w:t>
        </w:r>
        <w:r w:rsidRPr="00441CD3">
          <w:rPr>
            <w:noProof/>
            <w:webHidden/>
          </w:rPr>
          <w:tab/>
        </w:r>
        <w:r w:rsidRPr="00441CD3">
          <w:rPr>
            <w:noProof/>
            <w:webHidden/>
          </w:rPr>
          <w:fldChar w:fldCharType="begin"/>
        </w:r>
        <w:r w:rsidRPr="00441CD3">
          <w:rPr>
            <w:noProof/>
            <w:webHidden/>
          </w:rPr>
          <w:instrText xml:space="preserve"> PAGEREF _Toc487032624 \h </w:instrText>
        </w:r>
        <w:r w:rsidRPr="00441CD3">
          <w:rPr>
            <w:noProof/>
            <w:webHidden/>
          </w:rPr>
        </w:r>
        <w:r w:rsidRPr="00441CD3">
          <w:rPr>
            <w:noProof/>
            <w:webHidden/>
          </w:rPr>
          <w:fldChar w:fldCharType="separate"/>
        </w:r>
        <w:r w:rsidR="00CF3730" w:rsidRPr="00441CD3">
          <w:rPr>
            <w:noProof/>
            <w:webHidden/>
          </w:rPr>
          <w:t>124</w:t>
        </w:r>
        <w:r w:rsidRPr="00441CD3">
          <w:rPr>
            <w:noProof/>
            <w:webHidden/>
          </w:rPr>
          <w:fldChar w:fldCharType="end"/>
        </w:r>
      </w:hyperlink>
    </w:p>
    <w:p w:rsidR="00FC6EED" w:rsidRPr="00441CD3" w:rsidRDefault="00FC6EED">
      <w:pPr>
        <w:pStyle w:val="TOC1"/>
        <w:tabs>
          <w:tab w:val="right" w:leader="dot" w:pos="9350"/>
        </w:tabs>
        <w:rPr>
          <w:rFonts w:ascii="Calibri" w:hAnsi="Calibri"/>
          <w:bCs w:val="0"/>
          <w:iCs w:val="0"/>
          <w:noProof/>
          <w:sz w:val="22"/>
          <w:szCs w:val="22"/>
          <w:lang w:eastAsia="en-US"/>
        </w:rPr>
      </w:pPr>
      <w:hyperlink w:anchor="_Toc487032625" w:history="1">
        <w:r w:rsidRPr="00441CD3">
          <w:rPr>
            <w:rStyle w:val="Hyperlink"/>
            <w:noProof/>
          </w:rPr>
          <w:t>Chapter 6: TIU for Transcriptionists</w:t>
        </w:r>
        <w:r w:rsidRPr="00441CD3">
          <w:rPr>
            <w:noProof/>
            <w:webHidden/>
          </w:rPr>
          <w:tab/>
        </w:r>
        <w:r w:rsidRPr="00441CD3">
          <w:rPr>
            <w:noProof/>
            <w:webHidden/>
          </w:rPr>
          <w:fldChar w:fldCharType="begin"/>
        </w:r>
        <w:r w:rsidRPr="00441CD3">
          <w:rPr>
            <w:noProof/>
            <w:webHidden/>
          </w:rPr>
          <w:instrText xml:space="preserve"> PAGEREF _Toc487032625 \h </w:instrText>
        </w:r>
        <w:r w:rsidRPr="00441CD3">
          <w:rPr>
            <w:noProof/>
            <w:webHidden/>
          </w:rPr>
        </w:r>
        <w:r w:rsidRPr="00441CD3">
          <w:rPr>
            <w:noProof/>
            <w:webHidden/>
          </w:rPr>
          <w:fldChar w:fldCharType="separate"/>
        </w:r>
        <w:r w:rsidR="00CF3730" w:rsidRPr="00441CD3">
          <w:rPr>
            <w:noProof/>
            <w:webHidden/>
          </w:rPr>
          <w:t>150</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26" w:history="1">
        <w:r w:rsidRPr="00441CD3">
          <w:rPr>
            <w:rStyle w:val="Hyperlink"/>
            <w:noProof/>
          </w:rPr>
          <w:t>Enter/Edit Discharge Summary</w:t>
        </w:r>
        <w:r w:rsidRPr="00441CD3">
          <w:rPr>
            <w:noProof/>
            <w:webHidden/>
          </w:rPr>
          <w:tab/>
        </w:r>
        <w:r w:rsidRPr="00441CD3">
          <w:rPr>
            <w:noProof/>
            <w:webHidden/>
          </w:rPr>
          <w:fldChar w:fldCharType="begin"/>
        </w:r>
        <w:r w:rsidRPr="00441CD3">
          <w:rPr>
            <w:noProof/>
            <w:webHidden/>
          </w:rPr>
          <w:instrText xml:space="preserve"> PAGEREF _Toc487032626 \h </w:instrText>
        </w:r>
        <w:r w:rsidRPr="00441CD3">
          <w:rPr>
            <w:noProof/>
            <w:webHidden/>
          </w:rPr>
        </w:r>
        <w:r w:rsidRPr="00441CD3">
          <w:rPr>
            <w:noProof/>
            <w:webHidden/>
          </w:rPr>
          <w:fldChar w:fldCharType="separate"/>
        </w:r>
        <w:r w:rsidR="00CF3730" w:rsidRPr="00441CD3">
          <w:rPr>
            <w:noProof/>
            <w:webHidden/>
          </w:rPr>
          <w:t>151</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27" w:history="1">
        <w:r w:rsidRPr="00441CD3">
          <w:rPr>
            <w:rStyle w:val="Hyperlink"/>
            <w:noProof/>
          </w:rPr>
          <w:t>Upload Menu</w:t>
        </w:r>
        <w:r w:rsidRPr="00441CD3">
          <w:rPr>
            <w:noProof/>
            <w:webHidden/>
          </w:rPr>
          <w:tab/>
        </w:r>
        <w:r w:rsidRPr="00441CD3">
          <w:rPr>
            <w:noProof/>
            <w:webHidden/>
          </w:rPr>
          <w:fldChar w:fldCharType="begin"/>
        </w:r>
        <w:r w:rsidRPr="00441CD3">
          <w:rPr>
            <w:noProof/>
            <w:webHidden/>
          </w:rPr>
          <w:instrText xml:space="preserve"> PAGEREF _Toc487032627 \h </w:instrText>
        </w:r>
        <w:r w:rsidRPr="00441CD3">
          <w:rPr>
            <w:noProof/>
            <w:webHidden/>
          </w:rPr>
        </w:r>
        <w:r w:rsidRPr="00441CD3">
          <w:rPr>
            <w:noProof/>
            <w:webHidden/>
          </w:rPr>
          <w:fldChar w:fldCharType="separate"/>
        </w:r>
        <w:r w:rsidR="00CF3730" w:rsidRPr="00441CD3">
          <w:rPr>
            <w:noProof/>
            <w:webHidden/>
          </w:rPr>
          <w:t>15</w:t>
        </w:r>
        <w:r w:rsidR="00CF3730" w:rsidRPr="00441CD3">
          <w:rPr>
            <w:noProof/>
            <w:webHidden/>
          </w:rPr>
          <w:t>5</w:t>
        </w:r>
        <w:r w:rsidRPr="00441CD3">
          <w:rPr>
            <w:noProof/>
            <w:webHidden/>
          </w:rPr>
          <w:fldChar w:fldCharType="end"/>
        </w:r>
      </w:hyperlink>
    </w:p>
    <w:p w:rsidR="00FC6EED" w:rsidRPr="00441CD3" w:rsidRDefault="00FC6EED">
      <w:pPr>
        <w:pStyle w:val="TOC1"/>
        <w:tabs>
          <w:tab w:val="right" w:leader="dot" w:pos="9350"/>
        </w:tabs>
        <w:rPr>
          <w:rFonts w:ascii="Calibri" w:hAnsi="Calibri"/>
          <w:bCs w:val="0"/>
          <w:iCs w:val="0"/>
          <w:noProof/>
          <w:sz w:val="22"/>
          <w:szCs w:val="22"/>
          <w:lang w:eastAsia="en-US"/>
        </w:rPr>
      </w:pPr>
      <w:hyperlink w:anchor="_Toc487032628" w:history="1">
        <w:r w:rsidRPr="00441CD3">
          <w:rPr>
            <w:rStyle w:val="Hyperlink"/>
            <w:noProof/>
          </w:rPr>
          <w:t>Chapter 7: TIU for Remote Users</w:t>
        </w:r>
        <w:r w:rsidRPr="00441CD3">
          <w:rPr>
            <w:noProof/>
            <w:webHidden/>
          </w:rPr>
          <w:tab/>
        </w:r>
        <w:r w:rsidRPr="00441CD3">
          <w:rPr>
            <w:noProof/>
            <w:webHidden/>
          </w:rPr>
          <w:fldChar w:fldCharType="begin"/>
        </w:r>
        <w:r w:rsidRPr="00441CD3">
          <w:rPr>
            <w:noProof/>
            <w:webHidden/>
          </w:rPr>
          <w:instrText xml:space="preserve"> PAGEREF _Toc487032628 \h </w:instrText>
        </w:r>
        <w:r w:rsidRPr="00441CD3">
          <w:rPr>
            <w:noProof/>
            <w:webHidden/>
          </w:rPr>
        </w:r>
        <w:r w:rsidRPr="00441CD3">
          <w:rPr>
            <w:noProof/>
            <w:webHidden/>
          </w:rPr>
          <w:fldChar w:fldCharType="separate"/>
        </w:r>
        <w:r w:rsidR="00CF3730" w:rsidRPr="00441CD3">
          <w:rPr>
            <w:noProof/>
            <w:webHidden/>
          </w:rPr>
          <w:t>164</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29" w:history="1">
        <w:r w:rsidRPr="00441CD3">
          <w:rPr>
            <w:rStyle w:val="Hyperlink"/>
            <w:rFonts w:ascii="Times New Roman" w:hAnsi="Times New Roman"/>
            <w:noProof/>
          </w:rPr>
          <w:t>Individual Patient Document</w:t>
        </w:r>
        <w:r w:rsidRPr="00441CD3">
          <w:rPr>
            <w:noProof/>
            <w:webHidden/>
          </w:rPr>
          <w:tab/>
        </w:r>
        <w:r w:rsidRPr="00441CD3">
          <w:rPr>
            <w:noProof/>
            <w:webHidden/>
          </w:rPr>
          <w:fldChar w:fldCharType="begin"/>
        </w:r>
        <w:r w:rsidRPr="00441CD3">
          <w:rPr>
            <w:noProof/>
            <w:webHidden/>
          </w:rPr>
          <w:instrText xml:space="preserve"> PAGEREF _Toc487032629 \h </w:instrText>
        </w:r>
        <w:r w:rsidRPr="00441CD3">
          <w:rPr>
            <w:noProof/>
            <w:webHidden/>
          </w:rPr>
        </w:r>
        <w:r w:rsidRPr="00441CD3">
          <w:rPr>
            <w:noProof/>
            <w:webHidden/>
          </w:rPr>
          <w:fldChar w:fldCharType="separate"/>
        </w:r>
        <w:r w:rsidR="00CF3730" w:rsidRPr="00441CD3">
          <w:rPr>
            <w:noProof/>
            <w:webHidden/>
          </w:rPr>
          <w:t>165</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30" w:history="1">
        <w:r w:rsidRPr="00441CD3">
          <w:rPr>
            <w:rStyle w:val="Hyperlink"/>
            <w:noProof/>
            <w:lang w:val="fr-CA"/>
          </w:rPr>
          <w:t>Multiple Patient Documents</w:t>
        </w:r>
        <w:r w:rsidRPr="00441CD3">
          <w:rPr>
            <w:noProof/>
            <w:webHidden/>
          </w:rPr>
          <w:tab/>
        </w:r>
        <w:r w:rsidRPr="00441CD3">
          <w:rPr>
            <w:noProof/>
            <w:webHidden/>
          </w:rPr>
          <w:fldChar w:fldCharType="begin"/>
        </w:r>
        <w:r w:rsidRPr="00441CD3">
          <w:rPr>
            <w:noProof/>
            <w:webHidden/>
          </w:rPr>
          <w:instrText xml:space="preserve"> PAGEREF _Toc487032630 \h </w:instrText>
        </w:r>
        <w:r w:rsidRPr="00441CD3">
          <w:rPr>
            <w:noProof/>
            <w:webHidden/>
          </w:rPr>
        </w:r>
        <w:r w:rsidRPr="00441CD3">
          <w:rPr>
            <w:noProof/>
            <w:webHidden/>
          </w:rPr>
          <w:fldChar w:fldCharType="separate"/>
        </w:r>
        <w:r w:rsidR="00CF3730" w:rsidRPr="00441CD3">
          <w:rPr>
            <w:noProof/>
            <w:webHidden/>
          </w:rPr>
          <w:t>167</w:t>
        </w:r>
        <w:r w:rsidRPr="00441CD3">
          <w:rPr>
            <w:noProof/>
            <w:webHidden/>
          </w:rPr>
          <w:fldChar w:fldCharType="end"/>
        </w:r>
      </w:hyperlink>
    </w:p>
    <w:p w:rsidR="00FC6EED" w:rsidRPr="00441CD3" w:rsidRDefault="00FC6EED">
      <w:pPr>
        <w:pStyle w:val="TOC1"/>
        <w:tabs>
          <w:tab w:val="right" w:leader="dot" w:pos="9350"/>
        </w:tabs>
        <w:rPr>
          <w:rFonts w:ascii="Calibri" w:hAnsi="Calibri"/>
          <w:bCs w:val="0"/>
          <w:iCs w:val="0"/>
          <w:noProof/>
          <w:sz w:val="22"/>
          <w:szCs w:val="22"/>
          <w:lang w:eastAsia="en-US"/>
        </w:rPr>
      </w:pPr>
      <w:hyperlink w:anchor="_Toc487032631" w:history="1">
        <w:r w:rsidRPr="00441CD3">
          <w:rPr>
            <w:rStyle w:val="Hyperlink"/>
            <w:noProof/>
          </w:rPr>
          <w:t>Chapter 8: Progress Notes Print Options</w:t>
        </w:r>
        <w:r w:rsidRPr="00441CD3">
          <w:rPr>
            <w:noProof/>
            <w:webHidden/>
          </w:rPr>
          <w:tab/>
        </w:r>
        <w:r w:rsidRPr="00441CD3">
          <w:rPr>
            <w:noProof/>
            <w:webHidden/>
          </w:rPr>
          <w:fldChar w:fldCharType="begin"/>
        </w:r>
        <w:r w:rsidRPr="00441CD3">
          <w:rPr>
            <w:noProof/>
            <w:webHidden/>
          </w:rPr>
          <w:instrText xml:space="preserve"> PAGEREF _Toc487032631 \h </w:instrText>
        </w:r>
        <w:r w:rsidRPr="00441CD3">
          <w:rPr>
            <w:noProof/>
            <w:webHidden/>
          </w:rPr>
        </w:r>
        <w:r w:rsidRPr="00441CD3">
          <w:rPr>
            <w:noProof/>
            <w:webHidden/>
          </w:rPr>
          <w:fldChar w:fldCharType="separate"/>
        </w:r>
        <w:r w:rsidR="00CF3730" w:rsidRPr="00441CD3">
          <w:rPr>
            <w:noProof/>
            <w:webHidden/>
          </w:rPr>
          <w:t>170</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32" w:history="1">
        <w:r w:rsidRPr="00441CD3">
          <w:rPr>
            <w:rStyle w:val="Hyperlink"/>
            <w:noProof/>
          </w:rPr>
          <w:t>Progress Notes Print Menu</w:t>
        </w:r>
        <w:r w:rsidRPr="00441CD3">
          <w:rPr>
            <w:noProof/>
            <w:webHidden/>
          </w:rPr>
          <w:tab/>
        </w:r>
        <w:r w:rsidRPr="00441CD3">
          <w:rPr>
            <w:noProof/>
            <w:webHidden/>
          </w:rPr>
          <w:fldChar w:fldCharType="begin"/>
        </w:r>
        <w:r w:rsidRPr="00441CD3">
          <w:rPr>
            <w:noProof/>
            <w:webHidden/>
          </w:rPr>
          <w:instrText xml:space="preserve"> PAGEREF _Toc487032632 \h </w:instrText>
        </w:r>
        <w:r w:rsidRPr="00441CD3">
          <w:rPr>
            <w:noProof/>
            <w:webHidden/>
          </w:rPr>
        </w:r>
        <w:r w:rsidRPr="00441CD3">
          <w:rPr>
            <w:noProof/>
            <w:webHidden/>
          </w:rPr>
          <w:fldChar w:fldCharType="separate"/>
        </w:r>
        <w:r w:rsidR="00CF3730" w:rsidRPr="00441CD3">
          <w:rPr>
            <w:noProof/>
            <w:webHidden/>
          </w:rPr>
          <w:t>171</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33" w:history="1">
        <w:r w:rsidRPr="00441CD3">
          <w:rPr>
            <w:rStyle w:val="Hyperlink"/>
            <w:noProof/>
          </w:rPr>
          <w:t>MAS Options to Print Progress Notes</w:t>
        </w:r>
        <w:r w:rsidRPr="00441CD3">
          <w:rPr>
            <w:noProof/>
            <w:webHidden/>
          </w:rPr>
          <w:tab/>
        </w:r>
        <w:r w:rsidRPr="00441CD3">
          <w:rPr>
            <w:noProof/>
            <w:webHidden/>
          </w:rPr>
          <w:fldChar w:fldCharType="begin"/>
        </w:r>
        <w:r w:rsidRPr="00441CD3">
          <w:rPr>
            <w:noProof/>
            <w:webHidden/>
          </w:rPr>
          <w:instrText xml:space="preserve"> PAGEREF _Toc487032633 \h </w:instrText>
        </w:r>
        <w:r w:rsidRPr="00441CD3">
          <w:rPr>
            <w:noProof/>
            <w:webHidden/>
          </w:rPr>
        </w:r>
        <w:r w:rsidRPr="00441CD3">
          <w:rPr>
            <w:noProof/>
            <w:webHidden/>
          </w:rPr>
          <w:fldChar w:fldCharType="separate"/>
        </w:r>
        <w:r w:rsidR="00CF3730" w:rsidRPr="00441CD3">
          <w:rPr>
            <w:noProof/>
            <w:webHidden/>
          </w:rPr>
          <w:t>172</w:t>
        </w:r>
        <w:r w:rsidRPr="00441CD3">
          <w:rPr>
            <w:noProof/>
            <w:webHidden/>
          </w:rPr>
          <w:fldChar w:fldCharType="end"/>
        </w:r>
      </w:hyperlink>
    </w:p>
    <w:p w:rsidR="00FC6EED" w:rsidRPr="00441CD3" w:rsidRDefault="00FC6EED">
      <w:pPr>
        <w:pStyle w:val="TOC1"/>
        <w:tabs>
          <w:tab w:val="right" w:leader="dot" w:pos="9350"/>
        </w:tabs>
        <w:rPr>
          <w:rFonts w:ascii="Calibri" w:hAnsi="Calibri"/>
          <w:bCs w:val="0"/>
          <w:iCs w:val="0"/>
          <w:noProof/>
          <w:sz w:val="22"/>
          <w:szCs w:val="22"/>
          <w:lang w:eastAsia="en-US"/>
        </w:rPr>
      </w:pPr>
      <w:hyperlink w:anchor="_Toc487032634" w:history="1">
        <w:r w:rsidRPr="00441CD3">
          <w:rPr>
            <w:rStyle w:val="Hyperlink"/>
            <w:noProof/>
          </w:rPr>
          <w:t>Chapter 9: Managing TIU: Introduction</w:t>
        </w:r>
        <w:r w:rsidRPr="00441CD3">
          <w:rPr>
            <w:noProof/>
            <w:webHidden/>
          </w:rPr>
          <w:tab/>
        </w:r>
        <w:r w:rsidRPr="00441CD3">
          <w:rPr>
            <w:noProof/>
            <w:webHidden/>
          </w:rPr>
          <w:fldChar w:fldCharType="begin"/>
        </w:r>
        <w:r w:rsidRPr="00441CD3">
          <w:rPr>
            <w:noProof/>
            <w:webHidden/>
          </w:rPr>
          <w:instrText xml:space="preserve"> PAGEREF _Toc487032634 \h </w:instrText>
        </w:r>
        <w:r w:rsidRPr="00441CD3">
          <w:rPr>
            <w:noProof/>
            <w:webHidden/>
          </w:rPr>
        </w:r>
        <w:r w:rsidRPr="00441CD3">
          <w:rPr>
            <w:noProof/>
            <w:webHidden/>
          </w:rPr>
          <w:fldChar w:fldCharType="separate"/>
        </w:r>
        <w:r w:rsidR="00CF3730" w:rsidRPr="00441CD3">
          <w:rPr>
            <w:noProof/>
            <w:webHidden/>
          </w:rPr>
          <w:t>184</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35" w:history="1">
        <w:r w:rsidRPr="00441CD3">
          <w:rPr>
            <w:rStyle w:val="Hyperlink"/>
            <w:noProof/>
          </w:rPr>
          <w:t>Legal Requirements</w:t>
        </w:r>
        <w:r w:rsidRPr="00441CD3">
          <w:rPr>
            <w:noProof/>
            <w:webHidden/>
          </w:rPr>
          <w:tab/>
        </w:r>
        <w:r w:rsidRPr="00441CD3">
          <w:rPr>
            <w:noProof/>
            <w:webHidden/>
          </w:rPr>
          <w:fldChar w:fldCharType="begin"/>
        </w:r>
        <w:r w:rsidRPr="00441CD3">
          <w:rPr>
            <w:noProof/>
            <w:webHidden/>
          </w:rPr>
          <w:instrText xml:space="preserve"> PAGEREF _Toc487032635 \h </w:instrText>
        </w:r>
        <w:r w:rsidRPr="00441CD3">
          <w:rPr>
            <w:noProof/>
            <w:webHidden/>
          </w:rPr>
        </w:r>
        <w:r w:rsidRPr="00441CD3">
          <w:rPr>
            <w:noProof/>
            <w:webHidden/>
          </w:rPr>
          <w:fldChar w:fldCharType="separate"/>
        </w:r>
        <w:r w:rsidR="00CF3730" w:rsidRPr="00441CD3">
          <w:rPr>
            <w:noProof/>
            <w:webHidden/>
          </w:rPr>
          <w:t>186</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36" w:history="1">
        <w:r w:rsidRPr="00441CD3">
          <w:rPr>
            <w:rStyle w:val="Hyperlink"/>
            <w:noProof/>
          </w:rPr>
          <w:t>Links and Relationships with Other Packages</w:t>
        </w:r>
        <w:r w:rsidRPr="00441CD3">
          <w:rPr>
            <w:noProof/>
            <w:webHidden/>
          </w:rPr>
          <w:tab/>
        </w:r>
        <w:r w:rsidRPr="00441CD3">
          <w:rPr>
            <w:noProof/>
            <w:webHidden/>
          </w:rPr>
          <w:fldChar w:fldCharType="begin"/>
        </w:r>
        <w:r w:rsidRPr="00441CD3">
          <w:rPr>
            <w:noProof/>
            <w:webHidden/>
          </w:rPr>
          <w:instrText xml:space="preserve"> PAGEREF _Toc487032636 \h </w:instrText>
        </w:r>
        <w:r w:rsidRPr="00441CD3">
          <w:rPr>
            <w:noProof/>
            <w:webHidden/>
          </w:rPr>
        </w:r>
        <w:r w:rsidRPr="00441CD3">
          <w:rPr>
            <w:noProof/>
            <w:webHidden/>
          </w:rPr>
          <w:fldChar w:fldCharType="separate"/>
        </w:r>
        <w:r w:rsidR="00CF3730" w:rsidRPr="00441CD3">
          <w:rPr>
            <w:noProof/>
            <w:webHidden/>
          </w:rPr>
          <w:t>187</w:t>
        </w:r>
        <w:r w:rsidRPr="00441CD3">
          <w:rPr>
            <w:noProof/>
            <w:webHidden/>
          </w:rPr>
          <w:fldChar w:fldCharType="end"/>
        </w:r>
      </w:hyperlink>
    </w:p>
    <w:p w:rsidR="00FC6EED" w:rsidRPr="00441CD3" w:rsidRDefault="00FC6EED">
      <w:pPr>
        <w:pStyle w:val="TOC1"/>
        <w:tabs>
          <w:tab w:val="right" w:leader="dot" w:pos="9350"/>
        </w:tabs>
        <w:rPr>
          <w:rFonts w:ascii="Calibri" w:hAnsi="Calibri"/>
          <w:bCs w:val="0"/>
          <w:iCs w:val="0"/>
          <w:noProof/>
          <w:sz w:val="22"/>
          <w:szCs w:val="22"/>
          <w:lang w:eastAsia="en-US"/>
        </w:rPr>
      </w:pPr>
      <w:hyperlink w:anchor="_Toc487032637" w:history="1">
        <w:r w:rsidRPr="00441CD3">
          <w:rPr>
            <w:rStyle w:val="Hyperlink"/>
            <w:noProof/>
          </w:rPr>
          <w:t>Chapter 10: Menus and Option Assignment</w:t>
        </w:r>
        <w:r w:rsidRPr="00441CD3">
          <w:rPr>
            <w:noProof/>
            <w:webHidden/>
          </w:rPr>
          <w:tab/>
        </w:r>
        <w:r w:rsidRPr="00441CD3">
          <w:rPr>
            <w:noProof/>
            <w:webHidden/>
          </w:rPr>
          <w:fldChar w:fldCharType="begin"/>
        </w:r>
        <w:r w:rsidRPr="00441CD3">
          <w:rPr>
            <w:noProof/>
            <w:webHidden/>
          </w:rPr>
          <w:instrText xml:space="preserve"> PAGEREF _Toc487032637 \h </w:instrText>
        </w:r>
        <w:r w:rsidRPr="00441CD3">
          <w:rPr>
            <w:noProof/>
            <w:webHidden/>
          </w:rPr>
        </w:r>
        <w:r w:rsidRPr="00441CD3">
          <w:rPr>
            <w:noProof/>
            <w:webHidden/>
          </w:rPr>
          <w:fldChar w:fldCharType="separate"/>
        </w:r>
        <w:r w:rsidR="00CF3730" w:rsidRPr="00441CD3">
          <w:rPr>
            <w:noProof/>
            <w:webHidden/>
          </w:rPr>
          <w:t>188</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38" w:history="1">
        <w:r w:rsidRPr="00441CD3">
          <w:rPr>
            <w:rStyle w:val="Hyperlink"/>
            <w:noProof/>
          </w:rPr>
          <w:t>TIU Conversion Clean-up Menu [GMRP TIU]</w:t>
        </w:r>
        <w:r w:rsidRPr="00441CD3">
          <w:rPr>
            <w:noProof/>
            <w:webHidden/>
          </w:rPr>
          <w:tab/>
        </w:r>
        <w:r w:rsidRPr="00441CD3">
          <w:rPr>
            <w:noProof/>
            <w:webHidden/>
          </w:rPr>
          <w:fldChar w:fldCharType="begin"/>
        </w:r>
        <w:r w:rsidRPr="00441CD3">
          <w:rPr>
            <w:noProof/>
            <w:webHidden/>
          </w:rPr>
          <w:instrText xml:space="preserve"> PAGEREF _Toc487032638 \h </w:instrText>
        </w:r>
        <w:r w:rsidRPr="00441CD3">
          <w:rPr>
            <w:noProof/>
            <w:webHidden/>
          </w:rPr>
        </w:r>
        <w:r w:rsidRPr="00441CD3">
          <w:rPr>
            <w:noProof/>
            <w:webHidden/>
          </w:rPr>
          <w:fldChar w:fldCharType="separate"/>
        </w:r>
        <w:r w:rsidR="00CF3730" w:rsidRPr="00441CD3">
          <w:rPr>
            <w:noProof/>
            <w:webHidden/>
          </w:rPr>
          <w:t>190</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39" w:history="1">
        <w:r w:rsidRPr="00441CD3">
          <w:rPr>
            <w:rStyle w:val="Hyperlink"/>
            <w:noProof/>
          </w:rPr>
          <w:t>Suggested Clinical Coordinator Menu</w:t>
        </w:r>
        <w:r w:rsidRPr="00441CD3">
          <w:rPr>
            <w:noProof/>
            <w:webHidden/>
          </w:rPr>
          <w:tab/>
        </w:r>
        <w:r w:rsidRPr="00441CD3">
          <w:rPr>
            <w:noProof/>
            <w:webHidden/>
          </w:rPr>
          <w:fldChar w:fldCharType="begin"/>
        </w:r>
        <w:r w:rsidRPr="00441CD3">
          <w:rPr>
            <w:noProof/>
            <w:webHidden/>
          </w:rPr>
          <w:instrText xml:space="preserve"> PAGEREF _Toc487032639 \h </w:instrText>
        </w:r>
        <w:r w:rsidRPr="00441CD3">
          <w:rPr>
            <w:noProof/>
            <w:webHidden/>
          </w:rPr>
        </w:r>
        <w:r w:rsidRPr="00441CD3">
          <w:rPr>
            <w:noProof/>
            <w:webHidden/>
          </w:rPr>
          <w:fldChar w:fldCharType="separate"/>
        </w:r>
        <w:r w:rsidR="00CF3730" w:rsidRPr="00441CD3">
          <w:rPr>
            <w:noProof/>
            <w:webHidden/>
          </w:rPr>
          <w:t>191</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40" w:history="1">
        <w:r w:rsidRPr="00441CD3">
          <w:rPr>
            <w:rStyle w:val="Hyperlink"/>
            <w:noProof/>
          </w:rPr>
          <w:t>Menu Assignment</w:t>
        </w:r>
        <w:r w:rsidRPr="00441CD3">
          <w:rPr>
            <w:noProof/>
            <w:webHidden/>
          </w:rPr>
          <w:tab/>
        </w:r>
        <w:r w:rsidRPr="00441CD3">
          <w:rPr>
            <w:noProof/>
            <w:webHidden/>
          </w:rPr>
          <w:fldChar w:fldCharType="begin"/>
        </w:r>
        <w:r w:rsidRPr="00441CD3">
          <w:rPr>
            <w:noProof/>
            <w:webHidden/>
          </w:rPr>
          <w:instrText xml:space="preserve"> PAGEREF _Toc487032640 \h </w:instrText>
        </w:r>
        <w:r w:rsidRPr="00441CD3">
          <w:rPr>
            <w:noProof/>
            <w:webHidden/>
          </w:rPr>
        </w:r>
        <w:r w:rsidRPr="00441CD3">
          <w:rPr>
            <w:noProof/>
            <w:webHidden/>
          </w:rPr>
          <w:fldChar w:fldCharType="separate"/>
        </w:r>
        <w:r w:rsidR="00CF3730" w:rsidRPr="00441CD3">
          <w:rPr>
            <w:noProof/>
            <w:webHidden/>
          </w:rPr>
          <w:t>192</w:t>
        </w:r>
        <w:r w:rsidRPr="00441CD3">
          <w:rPr>
            <w:noProof/>
            <w:webHidden/>
          </w:rPr>
          <w:fldChar w:fldCharType="end"/>
        </w:r>
      </w:hyperlink>
    </w:p>
    <w:p w:rsidR="00FC6EED" w:rsidRPr="00441CD3" w:rsidRDefault="00FC6EED">
      <w:pPr>
        <w:pStyle w:val="TOC1"/>
        <w:tabs>
          <w:tab w:val="right" w:leader="dot" w:pos="9350"/>
        </w:tabs>
        <w:rPr>
          <w:rFonts w:ascii="Calibri" w:hAnsi="Calibri"/>
          <w:bCs w:val="0"/>
          <w:iCs w:val="0"/>
          <w:noProof/>
          <w:sz w:val="22"/>
          <w:szCs w:val="22"/>
          <w:lang w:eastAsia="en-US"/>
        </w:rPr>
      </w:pPr>
      <w:hyperlink w:anchor="_Toc487032641" w:history="1">
        <w:r w:rsidRPr="00441CD3">
          <w:rPr>
            <w:rStyle w:val="Hyperlink"/>
            <w:noProof/>
          </w:rPr>
          <w:t>Chapter 11: Setting up TIU Parameters</w:t>
        </w:r>
        <w:r w:rsidRPr="00441CD3">
          <w:rPr>
            <w:noProof/>
            <w:webHidden/>
          </w:rPr>
          <w:tab/>
        </w:r>
        <w:r w:rsidRPr="00441CD3">
          <w:rPr>
            <w:noProof/>
            <w:webHidden/>
          </w:rPr>
          <w:fldChar w:fldCharType="begin"/>
        </w:r>
        <w:r w:rsidRPr="00441CD3">
          <w:rPr>
            <w:noProof/>
            <w:webHidden/>
          </w:rPr>
          <w:instrText xml:space="preserve"> PAGEREF _Toc487032641 \h </w:instrText>
        </w:r>
        <w:r w:rsidRPr="00441CD3">
          <w:rPr>
            <w:noProof/>
            <w:webHidden/>
          </w:rPr>
        </w:r>
        <w:r w:rsidRPr="00441CD3">
          <w:rPr>
            <w:noProof/>
            <w:webHidden/>
          </w:rPr>
          <w:fldChar w:fldCharType="separate"/>
        </w:r>
        <w:r w:rsidR="00CF3730" w:rsidRPr="00441CD3">
          <w:rPr>
            <w:noProof/>
            <w:webHidden/>
          </w:rPr>
          <w:t>193</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42" w:history="1">
        <w:r w:rsidRPr="00441CD3">
          <w:rPr>
            <w:rStyle w:val="Hyperlink"/>
            <w:noProof/>
          </w:rPr>
          <w:t>TIU Parameters Menu</w:t>
        </w:r>
        <w:r w:rsidRPr="00441CD3">
          <w:rPr>
            <w:noProof/>
            <w:webHidden/>
          </w:rPr>
          <w:tab/>
        </w:r>
        <w:r w:rsidRPr="00441CD3">
          <w:rPr>
            <w:noProof/>
            <w:webHidden/>
          </w:rPr>
          <w:fldChar w:fldCharType="begin"/>
        </w:r>
        <w:r w:rsidRPr="00441CD3">
          <w:rPr>
            <w:noProof/>
            <w:webHidden/>
          </w:rPr>
          <w:instrText xml:space="preserve"> PAGEREF _Toc487032642 \h </w:instrText>
        </w:r>
        <w:r w:rsidRPr="00441CD3">
          <w:rPr>
            <w:noProof/>
            <w:webHidden/>
          </w:rPr>
        </w:r>
        <w:r w:rsidRPr="00441CD3">
          <w:rPr>
            <w:noProof/>
            <w:webHidden/>
          </w:rPr>
          <w:fldChar w:fldCharType="separate"/>
        </w:r>
        <w:r w:rsidR="00CF3730" w:rsidRPr="00441CD3">
          <w:rPr>
            <w:noProof/>
            <w:webHidden/>
          </w:rPr>
          <w:t>193</w:t>
        </w:r>
        <w:r w:rsidRPr="00441CD3">
          <w:rPr>
            <w:noProof/>
            <w:webHidden/>
          </w:rPr>
          <w:fldChar w:fldCharType="end"/>
        </w:r>
      </w:hyperlink>
    </w:p>
    <w:p w:rsidR="00FC6EED" w:rsidRPr="00441CD3" w:rsidRDefault="00FC6EED">
      <w:pPr>
        <w:pStyle w:val="TOC1"/>
        <w:tabs>
          <w:tab w:val="right" w:leader="dot" w:pos="9350"/>
        </w:tabs>
        <w:rPr>
          <w:rFonts w:ascii="Calibri" w:hAnsi="Calibri"/>
          <w:bCs w:val="0"/>
          <w:iCs w:val="0"/>
          <w:noProof/>
          <w:sz w:val="22"/>
          <w:szCs w:val="22"/>
          <w:lang w:eastAsia="en-US"/>
        </w:rPr>
      </w:pPr>
      <w:hyperlink w:anchor="_Toc487032643" w:history="1">
        <w:r w:rsidRPr="00441CD3">
          <w:rPr>
            <w:rStyle w:val="Hyperlink"/>
            <w:noProof/>
          </w:rPr>
          <w:t>Chapter 12: Document Definitions</w:t>
        </w:r>
        <w:r w:rsidRPr="00441CD3">
          <w:rPr>
            <w:noProof/>
            <w:webHidden/>
          </w:rPr>
          <w:tab/>
        </w:r>
        <w:r w:rsidRPr="00441CD3">
          <w:rPr>
            <w:noProof/>
            <w:webHidden/>
          </w:rPr>
          <w:fldChar w:fldCharType="begin"/>
        </w:r>
        <w:r w:rsidRPr="00441CD3">
          <w:rPr>
            <w:noProof/>
            <w:webHidden/>
          </w:rPr>
          <w:instrText xml:space="preserve"> PAGEREF _Toc487032643 \h </w:instrText>
        </w:r>
        <w:r w:rsidRPr="00441CD3">
          <w:rPr>
            <w:noProof/>
            <w:webHidden/>
          </w:rPr>
        </w:r>
        <w:r w:rsidRPr="00441CD3">
          <w:rPr>
            <w:noProof/>
            <w:webHidden/>
          </w:rPr>
          <w:fldChar w:fldCharType="separate"/>
        </w:r>
        <w:r w:rsidR="00CF3730" w:rsidRPr="00441CD3">
          <w:rPr>
            <w:noProof/>
            <w:webHidden/>
          </w:rPr>
          <w:t>194</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44" w:history="1">
        <w:r w:rsidRPr="00441CD3">
          <w:rPr>
            <w:rStyle w:val="Hyperlink"/>
            <w:noProof/>
          </w:rPr>
          <w:t>Example of Document Definition Hierarchy</w:t>
        </w:r>
        <w:r w:rsidRPr="00441CD3">
          <w:rPr>
            <w:noProof/>
            <w:webHidden/>
          </w:rPr>
          <w:tab/>
        </w:r>
        <w:r w:rsidRPr="00441CD3">
          <w:rPr>
            <w:noProof/>
            <w:webHidden/>
          </w:rPr>
          <w:fldChar w:fldCharType="begin"/>
        </w:r>
        <w:r w:rsidRPr="00441CD3">
          <w:rPr>
            <w:noProof/>
            <w:webHidden/>
          </w:rPr>
          <w:instrText xml:space="preserve"> PAGEREF _Toc487032644 \h </w:instrText>
        </w:r>
        <w:r w:rsidRPr="00441CD3">
          <w:rPr>
            <w:noProof/>
            <w:webHidden/>
          </w:rPr>
        </w:r>
        <w:r w:rsidRPr="00441CD3">
          <w:rPr>
            <w:noProof/>
            <w:webHidden/>
          </w:rPr>
          <w:fldChar w:fldCharType="separate"/>
        </w:r>
        <w:r w:rsidR="00CF3730" w:rsidRPr="00441CD3">
          <w:rPr>
            <w:noProof/>
            <w:webHidden/>
          </w:rPr>
          <w:t>194</w:t>
        </w:r>
        <w:r w:rsidRPr="00441CD3">
          <w:rPr>
            <w:noProof/>
            <w:webHidden/>
          </w:rPr>
          <w:fldChar w:fldCharType="end"/>
        </w:r>
      </w:hyperlink>
    </w:p>
    <w:p w:rsidR="00FC6EED" w:rsidRPr="00441CD3" w:rsidRDefault="00FC6EED">
      <w:pPr>
        <w:pStyle w:val="TOC1"/>
        <w:tabs>
          <w:tab w:val="right" w:leader="dot" w:pos="9350"/>
        </w:tabs>
        <w:rPr>
          <w:rFonts w:ascii="Calibri" w:hAnsi="Calibri"/>
          <w:bCs w:val="0"/>
          <w:iCs w:val="0"/>
          <w:noProof/>
          <w:sz w:val="22"/>
          <w:szCs w:val="22"/>
          <w:lang w:eastAsia="en-US"/>
        </w:rPr>
      </w:pPr>
      <w:hyperlink w:anchor="_Toc487032645" w:history="1">
        <w:r w:rsidRPr="00441CD3">
          <w:rPr>
            <w:rStyle w:val="Hyperlink"/>
            <w:noProof/>
          </w:rPr>
          <w:t>Chapter 13: Defining User Classes</w:t>
        </w:r>
        <w:r w:rsidRPr="00441CD3">
          <w:rPr>
            <w:noProof/>
            <w:webHidden/>
          </w:rPr>
          <w:tab/>
        </w:r>
        <w:r w:rsidRPr="00441CD3">
          <w:rPr>
            <w:noProof/>
            <w:webHidden/>
          </w:rPr>
          <w:fldChar w:fldCharType="begin"/>
        </w:r>
        <w:r w:rsidRPr="00441CD3">
          <w:rPr>
            <w:noProof/>
            <w:webHidden/>
          </w:rPr>
          <w:instrText xml:space="preserve"> PAGEREF _Toc487032645 \h </w:instrText>
        </w:r>
        <w:r w:rsidRPr="00441CD3">
          <w:rPr>
            <w:noProof/>
            <w:webHidden/>
          </w:rPr>
        </w:r>
        <w:r w:rsidRPr="00441CD3">
          <w:rPr>
            <w:noProof/>
            <w:webHidden/>
          </w:rPr>
          <w:fldChar w:fldCharType="separate"/>
        </w:r>
        <w:r w:rsidR="00CF3730" w:rsidRPr="00441CD3">
          <w:rPr>
            <w:noProof/>
            <w:webHidden/>
          </w:rPr>
          <w:t>196</w:t>
        </w:r>
        <w:r w:rsidRPr="00441CD3">
          <w:rPr>
            <w:noProof/>
            <w:webHidden/>
          </w:rPr>
          <w:fldChar w:fldCharType="end"/>
        </w:r>
      </w:hyperlink>
    </w:p>
    <w:p w:rsidR="00FC6EED" w:rsidRPr="00441CD3" w:rsidRDefault="00FC6EED">
      <w:pPr>
        <w:pStyle w:val="TOC1"/>
        <w:tabs>
          <w:tab w:val="right" w:leader="dot" w:pos="9350"/>
        </w:tabs>
        <w:rPr>
          <w:rFonts w:ascii="Calibri" w:hAnsi="Calibri"/>
          <w:bCs w:val="0"/>
          <w:iCs w:val="0"/>
          <w:noProof/>
          <w:sz w:val="22"/>
          <w:szCs w:val="22"/>
          <w:lang w:eastAsia="en-US"/>
        </w:rPr>
      </w:pPr>
      <w:hyperlink w:anchor="_Toc487032646" w:history="1">
        <w:r w:rsidRPr="00441CD3">
          <w:rPr>
            <w:rStyle w:val="Hyperlink"/>
            <w:noProof/>
          </w:rPr>
          <w:t>Chapter 14: National Document Titles</w:t>
        </w:r>
        <w:r w:rsidRPr="00441CD3">
          <w:rPr>
            <w:noProof/>
            <w:webHidden/>
          </w:rPr>
          <w:tab/>
        </w:r>
        <w:r w:rsidRPr="00441CD3">
          <w:rPr>
            <w:noProof/>
            <w:webHidden/>
          </w:rPr>
          <w:fldChar w:fldCharType="begin"/>
        </w:r>
        <w:r w:rsidRPr="00441CD3">
          <w:rPr>
            <w:noProof/>
            <w:webHidden/>
          </w:rPr>
          <w:instrText xml:space="preserve"> PAGEREF _Toc487032646 \h </w:instrText>
        </w:r>
        <w:r w:rsidRPr="00441CD3">
          <w:rPr>
            <w:noProof/>
            <w:webHidden/>
          </w:rPr>
        </w:r>
        <w:r w:rsidRPr="00441CD3">
          <w:rPr>
            <w:noProof/>
            <w:webHidden/>
          </w:rPr>
          <w:fldChar w:fldCharType="separate"/>
        </w:r>
        <w:r w:rsidR="00CF3730" w:rsidRPr="00441CD3">
          <w:rPr>
            <w:noProof/>
            <w:webHidden/>
          </w:rPr>
          <w:t>197</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47" w:history="1">
        <w:r w:rsidRPr="00441CD3">
          <w:rPr>
            <w:rStyle w:val="Hyperlink"/>
            <w:noProof/>
          </w:rPr>
          <w:t>National Classes</w:t>
        </w:r>
        <w:r w:rsidRPr="00441CD3">
          <w:rPr>
            <w:noProof/>
            <w:webHidden/>
          </w:rPr>
          <w:tab/>
        </w:r>
        <w:r w:rsidRPr="00441CD3">
          <w:rPr>
            <w:noProof/>
            <w:webHidden/>
          </w:rPr>
          <w:fldChar w:fldCharType="begin"/>
        </w:r>
        <w:r w:rsidRPr="00441CD3">
          <w:rPr>
            <w:noProof/>
            <w:webHidden/>
          </w:rPr>
          <w:instrText xml:space="preserve"> PAGEREF _Toc487032647 \h </w:instrText>
        </w:r>
        <w:r w:rsidRPr="00441CD3">
          <w:rPr>
            <w:noProof/>
            <w:webHidden/>
          </w:rPr>
        </w:r>
        <w:r w:rsidRPr="00441CD3">
          <w:rPr>
            <w:noProof/>
            <w:webHidden/>
          </w:rPr>
          <w:fldChar w:fldCharType="separate"/>
        </w:r>
        <w:r w:rsidR="00CF3730" w:rsidRPr="00441CD3">
          <w:rPr>
            <w:noProof/>
            <w:webHidden/>
          </w:rPr>
          <w:t>197</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48" w:history="1">
        <w:r w:rsidRPr="00441CD3">
          <w:rPr>
            <w:rStyle w:val="Hyperlink"/>
            <w:noProof/>
          </w:rPr>
          <w:t>National Document Classes</w:t>
        </w:r>
        <w:r w:rsidRPr="00441CD3">
          <w:rPr>
            <w:noProof/>
            <w:webHidden/>
          </w:rPr>
          <w:tab/>
        </w:r>
        <w:r w:rsidRPr="00441CD3">
          <w:rPr>
            <w:noProof/>
            <w:webHidden/>
          </w:rPr>
          <w:fldChar w:fldCharType="begin"/>
        </w:r>
        <w:r w:rsidRPr="00441CD3">
          <w:rPr>
            <w:noProof/>
            <w:webHidden/>
          </w:rPr>
          <w:instrText xml:space="preserve"> PAGEREF _Toc487032648 \h </w:instrText>
        </w:r>
        <w:r w:rsidRPr="00441CD3">
          <w:rPr>
            <w:noProof/>
            <w:webHidden/>
          </w:rPr>
        </w:r>
        <w:r w:rsidRPr="00441CD3">
          <w:rPr>
            <w:noProof/>
            <w:webHidden/>
          </w:rPr>
          <w:fldChar w:fldCharType="separate"/>
        </w:r>
        <w:r w:rsidR="00CF3730" w:rsidRPr="00441CD3">
          <w:rPr>
            <w:noProof/>
            <w:webHidden/>
          </w:rPr>
          <w:t>198</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49" w:history="1">
        <w:r w:rsidRPr="00441CD3">
          <w:rPr>
            <w:rStyle w:val="Hyperlink"/>
            <w:noProof/>
          </w:rPr>
          <w:t>National Titles</w:t>
        </w:r>
        <w:r w:rsidRPr="00441CD3">
          <w:rPr>
            <w:noProof/>
            <w:webHidden/>
          </w:rPr>
          <w:tab/>
        </w:r>
        <w:r w:rsidRPr="00441CD3">
          <w:rPr>
            <w:noProof/>
            <w:webHidden/>
          </w:rPr>
          <w:fldChar w:fldCharType="begin"/>
        </w:r>
        <w:r w:rsidRPr="00441CD3">
          <w:rPr>
            <w:noProof/>
            <w:webHidden/>
          </w:rPr>
          <w:instrText xml:space="preserve"> PAGEREF _Toc487032649 \h </w:instrText>
        </w:r>
        <w:r w:rsidRPr="00441CD3">
          <w:rPr>
            <w:noProof/>
            <w:webHidden/>
          </w:rPr>
        </w:r>
        <w:r w:rsidRPr="00441CD3">
          <w:rPr>
            <w:noProof/>
            <w:webHidden/>
          </w:rPr>
          <w:fldChar w:fldCharType="separate"/>
        </w:r>
        <w:r w:rsidR="00CF3730" w:rsidRPr="00441CD3">
          <w:rPr>
            <w:noProof/>
            <w:webHidden/>
          </w:rPr>
          <w:t>199</w:t>
        </w:r>
        <w:r w:rsidRPr="00441CD3">
          <w:rPr>
            <w:noProof/>
            <w:webHidden/>
          </w:rPr>
          <w:fldChar w:fldCharType="end"/>
        </w:r>
      </w:hyperlink>
    </w:p>
    <w:p w:rsidR="00FC6EED" w:rsidRPr="00441CD3" w:rsidRDefault="00FC6EED">
      <w:pPr>
        <w:pStyle w:val="TOC1"/>
        <w:tabs>
          <w:tab w:val="right" w:leader="dot" w:pos="9350"/>
        </w:tabs>
        <w:rPr>
          <w:rFonts w:ascii="Calibri" w:hAnsi="Calibri"/>
          <w:bCs w:val="0"/>
          <w:iCs w:val="0"/>
          <w:noProof/>
          <w:sz w:val="22"/>
          <w:szCs w:val="22"/>
          <w:lang w:eastAsia="en-US"/>
        </w:rPr>
      </w:pPr>
      <w:hyperlink w:anchor="_Toc487032650" w:history="1">
        <w:r w:rsidRPr="00441CD3">
          <w:rPr>
            <w:rStyle w:val="Hyperlink"/>
            <w:noProof/>
          </w:rPr>
          <w:t>Chapter 15: TIU Alert Tools</w:t>
        </w:r>
        <w:r w:rsidRPr="00441CD3">
          <w:rPr>
            <w:noProof/>
            <w:webHidden/>
          </w:rPr>
          <w:tab/>
        </w:r>
        <w:r w:rsidRPr="00441CD3">
          <w:rPr>
            <w:noProof/>
            <w:webHidden/>
          </w:rPr>
          <w:fldChar w:fldCharType="begin"/>
        </w:r>
        <w:r w:rsidRPr="00441CD3">
          <w:rPr>
            <w:noProof/>
            <w:webHidden/>
          </w:rPr>
          <w:instrText xml:space="preserve"> PAGEREF _Toc487032650 \h </w:instrText>
        </w:r>
        <w:r w:rsidRPr="00441CD3">
          <w:rPr>
            <w:noProof/>
            <w:webHidden/>
          </w:rPr>
        </w:r>
        <w:r w:rsidRPr="00441CD3">
          <w:rPr>
            <w:noProof/>
            <w:webHidden/>
          </w:rPr>
          <w:fldChar w:fldCharType="separate"/>
        </w:r>
        <w:r w:rsidR="00CF3730" w:rsidRPr="00441CD3">
          <w:rPr>
            <w:noProof/>
            <w:webHidden/>
          </w:rPr>
          <w:t>203</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51" w:history="1">
        <w:r w:rsidRPr="00441CD3">
          <w:rPr>
            <w:rStyle w:val="Hyperlink"/>
            <w:noProof/>
          </w:rPr>
          <w:t>Alert Tools FAQ</w:t>
        </w:r>
        <w:r w:rsidRPr="00441CD3">
          <w:rPr>
            <w:noProof/>
            <w:webHidden/>
          </w:rPr>
          <w:tab/>
        </w:r>
        <w:r w:rsidRPr="00441CD3">
          <w:rPr>
            <w:noProof/>
            <w:webHidden/>
          </w:rPr>
          <w:fldChar w:fldCharType="begin"/>
        </w:r>
        <w:r w:rsidRPr="00441CD3">
          <w:rPr>
            <w:noProof/>
            <w:webHidden/>
          </w:rPr>
          <w:instrText xml:space="preserve"> PAGEREF _Toc487032651 \h </w:instrText>
        </w:r>
        <w:r w:rsidRPr="00441CD3">
          <w:rPr>
            <w:noProof/>
            <w:webHidden/>
          </w:rPr>
        </w:r>
        <w:r w:rsidRPr="00441CD3">
          <w:rPr>
            <w:noProof/>
            <w:webHidden/>
          </w:rPr>
          <w:fldChar w:fldCharType="separate"/>
        </w:r>
        <w:r w:rsidR="00CF3730" w:rsidRPr="00441CD3">
          <w:rPr>
            <w:noProof/>
            <w:webHidden/>
          </w:rPr>
          <w:t>205</w:t>
        </w:r>
        <w:r w:rsidRPr="00441CD3">
          <w:rPr>
            <w:noProof/>
            <w:webHidden/>
          </w:rPr>
          <w:fldChar w:fldCharType="end"/>
        </w:r>
      </w:hyperlink>
    </w:p>
    <w:p w:rsidR="00FC6EED" w:rsidRPr="00441CD3" w:rsidRDefault="00FC6EED">
      <w:pPr>
        <w:pStyle w:val="TOC1"/>
        <w:tabs>
          <w:tab w:val="right" w:leader="dot" w:pos="9350"/>
        </w:tabs>
        <w:rPr>
          <w:rFonts w:ascii="Calibri" w:hAnsi="Calibri"/>
          <w:bCs w:val="0"/>
          <w:iCs w:val="0"/>
          <w:noProof/>
          <w:sz w:val="22"/>
          <w:szCs w:val="22"/>
          <w:lang w:eastAsia="en-US"/>
        </w:rPr>
      </w:pPr>
      <w:hyperlink w:anchor="_Toc487032652" w:history="1">
        <w:r w:rsidRPr="00441CD3">
          <w:rPr>
            <w:rStyle w:val="Hyperlink"/>
            <w:noProof/>
          </w:rPr>
          <w:t>Chapter 16: HL7 Generic Interface</w:t>
        </w:r>
        <w:r w:rsidRPr="00441CD3">
          <w:rPr>
            <w:noProof/>
            <w:webHidden/>
          </w:rPr>
          <w:tab/>
        </w:r>
        <w:r w:rsidRPr="00441CD3">
          <w:rPr>
            <w:noProof/>
            <w:webHidden/>
          </w:rPr>
          <w:fldChar w:fldCharType="begin"/>
        </w:r>
        <w:r w:rsidRPr="00441CD3">
          <w:rPr>
            <w:noProof/>
            <w:webHidden/>
          </w:rPr>
          <w:instrText xml:space="preserve"> PAGEREF _Toc487032652 \h </w:instrText>
        </w:r>
        <w:r w:rsidRPr="00441CD3">
          <w:rPr>
            <w:noProof/>
            <w:webHidden/>
          </w:rPr>
        </w:r>
        <w:r w:rsidRPr="00441CD3">
          <w:rPr>
            <w:noProof/>
            <w:webHidden/>
          </w:rPr>
          <w:fldChar w:fldCharType="separate"/>
        </w:r>
        <w:r w:rsidR="00CF3730" w:rsidRPr="00441CD3">
          <w:rPr>
            <w:noProof/>
            <w:webHidden/>
          </w:rPr>
          <w:t>208</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53" w:history="1">
        <w:r w:rsidRPr="00441CD3">
          <w:rPr>
            <w:rStyle w:val="Hyperlink"/>
            <w:noProof/>
          </w:rPr>
          <w:t>Message Manager</w:t>
        </w:r>
        <w:r w:rsidRPr="00441CD3">
          <w:rPr>
            <w:noProof/>
            <w:webHidden/>
          </w:rPr>
          <w:tab/>
        </w:r>
        <w:r w:rsidRPr="00441CD3">
          <w:rPr>
            <w:noProof/>
            <w:webHidden/>
          </w:rPr>
          <w:fldChar w:fldCharType="begin"/>
        </w:r>
        <w:r w:rsidRPr="00441CD3">
          <w:rPr>
            <w:noProof/>
            <w:webHidden/>
          </w:rPr>
          <w:instrText xml:space="preserve"> PAGEREF _Toc487032653 \h </w:instrText>
        </w:r>
        <w:r w:rsidRPr="00441CD3">
          <w:rPr>
            <w:noProof/>
            <w:webHidden/>
          </w:rPr>
        </w:r>
        <w:r w:rsidRPr="00441CD3">
          <w:rPr>
            <w:noProof/>
            <w:webHidden/>
          </w:rPr>
          <w:fldChar w:fldCharType="separate"/>
        </w:r>
        <w:r w:rsidR="00CF3730" w:rsidRPr="00441CD3">
          <w:rPr>
            <w:noProof/>
            <w:webHidden/>
          </w:rPr>
          <w:t>208</w:t>
        </w:r>
        <w:r w:rsidRPr="00441CD3">
          <w:rPr>
            <w:noProof/>
            <w:webHidden/>
          </w:rPr>
          <w:fldChar w:fldCharType="end"/>
        </w:r>
      </w:hyperlink>
    </w:p>
    <w:p w:rsidR="00FC6EED" w:rsidRPr="00441CD3" w:rsidRDefault="00FC6EED">
      <w:pPr>
        <w:pStyle w:val="TOC1"/>
        <w:tabs>
          <w:tab w:val="right" w:leader="dot" w:pos="9350"/>
        </w:tabs>
        <w:rPr>
          <w:rFonts w:ascii="Calibri" w:hAnsi="Calibri"/>
          <w:bCs w:val="0"/>
          <w:iCs w:val="0"/>
          <w:noProof/>
          <w:sz w:val="22"/>
          <w:szCs w:val="22"/>
          <w:lang w:eastAsia="en-US"/>
        </w:rPr>
      </w:pPr>
      <w:hyperlink w:anchor="_Toc487032654" w:history="1">
        <w:r w:rsidRPr="00441CD3">
          <w:rPr>
            <w:rStyle w:val="Hyperlink"/>
            <w:noProof/>
          </w:rPr>
          <w:t>Chapter 17: Setting Up TIU Text Events</w:t>
        </w:r>
        <w:r w:rsidRPr="00441CD3">
          <w:rPr>
            <w:noProof/>
            <w:webHidden/>
          </w:rPr>
          <w:tab/>
        </w:r>
        <w:r w:rsidRPr="00441CD3">
          <w:rPr>
            <w:noProof/>
            <w:webHidden/>
          </w:rPr>
          <w:fldChar w:fldCharType="begin"/>
        </w:r>
        <w:r w:rsidRPr="00441CD3">
          <w:rPr>
            <w:noProof/>
            <w:webHidden/>
          </w:rPr>
          <w:instrText xml:space="preserve"> PAGEREF _Toc487032654 \h </w:instrText>
        </w:r>
        <w:r w:rsidRPr="00441CD3">
          <w:rPr>
            <w:noProof/>
            <w:webHidden/>
          </w:rPr>
        </w:r>
        <w:r w:rsidRPr="00441CD3">
          <w:rPr>
            <w:noProof/>
            <w:webHidden/>
          </w:rPr>
          <w:fldChar w:fldCharType="separate"/>
        </w:r>
        <w:r w:rsidR="00CF3730" w:rsidRPr="00441CD3">
          <w:rPr>
            <w:noProof/>
            <w:webHidden/>
          </w:rPr>
          <w:t>210</w:t>
        </w:r>
        <w:r w:rsidRPr="00441CD3">
          <w:rPr>
            <w:noProof/>
            <w:webHidden/>
          </w:rPr>
          <w:fldChar w:fldCharType="end"/>
        </w:r>
      </w:hyperlink>
    </w:p>
    <w:p w:rsidR="00FC6EED" w:rsidRPr="00441CD3" w:rsidRDefault="00FC6EED">
      <w:pPr>
        <w:pStyle w:val="TOC1"/>
        <w:tabs>
          <w:tab w:val="right" w:leader="dot" w:pos="9350"/>
        </w:tabs>
        <w:rPr>
          <w:rFonts w:ascii="Calibri" w:hAnsi="Calibri"/>
          <w:bCs w:val="0"/>
          <w:iCs w:val="0"/>
          <w:noProof/>
          <w:sz w:val="22"/>
          <w:szCs w:val="22"/>
          <w:lang w:eastAsia="en-US"/>
        </w:rPr>
      </w:pPr>
      <w:hyperlink w:anchor="_Toc487032655" w:history="1">
        <w:r w:rsidRPr="00441CD3">
          <w:rPr>
            <w:rStyle w:val="Hyperlink"/>
            <w:noProof/>
          </w:rPr>
          <w:t>Chapter 18: Unauthorized Abbreviations</w:t>
        </w:r>
        <w:r w:rsidRPr="00441CD3">
          <w:rPr>
            <w:noProof/>
            <w:webHidden/>
          </w:rPr>
          <w:tab/>
        </w:r>
        <w:r w:rsidRPr="00441CD3">
          <w:rPr>
            <w:noProof/>
            <w:webHidden/>
          </w:rPr>
          <w:fldChar w:fldCharType="begin"/>
        </w:r>
        <w:r w:rsidRPr="00441CD3">
          <w:rPr>
            <w:noProof/>
            <w:webHidden/>
          </w:rPr>
          <w:instrText xml:space="preserve"> PAGEREF _Toc487032655 \h </w:instrText>
        </w:r>
        <w:r w:rsidRPr="00441CD3">
          <w:rPr>
            <w:noProof/>
            <w:webHidden/>
          </w:rPr>
        </w:r>
        <w:r w:rsidRPr="00441CD3">
          <w:rPr>
            <w:noProof/>
            <w:webHidden/>
          </w:rPr>
          <w:fldChar w:fldCharType="separate"/>
        </w:r>
        <w:r w:rsidR="00CF3730" w:rsidRPr="00441CD3">
          <w:rPr>
            <w:noProof/>
            <w:webHidden/>
          </w:rPr>
          <w:t>212</w:t>
        </w:r>
        <w:r w:rsidRPr="00441CD3">
          <w:rPr>
            <w:noProof/>
            <w:webHidden/>
          </w:rPr>
          <w:fldChar w:fldCharType="end"/>
        </w:r>
      </w:hyperlink>
    </w:p>
    <w:p w:rsidR="00FC6EED" w:rsidRPr="00441CD3" w:rsidRDefault="00FC6EED">
      <w:pPr>
        <w:pStyle w:val="TOC1"/>
        <w:tabs>
          <w:tab w:val="right" w:leader="dot" w:pos="9350"/>
        </w:tabs>
        <w:rPr>
          <w:rFonts w:ascii="Calibri" w:hAnsi="Calibri"/>
          <w:bCs w:val="0"/>
          <w:iCs w:val="0"/>
          <w:noProof/>
          <w:sz w:val="22"/>
          <w:szCs w:val="22"/>
          <w:lang w:eastAsia="en-US"/>
        </w:rPr>
      </w:pPr>
      <w:hyperlink w:anchor="_Toc487032656" w:history="1">
        <w:r w:rsidRPr="00441CD3">
          <w:rPr>
            <w:rStyle w:val="Hyperlink"/>
            <w:noProof/>
          </w:rPr>
          <w:t>Chapter 19: Helpful Hints/Troubleshooting</w:t>
        </w:r>
        <w:r w:rsidRPr="00441CD3">
          <w:rPr>
            <w:noProof/>
            <w:webHidden/>
          </w:rPr>
          <w:tab/>
        </w:r>
        <w:r w:rsidRPr="00441CD3">
          <w:rPr>
            <w:noProof/>
            <w:webHidden/>
          </w:rPr>
          <w:fldChar w:fldCharType="begin"/>
        </w:r>
        <w:r w:rsidRPr="00441CD3">
          <w:rPr>
            <w:noProof/>
            <w:webHidden/>
          </w:rPr>
          <w:instrText xml:space="preserve"> PAGEREF _Toc487032656 \h </w:instrText>
        </w:r>
        <w:r w:rsidRPr="00441CD3">
          <w:rPr>
            <w:noProof/>
            <w:webHidden/>
          </w:rPr>
        </w:r>
        <w:r w:rsidRPr="00441CD3">
          <w:rPr>
            <w:noProof/>
            <w:webHidden/>
          </w:rPr>
          <w:fldChar w:fldCharType="separate"/>
        </w:r>
        <w:r w:rsidR="00CF3730" w:rsidRPr="00441CD3">
          <w:rPr>
            <w:noProof/>
            <w:webHidden/>
          </w:rPr>
          <w:t>215</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57" w:history="1">
        <w:r w:rsidRPr="00441CD3">
          <w:rPr>
            <w:rStyle w:val="Hyperlink"/>
            <w:noProof/>
            <w:lang w:val="fr-CA"/>
          </w:rPr>
          <w:t>Questions  about Document Definition</w:t>
        </w:r>
        <w:r w:rsidRPr="00441CD3">
          <w:rPr>
            <w:noProof/>
            <w:webHidden/>
          </w:rPr>
          <w:tab/>
        </w:r>
        <w:r w:rsidRPr="00441CD3">
          <w:rPr>
            <w:noProof/>
            <w:webHidden/>
          </w:rPr>
          <w:fldChar w:fldCharType="begin"/>
        </w:r>
        <w:r w:rsidRPr="00441CD3">
          <w:rPr>
            <w:noProof/>
            <w:webHidden/>
          </w:rPr>
          <w:instrText xml:space="preserve"> PAGEREF _Toc487032657 \h </w:instrText>
        </w:r>
        <w:r w:rsidRPr="00441CD3">
          <w:rPr>
            <w:noProof/>
            <w:webHidden/>
          </w:rPr>
        </w:r>
        <w:r w:rsidRPr="00441CD3">
          <w:rPr>
            <w:noProof/>
            <w:webHidden/>
          </w:rPr>
          <w:fldChar w:fldCharType="separate"/>
        </w:r>
        <w:r w:rsidR="00CF3730" w:rsidRPr="00441CD3">
          <w:rPr>
            <w:noProof/>
            <w:webHidden/>
          </w:rPr>
          <w:t>222</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58" w:history="1">
        <w:r w:rsidRPr="00441CD3">
          <w:rPr>
            <w:rStyle w:val="Hyperlink"/>
            <w:noProof/>
            <w:lang w:val="fr-CA"/>
          </w:rPr>
          <w:t>(Classes, Document Classes, Titles, Boilerplate text, Objects)</w:t>
        </w:r>
        <w:r w:rsidRPr="00441CD3">
          <w:rPr>
            <w:noProof/>
            <w:webHidden/>
          </w:rPr>
          <w:tab/>
        </w:r>
        <w:r w:rsidRPr="00441CD3">
          <w:rPr>
            <w:noProof/>
            <w:webHidden/>
          </w:rPr>
          <w:fldChar w:fldCharType="begin"/>
        </w:r>
        <w:r w:rsidRPr="00441CD3">
          <w:rPr>
            <w:noProof/>
            <w:webHidden/>
          </w:rPr>
          <w:instrText xml:space="preserve"> PAGEREF _Toc487032658 \h </w:instrText>
        </w:r>
        <w:r w:rsidRPr="00441CD3">
          <w:rPr>
            <w:noProof/>
            <w:webHidden/>
          </w:rPr>
        </w:r>
        <w:r w:rsidRPr="00441CD3">
          <w:rPr>
            <w:noProof/>
            <w:webHidden/>
          </w:rPr>
          <w:fldChar w:fldCharType="separate"/>
        </w:r>
        <w:r w:rsidR="00CF3730" w:rsidRPr="00441CD3">
          <w:rPr>
            <w:noProof/>
            <w:webHidden/>
          </w:rPr>
          <w:t>222</w:t>
        </w:r>
        <w:r w:rsidRPr="00441CD3">
          <w:rPr>
            <w:noProof/>
            <w:webHidden/>
          </w:rPr>
          <w:fldChar w:fldCharType="end"/>
        </w:r>
      </w:hyperlink>
    </w:p>
    <w:p w:rsidR="00FC6EED" w:rsidRPr="00441CD3" w:rsidRDefault="00FC6EED">
      <w:pPr>
        <w:pStyle w:val="TOC3"/>
        <w:tabs>
          <w:tab w:val="right" w:leader="dot" w:pos="9350"/>
        </w:tabs>
        <w:rPr>
          <w:rFonts w:ascii="Calibri" w:hAnsi="Calibri"/>
          <w:bCs w:val="0"/>
          <w:iCs w:val="0"/>
          <w:noProof/>
          <w:sz w:val="22"/>
          <w:szCs w:val="22"/>
          <w:lang w:eastAsia="en-US"/>
        </w:rPr>
      </w:pPr>
      <w:hyperlink w:anchor="_Toc487032659" w:history="1">
        <w:r w:rsidRPr="00441CD3">
          <w:rPr>
            <w:rStyle w:val="Hyperlink"/>
            <w:noProof/>
          </w:rPr>
          <w:t>Visit Orientation</w:t>
        </w:r>
        <w:r w:rsidRPr="00441CD3">
          <w:rPr>
            <w:noProof/>
            <w:webHidden/>
          </w:rPr>
          <w:tab/>
        </w:r>
        <w:r w:rsidRPr="00441CD3">
          <w:rPr>
            <w:noProof/>
            <w:webHidden/>
          </w:rPr>
          <w:fldChar w:fldCharType="begin"/>
        </w:r>
        <w:r w:rsidRPr="00441CD3">
          <w:rPr>
            <w:noProof/>
            <w:webHidden/>
          </w:rPr>
          <w:instrText xml:space="preserve"> PAGEREF _Toc487032659 \h </w:instrText>
        </w:r>
        <w:r w:rsidRPr="00441CD3">
          <w:rPr>
            <w:noProof/>
            <w:webHidden/>
          </w:rPr>
        </w:r>
        <w:r w:rsidRPr="00441CD3">
          <w:rPr>
            <w:noProof/>
            <w:webHidden/>
          </w:rPr>
          <w:fldChar w:fldCharType="separate"/>
        </w:r>
        <w:r w:rsidR="00CF3730" w:rsidRPr="00441CD3">
          <w:rPr>
            <w:noProof/>
            <w:webHidden/>
          </w:rPr>
          <w:t>230</w:t>
        </w:r>
        <w:r w:rsidRPr="00441CD3">
          <w:rPr>
            <w:noProof/>
            <w:webHidden/>
          </w:rPr>
          <w:fldChar w:fldCharType="end"/>
        </w:r>
      </w:hyperlink>
    </w:p>
    <w:p w:rsidR="00FC6EED" w:rsidRPr="00441CD3" w:rsidRDefault="00FC6EED">
      <w:pPr>
        <w:pStyle w:val="TOC2"/>
        <w:tabs>
          <w:tab w:val="right" w:leader="dot" w:pos="9350"/>
        </w:tabs>
        <w:rPr>
          <w:rFonts w:ascii="Calibri" w:hAnsi="Calibri"/>
          <w:bCs w:val="0"/>
          <w:iCs w:val="0"/>
          <w:noProof/>
          <w:sz w:val="22"/>
          <w:szCs w:val="22"/>
          <w:lang w:eastAsia="en-US"/>
        </w:rPr>
      </w:pPr>
      <w:hyperlink w:anchor="_Toc487032660" w:history="1">
        <w:r w:rsidRPr="00441CD3">
          <w:rPr>
            <w:rStyle w:val="Hyperlink"/>
            <w:noProof/>
          </w:rPr>
          <w:t>Glossary</w:t>
        </w:r>
        <w:r w:rsidRPr="00441CD3">
          <w:rPr>
            <w:noProof/>
            <w:webHidden/>
          </w:rPr>
          <w:tab/>
        </w:r>
        <w:r w:rsidRPr="00441CD3">
          <w:rPr>
            <w:noProof/>
            <w:webHidden/>
          </w:rPr>
          <w:fldChar w:fldCharType="begin"/>
        </w:r>
        <w:r w:rsidRPr="00441CD3">
          <w:rPr>
            <w:noProof/>
            <w:webHidden/>
          </w:rPr>
          <w:instrText xml:space="preserve"> PAGEREF _Toc487032660 \h </w:instrText>
        </w:r>
        <w:r w:rsidRPr="00441CD3">
          <w:rPr>
            <w:noProof/>
            <w:webHidden/>
          </w:rPr>
        </w:r>
        <w:r w:rsidRPr="00441CD3">
          <w:rPr>
            <w:noProof/>
            <w:webHidden/>
          </w:rPr>
          <w:fldChar w:fldCharType="separate"/>
        </w:r>
        <w:r w:rsidR="00CF3730" w:rsidRPr="00441CD3">
          <w:rPr>
            <w:noProof/>
            <w:webHidden/>
          </w:rPr>
          <w:t>231</w:t>
        </w:r>
        <w:r w:rsidRPr="00441CD3">
          <w:rPr>
            <w:noProof/>
            <w:webHidden/>
          </w:rPr>
          <w:fldChar w:fldCharType="end"/>
        </w:r>
      </w:hyperlink>
    </w:p>
    <w:p w:rsidR="00FC6EED" w:rsidRPr="00441CD3" w:rsidRDefault="00FC6EED">
      <w:pPr>
        <w:pStyle w:val="TOC1"/>
        <w:tabs>
          <w:tab w:val="right" w:leader="dot" w:pos="9350"/>
        </w:tabs>
        <w:rPr>
          <w:rFonts w:ascii="Calibri" w:hAnsi="Calibri"/>
          <w:bCs w:val="0"/>
          <w:iCs w:val="0"/>
          <w:noProof/>
          <w:sz w:val="22"/>
          <w:szCs w:val="22"/>
          <w:lang w:eastAsia="en-US"/>
        </w:rPr>
      </w:pPr>
      <w:hyperlink w:anchor="_Toc487032661" w:history="1">
        <w:r w:rsidRPr="00441CD3">
          <w:rPr>
            <w:rStyle w:val="Hyperlink"/>
            <w:noProof/>
            <w:lang w:val="fr-CA"/>
          </w:rPr>
          <w:t>Index</w:t>
        </w:r>
        <w:r w:rsidRPr="00441CD3">
          <w:rPr>
            <w:noProof/>
            <w:webHidden/>
          </w:rPr>
          <w:tab/>
        </w:r>
        <w:r w:rsidRPr="00441CD3">
          <w:rPr>
            <w:noProof/>
            <w:webHidden/>
          </w:rPr>
          <w:fldChar w:fldCharType="begin"/>
        </w:r>
        <w:r w:rsidRPr="00441CD3">
          <w:rPr>
            <w:noProof/>
            <w:webHidden/>
          </w:rPr>
          <w:instrText xml:space="preserve"> PAGEREF _Toc487032661 \h </w:instrText>
        </w:r>
        <w:r w:rsidRPr="00441CD3">
          <w:rPr>
            <w:noProof/>
            <w:webHidden/>
          </w:rPr>
        </w:r>
        <w:r w:rsidRPr="00441CD3">
          <w:rPr>
            <w:noProof/>
            <w:webHidden/>
          </w:rPr>
          <w:fldChar w:fldCharType="separate"/>
        </w:r>
        <w:r w:rsidR="00CF3730" w:rsidRPr="00441CD3">
          <w:rPr>
            <w:noProof/>
            <w:webHidden/>
          </w:rPr>
          <w:t>235</w:t>
        </w:r>
        <w:r w:rsidRPr="00441CD3">
          <w:rPr>
            <w:noProof/>
            <w:webHidden/>
          </w:rPr>
          <w:fldChar w:fldCharType="end"/>
        </w:r>
      </w:hyperlink>
    </w:p>
    <w:p w:rsidR="00750D83" w:rsidRPr="00441CD3" w:rsidRDefault="00C85568" w:rsidP="001F0CA0">
      <w:pPr>
        <w:pStyle w:val="TOC1"/>
        <w:sectPr w:rsidR="00750D83" w:rsidRPr="00441CD3" w:rsidSect="001D53FC">
          <w:footnotePr>
            <w:pos w:val="beneathText"/>
          </w:footnotePr>
          <w:type w:val="continuous"/>
          <w:pgSz w:w="12240" w:h="15840"/>
          <w:pgMar w:top="1440" w:right="1440" w:bottom="1440" w:left="1440" w:header="720" w:footer="634" w:gutter="0"/>
          <w:pgNumType w:fmt="lowerRoman"/>
          <w:cols w:space="720"/>
          <w:titlePg/>
          <w:docGrid w:linePitch="360"/>
        </w:sectPr>
      </w:pPr>
      <w:r w:rsidRPr="00441CD3">
        <w:fldChar w:fldCharType="end"/>
      </w:r>
    </w:p>
    <w:p w:rsidR="00750D83" w:rsidRPr="00441CD3" w:rsidRDefault="00750D83" w:rsidP="001F0CA0">
      <w:pPr>
        <w:pStyle w:val="TOC1"/>
        <w:sectPr w:rsidR="00750D83" w:rsidRPr="00441CD3">
          <w:footnotePr>
            <w:pos w:val="beneathText"/>
          </w:footnotePr>
          <w:type w:val="continuous"/>
          <w:pgSz w:w="12240" w:h="15840"/>
          <w:pgMar w:top="1440" w:right="1440" w:bottom="1800" w:left="1800" w:header="720" w:footer="634" w:gutter="0"/>
          <w:pgNumType w:fmt="lowerRoman"/>
          <w:cols w:space="720"/>
          <w:docGrid w:linePitch="360"/>
        </w:sectPr>
      </w:pPr>
    </w:p>
    <w:p w:rsidR="00750D83" w:rsidRPr="00441CD3" w:rsidRDefault="00750D83" w:rsidP="00B71EBC">
      <w:pPr>
        <w:pStyle w:val="Heading1"/>
        <w:rPr>
          <w:sz w:val="22"/>
          <w:szCs w:val="22"/>
        </w:rPr>
      </w:pPr>
      <w:bookmarkStart w:id="3" w:name="_Toc487032586"/>
      <w:r w:rsidRPr="00441CD3">
        <w:lastRenderedPageBreak/>
        <w:t>Chapter 1: Introduction to TIU</w:t>
      </w:r>
      <w:bookmarkEnd w:id="3"/>
      <w:r w:rsidR="0030231B" w:rsidRPr="00441CD3">
        <w:fldChar w:fldCharType="begin"/>
      </w:r>
      <w:r w:rsidRPr="00441CD3">
        <w:instrText xml:space="preserve"> XE "Introduction to TIU" </w:instrText>
      </w:r>
      <w:r w:rsidR="0030231B" w:rsidRPr="00441CD3">
        <w:fldChar w:fldCharType="end"/>
      </w:r>
    </w:p>
    <w:p w:rsidR="00750D83" w:rsidRPr="00441CD3" w:rsidRDefault="00750D83" w:rsidP="001F0CA0"/>
    <w:p w:rsidR="00750D83" w:rsidRPr="00441CD3" w:rsidRDefault="00750D83" w:rsidP="001F0CA0">
      <w:pPr>
        <w:pStyle w:val="Heading3"/>
        <w:rPr>
          <w:rFonts w:ascii="Arial" w:hAnsi="Arial" w:cs="Arial"/>
          <w:sz w:val="18"/>
          <w:szCs w:val="18"/>
        </w:rPr>
      </w:pPr>
      <w:bookmarkStart w:id="4" w:name="_Toc487032587"/>
      <w:r w:rsidRPr="00441CD3">
        <w:t>Purpose of Text Integration Utilities</w:t>
      </w:r>
      <w:bookmarkEnd w:id="4"/>
      <w:r w:rsidR="0030231B" w:rsidRPr="00441CD3">
        <w:fldChar w:fldCharType="begin"/>
      </w:r>
      <w:r w:rsidRPr="00441CD3">
        <w:instrText xml:space="preserve"> XE "Purpose of Text Integration Utilities" </w:instrText>
      </w:r>
      <w:r w:rsidR="0030231B" w:rsidRPr="00441CD3">
        <w:fldChar w:fldCharType="end"/>
      </w:r>
    </w:p>
    <w:p w:rsidR="00750D83" w:rsidRPr="00441CD3" w:rsidRDefault="00750D83" w:rsidP="001F0CA0"/>
    <w:p w:rsidR="00750D83" w:rsidRPr="00441CD3" w:rsidRDefault="00750D83" w:rsidP="001F0CA0">
      <w:r w:rsidRPr="00441CD3">
        <w:t>The purpose of Text Integration Utilities (TIU) is to simplify the access and use of clinical documents for both clinical and administrative VAMC personnel, by standardizing the way clinical documents are managed. In connection with Authorization/ Subscription Utility (ASU), a hospital can set up policies and practices for determining who is responsible or has the privilege for performing various actions on required VHA documents.</w:t>
      </w:r>
    </w:p>
    <w:p w:rsidR="00750D83" w:rsidRPr="00441CD3" w:rsidRDefault="00750D83" w:rsidP="001F0CA0"/>
    <w:p w:rsidR="00750D83" w:rsidRPr="00441CD3" w:rsidRDefault="00750D83" w:rsidP="001F0CA0">
      <w:r w:rsidRPr="00441CD3">
        <w:t xml:space="preserve">The initial release of Version 1.0 includes Discharge Summary and Progress Notes. Consult Reports was added with the release of Computerized Patient Record System (CPRS). TIU replaces and upgrades the previous versions of these </w:t>
      </w:r>
      <w:smartTag w:uri="urn:schemas-microsoft-com:office:smarttags" w:element="place">
        <w:r w:rsidRPr="00441CD3">
          <w:rPr>
            <w:b/>
          </w:rPr>
          <w:t>V</w:t>
        </w:r>
        <w:r w:rsidRPr="00441CD3">
          <w:rPr>
            <w:i/>
            <w:sz w:val="20"/>
            <w:szCs w:val="20"/>
          </w:rPr>
          <w:t>IST</w:t>
        </w:r>
        <w:r w:rsidRPr="00441CD3">
          <w:rPr>
            <w:b/>
          </w:rPr>
          <w:t>A</w:t>
        </w:r>
      </w:smartTag>
      <w:r w:rsidRPr="00441CD3">
        <w:t xml:space="preserve"> packages. It has also been designed to meet the needs of other clinical applications that address document handling. </w:t>
      </w:r>
    </w:p>
    <w:p w:rsidR="00750D83" w:rsidRPr="00441CD3" w:rsidRDefault="00750D83" w:rsidP="001F0CA0"/>
    <w:p w:rsidR="00750D83" w:rsidRPr="00441CD3" w:rsidRDefault="00750D83" w:rsidP="001F0CA0">
      <w:r w:rsidRPr="00441CD3">
        <w:t xml:space="preserve">TIU </w:t>
      </w:r>
      <w:r w:rsidR="00F97A53" w:rsidRPr="00441CD3">
        <w:t>allows</w:t>
      </w:r>
      <w:r w:rsidRPr="00441CD3">
        <w:t xml:space="preserve"> you </w:t>
      </w:r>
      <w:r w:rsidR="00F97A53" w:rsidRPr="00441CD3">
        <w:t xml:space="preserve">to </w:t>
      </w:r>
      <w:r w:rsidRPr="00441CD3">
        <w:t>continue to access Progress Notes and Discharge Summaries from OE/RR menus. The CPRS Graphical User Interface (GUI) allows point-and-click access to all Progress Notes, Discharge Summaries, and Consults TIU documents.</w:t>
      </w:r>
    </w:p>
    <w:p w:rsidR="00750D83" w:rsidRPr="00441CD3" w:rsidRDefault="00750D83" w:rsidP="001F0CA0"/>
    <w:p w:rsidR="00750D83" w:rsidRPr="00441CD3" w:rsidRDefault="00750D83" w:rsidP="001F0CA0">
      <w:pPr>
        <w:pStyle w:val="Heading3"/>
        <w:rPr>
          <w:rFonts w:cs="Times New Roman"/>
          <w:sz w:val="18"/>
          <w:szCs w:val="18"/>
        </w:rPr>
      </w:pPr>
      <w:bookmarkStart w:id="5" w:name="_Toc487032588"/>
      <w:r w:rsidRPr="00441CD3">
        <w:t>Benefits</w:t>
      </w:r>
      <w:bookmarkEnd w:id="5"/>
      <w:r w:rsidR="0030231B" w:rsidRPr="00441CD3">
        <w:fldChar w:fldCharType="begin"/>
      </w:r>
      <w:r w:rsidRPr="00441CD3">
        <w:instrText xml:space="preserve"> XE "Benefits" </w:instrText>
      </w:r>
      <w:r w:rsidR="0030231B" w:rsidRPr="00441CD3">
        <w:fldChar w:fldCharType="end"/>
      </w:r>
    </w:p>
    <w:p w:rsidR="00750D83" w:rsidRPr="00441CD3" w:rsidRDefault="00750D83" w:rsidP="001F0CA0"/>
    <w:p w:rsidR="00750D83" w:rsidRPr="00441CD3" w:rsidRDefault="00750D83" w:rsidP="001F0CA0">
      <w:r w:rsidRPr="00441CD3">
        <w:rPr>
          <w:b/>
        </w:rPr>
        <w:t>a.  Standardized and common user interface</w:t>
      </w:r>
      <w:r w:rsidR="0030231B" w:rsidRPr="00441CD3">
        <w:fldChar w:fldCharType="begin"/>
      </w:r>
      <w:r w:rsidRPr="00441CD3">
        <w:instrText xml:space="preserve"> XE "Standardized user interface" </w:instrText>
      </w:r>
      <w:r w:rsidR="0030231B" w:rsidRPr="00441CD3">
        <w:fldChar w:fldCharType="end"/>
      </w:r>
    </w:p>
    <w:p w:rsidR="00750D83" w:rsidRPr="00441CD3" w:rsidRDefault="00750D83" w:rsidP="001F0CA0">
      <w:r w:rsidRPr="00441CD3">
        <w:t xml:space="preserve">Clinicians can go through the same program to enter, review, and sign discharge summaries, progress notes, and other clinical documents that may be set up locally for processing through TIU.  </w:t>
      </w:r>
    </w:p>
    <w:p w:rsidR="00750D83" w:rsidRPr="00441CD3" w:rsidRDefault="00750D83" w:rsidP="001F0CA0"/>
    <w:p w:rsidR="00750D83" w:rsidRPr="00441CD3" w:rsidRDefault="00750D83" w:rsidP="001F0CA0">
      <w:pPr>
        <w:rPr>
          <w:b/>
        </w:rPr>
      </w:pPr>
      <w:r w:rsidRPr="00441CD3">
        <w:rPr>
          <w:b/>
        </w:rPr>
        <w:t>b.  Integration</w:t>
      </w:r>
    </w:p>
    <w:p w:rsidR="00750D83" w:rsidRPr="00441CD3" w:rsidRDefault="00750D83" w:rsidP="001F0CA0">
      <w:r w:rsidRPr="00441CD3">
        <w:t>Clinicians and management can search for and retrieve clinical documents more efficiently because documents reside in a single location within the database. This is also a benefit for other uses such as Incomplete Record Tracking, quality management, results reporting, order checking, research, etc.</w:t>
      </w:r>
    </w:p>
    <w:p w:rsidR="00750D83" w:rsidRPr="00441CD3" w:rsidRDefault="00750D83" w:rsidP="001F0CA0">
      <w:pPr>
        <w:rPr>
          <w:b/>
        </w:rPr>
      </w:pPr>
    </w:p>
    <w:p w:rsidR="00750D83" w:rsidRPr="00441CD3" w:rsidRDefault="00750D83" w:rsidP="001F0CA0">
      <w:pPr>
        <w:rPr>
          <w:b/>
        </w:rPr>
      </w:pPr>
      <w:r w:rsidRPr="00441CD3">
        <w:rPr>
          <w:b/>
        </w:rPr>
        <w:t xml:space="preserve">c.  Data Capture Flexibility </w:t>
      </w:r>
    </w:p>
    <w:p w:rsidR="00750D83" w:rsidRPr="00441CD3" w:rsidRDefault="00750D83" w:rsidP="001F0CA0">
      <w:r w:rsidRPr="00441CD3">
        <w:t>TIU accepts document input from a variety of data capture methodologies. Those initially supported are transcription and direct entry. TIU allows upload of ASCII</w:t>
      </w:r>
      <w:r w:rsidR="0030231B" w:rsidRPr="00441CD3">
        <w:fldChar w:fldCharType="begin"/>
      </w:r>
      <w:r w:rsidRPr="00441CD3">
        <w:instrText xml:space="preserve"> XE "ASCII" </w:instrText>
      </w:r>
      <w:r w:rsidR="0030231B" w:rsidRPr="00441CD3">
        <w:fldChar w:fldCharType="end"/>
      </w:r>
      <w:r w:rsidRPr="00441CD3">
        <w:t xml:space="preserve"> formatted documents into </w:t>
      </w:r>
      <w:smartTag w:uri="urn:schemas-microsoft-com:office:smarttags" w:element="place">
        <w:r w:rsidRPr="00441CD3">
          <w:rPr>
            <w:b/>
          </w:rPr>
          <w:t>V</w:t>
        </w:r>
        <w:r w:rsidRPr="00441CD3">
          <w:rPr>
            <w:i/>
            <w:sz w:val="20"/>
            <w:szCs w:val="20"/>
          </w:rPr>
          <w:t>IST</w:t>
        </w:r>
        <w:r w:rsidRPr="00441CD3">
          <w:rPr>
            <w:b/>
          </w:rPr>
          <w:t>A</w:t>
        </w:r>
      </w:smartTag>
      <w:r w:rsidRPr="00441CD3">
        <w:t>.</w:t>
      </w:r>
    </w:p>
    <w:p w:rsidR="00750D83" w:rsidRPr="00441CD3" w:rsidRDefault="00750D83" w:rsidP="001F0CA0">
      <w:pPr>
        <w:rPr>
          <w:b/>
        </w:rPr>
      </w:pPr>
    </w:p>
    <w:p w:rsidR="00750D83" w:rsidRPr="00441CD3" w:rsidRDefault="00CF6534" w:rsidP="000D1A96">
      <w:pPr>
        <w:pStyle w:val="NormalPageTitle"/>
      </w:pPr>
      <w:r w:rsidRPr="00441CD3">
        <w:br w:type="page"/>
      </w:r>
      <w:r w:rsidR="00750D83" w:rsidRPr="00441CD3">
        <w:lastRenderedPageBreak/>
        <w:t>Benefits, cont’d</w:t>
      </w:r>
      <w:r w:rsidR="0030231B" w:rsidRPr="00441CD3">
        <w:fldChar w:fldCharType="begin"/>
      </w:r>
      <w:r w:rsidR="00750D83" w:rsidRPr="00441CD3">
        <w:instrText xml:space="preserve"> XE "Benefits" </w:instrText>
      </w:r>
      <w:r w:rsidR="0030231B" w:rsidRPr="00441CD3">
        <w:fldChar w:fldCharType="end"/>
      </w:r>
    </w:p>
    <w:p w:rsidR="00750D83" w:rsidRPr="00441CD3" w:rsidRDefault="00750D83" w:rsidP="001F0CA0"/>
    <w:p w:rsidR="00750D83" w:rsidRPr="00441CD3" w:rsidRDefault="00750D83" w:rsidP="001F0CA0">
      <w:pPr>
        <w:rPr>
          <w:b/>
        </w:rPr>
      </w:pPr>
      <w:r w:rsidRPr="00441CD3">
        <w:rPr>
          <w:b/>
        </w:rPr>
        <w:t>d.  Links to Other Packages</w:t>
      </w:r>
      <w:r w:rsidR="0030231B" w:rsidRPr="00441CD3">
        <w:fldChar w:fldCharType="begin"/>
      </w:r>
      <w:r w:rsidRPr="00441CD3">
        <w:instrText xml:space="preserve"> XE "Linkages" </w:instrText>
      </w:r>
      <w:r w:rsidR="0030231B" w:rsidRPr="00441CD3">
        <w:fldChar w:fldCharType="end"/>
      </w:r>
      <w:r w:rsidRPr="00441CD3">
        <w:rPr>
          <w:b/>
        </w:rPr>
        <w:t>.</w:t>
      </w:r>
    </w:p>
    <w:p w:rsidR="00750D83" w:rsidRPr="00441CD3" w:rsidRDefault="00750D83" w:rsidP="009529AB">
      <w:pPr>
        <w:pStyle w:val="BodyTextIndent3"/>
        <w:ind w:left="0"/>
      </w:pPr>
      <w:r w:rsidRPr="00441CD3">
        <w:t xml:space="preserve">TIU interfaces, as appropriate, with such applications as Health Summary, Problem List, Patient Care Encounter/Visit Tracking, and Incomplete Record Tracking. Computerized Patient Record System (CPRS) further integrates </w:t>
      </w:r>
      <w:smartTag w:uri="urn:schemas-microsoft-com:office:smarttags" w:element="place">
        <w:r w:rsidRPr="00441CD3">
          <w:rPr>
            <w:b/>
          </w:rPr>
          <w:t>V</w:t>
        </w:r>
        <w:r w:rsidRPr="00441CD3">
          <w:rPr>
            <w:i/>
            <w:sz w:val="20"/>
            <w:szCs w:val="20"/>
          </w:rPr>
          <w:t>IST</w:t>
        </w:r>
        <w:r w:rsidRPr="00441CD3">
          <w:rPr>
            <w:b/>
          </w:rPr>
          <w:t>A</w:t>
        </w:r>
      </w:smartTag>
      <w:r w:rsidRPr="00441CD3">
        <w:t xml:space="preserve"> packages and allows point and click switching between packages.</w:t>
      </w:r>
    </w:p>
    <w:p w:rsidR="00750D83" w:rsidRPr="00441CD3" w:rsidRDefault="00750D83" w:rsidP="001F0CA0">
      <w:pPr>
        <w:pStyle w:val="Helvetica"/>
      </w:pPr>
    </w:p>
    <w:p w:rsidR="00750D83" w:rsidRPr="00441CD3" w:rsidRDefault="00750D83" w:rsidP="001F0CA0">
      <w:r w:rsidRPr="00441CD3">
        <w:t xml:space="preserve">A new Health Summary component is available (through Patch GMTS*2.7*12), </w:t>
      </w:r>
      <w:r w:rsidRPr="00441CD3">
        <w:rPr>
          <w:i/>
        </w:rPr>
        <w:t>Selected Progress Notes</w:t>
      </w:r>
      <w:r w:rsidRPr="00441CD3">
        <w:t>, which allows selection of specific Progress Notes Titles for display on Health Summaries. The PN, DS, and CWAD components now extract data from TIU, rather than Progress Notes (GMRP), or Discharge Summary (GMRD). Care has been taken to assure that the formatting and content of the components have remained the same, except that the signature block information will now reflect the author's (and cosigner's) name and title at the time of signature, rather than displaying their current values at the time of output.</w:t>
      </w:r>
    </w:p>
    <w:p w:rsidR="00750D83" w:rsidRPr="00441CD3" w:rsidRDefault="00750D83" w:rsidP="001F0CA0">
      <w:pPr>
        <w:pStyle w:val="BodyTextIndent3"/>
      </w:pPr>
    </w:p>
    <w:p w:rsidR="00750D83" w:rsidRPr="00441CD3" w:rsidRDefault="00750D83" w:rsidP="001F0CA0">
      <w:pPr>
        <w:rPr>
          <w:b/>
        </w:rPr>
      </w:pPr>
      <w:r w:rsidRPr="00441CD3">
        <w:rPr>
          <w:b/>
        </w:rPr>
        <w:t>e.  Improved management of Documents.</w:t>
      </w:r>
    </w:p>
    <w:p w:rsidR="00750D83" w:rsidRPr="00441CD3" w:rsidRDefault="00750D83" w:rsidP="00B86930">
      <w:pPr>
        <w:numPr>
          <w:ilvl w:val="0"/>
          <w:numId w:val="2"/>
        </w:numPr>
      </w:pPr>
      <w:r w:rsidRPr="00441CD3">
        <w:t>TIU has a file structure called the Document Definition Hierarchy</w:t>
      </w:r>
      <w:r w:rsidR="0030231B" w:rsidRPr="00441CD3">
        <w:fldChar w:fldCharType="begin"/>
      </w:r>
      <w:r w:rsidRPr="00441CD3">
        <w:instrText xml:space="preserve"> XE "Document Definition Hierarchy" </w:instrText>
      </w:r>
      <w:r w:rsidR="0030231B" w:rsidRPr="00441CD3">
        <w:fldChar w:fldCharType="end"/>
      </w:r>
      <w:r w:rsidRPr="00441CD3">
        <w:t xml:space="preserve"> for defining elements and parameters of a document.</w:t>
      </w:r>
      <w:r w:rsidRPr="00441CD3">
        <w:rPr>
          <w:b/>
        </w:rPr>
        <w:t xml:space="preserve"> </w:t>
      </w:r>
      <w:r w:rsidRPr="00441CD3">
        <w:t>It allows</w:t>
      </w:r>
      <w:r w:rsidR="00711E77" w:rsidRPr="00441CD3">
        <w:t>:</w:t>
      </w:r>
      <w:r w:rsidRPr="00441CD3">
        <w:t xml:space="preserve"> </w:t>
      </w:r>
    </w:p>
    <w:p w:rsidR="00750D83" w:rsidRPr="00441CD3" w:rsidRDefault="00750D83" w:rsidP="00711E77">
      <w:pPr>
        <w:numPr>
          <w:ilvl w:val="1"/>
          <w:numId w:val="2"/>
        </w:numPr>
      </w:pPr>
      <w:r w:rsidRPr="00441CD3">
        <w:t>Inheritance of document characteristics, such as signing, cosigning, visit linkage, etc.</w:t>
      </w:r>
    </w:p>
    <w:p w:rsidR="00750D83" w:rsidRPr="00441CD3" w:rsidRDefault="00750D83" w:rsidP="00711E77">
      <w:pPr>
        <w:numPr>
          <w:ilvl w:val="1"/>
          <w:numId w:val="2"/>
        </w:numPr>
      </w:pPr>
      <w:r w:rsidRPr="00441CD3">
        <w:t>Site definition of document characteristics</w:t>
      </w:r>
    </w:p>
    <w:p w:rsidR="00750D83" w:rsidRPr="00441CD3" w:rsidRDefault="00750D83" w:rsidP="00711E77">
      <w:pPr>
        <w:numPr>
          <w:ilvl w:val="1"/>
          <w:numId w:val="2"/>
        </w:numPr>
      </w:pPr>
      <w:r w:rsidRPr="00441CD3">
        <w:t>Shared components</w:t>
      </w:r>
    </w:p>
    <w:p w:rsidR="00750D83" w:rsidRPr="00441CD3" w:rsidRDefault="00750D83" w:rsidP="00711E77">
      <w:pPr>
        <w:numPr>
          <w:ilvl w:val="1"/>
          <w:numId w:val="2"/>
        </w:numPr>
      </w:pPr>
      <w:r w:rsidRPr="00441CD3">
        <w:t>Ownership (personal or class) of document definitions</w:t>
      </w:r>
    </w:p>
    <w:p w:rsidR="00750D83" w:rsidRPr="00441CD3" w:rsidRDefault="00750D83" w:rsidP="00711E77">
      <w:pPr>
        <w:numPr>
          <w:ilvl w:val="1"/>
          <w:numId w:val="2"/>
        </w:numPr>
      </w:pPr>
      <w:r w:rsidRPr="00441CD3">
        <w:t>Boilerplate text</w:t>
      </w:r>
      <w:r w:rsidR="0030231B" w:rsidRPr="00441CD3">
        <w:fldChar w:fldCharType="begin"/>
      </w:r>
      <w:r w:rsidRPr="00441CD3">
        <w:instrText xml:space="preserve"> XE "Boilerplate" </w:instrText>
      </w:r>
      <w:r w:rsidR="0030231B" w:rsidRPr="00441CD3">
        <w:fldChar w:fldCharType="end"/>
      </w:r>
      <w:r w:rsidRPr="00441CD3">
        <w:t xml:space="preserve"> functionality</w:t>
      </w:r>
    </w:p>
    <w:p w:rsidR="00750D83" w:rsidRPr="00441CD3" w:rsidRDefault="00750D83" w:rsidP="00711E77">
      <w:pPr>
        <w:numPr>
          <w:ilvl w:val="1"/>
          <w:numId w:val="2"/>
        </w:numPr>
      </w:pPr>
      <w:r w:rsidRPr="00441CD3">
        <w:t>Interdisciplinary Note functionality.</w:t>
      </w:r>
    </w:p>
    <w:p w:rsidR="009529AB" w:rsidRPr="00441CD3" w:rsidRDefault="00750D83" w:rsidP="00711E77">
      <w:pPr>
        <w:numPr>
          <w:ilvl w:val="1"/>
          <w:numId w:val="2"/>
        </w:numPr>
      </w:pPr>
      <w:r w:rsidRPr="00441CD3">
        <w:t>Embedded “Object” functionality which can extract data from other</w:t>
      </w:r>
      <w:r w:rsidRPr="00441CD3">
        <w:rPr>
          <w:b/>
        </w:rPr>
        <w:t>V</w:t>
      </w:r>
      <w:r w:rsidRPr="00441CD3">
        <w:rPr>
          <w:i/>
          <w:sz w:val="20"/>
          <w:szCs w:val="20"/>
        </w:rPr>
        <w:t>IST</w:t>
      </w:r>
      <w:r w:rsidRPr="00441CD3">
        <w:rPr>
          <w:b/>
        </w:rPr>
        <w:t>A</w:t>
      </w:r>
      <w:r w:rsidRPr="00441CD3">
        <w:t xml:space="preserve"> packages and insert it into boilerplate text</w:t>
      </w:r>
    </w:p>
    <w:p w:rsidR="00711E77" w:rsidRPr="00441CD3" w:rsidRDefault="00711E77" w:rsidP="00711E77"/>
    <w:p w:rsidR="00711E77" w:rsidRPr="00441CD3" w:rsidRDefault="00711E77" w:rsidP="00711E77">
      <w:pPr>
        <w:pStyle w:val="Heading3"/>
      </w:pPr>
      <w:bookmarkStart w:id="6" w:name="_Recent_Patches"/>
      <w:bookmarkStart w:id="7" w:name="_Toc487032589"/>
      <w:bookmarkEnd w:id="6"/>
      <w:r w:rsidRPr="00441CD3">
        <w:t>Recent Patches</w:t>
      </w:r>
      <w:bookmarkEnd w:id="7"/>
    </w:p>
    <w:p w:rsidR="00D75B2C" w:rsidRPr="00441CD3" w:rsidRDefault="00D75B2C" w:rsidP="00F16AE2"/>
    <w:p w:rsidR="00D81690" w:rsidRPr="00441CD3" w:rsidRDefault="00D81690" w:rsidP="00D81690">
      <w:pPr>
        <w:autoSpaceDE w:val="0"/>
        <w:autoSpaceDN w:val="0"/>
        <w:adjustRightInd w:val="0"/>
        <w:rPr>
          <w:b/>
        </w:rPr>
      </w:pPr>
      <w:bookmarkStart w:id="8" w:name="Page2"/>
      <w:bookmarkStart w:id="9" w:name="p2"/>
      <w:bookmarkEnd w:id="8"/>
      <w:bookmarkEnd w:id="9"/>
      <w:r w:rsidRPr="00441CD3">
        <w:rPr>
          <w:b/>
        </w:rPr>
        <w:t xml:space="preserve">Patch TIU*1*297 – </w:t>
      </w:r>
      <w:r w:rsidRPr="00441CD3">
        <w:rPr>
          <w:b/>
          <w:bCs w:val="0"/>
          <w:iCs w:val="0"/>
        </w:rPr>
        <w:t>TIU Unauthorized Abbreviation and Dictation Control</w:t>
      </w:r>
      <w:r w:rsidRPr="00441CD3">
        <w:rPr>
          <w:b/>
        </w:rPr>
        <w:t xml:space="preserve"> </w:t>
      </w:r>
    </w:p>
    <w:p w:rsidR="00B72E62" w:rsidRPr="00441CD3" w:rsidRDefault="00D81690" w:rsidP="00D81690">
      <w:pPr>
        <w:suppressAutoHyphens w:val="0"/>
        <w:autoSpaceDE w:val="0"/>
        <w:autoSpaceDN w:val="0"/>
        <w:adjustRightInd w:val="0"/>
        <w:spacing w:before="120" w:after="120" w:line="276" w:lineRule="auto"/>
        <w:rPr>
          <w:rFonts w:eastAsia="Calibri"/>
          <w:bCs w:val="0"/>
          <w:iCs w:val="0"/>
          <w:lang w:eastAsia="x-none"/>
        </w:rPr>
      </w:pPr>
      <w:r w:rsidRPr="00441CD3">
        <w:rPr>
          <w:rFonts w:eastAsia="Calibri"/>
          <w:bCs w:val="0"/>
          <w:iCs w:val="0"/>
          <w:lang w:eastAsia="x-none"/>
        </w:rPr>
        <w:t>TIU*1*297 modifies the Text Integration Utilities (TIU) application</w:t>
      </w:r>
      <w:r w:rsidR="00FE0263" w:rsidRPr="00441CD3">
        <w:rPr>
          <w:rFonts w:eastAsia="Calibri"/>
          <w:bCs w:val="0"/>
          <w:iCs w:val="0"/>
          <w:lang w:eastAsia="x-none"/>
        </w:rPr>
        <w:t xml:space="preserve">. It introduces two new applications, TIU Unauthorized Abbreviation and TIU Dictation Control. It also contains a security privilege fix for TIU*1*296. </w:t>
      </w:r>
    </w:p>
    <w:p w:rsidR="00D81690" w:rsidRPr="00441CD3" w:rsidRDefault="00FE0263" w:rsidP="00D81690">
      <w:pPr>
        <w:suppressAutoHyphens w:val="0"/>
        <w:autoSpaceDE w:val="0"/>
        <w:autoSpaceDN w:val="0"/>
        <w:adjustRightInd w:val="0"/>
        <w:spacing w:before="120" w:after="120" w:line="276" w:lineRule="auto"/>
        <w:rPr>
          <w:rFonts w:eastAsia="Calibri"/>
          <w:bCs w:val="0"/>
          <w:iCs w:val="0"/>
          <w:lang w:eastAsia="en-US"/>
        </w:rPr>
      </w:pPr>
      <w:r w:rsidRPr="00441CD3">
        <w:rPr>
          <w:rFonts w:eastAsia="Calibri"/>
          <w:bCs w:val="0"/>
          <w:iCs w:val="0"/>
          <w:lang w:eastAsia="x-none"/>
        </w:rPr>
        <w:t>The TIU Unauthorized Abbreviation application searches and prevents</w:t>
      </w:r>
      <w:r w:rsidR="00D81690" w:rsidRPr="00441CD3">
        <w:rPr>
          <w:rFonts w:eastAsia="Calibri"/>
          <w:bCs w:val="0"/>
          <w:iCs w:val="0"/>
          <w:lang w:eastAsia="x-none"/>
        </w:rPr>
        <w:t xml:space="preserve"> </w:t>
      </w:r>
      <w:r w:rsidR="00D81690" w:rsidRPr="00441CD3">
        <w:rPr>
          <w:rFonts w:eastAsia="Calibri"/>
          <w:bCs w:val="0"/>
          <w:iCs w:val="0"/>
          <w:lang w:eastAsia="en-US"/>
        </w:rPr>
        <w:t xml:space="preserve"> misinterpretation of a patient's "CPRS – Progress Note" due to misuse of unauthorized abbreviation(s).</w:t>
      </w:r>
      <w:r w:rsidRPr="00441CD3">
        <w:t xml:space="preserve"> </w:t>
      </w:r>
      <w:r w:rsidR="00D81690" w:rsidRPr="00441CD3">
        <w:rPr>
          <w:rFonts w:eastAsia="Calibri"/>
          <w:bCs w:val="0"/>
          <w:iCs w:val="0"/>
          <w:lang w:eastAsia="en-US"/>
        </w:rPr>
        <w:t>See chapter 18, “Unauthorized Abbreviations.”</w:t>
      </w:r>
    </w:p>
    <w:p w:rsidR="00D81690" w:rsidRPr="00441CD3" w:rsidRDefault="00CE1C40" w:rsidP="00D81690">
      <w:pPr>
        <w:suppressAutoHyphens w:val="0"/>
        <w:autoSpaceDE w:val="0"/>
        <w:autoSpaceDN w:val="0"/>
        <w:adjustRightInd w:val="0"/>
        <w:spacing w:before="120" w:after="120" w:line="276" w:lineRule="auto"/>
        <w:rPr>
          <w:rFonts w:eastAsia="Calibri"/>
          <w:bCs w:val="0"/>
          <w:iCs w:val="0"/>
          <w:lang w:eastAsia="en-US"/>
        </w:rPr>
      </w:pPr>
      <w:r w:rsidRPr="00441CD3">
        <w:rPr>
          <w:rFonts w:eastAsia="Calibri"/>
          <w:bCs w:val="0"/>
          <w:iCs w:val="0"/>
          <w:lang w:eastAsia="en-US"/>
        </w:rPr>
        <w:t>The TIU Dictation Control application</w:t>
      </w:r>
      <w:r w:rsidR="00D81690" w:rsidRPr="00441CD3">
        <w:rPr>
          <w:rFonts w:eastAsia="Calibri"/>
          <w:bCs w:val="0"/>
          <w:iCs w:val="0"/>
          <w:lang w:eastAsia="en-US"/>
        </w:rPr>
        <w:t xml:space="preserve"> introduces functionality to allow a facility to control TIU dictation privileges in CPRS. See section entitled “TIU Dictation Control” in chapter 3, “TIU for Clinicians.”</w:t>
      </w:r>
    </w:p>
    <w:p w:rsidR="00B16EA2" w:rsidRPr="00441CD3" w:rsidRDefault="00B16EA2" w:rsidP="009A089F">
      <w:pPr>
        <w:spacing w:after="120"/>
        <w:rPr>
          <w:b/>
        </w:rPr>
      </w:pPr>
      <w:r w:rsidRPr="00441CD3">
        <w:rPr>
          <w:b/>
        </w:rPr>
        <w:lastRenderedPageBreak/>
        <w:t>Patch TIU*1*291 – CWAD/Postings Auto-Demotion Setup</w:t>
      </w:r>
    </w:p>
    <w:p w:rsidR="00B16EA2" w:rsidRPr="00441CD3" w:rsidRDefault="00B16EA2" w:rsidP="009A089F">
      <w:pPr>
        <w:autoSpaceDE w:val="0"/>
        <w:autoSpaceDN w:val="0"/>
        <w:adjustRightInd w:val="0"/>
      </w:pPr>
      <w:r w:rsidRPr="00441CD3">
        <w:t>Patch TIU*1*291 introduces the new C</w:t>
      </w:r>
      <w:r w:rsidR="007C6137" w:rsidRPr="00441CD3">
        <w:t>risis</w:t>
      </w:r>
      <w:r w:rsidRPr="00441CD3">
        <w:t xml:space="preserve">, Warnings, </w:t>
      </w:r>
      <w:r w:rsidR="007C6137" w:rsidRPr="00441CD3">
        <w:t xml:space="preserve">Allergies and/or </w:t>
      </w:r>
      <w:r w:rsidRPr="00441CD3">
        <w:t xml:space="preserve">Adverse Reactions, and </w:t>
      </w:r>
      <w:r w:rsidR="007C6137" w:rsidRPr="00441CD3">
        <w:t xml:space="preserve">Advance </w:t>
      </w:r>
      <w:r w:rsidRPr="00441CD3">
        <w:t>Directives (CWAD) notes auto-demotion functionality. CWAD is a section of CPRS used for posting progress notes, which are more important than standard level notes. These progress notes are made more easily available throughout CPRS. The postings dialog box can become full of CWAD notes, resulting in important notes from being easily distinguishable from less important notes. The requested enhancement is to demote previously designated notes from the CWAD postings to a regular note status based on various criteria, such as the passage of time or a newer note of a particular title being written which supersedes the existing CWAD note. This is accomplished by converting an existing Class III application to Class I.</w:t>
      </w:r>
    </w:p>
    <w:p w:rsidR="00B16EA2" w:rsidRPr="00441CD3" w:rsidRDefault="00B16EA2" w:rsidP="00F16AE2"/>
    <w:p w:rsidR="00630D2E" w:rsidRPr="00441CD3" w:rsidRDefault="00630D2E" w:rsidP="00A77B32">
      <w:pPr>
        <w:spacing w:after="120"/>
        <w:rPr>
          <w:b/>
        </w:rPr>
      </w:pPr>
      <w:bookmarkStart w:id="10" w:name="Page3"/>
      <w:bookmarkEnd w:id="10"/>
      <w:r w:rsidRPr="00441CD3">
        <w:rPr>
          <w:b/>
        </w:rPr>
        <w:t>Patch TIU*1*296 – TIU Text Alerts</w:t>
      </w:r>
      <w:bookmarkStart w:id="11" w:name="TIU_1_296_A"/>
      <w:bookmarkEnd w:id="11"/>
    </w:p>
    <w:p w:rsidR="00182331" w:rsidRPr="00441CD3" w:rsidRDefault="00182331" w:rsidP="00182331">
      <w:pPr>
        <w:spacing w:after="120"/>
      </w:pPr>
      <w:r w:rsidRPr="00441CD3">
        <w:t>Patch TIU*1*296 modifies the TIU application to send a TIU alert to the appropriate service provider</w:t>
      </w:r>
      <w:r w:rsidR="00B779D2" w:rsidRPr="00441CD3">
        <w:t>(</w:t>
      </w:r>
      <w:r w:rsidRPr="00441CD3">
        <w:t>s</w:t>
      </w:r>
      <w:r w:rsidR="00B779D2" w:rsidRPr="00441CD3">
        <w:t>)</w:t>
      </w:r>
      <w:r w:rsidRPr="00441CD3">
        <w:t xml:space="preserve"> immediately after a staff member screens a patient and signs the associated note. The service provider</w:t>
      </w:r>
      <w:r w:rsidR="00B779D2" w:rsidRPr="00441CD3">
        <w:t>(</w:t>
      </w:r>
      <w:r w:rsidRPr="00441CD3">
        <w:t>s</w:t>
      </w:r>
      <w:r w:rsidR="00B779D2" w:rsidRPr="00441CD3">
        <w:t>)</w:t>
      </w:r>
      <w:r w:rsidRPr="00441CD3">
        <w:t xml:space="preserve"> will be alerted prior to the note being co-signed by the licensed clinician responsible for reviewing and approving the note. Prior to this modification, TIU alerts were not sent to all service providers. This resulted in missed opportunities to provide needed services for patients while the patients are on site, and forced staff to take time to contact patients and reschedule needed services.</w:t>
      </w:r>
    </w:p>
    <w:p w:rsidR="00182331" w:rsidRPr="00441CD3" w:rsidRDefault="00182331" w:rsidP="00182331">
      <w:pPr>
        <w:spacing w:after="120"/>
      </w:pPr>
      <w:r w:rsidRPr="00441CD3">
        <w:t>This patch utilizes one new file (TIU TEXT EVENTS (#8925.71)) used to define the words or phrase that will be searched for in a TIU document (progress note, consult, etc.). If the words or phrase are found in the TIU document, then an alert is sent to the team</w:t>
      </w:r>
      <w:r w:rsidR="00B779D2" w:rsidRPr="00441CD3">
        <w:t>(s)</w:t>
      </w:r>
      <w:r w:rsidRPr="00441CD3">
        <w:t xml:space="preserve"> specifi</w:t>
      </w:r>
      <w:r w:rsidR="00E32D07" w:rsidRPr="00441CD3">
        <w:t>ed in the TIU TEXT EVENTS file.</w:t>
      </w:r>
    </w:p>
    <w:p w:rsidR="00630D2E" w:rsidRPr="00441CD3" w:rsidRDefault="00182331" w:rsidP="00182331">
      <w:pPr>
        <w:spacing w:after="120"/>
      </w:pPr>
      <w:r w:rsidRPr="00441CD3">
        <w:t>A Text Event Edit [TIU TEXT EVENT EDIT] menu option was added to the TIU Maintenance Menu [TIU IRM MAINTENANCE MENU]. This option is used to set up a text event in the TIU TEXT EVENTS file.</w:t>
      </w:r>
    </w:p>
    <w:p w:rsidR="00630D2E" w:rsidRPr="00441CD3" w:rsidRDefault="00630D2E" w:rsidP="0006585F">
      <w:pPr>
        <w:ind w:left="720" w:hanging="720"/>
      </w:pPr>
      <w:r w:rsidRPr="00441CD3">
        <w:rPr>
          <w:rFonts w:ascii="Wingdings" w:hAnsi="Wingdings"/>
          <w:sz w:val="52"/>
          <w:szCs w:val="52"/>
        </w:rPr>
        <w:t></w:t>
      </w:r>
      <w:r w:rsidRPr="00441CD3">
        <w:tab/>
      </w:r>
      <w:r w:rsidR="00622D2A" w:rsidRPr="00441CD3">
        <w:rPr>
          <w:b/>
        </w:rPr>
        <w:t>Note:</w:t>
      </w:r>
      <w:r w:rsidR="00622D2A" w:rsidRPr="00441CD3">
        <w:t xml:space="preserve"> </w:t>
      </w:r>
      <w:r w:rsidRPr="00441CD3">
        <w:t>Any TIU document that is to be used to trigger these alerts must have the MUMPS code 'D TASK^TIUTIUS(DA)’ entered in the POST-SIGNATURE CODE field (#4.9) in the TIU DOCUMENT DEFINITION file (#8925.1).</w:t>
      </w:r>
      <w:r w:rsidR="00FE33A3" w:rsidRPr="00441CD3">
        <w:t xml:space="preserve"> This field can only be edited by IRM personnel.</w:t>
      </w:r>
      <w:bookmarkStart w:id="12" w:name="TIU_1_296_B"/>
      <w:bookmarkEnd w:id="12"/>
    </w:p>
    <w:p w:rsidR="00630D2E" w:rsidRPr="00441CD3" w:rsidRDefault="00630D2E" w:rsidP="00711E77">
      <w:pPr>
        <w:pStyle w:val="Heading3"/>
        <w:rPr>
          <w:rFonts w:ascii="Times New Roman" w:hAnsi="Times New Roman" w:cs="Times New Roman"/>
          <w:sz w:val="24"/>
          <w:szCs w:val="24"/>
        </w:rPr>
      </w:pPr>
    </w:p>
    <w:p w:rsidR="002743D0" w:rsidRPr="00441CD3" w:rsidRDefault="001F3354" w:rsidP="00A77B32">
      <w:pPr>
        <w:rPr>
          <w:b/>
        </w:rPr>
      </w:pPr>
      <w:r w:rsidRPr="00441CD3">
        <w:rPr>
          <w:b/>
        </w:rPr>
        <w:t>TIU*1*263</w:t>
      </w:r>
      <w:r w:rsidR="00D75B2C" w:rsidRPr="00441CD3">
        <w:rPr>
          <w:b/>
        </w:rPr>
        <w:t xml:space="preserve"> – Changes for ICD-10</w:t>
      </w:r>
    </w:p>
    <w:p w:rsidR="001F3354" w:rsidRPr="00441CD3" w:rsidRDefault="001F3354" w:rsidP="001F3354">
      <w:pPr>
        <w:suppressAutoHyphens w:val="0"/>
        <w:autoSpaceDE w:val="0"/>
        <w:autoSpaceDN w:val="0"/>
        <w:adjustRightInd w:val="0"/>
      </w:pPr>
      <w:r w:rsidRPr="00441CD3">
        <w:rPr>
          <w:rFonts w:ascii="r_ansi" w:hAnsi="r_ansi" w:cs="r_ansi"/>
          <w:bCs w:val="0"/>
          <w:iCs w:val="0"/>
          <w:sz w:val="20"/>
          <w:szCs w:val="20"/>
          <w:lang w:eastAsia="en-US"/>
        </w:rPr>
        <w:t>T</w:t>
      </w:r>
      <w:r w:rsidRPr="00441CD3">
        <w:t xml:space="preserve">his patch is part of the Computerized </w:t>
      </w:r>
      <w:r w:rsidR="00311D14" w:rsidRPr="00441CD3">
        <w:t xml:space="preserve">Patient Records System CPRSv30 </w:t>
      </w:r>
      <w:r w:rsidRPr="00441CD3">
        <w:t>project. This project will modify t</w:t>
      </w:r>
      <w:r w:rsidR="00311D14" w:rsidRPr="00441CD3">
        <w:t xml:space="preserve">he Computerized Patient Record </w:t>
      </w:r>
      <w:r w:rsidRPr="00441CD3">
        <w:t>System, Text Integration Utilities, Con</w:t>
      </w:r>
      <w:r w:rsidR="00311D14" w:rsidRPr="00441CD3">
        <w:t>sults, Health Summary, Problem</w:t>
      </w:r>
      <w:r w:rsidRPr="00441CD3">
        <w:t xml:space="preserve"> List, Clinical Reminders, and Order E</w:t>
      </w:r>
      <w:r w:rsidR="00311D14" w:rsidRPr="00441CD3">
        <w:t>ntry/Results Reporting to meet</w:t>
      </w:r>
      <w:r w:rsidRPr="00441CD3">
        <w:t xml:space="preserve"> the requirements proposed by the Dept. of Health and Human Services </w:t>
      </w:r>
    </w:p>
    <w:p w:rsidR="001F3354" w:rsidRPr="00441CD3" w:rsidRDefault="001F3354" w:rsidP="001F3354">
      <w:pPr>
        <w:suppressAutoHyphens w:val="0"/>
        <w:autoSpaceDE w:val="0"/>
        <w:autoSpaceDN w:val="0"/>
        <w:adjustRightInd w:val="0"/>
      </w:pPr>
      <w:r w:rsidRPr="00441CD3">
        <w:t xml:space="preserve"> to adopt ICD-10 code set standards for Clinic Orders.</w:t>
      </w:r>
    </w:p>
    <w:p w:rsidR="001F3354" w:rsidRPr="00441CD3" w:rsidRDefault="001F3354" w:rsidP="001F3354">
      <w:pPr>
        <w:suppressAutoHyphens w:val="0"/>
        <w:autoSpaceDE w:val="0"/>
        <w:autoSpaceDN w:val="0"/>
        <w:adjustRightInd w:val="0"/>
      </w:pPr>
      <w:r w:rsidRPr="00441CD3">
        <w:t xml:space="preserve">  </w:t>
      </w:r>
    </w:p>
    <w:p w:rsidR="001F3354" w:rsidRPr="00441CD3" w:rsidRDefault="001F3354" w:rsidP="001F3354">
      <w:pPr>
        <w:suppressAutoHyphens w:val="0"/>
        <w:autoSpaceDE w:val="0"/>
        <w:autoSpaceDN w:val="0"/>
        <w:adjustRightInd w:val="0"/>
      </w:pPr>
      <w:r w:rsidRPr="00441CD3">
        <w:t>This patch makes all changes to TIU that</w:t>
      </w:r>
      <w:r w:rsidR="00311D14" w:rsidRPr="00441CD3">
        <w:t xml:space="preserve"> are required to move from the</w:t>
      </w:r>
      <w:r w:rsidRPr="00441CD3">
        <w:t xml:space="preserve"> ICD-9 coding version to ICD-10.  </w:t>
      </w:r>
    </w:p>
    <w:p w:rsidR="001F3354" w:rsidRPr="00441CD3" w:rsidRDefault="001F3354" w:rsidP="001F3354">
      <w:pPr>
        <w:suppressAutoHyphens w:val="0"/>
        <w:autoSpaceDE w:val="0"/>
        <w:autoSpaceDN w:val="0"/>
        <w:adjustRightInd w:val="0"/>
      </w:pPr>
      <w:r w:rsidRPr="00441CD3">
        <w:t xml:space="preserve">  </w:t>
      </w:r>
    </w:p>
    <w:p w:rsidR="001F3354" w:rsidRPr="00441CD3" w:rsidRDefault="001F3354" w:rsidP="001F3354">
      <w:pPr>
        <w:suppressAutoHyphens w:val="0"/>
        <w:autoSpaceDE w:val="0"/>
        <w:autoSpaceDN w:val="0"/>
        <w:adjustRightInd w:val="0"/>
        <w:rPr>
          <w:b/>
        </w:rPr>
      </w:pPr>
      <w:r w:rsidRPr="00441CD3">
        <w:rPr>
          <w:b/>
        </w:rPr>
        <w:lastRenderedPageBreak/>
        <w:t>Changes Made to Accommodate ICD-10:</w:t>
      </w:r>
    </w:p>
    <w:p w:rsidR="001F3354" w:rsidRPr="00441CD3" w:rsidRDefault="00BC669E" w:rsidP="001F3354">
      <w:pPr>
        <w:suppressAutoHyphens w:val="0"/>
        <w:autoSpaceDE w:val="0"/>
        <w:autoSpaceDN w:val="0"/>
        <w:adjustRightInd w:val="0"/>
      </w:pPr>
      <w:r w:rsidRPr="00441CD3">
        <w:t xml:space="preserve">  </w:t>
      </w:r>
      <w:r w:rsidR="001F3354" w:rsidRPr="00441CD3">
        <w:t xml:space="preserve">  </w:t>
      </w:r>
    </w:p>
    <w:p w:rsidR="00BC669E" w:rsidRPr="00441CD3" w:rsidRDefault="00BC669E" w:rsidP="00BC669E">
      <w:pPr>
        <w:pStyle w:val="Heading4"/>
        <w:rPr>
          <w:sz w:val="24"/>
        </w:rPr>
      </w:pPr>
      <w:r w:rsidRPr="00441CD3">
        <w:rPr>
          <w:sz w:val="24"/>
        </w:rPr>
        <w:t>Progress Notes, VistA</w:t>
      </w:r>
    </w:p>
    <w:p w:rsidR="00BC669E" w:rsidRPr="00441CD3" w:rsidRDefault="00BC669E" w:rsidP="00BC669E">
      <w:pPr>
        <w:pStyle w:val="ListParagraph"/>
        <w:numPr>
          <w:ilvl w:val="0"/>
          <w:numId w:val="36"/>
        </w:numPr>
        <w:suppressAutoHyphens w:val="0"/>
        <w:spacing w:after="200"/>
        <w:contextualSpacing/>
        <w:rPr>
          <w:rFonts w:cs="Arial"/>
        </w:rPr>
      </w:pPr>
      <w:r w:rsidRPr="00441CD3">
        <w:rPr>
          <w:rFonts w:cs="Arial"/>
          <w:lang w:val="x-none"/>
        </w:rPr>
        <w:t xml:space="preserve">The TIU package </w:t>
      </w:r>
      <w:r w:rsidRPr="00441CD3">
        <w:rPr>
          <w:rFonts w:cs="Arial"/>
        </w:rPr>
        <w:t xml:space="preserve">will </w:t>
      </w:r>
      <w:r w:rsidRPr="00441CD3">
        <w:rPr>
          <w:rFonts w:cs="Arial"/>
          <w:lang w:val="x-none"/>
        </w:rPr>
        <w:t xml:space="preserve">print and display ICD codes obtained from other VistA packages within </w:t>
      </w:r>
      <w:r w:rsidRPr="00441CD3">
        <w:rPr>
          <w:rFonts w:cs="Arial"/>
        </w:rPr>
        <w:t xml:space="preserve">a single </w:t>
      </w:r>
      <w:r w:rsidRPr="00441CD3">
        <w:rPr>
          <w:rFonts w:cs="Arial"/>
          <w:lang w:val="x-none"/>
        </w:rPr>
        <w:t>Progress Notes</w:t>
      </w:r>
      <w:r w:rsidRPr="00441CD3">
        <w:rPr>
          <w:rFonts w:cs="Arial"/>
        </w:rPr>
        <w:t xml:space="preserve"> that were captured at the time the data was entered, including:</w:t>
      </w:r>
    </w:p>
    <w:p w:rsidR="00BC669E" w:rsidRPr="00441CD3" w:rsidRDefault="00BC669E" w:rsidP="00BC669E">
      <w:pPr>
        <w:pStyle w:val="ListParagraph"/>
        <w:numPr>
          <w:ilvl w:val="1"/>
          <w:numId w:val="36"/>
        </w:numPr>
        <w:suppressAutoHyphens w:val="0"/>
        <w:spacing w:after="200"/>
        <w:contextualSpacing/>
        <w:rPr>
          <w:rFonts w:cs="Arial"/>
        </w:rPr>
      </w:pPr>
      <w:r w:rsidRPr="00441CD3">
        <w:rPr>
          <w:rFonts w:cs="Arial"/>
          <w:lang w:val="x-none"/>
        </w:rPr>
        <w:t>ICD-9-CM</w:t>
      </w:r>
      <w:r w:rsidRPr="00441CD3">
        <w:rPr>
          <w:rFonts w:cs="Arial"/>
        </w:rPr>
        <w:t xml:space="preserve"> diagnosis and procedure codes </w:t>
      </w:r>
    </w:p>
    <w:p w:rsidR="00BC669E" w:rsidRPr="00441CD3" w:rsidRDefault="00BC669E" w:rsidP="00BC669E">
      <w:pPr>
        <w:pStyle w:val="ListParagraph"/>
        <w:numPr>
          <w:ilvl w:val="1"/>
          <w:numId w:val="36"/>
        </w:numPr>
        <w:suppressAutoHyphens w:val="0"/>
        <w:spacing w:after="200"/>
        <w:contextualSpacing/>
        <w:rPr>
          <w:rFonts w:cs="Arial"/>
        </w:rPr>
      </w:pPr>
      <w:r w:rsidRPr="00441CD3">
        <w:rPr>
          <w:rFonts w:cs="Arial"/>
        </w:rPr>
        <w:t>I</w:t>
      </w:r>
      <w:r w:rsidRPr="00441CD3">
        <w:rPr>
          <w:rFonts w:cs="Arial"/>
          <w:lang w:val="x-none"/>
        </w:rPr>
        <w:t>CD-10-CM diagnosis</w:t>
      </w:r>
      <w:r w:rsidRPr="00441CD3">
        <w:rPr>
          <w:rFonts w:cs="Arial"/>
        </w:rPr>
        <w:t xml:space="preserve"> and </w:t>
      </w:r>
      <w:r w:rsidRPr="00441CD3">
        <w:rPr>
          <w:rFonts w:cs="Arial"/>
          <w:lang w:val="x-none"/>
        </w:rPr>
        <w:t>ICD-10-PCS</w:t>
      </w:r>
      <w:r w:rsidRPr="00441CD3">
        <w:rPr>
          <w:rFonts w:cs="Arial"/>
        </w:rPr>
        <w:t xml:space="preserve"> </w:t>
      </w:r>
      <w:r w:rsidRPr="00441CD3">
        <w:rPr>
          <w:rFonts w:cs="Arial"/>
          <w:lang w:val="x-none"/>
        </w:rPr>
        <w:t xml:space="preserve">procedure codes </w:t>
      </w:r>
    </w:p>
    <w:p w:rsidR="00BC669E" w:rsidRPr="00441CD3" w:rsidRDefault="00BC669E" w:rsidP="00BC669E">
      <w:pPr>
        <w:pStyle w:val="ListParagraph"/>
        <w:numPr>
          <w:ilvl w:val="0"/>
          <w:numId w:val="36"/>
        </w:numPr>
        <w:suppressAutoHyphens w:val="0"/>
        <w:rPr>
          <w:rFonts w:cs="Arial"/>
        </w:rPr>
      </w:pPr>
      <w:r w:rsidRPr="00441CD3">
        <w:rPr>
          <w:rFonts w:cs="Arial"/>
        </w:rPr>
        <w:t xml:space="preserve">The VistA TIU package will print and display ICD codes </w:t>
      </w:r>
      <w:r w:rsidRPr="00441CD3">
        <w:rPr>
          <w:rFonts w:cs="Arial"/>
          <w:lang w:val="x-none"/>
        </w:rPr>
        <w:t>within a</w:t>
      </w:r>
      <w:r w:rsidRPr="00441CD3">
        <w:rPr>
          <w:rFonts w:cs="Arial"/>
        </w:rPr>
        <w:t xml:space="preserve"> </w:t>
      </w:r>
      <w:r w:rsidRPr="00441CD3">
        <w:rPr>
          <w:rFonts w:cs="Arial"/>
          <w:lang w:val="x-none"/>
        </w:rPr>
        <w:t>single progress note.</w:t>
      </w:r>
      <w:r w:rsidRPr="00441CD3">
        <w:rPr>
          <w:noProof/>
        </w:rPr>
        <w:t xml:space="preserve"> </w:t>
      </w:r>
    </w:p>
    <w:p w:rsidR="00BC669E" w:rsidRPr="00441CD3" w:rsidRDefault="00BC669E" w:rsidP="00BC669E">
      <w:pPr>
        <w:rPr>
          <w:rFonts w:cs="Arial"/>
        </w:rPr>
      </w:pPr>
    </w:p>
    <w:p w:rsidR="00BC669E" w:rsidRPr="00441CD3" w:rsidRDefault="00BC669E" w:rsidP="00BC669E">
      <w:pPr>
        <w:pStyle w:val="Heading4"/>
        <w:rPr>
          <w:sz w:val="24"/>
        </w:rPr>
      </w:pPr>
      <w:r w:rsidRPr="00441CD3">
        <w:rPr>
          <w:sz w:val="24"/>
        </w:rPr>
        <w:t>Progress Notes, CPRS</w:t>
      </w:r>
    </w:p>
    <w:p w:rsidR="00BC669E" w:rsidRPr="00441CD3" w:rsidRDefault="00BC669E" w:rsidP="00BC669E">
      <w:pPr>
        <w:pStyle w:val="ListParagraph"/>
        <w:numPr>
          <w:ilvl w:val="0"/>
          <w:numId w:val="37"/>
        </w:numPr>
        <w:suppressAutoHyphens w:val="0"/>
        <w:ind w:left="360"/>
        <w:contextualSpacing/>
      </w:pPr>
      <w:r w:rsidRPr="00441CD3">
        <w:t>The CPRS TIU application will print and display ICD-9 and ICD-10 diagnosis codes, procedure codes, obtained from other packages within Progress Notes at the time the data was entered.</w:t>
      </w:r>
    </w:p>
    <w:p w:rsidR="00BC669E" w:rsidRPr="00441CD3" w:rsidRDefault="00BC669E" w:rsidP="00BC669E">
      <w:pPr>
        <w:pStyle w:val="ListParagraph"/>
        <w:numPr>
          <w:ilvl w:val="0"/>
          <w:numId w:val="37"/>
        </w:numPr>
        <w:suppressAutoHyphens w:val="0"/>
        <w:spacing w:after="200"/>
        <w:ind w:left="360"/>
      </w:pPr>
      <w:r w:rsidRPr="00441CD3">
        <w:t xml:space="preserve">The CPRS TIU package will print and display ICD codes </w:t>
      </w:r>
      <w:r w:rsidRPr="00441CD3">
        <w:rPr>
          <w:lang w:val="x-none"/>
        </w:rPr>
        <w:t>within a single progress note</w:t>
      </w:r>
      <w:r w:rsidRPr="00441CD3">
        <w:t>.</w:t>
      </w:r>
      <w:r w:rsidRPr="00441CD3">
        <w:rPr>
          <w:rFonts w:ascii="Calibri" w:hAnsi="Calibri"/>
          <w:noProof/>
          <w:sz w:val="22"/>
        </w:rPr>
        <w:t xml:space="preserve"> </w:t>
      </w:r>
    </w:p>
    <w:p w:rsidR="00BC669E" w:rsidRPr="00441CD3" w:rsidRDefault="00BC669E" w:rsidP="00BC669E">
      <w:pPr>
        <w:pStyle w:val="Heading4"/>
        <w:rPr>
          <w:sz w:val="24"/>
        </w:rPr>
      </w:pPr>
      <w:r w:rsidRPr="00441CD3">
        <w:rPr>
          <w:sz w:val="24"/>
        </w:rPr>
        <w:t>Discharge Summary</w:t>
      </w:r>
    </w:p>
    <w:p w:rsidR="00BC669E" w:rsidRPr="00441CD3" w:rsidRDefault="00BC669E" w:rsidP="00BC669E">
      <w:pPr>
        <w:pStyle w:val="ListParagraph"/>
        <w:numPr>
          <w:ilvl w:val="0"/>
          <w:numId w:val="38"/>
        </w:numPr>
        <w:suppressAutoHyphens w:val="0"/>
      </w:pPr>
      <w:r w:rsidRPr="00441CD3">
        <w:rPr>
          <w:lang w:val="x-none"/>
        </w:rPr>
        <w:t xml:space="preserve">The VistA TIU package </w:t>
      </w:r>
      <w:r w:rsidRPr="00441CD3">
        <w:t xml:space="preserve">will </w:t>
      </w:r>
      <w:r w:rsidRPr="00441CD3">
        <w:rPr>
          <w:lang w:val="x-none"/>
        </w:rPr>
        <w:t>print and display ICD</w:t>
      </w:r>
      <w:r w:rsidRPr="00441CD3">
        <w:t>-9 and ICD-10 diagnosis and procedure</w:t>
      </w:r>
      <w:r w:rsidRPr="00441CD3">
        <w:rPr>
          <w:lang w:val="x-none"/>
        </w:rPr>
        <w:t xml:space="preserve"> codes </w:t>
      </w:r>
      <w:r w:rsidRPr="00441CD3">
        <w:t xml:space="preserve">and descriptions </w:t>
      </w:r>
      <w:r w:rsidRPr="00441CD3">
        <w:rPr>
          <w:lang w:val="x-none"/>
        </w:rPr>
        <w:t xml:space="preserve">obtained from other VistA packages within </w:t>
      </w:r>
      <w:r w:rsidRPr="00441CD3">
        <w:t>Discharge Summaries that were captured at the time the data was entered.</w:t>
      </w:r>
      <w:r w:rsidRPr="00441CD3">
        <w:rPr>
          <w:rFonts w:ascii="Calibri" w:hAnsi="Calibri"/>
          <w:noProof/>
          <w:sz w:val="22"/>
        </w:rPr>
        <w:t xml:space="preserve"> </w:t>
      </w:r>
    </w:p>
    <w:p w:rsidR="00BC669E" w:rsidRPr="00441CD3" w:rsidRDefault="00BC669E" w:rsidP="00BC669E"/>
    <w:p w:rsidR="00BC669E" w:rsidRPr="00441CD3" w:rsidRDefault="00BC669E" w:rsidP="00BC669E">
      <w:pPr>
        <w:pStyle w:val="Heading4"/>
        <w:rPr>
          <w:sz w:val="24"/>
        </w:rPr>
      </w:pPr>
      <w:r w:rsidRPr="00441CD3">
        <w:rPr>
          <w:sz w:val="24"/>
        </w:rPr>
        <w:t>Patient Data Objects</w:t>
      </w:r>
    </w:p>
    <w:p w:rsidR="00BC669E" w:rsidRPr="00441CD3" w:rsidRDefault="00BC669E" w:rsidP="00BC669E">
      <w:pPr>
        <w:pStyle w:val="ListParagraph"/>
        <w:numPr>
          <w:ilvl w:val="0"/>
          <w:numId w:val="36"/>
        </w:numPr>
        <w:suppressAutoHyphens w:val="0"/>
        <w:spacing w:after="200"/>
        <w:contextualSpacing/>
        <w:rPr>
          <w:rFonts w:cs="Arial"/>
        </w:rPr>
      </w:pPr>
      <w:r w:rsidRPr="00441CD3">
        <w:t>Patient Data Object</w:t>
      </w:r>
      <w:r w:rsidRPr="00441CD3">
        <w:rPr>
          <w:lang w:val="x-none"/>
        </w:rPr>
        <w:t xml:space="preserve"> </w:t>
      </w:r>
      <w:r w:rsidRPr="00441CD3">
        <w:rPr>
          <w:rFonts w:cs="Arial"/>
          <w:lang w:val="x-none"/>
        </w:rPr>
        <w:t>VA-WRIISC Active Problems</w:t>
      </w:r>
      <w:r w:rsidRPr="00441CD3">
        <w:rPr>
          <w:rFonts w:cs="Arial"/>
        </w:rPr>
        <w:t xml:space="preserve"> will be modified to print and display ICD-10-CM diagnosis codes.</w:t>
      </w:r>
    </w:p>
    <w:p w:rsidR="00BC669E" w:rsidRPr="00441CD3" w:rsidRDefault="00BC669E" w:rsidP="00BC669E">
      <w:pPr>
        <w:suppressAutoHyphens w:val="0"/>
        <w:autoSpaceDE w:val="0"/>
        <w:autoSpaceDN w:val="0"/>
        <w:adjustRightInd w:val="0"/>
        <w:ind w:left="360"/>
      </w:pPr>
      <w:r w:rsidRPr="00441CD3">
        <w:t>NOTE:</w:t>
      </w:r>
    </w:p>
    <w:p w:rsidR="00BC669E" w:rsidRPr="00441CD3" w:rsidRDefault="00BC669E" w:rsidP="00BC669E">
      <w:pPr>
        <w:suppressAutoHyphens w:val="0"/>
        <w:autoSpaceDE w:val="0"/>
        <w:autoSpaceDN w:val="0"/>
        <w:adjustRightInd w:val="0"/>
        <w:spacing w:after="240"/>
        <w:ind w:left="360"/>
      </w:pPr>
      <w:r w:rsidRPr="00441CD3">
        <w:t xml:space="preserve"> TIU Object VA-WRIISC ACTIVE PROBLEMS is the only nationally distributed TIU Object which includes Diagnoses/Problems. </w:t>
      </w:r>
    </w:p>
    <w:p w:rsidR="00BC669E" w:rsidRPr="00441CD3" w:rsidRDefault="00BC669E" w:rsidP="00BC669E">
      <w:pPr>
        <w:pStyle w:val="Heading4"/>
        <w:rPr>
          <w:sz w:val="24"/>
        </w:rPr>
      </w:pPr>
      <w:r w:rsidRPr="00441CD3">
        <w:rPr>
          <w:sz w:val="24"/>
        </w:rPr>
        <w:t>Health Summary</w:t>
      </w:r>
    </w:p>
    <w:p w:rsidR="00BC669E" w:rsidRPr="00441CD3" w:rsidRDefault="00BC669E" w:rsidP="00BC669E">
      <w:pPr>
        <w:pStyle w:val="ListParagraph"/>
        <w:numPr>
          <w:ilvl w:val="0"/>
          <w:numId w:val="38"/>
        </w:numPr>
        <w:tabs>
          <w:tab w:val="center" w:pos="360"/>
        </w:tabs>
        <w:suppressAutoHyphens w:val="0"/>
        <w:spacing w:after="200"/>
        <w:contextualSpacing/>
      </w:pPr>
      <w:r w:rsidRPr="00441CD3">
        <w:rPr>
          <w:lang w:val="x-none"/>
        </w:rPr>
        <w:t xml:space="preserve">The VistA TIU package </w:t>
      </w:r>
      <w:r w:rsidRPr="00441CD3">
        <w:t xml:space="preserve">will </w:t>
      </w:r>
      <w:r w:rsidRPr="00441CD3">
        <w:rPr>
          <w:lang w:val="x-none"/>
        </w:rPr>
        <w:t>print and display ICD</w:t>
      </w:r>
      <w:r w:rsidRPr="00441CD3">
        <w:t xml:space="preserve">-9 diagnosis </w:t>
      </w:r>
      <w:r w:rsidRPr="00441CD3">
        <w:rPr>
          <w:lang w:val="x-none"/>
        </w:rPr>
        <w:t>codes</w:t>
      </w:r>
      <w:r w:rsidRPr="00441CD3">
        <w:t xml:space="preserve"> </w:t>
      </w:r>
      <w:r w:rsidRPr="00441CD3">
        <w:rPr>
          <w:lang w:val="x-none"/>
        </w:rPr>
        <w:t xml:space="preserve">obtained from other VistA packages within </w:t>
      </w:r>
      <w:r w:rsidRPr="00441CD3">
        <w:t>Health Summaries which display PN or DS.</w:t>
      </w:r>
    </w:p>
    <w:p w:rsidR="00BC669E" w:rsidRPr="00441CD3" w:rsidRDefault="00BC669E" w:rsidP="001F3354">
      <w:pPr>
        <w:suppressAutoHyphens w:val="0"/>
        <w:autoSpaceDE w:val="0"/>
        <w:autoSpaceDN w:val="0"/>
        <w:adjustRightInd w:val="0"/>
      </w:pPr>
    </w:p>
    <w:p w:rsidR="00BC669E" w:rsidRPr="00441CD3" w:rsidRDefault="00BC669E" w:rsidP="001F3354">
      <w:pPr>
        <w:suppressAutoHyphens w:val="0"/>
        <w:autoSpaceDE w:val="0"/>
        <w:autoSpaceDN w:val="0"/>
        <w:adjustRightInd w:val="0"/>
        <w:rPr>
          <w:b/>
        </w:rPr>
      </w:pPr>
      <w:r w:rsidRPr="00441CD3">
        <w:rPr>
          <w:b/>
        </w:rPr>
        <w:t>Problem List</w:t>
      </w:r>
    </w:p>
    <w:p w:rsidR="00BC669E" w:rsidRPr="00441CD3" w:rsidRDefault="00BC669E" w:rsidP="00BC669E">
      <w:pPr>
        <w:numPr>
          <w:ilvl w:val="0"/>
          <w:numId w:val="38"/>
        </w:numPr>
        <w:suppressAutoHyphens w:val="0"/>
        <w:autoSpaceDE w:val="0"/>
        <w:autoSpaceDN w:val="0"/>
        <w:adjustRightInd w:val="0"/>
      </w:pPr>
      <w:r w:rsidRPr="00441CD3">
        <w:t>TIU VistA protocols permitting users to link problems directly to a TIU Progress Note have been disabled.  Note: This means that all problems linked directly to Progress Notes will predate this patch and will therefore be ICD-9 problems.</w:t>
      </w:r>
    </w:p>
    <w:p w:rsidR="001F3354" w:rsidRPr="00441CD3" w:rsidRDefault="005A6F84" w:rsidP="001F3354">
      <w:pPr>
        <w:suppressAutoHyphens w:val="0"/>
        <w:autoSpaceDE w:val="0"/>
        <w:autoSpaceDN w:val="0"/>
        <w:adjustRightInd w:val="0"/>
      </w:pPr>
      <w:r w:rsidRPr="00441CD3">
        <w:t xml:space="preserve">  </w:t>
      </w:r>
      <w:r w:rsidR="001F3354" w:rsidRPr="00441CD3">
        <w:t xml:space="preserve">  </w:t>
      </w:r>
    </w:p>
    <w:p w:rsidR="00BC669E" w:rsidRPr="00441CD3" w:rsidRDefault="00BC669E" w:rsidP="00DB6D4A">
      <w:pPr>
        <w:rPr>
          <w:b/>
        </w:rPr>
      </w:pPr>
    </w:p>
    <w:p w:rsidR="00DB6D4A" w:rsidRPr="00441CD3" w:rsidRDefault="00DB6D4A" w:rsidP="00DB6D4A">
      <w:pPr>
        <w:rPr>
          <w:b/>
        </w:rPr>
      </w:pPr>
      <w:r w:rsidRPr="00441CD3">
        <w:rPr>
          <w:b/>
        </w:rPr>
        <w:t>Patch TIU*1*279</w:t>
      </w:r>
      <w:r w:rsidR="00095711" w:rsidRPr="00441CD3">
        <w:rPr>
          <w:b/>
        </w:rPr>
        <w:t xml:space="preserve"> – Create Missing Patient PRF TIU</w:t>
      </w:r>
      <w:r w:rsidRPr="00441CD3">
        <w:t xml:space="preserve"> installs one new Progress Note Title into the TIU DOCUMENT DEFINITION file (8925.1) </w:t>
      </w:r>
      <w:r w:rsidRPr="00441CD3">
        <w:rPr>
          <w:bCs w:val="0"/>
          <w:iCs w:val="0"/>
          <w:sz w:val="23"/>
          <w:szCs w:val="23"/>
          <w:lang w:eastAsia="en-US"/>
        </w:rPr>
        <w:t xml:space="preserve">PATIENT RECORD FLAG CATEGORY I – MISSING PATIENT. The patch installation links the title to the existing </w:t>
      </w:r>
      <w:r w:rsidRPr="00441CD3">
        <w:rPr>
          <w:bCs w:val="0"/>
          <w:iCs w:val="0"/>
          <w:sz w:val="23"/>
          <w:szCs w:val="23"/>
          <w:lang w:eastAsia="en-US"/>
        </w:rPr>
        <w:lastRenderedPageBreak/>
        <w:t>document class, PATIENT RECORD FLAG CAT I. This title will be automatically linked to the MISSING PATIENT Patient Record Flag during the install of DG*5.3*869.</w:t>
      </w:r>
    </w:p>
    <w:p w:rsidR="00DB6D4A" w:rsidRPr="00441CD3" w:rsidRDefault="00DB6D4A" w:rsidP="001D53FC"/>
    <w:p w:rsidR="00E17CCE" w:rsidRPr="00441CD3" w:rsidRDefault="00E17CCE" w:rsidP="00E17CCE">
      <w:pPr>
        <w:rPr>
          <w:b/>
        </w:rPr>
      </w:pPr>
      <w:bookmarkStart w:id="13" w:name="p265"/>
      <w:bookmarkStart w:id="14" w:name="Page4"/>
      <w:bookmarkEnd w:id="13"/>
      <w:bookmarkEnd w:id="14"/>
      <w:r w:rsidRPr="00441CD3">
        <w:rPr>
          <w:b/>
          <w:iCs w:val="0"/>
          <w:sz w:val="23"/>
          <w:szCs w:val="23"/>
          <w:lang w:eastAsia="en-US"/>
        </w:rPr>
        <w:t>Patch TIU*1*275</w:t>
      </w:r>
      <w:r w:rsidR="00095711" w:rsidRPr="00441CD3">
        <w:rPr>
          <w:b/>
          <w:iCs w:val="0"/>
          <w:sz w:val="23"/>
          <w:szCs w:val="23"/>
          <w:lang w:eastAsia="en-US"/>
        </w:rPr>
        <w:t xml:space="preserve"> – USH LEGAL SOLUTION</w:t>
      </w:r>
      <w:r w:rsidRPr="00441CD3">
        <w:rPr>
          <w:b/>
          <w:iCs w:val="0"/>
          <w:sz w:val="23"/>
          <w:szCs w:val="23"/>
          <w:lang w:eastAsia="en-US"/>
        </w:rPr>
        <w:t xml:space="preserve"> </w:t>
      </w:r>
      <w:r w:rsidRPr="00441CD3">
        <w:rPr>
          <w:bCs w:val="0"/>
          <w:iCs w:val="0"/>
          <w:sz w:val="23"/>
          <w:szCs w:val="23"/>
          <w:lang w:eastAsia="en-US"/>
        </w:rPr>
        <w:t>installs one new Progress Note Title into the TIU DOCUMENT DEFINITION file (8925.1): PATIENT RECORD FLAG CATEGORY I – URGENT ADDRESS AS FEMALE. The patch installation links the title to the existing document class, PATIENT RECORD FLAG CAT I. This title will be automatically linked to the URGENT ADDRESS AS FEMALE Patient Record Flag during the install of DG*5.3*864.</w:t>
      </w:r>
    </w:p>
    <w:p w:rsidR="00E17CCE" w:rsidRPr="00441CD3" w:rsidRDefault="00E17CCE" w:rsidP="002743D0">
      <w:pPr>
        <w:rPr>
          <w:b/>
        </w:rPr>
      </w:pPr>
    </w:p>
    <w:p w:rsidR="002743D0" w:rsidRPr="00441CD3" w:rsidRDefault="002743D0" w:rsidP="002743D0">
      <w:bookmarkStart w:id="15" w:name="Page5"/>
      <w:bookmarkEnd w:id="15"/>
      <w:r w:rsidRPr="00441CD3">
        <w:rPr>
          <w:b/>
        </w:rPr>
        <w:t>Patch TIU*1*265</w:t>
      </w:r>
      <w:r w:rsidR="00095711" w:rsidRPr="00441CD3">
        <w:rPr>
          <w:b/>
        </w:rPr>
        <w:t xml:space="preserve"> - </w:t>
      </w:r>
      <w:r w:rsidR="00095711" w:rsidRPr="00441CD3">
        <w:rPr>
          <w:b/>
          <w:bCs w:val="0"/>
          <w:iCs w:val="0"/>
          <w:sz w:val="22"/>
          <w:szCs w:val="20"/>
          <w:lang w:eastAsia="en-US"/>
        </w:rPr>
        <w:t>PRF CAT I - HIGH RISK FOR SUICIDE</w:t>
      </w:r>
      <w:r w:rsidRPr="00441CD3">
        <w:rPr>
          <w:b/>
          <w:sz w:val="28"/>
        </w:rPr>
        <w:t xml:space="preserve"> </w:t>
      </w:r>
      <w:r w:rsidRPr="00441CD3">
        <w:t>supports the Improve Veteran Mental Health (IVMH) initiative, High Risk Mental Health (HRMH) -National Reminder &amp; Flag.</w:t>
      </w:r>
    </w:p>
    <w:p w:rsidR="002743D0" w:rsidRPr="00441CD3" w:rsidRDefault="002743D0" w:rsidP="002743D0">
      <w:r w:rsidRPr="00441CD3">
        <w:t xml:space="preserve"> This patch installs one new Title into the TIU DOCUMENT DEFINITION file (8925.1): PATIENT RECORD FLAG CATEGORY I - HIGH RISK FOR SUICIDE</w:t>
      </w:r>
    </w:p>
    <w:p w:rsidR="002743D0" w:rsidRPr="00441CD3" w:rsidRDefault="002743D0" w:rsidP="002743D0">
      <w:r w:rsidRPr="00441CD3">
        <w:t xml:space="preserve">  </w:t>
      </w:r>
    </w:p>
    <w:p w:rsidR="002743D0" w:rsidRPr="00441CD3" w:rsidRDefault="002743D0" w:rsidP="002743D0">
      <w:r w:rsidRPr="00441CD3">
        <w:t>PATIENT RECORD FLAG CATEGORY I - HIGH RISK FOR SUICIDE is used with the new Patient Record Flag.</w:t>
      </w:r>
    </w:p>
    <w:p w:rsidR="002743D0" w:rsidRPr="00441CD3" w:rsidRDefault="002743D0" w:rsidP="002743D0">
      <w:pPr>
        <w:ind w:left="90"/>
      </w:pPr>
    </w:p>
    <w:p w:rsidR="002743D0" w:rsidRPr="00441CD3" w:rsidRDefault="002743D0" w:rsidP="002743D0">
      <w:r w:rsidRPr="00441CD3">
        <w:rPr>
          <w:b/>
        </w:rPr>
        <w:t>Patch TIU*1*261</w:t>
      </w:r>
      <w:r w:rsidRPr="00441CD3">
        <w:t xml:space="preserve"> permits an authorized user to rescind an Advance Directive document by changing the title to RESCINDED ADVANCE DIRECTIVE.  </w:t>
      </w:r>
    </w:p>
    <w:p w:rsidR="002743D0" w:rsidRPr="00441CD3" w:rsidRDefault="002743D0" w:rsidP="002743D0"/>
    <w:p w:rsidR="002743D0" w:rsidRPr="00441CD3" w:rsidRDefault="002743D0" w:rsidP="002743D0">
      <w:r w:rsidRPr="00441CD3">
        <w:rPr>
          <w:b/>
        </w:rPr>
        <w:t>Patch TIU*1*261</w:t>
      </w:r>
      <w:r w:rsidRPr="00441CD3">
        <w:t xml:space="preserve"> supports Imaging patch MAG*3.0*121, which provides the ability to watermark images "RESCINDED".</w:t>
      </w:r>
    </w:p>
    <w:p w:rsidR="002743D0" w:rsidRPr="00441CD3" w:rsidRDefault="002743D0" w:rsidP="002743D0"/>
    <w:p w:rsidR="002743D0" w:rsidRPr="00441CD3" w:rsidRDefault="002743D0" w:rsidP="002743D0">
      <w:r w:rsidRPr="00441CD3">
        <w:rPr>
          <w:rFonts w:ascii="Wingdings" w:hAnsi="Wingdings"/>
          <w:sz w:val="52"/>
          <w:szCs w:val="52"/>
        </w:rPr>
        <w:t></w:t>
      </w:r>
      <w:r w:rsidRPr="00441CD3">
        <w:tab/>
      </w:r>
      <w:r w:rsidRPr="00441CD3">
        <w:rPr>
          <w:b/>
        </w:rPr>
        <w:t>Note: EXACT TITLE NAMES are REQUIRED</w:t>
      </w:r>
    </w:p>
    <w:p w:rsidR="002743D0" w:rsidRPr="00441CD3" w:rsidRDefault="002743D0" w:rsidP="002743D0">
      <w:r w:rsidRPr="00441CD3">
        <w:t>The title of the Advance Directive to be rescinded must be ADVANCE DIRECTIVE</w:t>
      </w:r>
    </w:p>
    <w:p w:rsidR="002743D0" w:rsidRPr="00441CD3" w:rsidRDefault="002743D0" w:rsidP="002743D0">
      <w:r w:rsidRPr="00441CD3">
        <w:t xml:space="preserve"> The title it is changed to when it is being rescinded must be RESCINDED ADVANCE DIRECTIVE</w:t>
      </w:r>
    </w:p>
    <w:p w:rsidR="002743D0" w:rsidRPr="00441CD3" w:rsidRDefault="002743D0" w:rsidP="002743D0"/>
    <w:p w:rsidR="002743D0" w:rsidRPr="00441CD3" w:rsidRDefault="002743D0" w:rsidP="002743D0">
      <w:r w:rsidRPr="00441CD3">
        <w:t xml:space="preserve"> Both LOCAL and National Standard titles must be as above.  Variations on either title will cause the Change Title action to fail to watermark images as rescinded.</w:t>
      </w:r>
    </w:p>
    <w:p w:rsidR="002743D0" w:rsidRPr="00441CD3" w:rsidRDefault="002743D0" w:rsidP="002743D0">
      <w:r w:rsidRPr="00441CD3">
        <w:t xml:space="preserve"> These exact titles are required by policy.  See the VHA HANDBOOK 1004.02 section on Advance Directives:</w:t>
      </w:r>
    </w:p>
    <w:p w:rsidR="002743D0" w:rsidRPr="00441CD3" w:rsidRDefault="002743D0" w:rsidP="002743D0">
      <w:r w:rsidRPr="00441CD3">
        <w:t xml:space="preserve">   </w:t>
      </w:r>
      <w:hyperlink r:id="rId18" w:history="1">
        <w:r w:rsidRPr="00441CD3">
          <w:rPr>
            <w:rStyle w:val="Hyperlink"/>
          </w:rPr>
          <w:t>http://vaww1.va.gov/vhapublications/ViewPublication.asp?pub_ID=2042</w:t>
        </w:r>
      </w:hyperlink>
    </w:p>
    <w:p w:rsidR="00CB5396" w:rsidRPr="00441CD3" w:rsidRDefault="00CB5396" w:rsidP="002743D0">
      <w:pPr>
        <w:ind w:left="90"/>
      </w:pPr>
    </w:p>
    <w:p w:rsidR="002743D0" w:rsidRPr="00441CD3" w:rsidRDefault="002743D0" w:rsidP="002743D0">
      <w:pPr>
        <w:ind w:left="90"/>
      </w:pPr>
      <w:r w:rsidRPr="00441CD3">
        <w:rPr>
          <w:b/>
        </w:rPr>
        <w:t>Patch TIU*1*159</w:t>
      </w:r>
      <w:r w:rsidRPr="00441CD3">
        <w:t xml:space="preserve"> implements the War-Related Illness and Injury Study Centers (WRIISC</w:t>
      </w:r>
      <w:r w:rsidRPr="00441CD3">
        <w:fldChar w:fldCharType="begin"/>
      </w:r>
      <w:r w:rsidRPr="00441CD3">
        <w:instrText xml:space="preserve"> XE "WRIISC" </w:instrText>
      </w:r>
      <w:r w:rsidRPr="00441CD3">
        <w:fldChar w:fldCharType="end"/>
      </w:r>
      <w:r w:rsidRPr="00441CD3">
        <w:t xml:space="preserve"> pronounced “risk”) note title and template. The associated note title is WRIISC</w:t>
      </w:r>
      <w:r w:rsidRPr="00441CD3">
        <w:fldChar w:fldCharType="begin"/>
      </w:r>
      <w:r w:rsidRPr="00441CD3">
        <w:instrText xml:space="preserve"> XE "WRIISC" </w:instrText>
      </w:r>
      <w:r w:rsidRPr="00441CD3">
        <w:fldChar w:fldCharType="end"/>
      </w:r>
      <w:r w:rsidRPr="00441CD3">
        <w:t xml:space="preserve"> ASSESSMENT NOTE. This note is described in the memo </w:t>
      </w:r>
      <w:r w:rsidRPr="00441CD3">
        <w:rPr>
          <w:i/>
        </w:rPr>
        <w:t>Description of WRIISC Programs and Associated Referral Process</w:t>
      </w:r>
      <w:r w:rsidRPr="00441CD3">
        <w:t xml:space="preserve"> accompanying the patch. To get it to work properly a Clinical Coordinator authorized to edit shared templates must perform the following steps from the CPRS GUI:</w:t>
      </w:r>
    </w:p>
    <w:p w:rsidR="002743D0" w:rsidRPr="00441CD3" w:rsidRDefault="002743D0" w:rsidP="002743D0">
      <w:pPr>
        <w:pStyle w:val="ListMember"/>
      </w:pPr>
    </w:p>
    <w:p w:rsidR="002743D0" w:rsidRPr="00441CD3" w:rsidRDefault="002743D0" w:rsidP="002743D0">
      <w:pPr>
        <w:pStyle w:val="ListMember"/>
        <w:numPr>
          <w:ilvl w:val="0"/>
          <w:numId w:val="34"/>
        </w:numPr>
      </w:pPr>
      <w:r w:rsidRPr="00441CD3">
        <w:t>Go to the Notes tab.</w:t>
      </w:r>
    </w:p>
    <w:p w:rsidR="002743D0" w:rsidRPr="00441CD3" w:rsidRDefault="002743D0" w:rsidP="002743D0">
      <w:pPr>
        <w:pStyle w:val="ListMember"/>
        <w:numPr>
          <w:ilvl w:val="0"/>
          <w:numId w:val="34"/>
        </w:numPr>
      </w:pPr>
      <w:r w:rsidRPr="00441CD3">
        <w:lastRenderedPageBreak/>
        <w:t>From the Options menu, select Edit Shared Templates.</w:t>
      </w:r>
    </w:p>
    <w:p w:rsidR="002743D0" w:rsidRPr="00441CD3" w:rsidRDefault="002743D0" w:rsidP="002743D0">
      <w:pPr>
        <w:pStyle w:val="ListMember"/>
        <w:numPr>
          <w:ilvl w:val="0"/>
          <w:numId w:val="34"/>
        </w:numPr>
      </w:pPr>
      <w:r w:rsidRPr="00441CD3">
        <w:t>In the Shared Templates pane highlight document Titles.</w:t>
      </w:r>
    </w:p>
    <w:p w:rsidR="002743D0" w:rsidRPr="00441CD3" w:rsidRDefault="002743D0" w:rsidP="002743D0">
      <w:pPr>
        <w:pStyle w:val="ListMember"/>
        <w:numPr>
          <w:ilvl w:val="0"/>
          <w:numId w:val="34"/>
        </w:numPr>
      </w:pPr>
      <w:r w:rsidRPr="00441CD3">
        <w:t>From the Tools menu select Import Template.</w:t>
      </w:r>
    </w:p>
    <w:p w:rsidR="002743D0" w:rsidRPr="00441CD3" w:rsidRDefault="002743D0" w:rsidP="002743D0">
      <w:pPr>
        <w:pStyle w:val="ListMember"/>
        <w:numPr>
          <w:ilvl w:val="0"/>
          <w:numId w:val="34"/>
        </w:numPr>
      </w:pPr>
      <w:r w:rsidRPr="00441CD3">
        <w:t xml:space="preserve">Select </w:t>
      </w:r>
      <w:r w:rsidRPr="00441CD3">
        <w:rPr>
          <w:rFonts w:ascii="TimesNewRomanPSMT" w:hAnsi="TimesNewRomanPSMT" w:cs="TimesNewRomanPSMT"/>
          <w:color w:val="000000"/>
        </w:rPr>
        <w:t>WRIISCASSESSMENT.TXML</w:t>
      </w:r>
      <w:r w:rsidRPr="00441CD3">
        <w:rPr>
          <w:color w:val="000000"/>
        </w:rPr>
        <w:t xml:space="preserve"> </w:t>
      </w:r>
      <w:r w:rsidRPr="00441CD3">
        <w:t>and press Open.</w:t>
      </w:r>
    </w:p>
    <w:p w:rsidR="002743D0" w:rsidRPr="00441CD3" w:rsidRDefault="002743D0" w:rsidP="002743D0">
      <w:pPr>
        <w:pStyle w:val="ListMember"/>
        <w:numPr>
          <w:ilvl w:val="0"/>
          <w:numId w:val="34"/>
        </w:numPr>
      </w:pPr>
      <w:r w:rsidRPr="00441CD3">
        <w:t>Highlight the WRIISC ASSESSMENT template.</w:t>
      </w:r>
    </w:p>
    <w:p w:rsidR="002743D0" w:rsidRPr="00441CD3" w:rsidRDefault="002743D0" w:rsidP="002743D0">
      <w:pPr>
        <w:pStyle w:val="ListMember"/>
        <w:numPr>
          <w:ilvl w:val="0"/>
          <w:numId w:val="34"/>
        </w:numPr>
      </w:pPr>
      <w:r w:rsidRPr="00441CD3">
        <w:t>In the Associated Title list box, select WRIISC ASSESSMENT NOTE.</w:t>
      </w:r>
    </w:p>
    <w:p w:rsidR="002743D0" w:rsidRPr="00441CD3" w:rsidRDefault="002743D0" w:rsidP="002743D0">
      <w:pPr>
        <w:pStyle w:val="ListMember"/>
        <w:numPr>
          <w:ilvl w:val="0"/>
          <w:numId w:val="34"/>
        </w:numPr>
      </w:pPr>
      <w:r w:rsidRPr="00441CD3">
        <w:t>Press OK.</w:t>
      </w:r>
    </w:p>
    <w:p w:rsidR="002743D0" w:rsidRPr="00441CD3" w:rsidRDefault="002743D0" w:rsidP="002743D0">
      <w:pPr>
        <w:pStyle w:val="Helvetica"/>
      </w:pPr>
    </w:p>
    <w:p w:rsidR="002743D0" w:rsidRPr="00441CD3" w:rsidRDefault="002743D0" w:rsidP="002743D0">
      <w:pPr>
        <w:pStyle w:val="Helvetica"/>
      </w:pPr>
      <w:r w:rsidRPr="00441CD3">
        <w:t xml:space="preserve">Once these steps have been performed, the template and note title will work for all CPRS users. Further information about setting up shared templates is available in the </w:t>
      </w:r>
      <w:r w:rsidRPr="00441CD3">
        <w:rPr>
          <w:i/>
        </w:rPr>
        <w:t>Computerized Patient Record System (CPRS) User Guide</w:t>
      </w:r>
      <w:r w:rsidRPr="00441CD3">
        <w:t xml:space="preserve"> in the section on Creating Personal Document Templates.</w:t>
      </w:r>
    </w:p>
    <w:p w:rsidR="002743D0" w:rsidRPr="00441CD3" w:rsidRDefault="002743D0" w:rsidP="002743D0">
      <w:pPr>
        <w:pStyle w:val="Helvetica"/>
      </w:pPr>
    </w:p>
    <w:p w:rsidR="002743D0" w:rsidRPr="00441CD3" w:rsidRDefault="002743D0" w:rsidP="00F16AE2"/>
    <w:p w:rsidR="002743D0" w:rsidRPr="00441CD3" w:rsidRDefault="002743D0" w:rsidP="002743D0">
      <w:r w:rsidRPr="00441CD3">
        <w:t xml:space="preserve">  </w:t>
      </w:r>
    </w:p>
    <w:p w:rsidR="00750D83" w:rsidRPr="00441CD3" w:rsidRDefault="00750D83" w:rsidP="00B71EBC">
      <w:pPr>
        <w:pStyle w:val="Heading1"/>
      </w:pPr>
      <w:r w:rsidRPr="00441CD3">
        <w:br w:type="page"/>
      </w:r>
      <w:bookmarkStart w:id="16" w:name="_Toc487032590"/>
      <w:r w:rsidRPr="00441CD3">
        <w:lastRenderedPageBreak/>
        <w:t>Chapter 2: Orientation</w:t>
      </w:r>
      <w:bookmarkEnd w:id="16"/>
      <w:r w:rsidRPr="00441CD3">
        <w:t xml:space="preserve"> </w:t>
      </w:r>
      <w:r w:rsidR="0030231B" w:rsidRPr="00441CD3">
        <w:fldChar w:fldCharType="begin"/>
      </w:r>
      <w:r w:rsidRPr="00441CD3">
        <w:instrText xml:space="preserve"> XE "Introduction to the TIU User Manual" </w:instrText>
      </w:r>
      <w:r w:rsidR="0030231B" w:rsidRPr="00441CD3">
        <w:fldChar w:fldCharType="end"/>
      </w:r>
    </w:p>
    <w:p w:rsidR="00750D83" w:rsidRPr="00441CD3" w:rsidRDefault="00750D83" w:rsidP="001F0CA0">
      <w:pPr>
        <w:pStyle w:val="TOC3"/>
      </w:pPr>
    </w:p>
    <w:p w:rsidR="00750D83" w:rsidRPr="00441CD3" w:rsidRDefault="00750D83" w:rsidP="001F0CA0">
      <w:pPr>
        <w:pStyle w:val="Heading3"/>
        <w:rPr>
          <w:rFonts w:cs="Times New Roman"/>
          <w:sz w:val="24"/>
          <w:szCs w:val="24"/>
        </w:rPr>
      </w:pPr>
      <w:bookmarkStart w:id="17" w:name="_Toc487032591"/>
      <w:r w:rsidRPr="00441CD3">
        <w:t>Manual organization</w:t>
      </w:r>
      <w:bookmarkEnd w:id="17"/>
      <w:r w:rsidR="0030231B" w:rsidRPr="00441CD3">
        <w:fldChar w:fldCharType="begin"/>
      </w:r>
      <w:r w:rsidRPr="00441CD3">
        <w:instrText xml:space="preserve"> XE "Manual organization" </w:instrText>
      </w:r>
      <w:r w:rsidR="0030231B" w:rsidRPr="00441CD3">
        <w:fldChar w:fldCharType="end"/>
      </w:r>
    </w:p>
    <w:p w:rsidR="00750D83" w:rsidRPr="00441CD3" w:rsidRDefault="00750D83" w:rsidP="001F0CA0">
      <w:pPr>
        <w:rPr>
          <w:b/>
        </w:rPr>
      </w:pPr>
    </w:p>
    <w:p w:rsidR="00750D83" w:rsidRPr="00441CD3" w:rsidRDefault="00750D83" w:rsidP="009529AB">
      <w:r w:rsidRPr="00441CD3">
        <w:t>This manual is divided into four major sections:</w:t>
      </w:r>
    </w:p>
    <w:p w:rsidR="00750D83" w:rsidRPr="00441CD3" w:rsidRDefault="00750D83" w:rsidP="001F0CA0"/>
    <w:tbl>
      <w:tblPr>
        <w:tblW w:w="0" w:type="auto"/>
        <w:tblInd w:w="821" w:type="dxa"/>
        <w:tblLayout w:type="fixed"/>
        <w:tblLook w:val="0000" w:firstRow="0" w:lastRow="0" w:firstColumn="0" w:lastColumn="0" w:noHBand="0" w:noVBand="0"/>
      </w:tblPr>
      <w:tblGrid>
        <w:gridCol w:w="2917"/>
        <w:gridCol w:w="5126"/>
      </w:tblGrid>
      <w:tr w:rsidR="00750D83" w:rsidRPr="00441CD3">
        <w:tc>
          <w:tcPr>
            <w:tcW w:w="2917" w:type="dxa"/>
            <w:tcBorders>
              <w:top w:val="single" w:sz="4" w:space="0" w:color="000000"/>
              <w:left w:val="single" w:sz="4" w:space="0" w:color="000000"/>
              <w:bottom w:val="single" w:sz="4" w:space="0" w:color="000000"/>
            </w:tcBorders>
            <w:shd w:val="clear" w:color="auto" w:fill="0000CC"/>
          </w:tcPr>
          <w:p w:rsidR="00750D83" w:rsidRPr="00441CD3" w:rsidRDefault="00750D83" w:rsidP="009529AB">
            <w:pPr>
              <w:rPr>
                <w:b/>
              </w:rPr>
            </w:pPr>
            <w:r w:rsidRPr="00441CD3">
              <w:rPr>
                <w:b/>
              </w:rPr>
              <w:t>Section</w:t>
            </w:r>
          </w:p>
        </w:tc>
        <w:tc>
          <w:tcPr>
            <w:tcW w:w="5126" w:type="dxa"/>
            <w:tcBorders>
              <w:top w:val="single" w:sz="4" w:space="0" w:color="000000"/>
              <w:left w:val="single" w:sz="4" w:space="0" w:color="000000"/>
              <w:bottom w:val="single" w:sz="4" w:space="0" w:color="000000"/>
              <w:right w:val="single" w:sz="4" w:space="0" w:color="000000"/>
            </w:tcBorders>
            <w:shd w:val="clear" w:color="auto" w:fill="0000CC"/>
          </w:tcPr>
          <w:p w:rsidR="00750D83" w:rsidRPr="00441CD3" w:rsidRDefault="00750D83" w:rsidP="009529AB">
            <w:pPr>
              <w:rPr>
                <w:b/>
              </w:rPr>
            </w:pPr>
            <w:r w:rsidRPr="00441CD3">
              <w:rPr>
                <w:b/>
              </w:rPr>
              <w:t>Purpose</w:t>
            </w:r>
          </w:p>
        </w:tc>
      </w:tr>
      <w:tr w:rsidR="00750D83" w:rsidRPr="00441CD3">
        <w:tc>
          <w:tcPr>
            <w:tcW w:w="2917" w:type="dxa"/>
            <w:tcBorders>
              <w:left w:val="single" w:sz="4" w:space="0" w:color="000000"/>
              <w:bottom w:val="single" w:sz="4" w:space="0" w:color="000000"/>
            </w:tcBorders>
          </w:tcPr>
          <w:p w:rsidR="00750D83" w:rsidRPr="00441CD3" w:rsidRDefault="00750D83" w:rsidP="009529AB">
            <w:pPr>
              <w:pStyle w:val="TableEntry"/>
              <w:rPr>
                <w:sz w:val="24"/>
              </w:rPr>
            </w:pPr>
            <w:r w:rsidRPr="00441CD3">
              <w:rPr>
                <w:sz w:val="24"/>
              </w:rPr>
              <w:t>I: Introduction</w:t>
            </w:r>
          </w:p>
        </w:tc>
        <w:tc>
          <w:tcPr>
            <w:tcW w:w="5126" w:type="dxa"/>
            <w:tcBorders>
              <w:left w:val="single" w:sz="4" w:space="0" w:color="000000"/>
              <w:bottom w:val="single" w:sz="4" w:space="0" w:color="000000"/>
              <w:right w:val="single" w:sz="4" w:space="0" w:color="000000"/>
            </w:tcBorders>
          </w:tcPr>
          <w:p w:rsidR="00750D83" w:rsidRPr="00441CD3" w:rsidRDefault="00750D83" w:rsidP="009529AB">
            <w:pPr>
              <w:pStyle w:val="TableEntry"/>
              <w:rPr>
                <w:sz w:val="24"/>
              </w:rPr>
            </w:pPr>
            <w:r w:rsidRPr="00441CD3">
              <w:rPr>
                <w:sz w:val="24"/>
              </w:rPr>
              <w:t>Presents overviews of TIU software and the User Manual.</w:t>
            </w:r>
          </w:p>
        </w:tc>
      </w:tr>
      <w:tr w:rsidR="00750D83" w:rsidRPr="00441CD3">
        <w:tc>
          <w:tcPr>
            <w:tcW w:w="2917" w:type="dxa"/>
            <w:tcBorders>
              <w:left w:val="single" w:sz="4" w:space="0" w:color="000000"/>
              <w:bottom w:val="single" w:sz="4" w:space="0" w:color="000000"/>
            </w:tcBorders>
          </w:tcPr>
          <w:p w:rsidR="00750D83" w:rsidRPr="00441CD3" w:rsidRDefault="00750D83" w:rsidP="009529AB">
            <w:pPr>
              <w:pStyle w:val="TableEntry"/>
              <w:rPr>
                <w:sz w:val="24"/>
              </w:rPr>
            </w:pPr>
            <w:r w:rsidRPr="00441CD3">
              <w:rPr>
                <w:sz w:val="24"/>
              </w:rPr>
              <w:t>II: Using TIU</w:t>
            </w:r>
          </w:p>
        </w:tc>
        <w:tc>
          <w:tcPr>
            <w:tcW w:w="5126" w:type="dxa"/>
            <w:tcBorders>
              <w:left w:val="single" w:sz="4" w:space="0" w:color="000000"/>
              <w:bottom w:val="single" w:sz="4" w:space="0" w:color="000000"/>
              <w:right w:val="single" w:sz="4" w:space="0" w:color="000000"/>
            </w:tcBorders>
          </w:tcPr>
          <w:p w:rsidR="00750D83" w:rsidRPr="00441CD3" w:rsidRDefault="00750D83" w:rsidP="009529AB">
            <w:pPr>
              <w:pStyle w:val="TableEntry"/>
              <w:rPr>
                <w:sz w:val="24"/>
              </w:rPr>
            </w:pPr>
            <w:r w:rsidRPr="00441CD3">
              <w:rPr>
                <w:sz w:val="24"/>
              </w:rPr>
              <w:t>Describes and demonstrates how to use the basic entry and reporting functions of TIU. This section is divided into sub-sections for the four major users of TIU: clinicians, MRTs, MIS Managers, and transcriptionists.</w:t>
            </w:r>
          </w:p>
        </w:tc>
      </w:tr>
      <w:tr w:rsidR="00750D83" w:rsidRPr="00441CD3">
        <w:tc>
          <w:tcPr>
            <w:tcW w:w="2917" w:type="dxa"/>
            <w:tcBorders>
              <w:left w:val="single" w:sz="4" w:space="0" w:color="000000"/>
              <w:bottom w:val="single" w:sz="4" w:space="0" w:color="000000"/>
            </w:tcBorders>
          </w:tcPr>
          <w:p w:rsidR="00750D83" w:rsidRPr="00441CD3" w:rsidRDefault="00750D83" w:rsidP="009529AB">
            <w:pPr>
              <w:pStyle w:val="TableEntry"/>
              <w:rPr>
                <w:sz w:val="24"/>
              </w:rPr>
            </w:pPr>
            <w:r w:rsidRPr="00441CD3">
              <w:rPr>
                <w:sz w:val="24"/>
              </w:rPr>
              <w:t>III: Managing TIU</w:t>
            </w:r>
          </w:p>
        </w:tc>
        <w:tc>
          <w:tcPr>
            <w:tcW w:w="5126" w:type="dxa"/>
            <w:tcBorders>
              <w:left w:val="single" w:sz="4" w:space="0" w:color="000000"/>
              <w:bottom w:val="single" w:sz="4" w:space="0" w:color="000000"/>
              <w:right w:val="single" w:sz="4" w:space="0" w:color="000000"/>
            </w:tcBorders>
          </w:tcPr>
          <w:p w:rsidR="00750D83" w:rsidRPr="00441CD3" w:rsidRDefault="00750D83" w:rsidP="009529AB">
            <w:pPr>
              <w:pStyle w:val="TableEntry"/>
              <w:rPr>
                <w:sz w:val="24"/>
              </w:rPr>
            </w:pPr>
            <w:r w:rsidRPr="00441CD3">
              <w:rPr>
                <w:sz w:val="24"/>
              </w:rPr>
              <w:t>Describes the options and tools available to coordinators and IRMS for assigning menus, setting parameters, and other management functions. Also includes Troubleshooting and Helpful Hints.</w:t>
            </w:r>
          </w:p>
        </w:tc>
      </w:tr>
      <w:tr w:rsidR="00750D83" w:rsidRPr="00441CD3">
        <w:tc>
          <w:tcPr>
            <w:tcW w:w="2917" w:type="dxa"/>
            <w:tcBorders>
              <w:left w:val="single" w:sz="4" w:space="0" w:color="000000"/>
              <w:bottom w:val="single" w:sz="4" w:space="0" w:color="000000"/>
            </w:tcBorders>
          </w:tcPr>
          <w:p w:rsidR="00750D83" w:rsidRPr="00441CD3" w:rsidRDefault="00750D83" w:rsidP="009529AB">
            <w:pPr>
              <w:pStyle w:val="TableEntry"/>
              <w:rPr>
                <w:sz w:val="24"/>
              </w:rPr>
            </w:pPr>
            <w:r w:rsidRPr="00441CD3">
              <w:rPr>
                <w:sz w:val="24"/>
              </w:rPr>
              <w:t>Glossary and Index</w:t>
            </w:r>
          </w:p>
        </w:tc>
        <w:tc>
          <w:tcPr>
            <w:tcW w:w="5126" w:type="dxa"/>
            <w:tcBorders>
              <w:left w:val="single" w:sz="4" w:space="0" w:color="000000"/>
              <w:bottom w:val="single" w:sz="4" w:space="0" w:color="000000"/>
              <w:right w:val="single" w:sz="4" w:space="0" w:color="000000"/>
            </w:tcBorders>
          </w:tcPr>
          <w:p w:rsidR="00750D83" w:rsidRPr="00441CD3" w:rsidRDefault="00750D83" w:rsidP="009529AB">
            <w:pPr>
              <w:pStyle w:val="TableEntry"/>
              <w:rPr>
                <w:sz w:val="24"/>
              </w:rPr>
            </w:pPr>
            <w:r w:rsidRPr="00441CD3">
              <w:rPr>
                <w:sz w:val="24"/>
              </w:rPr>
              <w:t>Definitions of terms and the index to the manual.</w:t>
            </w:r>
          </w:p>
        </w:tc>
      </w:tr>
    </w:tbl>
    <w:p w:rsidR="00750D83" w:rsidRPr="00441CD3" w:rsidRDefault="00750D83" w:rsidP="001F0CA0">
      <w:pPr>
        <w:rPr>
          <w:b/>
        </w:rPr>
      </w:pPr>
    </w:p>
    <w:p w:rsidR="00750D83" w:rsidRPr="00441CD3" w:rsidRDefault="00750D83" w:rsidP="001F0CA0">
      <w:pPr>
        <w:rPr>
          <w:b/>
        </w:rPr>
      </w:pPr>
      <w:r w:rsidRPr="00441CD3">
        <w:rPr>
          <w:b/>
        </w:rPr>
        <w:t>How each chapter is formatted</w:t>
      </w:r>
    </w:p>
    <w:p w:rsidR="00750D83" w:rsidRPr="00441CD3" w:rsidRDefault="00750D83" w:rsidP="001F0CA0">
      <w:pPr>
        <w:rPr>
          <w:b/>
        </w:rPr>
      </w:pPr>
    </w:p>
    <w:p w:rsidR="00750D83" w:rsidRPr="00441CD3" w:rsidRDefault="00750D83" w:rsidP="001F0CA0">
      <w:r w:rsidRPr="00441CD3">
        <w:t>Each chapter generally follows the format of:</w:t>
      </w:r>
    </w:p>
    <w:p w:rsidR="00750D83" w:rsidRPr="00441CD3" w:rsidRDefault="00750D83" w:rsidP="006A34BC">
      <w:pPr>
        <w:numPr>
          <w:ilvl w:val="0"/>
          <w:numId w:val="2"/>
        </w:numPr>
      </w:pPr>
      <w:r w:rsidRPr="00441CD3">
        <w:t>Brief overview</w:t>
      </w:r>
    </w:p>
    <w:p w:rsidR="00750D83" w:rsidRPr="00441CD3" w:rsidRDefault="00750D83" w:rsidP="006A34BC">
      <w:pPr>
        <w:numPr>
          <w:ilvl w:val="0"/>
          <w:numId w:val="2"/>
        </w:numPr>
      </w:pPr>
      <w:r w:rsidRPr="00441CD3">
        <w:t>Description of process (step-by-step description of how to use functions, if appropriate)</w:t>
      </w:r>
    </w:p>
    <w:p w:rsidR="00750D83" w:rsidRPr="00441CD3" w:rsidRDefault="00750D83" w:rsidP="006A34BC">
      <w:pPr>
        <w:numPr>
          <w:ilvl w:val="0"/>
          <w:numId w:val="2"/>
        </w:numPr>
      </w:pPr>
      <w:r w:rsidRPr="00441CD3">
        <w:t>Examples</w:t>
      </w:r>
    </w:p>
    <w:p w:rsidR="00750D83" w:rsidRPr="00441CD3" w:rsidRDefault="00750D83" w:rsidP="001F0CA0"/>
    <w:p w:rsidR="00750D83" w:rsidRPr="00441CD3" w:rsidRDefault="00750D83" w:rsidP="001F0CA0">
      <w:pPr>
        <w:pStyle w:val="Heading3"/>
        <w:rPr>
          <w:rFonts w:cs="Times New Roman"/>
          <w:sz w:val="24"/>
          <w:szCs w:val="24"/>
        </w:rPr>
      </w:pPr>
      <w:bookmarkStart w:id="18" w:name="_Toc487032592"/>
      <w:r w:rsidRPr="00441CD3">
        <w:t>Online documentation: Intranet</w:t>
      </w:r>
      <w:bookmarkEnd w:id="18"/>
      <w:r w:rsidR="0030231B" w:rsidRPr="00441CD3">
        <w:fldChar w:fldCharType="begin"/>
      </w:r>
      <w:r w:rsidRPr="00441CD3">
        <w:instrText xml:space="preserve"> XE "Intranet" </w:instrText>
      </w:r>
      <w:r w:rsidR="0030231B" w:rsidRPr="00441CD3">
        <w:fldChar w:fldCharType="end"/>
      </w:r>
    </w:p>
    <w:p w:rsidR="00750D83" w:rsidRPr="00441CD3" w:rsidRDefault="00750D83" w:rsidP="001F0CA0"/>
    <w:p w:rsidR="00750D83" w:rsidRPr="00441CD3" w:rsidRDefault="00750D83" w:rsidP="001F0CA0">
      <w:r w:rsidRPr="00441CD3">
        <w:t>Online Documentation for this product is available on the intranet at the following address:</w:t>
      </w:r>
    </w:p>
    <w:p w:rsidR="00750D83" w:rsidRPr="00441CD3" w:rsidRDefault="0030231B" w:rsidP="001F0CA0">
      <w:hyperlink r:id="rId19" w:history="1">
        <w:r w:rsidR="00750D83" w:rsidRPr="00441CD3">
          <w:rPr>
            <w:rStyle w:val="Hyperlink"/>
          </w:rPr>
          <w:t>http://www.va.gov/vdl/</w:t>
        </w:r>
      </w:hyperlink>
    </w:p>
    <w:p w:rsidR="00750D83" w:rsidRPr="00441CD3" w:rsidRDefault="00750D83" w:rsidP="001F0CA0">
      <w:r w:rsidRPr="00441CD3">
        <w:t xml:space="preserve">This address takes you to the Clinical Products page, which has a listing of all the clinical software manuals. Click on the </w:t>
      </w:r>
      <w:r w:rsidR="00711E77" w:rsidRPr="00441CD3">
        <w:t xml:space="preserve">CPRS: </w:t>
      </w:r>
      <w:r w:rsidRPr="00441CD3">
        <w:t xml:space="preserve">Text Integration Utilities link and it will take you to the TIU Homepage. </w:t>
      </w:r>
    </w:p>
    <w:p w:rsidR="00750D83" w:rsidRPr="00441CD3" w:rsidRDefault="00750D83" w:rsidP="001F0CA0"/>
    <w:p w:rsidR="00750D83" w:rsidRPr="00441CD3" w:rsidRDefault="00711E77" w:rsidP="001F0CA0">
      <w:r w:rsidRPr="00441CD3">
        <w:rPr>
          <w:rFonts w:ascii="Wingdings" w:hAnsi="Wingdings"/>
          <w:b/>
          <w:sz w:val="52"/>
          <w:szCs w:val="52"/>
        </w:rPr>
        <w:t></w:t>
      </w:r>
      <w:r w:rsidRPr="00441CD3">
        <w:rPr>
          <w:b/>
        </w:rPr>
        <w:t xml:space="preserve">Note: </w:t>
      </w:r>
      <w:r w:rsidR="00750D83" w:rsidRPr="00441CD3">
        <w:t>Remember to bookmark this site for future reference.</w:t>
      </w:r>
    </w:p>
    <w:p w:rsidR="00750D83" w:rsidRPr="00441CD3" w:rsidRDefault="00750D83" w:rsidP="001F0CA0"/>
    <w:p w:rsidR="006A34BC" w:rsidRPr="00441CD3" w:rsidRDefault="006A34BC" w:rsidP="00F16AE2"/>
    <w:p w:rsidR="006A34BC" w:rsidRPr="00441CD3" w:rsidRDefault="006A34BC" w:rsidP="00F16AE2"/>
    <w:p w:rsidR="006A34BC" w:rsidRPr="00441CD3" w:rsidRDefault="006A34BC" w:rsidP="00F16AE2"/>
    <w:p w:rsidR="00750D83" w:rsidRPr="00441CD3" w:rsidRDefault="00750D83" w:rsidP="001F0CA0">
      <w:pPr>
        <w:pStyle w:val="Heading3"/>
      </w:pPr>
      <w:bookmarkStart w:id="19" w:name="_Toc487032593"/>
      <w:r w:rsidRPr="00441CD3">
        <w:lastRenderedPageBreak/>
        <w:t>Special Instructions for the new V</w:t>
      </w:r>
      <w:r w:rsidRPr="00441CD3">
        <w:rPr>
          <w:sz w:val="20"/>
          <w:szCs w:val="20"/>
        </w:rPr>
        <w:t>IST</w:t>
      </w:r>
      <w:r w:rsidRPr="00441CD3">
        <w:t>A Computer User</w:t>
      </w:r>
      <w:bookmarkEnd w:id="19"/>
      <w:r w:rsidR="0030231B" w:rsidRPr="00441CD3">
        <w:fldChar w:fldCharType="begin"/>
      </w:r>
      <w:r w:rsidRPr="00441CD3">
        <w:instrText xml:space="preserve"> XE "Special Instructions for the First Time Computer User" </w:instrText>
      </w:r>
      <w:r w:rsidR="0030231B" w:rsidRPr="00441CD3">
        <w:fldChar w:fldCharType="end"/>
      </w:r>
    </w:p>
    <w:p w:rsidR="00750D83" w:rsidRPr="00441CD3" w:rsidRDefault="00750D83" w:rsidP="001F0CA0"/>
    <w:p w:rsidR="00750D83" w:rsidRPr="00441CD3" w:rsidRDefault="00750D83" w:rsidP="001F0CA0">
      <w:r w:rsidRPr="00441CD3">
        <w:t>If you are unfamiliar with this package or other Veterans Health Information Systems and Technology Architecture (V</w:t>
      </w:r>
      <w:r w:rsidRPr="00441CD3">
        <w:rPr>
          <w:sz w:val="20"/>
          <w:szCs w:val="20"/>
        </w:rPr>
        <w:t>IST</w:t>
      </w:r>
      <w:r w:rsidRPr="00441CD3">
        <w:t xml:space="preserve">A) software applications, we recommend that you study the DHCP </w:t>
      </w:r>
      <w:r w:rsidRPr="00441CD3">
        <w:rPr>
          <w:i/>
        </w:rPr>
        <w:t>User’s Guide to Computing.</w:t>
      </w:r>
      <w:r w:rsidRPr="00441CD3">
        <w:t xml:space="preserve"> This orientation guide is a comprehensive handbook for first-time users of any </w:t>
      </w:r>
      <w:r w:rsidR="006A34BC" w:rsidRPr="00441CD3">
        <w:t>V</w:t>
      </w:r>
      <w:r w:rsidR="006A34BC" w:rsidRPr="00441CD3">
        <w:rPr>
          <w:sz w:val="20"/>
          <w:szCs w:val="20"/>
        </w:rPr>
        <w:t>IST</w:t>
      </w:r>
      <w:r w:rsidR="006A34BC" w:rsidRPr="00441CD3">
        <w:t xml:space="preserve">A </w:t>
      </w:r>
      <w:r w:rsidRPr="00441CD3">
        <w:t>application to help you become familiar with basic computer terms and the components of a computer. It is reproduced and distributed periodically by the Kernel Development Group. To request a copy, contact your local Information Resources Management Service (IRMS) staff.</w:t>
      </w:r>
    </w:p>
    <w:p w:rsidR="00750D83" w:rsidRPr="00441CD3" w:rsidRDefault="00750D83" w:rsidP="001F0CA0"/>
    <w:p w:rsidR="00750D83" w:rsidRPr="00441CD3" w:rsidRDefault="00750D83" w:rsidP="001F0CA0">
      <w:pPr>
        <w:pStyle w:val="Heading3"/>
      </w:pPr>
      <w:bookmarkStart w:id="20" w:name="_Toc487032594"/>
      <w:r w:rsidRPr="00441CD3">
        <w:t>Graphic Conventions Used in This Manual</w:t>
      </w:r>
      <w:bookmarkEnd w:id="20"/>
      <w:r w:rsidR="0030231B" w:rsidRPr="00441CD3">
        <w:fldChar w:fldCharType="begin"/>
      </w:r>
      <w:r w:rsidRPr="00441CD3">
        <w:instrText xml:space="preserve"> XE "Graphic Conventions" </w:instrText>
      </w:r>
      <w:r w:rsidR="0030231B" w:rsidRPr="00441CD3">
        <w:fldChar w:fldCharType="end"/>
      </w:r>
      <w:r w:rsidRPr="00441CD3">
        <w:t xml:space="preserve"> </w:t>
      </w:r>
    </w:p>
    <w:p w:rsidR="00750D83" w:rsidRPr="00441CD3" w:rsidRDefault="00750D83" w:rsidP="001F0CA0">
      <w:pPr>
        <w:rPr>
          <w:b/>
        </w:rPr>
      </w:pPr>
    </w:p>
    <w:p w:rsidR="00750D83" w:rsidRPr="00441CD3" w:rsidRDefault="00750D83" w:rsidP="001F0CA0">
      <w:r w:rsidRPr="00441CD3">
        <w:rPr>
          <w:b/>
        </w:rPr>
        <w:t>&lt;Enter&gt;</w:t>
      </w:r>
      <w:r w:rsidR="0030231B" w:rsidRPr="00441CD3">
        <w:fldChar w:fldCharType="begin"/>
      </w:r>
      <w:r w:rsidRPr="00441CD3">
        <w:instrText xml:space="preserve"> XE "&lt;Enter&gt;" </w:instrText>
      </w:r>
      <w:r w:rsidR="0030231B" w:rsidRPr="00441CD3">
        <w:fldChar w:fldCharType="end"/>
      </w:r>
      <w:r w:rsidRPr="00441CD3">
        <w:t xml:space="preserve"> </w:t>
      </w:r>
    </w:p>
    <w:p w:rsidR="00750D83" w:rsidRPr="00441CD3" w:rsidRDefault="00750D83" w:rsidP="001F0CA0">
      <w:r w:rsidRPr="00441CD3">
        <w:t>The Enter or Return key</w:t>
      </w:r>
      <w:r w:rsidRPr="00441CD3">
        <w:rPr>
          <w:b/>
        </w:rPr>
        <w:t>.</w:t>
      </w:r>
      <w:r w:rsidRPr="00441CD3">
        <w:t xml:space="preserve"> It is pressed after every response you enter or when you wish to bypass a prompt, accept a default (//), or return to a previous action. In this manual, it is only included in examples when it might be unclear that such a keystroke must be entered.</w:t>
      </w:r>
    </w:p>
    <w:p w:rsidR="00750D83" w:rsidRPr="00441CD3" w:rsidRDefault="00750D83" w:rsidP="001F0CA0"/>
    <w:p w:rsidR="00750D83" w:rsidRPr="00441CD3" w:rsidRDefault="00750D83" w:rsidP="001F0CA0">
      <w:r w:rsidRPr="00441CD3">
        <w:rPr>
          <w:b/>
        </w:rPr>
        <w:t>Option examples</w:t>
      </w:r>
      <w:r w:rsidRPr="00441CD3">
        <w:t xml:space="preserve"> </w:t>
      </w:r>
    </w:p>
    <w:p w:rsidR="00750D83" w:rsidRPr="00441CD3" w:rsidRDefault="00750D83" w:rsidP="001F0CA0">
      <w:r w:rsidRPr="00441CD3">
        <w:t>Menus and examples of computer dialogue that you see on the screen are shown in boxes:</w:t>
      </w:r>
    </w:p>
    <w:p w:rsidR="00750D83" w:rsidRPr="00441CD3" w:rsidRDefault="00750D83" w:rsidP="001F0CA0"/>
    <w:p w:rsidR="00750D83" w:rsidRPr="00441CD3" w:rsidRDefault="00750D83" w:rsidP="001F0CA0">
      <w:r w:rsidRPr="00441CD3">
        <w:t xml:space="preserve">Select Menu Option: </w:t>
      </w:r>
    </w:p>
    <w:p w:rsidR="00750D83" w:rsidRPr="00441CD3" w:rsidRDefault="00750D83" w:rsidP="001F0CA0"/>
    <w:p w:rsidR="00750D83" w:rsidRPr="00441CD3" w:rsidRDefault="00750D83" w:rsidP="001F0CA0">
      <w:r w:rsidRPr="00441CD3">
        <w:rPr>
          <w:b/>
        </w:rPr>
        <w:t>User responses</w:t>
      </w:r>
      <w:r w:rsidR="0030231B" w:rsidRPr="00441CD3">
        <w:fldChar w:fldCharType="begin"/>
      </w:r>
      <w:r w:rsidRPr="00441CD3">
        <w:instrText xml:space="preserve"> XE "User responses" </w:instrText>
      </w:r>
      <w:r w:rsidR="0030231B" w:rsidRPr="00441CD3">
        <w:fldChar w:fldCharType="end"/>
      </w:r>
      <w:r w:rsidRPr="00441CD3">
        <w:rPr>
          <w:b/>
        </w:rPr>
        <w:t xml:space="preserve"> </w:t>
      </w:r>
      <w:r w:rsidRPr="00441CD3">
        <w:t xml:space="preserve"> </w:t>
      </w:r>
    </w:p>
    <w:p w:rsidR="00750D83" w:rsidRPr="00441CD3" w:rsidRDefault="00750D83" w:rsidP="001F0CA0">
      <w:r w:rsidRPr="00441CD3">
        <w:t xml:space="preserve">User responses are shown in </w:t>
      </w:r>
      <w:r w:rsidRPr="00441CD3">
        <w:rPr>
          <w:b/>
        </w:rPr>
        <w:t>boldface</w:t>
      </w:r>
      <w:r w:rsidRPr="00441CD3">
        <w:t>.</w:t>
      </w:r>
    </w:p>
    <w:p w:rsidR="00750D83" w:rsidRPr="00441CD3" w:rsidRDefault="00750D83" w:rsidP="001F0CA0"/>
    <w:p w:rsidR="00750D83" w:rsidRPr="00441CD3" w:rsidRDefault="00750D83" w:rsidP="001F0CA0">
      <w:pPr>
        <w:rPr>
          <w:b/>
        </w:rPr>
      </w:pPr>
      <w:r w:rsidRPr="00441CD3">
        <w:t xml:space="preserve">Select PATIENT NAME: </w:t>
      </w:r>
      <w:r w:rsidRPr="00441CD3">
        <w:rPr>
          <w:b/>
        </w:rPr>
        <w:t>TIUPATIENT,ONE</w:t>
      </w:r>
    </w:p>
    <w:p w:rsidR="00750D83" w:rsidRPr="00441CD3" w:rsidRDefault="00750D83" w:rsidP="001F0CA0"/>
    <w:p w:rsidR="00750D83" w:rsidRPr="00441CD3" w:rsidRDefault="00750D83" w:rsidP="001F0CA0">
      <w:r w:rsidRPr="00441CD3">
        <w:rPr>
          <w:rFonts w:ascii="Wingdings" w:hAnsi="Wingdings"/>
          <w:sz w:val="32"/>
          <w:szCs w:val="32"/>
        </w:rPr>
        <w:t></w:t>
      </w:r>
      <w:r w:rsidRPr="00441CD3">
        <w:rPr>
          <w:sz w:val="32"/>
          <w:szCs w:val="32"/>
        </w:rPr>
        <w:t xml:space="preserve"> </w:t>
      </w:r>
      <w:r w:rsidRPr="00441CD3">
        <w:rPr>
          <w:b/>
        </w:rPr>
        <w:t>NOTE</w:t>
      </w:r>
      <w:r w:rsidRPr="00441CD3">
        <w:t xml:space="preserve"> </w:t>
      </w:r>
    </w:p>
    <w:p w:rsidR="00750D83" w:rsidRPr="00441CD3" w:rsidRDefault="00750D83" w:rsidP="001F0CA0">
      <w:r w:rsidRPr="00441CD3">
        <w:t>The pointing finger with a NOTE is used to call your attention to something especially significant.</w:t>
      </w:r>
    </w:p>
    <w:p w:rsidR="00750D83" w:rsidRPr="00441CD3" w:rsidRDefault="00750D83" w:rsidP="001F0CA0">
      <w:r w:rsidRPr="00441CD3">
        <w:tab/>
      </w:r>
    </w:p>
    <w:p w:rsidR="00750D83" w:rsidRPr="00441CD3" w:rsidRDefault="00750D83" w:rsidP="001F0CA0">
      <w:r w:rsidRPr="00441CD3">
        <w:tab/>
      </w:r>
      <w:r w:rsidRPr="00441CD3">
        <w:rPr>
          <w:i/>
        </w:rPr>
        <w:t>Example</w:t>
      </w:r>
      <w:r w:rsidRPr="00441CD3">
        <w:t>:</w:t>
      </w:r>
    </w:p>
    <w:p w:rsidR="00750D83" w:rsidRPr="00441CD3" w:rsidRDefault="00750D83" w:rsidP="001F0CA0">
      <w:r w:rsidRPr="00441CD3">
        <w:tab/>
      </w:r>
      <w:r w:rsidRPr="00441CD3">
        <w:rPr>
          <w:rFonts w:ascii="Wingdings" w:hAnsi="Wingdings"/>
          <w:sz w:val="32"/>
          <w:szCs w:val="32"/>
        </w:rPr>
        <w:t></w:t>
      </w:r>
      <w:r w:rsidRPr="00441CD3">
        <w:rPr>
          <w:sz w:val="32"/>
          <w:szCs w:val="32"/>
        </w:rPr>
        <w:t xml:space="preserve"> </w:t>
      </w:r>
      <w:r w:rsidRPr="00441CD3">
        <w:rPr>
          <w:b/>
        </w:rPr>
        <w:t>NOTE</w:t>
      </w:r>
      <w:r w:rsidRPr="00441CD3">
        <w:t xml:space="preserve">:  You can respond to many prompts by typing the first few letters of a name, option, or action. </w:t>
      </w:r>
    </w:p>
    <w:p w:rsidR="00750D83" w:rsidRPr="00441CD3" w:rsidRDefault="00750D83" w:rsidP="001F0CA0"/>
    <w:p w:rsidR="00902F05" w:rsidRPr="00441CD3" w:rsidRDefault="00750D83" w:rsidP="001F0CA0">
      <w:r w:rsidRPr="00441CD3">
        <w:t xml:space="preserve">Select PATIENT NAME: </w:t>
      </w:r>
      <w:r w:rsidRPr="00441CD3">
        <w:rPr>
          <w:b/>
        </w:rPr>
        <w:t xml:space="preserve">TIUPATIENT,O       </w:t>
      </w:r>
      <w:r w:rsidRPr="00441CD3">
        <w:t>TIUPATIENT,ONE</w:t>
      </w:r>
    </w:p>
    <w:p w:rsidR="00750D83" w:rsidRPr="00441CD3" w:rsidRDefault="00902F05" w:rsidP="001F0CA0">
      <w:pPr>
        <w:pStyle w:val="Heading3"/>
      </w:pPr>
      <w:r w:rsidRPr="00441CD3">
        <w:br w:type="page"/>
      </w:r>
      <w:bookmarkStart w:id="21" w:name="_Toc487032595"/>
      <w:r w:rsidR="00750D83" w:rsidRPr="00441CD3">
        <w:lastRenderedPageBreak/>
        <w:t>TIU and V</w:t>
      </w:r>
      <w:r w:rsidR="006A34BC" w:rsidRPr="00441CD3">
        <w:t>ist</w:t>
      </w:r>
      <w:r w:rsidR="00750D83" w:rsidRPr="00441CD3">
        <w:t>A Conventions</w:t>
      </w:r>
      <w:bookmarkEnd w:id="21"/>
      <w:r w:rsidR="0030231B" w:rsidRPr="00441CD3">
        <w:fldChar w:fldCharType="begin"/>
      </w:r>
      <w:r w:rsidR="00750D83" w:rsidRPr="00441CD3">
        <w:instrText xml:space="preserve"> XE "TIU and VISTA Conventions" </w:instrText>
      </w:r>
      <w:r w:rsidR="0030231B" w:rsidRPr="00441CD3">
        <w:fldChar w:fldCharType="end"/>
      </w:r>
    </w:p>
    <w:p w:rsidR="00750D83" w:rsidRPr="00441CD3" w:rsidRDefault="00750D83" w:rsidP="001F0CA0"/>
    <w:p w:rsidR="00750D83" w:rsidRPr="00441CD3" w:rsidRDefault="00750D83" w:rsidP="001F0CA0">
      <w:pPr>
        <w:pStyle w:val="TOC3"/>
      </w:pPr>
      <w:r w:rsidRPr="00441CD3">
        <w:t xml:space="preserve">^ , ^^, ^^^   </w:t>
      </w:r>
    </w:p>
    <w:p w:rsidR="00750D83" w:rsidRPr="00441CD3" w:rsidRDefault="00750D83" w:rsidP="001F0CA0">
      <w:pPr>
        <w:pStyle w:val="TOC3"/>
        <w:rPr>
          <w:b/>
        </w:rPr>
      </w:pPr>
      <w:r w:rsidRPr="00441CD3">
        <w:rPr>
          <w:b/>
        </w:rPr>
        <w:t xml:space="preserve">Enter the up-arrow (also known as a caret or circumflex) at a prompt  to exit the current option, menu, sequence of prompts, or help. To get completely out of your current context and back to your original menu, you may need to enter two or three up-arrows. For example, when you’re reviewing a list of documents, one up-arrow takes you to the next document; you need to enter two up-arrows to get out of the option. </w:t>
      </w:r>
    </w:p>
    <w:p w:rsidR="00750D83" w:rsidRPr="00441CD3" w:rsidRDefault="00750D83" w:rsidP="001F0CA0">
      <w:pPr>
        <w:rPr>
          <w:b/>
        </w:rPr>
      </w:pPr>
    </w:p>
    <w:p w:rsidR="00750D83" w:rsidRPr="00441CD3" w:rsidRDefault="00750D83" w:rsidP="001F0CA0">
      <w:pPr>
        <w:rPr>
          <w:b/>
        </w:rPr>
      </w:pPr>
      <w:r w:rsidRPr="00441CD3">
        <w:rPr>
          <w:b/>
        </w:rPr>
        <w:t>&gt; &gt;</w:t>
      </w:r>
    </w:p>
    <w:p w:rsidR="00750D83" w:rsidRPr="00441CD3" w:rsidRDefault="00750D83" w:rsidP="001F0CA0">
      <w:r w:rsidRPr="00441CD3">
        <w:t xml:space="preserve">TIU screens can contain more information to the right of the main screen display. To see this information, enter the &gt; character. To return to the main screen, enter the &lt; character. </w:t>
      </w:r>
    </w:p>
    <w:p w:rsidR="00750D83" w:rsidRPr="00441CD3" w:rsidRDefault="00750D83" w:rsidP="001F0CA0">
      <w:r w:rsidRPr="00441CD3">
        <w:rPr>
          <w:rFonts w:ascii="Wingdings" w:hAnsi="Wingdings"/>
          <w:sz w:val="32"/>
          <w:szCs w:val="32"/>
        </w:rPr>
        <w:t></w:t>
      </w:r>
      <w:r w:rsidRPr="00441CD3">
        <w:rPr>
          <w:sz w:val="32"/>
          <w:szCs w:val="32"/>
        </w:rPr>
        <w:t xml:space="preserve"> </w:t>
      </w:r>
      <w:r w:rsidRPr="00441CD3">
        <w:rPr>
          <w:b/>
        </w:rPr>
        <w:t>NOTE</w:t>
      </w:r>
      <w:r w:rsidRPr="00441CD3">
        <w:t>: The arrow keys on the keypads of some keyboards can sometimes be used for navigation in List Manager applications, but this depends on the operating system. So if you get funny characters on your screen when you use those arrows, use the &gt; and &lt; symbols on the comma and period keys (the greater-than and less-than symbols).</w:t>
      </w:r>
    </w:p>
    <w:p w:rsidR="00750D83" w:rsidRPr="00441CD3" w:rsidRDefault="00750D83" w:rsidP="001F0CA0"/>
    <w:p w:rsidR="00750D83" w:rsidRPr="00441CD3" w:rsidRDefault="00750D83" w:rsidP="001F0CA0">
      <w:pPr>
        <w:rPr>
          <w:b/>
        </w:rPr>
      </w:pPr>
      <w:r w:rsidRPr="00441CD3">
        <w:rPr>
          <w:b/>
        </w:rPr>
        <w:t>Online Help</w:t>
      </w:r>
      <w:r w:rsidR="0030231B" w:rsidRPr="00441CD3">
        <w:rPr>
          <w:b/>
        </w:rPr>
        <w:fldChar w:fldCharType="begin"/>
      </w:r>
      <w:r w:rsidRPr="00441CD3">
        <w:rPr>
          <w:b/>
        </w:rPr>
        <w:instrText xml:space="preserve"> XE "Online Help" </w:instrText>
      </w:r>
      <w:r w:rsidR="0030231B" w:rsidRPr="00441CD3">
        <w:rPr>
          <w:b/>
        </w:rPr>
        <w:fldChar w:fldCharType="end"/>
      </w:r>
      <w:r w:rsidRPr="00441CD3">
        <w:rPr>
          <w:b/>
        </w:rPr>
        <w:t xml:space="preserve"> ?, ??, ???</w:t>
      </w:r>
    </w:p>
    <w:p w:rsidR="00750D83" w:rsidRPr="00441CD3" w:rsidRDefault="00750D83" w:rsidP="001F0CA0">
      <w:r w:rsidRPr="00441CD3">
        <w:tab/>
        <w:t>Online help is available by entering one, two, or three question marks at a prompt. One question mark elicits a brief statement of what information is appropriate for responding to the prompt; two question marks shows a list (and sometimes descriptions) of more actions; and three question marks provide more detailed help, including a list of possible answers, if appropriate.</w:t>
      </w:r>
    </w:p>
    <w:p w:rsidR="00750D83" w:rsidRPr="00441CD3" w:rsidRDefault="00750D83" w:rsidP="001F0CA0"/>
    <w:p w:rsidR="00750D83" w:rsidRPr="00441CD3" w:rsidRDefault="00750D83" w:rsidP="001F0CA0">
      <w:r w:rsidRPr="00441CD3">
        <w:rPr>
          <w:b/>
        </w:rPr>
        <w:t>Defaults</w:t>
      </w:r>
      <w:r w:rsidR="0030231B" w:rsidRPr="00441CD3">
        <w:fldChar w:fldCharType="begin"/>
      </w:r>
      <w:r w:rsidRPr="00441CD3">
        <w:instrText xml:space="preserve"> XE "Defaults" </w:instrText>
      </w:r>
      <w:r w:rsidR="0030231B" w:rsidRPr="00441CD3">
        <w:fldChar w:fldCharType="end"/>
      </w:r>
      <w:r w:rsidRPr="00441CD3">
        <w:rPr>
          <w:b/>
        </w:rPr>
        <w:t xml:space="preserve"> (//) </w:t>
      </w:r>
      <w:r w:rsidRPr="00441CD3">
        <w:t xml:space="preserve">Defaults are responses provided to speed up your entry process. They are either the most common responses, the safest responses, or the previous response. Examples: </w:t>
      </w:r>
    </w:p>
    <w:p w:rsidR="00750D83" w:rsidRPr="00441CD3" w:rsidRDefault="00750D83" w:rsidP="001F0CA0">
      <w:r w:rsidRPr="00441CD3">
        <w:tab/>
      </w:r>
      <w:r w:rsidRPr="00441CD3">
        <w:rPr>
          <w:i/>
        </w:rPr>
        <w:t>Most common</w:t>
      </w:r>
      <w:r w:rsidRPr="00441CD3">
        <w:t>:</w:t>
      </w:r>
      <w:r w:rsidRPr="00441CD3">
        <w:tab/>
        <w:t xml:space="preserve">Enter the ending date: NOW// </w:t>
      </w:r>
    </w:p>
    <w:p w:rsidR="00750D83" w:rsidRPr="00441CD3" w:rsidRDefault="00750D83" w:rsidP="001F0CA0">
      <w:r w:rsidRPr="00441CD3">
        <w:tab/>
      </w:r>
      <w:r w:rsidRPr="00441CD3">
        <w:rPr>
          <w:i/>
        </w:rPr>
        <w:t>Safest:</w:t>
      </w:r>
      <w:r w:rsidRPr="00441CD3">
        <w:rPr>
          <w:i/>
        </w:rPr>
        <w:tab/>
      </w:r>
      <w:r w:rsidRPr="00441CD3">
        <w:t>Do you wish to delete the entire entry: NO//</w:t>
      </w:r>
    </w:p>
    <w:p w:rsidR="00750D83" w:rsidRPr="00441CD3" w:rsidRDefault="00750D83" w:rsidP="001F0CA0">
      <w:r w:rsidRPr="00441CD3">
        <w:tab/>
      </w:r>
      <w:r w:rsidRPr="00441CD3">
        <w:rPr>
          <w:i/>
        </w:rPr>
        <w:t>Last entered</w:t>
      </w:r>
      <w:r w:rsidRPr="00441CD3">
        <w:rPr>
          <w:i/>
        </w:rPr>
        <w:tab/>
      </w:r>
      <w:r w:rsidRPr="00441CD3">
        <w:t>Enter the Provider Name: TIUPROVIDER,THREE//</w:t>
      </w:r>
    </w:p>
    <w:p w:rsidR="00750D83" w:rsidRPr="00441CD3" w:rsidRDefault="00750D83" w:rsidP="001F0CA0"/>
    <w:p w:rsidR="00750D83" w:rsidRPr="00441CD3" w:rsidRDefault="00750D83" w:rsidP="00155BD0">
      <w:pPr>
        <w:pStyle w:val="NormalPageTitle"/>
        <w:rPr>
          <w:rFonts w:cs="New Century Schlbk"/>
          <w:sz w:val="28"/>
          <w:szCs w:val="28"/>
        </w:rPr>
      </w:pPr>
      <w:r w:rsidRPr="00441CD3">
        <w:br w:type="page"/>
      </w:r>
      <w:r w:rsidRPr="00441CD3">
        <w:lastRenderedPageBreak/>
        <w:t>List Manager Screen Display</w:t>
      </w:r>
      <w:r w:rsidR="0030231B" w:rsidRPr="00441CD3">
        <w:fldChar w:fldCharType="begin"/>
      </w:r>
      <w:r w:rsidRPr="00441CD3">
        <w:instrText xml:space="preserve"> XE "Screen Display" </w:instrText>
      </w:r>
      <w:r w:rsidR="0030231B" w:rsidRPr="00441CD3">
        <w:fldChar w:fldCharType="end"/>
      </w:r>
    </w:p>
    <w:p w:rsidR="00750D83" w:rsidRPr="00441CD3" w:rsidRDefault="008C0363" w:rsidP="001F0CA0">
      <w:pPr>
        <w:rPr>
          <w:rFonts w:ascii="Arial" w:hAnsi="Arial" w:cs="Arial"/>
        </w:rPr>
      </w:pPr>
      <w:r>
        <w:rPr>
          <w:noProof/>
          <w:lang w:eastAsia="en-US"/>
        </w:rPr>
        <mc:AlternateContent>
          <mc:Choice Requires="wpg">
            <w:drawing>
              <wp:anchor distT="0" distB="0" distL="0" distR="0" simplePos="0" relativeHeight="251670528" behindDoc="0" locked="0" layoutInCell="1" allowOverlap="1">
                <wp:simplePos x="0" y="0"/>
                <wp:positionH relativeFrom="column">
                  <wp:posOffset>-304800</wp:posOffset>
                </wp:positionH>
                <wp:positionV relativeFrom="paragraph">
                  <wp:posOffset>62865</wp:posOffset>
                </wp:positionV>
                <wp:extent cx="990600" cy="295910"/>
                <wp:effectExtent l="9525" t="5715" r="295275" b="12700"/>
                <wp:wrapNone/>
                <wp:docPr id="126"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600" cy="295910"/>
                          <a:chOff x="-480" y="99"/>
                          <a:chExt cx="1560" cy="466"/>
                        </a:xfrm>
                      </wpg:grpSpPr>
                      <wps:wsp>
                        <wps:cNvPr id="127" name="AutoShape 72"/>
                        <wps:cNvSpPr>
                          <a:spLocks/>
                        </wps:cNvSpPr>
                        <wps:spPr bwMode="auto">
                          <a:xfrm>
                            <a:off x="-480" y="100"/>
                            <a:ext cx="1560" cy="465"/>
                          </a:xfrm>
                          <a:prstGeom prst="borderCallout1">
                            <a:avLst>
                              <a:gd name="adj1" fmla="val 38708"/>
                              <a:gd name="adj2" fmla="val 107694"/>
                              <a:gd name="adj3" fmla="val 90106"/>
                              <a:gd name="adj4" fmla="val 128718"/>
                            </a:avLst>
                          </a:prstGeom>
                          <a:solidFill>
                            <a:srgbClr val="FFFFFF"/>
                          </a:solidFill>
                          <a:ln w="9360">
                            <a:solidFill>
                              <a:srgbClr val="000000"/>
                            </a:solidFill>
                            <a:miter lim="800000"/>
                            <a:headEnd/>
                            <a:tailEnd/>
                          </a:ln>
                        </wps:spPr>
                        <wps:bodyPr rot="0" vert="horz" wrap="square" lIns="91440" tIns="45720" rIns="91440" bIns="45720" anchor="ctr" anchorCtr="0" upright="1">
                          <a:noAutofit/>
                        </wps:bodyPr>
                      </wps:wsp>
                      <wps:wsp>
                        <wps:cNvPr id="160" name="Text Box 73"/>
                        <wps:cNvSpPr txBox="1">
                          <a:spLocks noChangeArrowheads="1"/>
                        </wps:cNvSpPr>
                        <wps:spPr bwMode="auto">
                          <a:xfrm>
                            <a:off x="-480" y="99"/>
                            <a:ext cx="156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FC6EED" w:rsidRDefault="00FC6EED" w:rsidP="001F0CA0">
                              <w:r>
                                <w:t>Screen Title</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id="Group 71" o:spid="_x0000_s1026" style="position:absolute;margin-left:-24pt;margin-top:4.95pt;width:78pt;height:23.3pt;z-index:251670528;mso-wrap-distance-left:0;mso-wrap-distance-right:0" coordorigin="-480,99" coordsize="1560,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72" o:spid="_x0000_s1027" type="#_x0000_t47" style="position:absolute;left:-480;top:100;width:1560;height: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3gP8IA&#10;AADcAAAADwAAAGRycy9kb3ducmV2LnhtbERPS2vCQBC+C/0PyxS86aaRthqzSijY9qpRwduQnTw0&#10;Oxuyq6b/visUepuP7znpejCtuFHvGssKXqYRCOLC6oYrBft8M5mDcB5ZY2uZFPyQg/XqaZRiou2d&#10;t3Tb+UqEEHYJKqi97xIpXVGTQTe1HXHgStsb9AH2ldQ93kO4aWUcRW/SYMOhocaOPmoqLrurUfCa&#10;H86n0zmvMp9R/HWYyc/FsVRq/DxkSxCeBv8v/nN/6zA/fofHM+E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jeA/wgAAANwAAAAPAAAAAAAAAAAAAAAAAJgCAABkcnMvZG93&#10;bnJldi54bWxQSwUGAAAAAAQABAD1AAAAhwMAAAAA&#10;" adj="27803,19463,23262,8361" strokeweight=".26mm">
                  <o:callout v:ext="edit" minusx="t" minusy="t"/>
                </v:shape>
                <v:shapetype id="_x0000_t202" coordsize="21600,21600" o:spt="202" path="m,l,21600r21600,l21600,xe">
                  <v:stroke joinstyle="miter"/>
                  <v:path gradientshapeok="t" o:connecttype="rect"/>
                </v:shapetype>
                <v:shape id="Text Box 73" o:spid="_x0000_s1028" type="#_x0000_t202" style="position:absolute;left:-480;top:99;width:1560;height: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H3+sQA&#10;AADcAAAADwAAAGRycy9kb3ducmV2LnhtbESPQWvCQBCF7wX/wzKCl6KbeogSXUUEQaQetP0BY3bM&#10;BrOzIbuN6b/vHAreZnhv3vtmvR18o3rqYh3YwMcsA0VcBltzZeD76zBdgooJ2WITmAz8UoTtZvS2&#10;xsKGJ1+ov6ZKSQjHAg24lNpC61g68hhnoSUW7R46j0nWrtK2w6eE+0bPsyzXHmuWBoct7R2Vj+uP&#10;N/Du2uz8eT/eDjYv3eMUceH7kzGT8bBbgUo0pJf5//poBT8XfHlGJt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B9/rEAAAA3AAAAA8AAAAAAAAAAAAAAAAAmAIAAGRycy9k&#10;b3ducmV2LnhtbFBLBQYAAAAABAAEAPUAAACJAwAAAAA=&#10;" filled="f" stroked="f">
                  <v:stroke joinstyle="round"/>
                  <v:textbox>
                    <w:txbxContent>
                      <w:p w:rsidR="00FC6EED" w:rsidRDefault="00FC6EED" w:rsidP="001F0CA0">
                        <w:r>
                          <w:t>Screen Title</w:t>
                        </w:r>
                      </w:p>
                    </w:txbxContent>
                  </v:textbox>
                </v:shape>
              </v:group>
            </w:pict>
          </mc:Fallback>
        </mc:AlternateContent>
      </w:r>
      <w:r>
        <w:rPr>
          <w:noProof/>
          <w:lang w:eastAsia="en-US"/>
        </w:rPr>
        <mc:AlternateContent>
          <mc:Choice Requires="wpg">
            <w:drawing>
              <wp:anchor distT="0" distB="0" distL="0" distR="0" simplePos="0" relativeHeight="251674624" behindDoc="0" locked="0" layoutInCell="1" allowOverlap="1">
                <wp:simplePos x="0" y="0"/>
                <wp:positionH relativeFrom="column">
                  <wp:posOffset>4381500</wp:posOffset>
                </wp:positionH>
                <wp:positionV relativeFrom="paragraph">
                  <wp:posOffset>19685</wp:posOffset>
                </wp:positionV>
                <wp:extent cx="1085850" cy="457200"/>
                <wp:effectExtent l="381000" t="10160" r="9525" b="8890"/>
                <wp:wrapNone/>
                <wp:docPr id="12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5850" cy="457200"/>
                          <a:chOff x="6900" y="31"/>
                          <a:chExt cx="1710" cy="720"/>
                        </a:xfrm>
                      </wpg:grpSpPr>
                      <wps:wsp>
                        <wps:cNvPr id="124" name="AutoShape 84"/>
                        <wps:cNvSpPr>
                          <a:spLocks/>
                        </wps:cNvSpPr>
                        <wps:spPr bwMode="auto">
                          <a:xfrm>
                            <a:off x="6900" y="31"/>
                            <a:ext cx="1710" cy="720"/>
                          </a:xfrm>
                          <a:prstGeom prst="borderCallout1">
                            <a:avLst>
                              <a:gd name="adj1" fmla="val 25000"/>
                              <a:gd name="adj2" fmla="val -7019"/>
                              <a:gd name="adj3" fmla="val 58333"/>
                              <a:gd name="adj4" fmla="val -34208"/>
                            </a:avLst>
                          </a:prstGeom>
                          <a:solidFill>
                            <a:srgbClr val="FFFFFF"/>
                          </a:solidFill>
                          <a:ln w="9360">
                            <a:solidFill>
                              <a:srgbClr val="000000"/>
                            </a:solidFill>
                            <a:miter lim="800000"/>
                            <a:headEnd/>
                            <a:tailEnd/>
                          </a:ln>
                        </wps:spPr>
                        <wps:bodyPr rot="0" vert="horz" wrap="square" lIns="91440" tIns="45720" rIns="91440" bIns="45720" anchor="ctr" anchorCtr="0" upright="1">
                          <a:noAutofit/>
                        </wps:bodyPr>
                      </wps:wsp>
                      <wps:wsp>
                        <wps:cNvPr id="125" name="Text Box 85"/>
                        <wps:cNvSpPr txBox="1">
                          <a:spLocks noChangeArrowheads="1"/>
                        </wps:cNvSpPr>
                        <wps:spPr bwMode="auto">
                          <a:xfrm>
                            <a:off x="6900" y="31"/>
                            <a:ext cx="171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FC6EED" w:rsidRDefault="00FC6EED" w:rsidP="001F0CA0">
                              <w:r>
                                <w:t># of pages indicated here</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id="Group 83" o:spid="_x0000_s1029" style="position:absolute;margin-left:345pt;margin-top:1.55pt;width:85.5pt;height:36pt;z-index:251674624;mso-wrap-distance-left:0;mso-wrap-distance-right:0" coordorigin="6900,31" coordsize="171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">
                <v:shape id="AutoShape 84" o:spid="_x0000_s1030" type="#_x0000_t47" style="position:absolute;left:6900;top:31;width:171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4iMIA&#10;AADcAAAADwAAAGRycy9kb3ducmV2LnhtbERPTYvCMBC9C/sfwizsTdPKrqzVKFWQFfYguoLXsRnb&#10;YjMpSdT67zeC4G0e73Om88404krO15YVpIMEBHFhdc2lgv3fqv8NwgdkjY1lUnAnD/PZW2+KmbY3&#10;3tJ1F0oRQ9hnqKAKoc2k9EVFBv3AtsSRO1lnMEToSqkd3mK4aeQwSUbSYM2xocKWlhUV593FKDiO&#10;D4s8T7/Gqftd3/nEG/Nz3Cj18d7lExCBuvASP91rHecPP+HxTLx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7HiIwgAAANwAAAAPAAAAAAAAAAAAAAAAAJgCAABkcnMvZG93&#10;bnJldi54bWxQSwUGAAAAAAQABAD1AAAAhwMAAAAA&#10;" adj="-7389,12600,-1516,5400" strokeweight=".26mm">
                  <o:callout v:ext="edit" minusy="t"/>
                </v:shape>
                <v:shape id="Text Box 85" o:spid="_x0000_s1031" type="#_x0000_t202" style="position:absolute;left:6900;top:31;width:171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ztosEA&#10;AADcAAAADwAAAGRycy9kb3ducmV2LnhtbERP24rCMBB9F/Yfwiz4IpqusCrdRhFBENEHLx8w24xN&#10;aTMpTbbWvzcLgm9zONfJVr2tRUetLx0r+JokIIhzp0suFFwv2/EChA/IGmvHpOBBHlbLj0GGqXZ3&#10;PlF3DoWIIexTVGBCaFIpfW7Iop+4hjhyN9daDBG2hdQt3mO4reU0SWbSYsmxwWBDG0N5df6zCkam&#10;SY6H2+53q2e5qfYe57bbKzX87Nc/IAL14S1+uXc6zp9+w/8z8QK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c7aLBAAAA3AAAAA8AAAAAAAAAAAAAAAAAmAIAAGRycy9kb3du&#10;cmV2LnhtbFBLBQYAAAAABAAEAPUAAACGAwAAAAA=&#10;" filled="f" stroked="f">
                  <v:stroke joinstyle="round"/>
                  <v:textbox>
                    <w:txbxContent>
                      <w:p w:rsidR="00FC6EED" w:rsidRDefault="00FC6EED" w:rsidP="001F0CA0">
                        <w:r>
                          <w:t># of pages indicated here</w:t>
                        </w:r>
                      </w:p>
                    </w:txbxContent>
                  </v:textbox>
                </v:shape>
              </v:group>
            </w:pict>
          </mc:Fallback>
        </mc:AlternateContent>
      </w:r>
      <w:r w:rsidR="00750D83" w:rsidRPr="00441CD3">
        <w:rPr>
          <w:rFonts w:ascii="Arial" w:hAnsi="Arial" w:cs="Arial"/>
        </w:rPr>
        <w:tab/>
      </w:r>
    </w:p>
    <w:p w:rsidR="00750D83" w:rsidRPr="00441CD3" w:rsidRDefault="008C0363" w:rsidP="006A34BC">
      <w:pPr>
        <w:ind w:left="720"/>
      </w:pPr>
      <w:r>
        <w:rPr>
          <w:noProof/>
          <w:lang w:eastAsia="en-US"/>
        </w:rPr>
        <mc:AlternateContent>
          <mc:Choice Requires="wpg">
            <w:drawing>
              <wp:anchor distT="0" distB="0" distL="0" distR="0" simplePos="0" relativeHeight="251671552" behindDoc="0" locked="0" layoutInCell="1" allowOverlap="1">
                <wp:simplePos x="0" y="0"/>
                <wp:positionH relativeFrom="column">
                  <wp:posOffset>-295910</wp:posOffset>
                </wp:positionH>
                <wp:positionV relativeFrom="paragraph">
                  <wp:posOffset>262890</wp:posOffset>
                </wp:positionV>
                <wp:extent cx="962660" cy="276860"/>
                <wp:effectExtent l="8890" t="5715" r="390525" b="12700"/>
                <wp:wrapNone/>
                <wp:docPr id="12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2660" cy="276860"/>
                          <a:chOff x="-466" y="414"/>
                          <a:chExt cx="1516" cy="436"/>
                        </a:xfrm>
                      </wpg:grpSpPr>
                      <wps:wsp>
                        <wps:cNvPr id="121" name="AutoShape 75"/>
                        <wps:cNvSpPr>
                          <a:spLocks/>
                        </wps:cNvSpPr>
                        <wps:spPr bwMode="auto">
                          <a:xfrm>
                            <a:off x="-465" y="415"/>
                            <a:ext cx="1515" cy="435"/>
                          </a:xfrm>
                          <a:prstGeom prst="borderCallout1">
                            <a:avLst>
                              <a:gd name="adj1" fmla="val 41380"/>
                              <a:gd name="adj2" fmla="val 107921"/>
                              <a:gd name="adj3" fmla="val 9884"/>
                              <a:gd name="adj4" fmla="val 139472"/>
                            </a:avLst>
                          </a:prstGeom>
                          <a:solidFill>
                            <a:srgbClr val="FFFFFF"/>
                          </a:solidFill>
                          <a:ln w="9360">
                            <a:solidFill>
                              <a:srgbClr val="000000"/>
                            </a:solidFill>
                            <a:miter lim="800000"/>
                            <a:headEnd/>
                            <a:tailEnd/>
                          </a:ln>
                        </wps:spPr>
                        <wps:bodyPr rot="0" vert="horz" wrap="square" lIns="91440" tIns="45720" rIns="91440" bIns="45720" anchor="ctr" anchorCtr="0" upright="1">
                          <a:noAutofit/>
                        </wps:bodyPr>
                      </wps:wsp>
                      <wps:wsp>
                        <wps:cNvPr id="122" name="Text Box 76"/>
                        <wps:cNvSpPr txBox="1">
                          <a:spLocks noChangeArrowheads="1"/>
                        </wps:cNvSpPr>
                        <wps:spPr bwMode="auto">
                          <a:xfrm>
                            <a:off x="-466" y="414"/>
                            <a:ext cx="15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FC6EED" w:rsidRDefault="00FC6EED" w:rsidP="001F0CA0">
                              <w:r>
                                <w:t>Header area</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id="Group 74" o:spid="_x0000_s1032" style="position:absolute;left:0;text-align:left;margin-left:-23.3pt;margin-top:20.7pt;width:75.8pt;height:21.8pt;z-index:251671552;mso-wrap-distance-left:0;mso-wrap-distance-right:0" coordorigin="-466,414" coordsize="1516,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">
                <v:shape id="AutoShape 75" o:spid="_x0000_s1033" type="#_x0000_t47" style="position:absolute;left:-465;top:415;width:1515;height: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6xQMUA&#10;AADcAAAADwAAAGRycy9kb3ducmV2LnhtbESP0WrCQBBF34X+wzKFvkjdKEU0dROKUKh9EIx+wDQ7&#10;3YRmZ+PuauLfd4VC32a49565sylH24kr+dA6VjCfZSCIa6dbNgpOx/fnFYgQkTV2jknBjQKUxcNk&#10;g7l2Ax/oWkUjEoRDjgqaGPtcylA3ZDHMXE+ctG/nLca0eiO1xyHBbScXWbaUFltOFxrsadtQ/VNd&#10;bKJ8kd2vd5+3ne8uw+o4NS9nb5R6ehzfXkFEGuO/+S/9oVP9xRzuz6QJZ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nrFAxQAAANwAAAAPAAAAAAAAAAAAAAAAAJgCAABkcnMv&#10;ZG93bnJldi54bWxQSwUGAAAAAAQABAD1AAAAigMAAAAA&#10;" adj="30126,2135,23311,8938" strokeweight=".26mm">
                  <o:callout v:ext="edit" minusx="t"/>
                </v:shape>
                <v:shape id="Text Box 76" o:spid="_x0000_s1034" type="#_x0000_t202" style="position:absolute;left:-466;top:414;width:1515;height: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V11r8A&#10;AADcAAAADwAAAGRycy9kb3ducmV2LnhtbERPzYrCMBC+L/gOYQQvi6b2oFKNIoIgogfdfYCxGZti&#10;MylNrPXtjSB4m4/vdxarzlaipcaXjhWMRwkI4tzpkgsF/3/b4QyED8gaK8ek4EkeVsvezwIz7R58&#10;ovYcChFD2GeowIRQZ1L63JBFP3I1ceSurrEYImwKqRt8xHBbyTRJJtJiybHBYE0bQ/ntfLcKfk2d&#10;HA/X3WWrJ7m57T1ObbtXatDv1nMQgbrwFX/cOx3npym8n4kXyO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NXXWvwAAANwAAAAPAAAAAAAAAAAAAAAAAJgCAABkcnMvZG93bnJl&#10;di54bWxQSwUGAAAAAAQABAD1AAAAhAMAAAAA&#10;" filled="f" stroked="f">
                  <v:stroke joinstyle="round"/>
                  <v:textbox>
                    <w:txbxContent>
                      <w:p w:rsidR="00FC6EED" w:rsidRDefault="00FC6EED" w:rsidP="001F0CA0">
                        <w:r>
                          <w:t>Header area</w:t>
                        </w:r>
                      </w:p>
                    </w:txbxContent>
                  </v:textbox>
                </v:shape>
              </v:group>
            </w:pict>
          </mc:Fallback>
        </mc:AlternateContent>
      </w:r>
      <w:r>
        <w:rPr>
          <w:noProof/>
          <w:lang w:eastAsia="en-US"/>
        </w:rPr>
        <mc:AlternateContent>
          <mc:Choice Requires="wpg">
            <w:drawing>
              <wp:anchor distT="0" distB="0" distL="0" distR="0" simplePos="0" relativeHeight="251672576" behindDoc="0" locked="0" layoutInCell="1" allowOverlap="1">
                <wp:simplePos x="0" y="0"/>
                <wp:positionH relativeFrom="column">
                  <wp:posOffset>-285750</wp:posOffset>
                </wp:positionH>
                <wp:positionV relativeFrom="paragraph">
                  <wp:posOffset>1125855</wp:posOffset>
                </wp:positionV>
                <wp:extent cx="914400" cy="304800"/>
                <wp:effectExtent l="9525" t="116205" r="838200" b="7620"/>
                <wp:wrapNone/>
                <wp:docPr id="11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304800"/>
                          <a:chOff x="-450" y="1773"/>
                          <a:chExt cx="1440" cy="480"/>
                        </a:xfrm>
                      </wpg:grpSpPr>
                      <wps:wsp>
                        <wps:cNvPr id="118" name="AutoShape 78"/>
                        <wps:cNvSpPr>
                          <a:spLocks/>
                        </wps:cNvSpPr>
                        <wps:spPr bwMode="auto">
                          <a:xfrm>
                            <a:off x="-450" y="1773"/>
                            <a:ext cx="1440" cy="480"/>
                          </a:xfrm>
                          <a:prstGeom prst="borderCallout1">
                            <a:avLst>
                              <a:gd name="adj1" fmla="val 37500"/>
                              <a:gd name="adj2" fmla="val 108333"/>
                              <a:gd name="adj3" fmla="val -34375"/>
                              <a:gd name="adj4" fmla="val 190625"/>
                            </a:avLst>
                          </a:prstGeom>
                          <a:solidFill>
                            <a:srgbClr val="FFFFFF"/>
                          </a:solidFill>
                          <a:ln w="9360">
                            <a:solidFill>
                              <a:srgbClr val="000000"/>
                            </a:solidFill>
                            <a:miter lim="800000"/>
                            <a:headEnd/>
                            <a:tailEnd/>
                          </a:ln>
                        </wps:spPr>
                        <wps:bodyPr rot="0" vert="horz" wrap="square" lIns="91440" tIns="45720" rIns="91440" bIns="45720" anchor="ctr" anchorCtr="0" upright="1">
                          <a:noAutofit/>
                        </wps:bodyPr>
                      </wps:wsp>
                      <wps:wsp>
                        <wps:cNvPr id="119" name="Text Box 79"/>
                        <wps:cNvSpPr txBox="1">
                          <a:spLocks noChangeArrowheads="1"/>
                        </wps:cNvSpPr>
                        <wps:spPr bwMode="auto">
                          <a:xfrm>
                            <a:off x="-450" y="1773"/>
                            <a:ext cx="144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FC6EED" w:rsidRDefault="00FC6EED" w:rsidP="001F0CA0">
                              <w:r>
                                <w:t>List area</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id="Group 77" o:spid="_x0000_s1035" style="position:absolute;left:0;text-align:left;margin-left:-22.5pt;margin-top:88.65pt;width:1in;height:24pt;z-index:251672576;mso-wrap-distance-left:0;mso-wrap-distance-right:0" coordorigin="-450,1773" coordsize="144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">
                <v:shape id="AutoShape 78" o:spid="_x0000_s1036" type="#_x0000_t47" style="position:absolute;left:-450;top:1773;width:1440;height: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pf8YA&#10;AADcAAAADwAAAGRycy9kb3ducmV2LnhtbESPQWvCQBCF7wX/wzKCt7pRSympq4giFiqFpqXtcchO&#10;k9DsbNjdmuivdw6F3mZ4b977ZrkeXKtOFGLj2cBsmoEiLr1tuDLw/ra/fQAVE7LF1jMZOFOE9Wp0&#10;s8Tc+p5f6VSkSkkIxxwN1Cl1udaxrMlhnPqOWLRvHxwmWUOlbcBewl2r51l2rx02LA01drStqfwp&#10;fp2Br+PzpfLh847jxvXzl11xWHw0xkzGw+YRVKIh/Zv/rp+s4M+EVp6RCf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fpf8YAAADcAAAADwAAAAAAAAAAAAAAAACYAgAAZHJz&#10;L2Rvd25yZXYueG1sUEsFBgAAAAAEAAQA9QAAAIsDAAAAAA==&#10;" adj="41175,-7425,23400,8100" strokeweight=".26mm">
                  <o:callout v:ext="edit" minusx="t"/>
                </v:shape>
                <v:shape id="Text Box 79" o:spid="_x0000_s1037" type="#_x0000_t202" style="position:absolute;left:-450;top:1773;width:1440;height: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0tGsIA&#10;AADcAAAADwAAAGRycy9kb3ducmV2LnhtbERPzWrCQBC+F3yHZQQvpdnEg7WpaxBBELGHRh9gmh2z&#10;wexsyK4xvr1bKPQ2H9/vrIrRtmKg3jeOFWRJCoK4crrhWsH5tHtbgvABWWPrmBQ8yEOxnrysMNfu&#10;zt80lKEWMYR9jgpMCF0upa8MWfSJ64gjd3G9xRBhX0vd4z2G21bO03QhLTYcGwx2tDVUXcubVfBq&#10;uvTreNn/7PSiMteDx3c7HJSaTcfNJ4hAY/gX/7n3Os7PPuD3mXiB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0awgAAANwAAAAPAAAAAAAAAAAAAAAAAJgCAABkcnMvZG93&#10;bnJldi54bWxQSwUGAAAAAAQABAD1AAAAhwMAAAAA&#10;" filled="f" stroked="f">
                  <v:stroke joinstyle="round"/>
                  <v:textbox>
                    <w:txbxContent>
                      <w:p w:rsidR="00FC6EED" w:rsidRDefault="00FC6EED" w:rsidP="001F0CA0">
                        <w:r>
                          <w:t>List area</w:t>
                        </w:r>
                      </w:p>
                    </w:txbxContent>
                  </v:textbox>
                </v:shape>
              </v:group>
            </w:pict>
          </mc:Fallback>
        </mc:AlternateContent>
      </w:r>
      <w:r>
        <w:rPr>
          <w:noProof/>
          <w:lang w:eastAsia="en-US"/>
        </w:rPr>
        <mc:AlternateContent>
          <mc:Choice Requires="wpg">
            <w:drawing>
              <wp:anchor distT="0" distB="0" distL="0" distR="0" simplePos="0" relativeHeight="251673600" behindDoc="0" locked="0" layoutInCell="1" allowOverlap="1">
                <wp:simplePos x="0" y="0"/>
                <wp:positionH relativeFrom="column">
                  <wp:posOffset>-276860</wp:posOffset>
                </wp:positionH>
                <wp:positionV relativeFrom="paragraph">
                  <wp:posOffset>1685290</wp:posOffset>
                </wp:positionV>
                <wp:extent cx="971550" cy="314960"/>
                <wp:effectExtent l="8890" t="8890" r="314960" b="9525"/>
                <wp:wrapNone/>
                <wp:docPr id="114"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1550" cy="314960"/>
                          <a:chOff x="-436" y="2654"/>
                          <a:chExt cx="1530" cy="496"/>
                        </a:xfrm>
                      </wpg:grpSpPr>
                      <wps:wsp>
                        <wps:cNvPr id="115" name="AutoShape 81"/>
                        <wps:cNvSpPr>
                          <a:spLocks/>
                        </wps:cNvSpPr>
                        <wps:spPr bwMode="auto">
                          <a:xfrm>
                            <a:off x="-436" y="2655"/>
                            <a:ext cx="1530" cy="495"/>
                          </a:xfrm>
                          <a:prstGeom prst="borderCallout1">
                            <a:avLst>
                              <a:gd name="adj1" fmla="val 36366"/>
                              <a:gd name="adj2" fmla="val 107843"/>
                              <a:gd name="adj3" fmla="val 40810"/>
                              <a:gd name="adj4" fmla="val 131306"/>
                            </a:avLst>
                          </a:prstGeom>
                          <a:solidFill>
                            <a:srgbClr val="FFFFFF"/>
                          </a:solidFill>
                          <a:ln w="9360">
                            <a:solidFill>
                              <a:srgbClr val="000000"/>
                            </a:solidFill>
                            <a:miter lim="800000"/>
                            <a:headEnd/>
                            <a:tailEnd/>
                          </a:ln>
                        </wps:spPr>
                        <wps:bodyPr rot="0" vert="horz" wrap="square" lIns="91440" tIns="45720" rIns="91440" bIns="45720" anchor="ctr" anchorCtr="0" upright="1">
                          <a:noAutofit/>
                        </wps:bodyPr>
                      </wps:wsp>
                      <wps:wsp>
                        <wps:cNvPr id="116" name="Text Box 82"/>
                        <wps:cNvSpPr txBox="1">
                          <a:spLocks noChangeArrowheads="1"/>
                        </wps:cNvSpPr>
                        <wps:spPr bwMode="auto">
                          <a:xfrm>
                            <a:off x="-436" y="2654"/>
                            <a:ext cx="153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FC6EED" w:rsidRDefault="00FC6EED" w:rsidP="001F0CA0">
                              <w:r>
                                <w:t>Action Area</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id="Group 80" o:spid="_x0000_s1038" style="position:absolute;left:0;text-align:left;margin-left:-21.8pt;margin-top:132.7pt;width:76.5pt;height:24.8pt;z-index:251673600;mso-wrap-distance-left:0;mso-wrap-distance-right:0" coordorigin="-436,2654" coordsize="153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">
                <v:shape id="AutoShape 81" o:spid="_x0000_s1039" type="#_x0000_t47" style="position:absolute;left:-436;top:2655;width:1530;height: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0U7MQA&#10;AADcAAAADwAAAGRycy9kb3ducmV2LnhtbERP22rCQBB9F/oPyxT6ZjYqikZX0aqoBcHbBwzZaRKa&#10;nU2zq6b9+q4g9G0O5zqTWWNKcaPaFZYVdKIYBHFqdcGZgst53R6CcB5ZY2mZFPyQg9n0pTXBRNs7&#10;H+l28pkIIewSVJB7XyVSujQngy6yFXHgPm1t0AdYZ1LXeA/hppTdOB5IgwWHhhwres8p/TpdjYLd&#10;edBb7b/3H4fRob/5Xa6H2+4iVerttZmPQXhq/L/46d7qML/Th8cz4Q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dFOzEAAAA3AAAAA8AAAAAAAAAAAAAAAAAmAIAAGRycy9k&#10;b3ducmV2LnhtbFBLBQYAAAAABAAEAPUAAACJAwAAAAA=&#10;" adj="28362,8815,23294,7855" strokeweight=".26mm">
                  <o:callout v:ext="edit" minusx="t" minusy="t"/>
                </v:shape>
                <v:shape id="Text Box 82" o:spid="_x0000_s1040" type="#_x0000_t202" style="position:absolute;left:-436;top:2654;width:1530;height: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K5aMEA&#10;AADcAAAADwAAAGRycy9kb3ducmV2LnhtbERPzYrCMBC+L/gOYRa8LJq6hyq1URZBEFkP/jzA2IxN&#10;aTMpTbbWt98Igrf5+H4nXw+2ET11vnKsYDZNQBAXTldcKrict5MFCB+QNTaOScGDPKxXo48cM+3u&#10;fKT+FEoRQ9hnqMCE0GZS+sKQRT91LXHkbq6zGCLsSqk7vMdw28jvJEmlxYpjg8GWNoaK+vRnFXyZ&#10;Njn83nbXrU4LU+89zm2/V2r8OfwsQQQawlv8cu90nD9L4flMvE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iuWjBAAAA3AAAAA8AAAAAAAAAAAAAAAAAmAIAAGRycy9kb3du&#10;cmV2LnhtbFBLBQYAAAAABAAEAPUAAACGAwAAAAA=&#10;" filled="f" stroked="f">
                  <v:stroke joinstyle="round"/>
                  <v:textbox>
                    <w:txbxContent>
                      <w:p w:rsidR="00FC6EED" w:rsidRDefault="00FC6EED" w:rsidP="001F0CA0">
                        <w:r>
                          <w:t>Action Area</w:t>
                        </w:r>
                      </w:p>
                    </w:txbxContent>
                  </v:textbox>
                </v:shape>
              </v:group>
            </w:pict>
          </mc:Fallback>
        </mc:AlternateContent>
      </w:r>
      <w:r>
        <w:rPr>
          <w:noProof/>
          <w:lang w:eastAsia="en-US"/>
        </w:rPr>
        <mc:AlternateContent>
          <mc:Choice Requires="wpg">
            <w:drawing>
              <wp:anchor distT="0" distB="0" distL="0" distR="0" simplePos="0" relativeHeight="251675648" behindDoc="0" locked="0" layoutInCell="1" allowOverlap="1">
                <wp:simplePos x="0" y="0"/>
                <wp:positionH relativeFrom="column">
                  <wp:posOffset>4563110</wp:posOffset>
                </wp:positionH>
                <wp:positionV relativeFrom="paragraph">
                  <wp:posOffset>1217295</wp:posOffset>
                </wp:positionV>
                <wp:extent cx="753110" cy="476250"/>
                <wp:effectExtent l="667385" t="7620" r="8255" b="11430"/>
                <wp:wrapNone/>
                <wp:docPr id="111"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476250"/>
                          <a:chOff x="7186" y="1917"/>
                          <a:chExt cx="1186" cy="750"/>
                        </a:xfrm>
                      </wpg:grpSpPr>
                      <wps:wsp>
                        <wps:cNvPr id="112" name="AutoShape 87"/>
                        <wps:cNvSpPr>
                          <a:spLocks/>
                        </wps:cNvSpPr>
                        <wps:spPr bwMode="auto">
                          <a:xfrm>
                            <a:off x="7187" y="1917"/>
                            <a:ext cx="1185" cy="750"/>
                          </a:xfrm>
                          <a:prstGeom prst="borderCallout1">
                            <a:avLst>
                              <a:gd name="adj1" fmla="val 24000"/>
                              <a:gd name="adj2" fmla="val -10125"/>
                              <a:gd name="adj3" fmla="val 33065"/>
                              <a:gd name="adj4" fmla="val -87509"/>
                            </a:avLst>
                          </a:prstGeom>
                          <a:solidFill>
                            <a:srgbClr val="FFFFFF"/>
                          </a:solidFill>
                          <a:ln w="9360">
                            <a:solidFill>
                              <a:srgbClr val="000000"/>
                            </a:solidFill>
                            <a:miter lim="800000"/>
                            <a:headEnd/>
                            <a:tailEnd/>
                          </a:ln>
                        </wps:spPr>
                        <wps:bodyPr rot="0" vert="horz" wrap="square" lIns="91440" tIns="45720" rIns="91440" bIns="45720" anchor="ctr" anchorCtr="0" upright="1">
                          <a:noAutofit/>
                        </wps:bodyPr>
                      </wps:wsp>
                      <wps:wsp>
                        <wps:cNvPr id="113" name="Text Box 88"/>
                        <wps:cNvSpPr txBox="1">
                          <a:spLocks noChangeArrowheads="1"/>
                        </wps:cNvSpPr>
                        <wps:spPr bwMode="auto">
                          <a:xfrm>
                            <a:off x="7186" y="1917"/>
                            <a:ext cx="1185" cy="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FC6EED" w:rsidRDefault="00FC6EED" w:rsidP="001F0CA0">
                              <w:r>
                                <w:t>Message window</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id="Group 86" o:spid="_x0000_s1041" style="position:absolute;left:0;text-align:left;margin-left:359.3pt;margin-top:95.85pt;width:59.3pt;height:37.5pt;z-index:251675648;mso-wrap-distance-left:0;mso-wrap-distance-right:0" coordorigin="7186,1917" coordsize="1186,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">
                <v:shape id="AutoShape 87" o:spid="_x0000_s1042" type="#_x0000_t47" style="position:absolute;left:7187;top:1917;width:1185;height: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kWqcEA&#10;AADcAAAADwAAAGRycy9kb3ducmV2LnhtbERPTWvCQBC9F/oflin0VjcJVCR1FSsI0npR2/uQnSbR&#10;7Gy6O2r677uC4G0e73Om88F16kwhtp4N5KMMFHHlbcu1ga/96mUCKgqyxc4zGfijCPPZ48MUS+sv&#10;vKXzTmqVQjiWaKAR6UutY9WQwzjyPXHifnxwKAmGWtuAlxTuOl1k2Vg7bDk1NNjTsqHquDs5A5jv&#10;i9Xr5HMj3/2xlnD4fc+WH8Y8Pw2LN1BCg9zFN/fapvl5Addn0gV6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pFqnBAAAA3AAAAA8AAAAAAAAAAAAAAAAAmAIAAGRycy9kb3du&#10;cmV2LnhtbFBLBQYAAAAABAAEAPUAAACGAwAAAAA=&#10;" adj="-18902,7142,-2187,5184" strokeweight=".26mm">
                  <o:callout v:ext="edit" minusy="t"/>
                </v:shape>
                <v:shape id="Text Box 88" o:spid="_x0000_s1043" type="#_x0000_t202" style="position:absolute;left:7186;top:1917;width:1185;height: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a8MIA&#10;AADcAAAADwAAAGRycy9kb3ducmV2LnhtbERPzWrCQBC+F3yHZQQvpdnEgpbUNYggiNhDow8wzY7Z&#10;YHY2ZNcY394tFHqbj+93VsVoWzFQ7xvHCrIkBUFcOd1wreB82r19gPABWWPrmBQ8yEOxnrysMNfu&#10;zt80lKEWMYR9jgpMCF0upa8MWfSJ64gjd3G9xRBhX0vd4z2G21bO03QhLTYcGwx2tDVUXcubVfBq&#10;uvTreNn/7PSiMteDx6UdDkrNpuPmE0SgMfyL/9x7Hedn7/D7TLx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FRrwwgAAANwAAAAPAAAAAAAAAAAAAAAAAJgCAABkcnMvZG93&#10;bnJldi54bWxQSwUGAAAAAAQABAD1AAAAhwMAAAAA&#10;" filled="f" stroked="f">
                  <v:stroke joinstyle="round"/>
                  <v:textbox>
                    <w:txbxContent>
                      <w:p w:rsidR="00FC6EED" w:rsidRDefault="00FC6EED" w:rsidP="001F0CA0">
                        <w:r>
                          <w:t>Message window</w:t>
                        </w:r>
                      </w:p>
                    </w:txbxContent>
                  </v:textbox>
                </v:shape>
              </v:group>
            </w:pict>
          </mc:Fallback>
        </mc:AlternateContent>
      </w:r>
      <w:r>
        <w:rPr>
          <w:noProof/>
          <w:lang w:eastAsia="en-US"/>
        </w:rPr>
        <w:drawing>
          <wp:inline distT="0" distB="0" distL="0" distR="0">
            <wp:extent cx="3474720" cy="2118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4720" cy="2118995"/>
                    </a:xfrm>
                    <a:prstGeom prst="rect">
                      <a:avLst/>
                    </a:prstGeom>
                    <a:solidFill>
                      <a:srgbClr val="FFFFFF"/>
                    </a:solidFill>
                    <a:ln>
                      <a:noFill/>
                    </a:ln>
                  </pic:spPr>
                </pic:pic>
              </a:graphicData>
            </a:graphic>
          </wp:inline>
        </w:drawing>
      </w:r>
    </w:p>
    <w:p w:rsidR="00750D83" w:rsidRPr="00441CD3" w:rsidRDefault="00750D83" w:rsidP="001F0CA0"/>
    <w:p w:rsidR="00750D83" w:rsidRPr="00441CD3" w:rsidRDefault="00750D83" w:rsidP="001F0CA0">
      <w:r w:rsidRPr="00441CD3">
        <w:t>TIU uses the List Manager utility</w:t>
      </w:r>
      <w:r w:rsidR="0030231B" w:rsidRPr="00441CD3">
        <w:fldChar w:fldCharType="begin"/>
      </w:r>
      <w:r w:rsidRPr="00441CD3">
        <w:instrText xml:space="preserve"> XE "List Manager utility" </w:instrText>
      </w:r>
      <w:r w:rsidR="0030231B" w:rsidRPr="00441CD3">
        <w:fldChar w:fldCharType="end"/>
      </w:r>
      <w:r w:rsidRPr="00441CD3">
        <w:t xml:space="preserve"> which enables TIU (and other applications) to display a list of items in a screen format. </w:t>
      </w:r>
    </w:p>
    <w:p w:rsidR="00750D83" w:rsidRPr="00441CD3" w:rsidRDefault="00750D83" w:rsidP="001F0CA0"/>
    <w:p w:rsidR="00750D83" w:rsidRPr="00441CD3" w:rsidRDefault="00750D83" w:rsidP="001F0CA0">
      <w:r w:rsidRPr="00441CD3">
        <w:rPr>
          <w:b/>
        </w:rPr>
        <w:t>Screen title</w:t>
      </w:r>
      <w:r w:rsidRPr="00441CD3">
        <w:tab/>
      </w:r>
    </w:p>
    <w:p w:rsidR="00750D83" w:rsidRPr="00441CD3" w:rsidRDefault="00750D83" w:rsidP="001F0CA0">
      <w:r w:rsidRPr="00441CD3">
        <w:t>The screen title changes according to what type of information List Manager is displaying (e.g., Progress Notes, Discharge Summary, etc.).</w:t>
      </w:r>
    </w:p>
    <w:p w:rsidR="00750D83" w:rsidRPr="00441CD3" w:rsidRDefault="00750D83" w:rsidP="001F0CA0"/>
    <w:p w:rsidR="00750D83" w:rsidRPr="00441CD3" w:rsidRDefault="00750D83" w:rsidP="001F0CA0">
      <w:r w:rsidRPr="00441CD3">
        <w:rPr>
          <w:b/>
        </w:rPr>
        <w:t>Header area</w:t>
      </w:r>
      <w:r w:rsidRPr="00441CD3">
        <w:t xml:space="preserve"> </w:t>
      </w:r>
      <w:r w:rsidRPr="00441CD3">
        <w:tab/>
      </w:r>
    </w:p>
    <w:p w:rsidR="00750D83" w:rsidRPr="00441CD3" w:rsidRDefault="00750D83" w:rsidP="001F0CA0">
      <w:r w:rsidRPr="00441CD3">
        <w:t xml:space="preserve">The header area is a “fixed” (non-scrollable) area that displays patient information. </w:t>
      </w:r>
    </w:p>
    <w:p w:rsidR="00750D83" w:rsidRPr="00441CD3" w:rsidRDefault="00750D83" w:rsidP="001F0CA0"/>
    <w:p w:rsidR="00750D83" w:rsidRPr="00441CD3" w:rsidRDefault="00750D83" w:rsidP="001F0CA0">
      <w:pPr>
        <w:rPr>
          <w:b/>
        </w:rPr>
      </w:pPr>
      <w:r w:rsidRPr="00441CD3">
        <w:rPr>
          <w:b/>
        </w:rPr>
        <w:t>List area</w:t>
      </w:r>
      <w:r w:rsidR="0030231B" w:rsidRPr="00441CD3">
        <w:fldChar w:fldCharType="begin"/>
      </w:r>
      <w:r w:rsidRPr="00441CD3">
        <w:instrText xml:space="preserve"> XE "List area" </w:instrText>
      </w:r>
      <w:r w:rsidR="0030231B" w:rsidRPr="00441CD3">
        <w:fldChar w:fldCharType="end"/>
      </w:r>
      <w:r w:rsidRPr="00441CD3">
        <w:rPr>
          <w:b/>
        </w:rPr>
        <w:t xml:space="preserve"> </w:t>
      </w:r>
      <w:r w:rsidRPr="00441CD3">
        <w:rPr>
          <w:b/>
        </w:rPr>
        <w:tab/>
      </w:r>
    </w:p>
    <w:p w:rsidR="00750D83" w:rsidRPr="00441CD3" w:rsidRDefault="00750D83" w:rsidP="001F0CA0">
      <w:r w:rsidRPr="00441CD3">
        <w:t>(scrolling region</w:t>
      </w:r>
      <w:r w:rsidR="0030231B" w:rsidRPr="00441CD3">
        <w:fldChar w:fldCharType="begin"/>
      </w:r>
      <w:r w:rsidRPr="00441CD3">
        <w:instrText xml:space="preserve"> XE "Scrolling region" </w:instrText>
      </w:r>
      <w:r w:rsidR="0030231B" w:rsidRPr="00441CD3">
        <w:fldChar w:fldCharType="end"/>
      </w:r>
      <w:r w:rsidRPr="00441CD3">
        <w:t>) This area scrolls if there are more items than will fit on one page. It displays a list of items, such as Unsigned Progress Notes, that you can take action on. If there’s more than one page of items, it’s listed in the upper right-hand corner of the screen (Page 1 of #).</w:t>
      </w:r>
    </w:p>
    <w:p w:rsidR="00750D83" w:rsidRPr="00441CD3" w:rsidRDefault="00750D83" w:rsidP="001F0CA0"/>
    <w:p w:rsidR="00750D83" w:rsidRPr="00441CD3" w:rsidRDefault="00750D83" w:rsidP="001F0CA0">
      <w:r w:rsidRPr="00441CD3">
        <w:rPr>
          <w:b/>
        </w:rPr>
        <w:t>Message window</w:t>
      </w:r>
      <w:r w:rsidR="0030231B" w:rsidRPr="00441CD3">
        <w:fldChar w:fldCharType="begin"/>
      </w:r>
      <w:r w:rsidRPr="00441CD3">
        <w:instrText xml:space="preserve"> XE "Message window" </w:instrText>
      </w:r>
      <w:r w:rsidR="0030231B" w:rsidRPr="00441CD3">
        <w:fldChar w:fldCharType="end"/>
      </w:r>
      <w:r w:rsidRPr="00441CD3">
        <w:t xml:space="preserve"> </w:t>
      </w:r>
      <w:r w:rsidRPr="00441CD3">
        <w:tab/>
      </w:r>
    </w:p>
    <w:p w:rsidR="00750D83" w:rsidRPr="00441CD3" w:rsidRDefault="00750D83" w:rsidP="001F0CA0">
      <w:pPr>
        <w:pStyle w:val="NormalPageTitle"/>
      </w:pPr>
      <w:r w:rsidRPr="00441CD3">
        <w:t>This section displays a plus (+) sign</w:t>
      </w:r>
      <w:r w:rsidR="0030231B" w:rsidRPr="00441CD3">
        <w:fldChar w:fldCharType="begin"/>
      </w:r>
      <w:r w:rsidRPr="00441CD3">
        <w:instrText xml:space="preserve"> XE "Plus (+) sign" </w:instrText>
      </w:r>
      <w:r w:rsidR="0030231B" w:rsidRPr="00441CD3">
        <w:fldChar w:fldCharType="end"/>
      </w:r>
      <w:r w:rsidRPr="00441CD3">
        <w:t>, minus (-), or &gt;&gt; sign</w:t>
      </w:r>
      <w:r w:rsidR="0030231B" w:rsidRPr="00441CD3">
        <w:fldChar w:fldCharType="begin"/>
      </w:r>
      <w:r w:rsidRPr="00441CD3">
        <w:instrText xml:space="preserve"> XE "Minus (-) sign" </w:instrText>
      </w:r>
      <w:r w:rsidR="0030231B" w:rsidRPr="00441CD3">
        <w:fldChar w:fldCharType="end"/>
      </w:r>
      <w:r w:rsidRPr="00441CD3">
        <w:t xml:space="preserve">, or informational text (i.e., Enter ?? for more actions). If you enter a plus sign at the action prompt, List Manager “jumps” forward a page. If a minus sign is displayed and you enter it at the action prompt, List Manager “jumps” back a screen. The plus, minus, and &gt; signs are only valid actions if they are displayed in the message window. </w:t>
      </w:r>
      <w:r w:rsidRPr="00441CD3">
        <w:br w:type="page"/>
      </w:r>
      <w:r w:rsidRPr="00441CD3">
        <w:lastRenderedPageBreak/>
        <w:t>List Manager Screen Display cont’d</w:t>
      </w:r>
    </w:p>
    <w:p w:rsidR="00750D83" w:rsidRPr="00441CD3" w:rsidRDefault="00750D83" w:rsidP="001F0CA0">
      <w:pPr>
        <w:rPr>
          <w:b/>
        </w:rPr>
      </w:pPr>
    </w:p>
    <w:p w:rsidR="00750D83" w:rsidRPr="00441CD3" w:rsidRDefault="00750D83" w:rsidP="001F0CA0">
      <w:r w:rsidRPr="00441CD3">
        <w:rPr>
          <w:b/>
        </w:rPr>
        <w:t>Action area</w:t>
      </w:r>
      <w:r w:rsidRPr="00441CD3">
        <w:tab/>
      </w:r>
    </w:p>
    <w:p w:rsidR="00750D83" w:rsidRPr="00441CD3" w:rsidRDefault="00750D83" w:rsidP="001F0CA0">
      <w:r w:rsidRPr="00441CD3">
        <w:t>A list of actions display in this area of the screen. If you enter a double question mark (??) at the “Select Item(s)” prompt, you are shown a “hidden” list of additional actions that are available to use.</w:t>
      </w:r>
    </w:p>
    <w:p w:rsidR="00750D83" w:rsidRPr="00441CD3" w:rsidRDefault="00750D83" w:rsidP="001F0CA0"/>
    <w:p w:rsidR="00750D83" w:rsidRPr="00441CD3" w:rsidRDefault="00750D83" w:rsidP="001F0CA0">
      <w:pPr>
        <w:rPr>
          <w:sz w:val="18"/>
          <w:szCs w:val="18"/>
        </w:rPr>
      </w:pPr>
      <w:r w:rsidRPr="00441CD3">
        <w:rPr>
          <w:b/>
        </w:rPr>
        <w:t>Entering Actions</w:t>
      </w:r>
      <w:r w:rsidR="0030231B" w:rsidRPr="00441CD3">
        <w:fldChar w:fldCharType="begin"/>
      </w:r>
      <w:r w:rsidRPr="00441CD3">
        <w:instrText xml:space="preserve"> XE "Actions" </w:instrText>
      </w:r>
      <w:r w:rsidR="0030231B" w:rsidRPr="00441CD3">
        <w:fldChar w:fldCharType="end"/>
      </w:r>
    </w:p>
    <w:p w:rsidR="00750D83" w:rsidRPr="00441CD3" w:rsidRDefault="00750D83" w:rsidP="001F0CA0"/>
    <w:p w:rsidR="00750D83" w:rsidRPr="00441CD3" w:rsidRDefault="00750D83" w:rsidP="001F0CA0">
      <w:r w:rsidRPr="00441CD3">
        <w:t xml:space="preserve">The List Manager utility </w:t>
      </w:r>
      <w:r w:rsidR="00F97A53" w:rsidRPr="00441CD3">
        <w:t>allows</w:t>
      </w:r>
      <w:r w:rsidRPr="00441CD3">
        <w:t xml:space="preserve"> you</w:t>
      </w:r>
      <w:r w:rsidR="00F97A53" w:rsidRPr="00441CD3">
        <w:t xml:space="preserve"> to</w:t>
      </w:r>
      <w:r w:rsidRPr="00441CD3">
        <w:t>:</w:t>
      </w:r>
    </w:p>
    <w:p w:rsidR="00750D83" w:rsidRPr="00441CD3" w:rsidRDefault="00750D83" w:rsidP="001F0CA0">
      <w:r w:rsidRPr="00441CD3">
        <w:t>browse through the list</w:t>
      </w:r>
    </w:p>
    <w:p w:rsidR="00750D83" w:rsidRPr="00441CD3" w:rsidRDefault="00750D83" w:rsidP="001F0CA0">
      <w:r w:rsidRPr="00441CD3">
        <w:t>select items that need action</w:t>
      </w:r>
    </w:p>
    <w:p w:rsidR="00750D83" w:rsidRPr="00441CD3" w:rsidRDefault="00750D83" w:rsidP="001F0CA0">
      <w:r w:rsidRPr="00441CD3">
        <w:t>take action against those items</w:t>
      </w:r>
    </w:p>
    <w:p w:rsidR="00750D83" w:rsidRPr="00441CD3" w:rsidRDefault="00750D83" w:rsidP="001F0CA0">
      <w:r w:rsidRPr="00441CD3">
        <w:t>select other actions without leaving the option</w:t>
      </w:r>
    </w:p>
    <w:p w:rsidR="00750D83" w:rsidRPr="00441CD3" w:rsidRDefault="00750D83" w:rsidP="001F0CA0"/>
    <w:p w:rsidR="00750D83" w:rsidRPr="00441CD3" w:rsidRDefault="00750D83" w:rsidP="001F0CA0">
      <w:r w:rsidRPr="00441CD3">
        <w:t xml:space="preserve">Actions are entered by typing the name or abbreviation at the “Select Action” prompt. </w:t>
      </w:r>
    </w:p>
    <w:p w:rsidR="00750D83" w:rsidRPr="00441CD3" w:rsidRDefault="00750D83" w:rsidP="001F0CA0"/>
    <w:p w:rsidR="00750D83" w:rsidRPr="00441CD3" w:rsidRDefault="00750D83" w:rsidP="001F0CA0">
      <w:r w:rsidRPr="00441CD3">
        <w:rPr>
          <w:b/>
        </w:rPr>
        <w:t>Shortcut</w:t>
      </w:r>
      <w:r w:rsidR="0030231B" w:rsidRPr="00441CD3">
        <w:fldChar w:fldCharType="begin"/>
      </w:r>
      <w:r w:rsidRPr="00441CD3">
        <w:instrText xml:space="preserve"> XE "Shortcut" </w:instrText>
      </w:r>
      <w:r w:rsidR="0030231B" w:rsidRPr="00441CD3">
        <w:fldChar w:fldCharType="end"/>
      </w:r>
      <w:r w:rsidRPr="00441CD3">
        <w:rPr>
          <w:b/>
        </w:rPr>
        <w:t xml:space="preserve">: </w:t>
      </w:r>
      <w:r w:rsidRPr="00441CD3">
        <w:t>Actions may also be preselected by typing the action abbreviation, then the number of the document on the list (Example: ED=1 will let you edit entry 1, Consult Report.</w:t>
      </w:r>
    </w:p>
    <w:p w:rsidR="00750D83" w:rsidRPr="00441CD3" w:rsidRDefault="00750D83" w:rsidP="001F0CA0"/>
    <w:p w:rsidR="00750D83" w:rsidRPr="00441CD3" w:rsidRDefault="00750D83" w:rsidP="001F0CA0">
      <w:pPr>
        <w:pStyle w:val="NormalPageTitle"/>
      </w:pPr>
      <w:r w:rsidRPr="00441CD3">
        <w:t>Besides the actions specific to the option you are working in, List Manager provides generic actions applicable to any List Manager screen. Enter a double question mark (??) at the “Select Action” prompt for a list of all actions available. The abbreviation for each action is shown in brackets following the action name. These actions are described on the next page.</w:t>
      </w:r>
      <w:r w:rsidRPr="00441CD3">
        <w:br w:type="page"/>
      </w:r>
      <w:r w:rsidRPr="00441CD3">
        <w:rPr>
          <w:bCs/>
          <w:iCs/>
        </w:rPr>
        <w:lastRenderedPageBreak/>
        <w:t>List Manager Screen Display, cont’d</w:t>
      </w:r>
      <w:r w:rsidR="0030231B" w:rsidRPr="00441CD3">
        <w:fldChar w:fldCharType="begin"/>
      </w:r>
      <w:r w:rsidRPr="00441CD3">
        <w:instrText xml:space="preserve"> XE "Screen Display" </w:instrText>
      </w:r>
      <w:r w:rsidR="0030231B" w:rsidRPr="00441CD3">
        <w:fldChar w:fldCharType="end"/>
      </w:r>
    </w:p>
    <w:p w:rsidR="00233568" w:rsidRPr="00441CD3" w:rsidRDefault="00233568" w:rsidP="001F0CA0"/>
    <w:p w:rsidR="00233568" w:rsidRPr="00441CD3" w:rsidRDefault="00233568" w:rsidP="001F0CA0">
      <w:bookmarkStart w:id="22" w:name="tiu_220_C"/>
      <w:bookmarkStart w:id="23" w:name="Hidden_Menu"/>
      <w:r w:rsidRPr="00441CD3">
        <w:t>The following</w:t>
      </w:r>
      <w:bookmarkEnd w:id="22"/>
      <w:r w:rsidRPr="00441CD3">
        <w:t xml:space="preserve"> ac</w:t>
      </w:r>
      <w:bookmarkEnd w:id="23"/>
      <w:r w:rsidRPr="00441CD3">
        <w:t>tions are available</w:t>
      </w:r>
      <w:r w:rsidR="0030231B" w:rsidRPr="00441CD3">
        <w:fldChar w:fldCharType="begin"/>
      </w:r>
      <w:r w:rsidRPr="00441CD3">
        <w:instrText xml:space="preserve"> XE "hidden action menu" </w:instrText>
      </w:r>
      <w:r w:rsidR="0030231B" w:rsidRPr="00441CD3">
        <w:fldChar w:fldCharType="end"/>
      </w:r>
      <w:r w:rsidRPr="00441CD3">
        <w:t xml:space="preserve"> (enter ?? to see these):</w:t>
      </w:r>
    </w:p>
    <w:p w:rsidR="00233568" w:rsidRPr="00441CD3" w:rsidRDefault="00233568" w:rsidP="001F0CA0">
      <w:pPr>
        <w:pStyle w:val="capture"/>
        <w:rPr>
          <w:lang w:eastAsia="en-US"/>
        </w:rPr>
      </w:pPr>
      <w:r w:rsidRPr="00441CD3">
        <w:rPr>
          <w:lang w:eastAsia="en-US"/>
        </w:rPr>
        <w:t>+    Next screen          GO   Go to Page           DD   Detailed Display</w:t>
      </w:r>
    </w:p>
    <w:p w:rsidR="00233568" w:rsidRPr="00441CD3" w:rsidRDefault="00233568" w:rsidP="001F0CA0">
      <w:pPr>
        <w:pStyle w:val="capture"/>
        <w:rPr>
          <w:lang w:eastAsia="en-US"/>
        </w:rPr>
      </w:pPr>
      <w:r w:rsidRPr="00441CD3">
        <w:rPr>
          <w:lang w:eastAsia="en-US"/>
        </w:rPr>
        <w:t xml:space="preserve">-    Previous </w:t>
      </w:r>
      <w:smartTag w:uri="urn:schemas-microsoft-com:office:smarttags" w:element="Street">
        <w:smartTag w:uri="urn:schemas-microsoft-com:office:smarttags" w:element="address">
          <w:r w:rsidRPr="00441CD3">
            <w:rPr>
              <w:lang w:eastAsia="en-US"/>
            </w:rPr>
            <w:t>Screen      RD</w:t>
          </w:r>
        </w:smartTag>
      </w:smartTag>
      <w:r w:rsidRPr="00441CD3">
        <w:rPr>
          <w:lang w:eastAsia="en-US"/>
        </w:rPr>
        <w:t xml:space="preserve">   Re Display Screen    EC   Edit Cosigner</w:t>
      </w:r>
    </w:p>
    <w:p w:rsidR="00233568" w:rsidRPr="00441CD3" w:rsidRDefault="00233568" w:rsidP="001F0CA0">
      <w:pPr>
        <w:pStyle w:val="capture"/>
        <w:rPr>
          <w:lang w:eastAsia="en-US"/>
        </w:rPr>
      </w:pPr>
      <w:r w:rsidRPr="00441CD3">
        <w:rPr>
          <w:lang w:eastAsia="en-US"/>
        </w:rPr>
        <w:t>FS   First Screen         ADPL Auto Display(On/Off) CT   Change Title</w:t>
      </w:r>
    </w:p>
    <w:p w:rsidR="00233568" w:rsidRPr="00441CD3" w:rsidRDefault="00233568" w:rsidP="001F0CA0">
      <w:pPr>
        <w:pStyle w:val="capture"/>
        <w:rPr>
          <w:lang w:eastAsia="en-US"/>
        </w:rPr>
      </w:pPr>
      <w:r w:rsidRPr="00441CD3">
        <w:rPr>
          <w:lang w:eastAsia="en-US"/>
        </w:rPr>
        <w:t>LS   Last Screen          Q    Quit                 CWAD CWAD Display</w:t>
      </w:r>
    </w:p>
    <w:p w:rsidR="00233568" w:rsidRPr="00441CD3" w:rsidRDefault="00233568" w:rsidP="001F0CA0">
      <w:pPr>
        <w:pStyle w:val="capture"/>
        <w:rPr>
          <w:lang w:eastAsia="en-US"/>
        </w:rPr>
      </w:pPr>
      <w:r w:rsidRPr="00441CD3">
        <w:rPr>
          <w:lang w:eastAsia="en-US"/>
        </w:rPr>
        <w:t>UP   Up a Line            &gt;    Shift View to Right</w:t>
      </w:r>
    </w:p>
    <w:p w:rsidR="00233568" w:rsidRPr="00441CD3" w:rsidRDefault="00233568" w:rsidP="001F0CA0">
      <w:pPr>
        <w:pStyle w:val="capture"/>
        <w:rPr>
          <w:lang w:eastAsia="en-US"/>
        </w:rPr>
      </w:pPr>
      <w:r w:rsidRPr="00441CD3">
        <w:rPr>
          <w:lang w:eastAsia="en-US"/>
        </w:rPr>
        <w:t>DN   Down a Line          &lt;    Shift View to Left</w:t>
      </w:r>
    </w:p>
    <w:p w:rsidR="00750D83" w:rsidRPr="00441CD3" w:rsidRDefault="00750D83" w:rsidP="001F0CA0"/>
    <w:p w:rsidR="00750D83" w:rsidRPr="00441CD3" w:rsidRDefault="00750D83" w:rsidP="001F0CA0">
      <w:pPr>
        <w:rPr>
          <w:rFonts w:cs="New Century Schlbk"/>
          <w:b/>
          <w:color w:val="FFFFFF"/>
        </w:rPr>
      </w:pPr>
      <w:r w:rsidRPr="00441CD3">
        <w:rPr>
          <w:b/>
        </w:rPr>
        <w:t>Generic (hidden) actions</w:t>
      </w:r>
      <w:r w:rsidR="0030231B" w:rsidRPr="00441CD3">
        <w:fldChar w:fldCharType="begin"/>
      </w:r>
      <w:r w:rsidRPr="00441CD3">
        <w:instrText xml:space="preserve"> XE "Hidden actions" </w:instrText>
      </w:r>
      <w:r w:rsidR="0030231B" w:rsidRPr="00441CD3">
        <w:fldChar w:fldCharType="end"/>
      </w:r>
    </w:p>
    <w:tbl>
      <w:tblPr>
        <w:tblW w:w="8838" w:type="dxa"/>
        <w:tblLayout w:type="fixed"/>
        <w:tblLook w:val="0000" w:firstRow="0" w:lastRow="0" w:firstColumn="0" w:lastColumn="0" w:noHBand="0" w:noVBand="0"/>
      </w:tblPr>
      <w:tblGrid>
        <w:gridCol w:w="2970"/>
        <w:gridCol w:w="5868"/>
      </w:tblGrid>
      <w:tr w:rsidR="00750D83" w:rsidRPr="00441CD3" w:rsidTr="001060E1">
        <w:tc>
          <w:tcPr>
            <w:tcW w:w="2970" w:type="dxa"/>
            <w:tcBorders>
              <w:top w:val="single" w:sz="4" w:space="0" w:color="000000"/>
              <w:left w:val="single" w:sz="4" w:space="0" w:color="000000"/>
              <w:bottom w:val="single" w:sz="4" w:space="0" w:color="000000"/>
            </w:tcBorders>
            <w:shd w:val="clear" w:color="auto" w:fill="0000CC"/>
          </w:tcPr>
          <w:p w:rsidR="00750D83" w:rsidRPr="00441CD3" w:rsidRDefault="00750D83" w:rsidP="001F0CA0">
            <w:pPr>
              <w:pStyle w:val="TableHeadingReverse"/>
            </w:pPr>
            <w:r w:rsidRPr="00441CD3">
              <w:t>Action</w:t>
            </w:r>
          </w:p>
        </w:tc>
        <w:tc>
          <w:tcPr>
            <w:tcW w:w="5868" w:type="dxa"/>
            <w:tcBorders>
              <w:top w:val="single" w:sz="4" w:space="0" w:color="000000"/>
              <w:left w:val="single" w:sz="4" w:space="0" w:color="000000"/>
              <w:bottom w:val="single" w:sz="4" w:space="0" w:color="000000"/>
              <w:right w:val="single" w:sz="4" w:space="0" w:color="000000"/>
            </w:tcBorders>
            <w:shd w:val="clear" w:color="auto" w:fill="0000CC"/>
          </w:tcPr>
          <w:p w:rsidR="00750D83" w:rsidRPr="00441CD3" w:rsidRDefault="00750D83" w:rsidP="001F0CA0">
            <w:pPr>
              <w:pStyle w:val="TableHeadingReverse"/>
            </w:pPr>
            <w:r w:rsidRPr="00441CD3">
              <w:t>Description</w:t>
            </w:r>
          </w:p>
        </w:tc>
      </w:tr>
      <w:tr w:rsidR="00750D83" w:rsidRPr="00441CD3" w:rsidTr="001060E1">
        <w:tc>
          <w:tcPr>
            <w:tcW w:w="2970" w:type="dxa"/>
            <w:tcBorders>
              <w:left w:val="single" w:sz="4" w:space="0" w:color="000000"/>
              <w:bottom w:val="single" w:sz="4" w:space="0" w:color="000000"/>
            </w:tcBorders>
          </w:tcPr>
          <w:p w:rsidR="00750D83" w:rsidRPr="00441CD3" w:rsidRDefault="00750D83" w:rsidP="001F0CA0">
            <w:pPr>
              <w:pStyle w:val="TableBold"/>
              <w:rPr>
                <w:sz w:val="22"/>
              </w:rPr>
            </w:pPr>
            <w:r w:rsidRPr="00441CD3">
              <w:rPr>
                <w:sz w:val="22"/>
              </w:rPr>
              <w:t>Next Screen [+]</w:t>
            </w:r>
          </w:p>
        </w:tc>
        <w:tc>
          <w:tcPr>
            <w:tcW w:w="5868"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2"/>
              </w:rPr>
            </w:pPr>
            <w:r w:rsidRPr="00441CD3">
              <w:rPr>
                <w:sz w:val="22"/>
              </w:rPr>
              <w:t xml:space="preserve">Move to the next screen (may be shown as a default) </w:t>
            </w:r>
          </w:p>
          <w:p w:rsidR="00750D83" w:rsidRPr="00441CD3" w:rsidRDefault="00750D83" w:rsidP="001F0CA0">
            <w:pPr>
              <w:pStyle w:val="TableEntry"/>
              <w:rPr>
                <w:sz w:val="22"/>
              </w:rPr>
            </w:pPr>
          </w:p>
        </w:tc>
      </w:tr>
      <w:tr w:rsidR="00750D83" w:rsidRPr="00441CD3" w:rsidTr="001060E1">
        <w:tc>
          <w:tcPr>
            <w:tcW w:w="2970" w:type="dxa"/>
            <w:tcBorders>
              <w:left w:val="single" w:sz="4" w:space="0" w:color="000000"/>
              <w:bottom w:val="single" w:sz="4" w:space="0" w:color="000000"/>
            </w:tcBorders>
          </w:tcPr>
          <w:p w:rsidR="00750D83" w:rsidRPr="00441CD3" w:rsidRDefault="00750D83" w:rsidP="001F0CA0">
            <w:pPr>
              <w:pStyle w:val="TableBold"/>
              <w:rPr>
                <w:sz w:val="22"/>
              </w:rPr>
            </w:pPr>
            <w:r w:rsidRPr="00441CD3">
              <w:rPr>
                <w:sz w:val="22"/>
              </w:rPr>
              <w:t>Previous Screen [-]</w:t>
            </w:r>
          </w:p>
        </w:tc>
        <w:tc>
          <w:tcPr>
            <w:tcW w:w="5868"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2"/>
              </w:rPr>
            </w:pPr>
            <w:r w:rsidRPr="00441CD3">
              <w:rPr>
                <w:sz w:val="22"/>
              </w:rPr>
              <w:t>Move to the previous screen</w:t>
            </w:r>
          </w:p>
          <w:p w:rsidR="00750D83" w:rsidRPr="00441CD3" w:rsidRDefault="00750D83" w:rsidP="001F0CA0">
            <w:pPr>
              <w:pStyle w:val="TableEntry"/>
              <w:rPr>
                <w:sz w:val="22"/>
              </w:rPr>
            </w:pPr>
          </w:p>
        </w:tc>
      </w:tr>
      <w:tr w:rsidR="00750D83" w:rsidRPr="00441CD3" w:rsidTr="001060E1">
        <w:tc>
          <w:tcPr>
            <w:tcW w:w="2970" w:type="dxa"/>
            <w:tcBorders>
              <w:left w:val="single" w:sz="4" w:space="0" w:color="000000"/>
              <w:bottom w:val="single" w:sz="4" w:space="0" w:color="000000"/>
            </w:tcBorders>
          </w:tcPr>
          <w:p w:rsidR="00750D83" w:rsidRPr="00441CD3" w:rsidRDefault="00750D83" w:rsidP="001F0CA0">
            <w:pPr>
              <w:pStyle w:val="TableBold"/>
              <w:rPr>
                <w:sz w:val="22"/>
              </w:rPr>
            </w:pPr>
            <w:r w:rsidRPr="00441CD3">
              <w:rPr>
                <w:sz w:val="22"/>
              </w:rPr>
              <w:t>Up a Line [UP]</w:t>
            </w:r>
          </w:p>
        </w:tc>
        <w:tc>
          <w:tcPr>
            <w:tcW w:w="5868"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2"/>
              </w:rPr>
            </w:pPr>
            <w:r w:rsidRPr="00441CD3">
              <w:rPr>
                <w:sz w:val="22"/>
              </w:rPr>
              <w:t>Move up one line</w:t>
            </w:r>
          </w:p>
          <w:p w:rsidR="00750D83" w:rsidRPr="00441CD3" w:rsidRDefault="00750D83" w:rsidP="001F0CA0">
            <w:pPr>
              <w:pStyle w:val="TableEntry"/>
              <w:rPr>
                <w:sz w:val="22"/>
              </w:rPr>
            </w:pPr>
          </w:p>
        </w:tc>
      </w:tr>
      <w:tr w:rsidR="00750D83" w:rsidRPr="00441CD3" w:rsidTr="001060E1">
        <w:tc>
          <w:tcPr>
            <w:tcW w:w="2970" w:type="dxa"/>
            <w:tcBorders>
              <w:left w:val="single" w:sz="4" w:space="0" w:color="000000"/>
              <w:bottom w:val="single" w:sz="4" w:space="0" w:color="000000"/>
            </w:tcBorders>
          </w:tcPr>
          <w:p w:rsidR="00750D83" w:rsidRPr="00441CD3" w:rsidRDefault="00750D83" w:rsidP="001F0CA0">
            <w:pPr>
              <w:pStyle w:val="TableBold"/>
              <w:rPr>
                <w:sz w:val="22"/>
              </w:rPr>
            </w:pPr>
            <w:r w:rsidRPr="00441CD3">
              <w:rPr>
                <w:sz w:val="22"/>
              </w:rPr>
              <w:t>Down a Line [DN]</w:t>
            </w:r>
          </w:p>
        </w:tc>
        <w:tc>
          <w:tcPr>
            <w:tcW w:w="5868"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2"/>
              </w:rPr>
            </w:pPr>
            <w:r w:rsidRPr="00441CD3">
              <w:rPr>
                <w:sz w:val="22"/>
              </w:rPr>
              <w:t>Move down one line</w:t>
            </w:r>
          </w:p>
          <w:p w:rsidR="00750D83" w:rsidRPr="00441CD3" w:rsidRDefault="00750D83" w:rsidP="001F0CA0">
            <w:pPr>
              <w:pStyle w:val="TableEntry"/>
              <w:rPr>
                <w:sz w:val="22"/>
              </w:rPr>
            </w:pPr>
          </w:p>
        </w:tc>
      </w:tr>
      <w:tr w:rsidR="00750D83" w:rsidRPr="00441CD3" w:rsidTr="001060E1">
        <w:tc>
          <w:tcPr>
            <w:tcW w:w="2970" w:type="dxa"/>
            <w:tcBorders>
              <w:left w:val="single" w:sz="4" w:space="0" w:color="000000"/>
              <w:bottom w:val="single" w:sz="4" w:space="0" w:color="000000"/>
            </w:tcBorders>
          </w:tcPr>
          <w:p w:rsidR="00750D83" w:rsidRPr="00441CD3" w:rsidRDefault="00750D83" w:rsidP="001F0CA0">
            <w:pPr>
              <w:pStyle w:val="TableBold"/>
              <w:rPr>
                <w:sz w:val="22"/>
              </w:rPr>
            </w:pPr>
            <w:r w:rsidRPr="00441CD3">
              <w:rPr>
                <w:sz w:val="22"/>
              </w:rPr>
              <w:t>Shift View to Right [&gt;]</w:t>
            </w:r>
          </w:p>
        </w:tc>
        <w:tc>
          <w:tcPr>
            <w:tcW w:w="5868"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2"/>
              </w:rPr>
            </w:pPr>
            <w:r w:rsidRPr="00441CD3">
              <w:rPr>
                <w:sz w:val="22"/>
              </w:rPr>
              <w:t>Move the screen to the right if the screen width is more than 80 characters</w:t>
            </w:r>
          </w:p>
          <w:p w:rsidR="00750D83" w:rsidRPr="00441CD3" w:rsidRDefault="00750D83" w:rsidP="001F0CA0">
            <w:pPr>
              <w:pStyle w:val="TableEntry"/>
              <w:rPr>
                <w:sz w:val="22"/>
              </w:rPr>
            </w:pPr>
          </w:p>
        </w:tc>
      </w:tr>
      <w:tr w:rsidR="00750D83" w:rsidRPr="00441CD3" w:rsidTr="001060E1">
        <w:tc>
          <w:tcPr>
            <w:tcW w:w="2970" w:type="dxa"/>
            <w:tcBorders>
              <w:left w:val="single" w:sz="4" w:space="0" w:color="000000"/>
              <w:bottom w:val="single" w:sz="4" w:space="0" w:color="000000"/>
            </w:tcBorders>
          </w:tcPr>
          <w:p w:rsidR="00750D83" w:rsidRPr="00441CD3" w:rsidRDefault="00750D83" w:rsidP="001F0CA0">
            <w:pPr>
              <w:pStyle w:val="TableBold"/>
              <w:rPr>
                <w:sz w:val="22"/>
              </w:rPr>
            </w:pPr>
            <w:r w:rsidRPr="00441CD3">
              <w:rPr>
                <w:sz w:val="22"/>
              </w:rPr>
              <w:t>Shift View to Left [&lt;]</w:t>
            </w:r>
          </w:p>
        </w:tc>
        <w:tc>
          <w:tcPr>
            <w:tcW w:w="5868"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2"/>
              </w:rPr>
            </w:pPr>
            <w:r w:rsidRPr="00441CD3">
              <w:rPr>
                <w:sz w:val="22"/>
              </w:rPr>
              <w:t>Move the screen to the left if the screen width is more than 80 characters</w:t>
            </w:r>
          </w:p>
          <w:p w:rsidR="00750D83" w:rsidRPr="00441CD3" w:rsidRDefault="00750D83" w:rsidP="001F0CA0">
            <w:pPr>
              <w:pStyle w:val="TableEntry"/>
              <w:rPr>
                <w:sz w:val="22"/>
              </w:rPr>
            </w:pPr>
          </w:p>
        </w:tc>
      </w:tr>
      <w:tr w:rsidR="00750D83" w:rsidRPr="00441CD3" w:rsidTr="001060E1">
        <w:tc>
          <w:tcPr>
            <w:tcW w:w="2970" w:type="dxa"/>
            <w:tcBorders>
              <w:left w:val="single" w:sz="4" w:space="0" w:color="000000"/>
              <w:bottom w:val="single" w:sz="4" w:space="0" w:color="000000"/>
            </w:tcBorders>
          </w:tcPr>
          <w:p w:rsidR="00750D83" w:rsidRPr="00441CD3" w:rsidRDefault="00750D83" w:rsidP="001F0CA0">
            <w:pPr>
              <w:pStyle w:val="TableBold"/>
              <w:rPr>
                <w:sz w:val="22"/>
              </w:rPr>
            </w:pPr>
            <w:r w:rsidRPr="00441CD3">
              <w:rPr>
                <w:sz w:val="22"/>
              </w:rPr>
              <w:t>First Screen [FS]</w:t>
            </w:r>
          </w:p>
        </w:tc>
        <w:tc>
          <w:tcPr>
            <w:tcW w:w="5868"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2"/>
              </w:rPr>
            </w:pPr>
            <w:r w:rsidRPr="00441CD3">
              <w:rPr>
                <w:sz w:val="22"/>
              </w:rPr>
              <w:t>Move to the first screen</w:t>
            </w:r>
          </w:p>
          <w:p w:rsidR="00750D83" w:rsidRPr="00441CD3" w:rsidRDefault="00750D83" w:rsidP="001F0CA0">
            <w:pPr>
              <w:pStyle w:val="TableEntry"/>
              <w:rPr>
                <w:sz w:val="22"/>
              </w:rPr>
            </w:pPr>
          </w:p>
        </w:tc>
      </w:tr>
      <w:tr w:rsidR="00750D83" w:rsidRPr="00441CD3" w:rsidTr="001060E1">
        <w:tc>
          <w:tcPr>
            <w:tcW w:w="2970" w:type="dxa"/>
            <w:tcBorders>
              <w:left w:val="single" w:sz="4" w:space="0" w:color="000000"/>
              <w:bottom w:val="single" w:sz="4" w:space="0" w:color="000000"/>
            </w:tcBorders>
          </w:tcPr>
          <w:p w:rsidR="00750D83" w:rsidRPr="00441CD3" w:rsidRDefault="00750D83" w:rsidP="001F0CA0">
            <w:pPr>
              <w:pStyle w:val="TableBold"/>
              <w:rPr>
                <w:sz w:val="22"/>
              </w:rPr>
            </w:pPr>
            <w:r w:rsidRPr="00441CD3">
              <w:rPr>
                <w:sz w:val="22"/>
              </w:rPr>
              <w:t>Last Screen [LS]</w:t>
            </w:r>
          </w:p>
        </w:tc>
        <w:tc>
          <w:tcPr>
            <w:tcW w:w="5868"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2"/>
              </w:rPr>
            </w:pPr>
            <w:r w:rsidRPr="00441CD3">
              <w:rPr>
                <w:sz w:val="22"/>
              </w:rPr>
              <w:t>Move to the last screen</w:t>
            </w:r>
          </w:p>
          <w:p w:rsidR="00750D83" w:rsidRPr="00441CD3" w:rsidRDefault="00750D83" w:rsidP="001F0CA0">
            <w:pPr>
              <w:pStyle w:val="TableEntry"/>
              <w:rPr>
                <w:sz w:val="22"/>
              </w:rPr>
            </w:pPr>
          </w:p>
        </w:tc>
      </w:tr>
      <w:tr w:rsidR="00750D83" w:rsidRPr="00441CD3" w:rsidTr="001060E1">
        <w:tc>
          <w:tcPr>
            <w:tcW w:w="2970" w:type="dxa"/>
            <w:tcBorders>
              <w:left w:val="single" w:sz="4" w:space="0" w:color="000000"/>
              <w:bottom w:val="single" w:sz="4" w:space="0" w:color="000000"/>
            </w:tcBorders>
          </w:tcPr>
          <w:p w:rsidR="00750D83" w:rsidRPr="00441CD3" w:rsidRDefault="00750D83" w:rsidP="001F0CA0">
            <w:pPr>
              <w:pStyle w:val="TableBold"/>
              <w:rPr>
                <w:sz w:val="22"/>
              </w:rPr>
            </w:pPr>
            <w:r w:rsidRPr="00441CD3">
              <w:rPr>
                <w:sz w:val="22"/>
              </w:rPr>
              <w:t>Go to Page [GO]</w:t>
            </w:r>
          </w:p>
        </w:tc>
        <w:tc>
          <w:tcPr>
            <w:tcW w:w="5868"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2"/>
              </w:rPr>
            </w:pPr>
            <w:r w:rsidRPr="00441CD3">
              <w:rPr>
                <w:sz w:val="22"/>
              </w:rPr>
              <w:t>Move to any selected page in the list</w:t>
            </w:r>
          </w:p>
          <w:p w:rsidR="00750D83" w:rsidRPr="00441CD3" w:rsidRDefault="00750D83" w:rsidP="001F0CA0">
            <w:pPr>
              <w:pStyle w:val="TableEntry"/>
              <w:rPr>
                <w:sz w:val="22"/>
              </w:rPr>
            </w:pPr>
          </w:p>
        </w:tc>
      </w:tr>
      <w:tr w:rsidR="00750D83" w:rsidRPr="00441CD3" w:rsidTr="001060E1">
        <w:tc>
          <w:tcPr>
            <w:tcW w:w="2970" w:type="dxa"/>
            <w:tcBorders>
              <w:left w:val="single" w:sz="4" w:space="0" w:color="000000"/>
              <w:bottom w:val="single" w:sz="4" w:space="0" w:color="000000"/>
            </w:tcBorders>
          </w:tcPr>
          <w:p w:rsidR="00750D83" w:rsidRPr="00441CD3" w:rsidRDefault="00750D83" w:rsidP="001F0CA0">
            <w:pPr>
              <w:pStyle w:val="TableBold"/>
              <w:rPr>
                <w:sz w:val="22"/>
              </w:rPr>
            </w:pPr>
            <w:r w:rsidRPr="00441CD3">
              <w:rPr>
                <w:sz w:val="22"/>
              </w:rPr>
              <w:t>Re Display Screen [RD]</w:t>
            </w:r>
          </w:p>
        </w:tc>
        <w:tc>
          <w:tcPr>
            <w:tcW w:w="5868"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2"/>
              </w:rPr>
            </w:pPr>
            <w:r w:rsidRPr="00441CD3">
              <w:rPr>
                <w:sz w:val="22"/>
              </w:rPr>
              <w:t>Redisplay the current screen</w:t>
            </w:r>
          </w:p>
          <w:p w:rsidR="00750D83" w:rsidRPr="00441CD3" w:rsidRDefault="00750D83" w:rsidP="001F0CA0">
            <w:pPr>
              <w:pStyle w:val="TableEntry"/>
              <w:rPr>
                <w:sz w:val="22"/>
              </w:rPr>
            </w:pPr>
          </w:p>
        </w:tc>
      </w:tr>
      <w:tr w:rsidR="00750D83" w:rsidRPr="00441CD3" w:rsidTr="001060E1">
        <w:tc>
          <w:tcPr>
            <w:tcW w:w="2970" w:type="dxa"/>
            <w:tcBorders>
              <w:left w:val="single" w:sz="4" w:space="0" w:color="000000"/>
              <w:bottom w:val="single" w:sz="4" w:space="0" w:color="000000"/>
            </w:tcBorders>
          </w:tcPr>
          <w:p w:rsidR="00750D83" w:rsidRPr="00441CD3" w:rsidRDefault="00750D83" w:rsidP="001F0CA0">
            <w:pPr>
              <w:pStyle w:val="TableBold"/>
              <w:rPr>
                <w:sz w:val="22"/>
              </w:rPr>
            </w:pPr>
            <w:r w:rsidRPr="00441CD3">
              <w:rPr>
                <w:sz w:val="22"/>
              </w:rPr>
              <w:t>Print Screen [PS]</w:t>
            </w:r>
          </w:p>
        </w:tc>
        <w:tc>
          <w:tcPr>
            <w:tcW w:w="5868"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2"/>
              </w:rPr>
            </w:pPr>
            <w:r w:rsidRPr="00441CD3">
              <w:rPr>
                <w:sz w:val="22"/>
              </w:rPr>
              <w:t>Prints the header and the portion of the list currently displayed</w:t>
            </w:r>
          </w:p>
          <w:p w:rsidR="00750D83" w:rsidRPr="00441CD3" w:rsidRDefault="00750D83" w:rsidP="001F0CA0">
            <w:pPr>
              <w:pStyle w:val="TableEntry"/>
              <w:rPr>
                <w:sz w:val="22"/>
              </w:rPr>
            </w:pPr>
          </w:p>
        </w:tc>
      </w:tr>
      <w:tr w:rsidR="00750D83" w:rsidRPr="00441CD3" w:rsidTr="001060E1">
        <w:tc>
          <w:tcPr>
            <w:tcW w:w="2970" w:type="dxa"/>
            <w:tcBorders>
              <w:left w:val="single" w:sz="4" w:space="0" w:color="000000"/>
              <w:bottom w:val="single" w:sz="4" w:space="0" w:color="000000"/>
            </w:tcBorders>
          </w:tcPr>
          <w:p w:rsidR="00750D83" w:rsidRPr="00441CD3" w:rsidRDefault="00750D83" w:rsidP="001F0CA0">
            <w:pPr>
              <w:pStyle w:val="TableBold"/>
              <w:rPr>
                <w:sz w:val="22"/>
              </w:rPr>
            </w:pPr>
            <w:r w:rsidRPr="00441CD3">
              <w:rPr>
                <w:sz w:val="22"/>
              </w:rPr>
              <w:t>Print List [PL]</w:t>
            </w:r>
          </w:p>
        </w:tc>
        <w:tc>
          <w:tcPr>
            <w:tcW w:w="5868"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2"/>
              </w:rPr>
            </w:pPr>
            <w:r w:rsidRPr="00441CD3">
              <w:rPr>
                <w:sz w:val="22"/>
              </w:rPr>
              <w:t>Prints the list of entries currently displayed</w:t>
            </w:r>
          </w:p>
          <w:p w:rsidR="00750D83" w:rsidRPr="00441CD3" w:rsidRDefault="00750D83" w:rsidP="001F0CA0">
            <w:pPr>
              <w:pStyle w:val="TableEntry"/>
              <w:rPr>
                <w:sz w:val="22"/>
              </w:rPr>
            </w:pPr>
          </w:p>
        </w:tc>
      </w:tr>
      <w:tr w:rsidR="00750D83" w:rsidRPr="00441CD3" w:rsidTr="001060E1">
        <w:tc>
          <w:tcPr>
            <w:tcW w:w="2970" w:type="dxa"/>
            <w:tcBorders>
              <w:left w:val="single" w:sz="4" w:space="0" w:color="000000"/>
              <w:bottom w:val="single" w:sz="4" w:space="0" w:color="000000"/>
            </w:tcBorders>
          </w:tcPr>
          <w:p w:rsidR="00750D83" w:rsidRPr="00441CD3" w:rsidRDefault="00750D83" w:rsidP="001F0CA0">
            <w:pPr>
              <w:pStyle w:val="TableBold"/>
              <w:rPr>
                <w:sz w:val="22"/>
              </w:rPr>
            </w:pPr>
            <w:r w:rsidRPr="00441CD3">
              <w:rPr>
                <w:sz w:val="22"/>
              </w:rPr>
              <w:t>Search List [SL]</w:t>
            </w:r>
          </w:p>
        </w:tc>
        <w:tc>
          <w:tcPr>
            <w:tcW w:w="5868"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2"/>
              </w:rPr>
            </w:pPr>
            <w:r w:rsidRPr="00441CD3">
              <w:rPr>
                <w:sz w:val="22"/>
              </w:rPr>
              <w:t>Finds selected text in list of entries</w:t>
            </w:r>
          </w:p>
          <w:p w:rsidR="00750D83" w:rsidRPr="00441CD3" w:rsidRDefault="00750D83" w:rsidP="001F0CA0">
            <w:pPr>
              <w:pStyle w:val="TableEntry"/>
              <w:rPr>
                <w:sz w:val="22"/>
              </w:rPr>
            </w:pPr>
          </w:p>
        </w:tc>
      </w:tr>
      <w:tr w:rsidR="00750D83" w:rsidRPr="00441CD3" w:rsidTr="001060E1">
        <w:tc>
          <w:tcPr>
            <w:tcW w:w="2970" w:type="dxa"/>
            <w:tcBorders>
              <w:left w:val="single" w:sz="4" w:space="0" w:color="000000"/>
              <w:bottom w:val="single" w:sz="4" w:space="0" w:color="000000"/>
            </w:tcBorders>
          </w:tcPr>
          <w:p w:rsidR="00750D83" w:rsidRPr="00441CD3" w:rsidRDefault="00750D83" w:rsidP="001F0CA0">
            <w:pPr>
              <w:pStyle w:val="TableBold"/>
              <w:rPr>
                <w:sz w:val="22"/>
              </w:rPr>
            </w:pPr>
            <w:r w:rsidRPr="00441CD3">
              <w:rPr>
                <w:sz w:val="22"/>
              </w:rPr>
              <w:t>Auto Display (On/Off) [ADPL]</w:t>
            </w:r>
          </w:p>
        </w:tc>
        <w:tc>
          <w:tcPr>
            <w:tcW w:w="5868"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2"/>
              </w:rPr>
            </w:pPr>
            <w:r w:rsidRPr="00441CD3">
              <w:rPr>
                <w:sz w:val="22"/>
              </w:rPr>
              <w:t>Toggles the menu of actions to be displayed/not displayed automatically</w:t>
            </w:r>
          </w:p>
          <w:p w:rsidR="00750D83" w:rsidRPr="00441CD3" w:rsidRDefault="00750D83" w:rsidP="001F0CA0">
            <w:pPr>
              <w:pStyle w:val="TableEntry"/>
              <w:rPr>
                <w:sz w:val="22"/>
              </w:rPr>
            </w:pPr>
          </w:p>
        </w:tc>
      </w:tr>
      <w:tr w:rsidR="00750D83" w:rsidRPr="00441CD3" w:rsidTr="001060E1">
        <w:tc>
          <w:tcPr>
            <w:tcW w:w="2970" w:type="dxa"/>
            <w:tcBorders>
              <w:left w:val="single" w:sz="4" w:space="0" w:color="000000"/>
              <w:bottom w:val="single" w:sz="4" w:space="0" w:color="000000"/>
            </w:tcBorders>
          </w:tcPr>
          <w:p w:rsidR="00750D83" w:rsidRPr="00441CD3" w:rsidRDefault="00750D83" w:rsidP="001F0CA0">
            <w:pPr>
              <w:pStyle w:val="TableBold"/>
              <w:rPr>
                <w:sz w:val="22"/>
              </w:rPr>
            </w:pPr>
            <w:r w:rsidRPr="00441CD3">
              <w:rPr>
                <w:sz w:val="22"/>
              </w:rPr>
              <w:t>Change Title (CT)</w:t>
            </w:r>
          </w:p>
        </w:tc>
        <w:tc>
          <w:tcPr>
            <w:tcW w:w="5868" w:type="dxa"/>
            <w:tcBorders>
              <w:left w:val="single" w:sz="4" w:space="0" w:color="000000"/>
              <w:bottom w:val="single" w:sz="4" w:space="0" w:color="000000"/>
              <w:right w:val="single" w:sz="4" w:space="0" w:color="000000"/>
            </w:tcBorders>
          </w:tcPr>
          <w:p w:rsidR="00750D83" w:rsidRPr="00441CD3" w:rsidRDefault="00F97A53" w:rsidP="001F0CA0">
            <w:pPr>
              <w:pStyle w:val="TableEntry"/>
              <w:rPr>
                <w:sz w:val="22"/>
              </w:rPr>
            </w:pPr>
            <w:r w:rsidRPr="00441CD3">
              <w:rPr>
                <w:sz w:val="22"/>
              </w:rPr>
              <w:t>Allows</w:t>
            </w:r>
            <w:r w:rsidR="00750D83" w:rsidRPr="00441CD3">
              <w:rPr>
                <w:sz w:val="22"/>
              </w:rPr>
              <w:t xml:space="preserve"> you</w:t>
            </w:r>
            <w:r w:rsidRPr="00441CD3">
              <w:rPr>
                <w:sz w:val="22"/>
              </w:rPr>
              <w:t xml:space="preserve"> to</w:t>
            </w:r>
            <w:r w:rsidR="00750D83" w:rsidRPr="00441CD3">
              <w:rPr>
                <w:sz w:val="22"/>
              </w:rPr>
              <w:t xml:space="preserve"> change the Title of a note from, e.g., a CWAD note to a Nursing Note</w:t>
            </w:r>
          </w:p>
        </w:tc>
      </w:tr>
      <w:tr w:rsidR="00750D83" w:rsidRPr="00441CD3" w:rsidTr="001060E1">
        <w:tc>
          <w:tcPr>
            <w:tcW w:w="2970" w:type="dxa"/>
            <w:tcBorders>
              <w:left w:val="single" w:sz="4" w:space="0" w:color="000000"/>
              <w:bottom w:val="single" w:sz="4" w:space="0" w:color="000000"/>
            </w:tcBorders>
          </w:tcPr>
          <w:p w:rsidR="00750D83" w:rsidRPr="00441CD3" w:rsidRDefault="00750D83" w:rsidP="001F0CA0">
            <w:pPr>
              <w:pStyle w:val="TableBold"/>
              <w:rPr>
                <w:sz w:val="22"/>
              </w:rPr>
            </w:pPr>
            <w:r w:rsidRPr="00441CD3">
              <w:rPr>
                <w:sz w:val="22"/>
              </w:rPr>
              <w:t>CWAD Display (CWAD)</w:t>
            </w:r>
          </w:p>
          <w:p w:rsidR="00750D83" w:rsidRPr="00441CD3" w:rsidRDefault="00750D83" w:rsidP="001F0CA0">
            <w:pPr>
              <w:pStyle w:val="TableBold"/>
              <w:rPr>
                <w:sz w:val="22"/>
              </w:rPr>
            </w:pPr>
          </w:p>
        </w:tc>
        <w:tc>
          <w:tcPr>
            <w:tcW w:w="5868"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2"/>
              </w:rPr>
            </w:pPr>
            <w:r w:rsidRPr="00441CD3">
              <w:rPr>
                <w:sz w:val="22"/>
              </w:rPr>
              <w:t>Displays details of any CWAD notes available</w:t>
            </w:r>
          </w:p>
        </w:tc>
      </w:tr>
    </w:tbl>
    <w:p w:rsidR="00233568" w:rsidRPr="00441CD3" w:rsidRDefault="00233568" w:rsidP="001F0CA0">
      <w:pPr>
        <w:rPr>
          <w:rFonts w:ascii="Arial" w:hAnsi="Arial" w:cs="Arial"/>
        </w:rPr>
      </w:pPr>
      <w:bookmarkStart w:id="24" w:name="TIU_220a"/>
      <w:r w:rsidRPr="00441CD3">
        <w:rPr>
          <w:b/>
        </w:rPr>
        <w:br w:type="page"/>
      </w:r>
      <w:r w:rsidRPr="00441CD3">
        <w:rPr>
          <w:b/>
          <w:i/>
        </w:rPr>
        <w:lastRenderedPageBreak/>
        <w:t>List Manager Screen Display, cont’d</w:t>
      </w:r>
    </w:p>
    <w:p w:rsidR="00233568" w:rsidRPr="00441CD3" w:rsidRDefault="00233568" w:rsidP="001F0CA0"/>
    <w:tbl>
      <w:tblPr>
        <w:tblW w:w="8298" w:type="dxa"/>
        <w:tblInd w:w="720" w:type="dxa"/>
        <w:tblLayout w:type="fixed"/>
        <w:tblLook w:val="0000" w:firstRow="0" w:lastRow="0" w:firstColumn="0" w:lastColumn="0" w:noHBand="0" w:noVBand="0"/>
      </w:tblPr>
      <w:tblGrid>
        <w:gridCol w:w="2970"/>
        <w:gridCol w:w="5328"/>
      </w:tblGrid>
      <w:tr w:rsidR="00233568" w:rsidRPr="00441CD3" w:rsidTr="001060E1">
        <w:tc>
          <w:tcPr>
            <w:tcW w:w="2970" w:type="dxa"/>
            <w:tcBorders>
              <w:left w:val="single" w:sz="4" w:space="0" w:color="000000"/>
              <w:bottom w:val="single" w:sz="4" w:space="0" w:color="000000"/>
            </w:tcBorders>
          </w:tcPr>
          <w:p w:rsidR="00233568" w:rsidRPr="00441CD3" w:rsidRDefault="00233568" w:rsidP="001F0CA0">
            <w:pPr>
              <w:pStyle w:val="TableHeadingReverse"/>
            </w:pPr>
            <w:r w:rsidRPr="00441CD3">
              <w:t>Action</w:t>
            </w:r>
          </w:p>
        </w:tc>
        <w:tc>
          <w:tcPr>
            <w:tcW w:w="5328" w:type="dxa"/>
            <w:tcBorders>
              <w:left w:val="single" w:sz="4" w:space="0" w:color="000000"/>
              <w:bottom w:val="single" w:sz="4" w:space="0" w:color="000000"/>
              <w:right w:val="single" w:sz="4" w:space="0" w:color="000000"/>
            </w:tcBorders>
          </w:tcPr>
          <w:p w:rsidR="00233568" w:rsidRPr="00441CD3" w:rsidRDefault="00233568" w:rsidP="001F0CA0">
            <w:pPr>
              <w:pStyle w:val="TableHeadingReverse"/>
              <w:rPr>
                <w:rFonts w:eastAsia="Arial Unicode MS"/>
                <w:lang w:eastAsia="en-US"/>
              </w:rPr>
            </w:pPr>
            <w:r w:rsidRPr="00441CD3">
              <w:rPr>
                <w:rFonts w:eastAsia="Arial Unicode MS"/>
                <w:lang w:eastAsia="en-US"/>
              </w:rPr>
              <w:t>Description</w:t>
            </w:r>
          </w:p>
        </w:tc>
      </w:tr>
      <w:tr w:rsidR="007A56CE" w:rsidRPr="00441CD3" w:rsidTr="001060E1">
        <w:tc>
          <w:tcPr>
            <w:tcW w:w="2970" w:type="dxa"/>
            <w:tcBorders>
              <w:left w:val="single" w:sz="4" w:space="0" w:color="000000"/>
              <w:bottom w:val="single" w:sz="4" w:space="0" w:color="000000"/>
            </w:tcBorders>
          </w:tcPr>
          <w:p w:rsidR="007A56CE" w:rsidRPr="00441CD3" w:rsidRDefault="007A56CE" w:rsidP="001F0CA0">
            <w:pPr>
              <w:pStyle w:val="TableBold"/>
              <w:rPr>
                <w:sz w:val="22"/>
              </w:rPr>
            </w:pPr>
            <w:bookmarkStart w:id="25" w:name="EC"/>
            <w:r w:rsidRPr="00441CD3">
              <w:rPr>
                <w:sz w:val="22"/>
              </w:rPr>
              <w:t>Edit Cosigner</w:t>
            </w:r>
            <w:bookmarkEnd w:id="24"/>
            <w:r w:rsidR="00233568" w:rsidRPr="00441CD3">
              <w:rPr>
                <w:sz w:val="22"/>
              </w:rPr>
              <w:t xml:space="preserve"> [EC]</w:t>
            </w:r>
            <w:bookmarkEnd w:id="25"/>
            <w:r w:rsidR="0030231B" w:rsidRPr="00441CD3">
              <w:rPr>
                <w:sz w:val="22"/>
              </w:rPr>
              <w:fldChar w:fldCharType="begin"/>
            </w:r>
            <w:r w:rsidR="00233568" w:rsidRPr="00441CD3">
              <w:rPr>
                <w:sz w:val="22"/>
              </w:rPr>
              <w:instrText xml:space="preserve"> XE "Edit Cosigner [EC]" </w:instrText>
            </w:r>
            <w:r w:rsidR="0030231B" w:rsidRPr="00441CD3">
              <w:rPr>
                <w:sz w:val="22"/>
              </w:rPr>
              <w:fldChar w:fldCharType="end"/>
            </w:r>
          </w:p>
        </w:tc>
        <w:tc>
          <w:tcPr>
            <w:tcW w:w="5328" w:type="dxa"/>
            <w:tcBorders>
              <w:left w:val="single" w:sz="4" w:space="0" w:color="000000"/>
              <w:bottom w:val="single" w:sz="4" w:space="0" w:color="000000"/>
              <w:right w:val="single" w:sz="4" w:space="0" w:color="000000"/>
            </w:tcBorders>
          </w:tcPr>
          <w:p w:rsidR="007A56CE" w:rsidRPr="00441CD3" w:rsidRDefault="005E1CFA" w:rsidP="001F0CA0">
            <w:pPr>
              <w:pStyle w:val="TableEntry"/>
              <w:rPr>
                <w:rFonts w:eastAsia="Arial Unicode MS"/>
                <w:sz w:val="22"/>
                <w:lang w:eastAsia="en-US"/>
              </w:rPr>
            </w:pPr>
            <w:bookmarkStart w:id="26" w:name="tiu_219_C"/>
            <w:r w:rsidRPr="00441CD3">
              <w:rPr>
                <w:rFonts w:eastAsia="Arial Unicode MS"/>
                <w:sz w:val="22"/>
                <w:lang w:eastAsia="en-US"/>
              </w:rPr>
              <w:t>Allows</w:t>
            </w:r>
            <w:bookmarkEnd w:id="26"/>
            <w:r w:rsidRPr="00441CD3">
              <w:rPr>
                <w:rFonts w:eastAsia="Arial Unicode MS"/>
                <w:sz w:val="22"/>
                <w:lang w:eastAsia="en-US"/>
              </w:rPr>
              <w:t xml:space="preserve"> authorized users to modify the Expected Cosigner</w:t>
            </w:r>
            <w:r w:rsidR="0030231B" w:rsidRPr="00441CD3">
              <w:rPr>
                <w:rFonts w:eastAsia="Arial Unicode MS"/>
                <w:sz w:val="22"/>
                <w:lang w:eastAsia="en-US"/>
              </w:rPr>
              <w:fldChar w:fldCharType="begin"/>
            </w:r>
            <w:r w:rsidR="00A447FC" w:rsidRPr="00441CD3">
              <w:rPr>
                <w:sz w:val="22"/>
              </w:rPr>
              <w:instrText xml:space="preserve"> XE "</w:instrText>
            </w:r>
            <w:r w:rsidR="00A447FC" w:rsidRPr="00441CD3">
              <w:rPr>
                <w:rFonts w:eastAsia="Arial Unicode MS"/>
                <w:sz w:val="22"/>
                <w:lang w:eastAsia="en-US"/>
              </w:rPr>
              <w:instrText>modify the Expected Cosigner</w:instrText>
            </w:r>
            <w:r w:rsidR="00A447FC" w:rsidRPr="00441CD3">
              <w:rPr>
                <w:sz w:val="22"/>
              </w:rPr>
              <w:instrText xml:space="preserve">" </w:instrText>
            </w:r>
            <w:r w:rsidR="0030231B" w:rsidRPr="00441CD3">
              <w:rPr>
                <w:rFonts w:eastAsia="Arial Unicode MS"/>
                <w:sz w:val="22"/>
                <w:lang w:eastAsia="en-US"/>
              </w:rPr>
              <w:fldChar w:fldCharType="end"/>
            </w:r>
            <w:r w:rsidRPr="00441CD3">
              <w:rPr>
                <w:rFonts w:eastAsia="Arial Unicode MS"/>
                <w:sz w:val="22"/>
                <w:lang w:eastAsia="en-US"/>
              </w:rPr>
              <w:t xml:space="preserve"> (Attending Physician for Discharge Summaries) of documents without having access to the text of the document. It is intended for Clinical Coordinators when they need to change the Expected Cosigner of a document whose</w:t>
            </w:r>
            <w:r w:rsidR="00DA09FF" w:rsidRPr="00441CD3">
              <w:rPr>
                <w:rFonts w:eastAsia="Arial Unicode MS"/>
                <w:sz w:val="22"/>
                <w:lang w:eastAsia="en-US"/>
              </w:rPr>
              <w:t xml:space="preserve"> Expected Cosigner </w:t>
            </w:r>
            <w:r w:rsidRPr="00441CD3">
              <w:rPr>
                <w:rFonts w:eastAsia="Arial Unicode MS"/>
                <w:sz w:val="22"/>
                <w:lang w:eastAsia="en-US"/>
              </w:rPr>
              <w:t>cannot be</w:t>
            </w:r>
            <w:r w:rsidR="00DA09FF" w:rsidRPr="00441CD3">
              <w:rPr>
                <w:rFonts w:eastAsia="Arial Unicode MS"/>
                <w:sz w:val="22"/>
                <w:lang w:eastAsia="en-US"/>
              </w:rPr>
              <w:t xml:space="preserve"> otherwise changed </w:t>
            </w:r>
            <w:r w:rsidRPr="00441CD3">
              <w:rPr>
                <w:rFonts w:eastAsia="Arial Unicode MS"/>
                <w:sz w:val="22"/>
                <w:lang w:eastAsia="en-US"/>
              </w:rPr>
              <w:t xml:space="preserve">because it is already signed. It permits </w:t>
            </w:r>
            <w:r w:rsidR="00DA09FF" w:rsidRPr="00441CD3">
              <w:rPr>
                <w:rFonts w:eastAsia="Arial Unicode MS"/>
                <w:sz w:val="22"/>
                <w:lang w:eastAsia="en-US"/>
              </w:rPr>
              <w:t xml:space="preserve">the </w:t>
            </w:r>
            <w:r w:rsidRPr="00441CD3">
              <w:rPr>
                <w:rFonts w:eastAsia="Arial Unicode MS"/>
                <w:sz w:val="22"/>
                <w:lang w:eastAsia="en-US"/>
              </w:rPr>
              <w:t xml:space="preserve">Expected Cosigner </w:t>
            </w:r>
            <w:r w:rsidR="00DA09FF" w:rsidRPr="00441CD3">
              <w:rPr>
                <w:rFonts w:eastAsia="Arial Unicode MS"/>
                <w:sz w:val="22"/>
                <w:lang w:eastAsia="en-US"/>
              </w:rPr>
              <w:t xml:space="preserve">field to be </w:t>
            </w:r>
            <w:r w:rsidRPr="00441CD3">
              <w:rPr>
                <w:rFonts w:eastAsia="Arial Unicode MS"/>
                <w:sz w:val="22"/>
                <w:lang w:eastAsia="en-US"/>
              </w:rPr>
              <w:t>edit</w:t>
            </w:r>
            <w:r w:rsidR="00DA09FF" w:rsidRPr="00441CD3">
              <w:rPr>
                <w:rFonts w:eastAsia="Arial Unicode MS"/>
                <w:sz w:val="22"/>
                <w:lang w:eastAsia="en-US"/>
              </w:rPr>
              <w:t>ed</w:t>
            </w:r>
            <w:r w:rsidR="0030231B" w:rsidRPr="00441CD3">
              <w:rPr>
                <w:rFonts w:eastAsia="Arial Unicode MS"/>
                <w:sz w:val="22"/>
                <w:lang w:eastAsia="en-US"/>
              </w:rPr>
              <w:fldChar w:fldCharType="begin"/>
            </w:r>
            <w:r w:rsidR="00162E18" w:rsidRPr="00441CD3">
              <w:rPr>
                <w:sz w:val="22"/>
              </w:rPr>
              <w:instrText xml:space="preserve"> XE "</w:instrText>
            </w:r>
            <w:r w:rsidR="00162E18" w:rsidRPr="00441CD3">
              <w:rPr>
                <w:rFonts w:eastAsia="Arial Unicode MS"/>
                <w:sz w:val="22"/>
                <w:lang w:eastAsia="en-US"/>
              </w:rPr>
              <w:instrText>allow edit</w:instrText>
            </w:r>
            <w:r w:rsidR="00162E18" w:rsidRPr="00441CD3">
              <w:rPr>
                <w:sz w:val="22"/>
              </w:rPr>
              <w:instrText xml:space="preserve">" </w:instrText>
            </w:r>
            <w:r w:rsidR="0030231B" w:rsidRPr="00441CD3">
              <w:rPr>
                <w:rFonts w:eastAsia="Arial Unicode MS"/>
                <w:sz w:val="22"/>
                <w:lang w:eastAsia="en-US"/>
              </w:rPr>
              <w:fldChar w:fldCharType="end"/>
            </w:r>
            <w:r w:rsidR="00DA09FF" w:rsidRPr="00441CD3">
              <w:rPr>
                <w:rFonts w:eastAsia="Arial Unicode MS"/>
                <w:sz w:val="22"/>
                <w:lang w:eastAsia="en-US"/>
              </w:rPr>
              <w:t xml:space="preserve"> for</w:t>
            </w:r>
            <w:r w:rsidRPr="00441CD3">
              <w:rPr>
                <w:rFonts w:eastAsia="Arial Unicode MS"/>
                <w:sz w:val="22"/>
                <w:lang w:eastAsia="en-US"/>
              </w:rPr>
              <w:t xml:space="preserve"> unsigned or uncosigned documents of type Progress Notes, Consults, </w:t>
            </w:r>
            <w:r w:rsidR="00162E18" w:rsidRPr="00441CD3">
              <w:rPr>
                <w:rFonts w:eastAsia="Arial Unicode MS"/>
                <w:sz w:val="22"/>
                <w:lang w:eastAsia="en-US"/>
              </w:rPr>
              <w:t xml:space="preserve">Clinical Procedures, </w:t>
            </w:r>
            <w:r w:rsidRPr="00441CD3">
              <w:rPr>
                <w:rFonts w:eastAsia="Arial Unicode MS"/>
                <w:sz w:val="22"/>
                <w:lang w:eastAsia="en-US"/>
              </w:rPr>
              <w:t xml:space="preserve">or Discharge Summaries. </w:t>
            </w:r>
          </w:p>
          <w:p w:rsidR="009B71B3" w:rsidRPr="00441CD3" w:rsidRDefault="009B71B3" w:rsidP="001F0CA0">
            <w:pPr>
              <w:pStyle w:val="TableEntry"/>
              <w:rPr>
                <w:rFonts w:eastAsia="Arial Unicode MS"/>
                <w:sz w:val="22"/>
                <w:lang w:eastAsia="en-US"/>
              </w:rPr>
            </w:pPr>
          </w:p>
          <w:p w:rsidR="009B71B3" w:rsidRPr="00441CD3" w:rsidRDefault="009B71B3" w:rsidP="001F0CA0">
            <w:pPr>
              <w:pStyle w:val="TableEntry"/>
              <w:rPr>
                <w:rFonts w:eastAsia="Arial Unicode MS"/>
                <w:sz w:val="22"/>
                <w:lang w:eastAsia="en-US"/>
              </w:rPr>
            </w:pPr>
            <w:r w:rsidRPr="00441CD3">
              <w:rPr>
                <w:b/>
                <w:sz w:val="22"/>
                <w:lang w:val="en-GB"/>
              </w:rPr>
              <w:t>Note:</w:t>
            </w:r>
            <w:r w:rsidRPr="00441CD3">
              <w:rPr>
                <w:b/>
                <w:sz w:val="22"/>
                <w:lang w:val="en-GB"/>
              </w:rPr>
              <w:tab/>
            </w:r>
            <w:r w:rsidRPr="00441CD3">
              <w:rPr>
                <w:sz w:val="22"/>
                <w:lang w:val="en-GB"/>
              </w:rPr>
              <w:t>Recent changes enforce limits on cosigning privileges. No provider may be a cosigner on Discharge Summaries</w:t>
            </w:r>
            <w:r w:rsidR="0030231B" w:rsidRPr="00441CD3">
              <w:rPr>
                <w:sz w:val="22"/>
                <w:lang w:val="en-GB"/>
              </w:rPr>
              <w:fldChar w:fldCharType="begin"/>
            </w:r>
            <w:r w:rsidRPr="00441CD3">
              <w:rPr>
                <w:sz w:val="22"/>
              </w:rPr>
              <w:instrText xml:space="preserve"> XE "</w:instrText>
            </w:r>
            <w:r w:rsidRPr="00441CD3">
              <w:rPr>
                <w:sz w:val="22"/>
                <w:lang w:val="en-GB"/>
              </w:rPr>
              <w:instrText>Discharge Summaries</w:instrText>
            </w:r>
            <w:r w:rsidRPr="00441CD3">
              <w:rPr>
                <w:sz w:val="22"/>
              </w:rPr>
              <w:instrText xml:space="preserve">" </w:instrText>
            </w:r>
            <w:r w:rsidR="0030231B" w:rsidRPr="00441CD3">
              <w:rPr>
                <w:sz w:val="22"/>
                <w:lang w:val="en-GB"/>
              </w:rPr>
              <w:fldChar w:fldCharType="end"/>
            </w:r>
            <w:r w:rsidRPr="00441CD3">
              <w:rPr>
                <w:sz w:val="22"/>
                <w:lang w:val="en-GB"/>
              </w:rPr>
              <w:t xml:space="preserve"> if the provider requires a cosignature. To correct expected cosigners who were erroneously assigned before this restriction went into effect, perform a search on uncosigned notes, then use the (hidden) Edit Cosigner (EC) action to correct any problems.</w:t>
            </w:r>
          </w:p>
          <w:p w:rsidR="005E1CFA" w:rsidRPr="00441CD3" w:rsidRDefault="005E1CFA" w:rsidP="001F0CA0">
            <w:pPr>
              <w:pStyle w:val="TableEntry"/>
              <w:rPr>
                <w:rFonts w:eastAsia="Arial Unicode MS"/>
                <w:sz w:val="22"/>
                <w:lang w:eastAsia="en-US"/>
              </w:rPr>
            </w:pPr>
          </w:p>
        </w:tc>
      </w:tr>
      <w:tr w:rsidR="00750D83" w:rsidRPr="00441CD3" w:rsidTr="001060E1">
        <w:tc>
          <w:tcPr>
            <w:tcW w:w="2970" w:type="dxa"/>
            <w:tcBorders>
              <w:left w:val="single" w:sz="4" w:space="0" w:color="000000"/>
              <w:bottom w:val="single" w:sz="4" w:space="0" w:color="000000"/>
            </w:tcBorders>
          </w:tcPr>
          <w:p w:rsidR="00750D83" w:rsidRPr="00441CD3" w:rsidRDefault="00750D83" w:rsidP="001F0CA0">
            <w:pPr>
              <w:pStyle w:val="TableBold"/>
              <w:rPr>
                <w:sz w:val="22"/>
              </w:rPr>
            </w:pPr>
            <w:r w:rsidRPr="00441CD3">
              <w:rPr>
                <w:sz w:val="22"/>
              </w:rPr>
              <w:t>Quit [QU]</w:t>
            </w:r>
          </w:p>
          <w:p w:rsidR="00750D83" w:rsidRPr="00441CD3" w:rsidRDefault="00750D83" w:rsidP="001F0CA0">
            <w:pPr>
              <w:pStyle w:val="TableBold"/>
              <w:rPr>
                <w:sz w:val="22"/>
              </w:rPr>
            </w:pPr>
          </w:p>
        </w:tc>
        <w:tc>
          <w:tcPr>
            <w:tcW w:w="5328"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2"/>
              </w:rPr>
            </w:pPr>
            <w:r w:rsidRPr="00441CD3">
              <w:rPr>
                <w:sz w:val="22"/>
              </w:rPr>
              <w:t>Exits the screen (may be shown as a default)</w:t>
            </w:r>
          </w:p>
        </w:tc>
      </w:tr>
    </w:tbl>
    <w:p w:rsidR="00750D83" w:rsidRPr="00441CD3" w:rsidRDefault="00750D83" w:rsidP="001F0CA0">
      <w:pPr>
        <w:sectPr w:rsidR="00750D83" w:rsidRPr="00441CD3" w:rsidSect="00173514">
          <w:headerReference w:type="even" r:id="rId21"/>
          <w:headerReference w:type="default" r:id="rId22"/>
          <w:footerReference w:type="even" r:id="rId23"/>
          <w:footerReference w:type="default" r:id="rId24"/>
          <w:footnotePr>
            <w:pos w:val="beneathText"/>
          </w:footnotePr>
          <w:pgSz w:w="12240" w:h="15840"/>
          <w:pgMar w:top="1440" w:right="1800" w:bottom="1440" w:left="1800" w:header="720" w:footer="720" w:gutter="0"/>
          <w:pgNumType w:start="1"/>
          <w:cols w:space="720"/>
          <w:docGrid w:linePitch="360"/>
        </w:sectPr>
      </w:pPr>
    </w:p>
    <w:p w:rsidR="00750D83" w:rsidRPr="00441CD3" w:rsidRDefault="00750D83" w:rsidP="00B71EBC">
      <w:pPr>
        <w:pStyle w:val="Heading1"/>
      </w:pPr>
      <w:bookmarkStart w:id="27" w:name="_Toc487032596"/>
      <w:r w:rsidRPr="00441CD3">
        <w:lastRenderedPageBreak/>
        <w:t>Chapter 3: TIU for Clinicians</w:t>
      </w:r>
      <w:bookmarkEnd w:id="27"/>
    </w:p>
    <w:p w:rsidR="00750D83" w:rsidRPr="00441CD3" w:rsidRDefault="00750D83" w:rsidP="001F0CA0"/>
    <w:p w:rsidR="00750D83" w:rsidRPr="00441CD3" w:rsidRDefault="00750D83" w:rsidP="001F0CA0">
      <w:pPr>
        <w:pStyle w:val="Heading3"/>
        <w:rPr>
          <w:rFonts w:cs="Times New Roman"/>
          <w:sz w:val="24"/>
          <w:szCs w:val="24"/>
        </w:rPr>
      </w:pPr>
      <w:bookmarkStart w:id="28" w:name="_Toc487032597"/>
      <w:r w:rsidRPr="00441CD3">
        <w:t>Progress Notes/Discharge Summary Menu</w:t>
      </w:r>
      <w:bookmarkEnd w:id="28"/>
      <w:r w:rsidR="0030231B" w:rsidRPr="00441CD3">
        <w:fldChar w:fldCharType="begin"/>
      </w:r>
      <w:r w:rsidRPr="00441CD3">
        <w:instrText xml:space="preserve"> XE "Progress Notes/Discharge Summary [TIU] Menu" </w:instrText>
      </w:r>
      <w:r w:rsidR="0030231B" w:rsidRPr="00441CD3">
        <w:fldChar w:fldCharType="end"/>
      </w:r>
    </w:p>
    <w:p w:rsidR="00750D83" w:rsidRPr="00441CD3" w:rsidRDefault="00750D83" w:rsidP="001F0CA0"/>
    <w:p w:rsidR="00750D83" w:rsidRPr="00441CD3" w:rsidRDefault="00750D83" w:rsidP="001F0CA0">
      <w:r w:rsidRPr="00441CD3">
        <w:t>This is the main TIU menu for clinicians</w:t>
      </w:r>
      <w:r w:rsidR="0030231B" w:rsidRPr="00441CD3">
        <w:fldChar w:fldCharType="begin"/>
      </w:r>
      <w:r w:rsidRPr="00441CD3">
        <w:instrText xml:space="preserve"> XE "Clinicians" </w:instrText>
      </w:r>
      <w:r w:rsidR="0030231B" w:rsidRPr="00441CD3">
        <w:fldChar w:fldCharType="end"/>
      </w:r>
      <w:r w:rsidRPr="00441CD3">
        <w:t xml:space="preserve">. It includes all of the options necessary for clinicians to manage their Progress Notes, Discharge Summaries, and other clinical documents which may be set up locally, either separately or in an integrated fashion. TIU also </w:t>
      </w:r>
      <w:r w:rsidR="00F97A53" w:rsidRPr="00441CD3">
        <w:t>allows</w:t>
      </w:r>
      <w:r w:rsidRPr="00441CD3">
        <w:t xml:space="preserve"> you</w:t>
      </w:r>
      <w:r w:rsidR="00F97A53" w:rsidRPr="00441CD3">
        <w:t xml:space="preserve"> to</w:t>
      </w:r>
      <w:r w:rsidRPr="00441CD3">
        <w:t xml:space="preserve"> continue to access Progress Notes and Discharge Summaries through OE/RR menus. CPRS allows point and click access to all Progress Notes, Discharge Summaries, and Consults TIU documents.</w:t>
      </w:r>
    </w:p>
    <w:p w:rsidR="00750D83" w:rsidRPr="00441CD3" w:rsidRDefault="00750D83" w:rsidP="001F0CA0"/>
    <w:p w:rsidR="00750D83" w:rsidRPr="00441CD3" w:rsidRDefault="00750D83" w:rsidP="001F0CA0">
      <w:r w:rsidRPr="00441CD3">
        <w:t xml:space="preserve">The Progress Notes/Discharge Summary (TIU) menu also includes a Personal Preferences menu that </w:t>
      </w:r>
      <w:r w:rsidR="00F97A53" w:rsidRPr="00441CD3">
        <w:t>allows</w:t>
      </w:r>
      <w:r w:rsidRPr="00441CD3">
        <w:t xml:space="preserve"> clinicians</w:t>
      </w:r>
      <w:r w:rsidR="00F97A53" w:rsidRPr="00441CD3">
        <w:t xml:space="preserve"> to</w:t>
      </w:r>
      <w:r w:rsidRPr="00441CD3">
        <w:t xml:space="preserve"> change their own parameters for viewing clinical documents.</w:t>
      </w:r>
    </w:p>
    <w:p w:rsidR="00750D83" w:rsidRPr="00441CD3" w:rsidRDefault="00750D83" w:rsidP="001F0CA0"/>
    <w:tbl>
      <w:tblPr>
        <w:tblW w:w="7755" w:type="dxa"/>
        <w:tblInd w:w="821" w:type="dxa"/>
        <w:tblLayout w:type="fixed"/>
        <w:tblLook w:val="0000" w:firstRow="0" w:lastRow="0" w:firstColumn="0" w:lastColumn="0" w:noHBand="0" w:noVBand="0"/>
      </w:tblPr>
      <w:tblGrid>
        <w:gridCol w:w="2700"/>
        <w:gridCol w:w="5047"/>
        <w:gridCol w:w="8"/>
      </w:tblGrid>
      <w:tr w:rsidR="001D53FC" w:rsidRPr="00441CD3" w:rsidTr="004A3D1D">
        <w:trPr>
          <w:gridAfter w:val="1"/>
          <w:wAfter w:w="8" w:type="dxa"/>
        </w:trPr>
        <w:tc>
          <w:tcPr>
            <w:tcW w:w="2700" w:type="dxa"/>
            <w:tcBorders>
              <w:top w:val="single" w:sz="4" w:space="0" w:color="000000"/>
              <w:left w:val="single" w:sz="4" w:space="0" w:color="000000"/>
              <w:bottom w:val="single" w:sz="4" w:space="0" w:color="000000"/>
            </w:tcBorders>
            <w:shd w:val="clear" w:color="auto" w:fill="0000CC"/>
          </w:tcPr>
          <w:p w:rsidR="001D53FC" w:rsidRPr="00441CD3" w:rsidRDefault="001D53FC" w:rsidP="001F0CA0">
            <w:pPr>
              <w:pStyle w:val="TableHeadingReverse"/>
            </w:pPr>
            <w:r w:rsidRPr="00441CD3">
              <w:t>Option Name</w:t>
            </w:r>
          </w:p>
        </w:tc>
        <w:tc>
          <w:tcPr>
            <w:tcW w:w="5047" w:type="dxa"/>
            <w:tcBorders>
              <w:top w:val="single" w:sz="4" w:space="0" w:color="000000"/>
              <w:left w:val="single" w:sz="4" w:space="0" w:color="000000"/>
              <w:bottom w:val="single" w:sz="4" w:space="0" w:color="000000"/>
            </w:tcBorders>
            <w:shd w:val="clear" w:color="auto" w:fill="0000CC"/>
          </w:tcPr>
          <w:p w:rsidR="001D53FC" w:rsidRPr="00441CD3" w:rsidRDefault="001D53FC" w:rsidP="001F0CA0">
            <w:pPr>
              <w:pStyle w:val="TableHeadingReverse"/>
            </w:pPr>
            <w:r w:rsidRPr="00441CD3">
              <w:t>Description</w:t>
            </w:r>
          </w:p>
        </w:tc>
      </w:tr>
      <w:tr w:rsidR="001D53FC" w:rsidRPr="00441CD3" w:rsidTr="004A3D1D">
        <w:tc>
          <w:tcPr>
            <w:tcW w:w="2700" w:type="dxa"/>
            <w:tcBorders>
              <w:left w:val="single" w:sz="4" w:space="0" w:color="000000"/>
              <w:bottom w:val="single" w:sz="4" w:space="0" w:color="000000"/>
            </w:tcBorders>
          </w:tcPr>
          <w:p w:rsidR="001D53FC" w:rsidRPr="00441CD3" w:rsidRDefault="001D53FC" w:rsidP="001F0CA0">
            <w:pPr>
              <w:pStyle w:val="TableBold"/>
              <w:rPr>
                <w:sz w:val="24"/>
              </w:rPr>
            </w:pPr>
            <w:r w:rsidRPr="00441CD3">
              <w:rPr>
                <w:sz w:val="24"/>
              </w:rPr>
              <w:t xml:space="preserve">Progress Notes User Menu </w:t>
            </w:r>
            <w:r w:rsidRPr="00441CD3">
              <w:rPr>
                <w:sz w:val="24"/>
              </w:rPr>
              <w:fldChar w:fldCharType="begin"/>
            </w:r>
            <w:r w:rsidRPr="00441CD3">
              <w:rPr>
                <w:sz w:val="24"/>
              </w:rPr>
              <w:instrText xml:space="preserve"> XE "Progress Notes User Menu" </w:instrText>
            </w:r>
            <w:r w:rsidRPr="00441CD3">
              <w:rPr>
                <w:sz w:val="24"/>
              </w:rPr>
              <w:fldChar w:fldCharType="end"/>
            </w:r>
          </w:p>
        </w:tc>
        <w:tc>
          <w:tcPr>
            <w:tcW w:w="5055" w:type="dxa"/>
            <w:gridSpan w:val="2"/>
            <w:tcBorders>
              <w:left w:val="single" w:sz="4" w:space="0" w:color="000000"/>
              <w:bottom w:val="single" w:sz="4" w:space="0" w:color="000000"/>
              <w:right w:val="single" w:sz="4" w:space="0" w:color="000000"/>
            </w:tcBorders>
          </w:tcPr>
          <w:p w:rsidR="001D53FC" w:rsidRPr="00441CD3" w:rsidRDefault="001D53FC" w:rsidP="001F0CA0">
            <w:pPr>
              <w:pStyle w:val="TableEntry"/>
              <w:rPr>
                <w:sz w:val="24"/>
              </w:rPr>
            </w:pPr>
            <w:r w:rsidRPr="00441CD3">
              <w:rPr>
                <w:sz w:val="24"/>
              </w:rPr>
              <w:t>This menu includes options for reviewing, entering, printing, and signing progress notes, either by individual patient or by multiple patients.</w:t>
            </w:r>
          </w:p>
          <w:p w:rsidR="001D53FC" w:rsidRPr="00441CD3" w:rsidRDefault="001D53FC" w:rsidP="001F0CA0">
            <w:pPr>
              <w:pStyle w:val="TableEntry"/>
              <w:rPr>
                <w:sz w:val="24"/>
              </w:rPr>
            </w:pPr>
          </w:p>
        </w:tc>
      </w:tr>
      <w:tr w:rsidR="001D53FC" w:rsidRPr="00441CD3" w:rsidTr="004A3D1D">
        <w:tc>
          <w:tcPr>
            <w:tcW w:w="2700" w:type="dxa"/>
            <w:tcBorders>
              <w:left w:val="single" w:sz="4" w:space="0" w:color="000000"/>
              <w:bottom w:val="single" w:sz="4" w:space="0" w:color="000000"/>
            </w:tcBorders>
          </w:tcPr>
          <w:p w:rsidR="001D53FC" w:rsidRPr="00441CD3" w:rsidRDefault="001D53FC" w:rsidP="001F0CA0">
            <w:pPr>
              <w:pStyle w:val="TableBold"/>
              <w:rPr>
                <w:sz w:val="24"/>
              </w:rPr>
            </w:pPr>
            <w:r w:rsidRPr="00441CD3">
              <w:rPr>
                <w:sz w:val="24"/>
              </w:rPr>
              <w:t>Discharge Summary User Menu</w:t>
            </w:r>
            <w:r w:rsidRPr="00441CD3">
              <w:rPr>
                <w:sz w:val="24"/>
              </w:rPr>
              <w:fldChar w:fldCharType="begin"/>
            </w:r>
            <w:r w:rsidRPr="00441CD3">
              <w:rPr>
                <w:sz w:val="24"/>
              </w:rPr>
              <w:instrText xml:space="preserve"> XE "Discharge Summary User Menu" </w:instrText>
            </w:r>
            <w:r w:rsidRPr="00441CD3">
              <w:rPr>
                <w:sz w:val="24"/>
              </w:rPr>
              <w:fldChar w:fldCharType="end"/>
            </w:r>
            <w:r w:rsidRPr="00441CD3">
              <w:rPr>
                <w:sz w:val="24"/>
              </w:rPr>
              <w:t xml:space="preserve"> </w:t>
            </w:r>
          </w:p>
        </w:tc>
        <w:tc>
          <w:tcPr>
            <w:tcW w:w="5055" w:type="dxa"/>
            <w:gridSpan w:val="2"/>
            <w:tcBorders>
              <w:left w:val="single" w:sz="4" w:space="0" w:color="000000"/>
              <w:bottom w:val="single" w:sz="4" w:space="0" w:color="000000"/>
              <w:right w:val="single" w:sz="4" w:space="0" w:color="000000"/>
            </w:tcBorders>
          </w:tcPr>
          <w:p w:rsidR="001D53FC" w:rsidRPr="00441CD3" w:rsidRDefault="001D53FC" w:rsidP="001F0CA0">
            <w:pPr>
              <w:pStyle w:val="TableEntry"/>
              <w:rPr>
                <w:sz w:val="24"/>
              </w:rPr>
            </w:pPr>
            <w:r w:rsidRPr="00441CD3">
              <w:rPr>
                <w:sz w:val="24"/>
              </w:rPr>
              <w:t>This menu includes options for reviewing, entering, printing, and signing discharge summaries, either by individual patient or by multiple patients.</w:t>
            </w:r>
          </w:p>
          <w:p w:rsidR="001D53FC" w:rsidRPr="00441CD3" w:rsidRDefault="001D53FC" w:rsidP="001F0CA0">
            <w:pPr>
              <w:pStyle w:val="TableEntry"/>
              <w:rPr>
                <w:sz w:val="24"/>
              </w:rPr>
            </w:pPr>
          </w:p>
        </w:tc>
      </w:tr>
      <w:tr w:rsidR="001D53FC" w:rsidRPr="00441CD3" w:rsidTr="004A3D1D">
        <w:tc>
          <w:tcPr>
            <w:tcW w:w="2700" w:type="dxa"/>
            <w:tcBorders>
              <w:left w:val="single" w:sz="4" w:space="0" w:color="000000"/>
              <w:bottom w:val="single" w:sz="4" w:space="0" w:color="000000"/>
            </w:tcBorders>
          </w:tcPr>
          <w:p w:rsidR="001D53FC" w:rsidRPr="00441CD3" w:rsidRDefault="001D53FC" w:rsidP="001F0CA0">
            <w:pPr>
              <w:pStyle w:val="TableBold"/>
              <w:rPr>
                <w:sz w:val="24"/>
              </w:rPr>
            </w:pPr>
            <w:r w:rsidRPr="00441CD3">
              <w:rPr>
                <w:sz w:val="24"/>
              </w:rPr>
              <w:t xml:space="preserve">Integrated Document Management </w:t>
            </w:r>
            <w:r w:rsidRPr="00441CD3">
              <w:rPr>
                <w:sz w:val="24"/>
              </w:rPr>
              <w:fldChar w:fldCharType="begin"/>
            </w:r>
            <w:r w:rsidRPr="00441CD3">
              <w:rPr>
                <w:sz w:val="24"/>
              </w:rPr>
              <w:instrText xml:space="preserve"> XE "Integrated Document Management" </w:instrText>
            </w:r>
            <w:r w:rsidRPr="00441CD3">
              <w:rPr>
                <w:sz w:val="24"/>
              </w:rPr>
              <w:fldChar w:fldCharType="end"/>
            </w:r>
          </w:p>
        </w:tc>
        <w:tc>
          <w:tcPr>
            <w:tcW w:w="5055" w:type="dxa"/>
            <w:gridSpan w:val="2"/>
            <w:tcBorders>
              <w:left w:val="single" w:sz="4" w:space="0" w:color="000000"/>
              <w:right w:val="single" w:sz="4" w:space="0" w:color="000000"/>
            </w:tcBorders>
          </w:tcPr>
          <w:p w:rsidR="001D53FC" w:rsidRPr="00441CD3" w:rsidRDefault="001D53FC" w:rsidP="001F0CA0">
            <w:pPr>
              <w:pStyle w:val="TableEntry"/>
              <w:rPr>
                <w:sz w:val="24"/>
              </w:rPr>
            </w:pPr>
            <w:r w:rsidRPr="00441CD3">
              <w:rPr>
                <w:sz w:val="24"/>
              </w:rPr>
              <w:t xml:space="preserve">This menu </w:t>
            </w:r>
            <w:r w:rsidR="00F97A53" w:rsidRPr="00441CD3">
              <w:rPr>
                <w:sz w:val="24"/>
              </w:rPr>
              <w:t>allows</w:t>
            </w:r>
            <w:r w:rsidRPr="00441CD3">
              <w:rPr>
                <w:sz w:val="24"/>
              </w:rPr>
              <w:t xml:space="preserve"> clinicians</w:t>
            </w:r>
            <w:r w:rsidR="00F97A53" w:rsidRPr="00441CD3">
              <w:rPr>
                <w:sz w:val="24"/>
              </w:rPr>
              <w:t xml:space="preserve"> to</w:t>
            </w:r>
            <w:r w:rsidRPr="00441CD3">
              <w:rPr>
                <w:sz w:val="24"/>
              </w:rPr>
              <w:t xml:space="preserve"> perform actions on progress notes, discharge summaries, and other clinical documents from a single menu</w:t>
            </w:r>
          </w:p>
          <w:p w:rsidR="001D53FC" w:rsidRPr="00441CD3" w:rsidRDefault="001D53FC" w:rsidP="001F0CA0">
            <w:pPr>
              <w:pStyle w:val="TableEntry"/>
              <w:rPr>
                <w:sz w:val="24"/>
              </w:rPr>
            </w:pPr>
            <w:r w:rsidRPr="00441CD3">
              <w:rPr>
                <w:sz w:val="24"/>
              </w:rPr>
              <w:t>For example, a clinician may want to bring up all his unsigned documents.</w:t>
            </w:r>
          </w:p>
          <w:p w:rsidR="001D53FC" w:rsidRPr="00441CD3" w:rsidRDefault="001D53FC" w:rsidP="001F0CA0">
            <w:pPr>
              <w:pStyle w:val="TableEntry"/>
              <w:rPr>
                <w:sz w:val="24"/>
              </w:rPr>
            </w:pPr>
          </w:p>
        </w:tc>
      </w:tr>
      <w:tr w:rsidR="004A3D1D" w:rsidRPr="00441CD3" w:rsidTr="004A3D1D">
        <w:trPr>
          <w:gridAfter w:val="1"/>
          <w:wAfter w:w="8" w:type="dxa"/>
        </w:trPr>
        <w:tc>
          <w:tcPr>
            <w:tcW w:w="2700" w:type="dxa"/>
            <w:tcBorders>
              <w:top w:val="single" w:sz="4" w:space="0" w:color="000000"/>
              <w:left w:val="single" w:sz="4" w:space="0" w:color="000000"/>
              <w:bottom w:val="single" w:sz="4" w:space="0" w:color="000000"/>
            </w:tcBorders>
          </w:tcPr>
          <w:p w:rsidR="004A3D1D" w:rsidRPr="00441CD3" w:rsidRDefault="004A3D1D" w:rsidP="001F0CA0">
            <w:pPr>
              <w:pStyle w:val="TableBold"/>
              <w:rPr>
                <w:sz w:val="24"/>
              </w:rPr>
            </w:pPr>
            <w:r w:rsidRPr="00441CD3">
              <w:rPr>
                <w:sz w:val="24"/>
              </w:rPr>
              <w:t xml:space="preserve">Personal Preferences </w:t>
            </w:r>
            <w:r w:rsidRPr="00441CD3">
              <w:rPr>
                <w:sz w:val="24"/>
              </w:rPr>
              <w:fldChar w:fldCharType="begin"/>
            </w:r>
            <w:r w:rsidRPr="00441CD3">
              <w:rPr>
                <w:sz w:val="24"/>
              </w:rPr>
              <w:instrText xml:space="preserve"> XE "Personal Preferences" </w:instrText>
            </w:r>
            <w:r w:rsidRPr="00441CD3">
              <w:rPr>
                <w:sz w:val="24"/>
              </w:rPr>
              <w:fldChar w:fldCharType="end"/>
            </w:r>
          </w:p>
        </w:tc>
        <w:tc>
          <w:tcPr>
            <w:tcW w:w="5047" w:type="dxa"/>
            <w:tcBorders>
              <w:top w:val="single" w:sz="4" w:space="0" w:color="000000"/>
              <w:left w:val="single" w:sz="4" w:space="0" w:color="000000"/>
              <w:bottom w:val="single" w:sz="4" w:space="0" w:color="000000"/>
              <w:right w:val="single" w:sz="4" w:space="0" w:color="000000"/>
            </w:tcBorders>
          </w:tcPr>
          <w:p w:rsidR="004A3D1D" w:rsidRPr="00441CD3" w:rsidRDefault="004A3D1D" w:rsidP="001F0CA0">
            <w:pPr>
              <w:pStyle w:val="TableBold"/>
              <w:rPr>
                <w:sz w:val="24"/>
              </w:rPr>
            </w:pPr>
          </w:p>
        </w:tc>
      </w:tr>
    </w:tbl>
    <w:p w:rsidR="00750D83" w:rsidRPr="00441CD3" w:rsidRDefault="00750D83" w:rsidP="001F0CA0"/>
    <w:p w:rsidR="00750D83" w:rsidRPr="00441CD3" w:rsidRDefault="00750D83" w:rsidP="001F0CA0"/>
    <w:p w:rsidR="00750D83" w:rsidRPr="00441CD3" w:rsidRDefault="00750D83" w:rsidP="00B443EC">
      <w:pPr>
        <w:pStyle w:val="Heading3"/>
      </w:pPr>
      <w:r w:rsidRPr="00441CD3">
        <w:br w:type="page"/>
      </w:r>
      <w:bookmarkStart w:id="29" w:name="_Toc487032598"/>
      <w:r w:rsidRPr="00441CD3">
        <w:lastRenderedPageBreak/>
        <w:t>Using Progress Notes through CPRS</w:t>
      </w:r>
      <w:bookmarkEnd w:id="29"/>
      <w:r w:rsidRPr="00441CD3">
        <w:t xml:space="preserve"> </w:t>
      </w:r>
      <w:r w:rsidR="0030231B" w:rsidRPr="00441CD3">
        <w:fldChar w:fldCharType="begin"/>
      </w:r>
      <w:r w:rsidRPr="00441CD3">
        <w:instrText xml:space="preserve"> XE "Progress Notes/Discharge Summary [TIU] Menu" </w:instrText>
      </w:r>
      <w:r w:rsidR="0030231B" w:rsidRPr="00441CD3">
        <w:fldChar w:fldCharType="end"/>
      </w:r>
    </w:p>
    <w:p w:rsidR="00750D83" w:rsidRPr="00441CD3" w:rsidRDefault="00750D83" w:rsidP="001F0CA0"/>
    <w:p w:rsidR="00750D83" w:rsidRPr="00441CD3" w:rsidRDefault="00750D83" w:rsidP="001F0CA0">
      <w:r w:rsidRPr="00441CD3">
        <w:t>Clinicians enter and review Progress Notes through CPRS</w:t>
      </w:r>
      <w:r w:rsidR="0030231B" w:rsidRPr="00441CD3">
        <w:fldChar w:fldCharType="begin"/>
      </w:r>
      <w:r w:rsidRPr="00441CD3">
        <w:instrText xml:space="preserve"> XE "CPRS" </w:instrText>
      </w:r>
      <w:r w:rsidR="0030231B" w:rsidRPr="00441CD3">
        <w:fldChar w:fldCharType="end"/>
      </w:r>
      <w:r w:rsidRPr="00441CD3">
        <w:t xml:space="preserve"> (Computerized Patient Record System</w:t>
      </w:r>
      <w:r w:rsidR="0030231B" w:rsidRPr="00441CD3">
        <w:fldChar w:fldCharType="begin"/>
      </w:r>
      <w:r w:rsidRPr="00441CD3">
        <w:instrText xml:space="preserve"> XE "Computerized Patient Record System" </w:instrText>
      </w:r>
      <w:r w:rsidR="0030231B" w:rsidRPr="00441CD3">
        <w:fldChar w:fldCharType="end"/>
      </w:r>
      <w:r w:rsidRPr="00441CD3">
        <w:t xml:space="preserve">) </w:t>
      </w:r>
      <w:r w:rsidR="00E2225F" w:rsidRPr="00441CD3">
        <w:t>VistA and List Manager or through the CPRS GUI</w:t>
      </w:r>
      <w:r w:rsidRPr="00441CD3">
        <w:t>. Here we give an example of reviewing Notes through the List Manager version of CPRS. The GUI version ha</w:t>
      </w:r>
      <w:r w:rsidR="00E2225F" w:rsidRPr="00441CD3">
        <w:t>s a different sequence of steps</w:t>
      </w:r>
      <w:r w:rsidRPr="00441CD3">
        <w:t>.</w:t>
      </w:r>
    </w:p>
    <w:p w:rsidR="00750D83" w:rsidRPr="00441CD3" w:rsidRDefault="00750D83" w:rsidP="001F0CA0"/>
    <w:p w:rsidR="00750D83" w:rsidRPr="00441CD3" w:rsidRDefault="00750D83" w:rsidP="001F0CA0">
      <w:pPr>
        <w:rPr>
          <w:b/>
        </w:rPr>
      </w:pPr>
      <w:r w:rsidRPr="00441CD3">
        <w:rPr>
          <w:b/>
        </w:rPr>
        <w:t>Example: Reviewing and signing Notes through CPRS</w:t>
      </w:r>
    </w:p>
    <w:p w:rsidR="00750D83" w:rsidRPr="00441CD3" w:rsidRDefault="0030231B" w:rsidP="001F0CA0">
      <w:pPr>
        <w:rPr>
          <w:b/>
        </w:rPr>
      </w:pPr>
      <w:r w:rsidRPr="00441CD3">
        <w:fldChar w:fldCharType="begin"/>
      </w:r>
      <w:r w:rsidR="00750D83" w:rsidRPr="00441CD3">
        <w:instrText xml:space="preserve"> XE "Reviewing Notes" </w:instrText>
      </w:r>
      <w:r w:rsidRPr="00441CD3">
        <w:fldChar w:fldCharType="end"/>
      </w:r>
    </w:p>
    <w:p w:rsidR="00750D83" w:rsidRPr="00441CD3" w:rsidRDefault="00750D83" w:rsidP="001F0CA0">
      <w:r w:rsidRPr="00441CD3">
        <w:rPr>
          <w:b/>
        </w:rPr>
        <w:t xml:space="preserve">1.  </w:t>
      </w:r>
      <w:r w:rsidRPr="00441CD3">
        <w:t>Select the Clinician Menu from your CPRS menu.</w:t>
      </w:r>
    </w:p>
    <w:p w:rsidR="00750D83" w:rsidRPr="00441CD3" w:rsidRDefault="00750D83" w:rsidP="001F0CA0"/>
    <w:p w:rsidR="00750D83" w:rsidRPr="00441CD3" w:rsidRDefault="00750D83" w:rsidP="00B443EC">
      <w:pPr>
        <w:pStyle w:val="capture"/>
      </w:pPr>
      <w:r w:rsidRPr="00441CD3">
        <w:t xml:space="preserve">   OE     CPRS Clinician Menu</w:t>
      </w:r>
    </w:p>
    <w:p w:rsidR="00750D83" w:rsidRPr="00441CD3" w:rsidRDefault="00750D83" w:rsidP="00B443EC">
      <w:pPr>
        <w:pStyle w:val="capture"/>
      </w:pPr>
      <w:r w:rsidRPr="00441CD3">
        <w:t xml:space="preserve">   RR     Results Reporting Menu</w:t>
      </w:r>
    </w:p>
    <w:p w:rsidR="00750D83" w:rsidRPr="00441CD3" w:rsidRDefault="00750D83" w:rsidP="00B443EC">
      <w:pPr>
        <w:pStyle w:val="capture"/>
      </w:pPr>
      <w:r w:rsidRPr="00441CD3">
        <w:t xml:space="preserve">   AD     Add New Orders</w:t>
      </w:r>
    </w:p>
    <w:p w:rsidR="00750D83" w:rsidRPr="00441CD3" w:rsidRDefault="00750D83" w:rsidP="00B443EC">
      <w:pPr>
        <w:pStyle w:val="capture"/>
      </w:pPr>
      <w:r w:rsidRPr="00441CD3">
        <w:t xml:space="preserve">   RO     Act On Existing Orders</w:t>
      </w:r>
    </w:p>
    <w:p w:rsidR="00750D83" w:rsidRPr="00441CD3" w:rsidRDefault="00750D83" w:rsidP="00B443EC">
      <w:pPr>
        <w:pStyle w:val="capture"/>
      </w:pPr>
      <w:r w:rsidRPr="00441CD3">
        <w:t xml:space="preserve">   PP     Personal Preferences ...</w:t>
      </w:r>
    </w:p>
    <w:p w:rsidR="00750D83" w:rsidRPr="00441CD3" w:rsidRDefault="00750D83" w:rsidP="00B443EC">
      <w:pPr>
        <w:pStyle w:val="capture"/>
      </w:pPr>
      <w:r w:rsidRPr="00441CD3">
        <w:t xml:space="preserve">Select Clinician Menu Option: </w:t>
      </w:r>
      <w:r w:rsidRPr="00441CD3">
        <w:rPr>
          <w:b/>
        </w:rPr>
        <w:t>OE</w:t>
      </w:r>
      <w:r w:rsidRPr="00441CD3">
        <w:t xml:space="preserve">  CPRS Clinician Menu</w:t>
      </w:r>
    </w:p>
    <w:p w:rsidR="00750D83" w:rsidRPr="00441CD3" w:rsidRDefault="00750D83" w:rsidP="001F0CA0">
      <w:pPr>
        <w:rPr>
          <w:b/>
        </w:rPr>
      </w:pPr>
    </w:p>
    <w:p w:rsidR="00750D83" w:rsidRPr="00441CD3" w:rsidRDefault="00750D83" w:rsidP="001F0CA0">
      <w:r w:rsidRPr="00441CD3">
        <w:rPr>
          <w:b/>
        </w:rPr>
        <w:t xml:space="preserve">2.  </w:t>
      </w:r>
      <w:r w:rsidRPr="00441CD3">
        <w:t>The Patient Selection screen is displayed. If you have a patient or team list defined, the patients are on this display.</w:t>
      </w:r>
    </w:p>
    <w:p w:rsidR="00750D83" w:rsidRPr="00441CD3" w:rsidRDefault="00750D83" w:rsidP="001F0CA0"/>
    <w:p w:rsidR="00750D83" w:rsidRPr="00441CD3" w:rsidRDefault="00750D83" w:rsidP="00B443EC">
      <w:pPr>
        <w:pStyle w:val="capture"/>
        <w:rPr>
          <w:u w:val="single"/>
        </w:rPr>
      </w:pPr>
      <w:r w:rsidRPr="00441CD3">
        <w:rPr>
          <w:b/>
          <w:u w:val="single"/>
        </w:rPr>
        <w:t xml:space="preserve">Ward 2B </w:t>
      </w:r>
      <w:r w:rsidRPr="00441CD3">
        <w:rPr>
          <w:u w:val="single"/>
        </w:rPr>
        <w:t xml:space="preserve">                      Mar 17, 1997 17:07:09      Page:   1 of    1</w:t>
      </w:r>
    </w:p>
    <w:p w:rsidR="00750D83" w:rsidRPr="00441CD3" w:rsidRDefault="00750D83" w:rsidP="00B443EC">
      <w:pPr>
        <w:pStyle w:val="capture"/>
      </w:pPr>
      <w:r w:rsidRPr="00441CD3">
        <w:t>Current patient: ** No patient selected **</w:t>
      </w:r>
    </w:p>
    <w:p w:rsidR="00750D83" w:rsidRPr="00441CD3" w:rsidRDefault="00750D83" w:rsidP="00B443EC">
      <w:pPr>
        <w:pStyle w:val="capture"/>
      </w:pPr>
    </w:p>
    <w:p w:rsidR="00750D83" w:rsidRPr="00441CD3" w:rsidRDefault="00750D83" w:rsidP="00B443EC">
      <w:pPr>
        <w:pStyle w:val="capture"/>
        <w:rPr>
          <w:u w:val="single"/>
        </w:rPr>
      </w:pPr>
      <w:r w:rsidRPr="00441CD3">
        <w:rPr>
          <w:u w:val="single"/>
        </w:rPr>
        <w:t xml:space="preserve">     Patient Name                   ID        DOB            Room-Bed</w:t>
      </w:r>
      <w:r w:rsidRPr="00441CD3">
        <w:rPr>
          <w:u w:val="single"/>
        </w:rPr>
        <w:tab/>
      </w:r>
    </w:p>
    <w:p w:rsidR="00750D83" w:rsidRPr="00441CD3" w:rsidRDefault="00750D83" w:rsidP="00B443EC">
      <w:pPr>
        <w:pStyle w:val="capture"/>
      </w:pPr>
      <w:r w:rsidRPr="00441CD3">
        <w:t>1    TIUPATIENT,ONE                 (3456)    Jan 01, 1951</w:t>
      </w:r>
    </w:p>
    <w:p w:rsidR="00750D83" w:rsidRPr="00441CD3" w:rsidRDefault="00750D83" w:rsidP="00B443EC">
      <w:pPr>
        <w:pStyle w:val="capture"/>
      </w:pPr>
      <w:r w:rsidRPr="00441CD3">
        <w:t>2    TIUPATIENT,THREE               (1996)    Mar 05, 1949</w:t>
      </w:r>
    </w:p>
    <w:p w:rsidR="00750D83" w:rsidRPr="00441CD3" w:rsidRDefault="00750D83" w:rsidP="00B443EC">
      <w:pPr>
        <w:pStyle w:val="capture"/>
      </w:pPr>
      <w:r w:rsidRPr="00441CD3">
        <w:t>3    TIUPATIENT,FIVE                (3779)    Nov 19, 1991</w:t>
      </w:r>
    </w:p>
    <w:p w:rsidR="00750D83" w:rsidRPr="00441CD3" w:rsidRDefault="00750D83" w:rsidP="00B443EC">
      <w:pPr>
        <w:pStyle w:val="capture"/>
      </w:pPr>
      <w:r w:rsidRPr="00441CD3">
        <w:t>4    TIUPATIENT,SEVEN               (3234)    Mar 03, 1966</w:t>
      </w:r>
    </w:p>
    <w:p w:rsidR="00750D83" w:rsidRPr="00441CD3" w:rsidRDefault="008C0363" w:rsidP="00B443EC">
      <w:pPr>
        <w:pStyle w:val="capture"/>
      </w:pPr>
      <w:r>
        <w:rPr>
          <w:noProof/>
          <w:lang w:eastAsia="en-US"/>
        </w:rPr>
        <mc:AlternateContent>
          <mc:Choice Requires="wps">
            <w:drawing>
              <wp:anchor distT="0" distB="0" distL="114935" distR="114935" simplePos="0" relativeHeight="251659264" behindDoc="0" locked="0" layoutInCell="1" allowOverlap="1">
                <wp:simplePos x="0" y="0"/>
                <wp:positionH relativeFrom="column">
                  <wp:posOffset>4693285</wp:posOffset>
                </wp:positionH>
                <wp:positionV relativeFrom="paragraph">
                  <wp:posOffset>27940</wp:posOffset>
                </wp:positionV>
                <wp:extent cx="1183005" cy="1538605"/>
                <wp:effectExtent l="6985" t="8890" r="10160" b="5080"/>
                <wp:wrapNone/>
                <wp:docPr id="11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3005" cy="1538605"/>
                        </a:xfrm>
                        <a:prstGeom prst="rect">
                          <a:avLst/>
                        </a:prstGeom>
                        <a:solidFill>
                          <a:srgbClr val="FFFFFF"/>
                        </a:solidFill>
                        <a:ln w="6350">
                          <a:solidFill>
                            <a:srgbClr val="000000"/>
                          </a:solidFill>
                          <a:miter lim="800000"/>
                          <a:headEnd/>
                          <a:tailEnd/>
                        </a:ln>
                      </wps:spPr>
                      <wps:txbx>
                        <w:txbxContent>
                          <w:p w:rsidR="00FC6EED" w:rsidRDefault="00FC6EED" w:rsidP="001F0CA0">
                            <w:pPr>
                              <w:pStyle w:val="Callout"/>
                            </w:pPr>
                            <w:r>
                              <w:t>If you have a patient list defined in your personal preferences it is displayed here. If not, just enter a patient name.</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44" type="#_x0000_t202" style="position:absolute;margin-left:369.55pt;margin-top:2.2pt;width:93.15pt;height:121.1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" strokeweight=".5pt">
                <v:textbox inset="7.45pt,3.85pt,7.45pt,3.85pt">
                  <w:txbxContent>
                    <w:p w:rsidR="00FC6EED" w:rsidRDefault="00FC6EED" w:rsidP="001F0CA0">
                      <w:pPr>
                        <w:pStyle w:val="Callout"/>
                      </w:pPr>
                      <w:r>
                        <w:t>If you have a patient list defined in your personal preferences it is displayed here. If not, just enter a patient name.</w:t>
                      </w:r>
                    </w:p>
                  </w:txbxContent>
                </v:textbox>
              </v:shape>
            </w:pict>
          </mc:Fallback>
        </mc:AlternateContent>
      </w:r>
      <w:r w:rsidR="00750D83" w:rsidRPr="00441CD3">
        <w:t>5    TIUPATIENT,TEN                 (2432)    Apr 04, 1932</w:t>
      </w:r>
    </w:p>
    <w:p w:rsidR="00750D83" w:rsidRPr="00441CD3" w:rsidRDefault="00750D83" w:rsidP="00B443EC">
      <w:pPr>
        <w:pStyle w:val="capture"/>
      </w:pPr>
      <w:r w:rsidRPr="00441CD3">
        <w:t>6    TIUPATIENT,NINE                (2591)    Apr 25, 1931   9-B</w:t>
      </w:r>
    </w:p>
    <w:p w:rsidR="00750D83" w:rsidRPr="00441CD3" w:rsidRDefault="00750D83" w:rsidP="00B443EC">
      <w:pPr>
        <w:pStyle w:val="capture"/>
      </w:pPr>
      <w:r w:rsidRPr="00441CD3">
        <w:t>7    TIUPATIENT,ELEVEN              (8910)    Jan 01, 1934   A-4</w:t>
      </w:r>
    </w:p>
    <w:p w:rsidR="00750D83" w:rsidRPr="00441CD3" w:rsidRDefault="00750D83" w:rsidP="00B443EC">
      <w:pPr>
        <w:pStyle w:val="capture"/>
      </w:pPr>
      <w:r w:rsidRPr="00441CD3">
        <w:t>8    TIUPATIENT,TWO                 (3243)    Apr 04, 1954</w:t>
      </w:r>
    </w:p>
    <w:p w:rsidR="00750D83" w:rsidRPr="00441CD3" w:rsidRDefault="00750D83" w:rsidP="00B443EC">
      <w:pPr>
        <w:pStyle w:val="capture"/>
      </w:pPr>
      <w:r w:rsidRPr="00441CD3">
        <w:t>9    TIUPATIENT,FOURTEEN            (4723)    Oct 23, 1927   A-2</w:t>
      </w:r>
    </w:p>
    <w:p w:rsidR="00750D83" w:rsidRPr="00441CD3" w:rsidRDefault="00750D83" w:rsidP="00B443EC">
      <w:pPr>
        <w:pStyle w:val="capture"/>
      </w:pPr>
    </w:p>
    <w:p w:rsidR="00750D83" w:rsidRPr="00441CD3" w:rsidRDefault="00750D83" w:rsidP="00B443EC">
      <w:pPr>
        <w:pStyle w:val="capture"/>
        <w:rPr>
          <w:b/>
          <w:shd w:val="clear" w:color="auto" w:fill="000000"/>
        </w:rPr>
      </w:pPr>
      <w:r w:rsidRPr="00441CD3">
        <w:rPr>
          <w:b/>
          <w:shd w:val="clear" w:color="auto" w:fill="000000"/>
        </w:rPr>
        <w:t>Enter the number of the patient chart to be opened</w:t>
      </w:r>
      <w:r w:rsidRPr="00441CD3">
        <w:rPr>
          <w:b/>
          <w:shd w:val="clear" w:color="auto" w:fill="000000"/>
        </w:rPr>
        <w:tab/>
      </w:r>
    </w:p>
    <w:p w:rsidR="00750D83" w:rsidRPr="00441CD3" w:rsidRDefault="00750D83" w:rsidP="00B443EC">
      <w:pPr>
        <w:pStyle w:val="capture"/>
      </w:pPr>
      <w:r w:rsidRPr="00441CD3">
        <w:t>+   Next Screen           CG  Change List ...       FD  Find Patient</w:t>
      </w:r>
    </w:p>
    <w:p w:rsidR="00750D83" w:rsidRPr="00441CD3" w:rsidRDefault="00750D83" w:rsidP="00B443EC">
      <w:pPr>
        <w:pStyle w:val="capture"/>
      </w:pPr>
      <w:r w:rsidRPr="00441CD3">
        <w:t>-   Previous Screen       SV  Save as Default List  Q   Close</w:t>
      </w:r>
    </w:p>
    <w:p w:rsidR="00750D83" w:rsidRPr="00441CD3" w:rsidRDefault="008C0363" w:rsidP="00B443EC">
      <w:pPr>
        <w:pStyle w:val="capture"/>
      </w:pPr>
      <w:r>
        <w:rPr>
          <w:noProof/>
          <w:lang w:eastAsia="en-US"/>
        </w:rPr>
        <mc:AlternateContent>
          <mc:Choice Requires="wps">
            <w:drawing>
              <wp:anchor distT="0" distB="0" distL="114300" distR="114300" simplePos="0" relativeHeight="251660288" behindDoc="0" locked="0" layoutInCell="1" allowOverlap="1">
                <wp:simplePos x="0" y="0"/>
                <wp:positionH relativeFrom="column">
                  <wp:posOffset>3973830</wp:posOffset>
                </wp:positionH>
                <wp:positionV relativeFrom="paragraph">
                  <wp:posOffset>64770</wp:posOffset>
                </wp:positionV>
                <wp:extent cx="719455" cy="0"/>
                <wp:effectExtent l="20955" t="55245" r="12065" b="59055"/>
                <wp:wrapNone/>
                <wp:docPr id="109"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9455" cy="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4"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9pt,5.1pt" to="369.5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" strokeweight=".26mm">
                <v:stroke endarrow="block" joinstyle="miter"/>
              </v:line>
            </w:pict>
          </mc:Fallback>
        </mc:AlternateContent>
      </w:r>
      <w:r w:rsidR="00750D83" w:rsidRPr="00441CD3">
        <w:t xml:space="preserve">Select Patient: Close// </w:t>
      </w:r>
      <w:r w:rsidR="00750D83" w:rsidRPr="00441CD3">
        <w:rPr>
          <w:b/>
        </w:rPr>
        <w:t>1</w:t>
      </w:r>
      <w:r w:rsidR="00750D83" w:rsidRPr="00441CD3">
        <w:t xml:space="preserve">        TIUPATIENT,ONE</w:t>
      </w:r>
    </w:p>
    <w:p w:rsidR="00750D83" w:rsidRPr="00441CD3" w:rsidRDefault="00750D83" w:rsidP="00B443EC">
      <w:pPr>
        <w:pStyle w:val="capture"/>
      </w:pPr>
      <w:r w:rsidRPr="00441CD3">
        <w:t>Searching for the patient's chart ...</w:t>
      </w:r>
    </w:p>
    <w:p w:rsidR="00750D83" w:rsidRPr="00441CD3" w:rsidRDefault="00750D83" w:rsidP="001F0CA0"/>
    <w:p w:rsidR="00750D83" w:rsidRPr="00441CD3" w:rsidRDefault="00750D83" w:rsidP="001F0CA0">
      <w:r w:rsidRPr="00441CD3">
        <w:rPr>
          <w:b/>
        </w:rPr>
        <w:t xml:space="preserve">3.  </w:t>
      </w:r>
      <w:r w:rsidRPr="00441CD3">
        <w:t>Select a patient by:</w:t>
      </w:r>
    </w:p>
    <w:p w:rsidR="00750D83" w:rsidRPr="00441CD3" w:rsidRDefault="00750D83" w:rsidP="00B86930">
      <w:pPr>
        <w:numPr>
          <w:ilvl w:val="0"/>
          <w:numId w:val="3"/>
        </w:numPr>
      </w:pPr>
      <w:r w:rsidRPr="00441CD3">
        <w:t>Entering a name from a list (if you have one defined and set as your default</w:t>
      </w:r>
    </w:p>
    <w:p w:rsidR="00750D83" w:rsidRPr="00441CD3" w:rsidRDefault="00750D83" w:rsidP="00B86930">
      <w:pPr>
        <w:numPr>
          <w:ilvl w:val="0"/>
          <w:numId w:val="3"/>
        </w:numPr>
      </w:pPr>
      <w:r w:rsidRPr="00441CD3">
        <w:t xml:space="preserve">Entering a patient’s name (or last initial + last 4 letters of SSN) </w:t>
      </w:r>
    </w:p>
    <w:p w:rsidR="00750D83" w:rsidRPr="00441CD3" w:rsidRDefault="00750D83" w:rsidP="00B86930">
      <w:pPr>
        <w:numPr>
          <w:ilvl w:val="0"/>
          <w:numId w:val="3"/>
        </w:numPr>
      </w:pPr>
      <w:r w:rsidRPr="00441CD3">
        <w:t>Entering FD (Find Patient</w:t>
      </w:r>
      <w:r w:rsidR="0030231B" w:rsidRPr="00441CD3">
        <w:fldChar w:fldCharType="begin"/>
      </w:r>
      <w:r w:rsidRPr="00441CD3">
        <w:instrText xml:space="preserve"> XE "Find Patient" </w:instrText>
      </w:r>
      <w:r w:rsidR="0030231B" w:rsidRPr="00441CD3">
        <w:fldChar w:fldCharType="end"/>
      </w:r>
      <w:r w:rsidRPr="00441CD3">
        <w:t xml:space="preserve">), entering a ward or clinic name, then selecting a patient name from the list that appears. </w:t>
      </w:r>
      <w:r w:rsidRPr="00441CD3">
        <w:br w:type="page"/>
      </w:r>
      <w:r w:rsidRPr="00441CD3">
        <w:rPr>
          <w:b/>
          <w:i/>
        </w:rPr>
        <w:lastRenderedPageBreak/>
        <w:t>Example: Reviewing Notes, cont’d</w:t>
      </w:r>
    </w:p>
    <w:p w:rsidR="00750D83" w:rsidRPr="00441CD3" w:rsidRDefault="00750D83" w:rsidP="001F0CA0"/>
    <w:p w:rsidR="00750D83" w:rsidRPr="00441CD3" w:rsidRDefault="00750D83" w:rsidP="001F0CA0">
      <w:r w:rsidRPr="00441CD3">
        <w:rPr>
          <w:b/>
        </w:rPr>
        <w:t xml:space="preserve">4.  </w:t>
      </w:r>
      <w:r w:rsidRPr="00441CD3">
        <w:t>The “Cover Sheet” for the patient’s record is displayed. Select Chart Contents.</w:t>
      </w:r>
    </w:p>
    <w:p w:rsidR="00750D83" w:rsidRPr="00441CD3" w:rsidRDefault="00750D83" w:rsidP="001F0CA0"/>
    <w:p w:rsidR="00750D83" w:rsidRPr="00441CD3" w:rsidRDefault="00750D83" w:rsidP="00B443EC">
      <w:pPr>
        <w:pStyle w:val="capture"/>
        <w:rPr>
          <w:u w:val="single"/>
        </w:rPr>
      </w:pPr>
      <w:r w:rsidRPr="00441CD3">
        <w:rPr>
          <w:b/>
          <w:u w:val="single"/>
        </w:rPr>
        <w:t>Cover Sheet</w:t>
      </w:r>
      <w:r w:rsidRPr="00441CD3">
        <w:rPr>
          <w:u w:val="single"/>
        </w:rPr>
        <w:t xml:space="preserve">                   Mar 17, 1997 17:07:50       Page:  1 of    2</w:t>
      </w:r>
    </w:p>
    <w:p w:rsidR="00750D83" w:rsidRPr="00441CD3" w:rsidRDefault="00750D83" w:rsidP="00B443EC">
      <w:pPr>
        <w:pStyle w:val="capture"/>
      </w:pPr>
      <w:r w:rsidRPr="00441CD3">
        <w:t>TIUPATIENT,ONE   666-12-3456             2B           JAN 1,1951 (46)   &lt;CW&gt;</w:t>
      </w:r>
    </w:p>
    <w:p w:rsidR="00750D83" w:rsidRPr="00441CD3" w:rsidRDefault="00750D83" w:rsidP="00B443EC">
      <w:pPr>
        <w:pStyle w:val="capture"/>
      </w:pPr>
    </w:p>
    <w:p w:rsidR="00750D83" w:rsidRPr="00441CD3" w:rsidRDefault="00750D83" w:rsidP="00B443EC">
      <w:pPr>
        <w:pStyle w:val="capture"/>
      </w:pPr>
      <w:r w:rsidRPr="00441CD3">
        <w:t xml:space="preserve">     Item                                        Entered</w:t>
      </w:r>
      <w:r w:rsidRPr="00441CD3">
        <w:tab/>
      </w:r>
      <w:r w:rsidRPr="00441CD3">
        <w:tab/>
      </w:r>
      <w:r w:rsidRPr="00441CD3">
        <w:tab/>
      </w:r>
    </w:p>
    <w:p w:rsidR="00750D83" w:rsidRPr="00441CD3" w:rsidRDefault="00750D83" w:rsidP="00B443EC">
      <w:pPr>
        <w:pStyle w:val="capture"/>
      </w:pPr>
      <w:r w:rsidRPr="00441CD3">
        <w:t xml:space="preserve">     Allergies/Adverse Reactions                |</w:t>
      </w:r>
    </w:p>
    <w:p w:rsidR="00750D83" w:rsidRPr="00441CD3" w:rsidRDefault="00750D83" w:rsidP="00B443EC">
      <w:pPr>
        <w:pStyle w:val="capture"/>
      </w:pPr>
      <w:r w:rsidRPr="00441CD3">
        <w:t xml:space="preserve"> 1   PENICILLIN 1 (rash, nausea,vomiting)       | 01/03/97                      </w:t>
      </w:r>
    </w:p>
    <w:p w:rsidR="00750D83" w:rsidRPr="00441CD3" w:rsidRDefault="00750D83" w:rsidP="00B443EC">
      <w:pPr>
        <w:pStyle w:val="capture"/>
      </w:pPr>
      <w:r w:rsidRPr="00441CD3">
        <w:t xml:space="preserve">                                                |</w:t>
      </w:r>
    </w:p>
    <w:p w:rsidR="00750D83" w:rsidRPr="00441CD3" w:rsidRDefault="00750D83" w:rsidP="00B443EC">
      <w:pPr>
        <w:pStyle w:val="capture"/>
      </w:pPr>
      <w:r w:rsidRPr="00441CD3">
        <w:t xml:space="preserve">     </w:t>
      </w:r>
      <w:r w:rsidRPr="00441CD3">
        <w:rPr>
          <w:u w:val="single"/>
        </w:rPr>
        <w:t>Patient Postings</w:t>
      </w:r>
      <w:r w:rsidRPr="00441CD3">
        <w:t xml:space="preserve">                           |</w:t>
      </w:r>
    </w:p>
    <w:p w:rsidR="00750D83" w:rsidRPr="00441CD3" w:rsidRDefault="00750D83" w:rsidP="00B443EC">
      <w:pPr>
        <w:pStyle w:val="capture"/>
      </w:pPr>
      <w:r w:rsidRPr="00441CD3">
        <w:t>2    CRISIS NOTE                                | 02/24/97 08:28</w:t>
      </w:r>
    </w:p>
    <w:p w:rsidR="00750D83" w:rsidRPr="00441CD3" w:rsidRDefault="00750D83" w:rsidP="00B443EC">
      <w:pPr>
        <w:pStyle w:val="capture"/>
      </w:pPr>
      <w:r w:rsidRPr="00441CD3">
        <w:t>3    CRISIS NOTE                                | 12/03/96 10:44</w:t>
      </w:r>
    </w:p>
    <w:p w:rsidR="00750D83" w:rsidRPr="00441CD3" w:rsidRDefault="00750D83" w:rsidP="00B443EC">
      <w:pPr>
        <w:pStyle w:val="capture"/>
      </w:pPr>
      <w:r w:rsidRPr="00441CD3">
        <w:t>4    CLINICAL WARNING                           | 02/21/97 09:16</w:t>
      </w:r>
    </w:p>
    <w:p w:rsidR="00750D83" w:rsidRPr="00441CD3" w:rsidRDefault="00750D83" w:rsidP="00B443EC">
      <w:pPr>
        <w:pStyle w:val="capture"/>
      </w:pPr>
      <w:r w:rsidRPr="00441CD3">
        <w:t>5    CLINICAL WARNING                           | 01/15/97</w:t>
      </w:r>
    </w:p>
    <w:p w:rsidR="00750D83" w:rsidRPr="00441CD3" w:rsidRDefault="00750D83" w:rsidP="00B443EC">
      <w:pPr>
        <w:pStyle w:val="capture"/>
      </w:pPr>
      <w:r w:rsidRPr="00441CD3">
        <w:t xml:space="preserve">                                                |</w:t>
      </w:r>
    </w:p>
    <w:p w:rsidR="00750D83" w:rsidRPr="00441CD3" w:rsidRDefault="00750D83" w:rsidP="00B443EC">
      <w:pPr>
        <w:pStyle w:val="capture"/>
      </w:pPr>
      <w:r w:rsidRPr="00441CD3">
        <w:t xml:space="preserve">     </w:t>
      </w:r>
      <w:r w:rsidRPr="00441CD3">
        <w:rPr>
          <w:u w:val="single"/>
        </w:rPr>
        <w:t>Recent Vitals</w:t>
      </w:r>
      <w:r w:rsidRPr="00441CD3">
        <w:t xml:space="preserve">                              |</w:t>
      </w:r>
    </w:p>
    <w:p w:rsidR="00750D83" w:rsidRPr="00441CD3" w:rsidRDefault="00750D83" w:rsidP="00B443EC">
      <w:pPr>
        <w:pStyle w:val="capture"/>
      </w:pPr>
      <w:r w:rsidRPr="00441CD3">
        <w:t xml:space="preserve">     No data available                          |</w:t>
      </w:r>
    </w:p>
    <w:p w:rsidR="00750D83" w:rsidRPr="00441CD3" w:rsidRDefault="00750D83" w:rsidP="00B443EC">
      <w:pPr>
        <w:pStyle w:val="capture"/>
      </w:pPr>
      <w:r w:rsidRPr="00441CD3">
        <w:t xml:space="preserve">                                                |</w:t>
      </w:r>
    </w:p>
    <w:p w:rsidR="00750D83" w:rsidRPr="00441CD3" w:rsidRDefault="00750D83" w:rsidP="00B443EC">
      <w:pPr>
        <w:pStyle w:val="capture"/>
      </w:pPr>
      <w:r w:rsidRPr="00441CD3">
        <w:t xml:space="preserve">     </w:t>
      </w:r>
      <w:r w:rsidRPr="00441CD3">
        <w:rPr>
          <w:u w:val="single"/>
        </w:rPr>
        <w:t>Immunizations</w:t>
      </w:r>
      <w:r w:rsidRPr="00441CD3">
        <w:t xml:space="preserve">                              |</w:t>
      </w:r>
    </w:p>
    <w:p w:rsidR="00750D83" w:rsidRPr="00441CD3" w:rsidRDefault="00750D83" w:rsidP="00B443EC">
      <w:pPr>
        <w:pStyle w:val="capture"/>
      </w:pPr>
      <w:r w:rsidRPr="00441CD3">
        <w:t xml:space="preserve">     No immunizations found.                    |</w:t>
      </w:r>
    </w:p>
    <w:p w:rsidR="00750D83" w:rsidRPr="00441CD3" w:rsidRDefault="00750D83" w:rsidP="00B443EC">
      <w:pPr>
        <w:pStyle w:val="capture"/>
      </w:pPr>
      <w:r w:rsidRPr="00441CD3">
        <w:t xml:space="preserve">                                                |</w:t>
      </w:r>
    </w:p>
    <w:p w:rsidR="00750D83" w:rsidRPr="00441CD3" w:rsidRDefault="00750D83" w:rsidP="00B443EC">
      <w:pPr>
        <w:pStyle w:val="capture"/>
        <w:rPr>
          <w:b/>
          <w:shd w:val="clear" w:color="auto" w:fill="000000"/>
        </w:rPr>
      </w:pPr>
      <w:r w:rsidRPr="00441CD3">
        <w:rPr>
          <w:b/>
          <w:shd w:val="clear" w:color="auto" w:fill="000000"/>
        </w:rPr>
        <w:t>+       Enter the numbers of the items you wish to act on.             &gt;&gt;&gt;</w:t>
      </w:r>
    </w:p>
    <w:p w:rsidR="00750D83" w:rsidRPr="00441CD3" w:rsidRDefault="00750D83" w:rsidP="00B443EC">
      <w:pPr>
        <w:pStyle w:val="capture"/>
      </w:pPr>
      <w:r w:rsidRPr="00441CD3">
        <w:t>NW  Document New Allergy  CG  (Change List ...)     SP  Select New Patient</w:t>
      </w:r>
    </w:p>
    <w:p w:rsidR="00750D83" w:rsidRPr="00441CD3" w:rsidRDefault="00750D83" w:rsidP="00B443EC">
      <w:pPr>
        <w:pStyle w:val="capture"/>
      </w:pPr>
      <w:r w:rsidRPr="00441CD3">
        <w:t>+   Next Screen           CC  Chart Contents ...    Q   Close Patient Chart</w:t>
      </w:r>
    </w:p>
    <w:p w:rsidR="00750D83" w:rsidRPr="00441CD3" w:rsidRDefault="00750D83" w:rsidP="00B443EC">
      <w:pPr>
        <w:pStyle w:val="capture"/>
      </w:pPr>
    </w:p>
    <w:p w:rsidR="00750D83" w:rsidRPr="00441CD3" w:rsidRDefault="008C0363" w:rsidP="00B443EC">
      <w:pPr>
        <w:pStyle w:val="capture"/>
        <w:rPr>
          <w:b/>
        </w:rPr>
      </w:pPr>
      <w:r>
        <w:rPr>
          <w:noProof/>
          <w:lang w:eastAsia="en-US"/>
        </w:rPr>
        <mc:AlternateContent>
          <mc:Choice Requires="wps">
            <w:drawing>
              <wp:anchor distT="0" distB="0" distL="114300" distR="114300" simplePos="0" relativeHeight="251662336" behindDoc="0" locked="0" layoutInCell="1" allowOverlap="1">
                <wp:simplePos x="0" y="0"/>
                <wp:positionH relativeFrom="column">
                  <wp:posOffset>2148840</wp:posOffset>
                </wp:positionH>
                <wp:positionV relativeFrom="paragraph">
                  <wp:posOffset>114300</wp:posOffset>
                </wp:positionV>
                <wp:extent cx="0" cy="202565"/>
                <wp:effectExtent l="53340" t="19050" r="60960" b="6985"/>
                <wp:wrapNone/>
                <wp:docPr id="108"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2565"/>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9pt" to="169.2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" strokeweight=".26mm">
                <v:stroke endarrow="block" joinstyle="miter"/>
              </v:line>
            </w:pict>
          </mc:Fallback>
        </mc:AlternateContent>
      </w:r>
      <w:r w:rsidR="00750D83" w:rsidRPr="00441CD3">
        <w:t xml:space="preserve">Select: Next Screen// </w:t>
      </w:r>
      <w:r w:rsidR="00750D83" w:rsidRPr="00441CD3">
        <w:rPr>
          <w:b/>
        </w:rPr>
        <w:t>cc   CHART CONTENTS</w:t>
      </w:r>
    </w:p>
    <w:p w:rsidR="00750D83" w:rsidRPr="00441CD3" w:rsidRDefault="00750D83" w:rsidP="001F0CA0"/>
    <w:p w:rsidR="00750D83" w:rsidRPr="00441CD3" w:rsidRDefault="008C0363" w:rsidP="001F0CA0">
      <w:pPr>
        <w:rPr>
          <w:b/>
        </w:rPr>
      </w:pPr>
      <w:r>
        <w:rPr>
          <w:noProof/>
          <w:lang w:eastAsia="en-US"/>
        </w:rPr>
        <mc:AlternateContent>
          <mc:Choice Requires="wps">
            <w:drawing>
              <wp:anchor distT="0" distB="0" distL="114935" distR="114935" simplePos="0" relativeHeight="251661312" behindDoc="0" locked="0" layoutInCell="1" allowOverlap="1">
                <wp:simplePos x="0" y="0"/>
                <wp:positionH relativeFrom="column">
                  <wp:posOffset>1598930</wp:posOffset>
                </wp:positionH>
                <wp:positionV relativeFrom="paragraph">
                  <wp:posOffset>22860</wp:posOffset>
                </wp:positionV>
                <wp:extent cx="1583055" cy="441960"/>
                <wp:effectExtent l="8255" t="13335" r="8890" b="11430"/>
                <wp:wrapNone/>
                <wp:docPr id="10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055" cy="441960"/>
                        </a:xfrm>
                        <a:prstGeom prst="rect">
                          <a:avLst/>
                        </a:prstGeom>
                        <a:solidFill>
                          <a:srgbClr val="FFFFFF"/>
                        </a:solidFill>
                        <a:ln w="6350">
                          <a:solidFill>
                            <a:srgbClr val="000000"/>
                          </a:solidFill>
                          <a:miter lim="800000"/>
                          <a:headEnd/>
                          <a:tailEnd/>
                        </a:ln>
                      </wps:spPr>
                      <wps:txbx>
                        <w:txbxContent>
                          <w:p w:rsidR="00FC6EED" w:rsidRDefault="00FC6EED" w:rsidP="001F0CA0">
                            <w:pPr>
                              <w:pStyle w:val="Callout"/>
                            </w:pPr>
                            <w:r>
                              <w:rPr>
                                <w:b/>
                              </w:rPr>
                              <w:t>Shortcut</w:t>
                            </w:r>
                            <w:r>
                              <w:t>: Enter CC;N to bypass the next screen.</w:t>
                            </w:r>
                          </w:p>
                        </w:txbxContent>
                      </wps:txbx>
                      <wps:bodyPr rot="0" vert="horz" wrap="square" lIns="3175" tIns="3175" rIns="3175" bIns="317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45" type="#_x0000_t202" style="position:absolute;margin-left:125.9pt;margin-top:1.8pt;width:124.65pt;height:34.8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" strokeweight=".5pt">
                <v:textbox inset=".25pt,.25pt,.25pt,.25pt">
                  <w:txbxContent>
                    <w:p w:rsidR="00FC6EED" w:rsidRDefault="00FC6EED" w:rsidP="001F0CA0">
                      <w:pPr>
                        <w:pStyle w:val="Callout"/>
                      </w:pPr>
                      <w:r>
                        <w:rPr>
                          <w:b/>
                        </w:rPr>
                        <w:t>Shortcut</w:t>
                      </w:r>
                      <w:r>
                        <w:t>: Enter CC;N to bypass the next screen.</w:t>
                      </w:r>
                    </w:p>
                  </w:txbxContent>
                </v:textbox>
              </v:shape>
            </w:pict>
          </mc:Fallback>
        </mc:AlternateContent>
      </w:r>
    </w:p>
    <w:p w:rsidR="00750D83" w:rsidRPr="00441CD3" w:rsidRDefault="00750D83" w:rsidP="001F0CA0">
      <w:pPr>
        <w:rPr>
          <w:b/>
        </w:rPr>
      </w:pPr>
    </w:p>
    <w:p w:rsidR="00750D83" w:rsidRPr="00441CD3" w:rsidRDefault="00750D83" w:rsidP="001F0CA0">
      <w:pPr>
        <w:rPr>
          <w:b/>
        </w:rPr>
      </w:pPr>
    </w:p>
    <w:p w:rsidR="00750D83" w:rsidRPr="00441CD3" w:rsidRDefault="00750D83" w:rsidP="001F0CA0">
      <w:r w:rsidRPr="00441CD3">
        <w:rPr>
          <w:b/>
        </w:rPr>
        <w:t xml:space="preserve">5.  </w:t>
      </w:r>
      <w:r w:rsidRPr="00441CD3">
        <w:t>A new set of actions is displayed. These are the Contents or categories of the Patient Chart (also known as “Tabs.”) Select the Notes tab.</w:t>
      </w:r>
    </w:p>
    <w:p w:rsidR="00750D83" w:rsidRPr="00441CD3" w:rsidRDefault="00750D83" w:rsidP="001F0CA0">
      <w:pPr>
        <w:rPr>
          <w:b/>
        </w:rPr>
      </w:pPr>
    </w:p>
    <w:p w:rsidR="00750D83" w:rsidRPr="00441CD3" w:rsidRDefault="00750D83" w:rsidP="00B443EC">
      <w:pPr>
        <w:pStyle w:val="capture"/>
        <w:rPr>
          <w:u w:val="single"/>
        </w:rPr>
      </w:pPr>
      <w:r w:rsidRPr="00441CD3">
        <w:rPr>
          <w:b/>
          <w:u w:val="single"/>
        </w:rPr>
        <w:t xml:space="preserve">Cover Sheet                   </w:t>
      </w:r>
      <w:r w:rsidRPr="00441CD3">
        <w:rPr>
          <w:u w:val="single"/>
        </w:rPr>
        <w:t>Mar 17, 1997 17:07:50        Page:  1 of   2</w:t>
      </w:r>
    </w:p>
    <w:p w:rsidR="00750D83" w:rsidRPr="00441CD3" w:rsidRDefault="00750D83" w:rsidP="00B443EC">
      <w:pPr>
        <w:pStyle w:val="capture"/>
      </w:pPr>
      <w:r w:rsidRPr="00441CD3">
        <w:t>TIUPATIENT,ONE   666-12-3456             2B           JAN 1,1951 (46)   &lt;CW&gt;</w:t>
      </w:r>
    </w:p>
    <w:p w:rsidR="00750D83" w:rsidRPr="00441CD3" w:rsidRDefault="00750D83" w:rsidP="00B443EC">
      <w:pPr>
        <w:pStyle w:val="capture"/>
      </w:pPr>
    </w:p>
    <w:p w:rsidR="00750D83" w:rsidRPr="00441CD3" w:rsidRDefault="00750D83" w:rsidP="00B443EC">
      <w:pPr>
        <w:pStyle w:val="capture"/>
        <w:rPr>
          <w:u w:val="single"/>
        </w:rPr>
      </w:pPr>
      <w:r w:rsidRPr="00441CD3">
        <w:rPr>
          <w:u w:val="single"/>
        </w:rPr>
        <w:t xml:space="preserve">     Alert                                        Entered</w:t>
      </w:r>
      <w:r w:rsidRPr="00441CD3">
        <w:rPr>
          <w:u w:val="single"/>
        </w:rPr>
        <w:tab/>
      </w:r>
    </w:p>
    <w:p w:rsidR="00750D83" w:rsidRPr="00441CD3" w:rsidRDefault="00750D83" w:rsidP="00B443EC">
      <w:pPr>
        <w:pStyle w:val="capture"/>
      </w:pPr>
      <w:r w:rsidRPr="00441CD3">
        <w:t xml:space="preserve">     Allergies/Adverse Reactions              |</w:t>
      </w:r>
    </w:p>
    <w:p w:rsidR="00750D83" w:rsidRPr="00441CD3" w:rsidRDefault="00750D83" w:rsidP="00B443EC">
      <w:pPr>
        <w:pStyle w:val="capture"/>
      </w:pPr>
      <w:r w:rsidRPr="00441CD3">
        <w:t xml:space="preserve">1   PENICILLIN 1 (rash, nausea,vomiting)      | 01/03/97                      </w:t>
      </w:r>
    </w:p>
    <w:p w:rsidR="00750D83" w:rsidRPr="00441CD3" w:rsidRDefault="00750D83" w:rsidP="00B443EC">
      <w:pPr>
        <w:pStyle w:val="capture"/>
      </w:pPr>
      <w:r w:rsidRPr="00441CD3">
        <w:t xml:space="preserve">                                              |</w:t>
      </w:r>
    </w:p>
    <w:p w:rsidR="00750D83" w:rsidRPr="00441CD3" w:rsidRDefault="00750D83" w:rsidP="00B443EC">
      <w:pPr>
        <w:pStyle w:val="capture"/>
      </w:pPr>
      <w:r w:rsidRPr="00441CD3">
        <w:t xml:space="preserve">     </w:t>
      </w:r>
      <w:r w:rsidRPr="00441CD3">
        <w:rPr>
          <w:u w:val="single"/>
        </w:rPr>
        <w:t>Patient Postings</w:t>
      </w:r>
      <w:r w:rsidRPr="00441CD3">
        <w:t xml:space="preserve">                         |</w:t>
      </w:r>
    </w:p>
    <w:p w:rsidR="00750D83" w:rsidRPr="00441CD3" w:rsidRDefault="00750D83" w:rsidP="00B443EC">
      <w:pPr>
        <w:pStyle w:val="capture"/>
      </w:pPr>
      <w:r w:rsidRPr="00441CD3">
        <w:t>2    CRISIS NOTE                              | 02/24/97 08:28</w:t>
      </w:r>
    </w:p>
    <w:p w:rsidR="00750D83" w:rsidRPr="00441CD3" w:rsidRDefault="00750D83" w:rsidP="00B443EC">
      <w:pPr>
        <w:pStyle w:val="capture"/>
      </w:pPr>
      <w:r w:rsidRPr="00441CD3">
        <w:t>3    CRISIS NOTE                              | 12/03/96 10:44</w:t>
      </w:r>
    </w:p>
    <w:p w:rsidR="00750D83" w:rsidRPr="00441CD3" w:rsidRDefault="00750D83" w:rsidP="00B443EC">
      <w:pPr>
        <w:pStyle w:val="capture"/>
      </w:pPr>
      <w:r w:rsidRPr="00441CD3">
        <w:t>4    CLINICAL WARNING                         | 02/21/97 09:16</w:t>
      </w:r>
    </w:p>
    <w:p w:rsidR="00750D83" w:rsidRPr="00441CD3" w:rsidRDefault="00750D83" w:rsidP="00B443EC">
      <w:pPr>
        <w:pStyle w:val="capture"/>
      </w:pPr>
      <w:r w:rsidRPr="00441CD3">
        <w:t>5    CLINICAL WARNING                         | 01/15/97</w:t>
      </w:r>
    </w:p>
    <w:p w:rsidR="00750D83" w:rsidRPr="00441CD3" w:rsidRDefault="00750D83" w:rsidP="00B443EC">
      <w:pPr>
        <w:pStyle w:val="capture"/>
      </w:pPr>
      <w:r w:rsidRPr="00441CD3">
        <w:t xml:space="preserve">                                              |</w:t>
      </w:r>
    </w:p>
    <w:p w:rsidR="00750D83" w:rsidRPr="00441CD3" w:rsidRDefault="00750D83" w:rsidP="00B443EC">
      <w:pPr>
        <w:pStyle w:val="capture"/>
      </w:pPr>
      <w:r w:rsidRPr="00441CD3">
        <w:t xml:space="preserve">     </w:t>
      </w:r>
      <w:r w:rsidRPr="00441CD3">
        <w:rPr>
          <w:u w:val="single"/>
        </w:rPr>
        <w:t>Recent Vitals</w:t>
      </w:r>
      <w:r w:rsidRPr="00441CD3">
        <w:t xml:space="preserve">                            |</w:t>
      </w:r>
    </w:p>
    <w:p w:rsidR="00750D83" w:rsidRPr="00441CD3" w:rsidRDefault="00750D83" w:rsidP="00B443EC">
      <w:pPr>
        <w:pStyle w:val="capture"/>
      </w:pPr>
      <w:r w:rsidRPr="00441CD3">
        <w:t xml:space="preserve">     No data available                        |</w:t>
      </w:r>
    </w:p>
    <w:p w:rsidR="00750D83" w:rsidRPr="00441CD3" w:rsidRDefault="00750D83" w:rsidP="00B443EC">
      <w:pPr>
        <w:pStyle w:val="capture"/>
      </w:pPr>
      <w:r w:rsidRPr="00441CD3">
        <w:t xml:space="preserve"> </w:t>
      </w:r>
    </w:p>
    <w:p w:rsidR="00750D83" w:rsidRPr="00441CD3" w:rsidRDefault="00750D83" w:rsidP="00B443EC">
      <w:pPr>
        <w:pStyle w:val="capture"/>
        <w:rPr>
          <w:b/>
          <w:shd w:val="clear" w:color="auto" w:fill="000000"/>
        </w:rPr>
      </w:pPr>
      <w:r w:rsidRPr="00441CD3">
        <w:rPr>
          <w:b/>
          <w:shd w:val="clear" w:color="auto" w:fill="000000"/>
        </w:rPr>
        <w:t>+       Enter the numbers of the items you wish to act on.             &gt;&gt;&gt;</w:t>
      </w:r>
    </w:p>
    <w:p w:rsidR="00750D83" w:rsidRPr="00441CD3" w:rsidRDefault="00750D83" w:rsidP="00B443EC">
      <w:pPr>
        <w:pStyle w:val="capture"/>
      </w:pPr>
      <w:r w:rsidRPr="00441CD3">
        <w:rPr>
          <w:b/>
        </w:rPr>
        <w:t xml:space="preserve"> </w:t>
      </w:r>
      <w:r w:rsidRPr="00441CD3">
        <w:t xml:space="preserve"> Cover Sheet         Orders              Imaging             Reports</w:t>
      </w:r>
    </w:p>
    <w:p w:rsidR="00750D83" w:rsidRPr="00441CD3" w:rsidRDefault="00750D83" w:rsidP="00B443EC">
      <w:pPr>
        <w:pStyle w:val="capture"/>
      </w:pPr>
      <w:r w:rsidRPr="00441CD3">
        <w:t xml:space="preserve">  Problems            Meds                Consults</w:t>
      </w:r>
    </w:p>
    <w:p w:rsidR="00750D83" w:rsidRPr="00441CD3" w:rsidRDefault="00750D83" w:rsidP="00B443EC">
      <w:pPr>
        <w:pStyle w:val="capture"/>
      </w:pPr>
      <w:r w:rsidRPr="00441CD3">
        <w:t xml:space="preserve">  Notes               Labs                D/C Summaries</w:t>
      </w:r>
    </w:p>
    <w:p w:rsidR="00750D83" w:rsidRPr="00441CD3" w:rsidRDefault="00750D83" w:rsidP="00B443EC">
      <w:pPr>
        <w:pStyle w:val="capture"/>
      </w:pPr>
      <w:r w:rsidRPr="00441CD3">
        <w:t xml:space="preserve">Select chart component: </w:t>
      </w:r>
      <w:r w:rsidRPr="00441CD3">
        <w:rPr>
          <w:b/>
        </w:rPr>
        <w:t>N</w:t>
      </w:r>
      <w:r w:rsidRPr="00441CD3">
        <w:t xml:space="preserve">   Notes</w:t>
      </w:r>
    </w:p>
    <w:p w:rsidR="00CE72DB" w:rsidRPr="00441CD3" w:rsidRDefault="00750D83" w:rsidP="00B443EC">
      <w:pPr>
        <w:pStyle w:val="capture"/>
      </w:pPr>
      <w:r w:rsidRPr="00441CD3">
        <w:t>Searching for the patient's chart ...</w:t>
      </w:r>
    </w:p>
    <w:p w:rsidR="00750D83" w:rsidRPr="00441CD3" w:rsidRDefault="00CE72DB" w:rsidP="00CE72DB">
      <w:pPr>
        <w:pStyle w:val="NormalPageTitle"/>
      </w:pPr>
      <w:r w:rsidRPr="00441CD3">
        <w:br w:type="page"/>
      </w:r>
      <w:r w:rsidR="00902F05" w:rsidRPr="00441CD3">
        <w:lastRenderedPageBreak/>
        <w:t xml:space="preserve"> </w:t>
      </w:r>
      <w:r w:rsidR="00750D83" w:rsidRPr="00441CD3">
        <w:t>Example: Reviewing Notes, cont’d</w:t>
      </w:r>
    </w:p>
    <w:p w:rsidR="00750D83" w:rsidRPr="00441CD3" w:rsidRDefault="00750D83" w:rsidP="001F0CA0"/>
    <w:p w:rsidR="00750D83" w:rsidRPr="00441CD3" w:rsidRDefault="00750D83" w:rsidP="001F0CA0">
      <w:r w:rsidRPr="00441CD3">
        <w:rPr>
          <w:b/>
        </w:rPr>
        <w:t xml:space="preserve">6.  </w:t>
      </w:r>
      <w:r w:rsidRPr="00441CD3">
        <w:t>The patient’s completed progress notes are displayed. This is the default set up through Personal Preferences. You can “change view” to see a different status, such as unsigned notes.</w:t>
      </w:r>
    </w:p>
    <w:p w:rsidR="00750D83" w:rsidRPr="00441CD3" w:rsidRDefault="00750D83" w:rsidP="001F0CA0">
      <w:pPr>
        <w:rPr>
          <w:b/>
        </w:rPr>
      </w:pPr>
    </w:p>
    <w:p w:rsidR="00750D83" w:rsidRPr="00441CD3" w:rsidRDefault="00750D83" w:rsidP="00CE72DB">
      <w:pPr>
        <w:pStyle w:val="capture"/>
        <w:rPr>
          <w:u w:val="single"/>
        </w:rPr>
      </w:pPr>
      <w:r w:rsidRPr="00441CD3">
        <w:rPr>
          <w:b/>
          <w:u w:val="single"/>
        </w:rPr>
        <w:t xml:space="preserve">Completed Progress Notes      </w:t>
      </w:r>
      <w:r w:rsidRPr="00441CD3">
        <w:rPr>
          <w:u w:val="single"/>
        </w:rPr>
        <w:t>Mar 17, 1997 17:10:56        Page:  1 of  1</w:t>
      </w:r>
    </w:p>
    <w:p w:rsidR="00750D83" w:rsidRPr="00441CD3" w:rsidRDefault="00750D83" w:rsidP="00CE72DB">
      <w:pPr>
        <w:pStyle w:val="capture"/>
      </w:pPr>
      <w:r w:rsidRPr="00441CD3">
        <w:t>TIUPATIENT,ONE   666-12-3456             2B          JAN 1,1951 (46)   &lt;CW&gt;</w:t>
      </w:r>
    </w:p>
    <w:p w:rsidR="00750D83" w:rsidRPr="00441CD3" w:rsidRDefault="00750D83" w:rsidP="00CE72DB">
      <w:pPr>
        <w:pStyle w:val="capture"/>
      </w:pPr>
    </w:p>
    <w:p w:rsidR="00750D83" w:rsidRPr="00441CD3" w:rsidRDefault="00750D83" w:rsidP="00CE72DB">
      <w:pPr>
        <w:pStyle w:val="capture"/>
        <w:rPr>
          <w:u w:val="single"/>
        </w:rPr>
      </w:pPr>
      <w:r w:rsidRPr="00441CD3">
        <w:rPr>
          <w:u w:val="single"/>
        </w:rPr>
        <w:t xml:space="preserve">     Title                                   Written         Sig Status</w:t>
      </w:r>
    </w:p>
    <w:p w:rsidR="00750D83" w:rsidRPr="00441CD3" w:rsidRDefault="00750D83" w:rsidP="00CE72DB">
      <w:pPr>
        <w:pStyle w:val="capture"/>
      </w:pPr>
      <w:r w:rsidRPr="00441CD3">
        <w:t>1    CRISIS NOTE                            | 02/24/97 08:28  completed</w:t>
      </w:r>
    </w:p>
    <w:p w:rsidR="00750D83" w:rsidRPr="00441CD3" w:rsidRDefault="00750D83" w:rsidP="00CE72DB">
      <w:pPr>
        <w:pStyle w:val="capture"/>
      </w:pPr>
      <w:r w:rsidRPr="00441CD3">
        <w:t>2    CLINICAL WARNING                       | 02/21/97 09:16  completed</w:t>
      </w:r>
    </w:p>
    <w:p w:rsidR="00750D83" w:rsidRPr="00441CD3" w:rsidRDefault="00750D83" w:rsidP="00CE72DB">
      <w:pPr>
        <w:pStyle w:val="capture"/>
      </w:pPr>
      <w:r w:rsidRPr="00441CD3">
        <w:t>3    General Note                           | 01/24/97 14:18  completed</w:t>
      </w:r>
    </w:p>
    <w:p w:rsidR="00750D83" w:rsidRPr="00441CD3" w:rsidRDefault="00750D83" w:rsidP="00CE72DB">
      <w:pPr>
        <w:pStyle w:val="capture"/>
      </w:pPr>
      <w:r w:rsidRPr="00441CD3">
        <w:t>4    CLINICAL WARNING                       | 01/15/97        completed</w:t>
      </w:r>
    </w:p>
    <w:p w:rsidR="00750D83" w:rsidRPr="00441CD3" w:rsidRDefault="00750D83" w:rsidP="00CE72DB">
      <w:pPr>
        <w:pStyle w:val="capture"/>
      </w:pPr>
      <w:r w:rsidRPr="00441CD3">
        <w:t>5    SOAP - GENERAL NOTE                    | 12/04/96 14:39  completed</w:t>
      </w:r>
    </w:p>
    <w:p w:rsidR="00750D83" w:rsidRPr="00441CD3" w:rsidRDefault="00750D83" w:rsidP="00CE72DB">
      <w:pPr>
        <w:pStyle w:val="capture"/>
      </w:pPr>
      <w:r w:rsidRPr="00441CD3">
        <w:t>6    SOAP - GENERAL NOTE                    | 12/04/96 11:32  completed</w:t>
      </w:r>
    </w:p>
    <w:p w:rsidR="00750D83" w:rsidRPr="00441CD3" w:rsidRDefault="00750D83" w:rsidP="00CE72DB">
      <w:pPr>
        <w:pStyle w:val="capture"/>
      </w:pPr>
      <w:r w:rsidRPr="00441CD3">
        <w:t>7    CRISIS NOTE                            | 12/03/96 10:44  completed</w:t>
      </w:r>
    </w:p>
    <w:p w:rsidR="00750D83" w:rsidRPr="00441CD3" w:rsidRDefault="00750D83" w:rsidP="00CE72DB">
      <w:pPr>
        <w:pStyle w:val="capture"/>
      </w:pPr>
      <w:r w:rsidRPr="00441CD3">
        <w:t>8    SOAP - GENERAL NOTE                    | 12/03/96 10:31  completed</w:t>
      </w:r>
    </w:p>
    <w:p w:rsidR="00750D83" w:rsidRPr="00441CD3" w:rsidRDefault="00750D83" w:rsidP="00CE72DB">
      <w:pPr>
        <w:pStyle w:val="capture"/>
      </w:pPr>
      <w:r w:rsidRPr="00441CD3">
        <w:t>9    SOAP - GENERAL NOTE                    | 11/22/96 12:37  completed</w:t>
      </w:r>
    </w:p>
    <w:p w:rsidR="00750D83" w:rsidRPr="00441CD3" w:rsidRDefault="00750D83" w:rsidP="00CE72DB">
      <w:pPr>
        <w:pStyle w:val="capture"/>
      </w:pPr>
    </w:p>
    <w:p w:rsidR="00750D83" w:rsidRPr="00441CD3" w:rsidRDefault="00750D83" w:rsidP="00CE72DB">
      <w:pPr>
        <w:pStyle w:val="capture"/>
      </w:pPr>
    </w:p>
    <w:p w:rsidR="00750D83" w:rsidRPr="00441CD3" w:rsidRDefault="00750D83" w:rsidP="00CE72DB">
      <w:pPr>
        <w:pStyle w:val="capture"/>
      </w:pPr>
    </w:p>
    <w:p w:rsidR="00750D83" w:rsidRPr="00441CD3" w:rsidRDefault="00750D83" w:rsidP="00CE72DB">
      <w:pPr>
        <w:pStyle w:val="capture"/>
      </w:pPr>
    </w:p>
    <w:p w:rsidR="00750D83" w:rsidRPr="00441CD3" w:rsidRDefault="00750D83" w:rsidP="00CE72DB">
      <w:pPr>
        <w:pStyle w:val="capture"/>
      </w:pPr>
    </w:p>
    <w:p w:rsidR="00750D83" w:rsidRPr="00441CD3" w:rsidRDefault="00750D83" w:rsidP="00CE72DB">
      <w:pPr>
        <w:pStyle w:val="capture"/>
      </w:pPr>
    </w:p>
    <w:p w:rsidR="00750D83" w:rsidRPr="00441CD3" w:rsidRDefault="00750D83" w:rsidP="00CE72DB">
      <w:pPr>
        <w:pStyle w:val="capture"/>
        <w:rPr>
          <w:b/>
          <w:shd w:val="clear" w:color="auto" w:fill="000000"/>
        </w:rPr>
      </w:pPr>
      <w:r w:rsidRPr="00441CD3">
        <w:rPr>
          <w:b/>
          <w:shd w:val="clear" w:color="auto" w:fill="000000"/>
        </w:rPr>
        <w:t xml:space="preserve">       Enter the numbers of the items you wish to act on.             &gt;&gt;&gt;</w:t>
      </w:r>
    </w:p>
    <w:p w:rsidR="00750D83" w:rsidRPr="00441CD3" w:rsidRDefault="00750D83" w:rsidP="00CE72DB">
      <w:pPr>
        <w:pStyle w:val="capture"/>
      </w:pPr>
      <w:r w:rsidRPr="00441CD3">
        <w:t>NW  Write New Note        CG  Change List ...     SP  Select New Patient</w:t>
      </w:r>
    </w:p>
    <w:p w:rsidR="00750D83" w:rsidRPr="00441CD3" w:rsidRDefault="00750D83" w:rsidP="00CE72DB">
      <w:pPr>
        <w:pStyle w:val="capture"/>
      </w:pPr>
      <w:r w:rsidRPr="00441CD3">
        <w:t>+   Next Screen           CC  Chart Contents ...  Q   Close Patient Chart</w:t>
      </w:r>
    </w:p>
    <w:p w:rsidR="00750D83" w:rsidRPr="00441CD3" w:rsidRDefault="00750D83" w:rsidP="00CE72DB">
      <w:pPr>
        <w:pStyle w:val="capture"/>
      </w:pPr>
    </w:p>
    <w:p w:rsidR="00750D83" w:rsidRPr="00441CD3" w:rsidRDefault="00750D83" w:rsidP="00CE72DB">
      <w:pPr>
        <w:pStyle w:val="capture"/>
      </w:pPr>
      <w:r w:rsidRPr="00441CD3">
        <w:t>Select: Chart Contents//</w:t>
      </w:r>
      <w:r w:rsidRPr="00441CD3">
        <w:rPr>
          <w:b/>
        </w:rPr>
        <w:t xml:space="preserve"> CG   </w:t>
      </w:r>
      <w:r w:rsidRPr="00441CD3">
        <w:t>CHANGE LIST</w:t>
      </w:r>
    </w:p>
    <w:p w:rsidR="00750D83" w:rsidRPr="00441CD3" w:rsidRDefault="00750D83" w:rsidP="00CE72DB">
      <w:pPr>
        <w:pStyle w:val="capture"/>
      </w:pPr>
      <w:r w:rsidRPr="00441CD3">
        <w:t xml:space="preserve"> Date range                Status</w:t>
      </w:r>
    </w:p>
    <w:p w:rsidR="00750D83" w:rsidRPr="00441CD3" w:rsidRDefault="00750D83" w:rsidP="00CE72DB">
      <w:pPr>
        <w:pStyle w:val="capture"/>
        <w:rPr>
          <w:b/>
        </w:rPr>
      </w:pPr>
      <w:r w:rsidRPr="00441CD3">
        <w:rPr>
          <w:b/>
        </w:rPr>
        <w:t xml:space="preserve">  </w:t>
      </w:r>
    </w:p>
    <w:p w:rsidR="00750D83" w:rsidRPr="00441CD3" w:rsidRDefault="00750D83" w:rsidP="001F0CA0"/>
    <w:p w:rsidR="00750D83" w:rsidRPr="00441CD3" w:rsidRDefault="00750D83" w:rsidP="00CE72DB">
      <w:pPr>
        <w:pStyle w:val="capture"/>
      </w:pPr>
      <w:r w:rsidRPr="00441CD3">
        <w:t xml:space="preserve">Select attribute(s) to change: </w:t>
      </w:r>
      <w:r w:rsidRPr="00441CD3">
        <w:rPr>
          <w:b/>
        </w:rPr>
        <w:t xml:space="preserve">S   </w:t>
      </w:r>
      <w:r w:rsidRPr="00441CD3">
        <w:t>STATUS</w:t>
      </w:r>
    </w:p>
    <w:p w:rsidR="00750D83" w:rsidRPr="00441CD3" w:rsidRDefault="00750D83" w:rsidP="00CE72DB">
      <w:pPr>
        <w:pStyle w:val="capture"/>
        <w:rPr>
          <w:b/>
        </w:rPr>
      </w:pPr>
      <w:r w:rsidRPr="00441CD3">
        <w:t>Select Signature Status: completed//</w:t>
      </w:r>
      <w:r w:rsidRPr="00441CD3">
        <w:rPr>
          <w:b/>
        </w:rPr>
        <w:t>??</w:t>
      </w:r>
    </w:p>
    <w:p w:rsidR="00750D83" w:rsidRPr="00441CD3" w:rsidRDefault="00750D83" w:rsidP="00CE72DB">
      <w:pPr>
        <w:pStyle w:val="capture"/>
      </w:pPr>
    </w:p>
    <w:p w:rsidR="00750D83" w:rsidRPr="00441CD3" w:rsidRDefault="00750D83" w:rsidP="00CE72DB">
      <w:pPr>
        <w:pStyle w:val="capture"/>
      </w:pPr>
      <w:r w:rsidRPr="00441CD3">
        <w:t>Enter the signature status you would like to screen on</w:t>
      </w:r>
    </w:p>
    <w:p w:rsidR="00750D83" w:rsidRPr="00441CD3" w:rsidRDefault="00750D83" w:rsidP="00CE72DB">
      <w:pPr>
        <w:pStyle w:val="capture"/>
      </w:pPr>
      <w:r w:rsidRPr="00441CD3">
        <w:t>Choose from:</w:t>
      </w:r>
    </w:p>
    <w:p w:rsidR="00750D83" w:rsidRPr="00441CD3" w:rsidRDefault="00750D83" w:rsidP="00CE72DB">
      <w:pPr>
        <w:pStyle w:val="capture"/>
      </w:pPr>
      <w:r w:rsidRPr="00441CD3">
        <w:t xml:space="preserve">   amended</w:t>
      </w:r>
    </w:p>
    <w:p w:rsidR="00750D83" w:rsidRPr="00441CD3" w:rsidRDefault="00750D83" w:rsidP="00CE72DB">
      <w:pPr>
        <w:pStyle w:val="capture"/>
      </w:pPr>
      <w:r w:rsidRPr="00441CD3">
        <w:t xml:space="preserve">   completed</w:t>
      </w:r>
    </w:p>
    <w:p w:rsidR="00750D83" w:rsidRPr="00441CD3" w:rsidRDefault="00750D83" w:rsidP="00CE72DB">
      <w:pPr>
        <w:pStyle w:val="capture"/>
      </w:pPr>
      <w:r w:rsidRPr="00441CD3">
        <w:t xml:space="preserve">   deleted</w:t>
      </w:r>
    </w:p>
    <w:p w:rsidR="00750D83" w:rsidRPr="00441CD3" w:rsidRDefault="00750D83" w:rsidP="00CE72DB">
      <w:pPr>
        <w:pStyle w:val="capture"/>
      </w:pPr>
      <w:r w:rsidRPr="00441CD3">
        <w:t xml:space="preserve">   purged</w:t>
      </w:r>
    </w:p>
    <w:p w:rsidR="00750D83" w:rsidRPr="00441CD3" w:rsidRDefault="00750D83" w:rsidP="00CE72DB">
      <w:pPr>
        <w:pStyle w:val="capture"/>
      </w:pPr>
      <w:r w:rsidRPr="00441CD3">
        <w:t xml:space="preserve">   uncosigned</w:t>
      </w:r>
    </w:p>
    <w:p w:rsidR="00750D83" w:rsidRPr="00441CD3" w:rsidRDefault="00750D83" w:rsidP="00CE72DB">
      <w:pPr>
        <w:pStyle w:val="capture"/>
      </w:pPr>
      <w:r w:rsidRPr="00441CD3">
        <w:t xml:space="preserve">   undictated</w:t>
      </w:r>
    </w:p>
    <w:p w:rsidR="00750D83" w:rsidRPr="00441CD3" w:rsidRDefault="00750D83" w:rsidP="00CE72DB">
      <w:pPr>
        <w:pStyle w:val="capture"/>
      </w:pPr>
      <w:r w:rsidRPr="00441CD3">
        <w:t xml:space="preserve">   unreleased</w:t>
      </w:r>
    </w:p>
    <w:p w:rsidR="00750D83" w:rsidRPr="00441CD3" w:rsidRDefault="00750D83" w:rsidP="00CE72DB">
      <w:pPr>
        <w:pStyle w:val="capture"/>
      </w:pPr>
      <w:r w:rsidRPr="00441CD3">
        <w:t xml:space="preserve">   unsigned</w:t>
      </w:r>
    </w:p>
    <w:p w:rsidR="00750D83" w:rsidRPr="00441CD3" w:rsidRDefault="00750D83" w:rsidP="00CE72DB">
      <w:pPr>
        <w:pStyle w:val="capture"/>
      </w:pPr>
      <w:r w:rsidRPr="00441CD3">
        <w:t xml:space="preserve">   untranscribed</w:t>
      </w:r>
    </w:p>
    <w:p w:rsidR="00750D83" w:rsidRPr="00441CD3" w:rsidRDefault="00750D83" w:rsidP="00CE72DB">
      <w:pPr>
        <w:pStyle w:val="capture"/>
      </w:pPr>
      <w:r w:rsidRPr="00441CD3">
        <w:t xml:space="preserve">   unverified</w:t>
      </w:r>
    </w:p>
    <w:p w:rsidR="00750D83" w:rsidRPr="00441CD3" w:rsidRDefault="00750D83" w:rsidP="00CE72DB">
      <w:pPr>
        <w:pStyle w:val="capture"/>
      </w:pPr>
    </w:p>
    <w:p w:rsidR="00750D83" w:rsidRPr="00441CD3" w:rsidRDefault="00750D83" w:rsidP="00CE72DB">
      <w:pPr>
        <w:pStyle w:val="capture"/>
      </w:pPr>
      <w:r w:rsidRPr="00441CD3">
        <w:t>Select Signature Status: completed//</w:t>
      </w:r>
      <w:r w:rsidRPr="00441CD3">
        <w:rPr>
          <w:b/>
        </w:rPr>
        <w:t>UN</w:t>
      </w:r>
      <w:r w:rsidRPr="00441CD3">
        <w:t>Signed</w:t>
      </w:r>
    </w:p>
    <w:p w:rsidR="00750D83" w:rsidRPr="00441CD3" w:rsidRDefault="00750D83" w:rsidP="00CE72DB">
      <w:pPr>
        <w:pStyle w:val="capture"/>
      </w:pPr>
      <w:r w:rsidRPr="00441CD3">
        <w:t>Searching for the patient's chart ...</w:t>
      </w:r>
    </w:p>
    <w:p w:rsidR="00750D83" w:rsidRPr="00441CD3" w:rsidRDefault="00750D83" w:rsidP="001F0CA0"/>
    <w:p w:rsidR="00750D83" w:rsidRPr="00441CD3" w:rsidRDefault="00750D83" w:rsidP="00CE72DB">
      <w:pPr>
        <w:pStyle w:val="NormalPageTitle"/>
      </w:pPr>
      <w:r w:rsidRPr="00441CD3">
        <w:br w:type="page"/>
      </w:r>
      <w:r w:rsidRPr="00441CD3">
        <w:lastRenderedPageBreak/>
        <w:t>Example: Reviewing Notes, cont’d</w:t>
      </w:r>
    </w:p>
    <w:p w:rsidR="00750D83" w:rsidRPr="00441CD3" w:rsidRDefault="00750D83" w:rsidP="001F0CA0"/>
    <w:p w:rsidR="00750D83" w:rsidRPr="00441CD3" w:rsidRDefault="00750D83" w:rsidP="001F0CA0">
      <w:r w:rsidRPr="00441CD3">
        <w:rPr>
          <w:b/>
        </w:rPr>
        <w:t xml:space="preserve">7.  </w:t>
      </w:r>
      <w:r w:rsidRPr="00441CD3">
        <w:t>The patient’s unsigned notes are displayed.</w:t>
      </w:r>
    </w:p>
    <w:p w:rsidR="00750D83" w:rsidRPr="00441CD3" w:rsidRDefault="00750D83" w:rsidP="001F0CA0"/>
    <w:p w:rsidR="00750D83" w:rsidRPr="00441CD3" w:rsidRDefault="00750D83" w:rsidP="00CE72DB">
      <w:pPr>
        <w:pStyle w:val="capture"/>
        <w:rPr>
          <w:u w:val="single"/>
        </w:rPr>
      </w:pPr>
      <w:r w:rsidRPr="00441CD3">
        <w:rPr>
          <w:b/>
          <w:u w:val="single"/>
        </w:rPr>
        <w:t>Unsigned Progress Notes</w:t>
      </w:r>
      <w:r w:rsidRPr="00441CD3">
        <w:rPr>
          <w:u w:val="single"/>
        </w:rPr>
        <w:t xml:space="preserve">       Mar 17, 1997 17:13:22      Page:   1 of    1</w:t>
      </w:r>
    </w:p>
    <w:p w:rsidR="00750D83" w:rsidRPr="00441CD3" w:rsidRDefault="00750D83" w:rsidP="00CE72DB">
      <w:pPr>
        <w:pStyle w:val="capture"/>
      </w:pPr>
      <w:r w:rsidRPr="00441CD3">
        <w:t>TIUPATIENT,ONE   666-12-3456             2B           JAN 1,1951 (46)   &lt;CW&gt;</w:t>
      </w:r>
    </w:p>
    <w:p w:rsidR="00750D83" w:rsidRPr="00441CD3" w:rsidRDefault="00750D83" w:rsidP="00CE72DB">
      <w:pPr>
        <w:pStyle w:val="capture"/>
      </w:pPr>
    </w:p>
    <w:p w:rsidR="00750D83" w:rsidRPr="00441CD3" w:rsidRDefault="00750D83" w:rsidP="00CE72DB">
      <w:pPr>
        <w:pStyle w:val="capture"/>
        <w:rPr>
          <w:u w:val="single"/>
        </w:rPr>
      </w:pPr>
      <w:r w:rsidRPr="00441CD3">
        <w:rPr>
          <w:u w:val="single"/>
        </w:rPr>
        <w:t xml:space="preserve">     Title                                       Written        Sig Status</w:t>
      </w:r>
    </w:p>
    <w:p w:rsidR="00750D83" w:rsidRPr="00441CD3" w:rsidRDefault="00750D83" w:rsidP="00CE72DB">
      <w:pPr>
        <w:pStyle w:val="capture"/>
      </w:pPr>
      <w:r w:rsidRPr="00441CD3">
        <w:t>1    Addendum to CLINICAL WARNING              | 01/28/97        unsigned</w:t>
      </w:r>
    </w:p>
    <w:p w:rsidR="00750D83" w:rsidRPr="00441CD3" w:rsidRDefault="00750D83" w:rsidP="00CE72DB">
      <w:pPr>
        <w:pStyle w:val="capture"/>
      </w:pPr>
    </w:p>
    <w:p w:rsidR="00750D83" w:rsidRPr="00441CD3" w:rsidRDefault="00750D83" w:rsidP="00CE72DB">
      <w:pPr>
        <w:pStyle w:val="capture"/>
      </w:pPr>
    </w:p>
    <w:p w:rsidR="00750D83" w:rsidRPr="00441CD3" w:rsidRDefault="00750D83" w:rsidP="00CE72DB">
      <w:pPr>
        <w:pStyle w:val="capture"/>
      </w:pPr>
    </w:p>
    <w:p w:rsidR="00750D83" w:rsidRPr="00441CD3" w:rsidRDefault="00750D83" w:rsidP="00CE72DB">
      <w:pPr>
        <w:pStyle w:val="capture"/>
      </w:pPr>
    </w:p>
    <w:p w:rsidR="00750D83" w:rsidRPr="00441CD3" w:rsidRDefault="00750D83" w:rsidP="00CE72DB">
      <w:pPr>
        <w:pStyle w:val="capture"/>
      </w:pPr>
    </w:p>
    <w:p w:rsidR="00750D83" w:rsidRPr="00441CD3" w:rsidRDefault="00750D83" w:rsidP="00CE72DB">
      <w:pPr>
        <w:pStyle w:val="capture"/>
      </w:pPr>
    </w:p>
    <w:p w:rsidR="00750D83" w:rsidRPr="00441CD3" w:rsidRDefault="00750D83" w:rsidP="00CE72DB">
      <w:pPr>
        <w:pStyle w:val="capture"/>
        <w:rPr>
          <w:shd w:val="clear" w:color="auto" w:fill="000000"/>
        </w:rPr>
      </w:pPr>
      <w:r w:rsidRPr="00441CD3">
        <w:rPr>
          <w:shd w:val="clear" w:color="auto" w:fill="000000"/>
        </w:rPr>
        <w:t xml:space="preserve">        Enter the numbers of the items you wish to act on.             &gt;&gt;&gt;</w:t>
      </w:r>
    </w:p>
    <w:p w:rsidR="00750D83" w:rsidRPr="00441CD3" w:rsidRDefault="00750D83" w:rsidP="00CE72DB">
      <w:pPr>
        <w:pStyle w:val="capture"/>
      </w:pPr>
      <w:r w:rsidRPr="00441CD3">
        <w:t>NW  Write New Note        CG  Change List ...       SP  Select New Patient</w:t>
      </w:r>
    </w:p>
    <w:p w:rsidR="00750D83" w:rsidRPr="00441CD3" w:rsidRDefault="00750D83" w:rsidP="00CE72DB">
      <w:pPr>
        <w:pStyle w:val="capture"/>
      </w:pPr>
      <w:r w:rsidRPr="00441CD3">
        <w:t>+   Next Screen           CC  Chart Contents ...    Q   Close Patient Chart</w:t>
      </w:r>
    </w:p>
    <w:p w:rsidR="00750D83" w:rsidRPr="00441CD3" w:rsidRDefault="00750D83" w:rsidP="00CE72DB">
      <w:pPr>
        <w:pStyle w:val="capture"/>
      </w:pPr>
    </w:p>
    <w:p w:rsidR="00750D83" w:rsidRPr="00441CD3" w:rsidRDefault="00750D83" w:rsidP="00CE72DB">
      <w:pPr>
        <w:pStyle w:val="capture"/>
      </w:pPr>
      <w:r w:rsidRPr="00441CD3">
        <w:t>Select: Chart Contents//</w:t>
      </w:r>
    </w:p>
    <w:p w:rsidR="00750D83" w:rsidRPr="00441CD3" w:rsidRDefault="00750D83" w:rsidP="001F0CA0">
      <w:pPr>
        <w:rPr>
          <w:b/>
        </w:rPr>
      </w:pPr>
    </w:p>
    <w:p w:rsidR="00750D83" w:rsidRPr="00441CD3" w:rsidRDefault="00750D83" w:rsidP="001F0CA0">
      <w:pPr>
        <w:rPr>
          <w:b/>
        </w:rPr>
      </w:pPr>
      <w:r w:rsidRPr="00441CD3">
        <w:rPr>
          <w:b/>
        </w:rPr>
        <w:t>Example: Writing a note</w:t>
      </w:r>
    </w:p>
    <w:p w:rsidR="00750D83" w:rsidRPr="00441CD3" w:rsidRDefault="00750D83" w:rsidP="001F0CA0"/>
    <w:p w:rsidR="00750D83" w:rsidRPr="00441CD3" w:rsidRDefault="00750D83" w:rsidP="00CE72DB">
      <w:pPr>
        <w:pStyle w:val="capture"/>
      </w:pPr>
      <w:r w:rsidRPr="00441CD3">
        <w:t xml:space="preserve">Select: Chart Contents// </w:t>
      </w:r>
      <w:r w:rsidRPr="00441CD3">
        <w:rPr>
          <w:b/>
        </w:rPr>
        <w:t>NW</w:t>
      </w:r>
      <w:r w:rsidRPr="00441CD3">
        <w:t xml:space="preserve">   Write New Note</w:t>
      </w:r>
    </w:p>
    <w:p w:rsidR="00750D83" w:rsidRPr="00441CD3" w:rsidRDefault="00750D83" w:rsidP="00CE72DB">
      <w:pPr>
        <w:pStyle w:val="capture"/>
      </w:pPr>
      <w:r w:rsidRPr="00441CD3">
        <w:t>Available note(s):  11/22/96 thru 02/24/97  (9)</w:t>
      </w:r>
    </w:p>
    <w:p w:rsidR="00750D83" w:rsidRPr="00441CD3" w:rsidRDefault="00750D83" w:rsidP="00CE72DB">
      <w:pPr>
        <w:pStyle w:val="capture"/>
        <w:rPr>
          <w:b/>
        </w:rPr>
      </w:pPr>
      <w:r w:rsidRPr="00441CD3">
        <w:t xml:space="preserve">Do you wish to review any of these notes? NO// </w:t>
      </w:r>
      <w:r w:rsidRPr="00441CD3">
        <w:rPr>
          <w:b/>
        </w:rPr>
        <w:t>YES</w:t>
      </w:r>
    </w:p>
    <w:p w:rsidR="00750D83" w:rsidRPr="00441CD3" w:rsidRDefault="00750D83" w:rsidP="001F0CA0"/>
    <w:p w:rsidR="00750D83" w:rsidRPr="00441CD3" w:rsidRDefault="00750D83" w:rsidP="00CE72DB">
      <w:pPr>
        <w:pStyle w:val="capture"/>
      </w:pPr>
      <w:r w:rsidRPr="00441CD3">
        <w:t xml:space="preserve">                       --- Select note(s) to review ---</w:t>
      </w:r>
    </w:p>
    <w:p w:rsidR="00750D83" w:rsidRPr="00441CD3" w:rsidRDefault="00750D83" w:rsidP="00CE72DB">
      <w:pPr>
        <w:pStyle w:val="capture"/>
      </w:pPr>
    </w:p>
    <w:p w:rsidR="00750D83" w:rsidRPr="00441CD3" w:rsidRDefault="00750D83" w:rsidP="00CE72DB">
      <w:pPr>
        <w:pStyle w:val="capture"/>
      </w:pPr>
      <w:r w:rsidRPr="00441CD3">
        <w:t>Please specify a date range from which to select note(s):</w:t>
      </w:r>
    </w:p>
    <w:p w:rsidR="00750D83" w:rsidRPr="00441CD3" w:rsidRDefault="00750D83" w:rsidP="00CE72DB">
      <w:pPr>
        <w:pStyle w:val="capture"/>
      </w:pPr>
      <w:r w:rsidRPr="00441CD3">
        <w:t>List Notes Beginning: 11/22/96//</w:t>
      </w:r>
      <w:r w:rsidRPr="00441CD3">
        <w:rPr>
          <w:b/>
          <w:sz w:val="20"/>
          <w:szCs w:val="20"/>
        </w:rPr>
        <w:t>&lt;Enter&gt;</w:t>
      </w:r>
      <w:r w:rsidRPr="00441CD3">
        <w:t xml:space="preserve">   (NOV 22, 1996)</w:t>
      </w:r>
    </w:p>
    <w:p w:rsidR="00750D83" w:rsidRPr="00441CD3" w:rsidRDefault="00750D83" w:rsidP="00CE72DB">
      <w:pPr>
        <w:pStyle w:val="capture"/>
      </w:pPr>
      <w:r w:rsidRPr="00441CD3">
        <w:t xml:space="preserve">                Thru: 02/24/97//</w:t>
      </w:r>
      <w:r w:rsidRPr="00441CD3">
        <w:rPr>
          <w:b/>
          <w:sz w:val="20"/>
          <w:szCs w:val="20"/>
        </w:rPr>
        <w:t>&lt;Enter&gt;</w:t>
      </w:r>
      <w:r w:rsidRPr="00441CD3">
        <w:t xml:space="preserve">   (FEB 24, 1997)</w:t>
      </w:r>
    </w:p>
    <w:p w:rsidR="00750D83" w:rsidRPr="00441CD3" w:rsidRDefault="00750D83" w:rsidP="00CE72DB">
      <w:pPr>
        <w:pStyle w:val="capture"/>
      </w:pPr>
    </w:p>
    <w:p w:rsidR="00750D83" w:rsidRPr="00441CD3" w:rsidRDefault="00750D83" w:rsidP="00CE72DB">
      <w:pPr>
        <w:pStyle w:val="capture"/>
      </w:pPr>
      <w:r w:rsidRPr="00441CD3">
        <w:t>1   02/24/97 08:28  CRISIS NOTE                           Two TIUProvider</w:t>
      </w:r>
    </w:p>
    <w:p w:rsidR="00750D83" w:rsidRPr="00441CD3" w:rsidRDefault="00750D83" w:rsidP="00CE72DB">
      <w:pPr>
        <w:pStyle w:val="capture"/>
      </w:pPr>
      <w:r w:rsidRPr="00441CD3">
        <w:t xml:space="preserve">                      Adm: 09/21/95</w:t>
      </w:r>
    </w:p>
    <w:p w:rsidR="00750D83" w:rsidRPr="00441CD3" w:rsidRDefault="00750D83" w:rsidP="00CE72DB">
      <w:pPr>
        <w:pStyle w:val="capture"/>
      </w:pPr>
      <w:r w:rsidRPr="00441CD3">
        <w:t>2   02/21/97 09:16  CLINICAL WARNING                      Sixteen TIUProvider</w:t>
      </w:r>
    </w:p>
    <w:p w:rsidR="00750D83" w:rsidRPr="00441CD3" w:rsidRDefault="00750D83" w:rsidP="00CE72DB">
      <w:pPr>
        <w:pStyle w:val="capture"/>
      </w:pPr>
      <w:r w:rsidRPr="00441CD3">
        <w:t xml:space="preserve">                      Adm: 09/21/95</w:t>
      </w:r>
    </w:p>
    <w:p w:rsidR="00750D83" w:rsidRPr="00441CD3" w:rsidRDefault="00750D83" w:rsidP="00CE72DB">
      <w:pPr>
        <w:pStyle w:val="capture"/>
      </w:pPr>
      <w:r w:rsidRPr="00441CD3">
        <w:t>3   01/24/97 14:18  General Note                          Three TIUProvider</w:t>
      </w:r>
    </w:p>
    <w:p w:rsidR="00750D83" w:rsidRPr="00441CD3" w:rsidRDefault="00750D83" w:rsidP="00CE72DB">
      <w:pPr>
        <w:pStyle w:val="capture"/>
      </w:pPr>
      <w:r w:rsidRPr="00441CD3">
        <w:t xml:space="preserve">                      Adm: 09/21/95</w:t>
      </w:r>
    </w:p>
    <w:p w:rsidR="00750D83" w:rsidRPr="00441CD3" w:rsidRDefault="00750D83" w:rsidP="00CE72DB">
      <w:pPr>
        <w:pStyle w:val="capture"/>
      </w:pPr>
      <w:r w:rsidRPr="00441CD3">
        <w:t xml:space="preserve">    SUBJECT: TEST</w:t>
      </w:r>
    </w:p>
    <w:p w:rsidR="00750D83" w:rsidRPr="00441CD3" w:rsidRDefault="00750D83" w:rsidP="00CE72DB">
      <w:pPr>
        <w:pStyle w:val="capture"/>
      </w:pPr>
      <w:r w:rsidRPr="00441CD3">
        <w:t>4   01/15/97 00:00  CLINICAL WARNING                      One TIUProvider, MD</w:t>
      </w:r>
    </w:p>
    <w:p w:rsidR="00750D83" w:rsidRPr="00441CD3" w:rsidRDefault="00750D83" w:rsidP="00CE72DB">
      <w:pPr>
        <w:pStyle w:val="capture"/>
      </w:pPr>
      <w:r w:rsidRPr="00441CD3">
        <w:t xml:space="preserve">                    Visit: 08/14/95</w:t>
      </w:r>
    </w:p>
    <w:p w:rsidR="00750D83" w:rsidRPr="00441CD3" w:rsidRDefault="00750D83" w:rsidP="00CE72DB">
      <w:pPr>
        <w:pStyle w:val="capture"/>
      </w:pPr>
      <w:r w:rsidRPr="00441CD3">
        <w:t>5   12/04/96 14:39  SOAP - GENERAL NOTE                   Three TIUProvider</w:t>
      </w:r>
    </w:p>
    <w:p w:rsidR="00750D83" w:rsidRPr="00441CD3" w:rsidRDefault="00750D83" w:rsidP="00CE72DB">
      <w:pPr>
        <w:pStyle w:val="capture"/>
      </w:pPr>
      <w:r w:rsidRPr="00441CD3">
        <w:t xml:space="preserve">                      Adm: 09/21/95</w:t>
      </w:r>
    </w:p>
    <w:p w:rsidR="00750D83" w:rsidRPr="00441CD3" w:rsidRDefault="00750D83" w:rsidP="00CE72DB">
      <w:pPr>
        <w:pStyle w:val="capture"/>
        <w:rPr>
          <w:b/>
          <w:sz w:val="20"/>
          <w:szCs w:val="20"/>
        </w:rPr>
      </w:pPr>
      <w:r w:rsidRPr="00441CD3">
        <w:t xml:space="preserve">Choose Notes:  (1-5): </w:t>
      </w:r>
      <w:r w:rsidRPr="00441CD3">
        <w:rPr>
          <w:b/>
          <w:sz w:val="20"/>
          <w:szCs w:val="20"/>
        </w:rPr>
        <w:t>&lt;Enter&gt;</w:t>
      </w:r>
    </w:p>
    <w:p w:rsidR="00750D83" w:rsidRPr="00441CD3" w:rsidRDefault="00750D83" w:rsidP="00CE72DB">
      <w:pPr>
        <w:pStyle w:val="capture"/>
      </w:pPr>
    </w:p>
    <w:p w:rsidR="00902F05" w:rsidRPr="00441CD3" w:rsidRDefault="00750D83" w:rsidP="00CE72DB">
      <w:pPr>
        <w:pStyle w:val="capture"/>
      </w:pPr>
      <w:r w:rsidRPr="00441CD3">
        <w:t>Nothing selected.</w:t>
      </w:r>
    </w:p>
    <w:p w:rsidR="00750D83" w:rsidRPr="00441CD3" w:rsidRDefault="00902F05" w:rsidP="00CE72DB">
      <w:pPr>
        <w:pStyle w:val="NormalPageTitle"/>
        <w:rPr>
          <w:rFonts w:ascii="Courier New" w:hAnsi="Courier New" w:cs="Courier New"/>
          <w:sz w:val="18"/>
          <w:szCs w:val="18"/>
        </w:rPr>
      </w:pPr>
      <w:r w:rsidRPr="00441CD3">
        <w:br w:type="page"/>
      </w:r>
      <w:r w:rsidR="00750D83" w:rsidRPr="00441CD3">
        <w:lastRenderedPageBreak/>
        <w:t>Example: Writing a note, cont’d</w:t>
      </w:r>
    </w:p>
    <w:p w:rsidR="00750D83" w:rsidRPr="00441CD3" w:rsidRDefault="00750D83" w:rsidP="001F0CA0"/>
    <w:p w:rsidR="00750D83" w:rsidRPr="00441CD3" w:rsidRDefault="00750D83" w:rsidP="00CE72DB">
      <w:pPr>
        <w:pStyle w:val="capture"/>
      </w:pPr>
      <w:r w:rsidRPr="00441CD3">
        <w:t>Personal PROGRESS NOTES Title List for NINE TIUPROVIDER</w:t>
      </w:r>
    </w:p>
    <w:p w:rsidR="00750D83" w:rsidRPr="00441CD3" w:rsidRDefault="00750D83" w:rsidP="00CE72DB">
      <w:pPr>
        <w:pStyle w:val="capture"/>
      </w:pPr>
      <w:r w:rsidRPr="00441CD3">
        <w:t xml:space="preserve">   1    Crisis Note</w:t>
      </w:r>
    </w:p>
    <w:p w:rsidR="00750D83" w:rsidRPr="00441CD3" w:rsidRDefault="00750D83" w:rsidP="00CE72DB">
      <w:pPr>
        <w:pStyle w:val="capture"/>
      </w:pPr>
      <w:r w:rsidRPr="00441CD3">
        <w:t xml:space="preserve">   2    Advance Directive</w:t>
      </w:r>
    </w:p>
    <w:p w:rsidR="00750D83" w:rsidRPr="00441CD3" w:rsidRDefault="00750D83" w:rsidP="00CE72DB">
      <w:pPr>
        <w:pStyle w:val="capture"/>
      </w:pPr>
      <w:r w:rsidRPr="00441CD3">
        <w:t xml:space="preserve">   3    Adverse Reactions</w:t>
      </w:r>
    </w:p>
    <w:p w:rsidR="00750D83" w:rsidRPr="00441CD3" w:rsidRDefault="00750D83" w:rsidP="00CE72DB">
      <w:pPr>
        <w:pStyle w:val="capture"/>
      </w:pPr>
      <w:r w:rsidRPr="00441CD3">
        <w:t xml:space="preserve">   4    Other Title</w:t>
      </w:r>
    </w:p>
    <w:p w:rsidR="00750D83" w:rsidRPr="00441CD3" w:rsidRDefault="00750D83" w:rsidP="00CE72DB">
      <w:pPr>
        <w:pStyle w:val="capture"/>
      </w:pPr>
      <w:r w:rsidRPr="00441CD3">
        <w:t xml:space="preserve">TITLE:  (1-4): </w:t>
      </w:r>
      <w:r w:rsidRPr="00441CD3">
        <w:rPr>
          <w:b/>
        </w:rPr>
        <w:t>3</w:t>
      </w:r>
      <w:r w:rsidRPr="00441CD3">
        <w:t xml:space="preserve">    Adverse React/Allergy</w:t>
      </w:r>
    </w:p>
    <w:p w:rsidR="00750D83" w:rsidRPr="00441CD3" w:rsidRDefault="00750D83" w:rsidP="00CE72DB">
      <w:pPr>
        <w:pStyle w:val="capture"/>
      </w:pPr>
    </w:p>
    <w:p w:rsidR="00750D83" w:rsidRPr="00441CD3" w:rsidRDefault="00750D83" w:rsidP="00CE72DB">
      <w:pPr>
        <w:pStyle w:val="capture"/>
      </w:pPr>
      <w:r w:rsidRPr="00441CD3">
        <w:t>Creating new progress note...</w:t>
      </w:r>
    </w:p>
    <w:p w:rsidR="00750D83" w:rsidRPr="00441CD3" w:rsidRDefault="00750D83" w:rsidP="00CE72DB">
      <w:pPr>
        <w:pStyle w:val="capture"/>
      </w:pPr>
      <w:r w:rsidRPr="00441CD3">
        <w:t xml:space="preserve">          Patient Location:  2B</w:t>
      </w:r>
    </w:p>
    <w:p w:rsidR="00750D83" w:rsidRPr="00441CD3" w:rsidRDefault="00750D83" w:rsidP="00CE72DB">
      <w:pPr>
        <w:pStyle w:val="capture"/>
      </w:pPr>
      <w:r w:rsidRPr="00441CD3">
        <w:t xml:space="preserve">   Date/time of Admission:  09/21/95 10:00</w:t>
      </w:r>
    </w:p>
    <w:p w:rsidR="00750D83" w:rsidRPr="00441CD3" w:rsidRDefault="00750D83" w:rsidP="00CE72DB">
      <w:pPr>
        <w:pStyle w:val="capture"/>
      </w:pPr>
      <w:r w:rsidRPr="00441CD3">
        <w:t xml:space="preserve">         Date/time of Note:  NOW</w:t>
      </w:r>
    </w:p>
    <w:p w:rsidR="00750D83" w:rsidRPr="00441CD3" w:rsidRDefault="00750D83" w:rsidP="00CE72DB">
      <w:pPr>
        <w:pStyle w:val="capture"/>
      </w:pPr>
      <w:r w:rsidRPr="00441CD3">
        <w:t xml:space="preserve">            Author of Note:  TIUPROVIER,NINE</w:t>
      </w:r>
    </w:p>
    <w:p w:rsidR="00750D83" w:rsidRPr="00441CD3" w:rsidRDefault="00750D83" w:rsidP="00CE72DB">
      <w:pPr>
        <w:pStyle w:val="capture"/>
        <w:rPr>
          <w:b/>
          <w:sz w:val="20"/>
          <w:szCs w:val="20"/>
        </w:rPr>
      </w:pPr>
      <w:r w:rsidRPr="00441CD3">
        <w:t xml:space="preserve">   ...OK? YES// </w:t>
      </w:r>
      <w:r w:rsidRPr="00441CD3">
        <w:rPr>
          <w:b/>
          <w:sz w:val="20"/>
          <w:szCs w:val="20"/>
        </w:rPr>
        <w:t>&lt;Enter&gt;</w:t>
      </w:r>
    </w:p>
    <w:p w:rsidR="00750D83" w:rsidRPr="00441CD3" w:rsidRDefault="00750D83" w:rsidP="00CE72DB">
      <w:pPr>
        <w:pStyle w:val="capture"/>
      </w:pPr>
    </w:p>
    <w:p w:rsidR="00750D83" w:rsidRPr="00441CD3" w:rsidRDefault="00750D83" w:rsidP="00CE72DB">
      <w:pPr>
        <w:pStyle w:val="capture"/>
      </w:pPr>
      <w:r w:rsidRPr="00441CD3">
        <w:t>SUBJECT (OPTIONAL description):</w:t>
      </w:r>
    </w:p>
    <w:p w:rsidR="00750D83" w:rsidRPr="00441CD3" w:rsidRDefault="00750D83" w:rsidP="00CE72DB">
      <w:pPr>
        <w:pStyle w:val="capture"/>
      </w:pPr>
      <w:r w:rsidRPr="00441CD3">
        <w:t>Calling text editor, please wait...</w:t>
      </w:r>
    </w:p>
    <w:p w:rsidR="00750D83" w:rsidRPr="00441CD3" w:rsidRDefault="00750D83" w:rsidP="00CE72DB">
      <w:pPr>
        <w:pStyle w:val="capture"/>
        <w:rPr>
          <w:b/>
        </w:rPr>
      </w:pPr>
      <w:r w:rsidRPr="00441CD3">
        <w:t xml:space="preserve">  1&gt;</w:t>
      </w:r>
      <w:r w:rsidRPr="00441CD3">
        <w:rPr>
          <w:b/>
        </w:rPr>
        <w:t>TEST</w:t>
      </w:r>
    </w:p>
    <w:p w:rsidR="00750D83" w:rsidRPr="00441CD3" w:rsidRDefault="00750D83" w:rsidP="00CE72DB">
      <w:pPr>
        <w:pStyle w:val="capture"/>
        <w:rPr>
          <w:b/>
        </w:rPr>
      </w:pPr>
      <w:r w:rsidRPr="00441CD3">
        <w:t xml:space="preserve">  2&gt; </w:t>
      </w:r>
      <w:r w:rsidRPr="00441CD3">
        <w:rPr>
          <w:b/>
        </w:rPr>
        <w:t>&lt;Enter&gt;</w:t>
      </w:r>
    </w:p>
    <w:p w:rsidR="00750D83" w:rsidRPr="00441CD3" w:rsidRDefault="00750D83" w:rsidP="00CE72DB">
      <w:pPr>
        <w:pStyle w:val="capture"/>
      </w:pPr>
      <w:r w:rsidRPr="00441CD3">
        <w:t>EDIT Option:</w:t>
      </w:r>
    </w:p>
    <w:p w:rsidR="00750D83" w:rsidRPr="00441CD3" w:rsidRDefault="00750D83" w:rsidP="00CE72DB">
      <w:pPr>
        <w:pStyle w:val="capture"/>
        <w:rPr>
          <w:b/>
          <w:sz w:val="20"/>
          <w:szCs w:val="20"/>
        </w:rPr>
      </w:pPr>
      <w:r w:rsidRPr="00441CD3">
        <w:t xml:space="preserve">Save changes? YES// </w:t>
      </w:r>
      <w:r w:rsidRPr="00441CD3">
        <w:rPr>
          <w:b/>
          <w:sz w:val="20"/>
          <w:szCs w:val="20"/>
        </w:rPr>
        <w:t>&lt;Enter&gt;</w:t>
      </w:r>
    </w:p>
    <w:p w:rsidR="00750D83" w:rsidRPr="00441CD3" w:rsidRDefault="00750D83" w:rsidP="00CE72DB">
      <w:pPr>
        <w:pStyle w:val="capture"/>
      </w:pPr>
    </w:p>
    <w:p w:rsidR="00750D83" w:rsidRPr="00441CD3" w:rsidRDefault="00750D83" w:rsidP="00CE72DB">
      <w:pPr>
        <w:pStyle w:val="capture"/>
      </w:pPr>
      <w:r w:rsidRPr="00441CD3">
        <w:t>Saving Adverse React/Allergy with changes...</w:t>
      </w:r>
    </w:p>
    <w:p w:rsidR="00750D83" w:rsidRPr="00441CD3" w:rsidRDefault="00750D83" w:rsidP="00CE72DB">
      <w:pPr>
        <w:pStyle w:val="capture"/>
      </w:pPr>
      <w:r w:rsidRPr="00441CD3">
        <w:t>Enter your Current Signature Code: XXX   SIGNATURE VERIFIED..</w:t>
      </w:r>
    </w:p>
    <w:p w:rsidR="00750D83" w:rsidRPr="00441CD3" w:rsidRDefault="00750D83" w:rsidP="00CE72DB">
      <w:pPr>
        <w:pStyle w:val="capture"/>
        <w:rPr>
          <w:b/>
        </w:rPr>
      </w:pPr>
      <w:r w:rsidRPr="00441CD3">
        <w:t xml:space="preserve">Print this note? No// </w:t>
      </w:r>
      <w:r w:rsidRPr="00441CD3">
        <w:rPr>
          <w:b/>
        </w:rPr>
        <w:t>YES</w:t>
      </w:r>
    </w:p>
    <w:p w:rsidR="00750D83" w:rsidRPr="00441CD3" w:rsidRDefault="00750D83" w:rsidP="00CE72DB">
      <w:pPr>
        <w:pStyle w:val="capture"/>
        <w:rPr>
          <w:b/>
          <w:sz w:val="20"/>
          <w:szCs w:val="20"/>
        </w:rPr>
      </w:pPr>
      <w:r w:rsidRPr="00441CD3">
        <w:t>Do you want WORK copies or CHART copies? CHART//</w:t>
      </w:r>
      <w:r w:rsidRPr="00441CD3">
        <w:rPr>
          <w:b/>
          <w:sz w:val="20"/>
          <w:szCs w:val="20"/>
        </w:rPr>
        <w:t>&lt;Enter&gt;</w:t>
      </w:r>
    </w:p>
    <w:p w:rsidR="00750D83" w:rsidRPr="00441CD3" w:rsidRDefault="00750D83" w:rsidP="00CE72DB">
      <w:pPr>
        <w:pStyle w:val="capture"/>
      </w:pPr>
      <w:r w:rsidRPr="00441CD3">
        <w:t xml:space="preserve">DEVICE: HOME// </w:t>
      </w:r>
      <w:r w:rsidRPr="00441CD3">
        <w:rPr>
          <w:b/>
          <w:sz w:val="20"/>
          <w:szCs w:val="20"/>
        </w:rPr>
        <w:t>&lt;Enter&gt;</w:t>
      </w:r>
      <w:r w:rsidRPr="00441CD3">
        <w:t xml:space="preserve">  VAX</w:t>
      </w:r>
    </w:p>
    <w:p w:rsidR="00750D83" w:rsidRPr="00441CD3" w:rsidRDefault="00750D83" w:rsidP="001F0CA0">
      <w:pPr>
        <w:rPr>
          <w:b/>
        </w:rPr>
      </w:pPr>
    </w:p>
    <w:p w:rsidR="00750D83" w:rsidRPr="00441CD3" w:rsidRDefault="00750D83" w:rsidP="00CE72DB">
      <w:pPr>
        <w:pStyle w:val="capture"/>
      </w:pPr>
      <w:r w:rsidRPr="00441CD3">
        <w:t>--------------------------------------------------------------------------</w:t>
      </w:r>
    </w:p>
    <w:p w:rsidR="00750D83" w:rsidRPr="00441CD3" w:rsidRDefault="00750D83" w:rsidP="00CE72DB">
      <w:pPr>
        <w:pStyle w:val="capture"/>
      </w:pPr>
      <w:r w:rsidRPr="00441CD3">
        <w:t>TIUPATIENT,ONE   666-12-3456                                 Progress Notes</w:t>
      </w:r>
    </w:p>
    <w:p w:rsidR="00750D83" w:rsidRPr="00441CD3" w:rsidRDefault="00750D83" w:rsidP="00CE72DB">
      <w:pPr>
        <w:pStyle w:val="capture"/>
      </w:pPr>
      <w:r w:rsidRPr="00441CD3">
        <w:t>--------------------------------------------------------------------------</w:t>
      </w:r>
    </w:p>
    <w:p w:rsidR="00750D83" w:rsidRPr="00441CD3" w:rsidRDefault="00750D83" w:rsidP="00CE72DB">
      <w:pPr>
        <w:pStyle w:val="capture"/>
      </w:pPr>
      <w:r w:rsidRPr="00441CD3">
        <w:t>NOTE DATED: 03/17/97 17:15    ADVERSE REACT/ALLERGY</w:t>
      </w:r>
    </w:p>
    <w:p w:rsidR="00750D83" w:rsidRPr="00441CD3" w:rsidRDefault="00750D83" w:rsidP="00CE72DB">
      <w:pPr>
        <w:pStyle w:val="capture"/>
      </w:pPr>
      <w:r w:rsidRPr="00441CD3">
        <w:t>ADMITTED: 09/21/95 10:00 2B</w:t>
      </w:r>
    </w:p>
    <w:p w:rsidR="00750D83" w:rsidRPr="00441CD3" w:rsidRDefault="00750D83" w:rsidP="00CE72DB">
      <w:pPr>
        <w:pStyle w:val="capture"/>
      </w:pPr>
      <w:r w:rsidRPr="00441CD3">
        <w:t>TEST</w:t>
      </w:r>
    </w:p>
    <w:p w:rsidR="00750D83" w:rsidRPr="00441CD3" w:rsidRDefault="00750D83" w:rsidP="00CE72DB">
      <w:pPr>
        <w:pStyle w:val="capture"/>
      </w:pPr>
    </w:p>
    <w:p w:rsidR="00750D83" w:rsidRPr="00441CD3" w:rsidRDefault="00750D83" w:rsidP="00CE72DB">
      <w:pPr>
        <w:pStyle w:val="capture"/>
      </w:pPr>
      <w:r w:rsidRPr="00441CD3">
        <w:t xml:space="preserve">                  Signed by: /es/ NINE TIUPROVIDER</w:t>
      </w:r>
    </w:p>
    <w:p w:rsidR="00750D83" w:rsidRPr="00441CD3" w:rsidRDefault="00750D83" w:rsidP="00CE72DB">
      <w:pPr>
        <w:pStyle w:val="capture"/>
      </w:pPr>
      <w:r w:rsidRPr="00441CD3">
        <w:t xml:space="preserve">                                  NINE TIUPROVIDER 03/17/97 17:15</w:t>
      </w:r>
    </w:p>
    <w:p w:rsidR="00750D83" w:rsidRPr="00441CD3" w:rsidRDefault="00750D83" w:rsidP="00CE72DB">
      <w:pPr>
        <w:pStyle w:val="capture"/>
        <w:rPr>
          <w:b/>
          <w:sz w:val="20"/>
          <w:szCs w:val="20"/>
        </w:rPr>
      </w:pPr>
      <w:r w:rsidRPr="00441CD3">
        <w:t xml:space="preserve">Enter RETURN to continue or '^' to exit: </w:t>
      </w:r>
      <w:r w:rsidRPr="00441CD3">
        <w:rPr>
          <w:b/>
          <w:sz w:val="20"/>
          <w:szCs w:val="20"/>
        </w:rPr>
        <w:t>&lt;Enter&gt;</w:t>
      </w:r>
    </w:p>
    <w:p w:rsidR="00750D83" w:rsidRPr="00441CD3" w:rsidRDefault="00750D83" w:rsidP="00CE72DB">
      <w:pPr>
        <w:pStyle w:val="capture"/>
      </w:pPr>
    </w:p>
    <w:p w:rsidR="00750D83" w:rsidRPr="00441CD3" w:rsidRDefault="00750D83" w:rsidP="00CE72DB">
      <w:pPr>
        <w:pStyle w:val="capture"/>
      </w:pPr>
      <w:r w:rsidRPr="00441CD3">
        <w:t xml:space="preserve">You may enter another Progress Note. Press RETURN to exit. </w:t>
      </w:r>
    </w:p>
    <w:p w:rsidR="00750D83" w:rsidRPr="00441CD3" w:rsidRDefault="00750D83" w:rsidP="00CE72DB">
      <w:pPr>
        <w:pStyle w:val="capture"/>
        <w:rPr>
          <w:b/>
          <w:sz w:val="20"/>
          <w:szCs w:val="20"/>
        </w:rPr>
      </w:pPr>
      <w:r w:rsidRPr="00441CD3">
        <w:t xml:space="preserve">Select PATIENT NAME: </w:t>
      </w:r>
      <w:r w:rsidRPr="00441CD3">
        <w:rPr>
          <w:b/>
          <w:sz w:val="20"/>
          <w:szCs w:val="20"/>
        </w:rPr>
        <w:t>&lt;Enter&gt;</w:t>
      </w:r>
    </w:p>
    <w:p w:rsidR="00750D83" w:rsidRPr="00441CD3" w:rsidRDefault="00750D83" w:rsidP="00CE72DB">
      <w:pPr>
        <w:pStyle w:val="capture"/>
        <w:rPr>
          <w:b/>
        </w:rPr>
      </w:pPr>
    </w:p>
    <w:p w:rsidR="00750D83" w:rsidRPr="00441CD3" w:rsidRDefault="00750D83" w:rsidP="001F0CA0"/>
    <w:p w:rsidR="00D81690" w:rsidRPr="00441CD3" w:rsidRDefault="00750D83" w:rsidP="00D81690">
      <w:pPr>
        <w:pStyle w:val="Heading3"/>
      </w:pPr>
      <w:r w:rsidRPr="00441CD3">
        <w:br w:type="page"/>
      </w:r>
      <w:bookmarkStart w:id="30" w:name="_Toc461102217"/>
      <w:bookmarkStart w:id="31" w:name="_Toc471381891"/>
      <w:bookmarkStart w:id="32" w:name="_Toc472604664"/>
      <w:bookmarkStart w:id="33" w:name="p20"/>
      <w:bookmarkStart w:id="34" w:name="_Toc487032599"/>
      <w:bookmarkEnd w:id="33"/>
      <w:r w:rsidR="00D81690" w:rsidRPr="00441CD3">
        <w:lastRenderedPageBreak/>
        <w:t>TIU Dictation Control</w:t>
      </w:r>
      <w:bookmarkEnd w:id="30"/>
      <w:bookmarkEnd w:id="31"/>
      <w:bookmarkEnd w:id="32"/>
      <w:bookmarkEnd w:id="34"/>
    </w:p>
    <w:p w:rsidR="00D81690" w:rsidRPr="00441CD3" w:rsidRDefault="00D81690" w:rsidP="00D81690">
      <w:pPr>
        <w:spacing w:before="120"/>
      </w:pPr>
      <w:r w:rsidRPr="00441CD3">
        <w:t>TIU*1*297</w:t>
      </w:r>
      <w:r w:rsidRPr="00441CD3">
        <w:rPr>
          <w:rFonts w:eastAsia="Calibri"/>
        </w:rPr>
        <w:t xml:space="preserve"> added functionality to allow a facility to control TIU dictation privileges by division </w:t>
      </w:r>
      <w:r w:rsidRPr="00441CD3">
        <w:rPr>
          <w:color w:val="000000"/>
        </w:rPr>
        <w:t xml:space="preserve">for TIU documents of any type (Op reports, DC Summaries, Consults, etc.). </w:t>
      </w:r>
      <w:r w:rsidRPr="00441CD3">
        <w:rPr>
          <w:bCs w:val="0"/>
          <w:iCs w:val="0"/>
          <w:color w:val="000000"/>
          <w:lang w:eastAsia="en-US"/>
        </w:rPr>
        <w:t>Authors should initiate a note stub with a unique ID number and dictation instructions. The unique ID number is generated by the system. It is normally not disclosed to the user. However, in this case, it is disclosed as part of the dictation instructions, for easy identification.</w:t>
      </w:r>
    </w:p>
    <w:p w:rsidR="00D81690" w:rsidRPr="00441CD3" w:rsidRDefault="00D81690" w:rsidP="00D81690">
      <w:pPr>
        <w:spacing w:before="120"/>
      </w:pPr>
      <w:r w:rsidRPr="00441CD3">
        <w:rPr>
          <w:b/>
        </w:rPr>
        <w:t>S</w:t>
      </w:r>
      <w:r w:rsidRPr="00441CD3">
        <w:t>ite</w:t>
      </w:r>
      <w:r w:rsidRPr="00441CD3">
        <w:rPr>
          <w:b/>
        </w:rPr>
        <w:t>s</w:t>
      </w:r>
      <w:r w:rsidRPr="00441CD3">
        <w:t xml:space="preserve"> may choose whether to use this functionality. </w:t>
      </w:r>
    </w:p>
    <w:p w:rsidR="00D81690" w:rsidRPr="00441CD3" w:rsidRDefault="00D81690" w:rsidP="00D81690">
      <w:pPr>
        <w:spacing w:before="120"/>
      </w:pPr>
      <w:r w:rsidRPr="00441CD3">
        <w:t>Dictation privileges are</w:t>
      </w:r>
      <w:r w:rsidRPr="00441CD3">
        <w:rPr>
          <w:b/>
        </w:rPr>
        <w:t xml:space="preserve"> </w:t>
      </w:r>
      <w:r w:rsidRPr="00441CD3">
        <w:t>controlled by two new fields that were added to the TIU PARAMETERS File (#8925.99).</w:t>
      </w:r>
    </w:p>
    <w:p w:rsidR="00D81690" w:rsidRPr="00441CD3" w:rsidRDefault="00D81690" w:rsidP="00D81690">
      <w:pPr>
        <w:spacing w:before="120"/>
      </w:pPr>
      <w:r w:rsidRPr="00441CD3">
        <w:rPr>
          <w:bCs w:val="0"/>
          <w:iCs w:val="0"/>
          <w:color w:val="000000"/>
          <w:lang w:eastAsia="en-US"/>
        </w:rPr>
        <w:t>The two new fields added to the TIU PARAMETERS File (#8925.99) are:</w:t>
      </w:r>
    </w:p>
    <w:p w:rsidR="00D81690" w:rsidRPr="00441CD3" w:rsidRDefault="00D81690" w:rsidP="00D81690">
      <w:pPr>
        <w:numPr>
          <w:ilvl w:val="0"/>
          <w:numId w:val="2"/>
        </w:numPr>
        <w:spacing w:before="120"/>
      </w:pPr>
      <w:r w:rsidRPr="00441CD3">
        <w:t>ENABLE DICTATION CONTROL (</w:t>
      </w:r>
      <w:r w:rsidR="00AD2277" w:rsidRPr="00441CD3">
        <w:t xml:space="preserve">Field </w:t>
      </w:r>
      <w:r w:rsidRPr="00441CD3">
        <w:t xml:space="preserve">#.23), which can be answered </w:t>
      </w:r>
      <w:r w:rsidRPr="00441CD3">
        <w:rPr>
          <w:b/>
        </w:rPr>
        <w:t>YES</w:t>
      </w:r>
      <w:r w:rsidRPr="00441CD3">
        <w:t xml:space="preserve"> to </w:t>
      </w:r>
      <w:r w:rsidR="00CE1C40" w:rsidRPr="00441CD3">
        <w:t>activate</w:t>
      </w:r>
      <w:r w:rsidRPr="00441CD3">
        <w:t xml:space="preserve"> the patch functionality. An answer of </w:t>
      </w:r>
      <w:r w:rsidRPr="00441CD3">
        <w:rPr>
          <w:b/>
        </w:rPr>
        <w:t>NO</w:t>
      </w:r>
      <w:r w:rsidRPr="00441CD3">
        <w:t xml:space="preserve"> or nothing disables the functionality.</w:t>
      </w:r>
    </w:p>
    <w:p w:rsidR="00D81690" w:rsidRPr="00441CD3" w:rsidRDefault="00D81690" w:rsidP="00D81690">
      <w:pPr>
        <w:numPr>
          <w:ilvl w:val="0"/>
          <w:numId w:val="2"/>
        </w:numPr>
        <w:spacing w:before="120"/>
      </w:pPr>
      <w:r w:rsidRPr="00441CD3">
        <w:t>DICTATION INSTRUCTIONS (</w:t>
      </w:r>
      <w:r w:rsidR="00AD2277" w:rsidRPr="00441CD3">
        <w:t xml:space="preserve">Field </w:t>
      </w:r>
      <w:r w:rsidRPr="00441CD3">
        <w:t>#</w:t>
      </w:r>
      <w:r w:rsidR="003E4DE2" w:rsidRPr="00441CD3">
        <w:t>6</w:t>
      </w:r>
      <w:r w:rsidRPr="00441CD3">
        <w:t xml:space="preserve">), a word processing field, </w:t>
      </w:r>
      <w:r w:rsidR="00191EDC" w:rsidRPr="00441CD3">
        <w:t xml:space="preserve">which </w:t>
      </w:r>
      <w:r w:rsidRPr="00441CD3">
        <w:t>allows sites to enter site-specific dictation instructions. Within this field, sites may reference the variables TIUDA, TIUL5, and TIUINST by placing them between vertical bars, Example |TIUDA|. TIUDA will be the internal entry number of the current document, TIUL5 will be the last 5 digits of TIUDA and TIUINST will be the internal entry number of the INSTITUTION of the currently logged- in user. Kernel’s software-wide variables, defined in the kernel technical manual, and FileMan’s package-wide variables, defined in the FileMan technical manual, may be used as well.</w:t>
      </w:r>
    </w:p>
    <w:p w:rsidR="00D81690" w:rsidRPr="00441CD3" w:rsidRDefault="00D81690" w:rsidP="00D81690">
      <w:pPr>
        <w:spacing w:before="120"/>
      </w:pPr>
      <w:r w:rsidRPr="00441CD3">
        <w:t>These new fields may be modified by using the TIU BASIC PARAMETERS EDIT option.</w:t>
      </w:r>
    </w:p>
    <w:p w:rsidR="00483477" w:rsidRPr="00441CD3" w:rsidRDefault="000010E3" w:rsidP="00483477">
      <w:pPr>
        <w:spacing w:before="120"/>
        <w:rPr>
          <w:rFonts w:eastAsia="Calibri"/>
          <w:bCs w:val="0"/>
          <w:iCs w:val="0"/>
          <w:color w:val="000000"/>
          <w:lang w:eastAsia="en-US"/>
        </w:rPr>
      </w:pPr>
      <w:r w:rsidRPr="00441CD3">
        <w:t>Set the “Enable Dictation Control” Field (#23) to “</w:t>
      </w:r>
      <w:r w:rsidR="00191EDC" w:rsidRPr="00441CD3">
        <w:t>Y</w:t>
      </w:r>
      <w:r w:rsidRPr="00441CD3">
        <w:t xml:space="preserve">es” to activate the </w:t>
      </w:r>
      <w:r w:rsidR="00D81690" w:rsidRPr="00441CD3">
        <w:t>functionality</w:t>
      </w:r>
      <w:r w:rsidRPr="00441CD3">
        <w:t xml:space="preserve">. </w:t>
      </w:r>
      <w:r w:rsidR="00CB2D24" w:rsidRPr="00441CD3">
        <w:rPr>
          <w:color w:val="000000"/>
        </w:rPr>
        <w:t>Enter “BEGIN-DICTATION” in the first line of the text in the CPRS progress note to trigger replacement of the progress NOTE by the “Dictation Instruction” in Field (#6).</w:t>
      </w:r>
    </w:p>
    <w:p w:rsidR="00CF3730" w:rsidRPr="00441CD3" w:rsidRDefault="00D81690" w:rsidP="00CF3730">
      <w:pPr>
        <w:keepNext/>
        <w:spacing w:before="240"/>
        <w:outlineLvl w:val="4"/>
        <w:rPr>
          <w:rFonts w:ascii="Calibri" w:hAnsi="Calibri"/>
          <w:iCs w:val="0"/>
          <w:lang w:val="x-none" w:eastAsia="x-none"/>
        </w:rPr>
      </w:pPr>
      <w:r w:rsidRPr="00441CD3">
        <w:t>The patch also introduced a new routine, TIUDCT,  modified existing routine, TIULP</w:t>
      </w:r>
      <w:r w:rsidR="000010E3" w:rsidRPr="00441CD3">
        <w:t>, and introduced a new security key, TIUDCT.</w:t>
      </w:r>
      <w:r w:rsidR="00CF3730" w:rsidRPr="00441CD3">
        <w:t xml:space="preserve"> </w:t>
      </w:r>
      <w:r w:rsidR="00CF3730" w:rsidRPr="00441CD3">
        <w:rPr>
          <w:iCs w:val="0"/>
          <w:lang w:val="x-none" w:eastAsia="x-none"/>
        </w:rPr>
        <w:t>The</w:t>
      </w:r>
      <w:r w:rsidR="00CF3730" w:rsidRPr="00441CD3">
        <w:rPr>
          <w:iCs w:val="0"/>
          <w:lang w:eastAsia="x-none"/>
        </w:rPr>
        <w:t xml:space="preserve"> TIUDCT security</w:t>
      </w:r>
      <w:r w:rsidR="00CF3730" w:rsidRPr="00441CD3">
        <w:rPr>
          <w:iCs w:val="0"/>
          <w:lang w:val="x-none" w:eastAsia="x-none"/>
        </w:rPr>
        <w:t xml:space="preserve"> key</w:t>
      </w:r>
      <w:r w:rsidR="00CF3730" w:rsidRPr="00441CD3">
        <w:rPr>
          <w:iCs w:val="0"/>
          <w:lang w:eastAsia="x-none"/>
        </w:rPr>
        <w:t xml:space="preserve"> </w:t>
      </w:r>
      <w:r w:rsidR="00CF3730" w:rsidRPr="00441CD3">
        <w:rPr>
          <w:iCs w:val="0"/>
          <w:lang w:val="x-none" w:eastAsia="x-none"/>
        </w:rPr>
        <w:t xml:space="preserve"> must be assigned to the </w:t>
      </w:r>
      <w:r w:rsidR="00CF3730" w:rsidRPr="00441CD3">
        <w:rPr>
          <w:iCs w:val="0"/>
          <w:lang w:eastAsia="x-none"/>
        </w:rPr>
        <w:t xml:space="preserve">CPRS </w:t>
      </w:r>
      <w:r w:rsidR="00CF3730" w:rsidRPr="00441CD3">
        <w:rPr>
          <w:iCs w:val="0"/>
          <w:lang w:val="x-none" w:eastAsia="x-none"/>
        </w:rPr>
        <w:t>user</w:t>
      </w:r>
      <w:r w:rsidR="00CF3730" w:rsidRPr="00441CD3">
        <w:rPr>
          <w:iCs w:val="0"/>
          <w:lang w:eastAsia="x-none"/>
        </w:rPr>
        <w:t xml:space="preserve">s who are authorized to dictate TIU documents and transcription personnel such as the Facility Chief (HIM) and the Transcription Supervisor/Staff. </w:t>
      </w:r>
      <w:r w:rsidR="00CF3730" w:rsidRPr="00441CD3">
        <w:rPr>
          <w:iCs w:val="0"/>
          <w:lang w:val="x-none" w:eastAsia="x-none"/>
        </w:rPr>
        <w:t xml:space="preserve"> </w:t>
      </w:r>
      <w:r w:rsidR="00CF3730" w:rsidRPr="00441CD3">
        <w:rPr>
          <w:rFonts w:ascii="Calibri" w:hAnsi="Calibri"/>
          <w:iCs w:val="0"/>
          <w:lang w:val="x-none" w:eastAsia="x-none"/>
        </w:rPr>
        <w:t xml:space="preserve"> </w:t>
      </w:r>
    </w:p>
    <w:p w:rsidR="00D81690" w:rsidRPr="00441CD3" w:rsidRDefault="00D81690" w:rsidP="00D81690">
      <w:pPr>
        <w:spacing w:before="120"/>
      </w:pPr>
      <w:r w:rsidRPr="00441CD3">
        <w:t xml:space="preserve">Template TIU BASIC PARAMETER EDIT INPUT TIU PARAMETERS File (#8925.99) was modified to allow </w:t>
      </w:r>
      <w:r w:rsidRPr="00441CD3">
        <w:rPr>
          <w:rFonts w:eastAsia="Calibri"/>
        </w:rPr>
        <w:t xml:space="preserve">a facility to control TIU dictation privileges, request dictating authors </w:t>
      </w:r>
      <w:r w:rsidRPr="00441CD3">
        <w:t>to initiate a note stub</w:t>
      </w:r>
      <w:r w:rsidRPr="00441CD3">
        <w:rPr>
          <w:b/>
        </w:rPr>
        <w:t>,</w:t>
      </w:r>
      <w:r w:rsidRPr="00441CD3">
        <w:t xml:space="preserve"> and dictate a unique ID number with dictation instructions.</w:t>
      </w:r>
    </w:p>
    <w:p w:rsidR="00D81690" w:rsidRPr="00441CD3" w:rsidRDefault="00D81690" w:rsidP="00D81690">
      <w:pPr>
        <w:suppressAutoHyphens w:val="0"/>
        <w:spacing w:before="120"/>
        <w:rPr>
          <w:bCs w:val="0"/>
          <w:iCs w:val="0"/>
          <w:color w:val="000000"/>
          <w:lang w:eastAsia="en-US"/>
        </w:rPr>
      </w:pPr>
      <w:r w:rsidRPr="00441CD3">
        <w:rPr>
          <w:bCs w:val="0"/>
          <w:iCs w:val="0"/>
          <w:color w:val="000000"/>
          <w:lang w:eastAsia="en-US"/>
        </w:rPr>
        <w:t xml:space="preserve">The TIU PARAMETERS file is based on the INSTITUTION File (#4). This functionality is enabled/disabled at the division level. Each division may have its own parameters, which can be controlled separately, allowing divisions to have different sets of TIU Dictation Instructions, </w:t>
      </w:r>
      <w:r w:rsidRPr="00441CD3">
        <w:rPr>
          <w:b/>
          <w:bCs w:val="0"/>
          <w:iCs w:val="0"/>
          <w:color w:val="000000"/>
          <w:lang w:eastAsia="en-US"/>
        </w:rPr>
        <w:t>provided</w:t>
      </w:r>
      <w:r w:rsidRPr="00441CD3">
        <w:rPr>
          <w:bCs w:val="0"/>
          <w:iCs w:val="0"/>
          <w:color w:val="000000"/>
          <w:lang w:eastAsia="en-US"/>
        </w:rPr>
        <w:t xml:space="preserve"> the site’s divisions were set up as separate institutions.</w:t>
      </w:r>
    </w:p>
    <w:p w:rsidR="00D81690" w:rsidRPr="00441CD3" w:rsidRDefault="00D81690" w:rsidP="00D81690">
      <w:pPr>
        <w:spacing w:before="120"/>
        <w:rPr>
          <w:bCs w:val="0"/>
          <w:iCs w:val="0"/>
        </w:rPr>
      </w:pPr>
      <w:r w:rsidRPr="00441CD3">
        <w:lastRenderedPageBreak/>
        <w:t>New Service Request, NSR 20141003 – TIU Dictation Control, was resolved with this patch.</w:t>
      </w:r>
    </w:p>
    <w:p w:rsidR="00D81690" w:rsidRPr="00441CD3" w:rsidRDefault="00D81690" w:rsidP="00D81690">
      <w:pPr>
        <w:keepNext/>
        <w:spacing w:before="120"/>
        <w:rPr>
          <w:b/>
        </w:rPr>
      </w:pPr>
      <w:r w:rsidRPr="00441CD3">
        <w:rPr>
          <w:b/>
        </w:rPr>
        <w:t>Dictation Instructions Example:</w:t>
      </w:r>
    </w:p>
    <w:p w:rsidR="00D81690" w:rsidRPr="00441CD3" w:rsidRDefault="00D81690" w:rsidP="00D81690">
      <w:pPr>
        <w:suppressAutoHyphens w:val="0"/>
        <w:spacing w:before="120"/>
        <w:rPr>
          <w:rFonts w:eastAsia="Calibri"/>
          <w:bCs w:val="0"/>
          <w:iCs w:val="0"/>
          <w:lang w:eastAsia="en-US"/>
        </w:rPr>
      </w:pPr>
      <w:r w:rsidRPr="00441CD3">
        <w:rPr>
          <w:rFonts w:eastAsia="Calibri"/>
          <w:bCs w:val="0"/>
          <w:iCs w:val="0"/>
          <w:lang w:eastAsia="en-US"/>
        </w:rPr>
        <w:t xml:space="preserve">Enter </w:t>
      </w:r>
      <w:r w:rsidRPr="00441CD3">
        <w:rPr>
          <w:rFonts w:eastAsia="Calibri"/>
          <w:b/>
          <w:bCs w:val="0"/>
          <w:iCs w:val="0"/>
          <w:lang w:eastAsia="en-US"/>
        </w:rPr>
        <w:t>YES</w:t>
      </w:r>
      <w:r w:rsidRPr="00441CD3">
        <w:rPr>
          <w:rFonts w:eastAsia="Calibri"/>
          <w:bCs w:val="0"/>
          <w:iCs w:val="0"/>
          <w:lang w:eastAsia="en-US"/>
        </w:rPr>
        <w:t xml:space="preserve"> to </w:t>
      </w:r>
      <w:r w:rsidR="00CE1C40" w:rsidRPr="00441CD3">
        <w:rPr>
          <w:rFonts w:eastAsia="Calibri"/>
          <w:bCs w:val="0"/>
          <w:iCs w:val="0"/>
          <w:lang w:eastAsia="en-US"/>
        </w:rPr>
        <w:t>activate</w:t>
      </w:r>
      <w:r w:rsidRPr="00441CD3">
        <w:rPr>
          <w:rFonts w:eastAsia="Calibri"/>
          <w:bCs w:val="0"/>
          <w:iCs w:val="0"/>
          <w:lang w:eastAsia="en-US"/>
        </w:rPr>
        <w:t xml:space="preserve"> DICTATION CONTROL. Add site specific instructions for your site in the DICTATION INSTRUCTIONS field using your TIU BASIC PARAMETER EDIT option.</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spacing w:before="24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Select OPTION NAME:    TIU BASIC PARAMETER EDIT     Basic TIU Parameters</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Basic TIU Parameters</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First edit Division-wide parameters:</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Select INSTITUTION: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    Answer with TIU PARAMETERS INSTITUTION</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   Choose from:</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   ALBANY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   TROY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   ZZ DUP WASHINGTON VAMC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     You may enter a new TIU PARAMETERS, if you wish</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     Enter your Institution.</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 Answer with INSTITUTION NAME</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 Do you want the entire INSTITUTION List? N  (No)</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Select INSTITUTION: ALBANY     NY  VAMC      500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         ...OK? Yes//   (Yes)</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ENABLE ELECTRONIC SIGNATURE: YES//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ENABLE NOTIFICATIONS DATE: JUN 13,1995//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GRACE PERIOD FOR SIGNATURE: 5//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FUTURE APPOINTMENT RANGE: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CHARACTERS PER LINE: 66//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OPTIMIZE LIST BUILDING FOR: performance//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SUPPRESS REVIEW NOTES PROMPT: NO//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DEFAULT PRIMARY PROVIDER: AUTHOR (IF PROVIDER)//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BLANK CHARACTER STRING: @@@//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START OF ADD SGNR ALERT PERIOD: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END OF ADD SGNR ALERT PERIOD: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LENGTH OF SIGNER ALERT PERIOD: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ENABLE DICTATION CONTROL: Y  YES</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DICTATION INSTRUCTIONS:</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  No existing text</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sz w:val="18"/>
          <w:szCs w:val="18"/>
          <w:lang w:eastAsia="en-US"/>
        </w:rPr>
      </w:pPr>
      <w:r w:rsidRPr="00441CD3">
        <w:rPr>
          <w:rFonts w:ascii="Courier New" w:eastAsia="Calibri" w:hAnsi="Courier New" w:cs="Courier New"/>
          <w:bCs w:val="0"/>
          <w:iCs w:val="0"/>
          <w:sz w:val="18"/>
          <w:szCs w:val="18"/>
          <w:lang w:eastAsia="en-US"/>
        </w:rPr>
        <w:t xml:space="preserve">  Edit? NO// YES</w:t>
      </w:r>
    </w:p>
    <w:p w:rsidR="00D81690" w:rsidRPr="00441CD3" w:rsidRDefault="00D81690" w:rsidP="00D81690">
      <w:pPr>
        <w:rPr>
          <w:b/>
          <w:sz w:val="16"/>
          <w:szCs w:val="16"/>
        </w:rPr>
      </w:pP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spacing w:before="24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This note can ONLY be dictated using the Site Name VA DICTATION SYSTEM.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Begin dictation by stating "DICTATING PROGRESS NOTE #|TIUL5|."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In house, dial 45354 or from outside VA, 555-1212.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Enter your Dictation ID followed by the # key.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Enter appropriate work type followed by the # key.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Enter the patient's 9-digit SSN followed by the # key.</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Press 2 to begin dictating.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Wait for the record tone to end.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Press 2 again to pause anytime during dictation.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You may pause up to 5 minutes.</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If  you do not press 2 to pause, the system will warn you of disconnect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when no recording has taken place for over 60 seconds.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For STAT/Rush dictation, press 6 anytime during dictation then press 2 to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reactivate dictation mode.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lastRenderedPageBreak/>
        <w:t xml:space="preserve">When you have completed dictating the report: </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        Press 5 to disconnect, or</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        Press 8 to dictate another report</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To "rewind" in dictation mode:</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        Press 3 to rewind 10 seconds.</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        Press 7 for continuous rewind. Wait, press 3 to play back.</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        Press 77 to rewind to beginning of report.</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To edit the last words dictated:</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ourier New" w:eastAsia="Calibri" w:hAnsi="Courier New" w:cs="Courier New"/>
          <w:bCs w:val="0"/>
          <w:iCs w:val="0"/>
          <w:color w:val="000000"/>
          <w:sz w:val="18"/>
          <w:szCs w:val="18"/>
          <w:lang w:eastAsia="en-US"/>
        </w:rPr>
      </w:pPr>
      <w:r w:rsidRPr="00441CD3">
        <w:rPr>
          <w:rFonts w:ascii="Courier New" w:eastAsia="Calibri" w:hAnsi="Courier New" w:cs="Courier New"/>
          <w:bCs w:val="0"/>
          <w:iCs w:val="0"/>
          <w:color w:val="000000"/>
          <w:sz w:val="18"/>
          <w:szCs w:val="18"/>
          <w:lang w:eastAsia="en-US"/>
        </w:rPr>
        <w:t xml:space="preserve">        Press 3 or 73 to rewind to the last correct word.</w:t>
      </w:r>
    </w:p>
    <w:p w:rsidR="00D81690" w:rsidRPr="00441CD3" w:rsidRDefault="00D81690" w:rsidP="00D81690">
      <w:pPr>
        <w:pBdr>
          <w:top w:val="single" w:sz="4" w:space="1" w:color="4F81BD"/>
          <w:left w:val="single" w:sz="4" w:space="4" w:color="4F81BD"/>
          <w:bottom w:val="single" w:sz="4" w:space="1" w:color="4F81BD"/>
          <w:right w:val="single" w:sz="4" w:space="4" w:color="4F81BD"/>
        </w:pBdr>
        <w:suppressAutoHyphens w:val="0"/>
        <w:rPr>
          <w:rFonts w:ascii="Calibri" w:eastAsia="Calibri" w:hAnsi="Calibri"/>
          <w:bCs w:val="0"/>
          <w:i/>
          <w:iCs w:val="0"/>
          <w:color w:val="0070C0"/>
          <w:sz w:val="22"/>
          <w:szCs w:val="22"/>
          <w:lang w:eastAsia="en-US"/>
        </w:rPr>
      </w:pPr>
      <w:r w:rsidRPr="00441CD3">
        <w:rPr>
          <w:rFonts w:ascii="Courier New" w:eastAsia="Calibri" w:hAnsi="Courier New" w:cs="Courier New"/>
          <w:bCs w:val="0"/>
          <w:iCs w:val="0"/>
          <w:color w:val="000000"/>
          <w:sz w:val="18"/>
          <w:szCs w:val="18"/>
          <w:lang w:eastAsia="en-US"/>
        </w:rPr>
        <w:t xml:space="preserve">        Press 2 to STOP playback and START recording.</w:t>
      </w:r>
    </w:p>
    <w:p w:rsidR="00D81690" w:rsidRPr="00441CD3" w:rsidRDefault="00D81690" w:rsidP="00D81690">
      <w:pPr>
        <w:suppressAutoHyphens w:val="0"/>
      </w:pPr>
    </w:p>
    <w:p w:rsidR="00D81690" w:rsidRPr="00441CD3" w:rsidRDefault="003E4DE2" w:rsidP="00D81690">
      <w:pPr>
        <w:suppressAutoHyphens w:val="0"/>
        <w:spacing w:after="120"/>
        <w:rPr>
          <w:rFonts w:ascii="Courier New" w:eastAsia="Calibri" w:hAnsi="Courier New" w:cs="Courier New"/>
          <w:bCs w:val="0"/>
          <w:iCs w:val="0"/>
          <w:color w:val="000000"/>
          <w:sz w:val="18"/>
          <w:szCs w:val="18"/>
          <w:lang w:eastAsia="en-US"/>
        </w:rPr>
      </w:pPr>
      <w:r w:rsidRPr="00441CD3">
        <w:t xml:space="preserve">Type the words </w:t>
      </w:r>
      <w:r w:rsidRPr="00441CD3">
        <w:rPr>
          <w:color w:val="000000"/>
        </w:rPr>
        <w:t>“BEGIN-DICTATION”</w:t>
      </w:r>
      <w:r w:rsidRPr="00441CD3">
        <w:t xml:space="preserve"> on the first line in a CPRS progress </w:t>
      </w:r>
      <w:r w:rsidR="000010E3" w:rsidRPr="00441CD3">
        <w:t>note</w:t>
      </w:r>
      <w:r w:rsidRPr="00441CD3">
        <w:t xml:space="preserve"> then click “Save Without Signature.”</w:t>
      </w:r>
      <w:r w:rsidR="00D81690" w:rsidRPr="00441CD3">
        <w:t xml:space="preserve"> </w:t>
      </w:r>
    </w:p>
    <w:p w:rsidR="00D81690" w:rsidRPr="00441CD3" w:rsidRDefault="00D62474" w:rsidP="00D81690">
      <w:pPr>
        <w:suppressAutoHyphens w:val="0"/>
        <w:rPr>
          <w:rFonts w:ascii="Courier New" w:eastAsia="Calibri" w:hAnsi="Courier New" w:cs="Courier New"/>
          <w:bCs w:val="0"/>
          <w:iCs w:val="0"/>
          <w:color w:val="000000"/>
          <w:sz w:val="18"/>
          <w:szCs w:val="18"/>
          <w:lang w:eastAsia="en-US"/>
        </w:rPr>
      </w:pPr>
      <w:r w:rsidRPr="00441CD3">
        <w:rPr>
          <w:noProof/>
          <w:lang w:eastAsia="en-US"/>
        </w:rPr>
        <w:t xml:space="preserve"> </w:t>
      </w:r>
      <w:r w:rsidR="008C0363">
        <w:rPr>
          <w:noProof/>
          <w:lang w:eastAsia="en-US"/>
        </w:rPr>
        <w:drawing>
          <wp:inline distT="0" distB="0" distL="0" distR="0">
            <wp:extent cx="4453890" cy="3840480"/>
            <wp:effectExtent l="0" t="0" r="381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3890" cy="3840480"/>
                    </a:xfrm>
                    <a:prstGeom prst="rect">
                      <a:avLst/>
                    </a:prstGeom>
                    <a:noFill/>
                    <a:ln>
                      <a:noFill/>
                    </a:ln>
                  </pic:spPr>
                </pic:pic>
              </a:graphicData>
            </a:graphic>
          </wp:inline>
        </w:drawing>
      </w:r>
    </w:p>
    <w:p w:rsidR="00804872" w:rsidRPr="00441CD3" w:rsidRDefault="00804872" w:rsidP="00CF3730">
      <w:pPr>
        <w:spacing w:before="120"/>
      </w:pPr>
    </w:p>
    <w:p w:rsidR="00804872" w:rsidRPr="00441CD3" w:rsidRDefault="008C0363" w:rsidP="00804872">
      <w:pPr>
        <w:pStyle w:val="ListParagraph"/>
        <w:suppressAutoHyphens w:val="0"/>
        <w:contextualSpacing/>
        <w:rPr>
          <w:bCs w:val="0"/>
          <w:iCs w:val="0"/>
          <w:lang w:eastAsia="en-US"/>
        </w:rPr>
      </w:pPr>
      <w:r>
        <w:rPr>
          <w:noProof/>
          <w:bdr w:val="single" w:sz="4" w:space="0" w:color="auto"/>
          <w:lang w:eastAsia="en-US"/>
        </w:rPr>
        <w:drawing>
          <wp:inline distT="0" distB="0" distL="0" distR="0">
            <wp:extent cx="5486400" cy="2205355"/>
            <wp:effectExtent l="0" t="0" r="0" b="4445"/>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205355"/>
                    </a:xfrm>
                    <a:prstGeom prst="rect">
                      <a:avLst/>
                    </a:prstGeom>
                    <a:noFill/>
                    <a:ln>
                      <a:noFill/>
                    </a:ln>
                  </pic:spPr>
                </pic:pic>
              </a:graphicData>
            </a:graphic>
          </wp:inline>
        </w:drawing>
      </w:r>
      <w:r w:rsidR="00D81690" w:rsidRPr="00441CD3">
        <w:br w:type="page"/>
      </w:r>
      <w:r w:rsidR="00804872" w:rsidRPr="00441CD3">
        <w:rPr>
          <w:bCs w:val="0"/>
          <w:iCs w:val="0"/>
          <w:lang w:eastAsia="en-US"/>
        </w:rPr>
        <w:lastRenderedPageBreak/>
        <w:t xml:space="preserve">The dictation number appears on the right side of the screen. Follow the instructions </w:t>
      </w:r>
      <w:r>
        <w:rPr>
          <w:noProof/>
          <w:lang w:eastAsia="en-US"/>
        </w:rPr>
        <w:drawing>
          <wp:anchor distT="0" distB="0" distL="114300" distR="114300" simplePos="0" relativeHeight="251699200" behindDoc="0" locked="0" layoutInCell="1" allowOverlap="1">
            <wp:simplePos x="0" y="0"/>
            <wp:positionH relativeFrom="column">
              <wp:posOffset>-107315</wp:posOffset>
            </wp:positionH>
            <wp:positionV relativeFrom="paragraph">
              <wp:posOffset>502920</wp:posOffset>
            </wp:positionV>
            <wp:extent cx="5405755" cy="5600700"/>
            <wp:effectExtent l="0" t="0" r="4445" b="0"/>
            <wp:wrapSquare wrapText="bothSides"/>
            <wp:docPr id="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5755" cy="560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4872" w:rsidRPr="00441CD3">
        <w:rPr>
          <w:bCs w:val="0"/>
          <w:iCs w:val="0"/>
          <w:lang w:eastAsia="en-US"/>
        </w:rPr>
        <w:t>displayed in the body of the note.</w:t>
      </w:r>
    </w:p>
    <w:p w:rsidR="00D81690" w:rsidRPr="00441CD3" w:rsidRDefault="00D81690" w:rsidP="00804872">
      <w:pPr>
        <w:spacing w:before="120" w:after="120"/>
        <w:rPr>
          <w:rFonts w:ascii="Calibri" w:eastAsia="Calibri" w:hAnsi="Calibri"/>
          <w:bCs w:val="0"/>
          <w:iCs w:val="0"/>
          <w:sz w:val="22"/>
          <w:szCs w:val="22"/>
          <w:lang w:eastAsia="en-US"/>
        </w:rPr>
      </w:pPr>
    </w:p>
    <w:p w:rsidR="00CB73B5" w:rsidRPr="00441CD3" w:rsidRDefault="00804872" w:rsidP="00191EDC">
      <w:pPr>
        <w:autoSpaceDE w:val="0"/>
        <w:autoSpaceDN w:val="0"/>
        <w:adjustRightInd w:val="0"/>
        <w:spacing w:after="60"/>
        <w:rPr>
          <w:iCs w:val="0"/>
          <w:color w:val="000000"/>
          <w:lang w:eastAsia="en-US"/>
        </w:rPr>
      </w:pPr>
      <w:r w:rsidRPr="00441CD3">
        <w:rPr>
          <w:bCs w:val="0"/>
          <w:iCs w:val="0"/>
          <w:lang w:eastAsia="en-US"/>
        </w:rPr>
        <w:br w:type="page"/>
      </w:r>
      <w:r w:rsidR="00CB73B5" w:rsidRPr="00441CD3">
        <w:rPr>
          <w:bCs w:val="0"/>
          <w:iCs w:val="0"/>
          <w:color w:val="000000"/>
          <w:lang w:eastAsia="en-US"/>
        </w:rPr>
        <w:lastRenderedPageBreak/>
        <w:t>Sites not having the following business rules must determine the need to create them  through “</w:t>
      </w:r>
      <w:r w:rsidR="00CB73B5" w:rsidRPr="00441CD3">
        <w:rPr>
          <w:b/>
          <w:iCs w:val="0"/>
          <w:color w:val="000000"/>
          <w:lang w:eastAsia="en-US"/>
        </w:rPr>
        <w:t xml:space="preserve">USR CLASS MANAGEMENT MENU” </w:t>
      </w:r>
      <w:r w:rsidR="00CB73B5" w:rsidRPr="00441CD3">
        <w:rPr>
          <w:bCs w:val="0"/>
          <w:iCs w:val="0"/>
          <w:color w:val="000000"/>
          <w:lang w:eastAsia="en-US"/>
        </w:rPr>
        <w:t>as indicated below:</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USR AUTHORIZATION/SUBSCRIPTION LIST (TIU Business Rules)           JUN 23, 2017@08:09   PAGE 1</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DOCUMENT DEFINITION                      STATUS        ACTION             By User Class          </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CLINICAL DOCUMENTS     (CLASS)          UNDICTATED    VIEW               USER  </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CLINICAL DOCUMENTS     (CLASS)          UNDICTATED    EDIT RECORD        TRANSCRIPTIONIST</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OPERATION REPORTS      (DOCUMENT CLASS) UNDICTATED    EDIT RECORD        USER  </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Select TIU Maintenance Menu Option: 3 User Class Management</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                      --- User Class Management Menu ---</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   1      User Class Definition</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   2      List Membership by User</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   3      List Membership by Class</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   5      Manage Business Rules</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Select User Class Management Option: 5 Manage Business Rules</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Select SEARCH CATEGORY: DOCUMENT DEFINITION//   </w:t>
      </w:r>
    </w:p>
    <w:p w:rsidR="00804872" w:rsidRPr="00441CD3" w:rsidRDefault="00804872" w:rsidP="00191EDC">
      <w:pPr>
        <w:suppressAutoHyphens w:val="0"/>
        <w:autoSpaceDE w:val="0"/>
        <w:autoSpaceDN w:val="0"/>
        <w:adjustRightInd w:val="0"/>
        <w:spacing w:after="60"/>
        <w:rPr>
          <w:b/>
          <w:iCs w:val="0"/>
          <w:lang w:eastAsia="en-US"/>
        </w:rPr>
      </w:pPr>
      <w:r w:rsidRPr="00441CD3">
        <w:rPr>
          <w:b/>
          <w:iCs w:val="0"/>
          <w:lang w:eastAsia="en-US"/>
        </w:rPr>
        <w:t>Suggested Set-Up Example 1</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Select Action: Next Screen// AD   Add Rule  </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Please Enter a New Business Rule:</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Select DOCUMENT DEFINITION:    CLINICAL DOCUMENTS     CLASS (or the document or class appropriate for site)</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DOCUMENT DEFINITION: CLINICAL DOCUMENTS// </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STATUS: UNDICTATED  </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ACTION: VIEW       </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USER CLASS: USER (or class that contains all medical record user classes)</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AND FLAG: </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USER ROLE: </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DESCRIPTION:</w:t>
      </w:r>
    </w:p>
    <w:p w:rsidR="00804872" w:rsidRPr="00441CD3" w:rsidRDefault="00804872" w:rsidP="00191EDC">
      <w:pPr>
        <w:suppressAutoHyphens w:val="0"/>
        <w:autoSpaceDE w:val="0"/>
        <w:autoSpaceDN w:val="0"/>
        <w:adjustRightInd w:val="0"/>
        <w:spacing w:before="60" w:after="60"/>
        <w:rPr>
          <w:b/>
          <w:iCs w:val="0"/>
          <w:lang w:eastAsia="en-US"/>
        </w:rPr>
      </w:pPr>
      <w:r w:rsidRPr="00441CD3">
        <w:rPr>
          <w:b/>
          <w:iCs w:val="0"/>
          <w:lang w:eastAsia="en-US"/>
        </w:rPr>
        <w:t>Suggested Set-Up Example 2</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Select Action: Next Screen// AD   Add Rule  </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Please Enter a New Business Rule:</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Select DOCUMENT DEFINITION:    CLINICAL DOCUMENTS     CLASS (or the document or class appropriate for site)</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DOCUMENT DEFINITION: CLINICAL DOCUMENTS// </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STATUS: UNDICTATED  </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ACTION: EDIT RECORD     </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USER CLASS: TRANSCRIPTIONIST (or the TIU USR class appropriate for site)</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AND FLAG: </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USER ROLE: </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DESCRIPTION:</w:t>
      </w:r>
    </w:p>
    <w:p w:rsidR="00804872" w:rsidRPr="00441CD3" w:rsidRDefault="00804872" w:rsidP="00191EDC">
      <w:pPr>
        <w:suppressAutoHyphens w:val="0"/>
        <w:autoSpaceDE w:val="0"/>
        <w:autoSpaceDN w:val="0"/>
        <w:adjustRightInd w:val="0"/>
        <w:spacing w:before="60" w:after="60"/>
        <w:rPr>
          <w:b/>
          <w:iCs w:val="0"/>
          <w:lang w:eastAsia="en-US"/>
        </w:rPr>
      </w:pPr>
      <w:r w:rsidRPr="00441CD3">
        <w:rPr>
          <w:b/>
          <w:iCs w:val="0"/>
          <w:lang w:eastAsia="en-US"/>
        </w:rPr>
        <w:t>Suggested Set-Up Example 3</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Select Action: Next Screen// ADD   Add Rule  </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Please Enter a New Business Rule:</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Select DOCUMENT DEFINITION:  OPERATION REPORTS       DOCUMENT CLASS (or the document or class appropriate for site)</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DOCUMENT DEFINITION: OPERATION REPORTS// </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STATUS: UNDICTATED  </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ACTION:  EDIT RECORD          </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USER CLASS: USER  </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AND FLAG: </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 xml:space="preserve">USER ROLE: </w:t>
      </w:r>
    </w:p>
    <w:p w:rsidR="00804872" w:rsidRPr="00441CD3" w:rsidRDefault="00804872" w:rsidP="00FC6EED">
      <w:pPr>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hAnsi="Courier New" w:cs="Courier New"/>
          <w:bCs w:val="0"/>
          <w:iCs w:val="0"/>
          <w:sz w:val="18"/>
          <w:szCs w:val="18"/>
          <w:lang w:eastAsia="en-US"/>
        </w:rPr>
      </w:pPr>
      <w:r w:rsidRPr="00441CD3">
        <w:rPr>
          <w:rFonts w:ascii="Courier New" w:hAnsi="Courier New" w:cs="Courier New"/>
          <w:bCs w:val="0"/>
          <w:iCs w:val="0"/>
          <w:sz w:val="18"/>
          <w:szCs w:val="18"/>
          <w:lang w:eastAsia="en-US"/>
        </w:rPr>
        <w:t>DESCRIPTION:</w:t>
      </w:r>
    </w:p>
    <w:p w:rsidR="00750D83" w:rsidRPr="00441CD3" w:rsidRDefault="00D81690" w:rsidP="00D81690">
      <w:pPr>
        <w:pStyle w:val="Heading3"/>
      </w:pPr>
      <w:r w:rsidRPr="00441CD3">
        <w:br w:type="page"/>
      </w:r>
      <w:bookmarkStart w:id="35" w:name="_Toc487032600"/>
      <w:r w:rsidR="00750D83" w:rsidRPr="00441CD3">
        <w:lastRenderedPageBreak/>
        <w:t>Select Search</w:t>
      </w:r>
      <w:r w:rsidR="0030231B" w:rsidRPr="00441CD3">
        <w:fldChar w:fldCharType="begin"/>
      </w:r>
      <w:r w:rsidR="00750D83" w:rsidRPr="00441CD3">
        <w:instrText xml:space="preserve"> XE "Search" </w:instrText>
      </w:r>
      <w:r w:rsidR="0030231B" w:rsidRPr="00441CD3">
        <w:fldChar w:fldCharType="end"/>
      </w:r>
      <w:r w:rsidR="00750D83" w:rsidRPr="00441CD3">
        <w:t xml:space="preserve"> through CPRS</w:t>
      </w:r>
      <w:bookmarkEnd w:id="35"/>
      <w:r w:rsidR="0030231B" w:rsidRPr="00441CD3">
        <w:fldChar w:fldCharType="begin"/>
      </w:r>
      <w:r w:rsidR="00750D83" w:rsidRPr="00441CD3">
        <w:instrText xml:space="preserve"> XE "CPRS" </w:instrText>
      </w:r>
      <w:r w:rsidR="0030231B" w:rsidRPr="00441CD3">
        <w:fldChar w:fldCharType="end"/>
      </w:r>
    </w:p>
    <w:p w:rsidR="00750D83" w:rsidRPr="00441CD3" w:rsidRDefault="00750D83" w:rsidP="001F0CA0"/>
    <w:p w:rsidR="00750D83" w:rsidRPr="00441CD3" w:rsidRDefault="00750D83" w:rsidP="001F0CA0">
      <w:r w:rsidRPr="00441CD3">
        <w:t>You can narrow your view to signed notes by author, unsigned notes, etc. You can also specify the date order your notes will appear in: ascending (oldest first) or descending (most recent first) order.</w:t>
      </w:r>
    </w:p>
    <w:p w:rsidR="00750D83" w:rsidRPr="00441CD3" w:rsidRDefault="00750D83" w:rsidP="001F0CA0"/>
    <w:p w:rsidR="00750D83" w:rsidRPr="00441CD3" w:rsidRDefault="00750D83" w:rsidP="001F0CA0">
      <w:r w:rsidRPr="00441CD3">
        <w:rPr>
          <w:b/>
        </w:rPr>
        <w:t xml:space="preserve">Caution: </w:t>
      </w:r>
      <w:r w:rsidRPr="00441CD3">
        <w:t>Avoid selecting too large a date range or too general a category, as big searches are very system-intensive. This means that not only might it slow down your work, but everyone else’s as well.</w:t>
      </w:r>
    </w:p>
    <w:p w:rsidR="00750D83" w:rsidRPr="00441CD3" w:rsidRDefault="00750D83" w:rsidP="001F0CA0"/>
    <w:p w:rsidR="00750D83" w:rsidRPr="00441CD3" w:rsidRDefault="00750D83" w:rsidP="00B443EC">
      <w:pPr>
        <w:pStyle w:val="capture"/>
        <w:pBdr>
          <w:right w:val="single" w:sz="4" w:space="2" w:color="0000FF"/>
        </w:pBdr>
        <w:rPr>
          <w:u w:val="single"/>
        </w:rPr>
      </w:pPr>
      <w:r w:rsidRPr="00441CD3">
        <w:rPr>
          <w:b/>
          <w:u w:val="single"/>
        </w:rPr>
        <w:t>Progress Notes</w:t>
      </w:r>
      <w:r w:rsidRPr="00441CD3">
        <w:rPr>
          <w:u w:val="single"/>
        </w:rPr>
        <w:t xml:space="preserve">              Apr 09, 1997 14:42:58         Page:     1 of    1</w:t>
      </w:r>
    </w:p>
    <w:p w:rsidR="00750D83" w:rsidRPr="00441CD3" w:rsidRDefault="00750D83" w:rsidP="00B443EC">
      <w:pPr>
        <w:pStyle w:val="capture"/>
        <w:pBdr>
          <w:right w:val="single" w:sz="4" w:space="2" w:color="0000FF"/>
        </w:pBdr>
      </w:pPr>
      <w:r w:rsidRPr="00441CD3">
        <w:t>&lt;CWA&gt;                      P R O G R E S S   N O T E S        Last 15 note(s)</w:t>
      </w:r>
    </w:p>
    <w:p w:rsidR="00750D83" w:rsidRPr="00441CD3" w:rsidRDefault="00750D83" w:rsidP="00B443EC">
      <w:pPr>
        <w:pStyle w:val="capture"/>
        <w:pBdr>
          <w:right w:val="single" w:sz="4" w:space="2" w:color="0000FF"/>
        </w:pBdr>
      </w:pPr>
      <w:r w:rsidRPr="00441CD3">
        <w:t>TIUPATIENT,ONE   666-12-3456  2B/                         JAN 1,1951 (46)</w:t>
      </w:r>
    </w:p>
    <w:p w:rsidR="00750D83" w:rsidRPr="00441CD3" w:rsidRDefault="00750D83" w:rsidP="00B443EC">
      <w:pPr>
        <w:pStyle w:val="capture"/>
        <w:pBdr>
          <w:right w:val="single" w:sz="4" w:space="2" w:color="0000FF"/>
        </w:pBdr>
        <w:rPr>
          <w:u w:val="single"/>
        </w:rPr>
      </w:pPr>
      <w:r w:rsidRPr="00441CD3">
        <w:rPr>
          <w:u w:val="single"/>
        </w:rPr>
        <w:t xml:space="preserve">       Title                           Author          Date/Time</w:t>
      </w:r>
      <w:r w:rsidRPr="00441CD3">
        <w:rPr>
          <w:u w:val="single"/>
        </w:rPr>
        <w:tab/>
      </w:r>
    </w:p>
    <w:p w:rsidR="00750D83" w:rsidRPr="00441CD3" w:rsidRDefault="00750D83" w:rsidP="00B443EC">
      <w:pPr>
        <w:pStyle w:val="capture"/>
        <w:pBdr>
          <w:right w:val="single" w:sz="4" w:space="2" w:color="0000FF"/>
        </w:pBdr>
      </w:pPr>
      <w:r w:rsidRPr="00441CD3">
        <w:t>1      Psychology Notes            TIUPROVIDER,ONE 04/08/97 15:49     compl</w:t>
      </w:r>
    </w:p>
    <w:p w:rsidR="00750D83" w:rsidRPr="00441CD3" w:rsidRDefault="00750D83" w:rsidP="00B443EC">
      <w:pPr>
        <w:pStyle w:val="capture"/>
        <w:pBdr>
          <w:right w:val="single" w:sz="4" w:space="2" w:color="0000FF"/>
        </w:pBdr>
      </w:pPr>
      <w:r w:rsidRPr="00441CD3">
        <w:t>2      CRISIS NOTE                 TIUPROVIDER,THR 04/08/97 00:00     compl</w:t>
      </w:r>
    </w:p>
    <w:p w:rsidR="00750D83" w:rsidRPr="00441CD3" w:rsidRDefault="00750D83" w:rsidP="00B443EC">
      <w:pPr>
        <w:pStyle w:val="capture"/>
        <w:pBdr>
          <w:right w:val="single" w:sz="4" w:space="2" w:color="0000FF"/>
        </w:pBdr>
      </w:pPr>
      <w:r w:rsidRPr="00441CD3">
        <w:t>3      Adverse React/Allergy       TIUPROVIDER,NIN 04/07/97 16:28     compl</w:t>
      </w:r>
    </w:p>
    <w:p w:rsidR="00750D83" w:rsidRPr="00441CD3" w:rsidRDefault="00750D83" w:rsidP="00B443EC">
      <w:pPr>
        <w:pStyle w:val="capture"/>
        <w:pBdr>
          <w:right w:val="single" w:sz="4" w:space="2" w:color="0000FF"/>
        </w:pBdr>
      </w:pPr>
      <w:r w:rsidRPr="00441CD3">
        <w:t>6      Adverse React/Allergy       TIUPROVIDER,NIN 04/03/97 19:31     compl</w:t>
      </w:r>
    </w:p>
    <w:p w:rsidR="00750D83" w:rsidRPr="00441CD3" w:rsidRDefault="00750D83" w:rsidP="00B443EC">
      <w:pPr>
        <w:pStyle w:val="capture"/>
        <w:pBdr>
          <w:right w:val="single" w:sz="4" w:space="2" w:color="0000FF"/>
        </w:pBdr>
      </w:pPr>
      <w:r w:rsidRPr="00441CD3">
        <w:t>7      Adverse React/Allergy       TIUPROVIDER,NIN 03/17/97 17:15     compl</w:t>
      </w:r>
    </w:p>
    <w:p w:rsidR="00750D83" w:rsidRPr="00441CD3" w:rsidRDefault="00750D83" w:rsidP="00B443EC">
      <w:pPr>
        <w:pStyle w:val="capture"/>
        <w:pBdr>
          <w:right w:val="single" w:sz="4" w:space="2" w:color="0000FF"/>
        </w:pBdr>
      </w:pPr>
      <w:r w:rsidRPr="00441CD3">
        <w:t>8      CRISIS NOTE                 TIUPROVIDER,NIN 02/24/97 08:28     compl</w:t>
      </w:r>
    </w:p>
    <w:p w:rsidR="00750D83" w:rsidRPr="00441CD3" w:rsidRDefault="00750D83" w:rsidP="00B443EC">
      <w:pPr>
        <w:pStyle w:val="capture"/>
        <w:pBdr>
          <w:right w:val="single" w:sz="4" w:space="2" w:color="0000FF"/>
        </w:pBdr>
        <w:rPr>
          <w:b/>
          <w:shd w:val="clear" w:color="auto" w:fill="000000"/>
        </w:rPr>
      </w:pPr>
      <w:r w:rsidRPr="00441CD3">
        <w:rPr>
          <w:b/>
          <w:shd w:val="clear" w:color="auto" w:fill="000000"/>
        </w:rPr>
        <w:t xml:space="preserve">          + Next Screen  - Prev Screen            ?? More Actions</w:t>
      </w:r>
      <w:r w:rsidRPr="00441CD3">
        <w:rPr>
          <w:b/>
          <w:shd w:val="clear" w:color="auto" w:fill="000000"/>
        </w:rPr>
        <w:tab/>
      </w:r>
    </w:p>
    <w:p w:rsidR="00750D83" w:rsidRPr="00441CD3" w:rsidRDefault="00750D83" w:rsidP="00B443EC">
      <w:pPr>
        <w:pStyle w:val="capture"/>
        <w:pBdr>
          <w:right w:val="single" w:sz="4" w:space="2" w:color="0000FF"/>
        </w:pBdr>
      </w:pPr>
      <w:r w:rsidRPr="00441CD3">
        <w:t>NW   New Note             SP   Select New Patient   AD   Make Addendum</w:t>
      </w:r>
    </w:p>
    <w:p w:rsidR="00750D83" w:rsidRPr="00441CD3" w:rsidRDefault="00750D83" w:rsidP="00B443EC">
      <w:pPr>
        <w:pStyle w:val="capture"/>
        <w:pBdr>
          <w:right w:val="single" w:sz="4" w:space="2" w:color="0000FF"/>
        </w:pBdr>
      </w:pPr>
      <w:r w:rsidRPr="00441CD3">
        <w:t>B    Browse               SS   Select Search        $    Complete Note(s)</w:t>
      </w:r>
    </w:p>
    <w:p w:rsidR="00750D83" w:rsidRPr="00441CD3" w:rsidRDefault="00750D83" w:rsidP="00B443EC">
      <w:pPr>
        <w:pStyle w:val="capture"/>
        <w:pBdr>
          <w:right w:val="single" w:sz="4" w:space="2" w:color="0000FF"/>
        </w:pBdr>
      </w:pPr>
      <w:r w:rsidRPr="00441CD3">
        <w:t>PC   Print Copy           RS   Reset to All Signed  Q    Quit</w:t>
      </w:r>
    </w:p>
    <w:p w:rsidR="00750D83" w:rsidRPr="00441CD3" w:rsidRDefault="00750D83" w:rsidP="00B443EC">
      <w:pPr>
        <w:pStyle w:val="capture"/>
        <w:pBdr>
          <w:right w:val="single" w:sz="4" w:space="2" w:color="0000FF"/>
        </w:pBdr>
      </w:pPr>
      <w:r w:rsidRPr="00441CD3">
        <w:t>Select Action: Quit//</w:t>
      </w:r>
      <w:r w:rsidRPr="00441CD3">
        <w:rPr>
          <w:b/>
        </w:rPr>
        <w:t xml:space="preserve"> SS</w:t>
      </w:r>
      <w:r w:rsidRPr="00441CD3">
        <w:t xml:space="preserve">   Select Search</w:t>
      </w:r>
    </w:p>
    <w:p w:rsidR="00750D83" w:rsidRPr="00441CD3" w:rsidRDefault="00750D83" w:rsidP="00CE72DB"/>
    <w:p w:rsidR="00750D83" w:rsidRPr="00441CD3" w:rsidRDefault="00750D83" w:rsidP="00B443EC">
      <w:pPr>
        <w:pStyle w:val="capture"/>
        <w:pBdr>
          <w:right w:val="single" w:sz="4" w:space="2" w:color="0000FF"/>
        </w:pBdr>
      </w:pPr>
      <w:r w:rsidRPr="00441CD3">
        <w:t>Valid selections are:</w:t>
      </w:r>
    </w:p>
    <w:p w:rsidR="00750D83" w:rsidRPr="00441CD3" w:rsidRDefault="00750D83" w:rsidP="00B443EC">
      <w:pPr>
        <w:pStyle w:val="capture"/>
        <w:pBdr>
          <w:right w:val="single" w:sz="4" w:space="2" w:color="0000FF"/>
        </w:pBdr>
      </w:pPr>
      <w:r w:rsidRPr="00441CD3">
        <w:t xml:space="preserve">  1 - signed notes (all)   2 - unsigned notes       3 - uncosigned notes</w:t>
      </w:r>
    </w:p>
    <w:p w:rsidR="00750D83" w:rsidRPr="00441CD3" w:rsidRDefault="00750D83" w:rsidP="00B443EC">
      <w:pPr>
        <w:pStyle w:val="capture"/>
        <w:pBdr>
          <w:right w:val="single" w:sz="4" w:space="2" w:color="0000FF"/>
        </w:pBdr>
      </w:pPr>
      <w:r w:rsidRPr="00441CD3">
        <w:t xml:space="preserve">  4 - signed notes/author  5 - signed notes/dates</w:t>
      </w:r>
    </w:p>
    <w:p w:rsidR="00750D83" w:rsidRPr="00441CD3" w:rsidRDefault="00750D83" w:rsidP="00B443EC">
      <w:pPr>
        <w:pStyle w:val="capture"/>
        <w:pBdr>
          <w:right w:val="single" w:sz="4" w:space="2" w:color="0000FF"/>
        </w:pBdr>
      </w:pPr>
    </w:p>
    <w:p w:rsidR="00750D83" w:rsidRPr="00441CD3" w:rsidRDefault="00750D83" w:rsidP="00B443EC">
      <w:pPr>
        <w:pStyle w:val="capture"/>
        <w:pBdr>
          <w:right w:val="single" w:sz="4" w:space="2" w:color="0000FF"/>
        </w:pBdr>
      </w:pPr>
      <w:r w:rsidRPr="00441CD3">
        <w:t xml:space="preserve">Select context: 1// </w:t>
      </w:r>
      <w:r w:rsidRPr="00441CD3">
        <w:rPr>
          <w:b/>
        </w:rPr>
        <w:t>4</w:t>
      </w:r>
      <w:r w:rsidRPr="00441CD3">
        <w:t xml:space="preserve">  AUTHOR</w:t>
      </w:r>
    </w:p>
    <w:p w:rsidR="00750D83" w:rsidRPr="00441CD3" w:rsidRDefault="00750D83" w:rsidP="00B443EC">
      <w:pPr>
        <w:pStyle w:val="capture"/>
        <w:pBdr>
          <w:right w:val="single" w:sz="4" w:space="2" w:color="0000FF"/>
        </w:pBdr>
      </w:pPr>
      <w:r w:rsidRPr="00441CD3">
        <w:t xml:space="preserve">Select AUTHOR: TIUPROVIDER,TWO// </w:t>
      </w:r>
      <w:r w:rsidRPr="00441CD3">
        <w:rPr>
          <w:b/>
        </w:rPr>
        <w:t>&lt;Enter&gt;</w:t>
      </w:r>
      <w:r w:rsidRPr="00441CD3">
        <w:t xml:space="preserve">         jg</w:t>
      </w:r>
    </w:p>
    <w:p w:rsidR="00750D83" w:rsidRPr="00441CD3" w:rsidRDefault="00750D83" w:rsidP="00B443EC">
      <w:pPr>
        <w:pStyle w:val="capture"/>
        <w:pBdr>
          <w:right w:val="single" w:sz="4" w:space="2" w:color="0000FF"/>
        </w:pBdr>
        <w:rPr>
          <w:b/>
        </w:rPr>
      </w:pPr>
      <w:r w:rsidRPr="00441CD3">
        <w:t xml:space="preserve">Please Specify Sort Order: descending// </w:t>
      </w:r>
      <w:r w:rsidRPr="00441CD3">
        <w:rPr>
          <w:b/>
        </w:rPr>
        <w:t>?</w:t>
      </w:r>
    </w:p>
    <w:p w:rsidR="00750D83" w:rsidRPr="00441CD3" w:rsidRDefault="00750D83" w:rsidP="00B443EC">
      <w:pPr>
        <w:pStyle w:val="capture"/>
        <w:pBdr>
          <w:right w:val="single" w:sz="4" w:space="2" w:color="0000FF"/>
        </w:pBdr>
      </w:pPr>
      <w:r w:rsidRPr="00441CD3">
        <w:t>Enter a code from the list.</w:t>
      </w:r>
    </w:p>
    <w:p w:rsidR="00750D83" w:rsidRPr="00441CD3" w:rsidRDefault="00750D83" w:rsidP="00B443EC">
      <w:pPr>
        <w:pStyle w:val="capture"/>
        <w:pBdr>
          <w:right w:val="single" w:sz="4" w:space="2" w:color="0000FF"/>
        </w:pBdr>
      </w:pPr>
      <w:r w:rsidRPr="00441CD3">
        <w:t>Select one of the following:</w:t>
      </w:r>
    </w:p>
    <w:p w:rsidR="00750D83" w:rsidRPr="00441CD3" w:rsidRDefault="00750D83" w:rsidP="00B443EC">
      <w:pPr>
        <w:pStyle w:val="capture"/>
        <w:pBdr>
          <w:right w:val="single" w:sz="4" w:space="2" w:color="0000FF"/>
        </w:pBdr>
      </w:pPr>
      <w:r w:rsidRPr="00441CD3">
        <w:t xml:space="preserve">          A         ascending (OLDEST FIRST)</w:t>
      </w:r>
    </w:p>
    <w:p w:rsidR="00750D83" w:rsidRPr="00441CD3" w:rsidRDefault="00750D83" w:rsidP="00B443EC">
      <w:pPr>
        <w:pStyle w:val="capture"/>
        <w:pBdr>
          <w:right w:val="single" w:sz="4" w:space="2" w:color="0000FF"/>
        </w:pBdr>
      </w:pPr>
      <w:r w:rsidRPr="00441CD3">
        <w:t xml:space="preserve">          D         descending (NEWEST FIRST)</w:t>
      </w:r>
    </w:p>
    <w:p w:rsidR="00750D83" w:rsidRPr="00441CD3" w:rsidRDefault="00750D83" w:rsidP="00B443EC">
      <w:pPr>
        <w:pStyle w:val="capture"/>
        <w:pBdr>
          <w:right w:val="single" w:sz="4" w:space="2" w:color="0000FF"/>
        </w:pBdr>
      </w:pPr>
      <w:r w:rsidRPr="00441CD3">
        <w:t xml:space="preserve">Please Specify Sort Order: descending//  </w:t>
      </w:r>
      <w:r w:rsidRPr="00441CD3">
        <w:rPr>
          <w:b/>
        </w:rPr>
        <w:t>A</w:t>
      </w:r>
      <w:r w:rsidRPr="00441CD3">
        <w:t xml:space="preserve">  ascending (OLDEST FIRST)</w:t>
      </w:r>
    </w:p>
    <w:p w:rsidR="00750D83" w:rsidRPr="00441CD3" w:rsidRDefault="00750D83" w:rsidP="00B443EC">
      <w:pPr>
        <w:pStyle w:val="capture"/>
        <w:pBdr>
          <w:right w:val="single" w:sz="4" w:space="2" w:color="0000FF"/>
        </w:pBdr>
      </w:pPr>
      <w:r w:rsidRPr="00441CD3">
        <w:t>Searching for the progress notes.</w:t>
      </w:r>
    </w:p>
    <w:p w:rsidR="00750D83" w:rsidRPr="00441CD3" w:rsidRDefault="00750D83" w:rsidP="00CE72DB"/>
    <w:p w:rsidR="00750D83" w:rsidRPr="00441CD3" w:rsidRDefault="00750D83" w:rsidP="00B443EC">
      <w:pPr>
        <w:pStyle w:val="capture"/>
        <w:pBdr>
          <w:right w:val="single" w:sz="4" w:space="2" w:color="0000FF"/>
        </w:pBdr>
        <w:rPr>
          <w:u w:val="single"/>
        </w:rPr>
      </w:pPr>
      <w:r w:rsidRPr="00441CD3">
        <w:rPr>
          <w:b/>
          <w:u w:val="single"/>
        </w:rPr>
        <w:t>Progress Notes</w:t>
      </w:r>
      <w:r w:rsidRPr="00441CD3">
        <w:rPr>
          <w:u w:val="single"/>
        </w:rPr>
        <w:t xml:space="preserve">             Apr 09, 1997 14:42:50           Page:   1 of    1</w:t>
      </w:r>
    </w:p>
    <w:p w:rsidR="00750D83" w:rsidRPr="00441CD3" w:rsidRDefault="00750D83" w:rsidP="00B443EC">
      <w:pPr>
        <w:pStyle w:val="capture"/>
        <w:pBdr>
          <w:right w:val="single" w:sz="4" w:space="2" w:color="0000FF"/>
        </w:pBdr>
        <w:rPr>
          <w:lang w:val="pl-PL"/>
        </w:rPr>
      </w:pPr>
      <w:r w:rsidRPr="00441CD3">
        <w:rPr>
          <w:lang w:val="pl-PL"/>
        </w:rPr>
        <w:t>&lt;CWA&gt;                      P R O G R E S S   N O T E S          4 note(s)</w:t>
      </w:r>
    </w:p>
    <w:p w:rsidR="00750D83" w:rsidRPr="00441CD3" w:rsidRDefault="00750D83" w:rsidP="00B443EC">
      <w:pPr>
        <w:pStyle w:val="capture"/>
        <w:pBdr>
          <w:right w:val="single" w:sz="4" w:space="2" w:color="0000FF"/>
        </w:pBdr>
      </w:pPr>
      <w:r w:rsidRPr="00441CD3">
        <w:t>TIUPATIENT,ONE        666-12-3456  2B/                     JAN 1,1951 (46)</w:t>
      </w:r>
    </w:p>
    <w:p w:rsidR="00750D83" w:rsidRPr="00441CD3" w:rsidRDefault="00750D83" w:rsidP="00B443EC">
      <w:pPr>
        <w:pStyle w:val="capture"/>
        <w:pBdr>
          <w:right w:val="single" w:sz="4" w:space="2" w:color="0000FF"/>
        </w:pBdr>
        <w:rPr>
          <w:u w:val="single"/>
        </w:rPr>
      </w:pPr>
      <w:r w:rsidRPr="00441CD3">
        <w:rPr>
          <w:u w:val="single"/>
        </w:rPr>
        <w:t xml:space="preserve">       Title                             Author          Date/Time</w:t>
      </w:r>
      <w:r w:rsidRPr="00441CD3">
        <w:rPr>
          <w:u w:val="single"/>
        </w:rPr>
        <w:tab/>
      </w:r>
      <w:r w:rsidRPr="00441CD3">
        <w:rPr>
          <w:u w:val="single"/>
        </w:rPr>
        <w:tab/>
      </w:r>
    </w:p>
    <w:p w:rsidR="00750D83" w:rsidRPr="00441CD3" w:rsidRDefault="00750D83" w:rsidP="00B443EC">
      <w:pPr>
        <w:pStyle w:val="capture"/>
        <w:pBdr>
          <w:right w:val="single" w:sz="4" w:space="2" w:color="0000FF"/>
        </w:pBdr>
      </w:pPr>
      <w:r w:rsidRPr="00441CD3">
        <w:t>1      CRISIS NOTE                   TIUPROVIDER 02/24/97 08:28     compl</w:t>
      </w:r>
    </w:p>
    <w:p w:rsidR="00750D83" w:rsidRPr="00441CD3" w:rsidRDefault="00750D83" w:rsidP="00B443EC">
      <w:pPr>
        <w:pStyle w:val="capture"/>
        <w:pBdr>
          <w:right w:val="single" w:sz="4" w:space="2" w:color="0000FF"/>
        </w:pBdr>
      </w:pPr>
      <w:r w:rsidRPr="00441CD3">
        <w:t>2      Adverse React/Allergy         TIUPROVIDER 03/17/97 17:15     compl</w:t>
      </w:r>
    </w:p>
    <w:p w:rsidR="00750D83" w:rsidRPr="00441CD3" w:rsidRDefault="00750D83" w:rsidP="00B443EC">
      <w:pPr>
        <w:pStyle w:val="capture"/>
        <w:pBdr>
          <w:right w:val="single" w:sz="4" w:space="2" w:color="0000FF"/>
        </w:pBdr>
      </w:pPr>
      <w:r w:rsidRPr="00441CD3">
        <w:t>3      Adverse React/Allergy         TIUPROVIDER 04/03/97 19:31     compl</w:t>
      </w:r>
    </w:p>
    <w:p w:rsidR="00750D83" w:rsidRPr="00441CD3" w:rsidRDefault="00750D83" w:rsidP="00B443EC">
      <w:pPr>
        <w:pStyle w:val="capture"/>
        <w:pBdr>
          <w:right w:val="single" w:sz="4" w:space="2" w:color="0000FF"/>
        </w:pBdr>
      </w:pPr>
      <w:r w:rsidRPr="00441CD3">
        <w:t>4      Adverse React/Allergy         TIUPROVIDER 04/07/97 16:05     compl</w:t>
      </w:r>
    </w:p>
    <w:p w:rsidR="00750D83" w:rsidRPr="00441CD3" w:rsidRDefault="00750D83" w:rsidP="00B443EC">
      <w:pPr>
        <w:pStyle w:val="capture"/>
        <w:pBdr>
          <w:right w:val="single" w:sz="4" w:space="2" w:color="0000FF"/>
        </w:pBdr>
      </w:pPr>
    </w:p>
    <w:p w:rsidR="00750D83" w:rsidRPr="00441CD3" w:rsidRDefault="00750D83" w:rsidP="00B443EC">
      <w:pPr>
        <w:pStyle w:val="capture"/>
        <w:pBdr>
          <w:right w:val="single" w:sz="4" w:space="2" w:color="0000FF"/>
        </w:pBdr>
        <w:rPr>
          <w:b/>
          <w:shd w:val="clear" w:color="auto" w:fill="000000"/>
        </w:rPr>
      </w:pPr>
      <w:r w:rsidRPr="00441CD3">
        <w:rPr>
          <w:b/>
          <w:shd w:val="clear" w:color="auto" w:fill="000000"/>
        </w:rPr>
        <w:t xml:space="preserve">         + Next Screen      - Prev Screen          ?? More Actions</w:t>
      </w:r>
      <w:r w:rsidRPr="00441CD3">
        <w:rPr>
          <w:b/>
          <w:shd w:val="clear" w:color="auto" w:fill="000000"/>
        </w:rPr>
        <w:tab/>
      </w:r>
      <w:r w:rsidRPr="00441CD3">
        <w:rPr>
          <w:b/>
          <w:shd w:val="clear" w:color="auto" w:fill="000000"/>
        </w:rPr>
        <w:tab/>
      </w:r>
    </w:p>
    <w:p w:rsidR="00750D83" w:rsidRPr="00441CD3" w:rsidRDefault="00750D83" w:rsidP="00B443EC">
      <w:pPr>
        <w:pStyle w:val="capture"/>
        <w:pBdr>
          <w:right w:val="single" w:sz="4" w:space="2" w:color="0000FF"/>
        </w:pBdr>
      </w:pPr>
      <w:r w:rsidRPr="00441CD3">
        <w:t>NW   New Note             SP   Select New Patient   AD   Make Addendum</w:t>
      </w:r>
    </w:p>
    <w:p w:rsidR="00750D83" w:rsidRPr="00441CD3" w:rsidRDefault="00750D83" w:rsidP="00B443EC">
      <w:pPr>
        <w:pStyle w:val="capture"/>
        <w:pBdr>
          <w:right w:val="single" w:sz="4" w:space="2" w:color="0000FF"/>
        </w:pBdr>
      </w:pPr>
      <w:r w:rsidRPr="00441CD3">
        <w:t>B    Browse               SS   Select Search        $    Complete Note(s)</w:t>
      </w:r>
    </w:p>
    <w:p w:rsidR="00750D83" w:rsidRPr="00441CD3" w:rsidRDefault="00750D83" w:rsidP="00B443EC">
      <w:pPr>
        <w:pStyle w:val="capture"/>
        <w:pBdr>
          <w:right w:val="single" w:sz="4" w:space="2" w:color="0000FF"/>
        </w:pBdr>
      </w:pPr>
      <w:r w:rsidRPr="00441CD3">
        <w:t xml:space="preserve">PC   Print Copy           RS   Reset to All Signed  Q    Quit </w:t>
      </w:r>
    </w:p>
    <w:p w:rsidR="00B443EC" w:rsidRPr="00441CD3" w:rsidRDefault="00750D83" w:rsidP="00B443EC">
      <w:pPr>
        <w:pStyle w:val="capture"/>
        <w:pBdr>
          <w:right w:val="single" w:sz="4" w:space="2" w:color="0000FF"/>
        </w:pBdr>
      </w:pPr>
      <w:r w:rsidRPr="00441CD3">
        <w:t>Select Action: Quit//</w:t>
      </w:r>
    </w:p>
    <w:p w:rsidR="00750D83" w:rsidRPr="00441CD3" w:rsidRDefault="00B443EC" w:rsidP="00B443EC">
      <w:pPr>
        <w:pStyle w:val="Heading4"/>
      </w:pPr>
      <w:r w:rsidRPr="00441CD3">
        <w:br w:type="page"/>
      </w:r>
      <w:r w:rsidR="00750D83" w:rsidRPr="00441CD3">
        <w:lastRenderedPageBreak/>
        <w:t>Progress Notes Options</w:t>
      </w:r>
      <w:r w:rsidR="0030231B" w:rsidRPr="00441CD3">
        <w:fldChar w:fldCharType="begin"/>
      </w:r>
      <w:r w:rsidR="00750D83" w:rsidRPr="00441CD3">
        <w:instrText xml:space="preserve"> XE "Progress Notes" </w:instrText>
      </w:r>
      <w:r w:rsidR="0030231B" w:rsidRPr="00441CD3">
        <w:fldChar w:fldCharType="end"/>
      </w:r>
    </w:p>
    <w:p w:rsidR="00750D83" w:rsidRPr="00441CD3" w:rsidRDefault="00750D83" w:rsidP="001F0CA0"/>
    <w:p w:rsidR="00750D83" w:rsidRPr="00441CD3" w:rsidRDefault="00750D83" w:rsidP="001F0CA0">
      <w:r w:rsidRPr="00441CD3">
        <w:t xml:space="preserve">Clinicians can review, enter, print, and sign progress notes, either by individual patient or by multiple patients, through TIU. </w:t>
      </w:r>
    </w:p>
    <w:p w:rsidR="00750D83" w:rsidRPr="00441CD3" w:rsidRDefault="00750D83" w:rsidP="001F0CA0"/>
    <w:p w:rsidR="00750D83" w:rsidRPr="00441CD3" w:rsidRDefault="00750D83" w:rsidP="001F0CA0">
      <w:r w:rsidRPr="00441CD3">
        <w:rPr>
          <w:rFonts w:ascii="Wingdings" w:hAnsi="Wingdings"/>
          <w:b/>
          <w:sz w:val="32"/>
          <w:szCs w:val="32"/>
        </w:rPr>
        <w:t></w:t>
      </w:r>
      <w:r w:rsidRPr="00441CD3">
        <w:rPr>
          <w:b/>
        </w:rPr>
        <w:t xml:space="preserve"> NOTE: </w:t>
      </w:r>
      <w:r w:rsidRPr="00441CD3">
        <w:t>When reviewing several notes sequentially, the up-arrow (^)</w:t>
      </w:r>
      <w:r w:rsidR="0030231B" w:rsidRPr="00441CD3">
        <w:fldChar w:fldCharType="begin"/>
      </w:r>
      <w:r w:rsidRPr="00441CD3">
        <w:instrText xml:space="preserve"> XE "Up-arrow (^)" </w:instrText>
      </w:r>
      <w:r w:rsidR="0030231B" w:rsidRPr="00441CD3">
        <w:fldChar w:fldCharType="end"/>
      </w:r>
      <w:r w:rsidRPr="00441CD3">
        <w:t xml:space="preserve"> entry takes you to the next note. To exit from the review, enter two up-arrows (^^).</w:t>
      </w:r>
    </w:p>
    <w:p w:rsidR="00750D83" w:rsidRPr="00441CD3" w:rsidRDefault="00750D83" w:rsidP="001F0CA0"/>
    <w:p w:rsidR="00750D83" w:rsidRPr="00441CD3" w:rsidRDefault="00750D83" w:rsidP="001F0CA0">
      <w:pPr>
        <w:rPr>
          <w:b/>
        </w:rPr>
      </w:pPr>
      <w:r w:rsidRPr="00441CD3">
        <w:rPr>
          <w:b/>
        </w:rPr>
        <w:t>Clinician's Progress Notes Menu</w:t>
      </w:r>
      <w:r w:rsidR="0030231B" w:rsidRPr="00441CD3">
        <w:fldChar w:fldCharType="begin"/>
      </w:r>
      <w:r w:rsidRPr="00441CD3">
        <w:instrText xml:space="preserve"> XE "Progress Notes Menu" </w:instrText>
      </w:r>
      <w:r w:rsidR="0030231B" w:rsidRPr="00441CD3">
        <w:fldChar w:fldCharType="end"/>
      </w:r>
      <w:r w:rsidRPr="00441CD3">
        <w:rPr>
          <w:b/>
        </w:rPr>
        <w:t xml:space="preserve"> </w:t>
      </w:r>
    </w:p>
    <w:p w:rsidR="00750D83" w:rsidRPr="00441CD3" w:rsidRDefault="00750D83" w:rsidP="001F0CA0"/>
    <w:tbl>
      <w:tblPr>
        <w:tblW w:w="0" w:type="auto"/>
        <w:tblLayout w:type="fixed"/>
        <w:tblLook w:val="0000" w:firstRow="0" w:lastRow="0" w:firstColumn="0" w:lastColumn="0" w:noHBand="0" w:noVBand="0"/>
      </w:tblPr>
      <w:tblGrid>
        <w:gridCol w:w="2340"/>
        <w:gridCol w:w="6408"/>
      </w:tblGrid>
      <w:tr w:rsidR="00750D83" w:rsidRPr="00441CD3" w:rsidTr="001060E1">
        <w:tc>
          <w:tcPr>
            <w:tcW w:w="2340" w:type="dxa"/>
            <w:tcBorders>
              <w:top w:val="single" w:sz="4" w:space="0" w:color="0000FF"/>
              <w:left w:val="single" w:sz="4" w:space="0" w:color="0000FF"/>
              <w:bottom w:val="single" w:sz="4" w:space="0" w:color="000000"/>
            </w:tcBorders>
            <w:shd w:val="clear" w:color="auto" w:fill="0000FF"/>
          </w:tcPr>
          <w:p w:rsidR="00750D83" w:rsidRPr="00441CD3" w:rsidRDefault="00750D83" w:rsidP="001F0CA0">
            <w:pPr>
              <w:pStyle w:val="TableHeadingReverse"/>
            </w:pPr>
            <w:r w:rsidRPr="00441CD3">
              <w:t>Option</w:t>
            </w:r>
          </w:p>
        </w:tc>
        <w:tc>
          <w:tcPr>
            <w:tcW w:w="6408" w:type="dxa"/>
            <w:tcBorders>
              <w:top w:val="single" w:sz="4" w:space="0" w:color="0000FF"/>
              <w:left w:val="single" w:sz="4" w:space="0" w:color="0000FF"/>
              <w:bottom w:val="single" w:sz="4" w:space="0" w:color="000000"/>
              <w:right w:val="single" w:sz="4" w:space="0" w:color="0000FF"/>
            </w:tcBorders>
            <w:shd w:val="clear" w:color="auto" w:fill="0000FF"/>
          </w:tcPr>
          <w:p w:rsidR="00750D83" w:rsidRPr="00441CD3" w:rsidRDefault="00750D83" w:rsidP="001F0CA0">
            <w:pPr>
              <w:pStyle w:val="TableHeadingReverse"/>
            </w:pPr>
            <w:r w:rsidRPr="00441CD3">
              <w:t>Description</w:t>
            </w:r>
          </w:p>
        </w:tc>
      </w:tr>
      <w:tr w:rsidR="00750D83" w:rsidRPr="00441CD3" w:rsidTr="001060E1">
        <w:tc>
          <w:tcPr>
            <w:tcW w:w="2340" w:type="dxa"/>
            <w:tcBorders>
              <w:left w:val="single" w:sz="4" w:space="0" w:color="000000"/>
              <w:bottom w:val="single" w:sz="4" w:space="0" w:color="000000"/>
            </w:tcBorders>
          </w:tcPr>
          <w:p w:rsidR="00750D83" w:rsidRPr="00441CD3" w:rsidRDefault="00750D83" w:rsidP="001F0CA0">
            <w:pPr>
              <w:pStyle w:val="TableEntry"/>
              <w:rPr>
                <w:sz w:val="24"/>
              </w:rPr>
            </w:pPr>
            <w:r w:rsidRPr="00441CD3">
              <w:rPr>
                <w:sz w:val="24"/>
              </w:rPr>
              <w:t>Entry of Progress Note</w:t>
            </w:r>
          </w:p>
          <w:p w:rsidR="00750D83" w:rsidRPr="00441CD3" w:rsidRDefault="00750D83" w:rsidP="001F0CA0">
            <w:pPr>
              <w:pStyle w:val="TableEntry"/>
              <w:rPr>
                <w:sz w:val="24"/>
              </w:rPr>
            </w:pPr>
          </w:p>
        </w:tc>
        <w:tc>
          <w:tcPr>
            <w:tcW w:w="6408"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4"/>
              </w:rPr>
            </w:pPr>
            <w:r w:rsidRPr="00441CD3">
              <w:rPr>
                <w:sz w:val="24"/>
              </w:rPr>
              <w:t>This is the main option for entering a new progress note. You can also edit patient progress notes.</w:t>
            </w:r>
          </w:p>
          <w:p w:rsidR="00750D83" w:rsidRPr="00441CD3" w:rsidRDefault="00750D83" w:rsidP="001F0CA0">
            <w:pPr>
              <w:pStyle w:val="TableEntry"/>
              <w:rPr>
                <w:sz w:val="24"/>
              </w:rPr>
            </w:pPr>
          </w:p>
        </w:tc>
      </w:tr>
      <w:tr w:rsidR="00750D83" w:rsidRPr="00441CD3" w:rsidTr="001060E1">
        <w:tc>
          <w:tcPr>
            <w:tcW w:w="2340" w:type="dxa"/>
            <w:tcBorders>
              <w:left w:val="single" w:sz="4" w:space="0" w:color="000000"/>
              <w:bottom w:val="single" w:sz="4" w:space="0" w:color="000000"/>
            </w:tcBorders>
          </w:tcPr>
          <w:p w:rsidR="00750D83" w:rsidRPr="00441CD3" w:rsidRDefault="00750D83" w:rsidP="001F0CA0">
            <w:pPr>
              <w:pStyle w:val="TableEntry"/>
              <w:rPr>
                <w:sz w:val="24"/>
              </w:rPr>
            </w:pPr>
            <w:r w:rsidRPr="00441CD3">
              <w:rPr>
                <w:sz w:val="24"/>
              </w:rPr>
              <w:t>Review Progress Notes by Patient</w:t>
            </w:r>
          </w:p>
        </w:tc>
        <w:tc>
          <w:tcPr>
            <w:tcW w:w="6408"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4"/>
              </w:rPr>
            </w:pPr>
            <w:r w:rsidRPr="00441CD3">
              <w:rPr>
                <w:sz w:val="24"/>
              </w:rPr>
              <w:t xml:space="preserve">This option </w:t>
            </w:r>
            <w:r w:rsidR="00F97A53" w:rsidRPr="00441CD3">
              <w:rPr>
                <w:sz w:val="24"/>
              </w:rPr>
              <w:t>allows</w:t>
            </w:r>
            <w:r w:rsidRPr="00441CD3">
              <w:rPr>
                <w:sz w:val="24"/>
              </w:rPr>
              <w:t xml:space="preserve"> you</w:t>
            </w:r>
            <w:r w:rsidR="00F97A53" w:rsidRPr="00441CD3">
              <w:rPr>
                <w:sz w:val="24"/>
              </w:rPr>
              <w:t xml:space="preserve"> to</w:t>
            </w:r>
            <w:r w:rsidRPr="00441CD3">
              <w:rPr>
                <w:sz w:val="24"/>
              </w:rPr>
              <w:t xml:space="preserve"> review, edit, or sign a selected patient’s progress notes, by selected criteria.</w:t>
            </w:r>
          </w:p>
          <w:p w:rsidR="00750D83" w:rsidRPr="00441CD3" w:rsidRDefault="00750D83" w:rsidP="001F0CA0">
            <w:pPr>
              <w:pStyle w:val="TableEntry"/>
              <w:rPr>
                <w:sz w:val="24"/>
              </w:rPr>
            </w:pPr>
          </w:p>
        </w:tc>
      </w:tr>
      <w:tr w:rsidR="00750D83" w:rsidRPr="00441CD3" w:rsidTr="001060E1">
        <w:tc>
          <w:tcPr>
            <w:tcW w:w="2340" w:type="dxa"/>
            <w:tcBorders>
              <w:left w:val="single" w:sz="4" w:space="0" w:color="000000"/>
              <w:bottom w:val="single" w:sz="4" w:space="0" w:color="000000"/>
            </w:tcBorders>
          </w:tcPr>
          <w:p w:rsidR="00750D83" w:rsidRPr="00441CD3" w:rsidRDefault="00750D83" w:rsidP="001F0CA0">
            <w:pPr>
              <w:pStyle w:val="TableEntry"/>
              <w:rPr>
                <w:sz w:val="24"/>
              </w:rPr>
            </w:pPr>
            <w:r w:rsidRPr="00441CD3">
              <w:rPr>
                <w:sz w:val="24"/>
              </w:rPr>
              <w:t>Review Progress Notes</w:t>
            </w:r>
          </w:p>
        </w:tc>
        <w:tc>
          <w:tcPr>
            <w:tcW w:w="6408" w:type="dxa"/>
            <w:tcBorders>
              <w:left w:val="single" w:sz="4" w:space="0" w:color="000000"/>
              <w:bottom w:val="single" w:sz="4" w:space="0" w:color="000000"/>
              <w:right w:val="single" w:sz="4" w:space="0" w:color="000000"/>
            </w:tcBorders>
          </w:tcPr>
          <w:p w:rsidR="00750D83" w:rsidRPr="00441CD3" w:rsidRDefault="00750D83" w:rsidP="00F97A53">
            <w:pPr>
              <w:pStyle w:val="TableEntry"/>
              <w:rPr>
                <w:sz w:val="24"/>
              </w:rPr>
            </w:pPr>
            <w:r w:rsidRPr="00441CD3">
              <w:rPr>
                <w:sz w:val="24"/>
              </w:rPr>
              <w:t xml:space="preserve">This option </w:t>
            </w:r>
            <w:r w:rsidR="00F97A53" w:rsidRPr="00441CD3">
              <w:rPr>
                <w:sz w:val="24"/>
              </w:rPr>
              <w:t>allows</w:t>
            </w:r>
            <w:r w:rsidRPr="00441CD3">
              <w:rPr>
                <w:sz w:val="24"/>
              </w:rPr>
              <w:t xml:space="preserve"> clinicians</w:t>
            </w:r>
            <w:r w:rsidR="00F97A53" w:rsidRPr="00441CD3">
              <w:rPr>
                <w:sz w:val="24"/>
              </w:rPr>
              <w:t xml:space="preserve"> to</w:t>
            </w:r>
            <w:r w:rsidRPr="00441CD3">
              <w:rPr>
                <w:sz w:val="24"/>
              </w:rPr>
              <w:t xml:space="preserve"> get quickly to a patient’s list of notes, without preliminary prompts to select criteria for displaying notes.</w:t>
            </w:r>
          </w:p>
        </w:tc>
      </w:tr>
      <w:tr w:rsidR="00750D83" w:rsidRPr="00441CD3" w:rsidTr="001060E1">
        <w:tc>
          <w:tcPr>
            <w:tcW w:w="2340" w:type="dxa"/>
            <w:tcBorders>
              <w:left w:val="single" w:sz="4" w:space="0" w:color="000000"/>
              <w:bottom w:val="single" w:sz="4" w:space="0" w:color="000000"/>
            </w:tcBorders>
          </w:tcPr>
          <w:p w:rsidR="00750D83" w:rsidRPr="00441CD3" w:rsidRDefault="00750D83" w:rsidP="001F0CA0">
            <w:pPr>
              <w:pStyle w:val="TableEntry"/>
              <w:rPr>
                <w:sz w:val="24"/>
              </w:rPr>
            </w:pPr>
            <w:r w:rsidRPr="00441CD3">
              <w:rPr>
                <w:sz w:val="24"/>
              </w:rPr>
              <w:t>All MY UNSIGNED Progress Notes</w:t>
            </w:r>
          </w:p>
        </w:tc>
        <w:tc>
          <w:tcPr>
            <w:tcW w:w="6408"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4"/>
              </w:rPr>
            </w:pPr>
            <w:r w:rsidRPr="00441CD3">
              <w:rPr>
                <w:sz w:val="24"/>
              </w:rPr>
              <w:t>This option retrieves all your unsigned progress notes for review, edit, or signature.</w:t>
            </w:r>
          </w:p>
          <w:p w:rsidR="00750D83" w:rsidRPr="00441CD3" w:rsidRDefault="00750D83" w:rsidP="001F0CA0">
            <w:pPr>
              <w:pStyle w:val="TableEntry"/>
              <w:rPr>
                <w:sz w:val="24"/>
              </w:rPr>
            </w:pPr>
          </w:p>
        </w:tc>
      </w:tr>
      <w:tr w:rsidR="00750D83" w:rsidRPr="00441CD3" w:rsidTr="001060E1">
        <w:tc>
          <w:tcPr>
            <w:tcW w:w="2340" w:type="dxa"/>
            <w:tcBorders>
              <w:left w:val="single" w:sz="4" w:space="0" w:color="000000"/>
              <w:bottom w:val="single" w:sz="4" w:space="0" w:color="000000"/>
            </w:tcBorders>
          </w:tcPr>
          <w:p w:rsidR="00750D83" w:rsidRPr="00441CD3" w:rsidRDefault="00750D83" w:rsidP="001F0CA0">
            <w:pPr>
              <w:pStyle w:val="TableEntry"/>
              <w:rPr>
                <w:sz w:val="24"/>
              </w:rPr>
            </w:pPr>
            <w:r w:rsidRPr="00441CD3">
              <w:rPr>
                <w:sz w:val="24"/>
              </w:rPr>
              <w:t>Show Progress Notes Across Patients</w:t>
            </w:r>
          </w:p>
        </w:tc>
        <w:tc>
          <w:tcPr>
            <w:tcW w:w="6408" w:type="dxa"/>
            <w:tcBorders>
              <w:left w:val="single" w:sz="4" w:space="0" w:color="000000"/>
              <w:bottom w:val="single" w:sz="4" w:space="0" w:color="000000"/>
              <w:right w:val="single" w:sz="4" w:space="0" w:color="000000"/>
            </w:tcBorders>
          </w:tcPr>
          <w:p w:rsidR="00750D83" w:rsidRPr="00441CD3" w:rsidRDefault="00750D83" w:rsidP="00F97A53">
            <w:pPr>
              <w:pStyle w:val="TableEntry"/>
              <w:rPr>
                <w:sz w:val="24"/>
              </w:rPr>
            </w:pPr>
            <w:r w:rsidRPr="00441CD3">
              <w:rPr>
                <w:sz w:val="24"/>
              </w:rPr>
              <w:t xml:space="preserve">This option </w:t>
            </w:r>
            <w:r w:rsidR="00F97A53" w:rsidRPr="00441CD3">
              <w:rPr>
                <w:sz w:val="24"/>
              </w:rPr>
              <w:t>allows</w:t>
            </w:r>
            <w:r w:rsidRPr="00441CD3">
              <w:rPr>
                <w:sz w:val="24"/>
              </w:rPr>
              <w:t xml:space="preserve"> you</w:t>
            </w:r>
            <w:r w:rsidR="00F97A53" w:rsidRPr="00441CD3">
              <w:rPr>
                <w:sz w:val="24"/>
              </w:rPr>
              <w:t xml:space="preserve"> to</w:t>
            </w:r>
            <w:r w:rsidRPr="00441CD3">
              <w:rPr>
                <w:sz w:val="24"/>
              </w:rPr>
              <w:t xml:space="preserve"> search for and review progress notes by many different criteria: status, type, date range, and category. </w:t>
            </w:r>
            <w:r w:rsidRPr="00441CD3">
              <w:rPr>
                <w:b/>
                <w:sz w:val="24"/>
              </w:rPr>
              <w:t xml:space="preserve">Caution: </w:t>
            </w:r>
            <w:r w:rsidRPr="00441CD3">
              <w:rPr>
                <w:sz w:val="24"/>
              </w:rPr>
              <w:t>Avoid selecting too large a date range or too general a category, as big searches are very system-intensive. This means that not only might it slow down your work, but everyone else’s as well.</w:t>
            </w:r>
          </w:p>
        </w:tc>
      </w:tr>
      <w:tr w:rsidR="00750D83" w:rsidRPr="00441CD3" w:rsidTr="001060E1">
        <w:tc>
          <w:tcPr>
            <w:tcW w:w="2340" w:type="dxa"/>
            <w:tcBorders>
              <w:left w:val="single" w:sz="4" w:space="0" w:color="000000"/>
              <w:bottom w:val="single" w:sz="4" w:space="0" w:color="000000"/>
            </w:tcBorders>
          </w:tcPr>
          <w:p w:rsidR="00750D83" w:rsidRPr="00441CD3" w:rsidRDefault="00750D83" w:rsidP="001F0CA0">
            <w:pPr>
              <w:pStyle w:val="TableEntry"/>
              <w:rPr>
                <w:sz w:val="24"/>
              </w:rPr>
            </w:pPr>
            <w:r w:rsidRPr="00441CD3">
              <w:rPr>
                <w:sz w:val="24"/>
              </w:rPr>
              <w:t>Progress Notes Print Options ...</w:t>
            </w:r>
          </w:p>
        </w:tc>
        <w:tc>
          <w:tcPr>
            <w:tcW w:w="6408"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4"/>
              </w:rPr>
            </w:pPr>
            <w:r w:rsidRPr="00441CD3">
              <w:rPr>
                <w:sz w:val="24"/>
              </w:rPr>
              <w:t>The options on this menu support the printing of chart or work copies, by author, location, patient, or ward. These options are described in Chapter 8.</w:t>
            </w:r>
          </w:p>
        </w:tc>
      </w:tr>
      <w:tr w:rsidR="00750D83" w:rsidRPr="00441CD3" w:rsidTr="001060E1">
        <w:tc>
          <w:tcPr>
            <w:tcW w:w="2340" w:type="dxa"/>
            <w:tcBorders>
              <w:left w:val="single" w:sz="4" w:space="0" w:color="000000"/>
              <w:bottom w:val="single" w:sz="4" w:space="0" w:color="000000"/>
            </w:tcBorders>
          </w:tcPr>
          <w:p w:rsidR="00750D83" w:rsidRPr="00441CD3" w:rsidRDefault="00750D83" w:rsidP="001F0CA0">
            <w:pPr>
              <w:pStyle w:val="TableEntry"/>
              <w:rPr>
                <w:sz w:val="24"/>
              </w:rPr>
            </w:pPr>
            <w:r w:rsidRPr="00441CD3">
              <w:rPr>
                <w:sz w:val="24"/>
              </w:rPr>
              <w:t>List Notes By Title</w:t>
            </w:r>
          </w:p>
        </w:tc>
        <w:tc>
          <w:tcPr>
            <w:tcW w:w="6408" w:type="dxa"/>
            <w:tcBorders>
              <w:left w:val="single" w:sz="4" w:space="0" w:color="000000"/>
              <w:bottom w:val="single" w:sz="4" w:space="0" w:color="000000"/>
              <w:right w:val="single" w:sz="4" w:space="0" w:color="000000"/>
            </w:tcBorders>
          </w:tcPr>
          <w:p w:rsidR="00750D83" w:rsidRPr="00441CD3" w:rsidRDefault="00750D83" w:rsidP="00F97A53">
            <w:pPr>
              <w:pStyle w:val="TableEntry"/>
              <w:rPr>
                <w:sz w:val="24"/>
              </w:rPr>
            </w:pPr>
            <w:r w:rsidRPr="00441CD3">
              <w:rPr>
                <w:sz w:val="24"/>
              </w:rPr>
              <w:t xml:space="preserve">This option </w:t>
            </w:r>
            <w:r w:rsidR="00F97A53" w:rsidRPr="00441CD3">
              <w:rPr>
                <w:sz w:val="24"/>
              </w:rPr>
              <w:t>allows</w:t>
            </w:r>
            <w:r w:rsidRPr="00441CD3">
              <w:rPr>
                <w:sz w:val="24"/>
              </w:rPr>
              <w:t xml:space="preserve"> you</w:t>
            </w:r>
            <w:r w:rsidR="00F97A53" w:rsidRPr="00441CD3">
              <w:rPr>
                <w:sz w:val="24"/>
              </w:rPr>
              <w:t xml:space="preserve"> to</w:t>
            </w:r>
            <w:r w:rsidRPr="00441CD3">
              <w:rPr>
                <w:sz w:val="24"/>
              </w:rPr>
              <w:t xml:space="preserve"> look up progress notes by title within a specified date range.</w:t>
            </w:r>
          </w:p>
        </w:tc>
      </w:tr>
      <w:tr w:rsidR="00750D83" w:rsidRPr="00441CD3" w:rsidTr="001060E1">
        <w:tc>
          <w:tcPr>
            <w:tcW w:w="2340" w:type="dxa"/>
            <w:tcBorders>
              <w:left w:val="single" w:sz="4" w:space="0" w:color="000000"/>
              <w:bottom w:val="single" w:sz="4" w:space="0" w:color="000000"/>
            </w:tcBorders>
          </w:tcPr>
          <w:p w:rsidR="00750D83" w:rsidRPr="00441CD3" w:rsidRDefault="00750D83" w:rsidP="001F0CA0">
            <w:pPr>
              <w:pStyle w:val="TableEntry"/>
              <w:rPr>
                <w:sz w:val="24"/>
              </w:rPr>
            </w:pPr>
            <w:r w:rsidRPr="00441CD3">
              <w:rPr>
                <w:sz w:val="24"/>
              </w:rPr>
              <w:t>Search by Patient AND Title</w:t>
            </w:r>
          </w:p>
        </w:tc>
        <w:tc>
          <w:tcPr>
            <w:tcW w:w="6408" w:type="dxa"/>
            <w:tcBorders>
              <w:left w:val="single" w:sz="4" w:space="0" w:color="000000"/>
              <w:bottom w:val="single" w:sz="4" w:space="0" w:color="000000"/>
              <w:right w:val="single" w:sz="4" w:space="0" w:color="000000"/>
            </w:tcBorders>
          </w:tcPr>
          <w:p w:rsidR="00750D83" w:rsidRPr="00441CD3" w:rsidRDefault="00750D83" w:rsidP="00F97A53">
            <w:pPr>
              <w:pStyle w:val="TableEntry"/>
              <w:rPr>
                <w:sz w:val="24"/>
              </w:rPr>
            </w:pPr>
            <w:r w:rsidRPr="00441CD3">
              <w:rPr>
                <w:sz w:val="24"/>
              </w:rPr>
              <w:t xml:space="preserve">This option </w:t>
            </w:r>
            <w:r w:rsidR="00F97A53" w:rsidRPr="00441CD3">
              <w:rPr>
                <w:sz w:val="24"/>
              </w:rPr>
              <w:t xml:space="preserve">allows </w:t>
            </w:r>
            <w:r w:rsidRPr="00441CD3">
              <w:rPr>
                <w:sz w:val="24"/>
              </w:rPr>
              <w:t>you</w:t>
            </w:r>
            <w:r w:rsidR="00F97A53" w:rsidRPr="00441CD3">
              <w:rPr>
                <w:sz w:val="24"/>
              </w:rPr>
              <w:t xml:space="preserve"> to</w:t>
            </w:r>
            <w:r w:rsidRPr="00441CD3">
              <w:rPr>
                <w:sz w:val="24"/>
              </w:rPr>
              <w:t xml:space="preserve"> search for and review progress notes by patient, as well as many other criteria: status, type, date range, and category.</w:t>
            </w:r>
          </w:p>
        </w:tc>
      </w:tr>
      <w:tr w:rsidR="00750D83" w:rsidRPr="00441CD3" w:rsidTr="001060E1">
        <w:tc>
          <w:tcPr>
            <w:tcW w:w="2340" w:type="dxa"/>
            <w:tcBorders>
              <w:left w:val="single" w:sz="4" w:space="0" w:color="000000"/>
              <w:bottom w:val="single" w:sz="4" w:space="0" w:color="000000"/>
            </w:tcBorders>
          </w:tcPr>
          <w:p w:rsidR="00750D83" w:rsidRPr="00441CD3" w:rsidRDefault="00750D83" w:rsidP="001F0CA0">
            <w:pPr>
              <w:pStyle w:val="TableEntry"/>
              <w:rPr>
                <w:sz w:val="24"/>
              </w:rPr>
            </w:pPr>
            <w:r w:rsidRPr="00441CD3">
              <w:rPr>
                <w:sz w:val="24"/>
              </w:rPr>
              <w:t>Personal Preferences...</w:t>
            </w:r>
          </w:p>
        </w:tc>
        <w:tc>
          <w:tcPr>
            <w:tcW w:w="6408"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4"/>
              </w:rPr>
            </w:pPr>
            <w:r w:rsidRPr="00441CD3">
              <w:rPr>
                <w:sz w:val="24"/>
              </w:rPr>
              <w:t xml:space="preserve">The two options on this menu let you customize the way TIU operates for you; that is, which prompts will appear, what lists you will see to select from, etc. You can also specify the way documents are displayed on your review screens, by patient, by author, by type, in chronological or reverse chronological order, etc. </w:t>
            </w:r>
          </w:p>
          <w:p w:rsidR="00750D83" w:rsidRPr="00441CD3" w:rsidRDefault="00750D83" w:rsidP="001F0CA0">
            <w:pPr>
              <w:pStyle w:val="TableEntry"/>
              <w:rPr>
                <w:sz w:val="24"/>
              </w:rPr>
            </w:pPr>
          </w:p>
        </w:tc>
      </w:tr>
    </w:tbl>
    <w:p w:rsidR="00750D83" w:rsidRPr="00441CD3" w:rsidRDefault="00750D83" w:rsidP="001F0CA0"/>
    <w:p w:rsidR="00883275" w:rsidRPr="00441CD3" w:rsidRDefault="00883275" w:rsidP="00F16AE2"/>
    <w:p w:rsidR="00750D83" w:rsidRPr="00441CD3" w:rsidRDefault="00750D83" w:rsidP="00CE72DB">
      <w:pPr>
        <w:pStyle w:val="Heading4"/>
      </w:pPr>
      <w:r w:rsidRPr="00441CD3">
        <w:t>Entry of Progress Note</w:t>
      </w:r>
      <w:r w:rsidR="0030231B" w:rsidRPr="00441CD3">
        <w:fldChar w:fldCharType="begin"/>
      </w:r>
      <w:r w:rsidRPr="00441CD3">
        <w:instrText xml:space="preserve"> XE "Entry of Progress Note" </w:instrText>
      </w:r>
      <w:r w:rsidR="0030231B" w:rsidRPr="00441CD3">
        <w:fldChar w:fldCharType="end"/>
      </w:r>
    </w:p>
    <w:p w:rsidR="00750D83" w:rsidRPr="00441CD3" w:rsidRDefault="00750D83" w:rsidP="001F0CA0"/>
    <w:p w:rsidR="00750D83" w:rsidRPr="00441CD3" w:rsidRDefault="00F214B8" w:rsidP="001F0CA0">
      <w:r w:rsidRPr="00441CD3">
        <w:t xml:space="preserve">This is the main </w:t>
      </w:r>
      <w:r w:rsidR="00750D83" w:rsidRPr="00441CD3">
        <w:t xml:space="preserve">option for entering a new progress note. You can also </w:t>
      </w:r>
      <w:r w:rsidR="00750D83" w:rsidRPr="00441CD3">
        <w:rPr>
          <w:i/>
        </w:rPr>
        <w:t>edit</w:t>
      </w:r>
      <w:r w:rsidR="00750D83" w:rsidRPr="00441CD3">
        <w:t xml:space="preserve"> patient progress notes.</w:t>
      </w:r>
    </w:p>
    <w:p w:rsidR="00750D83" w:rsidRPr="00441CD3" w:rsidRDefault="00750D83" w:rsidP="001F0CA0">
      <w:r w:rsidRPr="00441CD3">
        <w:t xml:space="preserve"> </w:t>
      </w:r>
    </w:p>
    <w:p w:rsidR="00750D83" w:rsidRPr="00441CD3" w:rsidRDefault="00750D83" w:rsidP="00A162FD">
      <w:pPr>
        <w:rPr>
          <w:b/>
        </w:rPr>
      </w:pPr>
      <w:r w:rsidRPr="00441CD3">
        <w:rPr>
          <w:b/>
        </w:rPr>
        <w:t>Example 1: Inpatient progress note</w:t>
      </w:r>
    </w:p>
    <w:p w:rsidR="00750D83" w:rsidRPr="00441CD3" w:rsidRDefault="00750D83" w:rsidP="001F0CA0"/>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r w:rsidRPr="00441CD3">
        <w:rPr>
          <w:b/>
        </w:rPr>
        <w:t xml:space="preserve">1. Select </w:t>
      </w:r>
      <w:r w:rsidRPr="00441CD3">
        <w:rPr>
          <w:b/>
          <w:i/>
        </w:rPr>
        <w:t>Entry of Progress Note</w:t>
      </w:r>
      <w:r w:rsidRPr="00441CD3">
        <w:rPr>
          <w:b/>
        </w:rPr>
        <w:t xml:space="preserve"> from your Progress Notes Menu. </w:t>
      </w:r>
      <w:r w:rsidRPr="00441CD3">
        <w:t>If you have a patient list set up (through Personal Preferences), it is displayed here.</w:t>
      </w:r>
    </w:p>
    <w:p w:rsidR="00750D83" w:rsidRPr="00441CD3" w:rsidRDefault="00750D83" w:rsidP="001F0CA0">
      <w:pPr>
        <w:rPr>
          <w:i/>
        </w:rPr>
      </w:pPr>
    </w:p>
    <w:p w:rsidR="00750D83" w:rsidRPr="00441CD3" w:rsidRDefault="00750D83" w:rsidP="00CE72DB">
      <w:pPr>
        <w:pStyle w:val="capture"/>
      </w:pPr>
      <w:r w:rsidRPr="00441CD3">
        <w:t>Loading Ward Patient List...</w:t>
      </w:r>
    </w:p>
    <w:p w:rsidR="00750D83" w:rsidRPr="00441CD3" w:rsidRDefault="00750D83" w:rsidP="00CE72DB">
      <w:pPr>
        <w:pStyle w:val="capture"/>
      </w:pPr>
      <w:r w:rsidRPr="00441CD3">
        <w:t xml:space="preserve">                           2B ward list</w:t>
      </w:r>
    </w:p>
    <w:p w:rsidR="00750D83" w:rsidRPr="00441CD3" w:rsidRDefault="00750D83" w:rsidP="00CE72DB">
      <w:pPr>
        <w:pStyle w:val="capture"/>
      </w:pPr>
    </w:p>
    <w:p w:rsidR="00750D83" w:rsidRPr="00441CD3" w:rsidRDefault="00750D83" w:rsidP="00CE72DB">
      <w:pPr>
        <w:pStyle w:val="capture"/>
      </w:pPr>
      <w:r w:rsidRPr="00441CD3">
        <w:t>1    TIUPATIENT,ONE   (3456) ~          8    TIUPATIENT,TWO   (3243) A-4</w:t>
      </w:r>
    </w:p>
    <w:p w:rsidR="00750D83" w:rsidRPr="00441CD3" w:rsidRDefault="00750D83" w:rsidP="00CE72DB">
      <w:pPr>
        <w:pStyle w:val="capture"/>
      </w:pPr>
      <w:r w:rsidRPr="00441CD3">
        <w:t>2    TIUPATIENT,NINE  (2591) ~          9    TIUPATIENT,EIGHT (3242) ~</w:t>
      </w:r>
    </w:p>
    <w:p w:rsidR="00750D83" w:rsidRPr="00441CD3" w:rsidRDefault="00750D83" w:rsidP="00CE72DB">
      <w:pPr>
        <w:pStyle w:val="capture"/>
      </w:pPr>
      <w:r w:rsidRPr="00441CD3">
        <w:t>3    TIUPATIENT,FOUR  (2384) ~          10   TIUPATIENT,TEN   (2432) A-2</w:t>
      </w:r>
    </w:p>
    <w:p w:rsidR="00750D83" w:rsidRPr="00441CD3" w:rsidRDefault="00750D83" w:rsidP="00CE72DB">
      <w:pPr>
        <w:pStyle w:val="capture"/>
      </w:pPr>
      <w:r w:rsidRPr="00441CD3">
        <w:t>4    TIUPATIENT,SEVEN (3234) ~          11   TIUPATIENT,TWELV (3213) A-1</w:t>
      </w:r>
    </w:p>
    <w:p w:rsidR="00750D83" w:rsidRPr="00441CD3" w:rsidRDefault="00750D83" w:rsidP="00CE72DB">
      <w:pPr>
        <w:pStyle w:val="capture"/>
      </w:pPr>
      <w:r w:rsidRPr="00441CD3">
        <w:t>5    TIUPATIENT,THREE (1996) ~          12   TIUPATIENT,FOURT (4723) ~</w:t>
      </w:r>
    </w:p>
    <w:p w:rsidR="00750D83" w:rsidRPr="00441CD3" w:rsidRDefault="00750D83" w:rsidP="00CE72DB">
      <w:pPr>
        <w:pStyle w:val="capture"/>
      </w:pPr>
      <w:r w:rsidRPr="00441CD3">
        <w:t>6    TIUPATIENT,FIVE  (3779) ~          13   TIUPATIENT,SIXTE (1321) A-3</w:t>
      </w:r>
    </w:p>
    <w:p w:rsidR="00750D83" w:rsidRPr="00441CD3" w:rsidRDefault="00750D83" w:rsidP="00CE72DB">
      <w:pPr>
        <w:pStyle w:val="capture"/>
      </w:pPr>
      <w:r w:rsidRPr="00441CD3">
        <w:t>7    TIUPATIENT,SIX   (2476) 9-B        14   TIUPATIENT,ELEVE (1414) ~</w:t>
      </w:r>
    </w:p>
    <w:p w:rsidR="00750D83" w:rsidRPr="00441CD3" w:rsidRDefault="00750D83" w:rsidP="00CE72DB">
      <w:pPr>
        <w:pStyle w:val="capture"/>
      </w:pPr>
    </w:p>
    <w:p w:rsidR="00750D83" w:rsidRPr="00441CD3" w:rsidRDefault="00750D83" w:rsidP="001F0CA0">
      <w:pPr>
        <w:rPr>
          <w:b/>
        </w:rPr>
      </w:pPr>
    </w:p>
    <w:p w:rsidR="00750D83" w:rsidRPr="00441CD3" w:rsidRDefault="00750D83" w:rsidP="001F0CA0">
      <w:r w:rsidRPr="00441CD3">
        <w:rPr>
          <w:b/>
        </w:rPr>
        <w:t xml:space="preserve">2. Type in a patient name or a number from the list. </w:t>
      </w:r>
      <w:r w:rsidRPr="00441CD3">
        <w:t>Demographic data and CWAD (Cautions, Warnings, Adverse Reactions, and Directives) notes are displayed. You are prompted to choose if you want to see any of the previous Progress Notes for this patient.</w:t>
      </w:r>
    </w:p>
    <w:p w:rsidR="00750D83" w:rsidRPr="00441CD3" w:rsidRDefault="00750D83" w:rsidP="001F0CA0">
      <w:pPr>
        <w:rPr>
          <w:b/>
        </w:rPr>
      </w:pPr>
    </w:p>
    <w:p w:rsidR="00750D83" w:rsidRPr="00441CD3" w:rsidRDefault="00750D83" w:rsidP="00CE72DB">
      <w:pPr>
        <w:pStyle w:val="capture"/>
      </w:pPr>
      <w:r w:rsidRPr="00441CD3">
        <w:t xml:space="preserve">Select Patient(s): </w:t>
      </w:r>
      <w:r w:rsidRPr="00441CD3">
        <w:rPr>
          <w:b/>
        </w:rPr>
        <w:t>7</w:t>
      </w:r>
      <w:r w:rsidRPr="00441CD3">
        <w:t xml:space="preserve">    TIUPATIENT,TWO 04-25-31   666043243P     NO     MILITARY RETIREE</w:t>
      </w:r>
    </w:p>
    <w:p w:rsidR="00750D83" w:rsidRPr="00441CD3" w:rsidRDefault="00750D83" w:rsidP="00CE72DB">
      <w:pPr>
        <w:pStyle w:val="capture"/>
      </w:pPr>
      <w:r w:rsidRPr="00441CD3">
        <w:t xml:space="preserve">            (6 notes)  W: 01/27/97 15:17  (addendum 02/08/97 17:19)</w:t>
      </w:r>
    </w:p>
    <w:p w:rsidR="00750D83" w:rsidRPr="00441CD3" w:rsidRDefault="00750D83" w:rsidP="00CE72DB">
      <w:pPr>
        <w:pStyle w:val="capture"/>
      </w:pPr>
      <w:r w:rsidRPr="00441CD3">
        <w:t xml:space="preserve">                       A: Known allergies</w:t>
      </w:r>
    </w:p>
    <w:p w:rsidR="00750D83" w:rsidRPr="00441CD3" w:rsidRDefault="00750D83" w:rsidP="00CE72DB">
      <w:pPr>
        <w:pStyle w:val="capture"/>
      </w:pPr>
      <w:r w:rsidRPr="00441CD3">
        <w:t xml:space="preserve">            (1 note )  D: 03/26/97 13:02</w:t>
      </w:r>
    </w:p>
    <w:p w:rsidR="00750D83" w:rsidRPr="00441CD3" w:rsidRDefault="00750D83" w:rsidP="00CE72DB">
      <w:pPr>
        <w:pStyle w:val="capture"/>
      </w:pPr>
    </w:p>
    <w:p w:rsidR="00750D83" w:rsidRPr="00441CD3" w:rsidRDefault="008C0363" w:rsidP="00CE72DB">
      <w:pPr>
        <w:pStyle w:val="capture"/>
      </w:pPr>
      <w:r>
        <w:rPr>
          <w:noProof/>
          <w:lang w:eastAsia="en-US"/>
        </w:rPr>
        <mc:AlternateContent>
          <mc:Choice Requires="wps">
            <w:drawing>
              <wp:anchor distT="0" distB="0" distL="114300" distR="114300" simplePos="0" relativeHeight="251664384" behindDoc="0" locked="0" layoutInCell="1" allowOverlap="1">
                <wp:simplePos x="0" y="0"/>
                <wp:positionH relativeFrom="column">
                  <wp:posOffset>3065780</wp:posOffset>
                </wp:positionH>
                <wp:positionV relativeFrom="paragraph">
                  <wp:posOffset>98425</wp:posOffset>
                </wp:positionV>
                <wp:extent cx="182880" cy="548640"/>
                <wp:effectExtent l="55880" t="31750" r="8890" b="10160"/>
                <wp:wrapNone/>
                <wp:docPr id="106"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2880" cy="54864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4pt,7.75pt" to="255.8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" strokeweight=".26mm">
                <v:stroke endarrow="block" joinstyle="miter"/>
              </v:line>
            </w:pict>
          </mc:Fallback>
        </mc:AlternateContent>
      </w:r>
      <w:r w:rsidR="00750D83" w:rsidRPr="00441CD3">
        <w:t>Available notes:  11/11/96 thru 04/15/97  (27)</w:t>
      </w:r>
    </w:p>
    <w:p w:rsidR="00750D83" w:rsidRPr="00441CD3" w:rsidRDefault="00750D83" w:rsidP="00CE72DB">
      <w:pPr>
        <w:pStyle w:val="capture"/>
        <w:rPr>
          <w:b/>
          <w:sz w:val="20"/>
          <w:szCs w:val="20"/>
        </w:rPr>
      </w:pPr>
      <w:r w:rsidRPr="00441CD3">
        <w:t xml:space="preserve">Do you wish to see any of these notes? NO// </w:t>
      </w:r>
      <w:r w:rsidRPr="00441CD3">
        <w:rPr>
          <w:b/>
          <w:sz w:val="20"/>
          <w:szCs w:val="20"/>
        </w:rPr>
        <w:t>&lt;Enter&gt;</w:t>
      </w:r>
    </w:p>
    <w:p w:rsidR="00750D83" w:rsidRPr="00441CD3" w:rsidRDefault="00750D83" w:rsidP="00CE72DB">
      <w:pPr>
        <w:pStyle w:val="capture"/>
      </w:pPr>
    </w:p>
    <w:p w:rsidR="00750D83" w:rsidRPr="00441CD3" w:rsidRDefault="00750D83" w:rsidP="001F0CA0">
      <w:pPr>
        <w:rPr>
          <w:b/>
        </w:rPr>
      </w:pPr>
    </w:p>
    <w:p w:rsidR="00750D83" w:rsidRPr="00441CD3" w:rsidRDefault="008C0363" w:rsidP="00CE72DB">
      <w:pPr>
        <w:pStyle w:val="NormalPageTitle"/>
      </w:pPr>
      <w:r>
        <w:rPr>
          <w:noProof/>
          <w:lang w:eastAsia="en-US"/>
        </w:rPr>
        <mc:AlternateContent>
          <mc:Choice Requires="wps">
            <w:drawing>
              <wp:anchor distT="0" distB="0" distL="114935" distR="114935" simplePos="0" relativeHeight="251663360" behindDoc="0" locked="0" layoutInCell="1" allowOverlap="1">
                <wp:simplePos x="0" y="0"/>
                <wp:positionH relativeFrom="column">
                  <wp:posOffset>3065780</wp:posOffset>
                </wp:positionH>
                <wp:positionV relativeFrom="paragraph">
                  <wp:posOffset>62865</wp:posOffset>
                </wp:positionV>
                <wp:extent cx="1272540" cy="596265"/>
                <wp:effectExtent l="8255" t="5715" r="5080" b="7620"/>
                <wp:wrapNone/>
                <wp:docPr id="10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596265"/>
                        </a:xfrm>
                        <a:prstGeom prst="rect">
                          <a:avLst/>
                        </a:prstGeom>
                        <a:solidFill>
                          <a:srgbClr val="FFFFFF"/>
                        </a:solidFill>
                        <a:ln w="6350">
                          <a:solidFill>
                            <a:srgbClr val="000000"/>
                          </a:solidFill>
                          <a:miter lim="800000"/>
                          <a:headEnd/>
                          <a:tailEnd/>
                        </a:ln>
                      </wps:spPr>
                      <wps:txbx>
                        <w:txbxContent>
                          <w:p w:rsidR="00FC6EED" w:rsidRDefault="00FC6EED" w:rsidP="001F0CA0">
                            <w:pPr>
                              <w:pStyle w:val="Callout"/>
                            </w:pPr>
                            <w:r>
                              <w:t>This indicates that there are 27 notes for this patient.</w:t>
                            </w:r>
                          </w:p>
                        </w:txbxContent>
                      </wps:txbx>
                      <wps:bodyPr rot="0" vert="horz" wrap="square" lIns="3175" tIns="3175" rIns="3175" bIns="317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46" type="#_x0000_t202" style="position:absolute;margin-left:241.4pt;margin-top:4.95pt;width:100.2pt;height:46.9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" strokeweight=".5pt">
                <v:textbox inset=".25pt,.25pt,.25pt,.25pt">
                  <w:txbxContent>
                    <w:p w:rsidR="00FC6EED" w:rsidRDefault="00FC6EED" w:rsidP="001F0CA0">
                      <w:pPr>
                        <w:pStyle w:val="Callout"/>
                      </w:pPr>
                      <w:r>
                        <w:t>This indicates that there are 27 notes for this patient.</w:t>
                      </w:r>
                    </w:p>
                  </w:txbxContent>
                </v:textbox>
              </v:shape>
            </w:pict>
          </mc:Fallback>
        </mc:AlternateContent>
      </w:r>
      <w:r w:rsidR="00750D83" w:rsidRPr="00441CD3">
        <w:br w:type="page"/>
      </w:r>
      <w:r w:rsidR="00750D83" w:rsidRPr="00441CD3">
        <w:lastRenderedPageBreak/>
        <w:t>Entry of Progress Note, cont’d</w:t>
      </w:r>
    </w:p>
    <w:p w:rsidR="00750D83" w:rsidRPr="00441CD3" w:rsidRDefault="00750D83" w:rsidP="001F0CA0">
      <w:pPr>
        <w:rPr>
          <w:b/>
        </w:rPr>
      </w:pPr>
    </w:p>
    <w:p w:rsidR="00750D83" w:rsidRPr="00441CD3" w:rsidRDefault="00750D83" w:rsidP="001F0CA0">
      <w:r w:rsidRPr="00441CD3">
        <w:rPr>
          <w:b/>
        </w:rPr>
        <w:t xml:space="preserve">3.  Select a Title. </w:t>
      </w:r>
      <w:r w:rsidRPr="00441CD3">
        <w:t>If you have a personal Progress Notes title list set up through Personal Preferences, that list is displayed for you to choose from. Enter a Subject, if desired, and the text of the Progress Note.</w:t>
      </w:r>
    </w:p>
    <w:p w:rsidR="00750D83" w:rsidRPr="00441CD3" w:rsidRDefault="00750D83" w:rsidP="001F0CA0">
      <w:pPr>
        <w:rPr>
          <w:b/>
        </w:rPr>
      </w:pPr>
    </w:p>
    <w:p w:rsidR="00750D83" w:rsidRPr="00441CD3" w:rsidRDefault="00750D83" w:rsidP="00CE72DB">
      <w:pPr>
        <w:pStyle w:val="capture"/>
      </w:pPr>
      <w:r w:rsidRPr="00441CD3">
        <w:t>Personal PROGRESS NOTES Title List for THREE TIUPROVIDER</w:t>
      </w:r>
    </w:p>
    <w:p w:rsidR="00750D83" w:rsidRPr="00441CD3" w:rsidRDefault="00750D83" w:rsidP="00CE72DB">
      <w:pPr>
        <w:pStyle w:val="capture"/>
      </w:pPr>
      <w:r w:rsidRPr="00441CD3">
        <w:t>1    Crisis Note</w:t>
      </w:r>
    </w:p>
    <w:p w:rsidR="00750D83" w:rsidRPr="00441CD3" w:rsidRDefault="00750D83" w:rsidP="00CE72DB">
      <w:pPr>
        <w:pStyle w:val="capture"/>
      </w:pPr>
      <w:r w:rsidRPr="00441CD3">
        <w:t xml:space="preserve">   2    Advance Directive</w:t>
      </w:r>
    </w:p>
    <w:p w:rsidR="00750D83" w:rsidRPr="00441CD3" w:rsidRDefault="00750D83" w:rsidP="00CE72DB">
      <w:pPr>
        <w:pStyle w:val="capture"/>
      </w:pPr>
      <w:r w:rsidRPr="00441CD3">
        <w:t xml:space="preserve">   3    Adverse Reactions</w:t>
      </w:r>
    </w:p>
    <w:p w:rsidR="00750D83" w:rsidRPr="00441CD3" w:rsidRDefault="00750D83" w:rsidP="00CE72DB">
      <w:pPr>
        <w:pStyle w:val="capture"/>
      </w:pPr>
      <w:r w:rsidRPr="00441CD3">
        <w:t xml:space="preserve">   4    Other Title</w:t>
      </w:r>
    </w:p>
    <w:p w:rsidR="00750D83" w:rsidRPr="00441CD3" w:rsidRDefault="00750D83" w:rsidP="00CE72DB">
      <w:pPr>
        <w:pStyle w:val="capture"/>
        <w:rPr>
          <w:b/>
          <w:sz w:val="20"/>
          <w:szCs w:val="20"/>
        </w:rPr>
      </w:pPr>
      <w:r w:rsidRPr="00441CD3">
        <w:t xml:space="preserve">TITLE:  (1-4): 3// </w:t>
      </w:r>
      <w:r w:rsidRPr="00441CD3">
        <w:rPr>
          <w:b/>
          <w:sz w:val="20"/>
          <w:szCs w:val="20"/>
        </w:rPr>
        <w:t>&lt;Enter&gt;</w:t>
      </w:r>
    </w:p>
    <w:p w:rsidR="00750D83" w:rsidRPr="00441CD3" w:rsidRDefault="00750D83" w:rsidP="00CE72DB">
      <w:pPr>
        <w:pStyle w:val="capture"/>
      </w:pPr>
      <w:r w:rsidRPr="00441CD3">
        <w:t xml:space="preserve">    Adverse React/Allergy</w:t>
      </w:r>
    </w:p>
    <w:p w:rsidR="00750D83" w:rsidRPr="00441CD3" w:rsidRDefault="00750D83" w:rsidP="00CE72DB">
      <w:pPr>
        <w:pStyle w:val="capture"/>
      </w:pPr>
    </w:p>
    <w:p w:rsidR="00750D83" w:rsidRPr="00441CD3" w:rsidRDefault="00750D83" w:rsidP="00CE72DB">
      <w:pPr>
        <w:pStyle w:val="capture"/>
      </w:pPr>
      <w:r w:rsidRPr="00441CD3">
        <w:t>Creating new progress note...</w:t>
      </w:r>
    </w:p>
    <w:p w:rsidR="00750D83" w:rsidRPr="00441CD3" w:rsidRDefault="00750D83" w:rsidP="00CE72DB">
      <w:pPr>
        <w:pStyle w:val="capture"/>
      </w:pPr>
      <w:r w:rsidRPr="00441CD3">
        <w:t xml:space="preserve">          Patient Location:  1A</w:t>
      </w:r>
    </w:p>
    <w:p w:rsidR="00750D83" w:rsidRPr="00441CD3" w:rsidRDefault="00750D83" w:rsidP="00CE72DB">
      <w:pPr>
        <w:pStyle w:val="capture"/>
      </w:pPr>
      <w:r w:rsidRPr="00441CD3">
        <w:t xml:space="preserve">    Date/time of Admission:  05/30/97 10:43</w:t>
      </w:r>
    </w:p>
    <w:p w:rsidR="00750D83" w:rsidRPr="00441CD3" w:rsidRDefault="00750D83" w:rsidP="00CE72DB">
      <w:pPr>
        <w:pStyle w:val="capture"/>
      </w:pPr>
      <w:r w:rsidRPr="00441CD3">
        <w:t xml:space="preserve">         Date/time of Note:  NOW</w:t>
      </w:r>
    </w:p>
    <w:p w:rsidR="00750D83" w:rsidRPr="00441CD3" w:rsidRDefault="00750D83" w:rsidP="00CE72DB">
      <w:pPr>
        <w:pStyle w:val="capture"/>
      </w:pPr>
      <w:r w:rsidRPr="00441CD3">
        <w:t xml:space="preserve">            Author of Note:  TIUPROVIDER,NINE</w:t>
      </w:r>
    </w:p>
    <w:p w:rsidR="00750D83" w:rsidRPr="00441CD3" w:rsidRDefault="00750D83" w:rsidP="00CE72DB">
      <w:pPr>
        <w:pStyle w:val="capture"/>
        <w:rPr>
          <w:b/>
          <w:sz w:val="20"/>
          <w:szCs w:val="20"/>
        </w:rPr>
      </w:pPr>
      <w:r w:rsidRPr="00441CD3">
        <w:t xml:space="preserve">   ...OK? YES// </w:t>
      </w:r>
      <w:r w:rsidRPr="00441CD3">
        <w:rPr>
          <w:b/>
          <w:sz w:val="20"/>
          <w:szCs w:val="20"/>
        </w:rPr>
        <w:t>&lt;Enter&gt;</w:t>
      </w:r>
    </w:p>
    <w:p w:rsidR="00750D83" w:rsidRPr="00441CD3" w:rsidRDefault="00750D83" w:rsidP="00CE72DB">
      <w:pPr>
        <w:pStyle w:val="capture"/>
        <w:rPr>
          <w:b/>
          <w:sz w:val="20"/>
          <w:szCs w:val="20"/>
        </w:rPr>
      </w:pPr>
      <w:r w:rsidRPr="00441CD3">
        <w:t xml:space="preserve">SUBJECT (OPTIONAL description): </w:t>
      </w:r>
      <w:r w:rsidRPr="00441CD3">
        <w:rPr>
          <w:b/>
          <w:sz w:val="20"/>
          <w:szCs w:val="20"/>
        </w:rPr>
        <w:t>&lt;Enter&gt;</w:t>
      </w:r>
    </w:p>
    <w:p w:rsidR="00750D83" w:rsidRPr="00441CD3" w:rsidRDefault="00750D83" w:rsidP="00CE72DB">
      <w:pPr>
        <w:pStyle w:val="capture"/>
      </w:pPr>
    </w:p>
    <w:p w:rsidR="00750D83" w:rsidRPr="00441CD3" w:rsidRDefault="00750D83" w:rsidP="00CE72DB">
      <w:pPr>
        <w:pStyle w:val="capture"/>
      </w:pPr>
      <w:r w:rsidRPr="00441CD3">
        <w:t>Calling text editor, please wait...</w:t>
      </w:r>
    </w:p>
    <w:p w:rsidR="00750D83" w:rsidRPr="00441CD3" w:rsidRDefault="00750D83" w:rsidP="00CE72DB">
      <w:pPr>
        <w:pStyle w:val="capture"/>
        <w:rPr>
          <w:b/>
        </w:rPr>
      </w:pPr>
      <w:r w:rsidRPr="00441CD3">
        <w:t xml:space="preserve">  1&gt;</w:t>
      </w:r>
      <w:r w:rsidRPr="00441CD3">
        <w:rPr>
          <w:b/>
        </w:rPr>
        <w:t>Mr. TIUPatient improving; renewed prescription.</w:t>
      </w:r>
    </w:p>
    <w:p w:rsidR="00750D83" w:rsidRPr="00441CD3" w:rsidRDefault="00750D83" w:rsidP="00CE72DB">
      <w:pPr>
        <w:pStyle w:val="capture"/>
        <w:rPr>
          <w:b/>
        </w:rPr>
      </w:pPr>
      <w:r w:rsidRPr="00441CD3">
        <w:t xml:space="preserve">  2&gt; </w:t>
      </w:r>
      <w:r w:rsidRPr="00441CD3">
        <w:rPr>
          <w:b/>
        </w:rPr>
        <w:t>&lt;Enter&gt;</w:t>
      </w:r>
    </w:p>
    <w:p w:rsidR="00750D83" w:rsidRPr="00441CD3" w:rsidRDefault="00750D83" w:rsidP="00CE72DB">
      <w:pPr>
        <w:pStyle w:val="capture"/>
      </w:pPr>
      <w:r w:rsidRPr="00441CD3">
        <w:t>EDIT Option:</w:t>
      </w:r>
    </w:p>
    <w:p w:rsidR="00750D83" w:rsidRPr="00441CD3" w:rsidRDefault="00750D83" w:rsidP="00CE72DB">
      <w:pPr>
        <w:pStyle w:val="capture"/>
        <w:rPr>
          <w:b/>
          <w:sz w:val="20"/>
          <w:szCs w:val="20"/>
        </w:rPr>
      </w:pPr>
      <w:r w:rsidRPr="00441CD3">
        <w:t xml:space="preserve">Save changes? YES// </w:t>
      </w:r>
      <w:r w:rsidRPr="00441CD3">
        <w:rPr>
          <w:b/>
          <w:sz w:val="20"/>
          <w:szCs w:val="20"/>
        </w:rPr>
        <w:t>&lt;Enter&gt;</w:t>
      </w:r>
    </w:p>
    <w:p w:rsidR="00750D83" w:rsidRPr="00441CD3" w:rsidRDefault="00750D83" w:rsidP="00CE72DB">
      <w:pPr>
        <w:pStyle w:val="capture"/>
      </w:pPr>
      <w:r w:rsidRPr="00441CD3">
        <w:t>Saving Adverse React/Allergy with changes...</w:t>
      </w:r>
    </w:p>
    <w:p w:rsidR="00750D83" w:rsidRPr="00441CD3" w:rsidRDefault="00750D83" w:rsidP="001F0CA0"/>
    <w:p w:rsidR="00750D83" w:rsidRPr="00441CD3" w:rsidRDefault="00750D83" w:rsidP="001F0CA0">
      <w:r w:rsidRPr="00441CD3">
        <w:rPr>
          <w:b/>
        </w:rPr>
        <w:t xml:space="preserve">4.  Enter your electronic signature code. </w:t>
      </w:r>
      <w:r w:rsidRPr="00441CD3">
        <w:t>If you wish to print the note (either a Work or Chart copy), answer yes to the next prompt, and enter a printer device name.</w:t>
      </w:r>
    </w:p>
    <w:p w:rsidR="00750D83" w:rsidRPr="00441CD3" w:rsidRDefault="00750D83" w:rsidP="001F0CA0"/>
    <w:p w:rsidR="00750D83" w:rsidRPr="00441CD3" w:rsidRDefault="00750D83" w:rsidP="00CE72DB">
      <w:pPr>
        <w:pStyle w:val="capture"/>
      </w:pPr>
      <w:r w:rsidRPr="00441CD3">
        <w:t xml:space="preserve">Enter your Current Signature Code: </w:t>
      </w:r>
      <w:r w:rsidRPr="00441CD3">
        <w:rPr>
          <w:b/>
        </w:rPr>
        <w:t>XXX</w:t>
      </w:r>
      <w:r w:rsidRPr="00441CD3">
        <w:t xml:space="preserve">   SIGNATURE VERIFIED..</w:t>
      </w:r>
    </w:p>
    <w:p w:rsidR="00750D83" w:rsidRPr="00441CD3" w:rsidRDefault="00750D83" w:rsidP="00CE72DB">
      <w:pPr>
        <w:pStyle w:val="capture"/>
      </w:pPr>
      <w:r w:rsidRPr="00441CD3">
        <w:t>Print this note? No//</w:t>
      </w:r>
      <w:r w:rsidRPr="00441CD3">
        <w:rPr>
          <w:b/>
        </w:rPr>
        <w:t xml:space="preserve"> y</w:t>
      </w:r>
      <w:r w:rsidRPr="00441CD3">
        <w:t xml:space="preserve">  YES</w:t>
      </w:r>
    </w:p>
    <w:p w:rsidR="00750D83" w:rsidRPr="00441CD3" w:rsidRDefault="00750D83" w:rsidP="00CE72DB">
      <w:pPr>
        <w:pStyle w:val="capture"/>
      </w:pPr>
      <w:r w:rsidRPr="00441CD3">
        <w:t xml:space="preserve">Do you want WORK copies or CHART copies? CHART// </w:t>
      </w:r>
      <w:r w:rsidRPr="00441CD3">
        <w:rPr>
          <w:b/>
        </w:rPr>
        <w:t>w</w:t>
      </w:r>
      <w:r w:rsidRPr="00441CD3">
        <w:t xml:space="preserve">  WORK</w:t>
      </w:r>
    </w:p>
    <w:p w:rsidR="00750D83" w:rsidRPr="00441CD3" w:rsidRDefault="00750D83" w:rsidP="00CE72DB">
      <w:pPr>
        <w:pStyle w:val="capture"/>
      </w:pPr>
      <w:r w:rsidRPr="00441CD3">
        <w:t>DEVICE: HOME//</w:t>
      </w:r>
      <w:r w:rsidRPr="00441CD3">
        <w:rPr>
          <w:b/>
          <w:sz w:val="20"/>
          <w:szCs w:val="20"/>
        </w:rPr>
        <w:t>&lt;Enter&gt;</w:t>
      </w:r>
      <w:r w:rsidRPr="00441CD3">
        <w:t xml:space="preserve">   VAX</w:t>
      </w:r>
    </w:p>
    <w:p w:rsidR="00750D83" w:rsidRPr="00441CD3" w:rsidRDefault="00750D83" w:rsidP="001F0CA0"/>
    <w:p w:rsidR="00750D83" w:rsidRPr="00441CD3" w:rsidRDefault="00750D83" w:rsidP="001F0CA0">
      <w:r w:rsidRPr="00441CD3">
        <w:rPr>
          <w:b/>
        </w:rPr>
        <w:t xml:space="preserve">The note is printed. </w:t>
      </w:r>
      <w:r w:rsidRPr="00441CD3">
        <w:t>You are prompted to enter another note or to exit.</w:t>
      </w:r>
    </w:p>
    <w:p w:rsidR="00750D83" w:rsidRPr="00441CD3" w:rsidRDefault="00750D83" w:rsidP="001F0CA0">
      <w:pPr>
        <w:rPr>
          <w:b/>
        </w:rPr>
      </w:pPr>
    </w:p>
    <w:p w:rsidR="00750D83" w:rsidRPr="00441CD3" w:rsidRDefault="00750D83" w:rsidP="00CE72DB">
      <w:pPr>
        <w:pStyle w:val="capture"/>
      </w:pPr>
      <w:r w:rsidRPr="00441CD3">
        <w:t>------------------------------------------------------------------------</w:t>
      </w:r>
    </w:p>
    <w:p w:rsidR="00750D83" w:rsidRPr="00441CD3" w:rsidRDefault="00750D83" w:rsidP="00CE72DB">
      <w:pPr>
        <w:pStyle w:val="capture"/>
      </w:pPr>
      <w:r w:rsidRPr="00441CD3">
        <w:t>TIUPATIENT,SEVEN 666-04-3234P                             Progress Notes</w:t>
      </w:r>
    </w:p>
    <w:p w:rsidR="00750D83" w:rsidRPr="00441CD3" w:rsidRDefault="00750D83" w:rsidP="00CE72DB">
      <w:pPr>
        <w:pStyle w:val="capture"/>
      </w:pPr>
      <w:r w:rsidRPr="00441CD3">
        <w:t>------------------------------------------------------------------------</w:t>
      </w:r>
    </w:p>
    <w:p w:rsidR="00750D83" w:rsidRPr="00441CD3" w:rsidRDefault="00750D83" w:rsidP="00CE72DB">
      <w:pPr>
        <w:pStyle w:val="capture"/>
      </w:pPr>
      <w:r w:rsidRPr="00441CD3">
        <w:t>NOTE DATED: 05/31/97 14:58    ADVERSE REACT/ALLERGY</w:t>
      </w:r>
    </w:p>
    <w:p w:rsidR="00750D83" w:rsidRPr="00441CD3" w:rsidRDefault="00750D83" w:rsidP="00CE72DB">
      <w:pPr>
        <w:pStyle w:val="capture"/>
      </w:pPr>
      <w:r w:rsidRPr="00441CD3">
        <w:t>ADMITTED: 05/30/97 10:43 1A</w:t>
      </w:r>
    </w:p>
    <w:p w:rsidR="00750D83" w:rsidRPr="00441CD3" w:rsidRDefault="00750D83" w:rsidP="00CE72DB">
      <w:pPr>
        <w:pStyle w:val="capture"/>
      </w:pPr>
      <w:r w:rsidRPr="00441CD3">
        <w:t>Mr. TIUPatient improving; renewed prescription.</w:t>
      </w:r>
    </w:p>
    <w:p w:rsidR="00750D83" w:rsidRPr="00441CD3" w:rsidRDefault="00750D83" w:rsidP="00CE72DB">
      <w:pPr>
        <w:pStyle w:val="capture"/>
      </w:pPr>
    </w:p>
    <w:p w:rsidR="00750D83" w:rsidRPr="00441CD3" w:rsidRDefault="00750D83" w:rsidP="00CE72DB">
      <w:pPr>
        <w:pStyle w:val="capture"/>
      </w:pPr>
      <w:r w:rsidRPr="00441CD3">
        <w:t xml:space="preserve">                  Signed by: /es/ NINE TIUPROVIDER</w:t>
      </w:r>
    </w:p>
    <w:p w:rsidR="00750D83" w:rsidRPr="00441CD3" w:rsidRDefault="00750D83" w:rsidP="00CE72DB">
      <w:pPr>
        <w:pStyle w:val="capture"/>
      </w:pPr>
      <w:r w:rsidRPr="00441CD3">
        <w:t xml:space="preserve">                                  NINE TIUPROVIDER 05/31/97 14:59</w:t>
      </w:r>
    </w:p>
    <w:p w:rsidR="00750D83" w:rsidRPr="00441CD3" w:rsidRDefault="00750D83" w:rsidP="00CE72DB">
      <w:pPr>
        <w:pStyle w:val="capture"/>
      </w:pPr>
      <w:r w:rsidRPr="00441CD3">
        <w:t xml:space="preserve">Enter RETURN to continue or '^' to exit: </w:t>
      </w:r>
    </w:p>
    <w:p w:rsidR="00750D83" w:rsidRPr="00441CD3" w:rsidRDefault="00750D83" w:rsidP="00CE72DB">
      <w:pPr>
        <w:pStyle w:val="capture"/>
      </w:pPr>
      <w:r w:rsidRPr="00441CD3">
        <w:t xml:space="preserve">You may enter another Progress Note. Press RETURN to exit. </w:t>
      </w:r>
    </w:p>
    <w:p w:rsidR="00CE72DB" w:rsidRPr="00441CD3" w:rsidRDefault="00750D83" w:rsidP="00CE72DB">
      <w:pPr>
        <w:pStyle w:val="capture"/>
        <w:rPr>
          <w:b/>
          <w:sz w:val="20"/>
          <w:szCs w:val="20"/>
        </w:rPr>
      </w:pPr>
      <w:r w:rsidRPr="00441CD3">
        <w:t xml:space="preserve">Select PATIENT NAME: </w:t>
      </w:r>
      <w:r w:rsidRPr="00441CD3">
        <w:rPr>
          <w:b/>
          <w:sz w:val="20"/>
          <w:szCs w:val="20"/>
        </w:rPr>
        <w:t>&lt;Enter&gt;</w:t>
      </w:r>
    </w:p>
    <w:p w:rsidR="00750D83" w:rsidRPr="00441CD3" w:rsidRDefault="00CE72DB" w:rsidP="00CE72DB">
      <w:pPr>
        <w:rPr>
          <w:b/>
          <w:sz w:val="20"/>
          <w:szCs w:val="20"/>
        </w:rPr>
      </w:pPr>
      <w:r w:rsidRPr="00441CD3">
        <w:br w:type="page"/>
      </w:r>
      <w:r w:rsidR="00750D83" w:rsidRPr="00441CD3">
        <w:rPr>
          <w:b/>
        </w:rPr>
        <w:lastRenderedPageBreak/>
        <w:t>Example 2:  Outpatient note</w:t>
      </w:r>
      <w:r w:rsidR="0030231B" w:rsidRPr="00441CD3">
        <w:rPr>
          <w:b/>
        </w:rPr>
        <w:fldChar w:fldCharType="begin"/>
      </w:r>
      <w:r w:rsidR="00750D83" w:rsidRPr="00441CD3">
        <w:rPr>
          <w:b/>
        </w:rPr>
        <w:instrText xml:space="preserve"> XE "Outpatient note" </w:instrText>
      </w:r>
      <w:r w:rsidR="0030231B" w:rsidRPr="00441CD3">
        <w:rPr>
          <w:b/>
        </w:rPr>
        <w:fldChar w:fldCharType="end"/>
      </w:r>
    </w:p>
    <w:p w:rsidR="00750D83" w:rsidRPr="00441CD3" w:rsidRDefault="00750D83" w:rsidP="001F0CA0">
      <w:pPr>
        <w:rPr>
          <w:b/>
        </w:rPr>
      </w:pPr>
    </w:p>
    <w:p w:rsidR="00750D83" w:rsidRPr="00441CD3" w:rsidRDefault="00750D83" w:rsidP="001F0CA0">
      <w:r w:rsidRPr="00441CD3">
        <w:t>Outpatient notes require more information than inpatient notes, because every outpatient encounter must now be associated with a visit to get workload credit. Most Progress Notes automatically get the visit data from Checkout or a scanned Encounter Form.</w:t>
      </w:r>
    </w:p>
    <w:p w:rsidR="00750D83" w:rsidRPr="00441CD3" w:rsidRDefault="00750D83" w:rsidP="001F0CA0">
      <w:pPr>
        <w:rPr>
          <w:i/>
        </w:rPr>
      </w:pPr>
      <w:r w:rsidRPr="00441CD3">
        <w:rPr>
          <w:i/>
        </w:rPr>
        <w:t>Steps to use option:</w:t>
      </w:r>
    </w:p>
    <w:p w:rsidR="00750D83" w:rsidRPr="00441CD3" w:rsidRDefault="00750D83" w:rsidP="001F0CA0">
      <w:pPr>
        <w:rPr>
          <w:b/>
        </w:rPr>
      </w:pPr>
    </w:p>
    <w:p w:rsidR="00750D83" w:rsidRPr="00441CD3" w:rsidRDefault="00750D83" w:rsidP="001F0CA0">
      <w:pPr>
        <w:rPr>
          <w:rFonts w:ascii="Courier New" w:hAnsi="Courier New" w:cs="Courier New"/>
          <w:sz w:val="18"/>
          <w:szCs w:val="18"/>
        </w:rPr>
      </w:pPr>
      <w:r w:rsidRPr="00441CD3">
        <w:rPr>
          <w:b/>
        </w:rPr>
        <w:t xml:space="preserve">1. Select </w:t>
      </w:r>
      <w:r w:rsidRPr="00441CD3">
        <w:rPr>
          <w:b/>
          <w:i/>
        </w:rPr>
        <w:t>Entry of Progress Note</w:t>
      </w:r>
      <w:r w:rsidRPr="00441CD3">
        <w:rPr>
          <w:b/>
        </w:rPr>
        <w:t xml:space="preserve"> from your Progress Notes Menu.</w:t>
      </w:r>
      <w:r w:rsidRPr="00441CD3">
        <w:rPr>
          <w:rFonts w:ascii="Courier New" w:hAnsi="Courier New" w:cs="Courier New"/>
          <w:sz w:val="18"/>
          <w:szCs w:val="18"/>
        </w:rPr>
        <w:t xml:space="preserve"> </w:t>
      </w:r>
    </w:p>
    <w:p w:rsidR="00750D83" w:rsidRPr="00441CD3" w:rsidRDefault="00750D83" w:rsidP="001F0CA0">
      <w:pPr>
        <w:rPr>
          <w:b/>
        </w:rPr>
      </w:pPr>
    </w:p>
    <w:p w:rsidR="00750D83" w:rsidRPr="00441CD3" w:rsidRDefault="00750D83" w:rsidP="001F0CA0">
      <w:pPr>
        <w:rPr>
          <w:b/>
        </w:rPr>
      </w:pPr>
      <w:r w:rsidRPr="00441CD3">
        <w:rPr>
          <w:b/>
        </w:rPr>
        <w:t>2. Type in a patient name.</w:t>
      </w:r>
    </w:p>
    <w:p w:rsidR="00750D83" w:rsidRPr="00441CD3" w:rsidRDefault="00750D83" w:rsidP="001F0CA0">
      <w:pPr>
        <w:rPr>
          <w:b/>
        </w:rPr>
      </w:pPr>
    </w:p>
    <w:p w:rsidR="00750D83" w:rsidRPr="00441CD3" w:rsidRDefault="00750D83" w:rsidP="00CE72DB">
      <w:pPr>
        <w:pStyle w:val="capture"/>
      </w:pPr>
      <w:r w:rsidRPr="00441CD3">
        <w:t xml:space="preserve">Select Patient(s): </w:t>
      </w:r>
      <w:r w:rsidRPr="00441CD3">
        <w:rPr>
          <w:b/>
        </w:rPr>
        <w:t>TIUPATIENT,ONE</w:t>
      </w:r>
      <w:r w:rsidRPr="00441CD3">
        <w:t xml:space="preserve"> TIUPATIENT,ONE  09-12-44  666233456    YES    SC VETERAN</w:t>
      </w:r>
    </w:p>
    <w:p w:rsidR="00750D83" w:rsidRPr="00441CD3" w:rsidRDefault="00750D83" w:rsidP="00CE72DB">
      <w:pPr>
        <w:pStyle w:val="capture"/>
      </w:pPr>
      <w:r w:rsidRPr="00441CD3">
        <w:t xml:space="preserve">            (1 note )  C: 11/19/96   (addendum 01/28/97 09:55)</w:t>
      </w:r>
    </w:p>
    <w:p w:rsidR="00750D83" w:rsidRPr="00441CD3" w:rsidRDefault="00750D83" w:rsidP="00CE72DB">
      <w:pPr>
        <w:pStyle w:val="capture"/>
      </w:pPr>
      <w:r w:rsidRPr="00441CD3">
        <w:t xml:space="preserve">                       A: Known allergies</w:t>
      </w:r>
    </w:p>
    <w:p w:rsidR="00750D83" w:rsidRPr="00441CD3" w:rsidRDefault="00750D83" w:rsidP="00CE72DB">
      <w:pPr>
        <w:pStyle w:val="capture"/>
      </w:pPr>
    </w:p>
    <w:p w:rsidR="00750D83" w:rsidRPr="00441CD3" w:rsidRDefault="00750D83" w:rsidP="00CE72DB">
      <w:pPr>
        <w:pStyle w:val="capture"/>
      </w:pPr>
      <w:r w:rsidRPr="00441CD3">
        <w:t>For Patient TIUPATIENT,ONE</w:t>
      </w:r>
    </w:p>
    <w:p w:rsidR="00750D83" w:rsidRPr="00441CD3" w:rsidRDefault="00750D83" w:rsidP="001F0CA0">
      <w:pPr>
        <w:rPr>
          <w:i/>
        </w:rPr>
      </w:pPr>
    </w:p>
    <w:p w:rsidR="00750D83" w:rsidRPr="00441CD3" w:rsidRDefault="00750D83" w:rsidP="001F0CA0">
      <w:r w:rsidRPr="00441CD3">
        <w:rPr>
          <w:b/>
        </w:rPr>
        <w:t xml:space="preserve">3. Type in a Progress Note Title. </w:t>
      </w:r>
      <w:r w:rsidRPr="00441CD3">
        <w:t xml:space="preserve">You can use an existing Title or create a new one. If you have created a personal document list through the Personal Preferences’ </w:t>
      </w:r>
      <w:r w:rsidRPr="00441CD3">
        <w:rPr>
          <w:i/>
        </w:rPr>
        <w:t>Document Management</w:t>
      </w:r>
      <w:r w:rsidRPr="00441CD3">
        <w:t xml:space="preserve"> option, that list is displayed here.</w:t>
      </w:r>
    </w:p>
    <w:p w:rsidR="00750D83" w:rsidRPr="00441CD3" w:rsidRDefault="00750D83" w:rsidP="001F0CA0"/>
    <w:p w:rsidR="00750D83" w:rsidRPr="00441CD3" w:rsidRDefault="00750D83" w:rsidP="00CE72DB">
      <w:pPr>
        <w:pStyle w:val="capture"/>
      </w:pPr>
      <w:r w:rsidRPr="00441CD3">
        <w:t>Personal PROGRESS NOTES Title List for THREE TIUPROVIDER</w:t>
      </w:r>
    </w:p>
    <w:p w:rsidR="00750D83" w:rsidRPr="00441CD3" w:rsidRDefault="00750D83" w:rsidP="00CE72DB">
      <w:pPr>
        <w:pStyle w:val="capture"/>
      </w:pPr>
    </w:p>
    <w:p w:rsidR="00750D83" w:rsidRPr="00441CD3" w:rsidRDefault="00750D83" w:rsidP="00CE72DB">
      <w:pPr>
        <w:pStyle w:val="capture"/>
      </w:pPr>
      <w:r w:rsidRPr="00441CD3">
        <w:t xml:space="preserve">   1    Crisis Note</w:t>
      </w:r>
    </w:p>
    <w:p w:rsidR="00750D83" w:rsidRPr="00441CD3" w:rsidRDefault="00750D83" w:rsidP="00CE72DB">
      <w:pPr>
        <w:pStyle w:val="capture"/>
      </w:pPr>
      <w:r w:rsidRPr="00441CD3">
        <w:t xml:space="preserve">   2    Advance Directive</w:t>
      </w:r>
    </w:p>
    <w:p w:rsidR="00750D83" w:rsidRPr="00441CD3" w:rsidRDefault="00750D83" w:rsidP="00CE72DB">
      <w:pPr>
        <w:pStyle w:val="capture"/>
      </w:pPr>
      <w:r w:rsidRPr="00441CD3">
        <w:t xml:space="preserve">   3    Adverse Reactions</w:t>
      </w:r>
    </w:p>
    <w:p w:rsidR="00750D83" w:rsidRPr="00441CD3" w:rsidRDefault="00750D83" w:rsidP="00CE72DB">
      <w:pPr>
        <w:pStyle w:val="capture"/>
      </w:pPr>
      <w:r w:rsidRPr="00441CD3">
        <w:t xml:space="preserve">   4    Other Title</w:t>
      </w:r>
    </w:p>
    <w:p w:rsidR="00750D83" w:rsidRPr="00441CD3" w:rsidRDefault="00750D83" w:rsidP="00CE72DB">
      <w:pPr>
        <w:pStyle w:val="capture"/>
      </w:pPr>
    </w:p>
    <w:p w:rsidR="00750D83" w:rsidRPr="00441CD3" w:rsidRDefault="00750D83" w:rsidP="00CE72DB">
      <w:pPr>
        <w:pStyle w:val="capture"/>
      </w:pPr>
      <w:r w:rsidRPr="00441CD3">
        <w:t xml:space="preserve">TITLE:  (1-4): </w:t>
      </w:r>
      <w:r w:rsidRPr="00441CD3">
        <w:rPr>
          <w:b/>
        </w:rPr>
        <w:t>3</w:t>
      </w:r>
      <w:r w:rsidRPr="00441CD3">
        <w:t xml:space="preserve">    Adverse React/Allergy</w:t>
      </w:r>
    </w:p>
    <w:p w:rsidR="00750D83" w:rsidRPr="00441CD3" w:rsidRDefault="00750D83" w:rsidP="001F0CA0"/>
    <w:p w:rsidR="00750D83" w:rsidRPr="00441CD3" w:rsidRDefault="00750D83" w:rsidP="001F0CA0">
      <w:r w:rsidRPr="00441CD3">
        <w:rPr>
          <w:b/>
        </w:rPr>
        <w:t>4.</w:t>
      </w:r>
      <w:r w:rsidRPr="00441CD3">
        <w:t xml:space="preserve"> </w:t>
      </w:r>
      <w:r w:rsidRPr="00441CD3">
        <w:rPr>
          <w:b/>
        </w:rPr>
        <w:t>Since this is a note for an outpatient, you may be prompted to select an existing visit or create a new visit to associate the progress note with</w:t>
      </w:r>
      <w:r w:rsidRPr="00441CD3">
        <w:t>.</w:t>
      </w:r>
    </w:p>
    <w:p w:rsidR="00750D83" w:rsidRPr="00441CD3" w:rsidRDefault="00750D83" w:rsidP="001F0CA0">
      <w:r w:rsidRPr="00441CD3">
        <w:t>This patient is not currently admitted to the facility...</w:t>
      </w:r>
    </w:p>
    <w:p w:rsidR="00750D83" w:rsidRPr="00441CD3" w:rsidRDefault="00750D83" w:rsidP="001F0CA0">
      <w:pPr>
        <w:rPr>
          <w:b/>
        </w:rPr>
      </w:pPr>
      <w:r w:rsidRPr="00441CD3">
        <w:t xml:space="preserve">Is this note for INPATIENT or OUTPATIENT care? OUTPATIENT// </w:t>
      </w:r>
      <w:r w:rsidRPr="00441CD3">
        <w:rPr>
          <w:b/>
        </w:rPr>
        <w:t>&lt;Enter&gt;</w:t>
      </w:r>
    </w:p>
    <w:p w:rsidR="00750D83" w:rsidRPr="00441CD3" w:rsidRDefault="00750D83" w:rsidP="00CE72DB">
      <w:pPr>
        <w:pStyle w:val="capture"/>
      </w:pPr>
      <w:r w:rsidRPr="00441CD3">
        <w:t>The following VISITS are available:</w:t>
      </w:r>
    </w:p>
    <w:p w:rsidR="00750D83" w:rsidRPr="00441CD3" w:rsidRDefault="00750D83" w:rsidP="00CE72DB">
      <w:pPr>
        <w:pStyle w:val="capture"/>
      </w:pPr>
      <w:r w:rsidRPr="00441CD3">
        <w:t xml:space="preserve">   1&gt;  FEB 24, 1997@09:00                       DIABETES CLINIC</w:t>
      </w:r>
    </w:p>
    <w:p w:rsidR="00750D83" w:rsidRPr="00441CD3" w:rsidRDefault="00750D83" w:rsidP="00CE72DB">
      <w:pPr>
        <w:pStyle w:val="capture"/>
      </w:pPr>
      <w:r w:rsidRPr="00441CD3">
        <w:t xml:space="preserve">   2&gt;  SEP 05, 1996@10:00                       CARDIOLOGY</w:t>
      </w:r>
    </w:p>
    <w:p w:rsidR="00750D83" w:rsidRPr="00441CD3" w:rsidRDefault="00750D83" w:rsidP="00CE72DB">
      <w:pPr>
        <w:pStyle w:val="capture"/>
      </w:pPr>
      <w:r w:rsidRPr="00441CD3">
        <w:t>CHOOSE 1-2 or &lt;N&gt;EW VISIT</w:t>
      </w:r>
    </w:p>
    <w:p w:rsidR="00750D83" w:rsidRPr="00441CD3" w:rsidRDefault="00750D83" w:rsidP="00CE72DB">
      <w:pPr>
        <w:pStyle w:val="capture"/>
      </w:pPr>
      <w:r w:rsidRPr="00441CD3">
        <w:t>&lt;RETURN&gt; TO CONTINUE</w:t>
      </w:r>
    </w:p>
    <w:p w:rsidR="00750D83" w:rsidRPr="00441CD3" w:rsidRDefault="00750D83" w:rsidP="00CE72DB">
      <w:pPr>
        <w:pStyle w:val="capture"/>
        <w:rPr>
          <w:b/>
        </w:rPr>
      </w:pPr>
      <w:r w:rsidRPr="00441CD3">
        <w:t xml:space="preserve">OR '^' TO QUIT: </w:t>
      </w:r>
      <w:r w:rsidRPr="00441CD3">
        <w:rPr>
          <w:b/>
        </w:rPr>
        <w:t>N</w:t>
      </w:r>
    </w:p>
    <w:p w:rsidR="00750D83" w:rsidRPr="00441CD3" w:rsidRDefault="00750D83" w:rsidP="00CE72DB">
      <w:pPr>
        <w:pStyle w:val="capture"/>
      </w:pPr>
      <w:r w:rsidRPr="00441CD3">
        <w:t>Creating new progress note...</w:t>
      </w:r>
    </w:p>
    <w:p w:rsidR="00750D83" w:rsidRPr="00441CD3" w:rsidRDefault="00750D83" w:rsidP="00CE72DB">
      <w:pPr>
        <w:pStyle w:val="capture"/>
      </w:pPr>
      <w:r w:rsidRPr="00441CD3">
        <w:t xml:space="preserve">          Patient Location:  NUR 1A</w:t>
      </w:r>
    </w:p>
    <w:p w:rsidR="00750D83" w:rsidRPr="00441CD3" w:rsidRDefault="00750D83" w:rsidP="00CE72DB">
      <w:pPr>
        <w:pStyle w:val="capture"/>
      </w:pPr>
      <w:r w:rsidRPr="00441CD3">
        <w:t xml:space="preserve">        Date/time of Visit:  02/24/97 14:29</w:t>
      </w:r>
    </w:p>
    <w:p w:rsidR="00750D83" w:rsidRPr="00441CD3" w:rsidRDefault="00750D83" w:rsidP="00CE72DB">
      <w:pPr>
        <w:pStyle w:val="capture"/>
      </w:pPr>
      <w:r w:rsidRPr="00441CD3">
        <w:t xml:space="preserve">         Date/time of Note:  NOW</w:t>
      </w:r>
    </w:p>
    <w:p w:rsidR="00750D83" w:rsidRPr="00441CD3" w:rsidRDefault="00750D83" w:rsidP="00CE72DB">
      <w:pPr>
        <w:pStyle w:val="capture"/>
      </w:pPr>
      <w:r w:rsidRPr="00441CD3">
        <w:t xml:space="preserve">            Author of Note:  TIUPROVIDER,THREE</w:t>
      </w:r>
    </w:p>
    <w:p w:rsidR="00750D83" w:rsidRPr="00441CD3" w:rsidRDefault="00750D83" w:rsidP="00CE72DB">
      <w:pPr>
        <w:pStyle w:val="capture"/>
        <w:rPr>
          <w:b/>
        </w:rPr>
      </w:pPr>
      <w:r w:rsidRPr="00441CD3">
        <w:t xml:space="preserve">   ...OK? YES//</w:t>
      </w:r>
      <w:r w:rsidRPr="00441CD3">
        <w:rPr>
          <w:b/>
        </w:rPr>
        <w:t>&lt;Enter&gt;</w:t>
      </w:r>
    </w:p>
    <w:p w:rsidR="00CE72DB" w:rsidRPr="00441CD3" w:rsidRDefault="00750D83" w:rsidP="00CE72DB">
      <w:pPr>
        <w:pStyle w:val="capture"/>
      </w:pPr>
      <w:r w:rsidRPr="00441CD3">
        <w:t xml:space="preserve">SERVICE: MEDICINE// </w:t>
      </w:r>
      <w:r w:rsidRPr="00441CD3">
        <w:rPr>
          <w:b/>
        </w:rPr>
        <w:t>&lt;Enter&gt;</w:t>
      </w:r>
      <w:r w:rsidRPr="00441CD3">
        <w:t xml:space="preserve">    111</w:t>
      </w:r>
    </w:p>
    <w:p w:rsidR="00750D83" w:rsidRPr="00441CD3" w:rsidRDefault="00CE72DB" w:rsidP="00CE72DB">
      <w:pPr>
        <w:pStyle w:val="NormalPageTitle"/>
      </w:pPr>
      <w:r w:rsidRPr="00441CD3">
        <w:br w:type="page"/>
      </w:r>
      <w:r w:rsidR="00750D83" w:rsidRPr="00441CD3">
        <w:lastRenderedPageBreak/>
        <w:t>Entry of Progress Note, cont’d</w:t>
      </w:r>
    </w:p>
    <w:p w:rsidR="00750D83" w:rsidRPr="00441CD3" w:rsidRDefault="00750D83" w:rsidP="00F16AE2"/>
    <w:p w:rsidR="00750D83" w:rsidRPr="00441CD3" w:rsidRDefault="00750D83" w:rsidP="001F0CA0">
      <w:pPr>
        <w:rPr>
          <w:b/>
        </w:rPr>
      </w:pPr>
      <w:r w:rsidRPr="00441CD3">
        <w:rPr>
          <w:b/>
        </w:rPr>
        <w:t>5.</w:t>
      </w:r>
      <w:r w:rsidRPr="00441CD3">
        <w:t xml:space="preserve"> </w:t>
      </w:r>
      <w:r w:rsidRPr="00441CD3">
        <w:rPr>
          <w:b/>
        </w:rPr>
        <w:t>Enter a subject for your note (optional).</w:t>
      </w:r>
    </w:p>
    <w:p w:rsidR="00750D83" w:rsidRPr="00441CD3" w:rsidRDefault="00750D83" w:rsidP="001F0CA0">
      <w:pPr>
        <w:rPr>
          <w:b/>
        </w:rPr>
      </w:pPr>
    </w:p>
    <w:p w:rsidR="00750D83" w:rsidRPr="00441CD3" w:rsidRDefault="00750D83" w:rsidP="00CE72DB">
      <w:pPr>
        <w:pStyle w:val="capture"/>
        <w:rPr>
          <w:b/>
        </w:rPr>
      </w:pPr>
      <w:r w:rsidRPr="00441CD3">
        <w:t xml:space="preserve">SUBJECT (OPTIONAL description): </w:t>
      </w:r>
      <w:r w:rsidRPr="00441CD3">
        <w:rPr>
          <w:b/>
        </w:rPr>
        <w:t>?</w:t>
      </w:r>
    </w:p>
    <w:p w:rsidR="00750D83" w:rsidRPr="00441CD3" w:rsidRDefault="00750D83" w:rsidP="00CE72DB">
      <w:pPr>
        <w:pStyle w:val="capture"/>
      </w:pPr>
      <w:r w:rsidRPr="00441CD3">
        <w:t xml:space="preserve">   Enter a brief description (3-80 characters) of the contents </w:t>
      </w:r>
    </w:p>
    <w:p w:rsidR="00750D83" w:rsidRPr="00441CD3" w:rsidRDefault="00750D83" w:rsidP="00CE72DB">
      <w:pPr>
        <w:pStyle w:val="capture"/>
      </w:pPr>
      <w:r w:rsidRPr="00441CD3">
        <w:t xml:space="preserve">   of the document.</w:t>
      </w:r>
    </w:p>
    <w:p w:rsidR="00750D83" w:rsidRPr="00441CD3" w:rsidRDefault="00750D83" w:rsidP="00CE72DB">
      <w:pPr>
        <w:pStyle w:val="capture"/>
        <w:rPr>
          <w:b/>
        </w:rPr>
      </w:pPr>
      <w:r w:rsidRPr="00441CD3">
        <w:t xml:space="preserve">SUBJECT (OPTIONAL description): </w:t>
      </w:r>
      <w:r w:rsidRPr="00441CD3">
        <w:rPr>
          <w:b/>
        </w:rPr>
        <w:t>Blue Note</w:t>
      </w:r>
    </w:p>
    <w:p w:rsidR="00750D83" w:rsidRPr="00441CD3" w:rsidRDefault="00750D83" w:rsidP="001F0CA0"/>
    <w:p w:rsidR="00750D83" w:rsidRPr="00441CD3" w:rsidRDefault="00750D83" w:rsidP="001F0CA0">
      <w:r w:rsidRPr="00441CD3">
        <w:rPr>
          <w:b/>
        </w:rPr>
        <w:t>6.</w:t>
      </w:r>
      <w:r w:rsidRPr="00441CD3">
        <w:t xml:space="preserve"> </w:t>
      </w:r>
      <w:r w:rsidRPr="00441CD3">
        <w:rPr>
          <w:b/>
        </w:rPr>
        <w:t xml:space="preserve">Type in the text of the note. </w:t>
      </w:r>
      <w:r w:rsidRPr="00441CD3">
        <w:t>If it’s a SOAP Note or there’s a boilerplate for this, you can fill in the blanks or edit existing text. You can use the FileMan text editor or full-screen editor. Sign the Note when you’re finished.</w:t>
      </w:r>
    </w:p>
    <w:p w:rsidR="00750D83" w:rsidRPr="00441CD3" w:rsidRDefault="00750D83" w:rsidP="001F0CA0">
      <w:pPr>
        <w:rPr>
          <w:b/>
        </w:rPr>
      </w:pPr>
    </w:p>
    <w:p w:rsidR="00750D83" w:rsidRPr="00441CD3" w:rsidRDefault="00750D83" w:rsidP="00CE72DB">
      <w:pPr>
        <w:pStyle w:val="capture"/>
      </w:pPr>
      <w:r w:rsidRPr="00441CD3">
        <w:t>Calling text editor, please wait...</w:t>
      </w:r>
    </w:p>
    <w:p w:rsidR="00750D83" w:rsidRPr="00441CD3" w:rsidRDefault="00750D83" w:rsidP="00CE72DB">
      <w:pPr>
        <w:pStyle w:val="capture"/>
      </w:pPr>
      <w:r w:rsidRPr="00441CD3">
        <w:t xml:space="preserve">  1&gt;Follow-up visit to ensure compliance with regimen.</w:t>
      </w:r>
    </w:p>
    <w:p w:rsidR="00750D83" w:rsidRPr="00441CD3" w:rsidRDefault="00750D83" w:rsidP="00CE72DB">
      <w:pPr>
        <w:pStyle w:val="capture"/>
        <w:rPr>
          <w:b/>
        </w:rPr>
      </w:pPr>
      <w:r w:rsidRPr="00441CD3">
        <w:t xml:space="preserve">  2&gt;</w:t>
      </w:r>
      <w:r w:rsidRPr="00441CD3">
        <w:rPr>
          <w:b/>
        </w:rPr>
        <w:t>&lt;Enter&gt;</w:t>
      </w:r>
    </w:p>
    <w:p w:rsidR="00750D83" w:rsidRPr="00441CD3" w:rsidRDefault="00750D83" w:rsidP="00CE72DB">
      <w:pPr>
        <w:pStyle w:val="capture"/>
        <w:rPr>
          <w:b/>
        </w:rPr>
      </w:pPr>
      <w:r w:rsidRPr="00441CD3">
        <w:t>EDIT Option:</w:t>
      </w:r>
      <w:r w:rsidRPr="00441CD3">
        <w:rPr>
          <w:b/>
        </w:rPr>
        <w:t xml:space="preserve"> &lt;Enter&gt;</w:t>
      </w:r>
    </w:p>
    <w:p w:rsidR="00750D83" w:rsidRPr="00441CD3" w:rsidRDefault="00750D83" w:rsidP="00CE72DB">
      <w:pPr>
        <w:pStyle w:val="capture"/>
        <w:rPr>
          <w:b/>
        </w:rPr>
      </w:pPr>
      <w:r w:rsidRPr="00441CD3">
        <w:t>Save changes? YES//</w:t>
      </w:r>
      <w:r w:rsidRPr="00441CD3">
        <w:rPr>
          <w:b/>
        </w:rPr>
        <w:t>&lt;Enter&gt;</w:t>
      </w:r>
    </w:p>
    <w:p w:rsidR="00750D83" w:rsidRPr="00441CD3" w:rsidRDefault="00750D83" w:rsidP="00CE72DB">
      <w:pPr>
        <w:pStyle w:val="capture"/>
      </w:pPr>
      <w:r w:rsidRPr="00441CD3">
        <w:t>Saving General Note with changes...</w:t>
      </w:r>
    </w:p>
    <w:p w:rsidR="00750D83" w:rsidRPr="00441CD3" w:rsidRDefault="00750D83" w:rsidP="00CE72DB">
      <w:pPr>
        <w:pStyle w:val="capture"/>
      </w:pPr>
      <w:r w:rsidRPr="00441CD3">
        <w:t xml:space="preserve">Enter your Current Signature Code: </w:t>
      </w:r>
      <w:r w:rsidRPr="00441CD3">
        <w:rPr>
          <w:b/>
        </w:rPr>
        <w:t>[HIDDEN CODE]</w:t>
      </w:r>
      <w:r w:rsidRPr="00441CD3">
        <w:t xml:space="preserve">   SIGNATURE VERIFIED..</w:t>
      </w:r>
    </w:p>
    <w:p w:rsidR="00750D83" w:rsidRPr="00441CD3" w:rsidRDefault="00750D83" w:rsidP="001F0CA0"/>
    <w:p w:rsidR="00750D83" w:rsidRPr="00441CD3" w:rsidRDefault="00750D83" w:rsidP="001F0CA0">
      <w:pPr>
        <w:rPr>
          <w:b/>
        </w:rPr>
      </w:pPr>
      <w:r w:rsidRPr="00441CD3">
        <w:rPr>
          <w:b/>
        </w:rPr>
        <w:t>7.</w:t>
      </w:r>
      <w:r w:rsidRPr="00441CD3">
        <w:t xml:space="preserve"> </w:t>
      </w:r>
      <w:r w:rsidRPr="00441CD3">
        <w:rPr>
          <w:b/>
        </w:rPr>
        <w:t>Enter the Diagnosis</w:t>
      </w:r>
      <w:r w:rsidR="0030231B" w:rsidRPr="00441CD3">
        <w:fldChar w:fldCharType="begin"/>
      </w:r>
      <w:r w:rsidRPr="00441CD3">
        <w:instrText xml:space="preserve"> XE "Diagnosis" </w:instrText>
      </w:r>
      <w:r w:rsidR="0030231B" w:rsidRPr="00441CD3">
        <w:fldChar w:fldCharType="end"/>
      </w:r>
      <w:r w:rsidRPr="00441CD3">
        <w:rPr>
          <w:b/>
        </w:rPr>
        <w:t xml:space="preserve"> associated with this Progress Note.</w:t>
      </w:r>
    </w:p>
    <w:p w:rsidR="00750D83" w:rsidRPr="00441CD3" w:rsidRDefault="00750D83" w:rsidP="001F0CA0">
      <w:pPr>
        <w:rPr>
          <w:b/>
        </w:rPr>
      </w:pPr>
    </w:p>
    <w:p w:rsidR="00750D83" w:rsidRPr="00441CD3" w:rsidRDefault="00750D83" w:rsidP="001F0CA0">
      <w:pPr>
        <w:rPr>
          <w:b/>
        </w:rPr>
      </w:pPr>
      <w:r w:rsidRPr="00441CD3">
        <w:rPr>
          <w:b/>
        </w:rPr>
        <w:t>NOTE: To receive workload credit, VAMCs must now capture Provider, Diagnosis, and Procedure for all outpatient visits.</w:t>
      </w:r>
    </w:p>
    <w:p w:rsidR="00750D83" w:rsidRPr="00441CD3" w:rsidRDefault="00750D83" w:rsidP="001F0CA0"/>
    <w:p w:rsidR="00750D83" w:rsidRPr="00441CD3" w:rsidRDefault="00750D83" w:rsidP="00CE72DB">
      <w:pPr>
        <w:pStyle w:val="capture"/>
      </w:pPr>
      <w:r w:rsidRPr="00441CD3">
        <w:t>Please Indicate the Diagnoses for which the Patient was Seen:</w:t>
      </w:r>
    </w:p>
    <w:p w:rsidR="00750D83" w:rsidRPr="00441CD3" w:rsidRDefault="00750D83" w:rsidP="00CE72DB">
      <w:pPr>
        <w:pStyle w:val="capture"/>
      </w:pPr>
      <w:r w:rsidRPr="00441CD3">
        <w:t>1      Abdominal Pain</w:t>
      </w:r>
    </w:p>
    <w:p w:rsidR="00750D83" w:rsidRPr="00441CD3" w:rsidRDefault="008C0363" w:rsidP="00CE72DB">
      <w:pPr>
        <w:pStyle w:val="capture"/>
      </w:pPr>
      <w:r>
        <w:rPr>
          <w:noProof/>
          <w:lang w:eastAsia="en-US"/>
        </w:rPr>
        <mc:AlternateContent>
          <mc:Choice Requires="wps">
            <w:drawing>
              <wp:anchor distT="0" distB="0" distL="114935" distR="114935" simplePos="0" relativeHeight="251653120" behindDoc="0" locked="0" layoutInCell="1" allowOverlap="1">
                <wp:simplePos x="0" y="0"/>
                <wp:positionH relativeFrom="column">
                  <wp:posOffset>3519170</wp:posOffset>
                </wp:positionH>
                <wp:positionV relativeFrom="paragraph">
                  <wp:posOffset>62865</wp:posOffset>
                </wp:positionV>
                <wp:extent cx="1464945" cy="1111885"/>
                <wp:effectExtent l="13970" t="5715" r="6985" b="6350"/>
                <wp:wrapNone/>
                <wp:docPr id="10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945" cy="1111885"/>
                        </a:xfrm>
                        <a:prstGeom prst="rect">
                          <a:avLst/>
                        </a:prstGeom>
                        <a:solidFill>
                          <a:srgbClr val="FFFFFF"/>
                        </a:solidFill>
                        <a:ln w="6350">
                          <a:solidFill>
                            <a:srgbClr val="000000"/>
                          </a:solidFill>
                          <a:miter lim="800000"/>
                          <a:headEnd/>
                          <a:tailEnd/>
                        </a:ln>
                      </wps:spPr>
                      <wps:txbx>
                        <w:txbxContent>
                          <w:p w:rsidR="00FC6EED" w:rsidRDefault="00FC6EED" w:rsidP="001F0CA0">
                            <w:pPr>
                              <w:pStyle w:val="Callout"/>
                            </w:pPr>
                            <w:r>
                              <w:t>A list of diagnoses relating to the type of Progress Note is presented for you to choose from.</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7" type="#_x0000_t202" style="position:absolute;margin-left:277.1pt;margin-top:4.95pt;width:115.35pt;height:87.55pt;z-index:25165312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" strokeweight=".5pt">
                <v:textbox inset="7.45pt,3.85pt,7.45pt,3.85pt">
                  <w:txbxContent>
                    <w:p w:rsidR="00FC6EED" w:rsidRDefault="00FC6EED" w:rsidP="001F0CA0">
                      <w:pPr>
                        <w:pStyle w:val="Callout"/>
                      </w:pPr>
                      <w:r>
                        <w:t>A list of diagnoses relating to the type of Progress Note is presented for you to choose from.</w:t>
                      </w:r>
                    </w:p>
                  </w:txbxContent>
                </v:textbox>
              </v:shape>
            </w:pict>
          </mc:Fallback>
        </mc:AlternateContent>
      </w:r>
      <w:r w:rsidR="00750D83" w:rsidRPr="00441CD3">
        <w:t>2      Abnormal EKG</w:t>
      </w:r>
    </w:p>
    <w:p w:rsidR="00750D83" w:rsidRPr="00441CD3" w:rsidRDefault="00750D83" w:rsidP="00CE72DB">
      <w:pPr>
        <w:pStyle w:val="capture"/>
      </w:pPr>
      <w:r w:rsidRPr="00441CD3">
        <w:t>3      Abrasion</w:t>
      </w:r>
    </w:p>
    <w:p w:rsidR="00750D83" w:rsidRPr="00441CD3" w:rsidRDefault="008C0363" w:rsidP="00CE72DB">
      <w:pPr>
        <w:pStyle w:val="capture"/>
      </w:pPr>
      <w:r>
        <w:rPr>
          <w:noProof/>
          <w:lang w:eastAsia="en-US"/>
        </w:rPr>
        <mc:AlternateContent>
          <mc:Choice Requires="wps">
            <w:drawing>
              <wp:anchor distT="0" distB="0" distL="114300" distR="114300" simplePos="0" relativeHeight="251654144" behindDoc="0" locked="0" layoutInCell="1" allowOverlap="1">
                <wp:simplePos x="0" y="0"/>
                <wp:positionH relativeFrom="column">
                  <wp:posOffset>2788920</wp:posOffset>
                </wp:positionH>
                <wp:positionV relativeFrom="paragraph">
                  <wp:posOffset>73025</wp:posOffset>
                </wp:positionV>
                <wp:extent cx="640080" cy="0"/>
                <wp:effectExtent l="17145" t="53975" r="9525" b="60325"/>
                <wp:wrapNone/>
                <wp:docPr id="103"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5.75pt" to="270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" strokeweight=".26mm">
                <v:stroke endarrow="block" joinstyle="miter"/>
              </v:line>
            </w:pict>
          </mc:Fallback>
        </mc:AlternateContent>
      </w:r>
      <w:r w:rsidR="00750D83" w:rsidRPr="00441CD3">
        <w:t>4      Abscess</w:t>
      </w:r>
    </w:p>
    <w:p w:rsidR="00750D83" w:rsidRPr="00441CD3" w:rsidRDefault="00750D83" w:rsidP="00CE72DB">
      <w:pPr>
        <w:pStyle w:val="capture"/>
      </w:pPr>
      <w:r w:rsidRPr="00441CD3">
        <w:t>5      Adverse Drug Reaction</w:t>
      </w:r>
    </w:p>
    <w:p w:rsidR="00750D83" w:rsidRPr="00441CD3" w:rsidRDefault="00750D83" w:rsidP="00CE72DB">
      <w:pPr>
        <w:pStyle w:val="capture"/>
      </w:pPr>
      <w:r w:rsidRPr="00441CD3">
        <w:t>6      AIDS/ARC</w:t>
      </w:r>
    </w:p>
    <w:p w:rsidR="00750D83" w:rsidRPr="00441CD3" w:rsidRDefault="00750D83" w:rsidP="00CE72DB">
      <w:pPr>
        <w:pStyle w:val="capture"/>
      </w:pPr>
      <w:r w:rsidRPr="00441CD3">
        <w:t>7      Alcoholic, intoxication</w:t>
      </w:r>
    </w:p>
    <w:p w:rsidR="00750D83" w:rsidRPr="00441CD3" w:rsidRDefault="00750D83" w:rsidP="00CE72DB">
      <w:pPr>
        <w:pStyle w:val="capture"/>
      </w:pPr>
      <w:r w:rsidRPr="00441CD3">
        <w:t>8      Alcoholism, Chronic</w:t>
      </w:r>
    </w:p>
    <w:p w:rsidR="00750D83" w:rsidRPr="00441CD3" w:rsidRDefault="00750D83" w:rsidP="00CE72DB">
      <w:pPr>
        <w:pStyle w:val="capture"/>
      </w:pPr>
      <w:r w:rsidRPr="00441CD3">
        <w:t>9      Allergic Reaction</w:t>
      </w:r>
    </w:p>
    <w:p w:rsidR="00750D83" w:rsidRPr="00441CD3" w:rsidRDefault="00750D83" w:rsidP="00CE72DB">
      <w:pPr>
        <w:pStyle w:val="capture"/>
      </w:pPr>
      <w:r w:rsidRPr="00441CD3">
        <w:t>10     Anemia</w:t>
      </w:r>
    </w:p>
    <w:p w:rsidR="00750D83" w:rsidRPr="00441CD3" w:rsidRDefault="00750D83" w:rsidP="00CE72DB">
      <w:pPr>
        <w:pStyle w:val="capture"/>
      </w:pPr>
      <w:r w:rsidRPr="00441CD3">
        <w:t>ANGINA:</w:t>
      </w:r>
    </w:p>
    <w:p w:rsidR="00750D83" w:rsidRPr="00441CD3" w:rsidRDefault="00750D83" w:rsidP="00CE72DB">
      <w:pPr>
        <w:pStyle w:val="capture"/>
      </w:pPr>
      <w:r w:rsidRPr="00441CD3">
        <w:t>11     Stable</w:t>
      </w:r>
    </w:p>
    <w:p w:rsidR="00750D83" w:rsidRPr="00441CD3" w:rsidRDefault="00750D83" w:rsidP="00CE72DB">
      <w:pPr>
        <w:pStyle w:val="capture"/>
      </w:pPr>
      <w:r w:rsidRPr="00441CD3">
        <w:t>12     Unstable</w:t>
      </w:r>
    </w:p>
    <w:p w:rsidR="00750D83" w:rsidRPr="00441CD3" w:rsidRDefault="00750D83" w:rsidP="00CE72DB">
      <w:pPr>
        <w:pStyle w:val="capture"/>
      </w:pPr>
      <w:r w:rsidRPr="00441CD3">
        <w:t>13     Anorexia</w:t>
      </w:r>
    </w:p>
    <w:p w:rsidR="00750D83" w:rsidRPr="00441CD3" w:rsidRDefault="00750D83" w:rsidP="00CE72DB">
      <w:pPr>
        <w:pStyle w:val="capture"/>
      </w:pPr>
      <w:r w:rsidRPr="00441CD3">
        <w:t>14     Appendicitis, Acute</w:t>
      </w:r>
    </w:p>
    <w:p w:rsidR="00750D83" w:rsidRPr="00441CD3" w:rsidRDefault="00750D83" w:rsidP="00CE72DB">
      <w:pPr>
        <w:pStyle w:val="capture"/>
      </w:pPr>
      <w:r w:rsidRPr="00441CD3">
        <w:t>15     Arthralgia</w:t>
      </w:r>
    </w:p>
    <w:p w:rsidR="00750D83" w:rsidRPr="00441CD3" w:rsidRDefault="00750D83" w:rsidP="00CE72DB">
      <w:pPr>
        <w:pStyle w:val="capture"/>
      </w:pPr>
      <w:r w:rsidRPr="00441CD3">
        <w:t>ARTHRITIS</w:t>
      </w:r>
    </w:p>
    <w:p w:rsidR="00750D83" w:rsidRPr="00441CD3" w:rsidRDefault="00750D83" w:rsidP="00CE72DB">
      <w:pPr>
        <w:pStyle w:val="capture"/>
      </w:pPr>
      <w:r w:rsidRPr="00441CD3">
        <w:t>16     Osteo</w:t>
      </w:r>
    </w:p>
    <w:p w:rsidR="00750D83" w:rsidRPr="00441CD3" w:rsidRDefault="00750D83" w:rsidP="00CE72DB">
      <w:pPr>
        <w:pStyle w:val="capture"/>
      </w:pPr>
      <w:r w:rsidRPr="00441CD3">
        <w:t>17     Rheumatoid</w:t>
      </w:r>
    </w:p>
    <w:p w:rsidR="00750D83" w:rsidRPr="00441CD3" w:rsidRDefault="00750D83" w:rsidP="00CE72DB">
      <w:pPr>
        <w:pStyle w:val="capture"/>
      </w:pPr>
      <w:r w:rsidRPr="00441CD3">
        <w:t>18     Ascites</w:t>
      </w:r>
    </w:p>
    <w:p w:rsidR="00750D83" w:rsidRPr="00441CD3" w:rsidRDefault="00750D83" w:rsidP="00CE72DB">
      <w:pPr>
        <w:pStyle w:val="capture"/>
      </w:pPr>
      <w:r w:rsidRPr="00441CD3">
        <w:t>19     ASHD</w:t>
      </w:r>
    </w:p>
    <w:p w:rsidR="00750D83" w:rsidRPr="00441CD3" w:rsidRDefault="00750D83" w:rsidP="00CE72DB">
      <w:pPr>
        <w:pStyle w:val="capture"/>
      </w:pPr>
      <w:r w:rsidRPr="00441CD3">
        <w:t>20     OTHER Diagnosis</w:t>
      </w:r>
    </w:p>
    <w:p w:rsidR="00CE72DB" w:rsidRPr="00441CD3" w:rsidRDefault="00750D83" w:rsidP="00CE72DB">
      <w:pPr>
        <w:pStyle w:val="capture"/>
        <w:rPr>
          <w:b/>
        </w:rPr>
      </w:pPr>
      <w:r w:rsidRPr="00441CD3">
        <w:t xml:space="preserve">Select Diagnoses:  (1-20): </w:t>
      </w:r>
      <w:r w:rsidRPr="00441CD3">
        <w:rPr>
          <w:b/>
        </w:rPr>
        <w:t>9</w:t>
      </w:r>
    </w:p>
    <w:p w:rsidR="00883275" w:rsidRPr="00441CD3" w:rsidRDefault="00883275" w:rsidP="00CE72DB">
      <w:pPr>
        <w:pStyle w:val="NormalPageTitle"/>
      </w:pPr>
    </w:p>
    <w:p w:rsidR="00883275" w:rsidRPr="00441CD3" w:rsidRDefault="00883275" w:rsidP="00883275">
      <w:pPr>
        <w:pStyle w:val="ListParagraph"/>
        <w:suppressAutoHyphens w:val="0"/>
        <w:contextualSpacing/>
        <w:rPr>
          <w:rFonts w:cs="Arial"/>
        </w:rPr>
      </w:pPr>
      <w:r w:rsidRPr="00441CD3">
        <w:rPr>
          <w:b/>
        </w:rPr>
        <w:t xml:space="preserve">NOTE: As of patch TIU*1*263,  Changes for ICD-10, </w:t>
      </w:r>
      <w:r w:rsidRPr="00441CD3">
        <w:rPr>
          <w:lang w:val="x-none"/>
        </w:rPr>
        <w:t xml:space="preserve">TIU VistA </w:t>
      </w:r>
      <w:r w:rsidRPr="00441CD3">
        <w:t>Manager Actions which include TIU selection of diagnoses will permit selection from appropriate ICD diagnoses depending on the Date of Visit. The dialogue confirming the selections will include the ICD coding system as well as the ICD code.</w:t>
      </w:r>
    </w:p>
    <w:p w:rsidR="00883275" w:rsidRPr="00441CD3" w:rsidRDefault="00883275" w:rsidP="00883275">
      <w:pPr>
        <w:rPr>
          <w:rFonts w:cs="Arial"/>
        </w:rPr>
      </w:pPr>
    </w:p>
    <w:p w:rsidR="00750D83" w:rsidRPr="00441CD3" w:rsidRDefault="00CE72DB" w:rsidP="00CE72DB">
      <w:pPr>
        <w:pStyle w:val="NormalPageTitle"/>
      </w:pPr>
      <w:r w:rsidRPr="00441CD3">
        <w:br w:type="page"/>
      </w:r>
      <w:r w:rsidR="00750D83" w:rsidRPr="00441CD3">
        <w:lastRenderedPageBreak/>
        <w:t>Entry of Progress Note, cont’d</w:t>
      </w:r>
    </w:p>
    <w:p w:rsidR="00750D83" w:rsidRPr="00441CD3" w:rsidRDefault="00750D83" w:rsidP="001F0CA0">
      <w:pPr>
        <w:rPr>
          <w:b/>
        </w:rPr>
      </w:pPr>
    </w:p>
    <w:p w:rsidR="00750D83" w:rsidRPr="00441CD3" w:rsidRDefault="00750D83" w:rsidP="001F0CA0">
      <w:pPr>
        <w:rPr>
          <w:b/>
        </w:rPr>
      </w:pPr>
      <w:r w:rsidRPr="00441CD3">
        <w:rPr>
          <w:b/>
        </w:rPr>
        <w:t>8. Enter the Procedure</w:t>
      </w:r>
      <w:r w:rsidR="0030231B" w:rsidRPr="00441CD3">
        <w:fldChar w:fldCharType="begin"/>
      </w:r>
      <w:r w:rsidRPr="00441CD3">
        <w:instrText xml:space="preserve"> XE "Procedure" </w:instrText>
      </w:r>
      <w:r w:rsidR="0030231B" w:rsidRPr="00441CD3">
        <w:fldChar w:fldCharType="end"/>
      </w:r>
      <w:r w:rsidRPr="00441CD3">
        <w:rPr>
          <w:b/>
        </w:rPr>
        <w:t xml:space="preserve"> associated with this Progress Note.</w:t>
      </w:r>
    </w:p>
    <w:p w:rsidR="00750D83" w:rsidRPr="00441CD3" w:rsidRDefault="00750D83" w:rsidP="001F0CA0"/>
    <w:p w:rsidR="00750D83" w:rsidRPr="00441CD3" w:rsidRDefault="00750D83" w:rsidP="008D190A">
      <w:pPr>
        <w:pStyle w:val="capture"/>
      </w:pPr>
      <w:r w:rsidRPr="00441CD3">
        <w:t>Please Indicate the Procedure(s) Performed:</w:t>
      </w:r>
    </w:p>
    <w:p w:rsidR="00750D83" w:rsidRPr="00441CD3" w:rsidRDefault="00750D83" w:rsidP="008D190A">
      <w:pPr>
        <w:pStyle w:val="capture"/>
      </w:pPr>
    </w:p>
    <w:p w:rsidR="00750D83" w:rsidRPr="00441CD3" w:rsidRDefault="008C0363" w:rsidP="008D190A">
      <w:pPr>
        <w:pStyle w:val="capture"/>
      </w:pPr>
      <w:r>
        <w:rPr>
          <w:noProof/>
          <w:lang w:eastAsia="en-US"/>
        </w:rPr>
        <mc:AlternateContent>
          <mc:Choice Requires="wps">
            <w:drawing>
              <wp:anchor distT="0" distB="0" distL="114935" distR="114935" simplePos="0" relativeHeight="251651072" behindDoc="0" locked="0" layoutInCell="1" allowOverlap="1">
                <wp:simplePos x="0" y="0"/>
                <wp:positionH relativeFrom="column">
                  <wp:posOffset>3336290</wp:posOffset>
                </wp:positionH>
                <wp:positionV relativeFrom="paragraph">
                  <wp:posOffset>68580</wp:posOffset>
                </wp:positionV>
                <wp:extent cx="1464945" cy="1041400"/>
                <wp:effectExtent l="12065" t="11430" r="8890" b="13970"/>
                <wp:wrapNone/>
                <wp:docPr id="10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945" cy="1041400"/>
                        </a:xfrm>
                        <a:prstGeom prst="rect">
                          <a:avLst/>
                        </a:prstGeom>
                        <a:solidFill>
                          <a:srgbClr val="FFFFFF"/>
                        </a:solidFill>
                        <a:ln w="6350">
                          <a:solidFill>
                            <a:srgbClr val="000000"/>
                          </a:solidFill>
                          <a:miter lim="800000"/>
                          <a:headEnd/>
                          <a:tailEnd/>
                        </a:ln>
                      </wps:spPr>
                      <wps:txbx>
                        <w:txbxContent>
                          <w:p w:rsidR="00FC6EED" w:rsidRDefault="00FC6EED" w:rsidP="001F0CA0">
                            <w:pPr>
                              <w:pStyle w:val="Callout"/>
                            </w:pPr>
                            <w:r>
                              <w:t>A list of procedures relating to the type of Progress Note is presented for you to choose from.</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48" type="#_x0000_t202" style="position:absolute;margin-left:262.7pt;margin-top:5.4pt;width:115.35pt;height:82pt;z-index:25165107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" strokeweight=".5pt">
                <v:textbox inset="7.45pt,3.85pt,7.45pt,3.85pt">
                  <w:txbxContent>
                    <w:p w:rsidR="00FC6EED" w:rsidRDefault="00FC6EED" w:rsidP="001F0CA0">
                      <w:pPr>
                        <w:pStyle w:val="Callout"/>
                      </w:pPr>
                      <w:r>
                        <w:t>A list of procedures relating to the type of Progress Note is presented for you to choose from.</w:t>
                      </w:r>
                    </w:p>
                  </w:txbxContent>
                </v:textbox>
              </v:shape>
            </w:pict>
          </mc:Fallback>
        </mc:AlternateContent>
      </w:r>
      <w:r>
        <w:rPr>
          <w:noProof/>
          <w:lang w:eastAsia="en-US"/>
        </w:rPr>
        <mc:AlternateContent>
          <mc:Choice Requires="wps">
            <w:drawing>
              <wp:anchor distT="0" distB="0" distL="114300" distR="114300" simplePos="0" relativeHeight="251652096" behindDoc="0" locked="0" layoutInCell="1" allowOverlap="1">
                <wp:simplePos x="0" y="0"/>
                <wp:positionH relativeFrom="column">
                  <wp:posOffset>2606040</wp:posOffset>
                </wp:positionH>
                <wp:positionV relativeFrom="paragraph">
                  <wp:posOffset>344170</wp:posOffset>
                </wp:positionV>
                <wp:extent cx="640080" cy="0"/>
                <wp:effectExtent l="15240" t="58420" r="11430" b="55880"/>
                <wp:wrapNone/>
                <wp:docPr id="101"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27.1pt" to="255.6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" strokeweight=".26mm">
                <v:stroke endarrow="block" joinstyle="miter"/>
              </v:line>
            </w:pict>
          </mc:Fallback>
        </mc:AlternateContent>
      </w:r>
      <w:r w:rsidR="00750D83" w:rsidRPr="00441CD3">
        <w:t>CARDIOVASCULAR</w:t>
      </w:r>
    </w:p>
    <w:p w:rsidR="00750D83" w:rsidRPr="00441CD3" w:rsidRDefault="00750D83" w:rsidP="008D190A">
      <w:pPr>
        <w:pStyle w:val="capture"/>
      </w:pPr>
      <w:r w:rsidRPr="00441CD3">
        <w:t>1      Cardioversion</w:t>
      </w:r>
    </w:p>
    <w:p w:rsidR="00750D83" w:rsidRPr="00441CD3" w:rsidRDefault="00750D83" w:rsidP="008D190A">
      <w:pPr>
        <w:pStyle w:val="capture"/>
      </w:pPr>
      <w:r w:rsidRPr="00441CD3">
        <w:t>2      EKG</w:t>
      </w:r>
    </w:p>
    <w:p w:rsidR="00750D83" w:rsidRPr="00441CD3" w:rsidRDefault="00750D83" w:rsidP="008D190A">
      <w:pPr>
        <w:pStyle w:val="capture"/>
      </w:pPr>
      <w:r w:rsidRPr="00441CD3">
        <w:t>3      Pericardiocentesis</w:t>
      </w:r>
    </w:p>
    <w:p w:rsidR="00750D83" w:rsidRPr="00441CD3" w:rsidRDefault="00750D83" w:rsidP="008D190A">
      <w:pPr>
        <w:pStyle w:val="capture"/>
      </w:pPr>
      <w:r w:rsidRPr="00441CD3">
        <w:t>4      Thoracotomy</w:t>
      </w:r>
    </w:p>
    <w:p w:rsidR="00750D83" w:rsidRPr="00441CD3" w:rsidRDefault="00750D83" w:rsidP="008D190A">
      <w:pPr>
        <w:pStyle w:val="capture"/>
      </w:pPr>
      <w:r w:rsidRPr="00441CD3">
        <w:t>MISCELLANEOUS</w:t>
      </w:r>
    </w:p>
    <w:p w:rsidR="00750D83" w:rsidRPr="00441CD3" w:rsidRDefault="00750D83" w:rsidP="008D190A">
      <w:pPr>
        <w:pStyle w:val="capture"/>
      </w:pPr>
      <w:r w:rsidRPr="00441CD3">
        <w:t>5      Abscess</w:t>
      </w:r>
    </w:p>
    <w:p w:rsidR="00750D83" w:rsidRPr="00441CD3" w:rsidRDefault="00750D83" w:rsidP="008D190A">
      <w:pPr>
        <w:pStyle w:val="capture"/>
      </w:pPr>
      <w:r w:rsidRPr="00441CD3">
        <w:t>6      Less than 2.5 cm</w:t>
      </w:r>
    </w:p>
    <w:p w:rsidR="00750D83" w:rsidRPr="00441CD3" w:rsidRDefault="00750D83" w:rsidP="008D190A">
      <w:pPr>
        <w:pStyle w:val="capture"/>
      </w:pPr>
      <w:r w:rsidRPr="00441CD3">
        <w:t>7      2.6 - 7.5 cm</w:t>
      </w:r>
    </w:p>
    <w:p w:rsidR="00750D83" w:rsidRPr="00441CD3" w:rsidRDefault="00750D83" w:rsidP="008D190A">
      <w:pPr>
        <w:pStyle w:val="capture"/>
      </w:pPr>
      <w:r w:rsidRPr="00441CD3">
        <w:t>8      Greater than 7.5 cm</w:t>
      </w:r>
    </w:p>
    <w:p w:rsidR="00750D83" w:rsidRPr="00441CD3" w:rsidRDefault="00750D83" w:rsidP="008D190A">
      <w:pPr>
        <w:pStyle w:val="capture"/>
      </w:pPr>
      <w:r w:rsidRPr="00441CD3">
        <w:t>9      Burns 1 * Local Treatment</w:t>
      </w:r>
    </w:p>
    <w:p w:rsidR="00750D83" w:rsidRPr="00441CD3" w:rsidRDefault="00750D83" w:rsidP="008D190A">
      <w:pPr>
        <w:pStyle w:val="capture"/>
      </w:pPr>
      <w:r w:rsidRPr="00441CD3">
        <w:t>10     Dressings Medium</w:t>
      </w:r>
    </w:p>
    <w:p w:rsidR="00750D83" w:rsidRPr="00441CD3" w:rsidRDefault="00750D83" w:rsidP="008D190A">
      <w:pPr>
        <w:pStyle w:val="capture"/>
      </w:pPr>
      <w:r w:rsidRPr="00441CD3">
        <w:t>11     Dressings Small</w:t>
      </w:r>
    </w:p>
    <w:p w:rsidR="00750D83" w:rsidRPr="00441CD3" w:rsidRDefault="00750D83" w:rsidP="008D190A">
      <w:pPr>
        <w:pStyle w:val="capture"/>
      </w:pPr>
      <w:r w:rsidRPr="00441CD3">
        <w:t>12     Transfusion</w:t>
      </w:r>
    </w:p>
    <w:p w:rsidR="00750D83" w:rsidRPr="00441CD3" w:rsidRDefault="00750D83" w:rsidP="008D190A">
      <w:pPr>
        <w:pStyle w:val="capture"/>
      </w:pPr>
      <w:r w:rsidRPr="00441CD3">
        <w:t>13     Venipuncture</w:t>
      </w:r>
    </w:p>
    <w:p w:rsidR="00750D83" w:rsidRPr="00441CD3" w:rsidRDefault="00750D83" w:rsidP="008D190A">
      <w:pPr>
        <w:pStyle w:val="capture"/>
      </w:pPr>
      <w:r w:rsidRPr="00441CD3">
        <w:t>UROLOGY</w:t>
      </w:r>
    </w:p>
    <w:p w:rsidR="00750D83" w:rsidRPr="00441CD3" w:rsidRDefault="00750D83" w:rsidP="008D190A">
      <w:pPr>
        <w:pStyle w:val="capture"/>
      </w:pPr>
      <w:r w:rsidRPr="00441CD3">
        <w:t>14     Foley Catheter</w:t>
      </w:r>
    </w:p>
    <w:p w:rsidR="00750D83" w:rsidRPr="00441CD3" w:rsidRDefault="00750D83" w:rsidP="008D190A">
      <w:pPr>
        <w:pStyle w:val="capture"/>
      </w:pPr>
      <w:r w:rsidRPr="00441CD3">
        <w:t>ENT</w:t>
      </w:r>
    </w:p>
    <w:p w:rsidR="00750D83" w:rsidRPr="00441CD3" w:rsidRDefault="00750D83" w:rsidP="008D190A">
      <w:pPr>
        <w:pStyle w:val="capture"/>
      </w:pPr>
      <w:r w:rsidRPr="00441CD3">
        <w:t>15     Removal Impacted Cerumen</w:t>
      </w:r>
    </w:p>
    <w:p w:rsidR="00750D83" w:rsidRPr="00441CD3" w:rsidRDefault="00750D83" w:rsidP="008D190A">
      <w:pPr>
        <w:pStyle w:val="capture"/>
        <w:rPr>
          <w:lang w:val="es-ES"/>
        </w:rPr>
      </w:pPr>
      <w:r w:rsidRPr="00441CD3">
        <w:rPr>
          <w:lang w:val="es-ES"/>
        </w:rPr>
        <w:t>16     Anterior, Simple</w:t>
      </w:r>
    </w:p>
    <w:p w:rsidR="00750D83" w:rsidRPr="00441CD3" w:rsidRDefault="00750D83" w:rsidP="008D190A">
      <w:pPr>
        <w:pStyle w:val="capture"/>
        <w:rPr>
          <w:lang w:val="es-ES"/>
        </w:rPr>
      </w:pPr>
      <w:r w:rsidRPr="00441CD3">
        <w:rPr>
          <w:lang w:val="es-ES"/>
        </w:rPr>
        <w:t>17     Anterior, complex</w:t>
      </w:r>
    </w:p>
    <w:p w:rsidR="00750D83" w:rsidRPr="00441CD3" w:rsidRDefault="00750D83" w:rsidP="008D190A">
      <w:pPr>
        <w:pStyle w:val="capture"/>
        <w:rPr>
          <w:lang w:val="es-ES"/>
        </w:rPr>
      </w:pPr>
      <w:r w:rsidRPr="00441CD3">
        <w:rPr>
          <w:lang w:val="es-ES"/>
        </w:rPr>
        <w:t>18     Posterior</w:t>
      </w:r>
    </w:p>
    <w:p w:rsidR="00750D83" w:rsidRPr="00441CD3" w:rsidRDefault="00750D83" w:rsidP="008D190A">
      <w:pPr>
        <w:pStyle w:val="capture"/>
        <w:rPr>
          <w:lang w:val="es-ES"/>
        </w:rPr>
      </w:pPr>
      <w:r w:rsidRPr="00441CD3">
        <w:rPr>
          <w:lang w:val="es-ES"/>
        </w:rPr>
        <w:t>EYE</w:t>
      </w:r>
    </w:p>
    <w:p w:rsidR="00750D83" w:rsidRPr="00441CD3" w:rsidRDefault="00750D83" w:rsidP="008D190A">
      <w:pPr>
        <w:pStyle w:val="capture"/>
      </w:pPr>
      <w:r w:rsidRPr="00441CD3">
        <w:t>19     Foreign Body Removal</w:t>
      </w:r>
    </w:p>
    <w:p w:rsidR="00750D83" w:rsidRPr="00441CD3" w:rsidRDefault="00750D83" w:rsidP="008D190A">
      <w:pPr>
        <w:pStyle w:val="capture"/>
      </w:pPr>
      <w:r w:rsidRPr="00441CD3">
        <w:t>20     OTHER Procedure</w:t>
      </w:r>
    </w:p>
    <w:p w:rsidR="00750D83" w:rsidRPr="00441CD3" w:rsidRDefault="00750D83" w:rsidP="008D190A">
      <w:pPr>
        <w:pStyle w:val="capture"/>
      </w:pPr>
      <w:r w:rsidRPr="00441CD3">
        <w:t xml:space="preserve"> </w:t>
      </w:r>
    </w:p>
    <w:p w:rsidR="00750D83" w:rsidRPr="00441CD3" w:rsidRDefault="00750D83" w:rsidP="008D190A">
      <w:pPr>
        <w:pStyle w:val="capture"/>
        <w:rPr>
          <w:b/>
        </w:rPr>
      </w:pPr>
      <w:r w:rsidRPr="00441CD3">
        <w:t xml:space="preserve">Select Procedure:  (1-20): </w:t>
      </w:r>
      <w:r w:rsidRPr="00441CD3">
        <w:rPr>
          <w:b/>
        </w:rPr>
        <w:t>19</w:t>
      </w:r>
    </w:p>
    <w:p w:rsidR="00750D83" w:rsidRPr="00441CD3" w:rsidRDefault="00750D83" w:rsidP="008D190A">
      <w:pPr>
        <w:pStyle w:val="capture"/>
      </w:pPr>
    </w:p>
    <w:p w:rsidR="00750D83" w:rsidRPr="00441CD3" w:rsidRDefault="00750D83" w:rsidP="008D190A">
      <w:pPr>
        <w:pStyle w:val="capture"/>
      </w:pPr>
      <w:r w:rsidRPr="00441CD3">
        <w:t>You have indicated the following data apply to this visit:</w:t>
      </w:r>
    </w:p>
    <w:p w:rsidR="00750D83" w:rsidRPr="00441CD3" w:rsidRDefault="00750D83" w:rsidP="008D190A">
      <w:pPr>
        <w:pStyle w:val="capture"/>
      </w:pPr>
    </w:p>
    <w:p w:rsidR="00750D83" w:rsidRPr="00441CD3" w:rsidRDefault="00750D83" w:rsidP="008D190A">
      <w:pPr>
        <w:pStyle w:val="capture"/>
      </w:pPr>
      <w:r w:rsidRPr="00441CD3">
        <w:t>DIAGNOSES:</w:t>
      </w:r>
    </w:p>
    <w:p w:rsidR="00750D83" w:rsidRPr="00441CD3" w:rsidRDefault="00750D83" w:rsidP="008D190A">
      <w:pPr>
        <w:pStyle w:val="capture"/>
      </w:pPr>
      <w:r w:rsidRPr="00441CD3">
        <w:t xml:space="preserve">   </w:t>
      </w:r>
      <w:r w:rsidR="006B5A1A" w:rsidRPr="00441CD3">
        <w:t>(ICD-9-CM 995.3)   Allergic Reaction  &lt;&lt;&lt; PRIMARY</w:t>
      </w:r>
    </w:p>
    <w:p w:rsidR="00750D83" w:rsidRPr="00441CD3" w:rsidRDefault="00750D83" w:rsidP="008D190A">
      <w:pPr>
        <w:pStyle w:val="capture"/>
      </w:pPr>
    </w:p>
    <w:p w:rsidR="00750D83" w:rsidRPr="00441CD3" w:rsidRDefault="00750D83" w:rsidP="008D190A">
      <w:pPr>
        <w:pStyle w:val="capture"/>
      </w:pPr>
      <w:r w:rsidRPr="00441CD3">
        <w:t>PROCEDURES:</w:t>
      </w:r>
    </w:p>
    <w:p w:rsidR="00750D83" w:rsidRPr="00441CD3" w:rsidRDefault="00750D83" w:rsidP="008D190A">
      <w:pPr>
        <w:pStyle w:val="capture"/>
      </w:pPr>
      <w:r w:rsidRPr="00441CD3">
        <w:t xml:space="preserve">   65205    Foreign Body Removal</w:t>
      </w:r>
    </w:p>
    <w:p w:rsidR="00750D83" w:rsidRPr="00441CD3" w:rsidRDefault="00750D83" w:rsidP="008D190A">
      <w:pPr>
        <w:pStyle w:val="capture"/>
      </w:pPr>
    </w:p>
    <w:p w:rsidR="00750D83" w:rsidRPr="00441CD3" w:rsidRDefault="00750D83" w:rsidP="008D190A">
      <w:pPr>
        <w:pStyle w:val="capture"/>
        <w:rPr>
          <w:b/>
          <w:sz w:val="20"/>
          <w:szCs w:val="20"/>
        </w:rPr>
      </w:pPr>
      <w:r w:rsidRPr="00441CD3">
        <w:t xml:space="preserve">   ...OK? YES// </w:t>
      </w:r>
      <w:r w:rsidRPr="00441CD3">
        <w:rPr>
          <w:b/>
          <w:sz w:val="20"/>
          <w:szCs w:val="20"/>
        </w:rPr>
        <w:t>&lt;Enter&gt;</w:t>
      </w:r>
    </w:p>
    <w:p w:rsidR="00750D83" w:rsidRPr="00441CD3" w:rsidRDefault="00750D83" w:rsidP="008D190A">
      <w:pPr>
        <w:pStyle w:val="capture"/>
      </w:pPr>
    </w:p>
    <w:p w:rsidR="00750D83" w:rsidRPr="00441CD3" w:rsidRDefault="00750D83" w:rsidP="008D190A">
      <w:pPr>
        <w:pStyle w:val="capture"/>
      </w:pPr>
      <w:r w:rsidRPr="00441CD3">
        <w:t>Posting Workload Credit...</w:t>
      </w:r>
    </w:p>
    <w:p w:rsidR="00750D83" w:rsidRPr="00441CD3" w:rsidRDefault="00750D83" w:rsidP="001F0CA0">
      <w:pPr>
        <w:rPr>
          <w:b/>
        </w:rPr>
      </w:pPr>
    </w:p>
    <w:p w:rsidR="00750D83" w:rsidRPr="00441CD3" w:rsidRDefault="00750D83" w:rsidP="001F0CA0">
      <w:pPr>
        <w:rPr>
          <w:b/>
        </w:rPr>
      </w:pPr>
      <w:r w:rsidRPr="00441CD3">
        <w:br w:type="page"/>
      </w:r>
      <w:r w:rsidRPr="00441CD3">
        <w:rPr>
          <w:b/>
        </w:rPr>
        <w:lastRenderedPageBreak/>
        <w:t>8.</w:t>
      </w:r>
      <w:r w:rsidRPr="00441CD3">
        <w:t xml:space="preserve"> </w:t>
      </w:r>
      <w:r w:rsidRPr="00441CD3">
        <w:rPr>
          <w:b/>
        </w:rPr>
        <w:t>If you wish, you can print the note now.</w:t>
      </w:r>
    </w:p>
    <w:p w:rsidR="00750D83" w:rsidRPr="00441CD3" w:rsidRDefault="00750D83" w:rsidP="001F0CA0">
      <w:pPr>
        <w:rPr>
          <w:b/>
        </w:rPr>
      </w:pPr>
    </w:p>
    <w:p w:rsidR="00750D83" w:rsidRPr="00441CD3" w:rsidRDefault="00750D83" w:rsidP="008D190A">
      <w:pPr>
        <w:pStyle w:val="capture"/>
      </w:pPr>
      <w:r w:rsidRPr="00441CD3">
        <w:t xml:space="preserve">Print this note? No// </w:t>
      </w:r>
      <w:r w:rsidRPr="00441CD3">
        <w:rPr>
          <w:b/>
        </w:rPr>
        <w:t>y</w:t>
      </w:r>
      <w:r w:rsidRPr="00441CD3">
        <w:t xml:space="preserve">  YES</w:t>
      </w:r>
    </w:p>
    <w:p w:rsidR="00750D83" w:rsidRPr="00441CD3" w:rsidRDefault="00750D83" w:rsidP="008D190A">
      <w:pPr>
        <w:pStyle w:val="capture"/>
        <w:rPr>
          <w:b/>
        </w:rPr>
      </w:pPr>
      <w:r w:rsidRPr="00441CD3">
        <w:t xml:space="preserve">Do you want WORK copies or CHART copies? CHART// </w:t>
      </w:r>
      <w:r w:rsidRPr="00441CD3">
        <w:rPr>
          <w:b/>
        </w:rPr>
        <w:t>work</w:t>
      </w:r>
    </w:p>
    <w:p w:rsidR="00750D83" w:rsidRPr="00441CD3" w:rsidRDefault="00750D83" w:rsidP="008D190A">
      <w:pPr>
        <w:pStyle w:val="capture"/>
      </w:pPr>
      <w:r w:rsidRPr="00441CD3">
        <w:t xml:space="preserve">DEVICE: HOME// </w:t>
      </w:r>
      <w:r w:rsidRPr="00441CD3">
        <w:rPr>
          <w:b/>
          <w:sz w:val="20"/>
          <w:szCs w:val="20"/>
        </w:rPr>
        <w:t>&lt;Enter&gt;</w:t>
      </w:r>
      <w:r w:rsidRPr="00441CD3">
        <w:t xml:space="preserve">  VAX</w:t>
      </w:r>
    </w:p>
    <w:p w:rsidR="00750D83" w:rsidRPr="00441CD3" w:rsidRDefault="00750D83" w:rsidP="008D190A">
      <w:pPr>
        <w:pStyle w:val="capture"/>
      </w:pPr>
    </w:p>
    <w:p w:rsidR="00750D83" w:rsidRPr="00441CD3" w:rsidRDefault="00750D83" w:rsidP="008D190A">
      <w:pPr>
        <w:pStyle w:val="capture"/>
      </w:pPr>
      <w:r w:rsidRPr="00441CD3">
        <w:t>----------------------------------------------------------------------</w:t>
      </w:r>
    </w:p>
    <w:p w:rsidR="00750D83" w:rsidRPr="00441CD3" w:rsidRDefault="00750D83" w:rsidP="008D190A">
      <w:pPr>
        <w:pStyle w:val="capture"/>
      </w:pPr>
      <w:r w:rsidRPr="00441CD3">
        <w:t>TIUPATIENT,ONE   666-23-3456                            Progress Notes</w:t>
      </w:r>
    </w:p>
    <w:p w:rsidR="00750D83" w:rsidRPr="00441CD3" w:rsidRDefault="00750D83" w:rsidP="008D190A">
      <w:pPr>
        <w:pStyle w:val="capture"/>
      </w:pPr>
      <w:r w:rsidRPr="00441CD3">
        <w:t>----------------------------------------------------------------------</w:t>
      </w:r>
    </w:p>
    <w:p w:rsidR="00750D83" w:rsidRPr="00441CD3" w:rsidRDefault="00750D83" w:rsidP="008D190A">
      <w:pPr>
        <w:pStyle w:val="capture"/>
      </w:pPr>
      <w:r w:rsidRPr="00441CD3">
        <w:t>NOTE DATED: 02/24/97 08:30    ADVERSE REACT/ALLERGY</w:t>
      </w:r>
    </w:p>
    <w:p w:rsidR="00750D83" w:rsidRPr="00441CD3" w:rsidRDefault="00750D83" w:rsidP="008D190A">
      <w:pPr>
        <w:pStyle w:val="capture"/>
      </w:pPr>
      <w:r w:rsidRPr="00441CD3">
        <w:t>VISIT: 02/24/97 08:30 GENERAL MEDICINE</w:t>
      </w:r>
    </w:p>
    <w:p w:rsidR="00750D83" w:rsidRPr="00441CD3" w:rsidRDefault="00750D83" w:rsidP="008D190A">
      <w:pPr>
        <w:pStyle w:val="capture"/>
      </w:pPr>
      <w:r w:rsidRPr="00441CD3">
        <w:t>new tests</w:t>
      </w:r>
    </w:p>
    <w:p w:rsidR="00750D83" w:rsidRPr="00441CD3" w:rsidRDefault="00750D83" w:rsidP="008D190A">
      <w:pPr>
        <w:pStyle w:val="capture"/>
      </w:pPr>
    </w:p>
    <w:p w:rsidR="00750D83" w:rsidRPr="00441CD3" w:rsidRDefault="00750D83" w:rsidP="008D190A">
      <w:pPr>
        <w:pStyle w:val="capture"/>
      </w:pPr>
      <w:r w:rsidRPr="00441CD3">
        <w:t xml:space="preserve">                  Signed by: /es/ THREE TIUPROVIDER</w:t>
      </w:r>
    </w:p>
    <w:p w:rsidR="00750D83" w:rsidRPr="00441CD3" w:rsidRDefault="00750D83" w:rsidP="008D190A">
      <w:pPr>
        <w:pStyle w:val="capture"/>
      </w:pPr>
      <w:r w:rsidRPr="00441CD3">
        <w:t xml:space="preserve">                                  THREE TIUPROVIDER 02/24/97 08:30</w:t>
      </w:r>
    </w:p>
    <w:p w:rsidR="00750D83" w:rsidRPr="00441CD3" w:rsidRDefault="00750D83" w:rsidP="008D190A">
      <w:pPr>
        <w:pStyle w:val="capture"/>
      </w:pPr>
    </w:p>
    <w:p w:rsidR="00750D83" w:rsidRPr="00441CD3" w:rsidRDefault="00750D83" w:rsidP="008D190A">
      <w:pPr>
        <w:pStyle w:val="capture"/>
      </w:pPr>
      <w:r w:rsidRPr="00441CD3">
        <w:t>Enter RETURN to continue or '^' to exit:</w:t>
      </w:r>
    </w:p>
    <w:p w:rsidR="00750D83" w:rsidRPr="00441CD3" w:rsidRDefault="00750D83" w:rsidP="008D190A">
      <w:pPr>
        <w:pStyle w:val="capture"/>
        <w:rPr>
          <w:b/>
        </w:rPr>
      </w:pPr>
    </w:p>
    <w:p w:rsidR="00750D83" w:rsidRPr="00441CD3" w:rsidRDefault="00750D83" w:rsidP="008D190A">
      <w:pPr>
        <w:pStyle w:val="capture"/>
      </w:pPr>
      <w:r w:rsidRPr="00441CD3">
        <w:t>You may enter another CLINICAL DOCUMENT. Press RETURN to exit.</w:t>
      </w:r>
    </w:p>
    <w:p w:rsidR="00750D83" w:rsidRPr="00441CD3" w:rsidRDefault="00750D83" w:rsidP="008D190A">
      <w:pPr>
        <w:pStyle w:val="capture"/>
      </w:pPr>
    </w:p>
    <w:p w:rsidR="008D190A" w:rsidRPr="00441CD3" w:rsidRDefault="00750D83" w:rsidP="008D190A">
      <w:pPr>
        <w:pStyle w:val="capture"/>
        <w:rPr>
          <w:b/>
          <w:sz w:val="20"/>
          <w:szCs w:val="20"/>
        </w:rPr>
      </w:pPr>
      <w:r w:rsidRPr="00441CD3">
        <w:t xml:space="preserve">Select PATIENT NAME: </w:t>
      </w:r>
      <w:r w:rsidRPr="00441CD3">
        <w:rPr>
          <w:b/>
          <w:sz w:val="20"/>
          <w:szCs w:val="20"/>
        </w:rPr>
        <w:t>&lt;Enter&gt;</w:t>
      </w:r>
    </w:p>
    <w:p w:rsidR="00750D83" w:rsidRPr="00441CD3" w:rsidRDefault="008D190A" w:rsidP="008D190A">
      <w:pPr>
        <w:pStyle w:val="Heading4"/>
        <w:rPr>
          <w:sz w:val="20"/>
          <w:szCs w:val="20"/>
        </w:rPr>
      </w:pPr>
      <w:r w:rsidRPr="00441CD3">
        <w:br w:type="page"/>
      </w:r>
      <w:r w:rsidR="00750D83" w:rsidRPr="00441CD3">
        <w:lastRenderedPageBreak/>
        <w:t>Review Progress Notes by Patient</w:t>
      </w:r>
      <w:r w:rsidR="0030231B" w:rsidRPr="00441CD3">
        <w:fldChar w:fldCharType="begin"/>
      </w:r>
      <w:r w:rsidR="00750D83" w:rsidRPr="00441CD3">
        <w:instrText xml:space="preserve"> XE "Review Progress Notes by Patient" </w:instrText>
      </w:r>
      <w:r w:rsidR="0030231B" w:rsidRPr="00441CD3">
        <w:fldChar w:fldCharType="end"/>
      </w:r>
      <w:r w:rsidR="00750D83" w:rsidRPr="00441CD3">
        <w:t xml:space="preserve"> </w:t>
      </w:r>
    </w:p>
    <w:p w:rsidR="00750D83" w:rsidRPr="00441CD3" w:rsidRDefault="00750D83" w:rsidP="001F0CA0"/>
    <w:p w:rsidR="00750D83" w:rsidRPr="00441CD3" w:rsidRDefault="00750D83" w:rsidP="001F0CA0">
      <w:r w:rsidRPr="00441CD3">
        <w:t xml:space="preserve">This option </w:t>
      </w:r>
      <w:r w:rsidR="00F97A53" w:rsidRPr="00441CD3">
        <w:t>allows</w:t>
      </w:r>
      <w:r w:rsidRPr="00441CD3">
        <w:t xml:space="preserve"> you</w:t>
      </w:r>
      <w:r w:rsidR="00F97A53" w:rsidRPr="00441CD3">
        <w:t xml:space="preserve"> to</w:t>
      </w:r>
      <w:r w:rsidRPr="00441CD3">
        <w:t xml:space="preserve"> review, edit, or sign a selected patient’s progress notes.</w:t>
      </w:r>
    </w:p>
    <w:p w:rsidR="00750D83" w:rsidRPr="00441CD3" w:rsidRDefault="00750D83" w:rsidP="001F0CA0">
      <w:pPr>
        <w:rPr>
          <w:b/>
          <w:i/>
        </w:rPr>
      </w:pPr>
    </w:p>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pPr>
        <w:rPr>
          <w:b/>
        </w:rPr>
      </w:pPr>
      <w:r w:rsidRPr="00441CD3">
        <w:rPr>
          <w:b/>
        </w:rPr>
        <w:t xml:space="preserve">1. Select </w:t>
      </w:r>
      <w:r w:rsidRPr="00441CD3">
        <w:rPr>
          <w:b/>
          <w:i/>
        </w:rPr>
        <w:t>Review Progress Notes by Patient</w:t>
      </w:r>
      <w:r w:rsidRPr="00441CD3">
        <w:rPr>
          <w:b/>
        </w:rPr>
        <w:t xml:space="preserve"> from the Progress Notes menu, then enter the name of the patient. </w:t>
      </w:r>
    </w:p>
    <w:p w:rsidR="00750D83" w:rsidRPr="00441CD3" w:rsidRDefault="00750D83" w:rsidP="001F0CA0">
      <w:pPr>
        <w:pStyle w:val="capture"/>
      </w:pPr>
    </w:p>
    <w:p w:rsidR="00750D83" w:rsidRPr="00441CD3" w:rsidRDefault="00750D83" w:rsidP="001F0CA0">
      <w:pPr>
        <w:pStyle w:val="capture"/>
      </w:pPr>
      <w:r w:rsidRPr="00441CD3">
        <w:t xml:space="preserve">Select Progress Notes User Menu Option: </w:t>
      </w:r>
      <w:r w:rsidRPr="00441CD3">
        <w:rPr>
          <w:b/>
        </w:rPr>
        <w:t>2</w:t>
      </w:r>
      <w:r w:rsidRPr="00441CD3">
        <w:t xml:space="preserve">  Review Progress Notes by Patient </w:t>
      </w:r>
    </w:p>
    <w:p w:rsidR="00750D83" w:rsidRPr="00441CD3" w:rsidRDefault="008C0363" w:rsidP="001F0CA0">
      <w:pPr>
        <w:pStyle w:val="capture"/>
      </w:pPr>
      <w:r>
        <w:rPr>
          <w:noProof/>
          <w:lang w:eastAsia="en-US"/>
        </w:rPr>
        <mc:AlternateContent>
          <mc:Choice Requires="wps">
            <w:drawing>
              <wp:anchor distT="0" distB="0" distL="114300" distR="114300" simplePos="0" relativeHeight="251657216" behindDoc="0" locked="0" layoutInCell="1" allowOverlap="1">
                <wp:simplePos x="0" y="0"/>
                <wp:positionH relativeFrom="column">
                  <wp:posOffset>411480</wp:posOffset>
                </wp:positionH>
                <wp:positionV relativeFrom="paragraph">
                  <wp:posOffset>571500</wp:posOffset>
                </wp:positionV>
                <wp:extent cx="822960" cy="0"/>
                <wp:effectExtent l="11430" t="57150" r="22860" b="57150"/>
                <wp:wrapNone/>
                <wp:docPr id="100"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5pt" to="97.2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" strokeweight=".26mm">
                <v:stroke endarrow="block" joinstyle="miter"/>
              </v:line>
            </w:pict>
          </mc:Fallback>
        </mc:AlternateContent>
      </w:r>
      <w:r>
        <w:rPr>
          <w:noProof/>
          <w:lang w:eastAsia="en-US"/>
        </w:rPr>
        <mc:AlternateContent>
          <mc:Choice Requires="wps">
            <w:drawing>
              <wp:anchor distT="0" distB="0" distL="114935" distR="114935" simplePos="0" relativeHeight="251658240" behindDoc="0" locked="0" layoutInCell="1" allowOverlap="1">
                <wp:simplePos x="0" y="0"/>
                <wp:positionH relativeFrom="column">
                  <wp:posOffset>-412750</wp:posOffset>
                </wp:positionH>
                <wp:positionV relativeFrom="paragraph">
                  <wp:posOffset>21590</wp:posOffset>
                </wp:positionV>
                <wp:extent cx="824865" cy="1880235"/>
                <wp:effectExtent l="6350" t="12065" r="6985" b="12700"/>
                <wp:wrapNone/>
                <wp:docPr id="9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4865" cy="1880235"/>
                        </a:xfrm>
                        <a:prstGeom prst="rect">
                          <a:avLst/>
                        </a:prstGeom>
                        <a:solidFill>
                          <a:srgbClr val="FFFFFF"/>
                        </a:solidFill>
                        <a:ln w="6350">
                          <a:solidFill>
                            <a:srgbClr val="000000"/>
                          </a:solidFill>
                          <a:miter lim="800000"/>
                          <a:headEnd/>
                          <a:tailEnd/>
                        </a:ln>
                      </wps:spPr>
                      <wps:txbx>
                        <w:txbxContent>
                          <w:p w:rsidR="00FC6EED" w:rsidRDefault="00FC6EED" w:rsidP="001F0CA0">
                            <w:pPr>
                              <w:pStyle w:val="Callout"/>
                            </w:pPr>
                            <w:r>
                              <w:t>If the patient has Cautions, Warnings, Allergies, or Directives (CWAD), they are displayed here.</w:t>
                            </w:r>
                          </w:p>
                          <w:p w:rsidR="00FC6EED" w:rsidRDefault="00FC6EED" w:rsidP="001F0CA0"/>
                          <w:p w:rsidR="00FC6EED" w:rsidRDefault="00FC6EED" w:rsidP="001F0CA0"/>
                        </w:txbxContent>
                      </wps:txbx>
                      <wps:bodyPr rot="0" vert="horz" wrap="square" lIns="3175" tIns="3175" rIns="3175" bIns="317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49" type="#_x0000_t202" style="position:absolute;margin-left:-32.5pt;margin-top:1.7pt;width:64.95pt;height:148.0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" strokeweight=".5pt">
                <v:textbox inset=".25pt,.25pt,.25pt,.25pt">
                  <w:txbxContent>
                    <w:p w:rsidR="00FC6EED" w:rsidRDefault="00FC6EED" w:rsidP="001F0CA0">
                      <w:pPr>
                        <w:pStyle w:val="Callout"/>
                      </w:pPr>
                      <w:r>
                        <w:t>If the patient has Cautions, Warnings, Allergies, or Directives (CWAD), they are displayed here.</w:t>
                      </w:r>
                    </w:p>
                    <w:p w:rsidR="00FC6EED" w:rsidRDefault="00FC6EED" w:rsidP="001F0CA0"/>
                    <w:p w:rsidR="00FC6EED" w:rsidRDefault="00FC6EED" w:rsidP="001F0CA0"/>
                  </w:txbxContent>
                </v:textbox>
              </v:shape>
            </w:pict>
          </mc:Fallback>
        </mc:AlternateContent>
      </w:r>
      <w:r w:rsidR="00750D83" w:rsidRPr="00441CD3">
        <w:t xml:space="preserve">Select PATIENT NAME: </w:t>
      </w:r>
      <w:r w:rsidR="00750D83" w:rsidRPr="00441CD3">
        <w:rPr>
          <w:b/>
        </w:rPr>
        <w:t xml:space="preserve">TIUPATIENT,ONE </w:t>
      </w:r>
      <w:r w:rsidR="00750D83" w:rsidRPr="00441CD3">
        <w:t>TIUPATIENT,ONE     09-12-44     666233456     YES</w:t>
      </w:r>
    </w:p>
    <w:p w:rsidR="00750D83" w:rsidRPr="00441CD3" w:rsidRDefault="00750D83" w:rsidP="001F0CA0">
      <w:pPr>
        <w:pStyle w:val="capture"/>
      </w:pPr>
      <w:r w:rsidRPr="00441CD3">
        <w:t>SC VETERAN</w:t>
      </w:r>
    </w:p>
    <w:p w:rsidR="00750D83" w:rsidRPr="00441CD3" w:rsidRDefault="00750D83" w:rsidP="001F0CA0">
      <w:pPr>
        <w:pStyle w:val="capture"/>
      </w:pPr>
      <w:r w:rsidRPr="00441CD3">
        <w:t xml:space="preserve">            (2 notes)  C: 05/28/96 12:37</w:t>
      </w:r>
    </w:p>
    <w:p w:rsidR="00750D83" w:rsidRPr="00441CD3" w:rsidRDefault="00750D83" w:rsidP="001F0CA0">
      <w:pPr>
        <w:pStyle w:val="capture"/>
      </w:pPr>
      <w:r w:rsidRPr="00441CD3">
        <w:t xml:space="preserve">            (2 notes)  W: 05/28/96 12:33</w:t>
      </w:r>
    </w:p>
    <w:p w:rsidR="00750D83" w:rsidRPr="00441CD3" w:rsidRDefault="00750D83" w:rsidP="001F0CA0">
      <w:pPr>
        <w:pStyle w:val="capture"/>
      </w:pPr>
      <w:r w:rsidRPr="00441CD3">
        <w:t xml:space="preserve">                       A: Known allergies</w:t>
      </w:r>
    </w:p>
    <w:p w:rsidR="00750D83" w:rsidRPr="00441CD3" w:rsidRDefault="00750D83" w:rsidP="001F0CA0">
      <w:pPr>
        <w:pStyle w:val="capture"/>
      </w:pPr>
      <w:r w:rsidRPr="00441CD3">
        <w:t xml:space="preserve">            (2 notes)  D: 05/28/96 12:36</w:t>
      </w:r>
    </w:p>
    <w:p w:rsidR="00750D83" w:rsidRPr="00441CD3" w:rsidRDefault="00750D83" w:rsidP="001F0CA0">
      <w:pPr>
        <w:pStyle w:val="capture"/>
      </w:pPr>
    </w:p>
    <w:p w:rsidR="00750D83" w:rsidRPr="00441CD3" w:rsidRDefault="00750D83" w:rsidP="001F0CA0">
      <w:pPr>
        <w:pStyle w:val="capture"/>
      </w:pPr>
      <w:r w:rsidRPr="00441CD3">
        <w:t>Available notes:  02/17/95 thru 06/21/96  (31)</w:t>
      </w:r>
    </w:p>
    <w:p w:rsidR="00750D83" w:rsidRPr="00441CD3" w:rsidRDefault="00750D83" w:rsidP="001F0CA0">
      <w:pPr>
        <w:pStyle w:val="capture"/>
      </w:pPr>
    </w:p>
    <w:p w:rsidR="00750D83" w:rsidRPr="00441CD3" w:rsidRDefault="00750D83" w:rsidP="001F0CA0">
      <w:pPr>
        <w:rPr>
          <w:b/>
        </w:rPr>
      </w:pPr>
    </w:p>
    <w:p w:rsidR="00750D83" w:rsidRPr="00441CD3" w:rsidRDefault="00750D83" w:rsidP="001F0CA0">
      <w:pPr>
        <w:rPr>
          <w:b/>
        </w:rPr>
      </w:pPr>
      <w:r w:rsidRPr="00441CD3">
        <w:rPr>
          <w:b/>
        </w:rPr>
        <w:t>2. Enter the date range of notes you wish to review.</w:t>
      </w:r>
    </w:p>
    <w:p w:rsidR="00750D83" w:rsidRPr="00441CD3" w:rsidRDefault="00750D83" w:rsidP="001F0CA0"/>
    <w:p w:rsidR="00750D83" w:rsidRPr="00441CD3" w:rsidRDefault="00750D83" w:rsidP="001F0CA0">
      <w:pPr>
        <w:pStyle w:val="capture"/>
      </w:pPr>
      <w:r w:rsidRPr="00441CD3">
        <w:t>Please specify a date range from which to select notes:</w:t>
      </w:r>
    </w:p>
    <w:p w:rsidR="00750D83" w:rsidRPr="00441CD3" w:rsidRDefault="00750D83" w:rsidP="001F0CA0">
      <w:pPr>
        <w:pStyle w:val="capture"/>
      </w:pPr>
      <w:r w:rsidRPr="00441CD3">
        <w:t xml:space="preserve">List notes Beginning: </w:t>
      </w:r>
      <w:r w:rsidRPr="00441CD3">
        <w:rPr>
          <w:b/>
        </w:rPr>
        <w:t>12/01/96</w:t>
      </w:r>
      <w:r w:rsidRPr="00441CD3">
        <w:t xml:space="preserve">  (DEC 01, 1994)</w:t>
      </w:r>
    </w:p>
    <w:p w:rsidR="00750D83" w:rsidRPr="00441CD3" w:rsidRDefault="00750D83" w:rsidP="001F0CA0">
      <w:pPr>
        <w:pStyle w:val="capture"/>
      </w:pPr>
      <w:r w:rsidRPr="00441CD3">
        <w:t xml:space="preserve">                Thru: 05/01/96// </w:t>
      </w:r>
      <w:r w:rsidRPr="00441CD3">
        <w:rPr>
          <w:b/>
          <w:sz w:val="20"/>
          <w:szCs w:val="20"/>
        </w:rPr>
        <w:t>&lt;Enter&gt;</w:t>
      </w:r>
      <w:r w:rsidRPr="00441CD3">
        <w:t xml:space="preserve">  (MAY 01, 1997)</w:t>
      </w:r>
    </w:p>
    <w:p w:rsidR="00750D83" w:rsidRPr="00441CD3" w:rsidRDefault="00750D83" w:rsidP="001F0CA0">
      <w:pPr>
        <w:rPr>
          <w:b/>
        </w:rPr>
      </w:pPr>
    </w:p>
    <w:p w:rsidR="00750D83" w:rsidRPr="00441CD3" w:rsidRDefault="00750D83" w:rsidP="001F0CA0">
      <w:pPr>
        <w:rPr>
          <w:b/>
        </w:rPr>
      </w:pPr>
      <w:r w:rsidRPr="00441CD3">
        <w:rPr>
          <w:b/>
        </w:rPr>
        <w:t>3. From the selection displayed, choose the notes you wish to review.</w:t>
      </w:r>
    </w:p>
    <w:p w:rsidR="00750D83" w:rsidRPr="00441CD3" w:rsidRDefault="00750D83" w:rsidP="001F0CA0"/>
    <w:p w:rsidR="00750D83" w:rsidRPr="00441CD3" w:rsidRDefault="00750D83" w:rsidP="001F0CA0">
      <w:pPr>
        <w:pStyle w:val="capture"/>
      </w:pPr>
      <w:r w:rsidRPr="00441CD3">
        <w:t xml:space="preserve">1   04/18/97 11:38  Social Work Service              Three </w:t>
      </w:r>
      <w:smartTag w:uri="urn:schemas-microsoft-com:office:smarttags" w:element="place">
        <w:smartTag w:uri="urn:schemas-microsoft-com:office:smarttags" w:element="City">
          <w:r w:rsidRPr="00441CD3">
            <w:t>TIUProvider</w:t>
          </w:r>
        </w:smartTag>
        <w:r w:rsidRPr="00441CD3">
          <w:t xml:space="preserve">, </w:t>
        </w:r>
        <w:smartTag w:uri="urn:schemas-microsoft-com:office:smarttags" w:element="State">
          <w:r w:rsidRPr="00441CD3">
            <w:t>MD</w:t>
          </w:r>
        </w:smartTag>
      </w:smartTag>
    </w:p>
    <w:p w:rsidR="00750D83" w:rsidRPr="00441CD3" w:rsidRDefault="00750D83" w:rsidP="001F0CA0">
      <w:pPr>
        <w:pStyle w:val="capture"/>
      </w:pPr>
      <w:r w:rsidRPr="00441CD3">
        <w:t xml:space="preserve">                    Visit: 04/18/97</w:t>
      </w:r>
    </w:p>
    <w:p w:rsidR="00750D83" w:rsidRPr="00441CD3" w:rsidRDefault="00750D83" w:rsidP="001F0CA0">
      <w:pPr>
        <w:pStyle w:val="capture"/>
      </w:pPr>
      <w:r w:rsidRPr="00441CD3">
        <w:t xml:space="preserve">2   06/21/96 07:47  Lipid Clinic                     Three </w:t>
      </w:r>
      <w:smartTag w:uri="urn:schemas-microsoft-com:office:smarttags" w:element="place">
        <w:smartTag w:uri="urn:schemas-microsoft-com:office:smarttags" w:element="City">
          <w:r w:rsidRPr="00441CD3">
            <w:t>TIUProvider</w:t>
          </w:r>
        </w:smartTag>
        <w:r w:rsidRPr="00441CD3">
          <w:t xml:space="preserve">, </w:t>
        </w:r>
        <w:smartTag w:uri="urn:schemas-microsoft-com:office:smarttags" w:element="State">
          <w:r w:rsidRPr="00441CD3">
            <w:t>MD</w:t>
          </w:r>
        </w:smartTag>
      </w:smartTag>
    </w:p>
    <w:p w:rsidR="00750D83" w:rsidRPr="00441CD3" w:rsidRDefault="00750D83" w:rsidP="001F0CA0">
      <w:pPr>
        <w:pStyle w:val="capture"/>
      </w:pPr>
      <w:r w:rsidRPr="00441CD3">
        <w:t xml:space="preserve">                    Visit: 06/18/96</w:t>
      </w:r>
    </w:p>
    <w:p w:rsidR="00750D83" w:rsidRPr="00441CD3" w:rsidRDefault="00750D83" w:rsidP="001F0CA0">
      <w:pPr>
        <w:pStyle w:val="capture"/>
      </w:pPr>
      <w:r w:rsidRPr="00441CD3">
        <w:t xml:space="preserve">3   06/07/96 00:00  Diabetes Education               One </w:t>
      </w:r>
      <w:smartTag w:uri="urn:schemas-microsoft-com:office:smarttags" w:element="place">
        <w:smartTag w:uri="urn:schemas-microsoft-com:office:smarttags" w:element="City">
          <w:r w:rsidRPr="00441CD3">
            <w:t>TIUProvider</w:t>
          </w:r>
        </w:smartTag>
        <w:r w:rsidRPr="00441CD3">
          <w:t xml:space="preserve">, </w:t>
        </w:r>
        <w:smartTag w:uri="urn:schemas-microsoft-com:office:smarttags" w:element="State">
          <w:r w:rsidRPr="00441CD3">
            <w:t>MD</w:t>
          </w:r>
        </w:smartTag>
      </w:smartTag>
    </w:p>
    <w:p w:rsidR="00750D83" w:rsidRPr="00441CD3" w:rsidRDefault="00750D83" w:rsidP="001F0CA0">
      <w:pPr>
        <w:pStyle w:val="capture"/>
      </w:pPr>
      <w:r w:rsidRPr="00441CD3">
        <w:t xml:space="preserve">                    Visit: 04/18/96</w:t>
      </w:r>
    </w:p>
    <w:p w:rsidR="00750D83" w:rsidRPr="00441CD3" w:rsidRDefault="00750D83" w:rsidP="001F0CA0">
      <w:pPr>
        <w:pStyle w:val="capture"/>
      </w:pPr>
      <w:r w:rsidRPr="00441CD3">
        <w:t>4   01/19/96 10:37  SOAP - General Note              Three TIUProvider, MD</w:t>
      </w:r>
    </w:p>
    <w:p w:rsidR="00750D83" w:rsidRPr="00441CD3" w:rsidRDefault="00750D83" w:rsidP="001F0CA0">
      <w:pPr>
        <w:pStyle w:val="capture"/>
      </w:pPr>
      <w:r w:rsidRPr="00441CD3">
        <w:t xml:space="preserve">                    Visit: 1/10/96</w:t>
      </w:r>
    </w:p>
    <w:p w:rsidR="00750D83" w:rsidRPr="00441CD3" w:rsidRDefault="00750D83" w:rsidP="001F0CA0">
      <w:pPr>
        <w:pStyle w:val="capture"/>
        <w:rPr>
          <w:b/>
        </w:rPr>
      </w:pPr>
      <w:r w:rsidRPr="00441CD3">
        <w:t xml:space="preserve">Choose notes:  (1-8): </w:t>
      </w:r>
      <w:r w:rsidRPr="00441CD3">
        <w:rPr>
          <w:b/>
        </w:rPr>
        <w:t>2</w:t>
      </w:r>
    </w:p>
    <w:p w:rsidR="00750D83" w:rsidRPr="00441CD3" w:rsidRDefault="00750D83" w:rsidP="001F0CA0">
      <w:pPr>
        <w:pStyle w:val="capture"/>
      </w:pPr>
    </w:p>
    <w:p w:rsidR="00750D83" w:rsidRPr="00441CD3" w:rsidRDefault="00750D83" w:rsidP="001F0CA0">
      <w:pPr>
        <w:rPr>
          <w:b/>
        </w:rPr>
      </w:pPr>
    </w:p>
    <w:p w:rsidR="00750D83" w:rsidRPr="00441CD3" w:rsidRDefault="00750D83" w:rsidP="001F0CA0">
      <w:pPr>
        <w:rPr>
          <w:b/>
          <w:i/>
        </w:rPr>
      </w:pPr>
      <w:r w:rsidRPr="00441CD3">
        <w:br w:type="page"/>
      </w:r>
      <w:r w:rsidRPr="00441CD3">
        <w:rPr>
          <w:b/>
          <w:i/>
        </w:rPr>
        <w:lastRenderedPageBreak/>
        <w:t>Review Progress Notes by Patient, cont’d</w:t>
      </w:r>
    </w:p>
    <w:p w:rsidR="00750D83" w:rsidRPr="00441CD3" w:rsidRDefault="00750D83" w:rsidP="001F0CA0">
      <w:pPr>
        <w:rPr>
          <w:b/>
        </w:rPr>
      </w:pPr>
    </w:p>
    <w:p w:rsidR="00750D83" w:rsidRPr="00441CD3" w:rsidRDefault="00750D83" w:rsidP="001F0CA0">
      <w:pPr>
        <w:rPr>
          <w:b/>
        </w:rPr>
      </w:pPr>
      <w:r w:rsidRPr="00441CD3">
        <w:rPr>
          <w:b/>
        </w:rPr>
        <w:t>4. The note you selected is then displayed.</w:t>
      </w:r>
    </w:p>
    <w:p w:rsidR="00750D83" w:rsidRPr="00441CD3" w:rsidRDefault="00750D83" w:rsidP="008D190A"/>
    <w:p w:rsidR="00750D83" w:rsidRPr="00441CD3" w:rsidRDefault="00750D83" w:rsidP="008D190A">
      <w:pPr>
        <w:pStyle w:val="capture"/>
      </w:pPr>
      <w:r w:rsidRPr="00441CD3">
        <w:t>Opening Lipid Clinic record for review...</w:t>
      </w:r>
    </w:p>
    <w:p w:rsidR="00750D83" w:rsidRPr="00441CD3" w:rsidRDefault="00750D83" w:rsidP="008D190A">
      <w:pPr>
        <w:pStyle w:val="capture"/>
      </w:pPr>
      <w:r w:rsidRPr="00441CD3">
        <w:rPr>
          <w:b/>
        </w:rPr>
        <w:t>Browse Document</w:t>
      </w:r>
      <w:r w:rsidRPr="00441CD3">
        <w:t xml:space="preserve">           Jun 26, 1996 10:55:18        Page:  1 of  4</w:t>
      </w:r>
    </w:p>
    <w:p w:rsidR="00750D83" w:rsidRPr="00441CD3" w:rsidRDefault="00750D83" w:rsidP="008D190A">
      <w:pPr>
        <w:pStyle w:val="capture"/>
      </w:pPr>
      <w:r w:rsidRPr="00441CD3">
        <w:t xml:space="preserve">                                 Lipid Clinic</w:t>
      </w:r>
    </w:p>
    <w:p w:rsidR="00750D83" w:rsidRPr="00441CD3" w:rsidRDefault="00750D83" w:rsidP="008D190A">
      <w:pPr>
        <w:pStyle w:val="capture"/>
      </w:pPr>
      <w:r w:rsidRPr="00441CD3">
        <w:t>TIUPATIENT,O   666-23-3456                  Visit Date: 06/18/96@10:00</w:t>
      </w:r>
    </w:p>
    <w:p w:rsidR="00750D83" w:rsidRPr="00441CD3" w:rsidRDefault="00750D83" w:rsidP="008D190A">
      <w:pPr>
        <w:pStyle w:val="capture"/>
      </w:pPr>
    </w:p>
    <w:p w:rsidR="00750D83" w:rsidRPr="00441CD3" w:rsidRDefault="00750D83" w:rsidP="008D190A">
      <w:pPr>
        <w:pStyle w:val="capture"/>
      </w:pPr>
      <w:r w:rsidRPr="00441CD3">
        <w:t>DATE OF NOTE: JUN 21, 1996@07:47:47  ENTRY DATE: JUN 21, 1996@07:47:47</w:t>
      </w:r>
    </w:p>
    <w:p w:rsidR="00750D83" w:rsidRPr="00441CD3" w:rsidRDefault="00750D83" w:rsidP="008D190A">
      <w:pPr>
        <w:pStyle w:val="capture"/>
      </w:pPr>
      <w:r w:rsidRPr="00441CD3">
        <w:t xml:space="preserve">      AUTHOR: TIUPROVIDER,ONE        EXP COSIGNER:</w:t>
      </w:r>
    </w:p>
    <w:p w:rsidR="00750D83" w:rsidRPr="00441CD3" w:rsidRDefault="00750D83" w:rsidP="008D190A">
      <w:pPr>
        <w:pStyle w:val="capture"/>
      </w:pPr>
      <w:r w:rsidRPr="00441CD3">
        <w:t xml:space="preserve">     URGENCY:                        STATUS: COMPLETED</w:t>
      </w:r>
    </w:p>
    <w:p w:rsidR="00750D83" w:rsidRPr="00441CD3" w:rsidRDefault="00750D83" w:rsidP="008D190A">
      <w:pPr>
        <w:pStyle w:val="capture"/>
      </w:pPr>
    </w:p>
    <w:p w:rsidR="00750D83" w:rsidRPr="00441CD3" w:rsidRDefault="00750D83" w:rsidP="008D190A">
      <w:pPr>
        <w:pStyle w:val="capture"/>
      </w:pPr>
      <w:r w:rsidRPr="00441CD3">
        <w:t>SUBJECTIVE:  5 year old AMERICAN INDIAN OR ALASKA NATIVE MALE here for</w:t>
      </w:r>
    </w:p>
    <w:p w:rsidR="00750D83" w:rsidRPr="00441CD3" w:rsidRDefault="00750D83" w:rsidP="008D190A">
      <w:pPr>
        <w:pStyle w:val="capture"/>
      </w:pPr>
      <w:r w:rsidRPr="00441CD3">
        <w:t xml:space="preserve">             initial evaluation of his DYSLIPIDEMIA.</w:t>
      </w:r>
    </w:p>
    <w:p w:rsidR="00750D83" w:rsidRPr="00441CD3" w:rsidRDefault="00750D83" w:rsidP="008D190A">
      <w:pPr>
        <w:pStyle w:val="capture"/>
      </w:pPr>
      <w:r w:rsidRPr="00441CD3">
        <w:t xml:space="preserve">             COPIED FROM TIUCLIENT TO TIUPATIENT.</w:t>
      </w:r>
    </w:p>
    <w:p w:rsidR="00750D83" w:rsidRPr="00441CD3" w:rsidRDefault="00750D83" w:rsidP="008D190A">
      <w:pPr>
        <w:pStyle w:val="capture"/>
      </w:pPr>
      <w:r w:rsidRPr="00441CD3">
        <w:t>PMH:</w:t>
      </w:r>
    </w:p>
    <w:p w:rsidR="00750D83" w:rsidRPr="00441CD3" w:rsidRDefault="00750D83" w:rsidP="008D190A">
      <w:pPr>
        <w:pStyle w:val="capture"/>
      </w:pPr>
      <w:r w:rsidRPr="00441CD3">
        <w:t>Significant negative medical history pertinent to the</w:t>
      </w:r>
    </w:p>
    <w:p w:rsidR="00750D83" w:rsidRPr="00441CD3" w:rsidRDefault="00750D83" w:rsidP="008D190A">
      <w:pPr>
        <w:pStyle w:val="capture"/>
      </w:pPr>
      <w:r w:rsidRPr="00441CD3">
        <w:t xml:space="preserve">               evaluation and treatment of DYSLIPIDEMIA:</w:t>
      </w:r>
    </w:p>
    <w:p w:rsidR="00750D83" w:rsidRPr="00441CD3" w:rsidRDefault="00750D83" w:rsidP="008D190A">
      <w:pPr>
        <w:pStyle w:val="capture"/>
      </w:pPr>
      <w:r w:rsidRPr="00441CD3">
        <w:t>FH:</w:t>
      </w:r>
    </w:p>
    <w:p w:rsidR="00750D83" w:rsidRPr="00441CD3" w:rsidRDefault="00750D83" w:rsidP="008D190A">
      <w:pPr>
        <w:pStyle w:val="capturereverse"/>
      </w:pPr>
      <w:r w:rsidRPr="00441CD3">
        <w:t>+         + Next Screen  - Prev Screen  ?? More actions</w:t>
      </w:r>
    </w:p>
    <w:p w:rsidR="00750D83" w:rsidRPr="00441CD3" w:rsidRDefault="00750D83" w:rsidP="008D190A">
      <w:pPr>
        <w:pStyle w:val="capture"/>
      </w:pPr>
      <w:r w:rsidRPr="00441CD3">
        <w:t xml:space="preserve">     Find                   Make Addendum             Identify Signers</w:t>
      </w:r>
    </w:p>
    <w:p w:rsidR="00750D83" w:rsidRPr="00441CD3" w:rsidRDefault="00750D83" w:rsidP="008D190A">
      <w:pPr>
        <w:pStyle w:val="capture"/>
      </w:pPr>
      <w:r w:rsidRPr="00441CD3">
        <w:t xml:space="preserve">     Print                  Sign/Cosign               Delete</w:t>
      </w:r>
    </w:p>
    <w:p w:rsidR="00750D83" w:rsidRPr="00441CD3" w:rsidRDefault="00750D83" w:rsidP="008D190A">
      <w:pPr>
        <w:pStyle w:val="capture"/>
      </w:pPr>
      <w:r w:rsidRPr="00441CD3">
        <w:t xml:space="preserve">     Edit                   Copy                      Link ...</w:t>
      </w:r>
    </w:p>
    <w:p w:rsidR="00750D83" w:rsidRPr="00441CD3" w:rsidRDefault="00750D83" w:rsidP="008D190A">
      <w:pPr>
        <w:pStyle w:val="capture"/>
      </w:pPr>
      <w:r w:rsidRPr="00441CD3">
        <w:t xml:space="preserve">                                                      Quit</w:t>
      </w:r>
    </w:p>
    <w:p w:rsidR="00750D83" w:rsidRPr="00441CD3" w:rsidRDefault="00750D83" w:rsidP="008D190A">
      <w:pPr>
        <w:pStyle w:val="capture"/>
        <w:rPr>
          <w:b/>
        </w:rPr>
      </w:pPr>
      <w:r w:rsidRPr="00441CD3">
        <w:t xml:space="preserve">Select Action: Next Screen// </w:t>
      </w:r>
      <w:r w:rsidRPr="00441CD3">
        <w:rPr>
          <w:b/>
        </w:rPr>
        <w:t>&lt;Enter&gt;</w:t>
      </w:r>
    </w:p>
    <w:p w:rsidR="00750D83" w:rsidRPr="00441CD3" w:rsidRDefault="00750D83" w:rsidP="008D190A"/>
    <w:p w:rsidR="00750D83" w:rsidRPr="00441CD3" w:rsidRDefault="00750D83" w:rsidP="001F0CA0">
      <w:r w:rsidRPr="00441CD3">
        <w:rPr>
          <w:rFonts w:ascii="Wingdings" w:hAnsi="Wingdings"/>
          <w:b/>
          <w:sz w:val="32"/>
          <w:szCs w:val="32"/>
        </w:rPr>
        <w:t></w:t>
      </w:r>
      <w:r w:rsidRPr="00441CD3">
        <w:rPr>
          <w:b/>
        </w:rPr>
        <w:t xml:space="preserve">NOTE: </w:t>
      </w:r>
      <w:r w:rsidRPr="00441CD3">
        <w:t>The screen indicates that this is Page 1 of 4; press Enter after each screen to see all the pages of this note. When reviewing several notes, the up-arrow (^)</w:t>
      </w:r>
      <w:r w:rsidR="0030231B" w:rsidRPr="00441CD3">
        <w:fldChar w:fldCharType="begin"/>
      </w:r>
      <w:r w:rsidRPr="00441CD3">
        <w:instrText xml:space="preserve"> XE "Up-arrow (^)" </w:instrText>
      </w:r>
      <w:r w:rsidR="0030231B" w:rsidRPr="00441CD3">
        <w:fldChar w:fldCharType="end"/>
      </w:r>
      <w:r w:rsidRPr="00441CD3">
        <w:t xml:space="preserve"> entry takes you to the next note. To exit from the review, enter two up-arrows (^^).</w:t>
      </w:r>
    </w:p>
    <w:p w:rsidR="00750D83" w:rsidRPr="00441CD3" w:rsidRDefault="00750D83" w:rsidP="008D190A"/>
    <w:p w:rsidR="00750D83" w:rsidRPr="00441CD3" w:rsidRDefault="00750D83" w:rsidP="008D190A">
      <w:pPr>
        <w:pStyle w:val="capture"/>
      </w:pPr>
      <w:r w:rsidRPr="00441CD3">
        <w:rPr>
          <w:b/>
        </w:rPr>
        <w:t>Browse Document</w:t>
      </w:r>
      <w:r w:rsidRPr="00441CD3">
        <w:t xml:space="preserve">          Jun 26, 1996 10:56:09          Page:  2 of  4</w:t>
      </w:r>
    </w:p>
    <w:p w:rsidR="00750D83" w:rsidRPr="00441CD3" w:rsidRDefault="00750D83" w:rsidP="008D190A">
      <w:pPr>
        <w:pStyle w:val="capture"/>
      </w:pPr>
      <w:r w:rsidRPr="00441CD3">
        <w:t xml:space="preserve">                                 Lipid Clinic</w:t>
      </w:r>
    </w:p>
    <w:p w:rsidR="00750D83" w:rsidRPr="00441CD3" w:rsidRDefault="00750D83" w:rsidP="008D190A">
      <w:pPr>
        <w:pStyle w:val="capture"/>
      </w:pPr>
      <w:r w:rsidRPr="00441CD3">
        <w:t>TIUPATIENT,O     666-23-3456                  Visit Date: 04/18/96@10:00</w:t>
      </w:r>
    </w:p>
    <w:p w:rsidR="00750D83" w:rsidRPr="00441CD3" w:rsidRDefault="00750D83" w:rsidP="008D190A">
      <w:pPr>
        <w:pStyle w:val="capture"/>
      </w:pPr>
      <w:r w:rsidRPr="00441CD3">
        <w:t>+</w:t>
      </w:r>
    </w:p>
    <w:p w:rsidR="00750D83" w:rsidRPr="00441CD3" w:rsidRDefault="00750D83" w:rsidP="008D190A">
      <w:pPr>
        <w:pStyle w:val="capture"/>
      </w:pPr>
      <w:r w:rsidRPr="00441CD3">
        <w:t>SH:</w:t>
      </w:r>
    </w:p>
    <w:p w:rsidR="00750D83" w:rsidRPr="00441CD3" w:rsidRDefault="00750D83" w:rsidP="008D190A">
      <w:pPr>
        <w:pStyle w:val="capture"/>
      </w:pPr>
      <w:r w:rsidRPr="00441CD3">
        <w:t>MEDICATION</w:t>
      </w:r>
    </w:p>
    <w:p w:rsidR="00750D83" w:rsidRPr="00441CD3" w:rsidRDefault="00750D83" w:rsidP="008D190A">
      <w:pPr>
        <w:pStyle w:val="capture"/>
      </w:pPr>
      <w:r w:rsidRPr="00441CD3">
        <w:t>HISTORY:       CURRENT MEDICATIONS</w:t>
      </w:r>
    </w:p>
    <w:p w:rsidR="00750D83" w:rsidRPr="00441CD3" w:rsidRDefault="00750D83" w:rsidP="008D190A">
      <w:pPr>
        <w:pStyle w:val="capture"/>
      </w:pPr>
    </w:p>
    <w:p w:rsidR="00750D83" w:rsidRPr="00441CD3" w:rsidRDefault="00750D83" w:rsidP="008D190A">
      <w:pPr>
        <w:pStyle w:val="capture"/>
      </w:pPr>
      <w:r w:rsidRPr="00441CD3">
        <w:t>DIET:          Counseled on AHA Step I diet today by NINE TIUPROVIDER.</w:t>
      </w:r>
    </w:p>
    <w:p w:rsidR="00750D83" w:rsidRPr="00441CD3" w:rsidRDefault="00750D83" w:rsidP="008D190A">
      <w:pPr>
        <w:pStyle w:val="capture"/>
      </w:pPr>
      <w:r w:rsidRPr="00441CD3">
        <w:t xml:space="preserve">               See her evaluation.</w:t>
      </w:r>
    </w:p>
    <w:p w:rsidR="00750D83" w:rsidRPr="00441CD3" w:rsidRDefault="00750D83" w:rsidP="008D190A">
      <w:pPr>
        <w:pStyle w:val="capture"/>
      </w:pPr>
    </w:p>
    <w:p w:rsidR="00750D83" w:rsidRPr="00441CD3" w:rsidRDefault="00750D83" w:rsidP="008D190A">
      <w:pPr>
        <w:pStyle w:val="capture"/>
      </w:pPr>
      <w:r w:rsidRPr="00441CD3">
        <w:t>ACTIVITY:</w:t>
      </w:r>
    </w:p>
    <w:p w:rsidR="00750D83" w:rsidRPr="00441CD3" w:rsidRDefault="00750D83" w:rsidP="008D190A">
      <w:pPr>
        <w:pStyle w:val="capture"/>
      </w:pPr>
      <w:r w:rsidRPr="00441CD3">
        <w:t>OBJECTIVE:     HT:  70 (08/23/95 11:45)   WT:  207 (08/23/95 11:45)</w:t>
      </w:r>
    </w:p>
    <w:p w:rsidR="00750D83" w:rsidRPr="00441CD3" w:rsidRDefault="00750D83" w:rsidP="008D190A">
      <w:pPr>
        <w:pStyle w:val="capture"/>
      </w:pPr>
    </w:p>
    <w:p w:rsidR="00750D83" w:rsidRPr="00441CD3" w:rsidRDefault="00750D83" w:rsidP="008D190A">
      <w:pPr>
        <w:pStyle w:val="capturereverse"/>
      </w:pPr>
      <w:r w:rsidRPr="00441CD3">
        <w:t>+         + Next Screen  - Prev Screen  ?? More actions</w:t>
      </w:r>
    </w:p>
    <w:p w:rsidR="00750D83" w:rsidRPr="00441CD3" w:rsidRDefault="00750D83" w:rsidP="008D190A">
      <w:pPr>
        <w:pStyle w:val="capture"/>
      </w:pPr>
      <w:r w:rsidRPr="00441CD3">
        <w:t xml:space="preserve">     Find                   Make Addendum             Identify Signers</w:t>
      </w:r>
    </w:p>
    <w:p w:rsidR="00750D83" w:rsidRPr="00441CD3" w:rsidRDefault="00750D83" w:rsidP="008D190A">
      <w:pPr>
        <w:pStyle w:val="capture"/>
      </w:pPr>
      <w:r w:rsidRPr="00441CD3">
        <w:t xml:space="preserve">     Print                  Sign/Cosign               Delete</w:t>
      </w:r>
    </w:p>
    <w:p w:rsidR="00750D83" w:rsidRPr="00441CD3" w:rsidRDefault="00750D83" w:rsidP="008D190A">
      <w:pPr>
        <w:pStyle w:val="capture"/>
      </w:pPr>
      <w:r w:rsidRPr="00441CD3">
        <w:t xml:space="preserve">     Edit                   Copy                      Link ...</w:t>
      </w:r>
    </w:p>
    <w:p w:rsidR="008D190A" w:rsidRPr="00441CD3" w:rsidRDefault="00750D83" w:rsidP="008D190A">
      <w:pPr>
        <w:pStyle w:val="capture"/>
        <w:rPr>
          <w:b/>
        </w:rPr>
      </w:pPr>
      <w:r w:rsidRPr="00441CD3">
        <w:t xml:space="preserve">Select Action: Next Screen// </w:t>
      </w:r>
      <w:r w:rsidRPr="00441CD3">
        <w:rPr>
          <w:b/>
        </w:rPr>
        <w:t>&lt;Enter&gt;</w:t>
      </w:r>
    </w:p>
    <w:p w:rsidR="00750D83" w:rsidRPr="00441CD3" w:rsidRDefault="008D190A" w:rsidP="008D190A">
      <w:pPr>
        <w:pStyle w:val="NormalPageTitle"/>
      </w:pPr>
      <w:r w:rsidRPr="00441CD3">
        <w:br w:type="page"/>
      </w:r>
      <w:r w:rsidR="00750D83" w:rsidRPr="00441CD3">
        <w:lastRenderedPageBreak/>
        <w:t>Review Progress Notes by Patient, cont’d</w:t>
      </w:r>
    </w:p>
    <w:p w:rsidR="00750D83" w:rsidRPr="00441CD3" w:rsidRDefault="00750D83" w:rsidP="008D190A"/>
    <w:p w:rsidR="00750D83" w:rsidRPr="00441CD3" w:rsidRDefault="00750D83" w:rsidP="008D190A">
      <w:pPr>
        <w:pStyle w:val="capture"/>
      </w:pPr>
      <w:r w:rsidRPr="00441CD3">
        <w:rPr>
          <w:b/>
        </w:rPr>
        <w:t>Browse Document</w:t>
      </w:r>
      <w:r w:rsidRPr="00441CD3">
        <w:t xml:space="preserve">           Jun 26, 1996 10:56:43         Page:  3 of  4 Lipid Clinic</w:t>
      </w:r>
    </w:p>
    <w:p w:rsidR="00750D83" w:rsidRPr="00441CD3" w:rsidRDefault="00750D83" w:rsidP="008D190A">
      <w:pPr>
        <w:pStyle w:val="capture"/>
      </w:pPr>
      <w:r w:rsidRPr="00441CD3">
        <w:t>TIUPATIENT,O     666-23-3456                  Visit Date: 04/18/96@10:00</w:t>
      </w:r>
    </w:p>
    <w:p w:rsidR="00750D83" w:rsidRPr="00441CD3" w:rsidRDefault="00750D83" w:rsidP="008D190A">
      <w:pPr>
        <w:pStyle w:val="capture"/>
      </w:pPr>
      <w:r w:rsidRPr="00441CD3">
        <w:t xml:space="preserve">               TSH/T4: 1.7/1.1</w:t>
      </w:r>
    </w:p>
    <w:p w:rsidR="00750D83" w:rsidRPr="00441CD3" w:rsidRDefault="00750D83" w:rsidP="008D190A">
      <w:pPr>
        <w:pStyle w:val="capture"/>
      </w:pPr>
    </w:p>
    <w:p w:rsidR="00750D83" w:rsidRPr="00441CD3" w:rsidRDefault="00750D83" w:rsidP="008D190A">
      <w:pPr>
        <w:pStyle w:val="capture"/>
      </w:pPr>
      <w:r w:rsidRPr="00441CD3">
        <w:t xml:space="preserve">                  FBG: 200           HEMOGLOBIN A1C: 15.2</w:t>
      </w:r>
    </w:p>
    <w:p w:rsidR="00750D83" w:rsidRPr="00441CD3" w:rsidRDefault="00750D83" w:rsidP="008D190A">
      <w:pPr>
        <w:pStyle w:val="capture"/>
      </w:pPr>
      <w:r w:rsidRPr="00441CD3">
        <w:t xml:space="preserve">                 SGOT: 44               URIC ACID: 4.7</w:t>
      </w:r>
    </w:p>
    <w:p w:rsidR="00750D83" w:rsidRPr="00441CD3" w:rsidRDefault="00750D83" w:rsidP="008D190A">
      <w:pPr>
        <w:pStyle w:val="capture"/>
      </w:pPr>
    </w:p>
    <w:p w:rsidR="00750D83" w:rsidRPr="00441CD3" w:rsidRDefault="00750D83" w:rsidP="008D190A">
      <w:pPr>
        <w:pStyle w:val="capture"/>
      </w:pPr>
      <w:r w:rsidRPr="00441CD3">
        <w:t>ASSESSMENT:    1.      MALE with / without documented CAD</w:t>
      </w:r>
    </w:p>
    <w:p w:rsidR="00750D83" w:rsidRPr="00441CD3" w:rsidRDefault="00750D83" w:rsidP="008D190A">
      <w:pPr>
        <w:pStyle w:val="capture"/>
      </w:pPr>
      <w:r w:rsidRPr="00441CD3">
        <w:t xml:space="preserve">               2.      CV Risk factors:</w:t>
      </w:r>
    </w:p>
    <w:p w:rsidR="00750D83" w:rsidRPr="00441CD3" w:rsidRDefault="00750D83" w:rsidP="008D190A">
      <w:pPr>
        <w:pStyle w:val="capture"/>
      </w:pPr>
      <w:r w:rsidRPr="00441CD3">
        <w:t xml:space="preserve">               3.      Lipid pattern:</w:t>
      </w:r>
    </w:p>
    <w:p w:rsidR="00750D83" w:rsidRPr="00441CD3" w:rsidRDefault="00750D83" w:rsidP="008D190A">
      <w:pPr>
        <w:pStyle w:val="capture"/>
      </w:pPr>
    </w:p>
    <w:p w:rsidR="00750D83" w:rsidRPr="00441CD3" w:rsidRDefault="00750D83" w:rsidP="008D190A">
      <w:pPr>
        <w:pStyle w:val="capture"/>
      </w:pPr>
      <w:r w:rsidRPr="00441CD3">
        <w:t>PLAN:          1.      Implement recommendations to lower fat intake.</w:t>
      </w:r>
    </w:p>
    <w:p w:rsidR="00750D83" w:rsidRPr="00441CD3" w:rsidRDefault="00750D83" w:rsidP="008D190A">
      <w:pPr>
        <w:pStyle w:val="capture"/>
      </w:pPr>
      <w:r w:rsidRPr="00441CD3">
        <w:t xml:space="preserve">               2.      Repeat FBG and HBG A1C on:</w:t>
      </w:r>
    </w:p>
    <w:p w:rsidR="00750D83" w:rsidRPr="00441CD3" w:rsidRDefault="00750D83" w:rsidP="008D190A">
      <w:pPr>
        <w:pStyle w:val="capture"/>
      </w:pPr>
      <w:r w:rsidRPr="00441CD3">
        <w:t xml:space="preserve">               3.      Return to review lab on:</w:t>
      </w:r>
    </w:p>
    <w:p w:rsidR="00750D83" w:rsidRPr="00441CD3" w:rsidRDefault="00750D83" w:rsidP="008D190A">
      <w:pPr>
        <w:pStyle w:val="capture"/>
      </w:pPr>
    </w:p>
    <w:p w:rsidR="00750D83" w:rsidRPr="00441CD3" w:rsidRDefault="00750D83" w:rsidP="008D190A">
      <w:pPr>
        <w:pStyle w:val="capturereverse"/>
      </w:pPr>
      <w:r w:rsidRPr="00441CD3">
        <w:t>+         + Next Screen  - Prev Screen  ?? More actions</w:t>
      </w:r>
    </w:p>
    <w:p w:rsidR="00750D83" w:rsidRPr="00441CD3" w:rsidRDefault="00750D83" w:rsidP="008D190A">
      <w:pPr>
        <w:pStyle w:val="capture"/>
      </w:pPr>
      <w:r w:rsidRPr="00441CD3">
        <w:t xml:space="preserve">     Find                   Make Addendum             Identify Signers</w:t>
      </w:r>
    </w:p>
    <w:p w:rsidR="00750D83" w:rsidRPr="00441CD3" w:rsidRDefault="00750D83" w:rsidP="008D190A">
      <w:pPr>
        <w:pStyle w:val="capture"/>
      </w:pPr>
      <w:r w:rsidRPr="00441CD3">
        <w:t xml:space="preserve">     Print                  Sign/Cosign               Delete</w:t>
      </w:r>
    </w:p>
    <w:p w:rsidR="00750D83" w:rsidRPr="00441CD3" w:rsidRDefault="00750D83" w:rsidP="008D190A">
      <w:pPr>
        <w:pStyle w:val="capture"/>
      </w:pPr>
      <w:r w:rsidRPr="00441CD3">
        <w:t xml:space="preserve">     Edit                   Copy                      Link ...</w:t>
      </w:r>
    </w:p>
    <w:p w:rsidR="00750D83" w:rsidRPr="00441CD3" w:rsidRDefault="00750D83" w:rsidP="008D190A">
      <w:pPr>
        <w:pStyle w:val="capture"/>
      </w:pPr>
      <w:r w:rsidRPr="00441CD3">
        <w:t xml:space="preserve">                                                      Quit</w:t>
      </w:r>
    </w:p>
    <w:p w:rsidR="00750D83" w:rsidRPr="00441CD3" w:rsidRDefault="00750D83" w:rsidP="008D190A">
      <w:pPr>
        <w:pStyle w:val="capture"/>
        <w:rPr>
          <w:b/>
        </w:rPr>
      </w:pPr>
      <w:r w:rsidRPr="00441CD3">
        <w:t xml:space="preserve">Select Action: Next Screen// </w:t>
      </w:r>
      <w:r w:rsidRPr="00441CD3">
        <w:rPr>
          <w:b/>
        </w:rPr>
        <w:t>&lt;Enter&gt;</w:t>
      </w:r>
    </w:p>
    <w:p w:rsidR="00750D83" w:rsidRPr="00441CD3" w:rsidRDefault="00750D83" w:rsidP="008D190A"/>
    <w:p w:rsidR="00750D83" w:rsidRPr="00441CD3" w:rsidRDefault="00750D83" w:rsidP="008D190A">
      <w:pPr>
        <w:pStyle w:val="capture"/>
      </w:pPr>
      <w:r w:rsidRPr="00441CD3">
        <w:rPr>
          <w:b/>
        </w:rPr>
        <w:t xml:space="preserve">Browse Document </w:t>
      </w:r>
      <w:r w:rsidRPr="00441CD3">
        <w:t xml:space="preserve">         Jun 26, 1996 10:57:04       Page:   4 of    4</w:t>
      </w:r>
    </w:p>
    <w:p w:rsidR="00750D83" w:rsidRPr="00441CD3" w:rsidRDefault="00750D83" w:rsidP="008D190A">
      <w:pPr>
        <w:pStyle w:val="capture"/>
      </w:pPr>
      <w:r w:rsidRPr="00441CD3">
        <w:t xml:space="preserve">                                 Lipid Clinic</w:t>
      </w:r>
    </w:p>
    <w:p w:rsidR="00750D83" w:rsidRPr="00441CD3" w:rsidRDefault="00750D83" w:rsidP="008D190A">
      <w:pPr>
        <w:pStyle w:val="capture"/>
      </w:pPr>
      <w:r w:rsidRPr="00441CD3">
        <w:t>TIUPATIENT,O   666-23-3456                 Visit Date: 04/18/96@10:00</w:t>
      </w:r>
    </w:p>
    <w:p w:rsidR="00750D83" w:rsidRPr="00441CD3" w:rsidRDefault="00750D83" w:rsidP="008D190A">
      <w:pPr>
        <w:pStyle w:val="capture"/>
      </w:pPr>
      <w:r w:rsidRPr="00441CD3">
        <w:t>+</w:t>
      </w:r>
    </w:p>
    <w:p w:rsidR="00750D83" w:rsidRPr="00441CD3" w:rsidRDefault="00750D83" w:rsidP="008D190A">
      <w:pPr>
        <w:pStyle w:val="capture"/>
      </w:pPr>
      <w:r w:rsidRPr="00441CD3">
        <w:t>/es/ Three TIUProvider, MD</w:t>
      </w:r>
    </w:p>
    <w:p w:rsidR="00750D83" w:rsidRPr="00441CD3" w:rsidRDefault="00750D83" w:rsidP="008D190A">
      <w:pPr>
        <w:pStyle w:val="capture"/>
      </w:pPr>
      <w:r w:rsidRPr="00441CD3">
        <w:t>Medical Intern</w:t>
      </w:r>
    </w:p>
    <w:p w:rsidR="00750D83" w:rsidRPr="00441CD3" w:rsidRDefault="00750D83" w:rsidP="008D190A">
      <w:pPr>
        <w:pStyle w:val="capture"/>
      </w:pPr>
    </w:p>
    <w:p w:rsidR="00750D83" w:rsidRPr="00441CD3" w:rsidRDefault="00750D83" w:rsidP="008D190A">
      <w:pPr>
        <w:pStyle w:val="capturereverse"/>
      </w:pPr>
      <w:r w:rsidRPr="00441CD3">
        <w:t xml:space="preserve">          + Next Screen  - Prev Screen  ?? More actions</w:t>
      </w:r>
    </w:p>
    <w:p w:rsidR="00750D83" w:rsidRPr="00441CD3" w:rsidRDefault="00750D83" w:rsidP="008D190A">
      <w:pPr>
        <w:pStyle w:val="capture"/>
      </w:pPr>
      <w:r w:rsidRPr="00441CD3">
        <w:t xml:space="preserve">     Find                   Make Addendum             Identify Signers</w:t>
      </w:r>
    </w:p>
    <w:p w:rsidR="00750D83" w:rsidRPr="00441CD3" w:rsidRDefault="00750D83" w:rsidP="008D190A">
      <w:pPr>
        <w:pStyle w:val="capture"/>
      </w:pPr>
      <w:r w:rsidRPr="00441CD3">
        <w:t xml:space="preserve">     Print                  Sign/Cosign               Delete</w:t>
      </w:r>
    </w:p>
    <w:p w:rsidR="00750D83" w:rsidRPr="00441CD3" w:rsidRDefault="00750D83" w:rsidP="008D190A">
      <w:pPr>
        <w:pStyle w:val="capture"/>
      </w:pPr>
      <w:r w:rsidRPr="00441CD3">
        <w:t xml:space="preserve">     Edit                   Copy                      Link ...</w:t>
      </w:r>
    </w:p>
    <w:p w:rsidR="00750D83" w:rsidRPr="00441CD3" w:rsidRDefault="00750D83" w:rsidP="008D190A">
      <w:pPr>
        <w:pStyle w:val="capture"/>
      </w:pPr>
      <w:r w:rsidRPr="00441CD3">
        <w:t xml:space="preserve">                                                      Quit</w:t>
      </w:r>
    </w:p>
    <w:p w:rsidR="00750D83" w:rsidRPr="00441CD3" w:rsidRDefault="00750D83" w:rsidP="008D190A">
      <w:pPr>
        <w:pStyle w:val="capture"/>
      </w:pPr>
      <w:r w:rsidRPr="00441CD3">
        <w:t>Select Action: Quit//</w:t>
      </w:r>
    </w:p>
    <w:p w:rsidR="00750D83" w:rsidRPr="00441CD3" w:rsidRDefault="00750D83" w:rsidP="001F0CA0">
      <w:pPr>
        <w:rPr>
          <w:b/>
        </w:rPr>
      </w:pPr>
    </w:p>
    <w:p w:rsidR="00750D83" w:rsidRPr="00441CD3" w:rsidRDefault="00750D83" w:rsidP="00B86930">
      <w:pPr>
        <w:numPr>
          <w:ilvl w:val="0"/>
          <w:numId w:val="4"/>
        </w:numPr>
        <w:rPr>
          <w:b/>
        </w:rPr>
      </w:pPr>
      <w:r w:rsidRPr="00441CD3">
        <w:rPr>
          <w:b/>
        </w:rPr>
        <w:t>You can then select an action to perform on the note.</w:t>
      </w:r>
    </w:p>
    <w:p w:rsidR="00750D83" w:rsidRPr="00441CD3" w:rsidRDefault="00750D83" w:rsidP="001F0CA0">
      <w:pPr>
        <w:rPr>
          <w:b/>
        </w:rPr>
      </w:pPr>
    </w:p>
    <w:p w:rsidR="00750D83" w:rsidRPr="00441CD3" w:rsidRDefault="00750D83" w:rsidP="008D190A">
      <w:pPr>
        <w:pStyle w:val="capture"/>
      </w:pPr>
      <w:r w:rsidRPr="00441CD3">
        <w:t xml:space="preserve">Select Action: Quit// </w:t>
      </w:r>
      <w:r w:rsidRPr="00441CD3">
        <w:rPr>
          <w:b/>
        </w:rPr>
        <w:t>m</w:t>
      </w:r>
      <w:r w:rsidRPr="00441CD3">
        <w:t xml:space="preserve">   Make Addendum</w:t>
      </w:r>
    </w:p>
    <w:p w:rsidR="00750D83" w:rsidRPr="00441CD3" w:rsidRDefault="00750D83" w:rsidP="008D190A">
      <w:pPr>
        <w:pStyle w:val="capture"/>
      </w:pPr>
      <w:r w:rsidRPr="00441CD3">
        <w:t>Adding ADDENDUM</w:t>
      </w:r>
    </w:p>
    <w:p w:rsidR="00750D83" w:rsidRPr="00441CD3" w:rsidRDefault="00750D83" w:rsidP="008D190A">
      <w:pPr>
        <w:pStyle w:val="capture"/>
      </w:pPr>
      <w:r w:rsidRPr="00441CD3">
        <w:t xml:space="preserve">DATE/TIME OF NOTE: 10/25/96@11:21// </w:t>
      </w:r>
      <w:r w:rsidRPr="00441CD3">
        <w:rPr>
          <w:b/>
        </w:rPr>
        <w:t>&lt;Enter&gt;</w:t>
      </w:r>
      <w:r w:rsidRPr="00441CD3">
        <w:t xml:space="preserve">  (OCT 25, 1996@11:21:00)</w:t>
      </w:r>
    </w:p>
    <w:p w:rsidR="00750D83" w:rsidRPr="00441CD3" w:rsidRDefault="00750D83" w:rsidP="008D190A">
      <w:pPr>
        <w:pStyle w:val="capture"/>
      </w:pPr>
      <w:r w:rsidRPr="00441CD3">
        <w:t xml:space="preserve">AUTHOR OF NOTE: TIUPROVIDER,ELEVEN// </w:t>
      </w:r>
      <w:r w:rsidRPr="00441CD3">
        <w:rPr>
          <w:b/>
        </w:rPr>
        <w:t>&lt;Enter&gt;</w:t>
      </w:r>
      <w:r w:rsidRPr="00441CD3">
        <w:t xml:space="preserve">  jg</w:t>
      </w:r>
    </w:p>
    <w:p w:rsidR="00750D83" w:rsidRPr="00441CD3" w:rsidRDefault="00750D83" w:rsidP="008D190A">
      <w:pPr>
        <w:pStyle w:val="capture"/>
      </w:pPr>
      <w:r w:rsidRPr="00441CD3">
        <w:t>Calling text editor, please wait...</w:t>
      </w:r>
    </w:p>
    <w:p w:rsidR="00750D83" w:rsidRPr="00441CD3" w:rsidRDefault="00750D83" w:rsidP="008D190A">
      <w:pPr>
        <w:pStyle w:val="capture"/>
        <w:rPr>
          <w:b/>
        </w:rPr>
      </w:pPr>
      <w:r w:rsidRPr="00441CD3">
        <w:t xml:space="preserve">  1&gt;</w:t>
      </w:r>
      <w:r w:rsidRPr="00441CD3">
        <w:rPr>
          <w:b/>
        </w:rPr>
        <w:t>Should say 55 year old...</w:t>
      </w:r>
    </w:p>
    <w:p w:rsidR="00750D83" w:rsidRPr="00441CD3" w:rsidRDefault="00750D83" w:rsidP="008D190A">
      <w:pPr>
        <w:pStyle w:val="capture"/>
        <w:rPr>
          <w:b/>
        </w:rPr>
      </w:pPr>
      <w:r w:rsidRPr="00441CD3">
        <w:t xml:space="preserve">  2&gt;</w:t>
      </w:r>
      <w:r w:rsidRPr="00441CD3">
        <w:rPr>
          <w:b/>
        </w:rPr>
        <w:t>&lt;Enter&gt;</w:t>
      </w:r>
    </w:p>
    <w:p w:rsidR="00750D83" w:rsidRPr="00441CD3" w:rsidRDefault="00750D83" w:rsidP="008D190A">
      <w:pPr>
        <w:pStyle w:val="capture"/>
        <w:rPr>
          <w:b/>
        </w:rPr>
      </w:pPr>
      <w:r w:rsidRPr="00441CD3">
        <w:t xml:space="preserve">EDIT Option: </w:t>
      </w:r>
      <w:r w:rsidRPr="00441CD3">
        <w:rPr>
          <w:b/>
        </w:rPr>
        <w:t>&lt;Enter&gt;</w:t>
      </w:r>
    </w:p>
    <w:p w:rsidR="00750D83" w:rsidRPr="00441CD3" w:rsidRDefault="00750D83" w:rsidP="008D190A">
      <w:pPr>
        <w:pStyle w:val="capture"/>
      </w:pPr>
      <w:r w:rsidRPr="00441CD3">
        <w:t>Saving Addendum with changes...</w:t>
      </w:r>
    </w:p>
    <w:p w:rsidR="00750D83" w:rsidRPr="00441CD3" w:rsidRDefault="00750D83" w:rsidP="008D190A">
      <w:pPr>
        <w:pStyle w:val="capture"/>
      </w:pPr>
      <w:r w:rsidRPr="00441CD3">
        <w:t>Addendum Released.</w:t>
      </w:r>
    </w:p>
    <w:p w:rsidR="00750D83" w:rsidRPr="00441CD3" w:rsidRDefault="00750D83" w:rsidP="008D190A">
      <w:pPr>
        <w:pStyle w:val="capture"/>
      </w:pPr>
      <w:r w:rsidRPr="00441CD3">
        <w:t xml:space="preserve">Enter your Current Signature Code: </w:t>
      </w:r>
      <w:r w:rsidRPr="00441CD3">
        <w:rPr>
          <w:b/>
        </w:rPr>
        <w:t>xxxxxxx</w:t>
      </w:r>
      <w:r w:rsidRPr="00441CD3">
        <w:t xml:space="preserve"> (code hidden) SIGNATURE VERIFIED..</w:t>
      </w:r>
    </w:p>
    <w:p w:rsidR="00750D83" w:rsidRPr="00441CD3" w:rsidRDefault="00750D83" w:rsidP="008D190A">
      <w:pPr>
        <w:pStyle w:val="capture"/>
      </w:pPr>
    </w:p>
    <w:p w:rsidR="008D190A" w:rsidRPr="00441CD3" w:rsidRDefault="00750D83" w:rsidP="008D190A">
      <w:pPr>
        <w:pStyle w:val="capture"/>
        <w:rPr>
          <w:b/>
        </w:rPr>
      </w:pPr>
      <w:r w:rsidRPr="00441CD3">
        <w:t>Press RETURN to continue...</w:t>
      </w:r>
      <w:r w:rsidRPr="00441CD3">
        <w:rPr>
          <w:b/>
        </w:rPr>
        <w:t>&lt;Enter&gt;</w:t>
      </w:r>
    </w:p>
    <w:p w:rsidR="00750D83" w:rsidRPr="00441CD3" w:rsidRDefault="008D190A" w:rsidP="008D190A">
      <w:pPr>
        <w:pStyle w:val="Heading4"/>
      </w:pPr>
      <w:r w:rsidRPr="00441CD3">
        <w:br w:type="page"/>
      </w:r>
      <w:r w:rsidR="00750D83" w:rsidRPr="00441CD3">
        <w:lastRenderedPageBreak/>
        <w:t>Review Progress Notes</w:t>
      </w:r>
      <w:r w:rsidR="0030231B" w:rsidRPr="00441CD3">
        <w:fldChar w:fldCharType="begin"/>
      </w:r>
      <w:r w:rsidR="00750D83" w:rsidRPr="00441CD3">
        <w:instrText xml:space="preserve"> XE "Review Progress Notes" </w:instrText>
      </w:r>
      <w:r w:rsidR="0030231B" w:rsidRPr="00441CD3">
        <w:fldChar w:fldCharType="end"/>
      </w:r>
    </w:p>
    <w:p w:rsidR="00750D83" w:rsidRPr="00441CD3" w:rsidRDefault="00750D83" w:rsidP="001F0CA0"/>
    <w:p w:rsidR="00750D83" w:rsidRPr="00441CD3" w:rsidRDefault="00750D83" w:rsidP="001F0CA0">
      <w:r w:rsidRPr="00441CD3">
        <w:t xml:space="preserve">This option </w:t>
      </w:r>
      <w:r w:rsidR="00F97A53" w:rsidRPr="00441CD3">
        <w:t>allows</w:t>
      </w:r>
      <w:r w:rsidRPr="00441CD3">
        <w:t xml:space="preserve"> clinicians</w:t>
      </w:r>
      <w:r w:rsidR="00F97A53" w:rsidRPr="00441CD3">
        <w:t xml:space="preserve"> to</w:t>
      </w:r>
      <w:r w:rsidRPr="00441CD3">
        <w:t xml:space="preserve"> get immediately to a patient’s list of notes, without preliminary prompts for selection criteria. It’s particularly useful for when physicians are seeing patients in clinics and want to pull up their records quickly, as they are able to do with Progress Notes 2.5 (frequently accessed through OE/RR 2.5</w:t>
      </w:r>
      <w:r w:rsidR="0030231B" w:rsidRPr="00441CD3">
        <w:fldChar w:fldCharType="begin"/>
      </w:r>
      <w:r w:rsidRPr="00441CD3">
        <w:instrText xml:space="preserve"> XE "OE/RR 2.5" </w:instrText>
      </w:r>
      <w:r w:rsidR="0030231B" w:rsidRPr="00441CD3">
        <w:fldChar w:fldCharType="end"/>
      </w:r>
      <w:r w:rsidRPr="00441CD3">
        <w:t>). Note that the actions below the black bar look more like OE/RR (and CPRS</w:t>
      </w:r>
      <w:r w:rsidR="0030231B" w:rsidRPr="00441CD3">
        <w:fldChar w:fldCharType="begin"/>
      </w:r>
      <w:r w:rsidRPr="00441CD3">
        <w:instrText xml:space="preserve"> XE "CPRS" </w:instrText>
      </w:r>
      <w:r w:rsidR="0030231B" w:rsidRPr="00441CD3">
        <w:fldChar w:fldCharType="end"/>
      </w:r>
      <w:r w:rsidRPr="00441CD3">
        <w:t>) actions than the ones you’ll see in other TIU options.</w:t>
      </w:r>
    </w:p>
    <w:p w:rsidR="00750D83" w:rsidRPr="00441CD3" w:rsidRDefault="00750D83" w:rsidP="00F16AE2"/>
    <w:p w:rsidR="00750D83" w:rsidRPr="00441CD3" w:rsidRDefault="00750D83" w:rsidP="00B86930">
      <w:pPr>
        <w:numPr>
          <w:ilvl w:val="0"/>
          <w:numId w:val="5"/>
        </w:numPr>
      </w:pPr>
      <w:r w:rsidRPr="00441CD3">
        <w:rPr>
          <w:b/>
        </w:rPr>
        <w:t>Select Review Progress Notes from your Progress Notes or OE/RR menu</w:t>
      </w:r>
      <w:r w:rsidRPr="00441CD3">
        <w:t>, whichever one you commonly use. Then enter the name of the patient you are seeing.</w:t>
      </w:r>
    </w:p>
    <w:p w:rsidR="00750D83" w:rsidRPr="00441CD3" w:rsidRDefault="00750D83" w:rsidP="001F0CA0">
      <w:pPr>
        <w:pStyle w:val="Header"/>
      </w:pPr>
    </w:p>
    <w:p w:rsidR="00750D83" w:rsidRPr="00441CD3" w:rsidRDefault="00750D83" w:rsidP="001F0CA0">
      <w:pPr>
        <w:pStyle w:val="capture"/>
      </w:pPr>
      <w:r w:rsidRPr="00441CD3">
        <w:t xml:space="preserve">Select Progress Notes User Menu Option: </w:t>
      </w:r>
      <w:r w:rsidRPr="00441CD3">
        <w:rPr>
          <w:b/>
        </w:rPr>
        <w:t>2b</w:t>
      </w:r>
      <w:r w:rsidRPr="00441CD3">
        <w:t xml:space="preserve">  Review Progress Notes</w:t>
      </w:r>
    </w:p>
    <w:p w:rsidR="00750D83" w:rsidRPr="00441CD3" w:rsidRDefault="00750D83" w:rsidP="001F0CA0">
      <w:pPr>
        <w:pStyle w:val="capture"/>
      </w:pPr>
      <w:r w:rsidRPr="00441CD3">
        <w:t xml:space="preserve">Select PATIENT NAME: </w:t>
      </w:r>
      <w:r w:rsidRPr="00441CD3">
        <w:rPr>
          <w:b/>
        </w:rPr>
        <w:t xml:space="preserve">TIUPATIENT,ONE </w:t>
      </w:r>
      <w:r w:rsidRPr="00441CD3">
        <w:t>TIUPATIENT,ONE       09-12-44     666233456     YES</w:t>
      </w:r>
    </w:p>
    <w:p w:rsidR="00750D83" w:rsidRPr="00441CD3" w:rsidRDefault="00750D83" w:rsidP="001F0CA0">
      <w:pPr>
        <w:pStyle w:val="capture"/>
      </w:pPr>
      <w:r w:rsidRPr="00441CD3">
        <w:t xml:space="preserve">  SC VETERAN</w:t>
      </w:r>
    </w:p>
    <w:p w:rsidR="00750D83" w:rsidRPr="00441CD3" w:rsidRDefault="00750D83" w:rsidP="001F0CA0">
      <w:pPr>
        <w:pStyle w:val="capture"/>
      </w:pPr>
      <w:r w:rsidRPr="00441CD3">
        <w:t xml:space="preserve">            (2 notes)  C: 02/24/97 08:44</w:t>
      </w:r>
    </w:p>
    <w:p w:rsidR="00750D83" w:rsidRPr="00441CD3" w:rsidRDefault="00750D83" w:rsidP="001F0CA0">
      <w:pPr>
        <w:pStyle w:val="capture"/>
      </w:pPr>
      <w:r w:rsidRPr="00441CD3">
        <w:t xml:space="preserve">            (1 note )  W: 02/21/97 09:19</w:t>
      </w:r>
    </w:p>
    <w:p w:rsidR="00750D83" w:rsidRPr="00441CD3" w:rsidRDefault="00750D83" w:rsidP="001F0CA0">
      <w:pPr>
        <w:pStyle w:val="capture"/>
      </w:pPr>
      <w:r w:rsidRPr="00441CD3">
        <w:t xml:space="preserve">                       A: Known allergies</w:t>
      </w:r>
    </w:p>
    <w:p w:rsidR="00750D83" w:rsidRPr="00441CD3" w:rsidRDefault="00750D83" w:rsidP="001F0CA0">
      <w:pPr>
        <w:pStyle w:val="capture"/>
      </w:pPr>
      <w:r w:rsidRPr="00441CD3">
        <w:t xml:space="preserve">            (2 notes)  D: 03/25/97 08:57</w:t>
      </w:r>
    </w:p>
    <w:p w:rsidR="00750D83" w:rsidRPr="00441CD3" w:rsidRDefault="00750D83" w:rsidP="001F0CA0">
      <w:pPr>
        <w:pStyle w:val="capture"/>
      </w:pPr>
      <w:r w:rsidRPr="00441CD3">
        <w:t>Searching for the progress notes.</w:t>
      </w:r>
    </w:p>
    <w:p w:rsidR="00750D83" w:rsidRPr="00441CD3" w:rsidRDefault="00750D83" w:rsidP="00F16AE2"/>
    <w:p w:rsidR="00750D83" w:rsidRPr="00441CD3" w:rsidRDefault="00750D83" w:rsidP="00B86930">
      <w:pPr>
        <w:numPr>
          <w:ilvl w:val="0"/>
          <w:numId w:val="5"/>
        </w:numPr>
      </w:pPr>
      <w:r w:rsidRPr="00441CD3">
        <w:rPr>
          <w:b/>
        </w:rPr>
        <w:t>A screen with a list of notes for your patient is displayed.</w:t>
      </w:r>
      <w:r w:rsidRPr="00441CD3">
        <w:t xml:space="preserve"> Items with the plus symbol (+) have addenda. You can look at details of any of the notes shown (by selecting the Browse or Detailed Display action), create a new note, make an addendum, sign a note, or perform any of the other actions listed below (as well as hidden actions). </w:t>
      </w:r>
    </w:p>
    <w:p w:rsidR="00750D83" w:rsidRPr="00441CD3" w:rsidRDefault="00750D83" w:rsidP="001F0CA0">
      <w:pPr>
        <w:pStyle w:val="Helvetica"/>
      </w:pPr>
    </w:p>
    <w:p w:rsidR="00750D83" w:rsidRPr="00441CD3" w:rsidRDefault="00750D83" w:rsidP="001F0CA0">
      <w:pPr>
        <w:pStyle w:val="capture"/>
      </w:pPr>
      <w:r w:rsidRPr="00441CD3">
        <w:rPr>
          <w:b/>
        </w:rPr>
        <w:t xml:space="preserve">Progress Notes </w:t>
      </w:r>
      <w:r w:rsidRPr="00441CD3">
        <w:t xml:space="preserve">          May 31, 1997 14:20:10         Page:   1 of   1</w:t>
      </w:r>
    </w:p>
    <w:p w:rsidR="00750D83" w:rsidRPr="00441CD3" w:rsidRDefault="00750D83" w:rsidP="001F0CA0">
      <w:pPr>
        <w:pStyle w:val="capture"/>
      </w:pPr>
      <w:r w:rsidRPr="00441CD3">
        <w:t>&lt;CWAD&gt;                     P R O G R E S S   N O T E S    Last 15 note(s)</w:t>
      </w:r>
    </w:p>
    <w:p w:rsidR="00750D83" w:rsidRPr="00441CD3" w:rsidRDefault="00750D83" w:rsidP="001F0CA0">
      <w:pPr>
        <w:pStyle w:val="capture"/>
      </w:pPr>
      <w:r w:rsidRPr="00441CD3">
        <w:t>TIUPATIENT,O     666-23-3456                         SEP 12,1944 (52)</w:t>
      </w:r>
    </w:p>
    <w:p w:rsidR="00750D83" w:rsidRPr="00441CD3" w:rsidRDefault="00750D83" w:rsidP="001F0CA0">
      <w:pPr>
        <w:pStyle w:val="capture"/>
      </w:pPr>
      <w:r w:rsidRPr="00441CD3">
        <w:t xml:space="preserve">       Title                   Author          Date/Time</w:t>
      </w:r>
      <w:r w:rsidRPr="00441CD3">
        <w:tab/>
      </w:r>
    </w:p>
    <w:p w:rsidR="00750D83" w:rsidRPr="00441CD3" w:rsidRDefault="00750D83" w:rsidP="001F0CA0">
      <w:pPr>
        <w:pStyle w:val="capture"/>
      </w:pPr>
      <w:r w:rsidRPr="00441CD3">
        <w:t>1   Adverse React/Allergy      TIUPROVIDER,FIV 05/27/97 00:00     compl</w:t>
      </w:r>
    </w:p>
    <w:p w:rsidR="00750D83" w:rsidRPr="00441CD3" w:rsidRDefault="00750D83" w:rsidP="001F0CA0">
      <w:pPr>
        <w:pStyle w:val="capture"/>
      </w:pPr>
      <w:r w:rsidRPr="00441CD3">
        <w:t>2   Adverse React/Allergy      TIUPROVIDER,ONE 05/20/97 17:18     compl</w:t>
      </w:r>
    </w:p>
    <w:p w:rsidR="00750D83" w:rsidRPr="00441CD3" w:rsidRDefault="00750D83" w:rsidP="001F0CA0">
      <w:pPr>
        <w:pStyle w:val="capture"/>
      </w:pPr>
      <w:r w:rsidRPr="00441CD3">
        <w:t>3   CRISIS NOTE                TIUPROVIDER,THR 05/20/97 17:01     compl</w:t>
      </w:r>
    </w:p>
    <w:p w:rsidR="00750D83" w:rsidRPr="00441CD3" w:rsidRDefault="00750D83" w:rsidP="001F0CA0">
      <w:pPr>
        <w:pStyle w:val="capture"/>
      </w:pPr>
      <w:r w:rsidRPr="00441CD3">
        <w:t>4   Adverse React/Allergy      TIUPROVIDER,SEV 05/20/97 11:23     compl</w:t>
      </w:r>
    </w:p>
    <w:p w:rsidR="00750D83" w:rsidRPr="00441CD3" w:rsidRDefault="00750D83" w:rsidP="001F0CA0">
      <w:pPr>
        <w:pStyle w:val="capture"/>
      </w:pPr>
      <w:r w:rsidRPr="00441CD3">
        <w:t>5   GENERAL NOTE               TIUPROVIDER,SEV 05/20/97 11:21     compl</w:t>
      </w:r>
    </w:p>
    <w:p w:rsidR="00750D83" w:rsidRPr="00441CD3" w:rsidRDefault="00750D83" w:rsidP="001F0CA0">
      <w:pPr>
        <w:pStyle w:val="capture"/>
      </w:pPr>
      <w:r w:rsidRPr="00441CD3">
        <w:t>6   CARDIOLOGY NOTE            TIUPROVIDER,SEV 05/20/97 10:56     compl</w:t>
      </w:r>
    </w:p>
    <w:p w:rsidR="00750D83" w:rsidRPr="00441CD3" w:rsidRDefault="00750D83" w:rsidP="001F0CA0">
      <w:pPr>
        <w:pStyle w:val="capture"/>
      </w:pPr>
      <w:r w:rsidRPr="00441CD3">
        <w:t>7   Adverse React/Allergy      TIUPROVIDER,FIV 04/21/97 16:02     compl</w:t>
      </w:r>
    </w:p>
    <w:p w:rsidR="00750D83" w:rsidRPr="00441CD3" w:rsidRDefault="00750D83" w:rsidP="001F0CA0">
      <w:pPr>
        <w:pStyle w:val="capture"/>
      </w:pPr>
      <w:r w:rsidRPr="00441CD3">
        <w:t>8   Adverse React/Allergy      TIUPROVIDER,FIV 04/15/97 06:23     compl</w:t>
      </w:r>
    </w:p>
    <w:p w:rsidR="00750D83" w:rsidRPr="00441CD3" w:rsidRDefault="00750D83" w:rsidP="001F0CA0">
      <w:pPr>
        <w:pStyle w:val="capture"/>
      </w:pPr>
      <w:r w:rsidRPr="00441CD3">
        <w:t>9   CARDIOLOGY NOTE            TIUPROVIDER,FIV 04/11/97 12:09     compl</w:t>
      </w:r>
    </w:p>
    <w:p w:rsidR="00750D83" w:rsidRPr="00441CD3" w:rsidRDefault="00750D83" w:rsidP="001F0CA0">
      <w:pPr>
        <w:pStyle w:val="capture"/>
      </w:pPr>
      <w:r w:rsidRPr="00441CD3">
        <w:t>10  CRISIS NOTE                TIUPROVIDER,FIV 04/11/97 09:09     compl</w:t>
      </w:r>
    </w:p>
    <w:p w:rsidR="00750D83" w:rsidRPr="00441CD3" w:rsidRDefault="00750D83" w:rsidP="001F0CA0">
      <w:pPr>
        <w:pStyle w:val="capture"/>
      </w:pPr>
    </w:p>
    <w:p w:rsidR="00750D83" w:rsidRPr="00441CD3" w:rsidRDefault="00750D83" w:rsidP="008D190A">
      <w:pPr>
        <w:pStyle w:val="capturereverse"/>
        <w:rPr>
          <w:shd w:val="clear" w:color="auto" w:fill="0000FF"/>
        </w:rPr>
      </w:pPr>
      <w:r w:rsidRPr="00441CD3">
        <w:rPr>
          <w:shd w:val="clear" w:color="auto" w:fill="0000FF"/>
        </w:rPr>
        <w:t>+ Next Screen      - Prev Screen         ?? More Actions</w:t>
      </w:r>
      <w:r w:rsidRPr="00441CD3">
        <w:rPr>
          <w:shd w:val="clear" w:color="auto" w:fill="0000FF"/>
        </w:rPr>
        <w:tab/>
      </w:r>
    </w:p>
    <w:p w:rsidR="00750D83" w:rsidRPr="00441CD3" w:rsidRDefault="00750D83" w:rsidP="001F0CA0">
      <w:pPr>
        <w:pStyle w:val="capture"/>
      </w:pPr>
      <w:r w:rsidRPr="00441CD3">
        <w:t>NW   New Note           SS   Select Search        IN   Interdiscipl'ry Note</w:t>
      </w:r>
    </w:p>
    <w:p w:rsidR="00750D83" w:rsidRPr="00441CD3" w:rsidRDefault="00750D83" w:rsidP="001F0CA0">
      <w:pPr>
        <w:pStyle w:val="capture"/>
      </w:pPr>
      <w:r w:rsidRPr="00441CD3">
        <w:t>B    Browse             RS   Reset to All Signed  EE   Expand/Collapse Entry</w:t>
      </w:r>
    </w:p>
    <w:p w:rsidR="00750D83" w:rsidRPr="00441CD3" w:rsidRDefault="00750D83" w:rsidP="001F0CA0">
      <w:pPr>
        <w:pStyle w:val="capture"/>
      </w:pPr>
      <w:r w:rsidRPr="00441CD3">
        <w:t>PC   Print Copy         AD   Make Addendum        Q    Quit</w:t>
      </w:r>
    </w:p>
    <w:p w:rsidR="00750D83" w:rsidRPr="00441CD3" w:rsidRDefault="00750D83" w:rsidP="001F0CA0">
      <w:pPr>
        <w:pStyle w:val="capture"/>
      </w:pPr>
      <w:r w:rsidRPr="00441CD3">
        <w:t>SP   Select New Patient $    Complete Note(s)</w:t>
      </w:r>
    </w:p>
    <w:p w:rsidR="00750D83" w:rsidRPr="00441CD3" w:rsidRDefault="00750D83" w:rsidP="001F0CA0">
      <w:pPr>
        <w:pStyle w:val="capture"/>
      </w:pPr>
      <w:r w:rsidRPr="00441CD3">
        <w:t xml:space="preserve">Select Action: Quit// </w:t>
      </w:r>
      <w:r w:rsidRPr="00441CD3">
        <w:rPr>
          <w:b/>
        </w:rPr>
        <w:t xml:space="preserve">B   </w:t>
      </w:r>
      <w:r w:rsidRPr="00441CD3">
        <w:t>BROWSE</w:t>
      </w:r>
    </w:p>
    <w:p w:rsidR="00750D83" w:rsidRPr="00441CD3" w:rsidRDefault="00750D83" w:rsidP="001F0CA0">
      <w:pPr>
        <w:rPr>
          <w:b/>
        </w:rPr>
      </w:pPr>
    </w:p>
    <w:p w:rsidR="00750D83" w:rsidRPr="00441CD3" w:rsidRDefault="00750D83" w:rsidP="008D190A">
      <w:pPr>
        <w:pStyle w:val="NormalPageTitle"/>
      </w:pPr>
      <w:r w:rsidRPr="00441CD3">
        <w:br w:type="page"/>
      </w:r>
      <w:r w:rsidRPr="00441CD3">
        <w:lastRenderedPageBreak/>
        <w:t>Review Progress Notes, cont’d</w:t>
      </w:r>
    </w:p>
    <w:p w:rsidR="00750D83" w:rsidRPr="00441CD3" w:rsidRDefault="00750D83" w:rsidP="001F0CA0">
      <w:pPr>
        <w:rPr>
          <w:b/>
        </w:rPr>
      </w:pPr>
    </w:p>
    <w:p w:rsidR="00750D83" w:rsidRPr="00441CD3" w:rsidRDefault="00750D83" w:rsidP="001F0CA0">
      <w:pPr>
        <w:rPr>
          <w:b/>
        </w:rPr>
      </w:pPr>
      <w:r w:rsidRPr="00441CD3">
        <w:rPr>
          <w:b/>
        </w:rPr>
        <w:t>3. If you select the action Browse, you can see more details of a note.</w:t>
      </w:r>
    </w:p>
    <w:p w:rsidR="00750D83" w:rsidRPr="00441CD3" w:rsidRDefault="00750D83" w:rsidP="001F0CA0"/>
    <w:p w:rsidR="00750D83" w:rsidRPr="00441CD3" w:rsidRDefault="00750D83" w:rsidP="008D190A">
      <w:pPr>
        <w:pStyle w:val="capture"/>
      </w:pPr>
      <w:r w:rsidRPr="00441CD3">
        <w:t xml:space="preserve">Select Action: Next Screen// </w:t>
      </w:r>
      <w:r w:rsidRPr="00441CD3">
        <w:rPr>
          <w:b/>
        </w:rPr>
        <w:t>b</w:t>
      </w:r>
      <w:r w:rsidRPr="00441CD3">
        <w:t xml:space="preserve">   Browse</w:t>
      </w:r>
    </w:p>
    <w:p w:rsidR="00750D83" w:rsidRPr="00441CD3" w:rsidRDefault="00750D83" w:rsidP="008D190A">
      <w:pPr>
        <w:pStyle w:val="capture"/>
        <w:rPr>
          <w:b/>
        </w:rPr>
      </w:pPr>
      <w:r w:rsidRPr="00441CD3">
        <w:t xml:space="preserve">Select Progress Note(s):  (1-15): </w:t>
      </w:r>
      <w:r w:rsidRPr="00441CD3">
        <w:rPr>
          <w:b/>
        </w:rPr>
        <w:t>1</w:t>
      </w:r>
    </w:p>
    <w:p w:rsidR="00750D83" w:rsidRPr="00441CD3" w:rsidRDefault="00750D83" w:rsidP="008D190A">
      <w:pPr>
        <w:pStyle w:val="capture"/>
      </w:pPr>
    </w:p>
    <w:p w:rsidR="00750D83" w:rsidRPr="00441CD3" w:rsidRDefault="00750D83" w:rsidP="008D190A">
      <w:pPr>
        <w:pStyle w:val="capture"/>
      </w:pPr>
      <w:r w:rsidRPr="00441CD3">
        <w:t>Reviewing Item #1</w:t>
      </w:r>
    </w:p>
    <w:p w:rsidR="00750D83" w:rsidRPr="00441CD3" w:rsidRDefault="00750D83" w:rsidP="008D190A">
      <w:pPr>
        <w:pStyle w:val="capture"/>
      </w:pPr>
    </w:p>
    <w:p w:rsidR="00750D83" w:rsidRPr="00441CD3" w:rsidRDefault="00750D83" w:rsidP="008D190A">
      <w:pPr>
        <w:pStyle w:val="capture"/>
      </w:pPr>
      <w:r w:rsidRPr="00441CD3">
        <w:t>Opening Adverse React/Allergy record for review...</w:t>
      </w:r>
    </w:p>
    <w:p w:rsidR="00750D83" w:rsidRPr="00441CD3" w:rsidRDefault="00750D83" w:rsidP="001F0CA0"/>
    <w:p w:rsidR="00750D83" w:rsidRPr="00441CD3" w:rsidRDefault="00750D83" w:rsidP="001F0CA0">
      <w:pPr>
        <w:pStyle w:val="Header"/>
      </w:pPr>
    </w:p>
    <w:p w:rsidR="00750D83" w:rsidRPr="00441CD3" w:rsidRDefault="00750D83" w:rsidP="008D190A">
      <w:pPr>
        <w:pStyle w:val="capture"/>
        <w:rPr>
          <w:u w:val="single"/>
        </w:rPr>
      </w:pPr>
      <w:r w:rsidRPr="00441CD3">
        <w:rPr>
          <w:b/>
          <w:u w:val="single"/>
        </w:rPr>
        <w:t xml:space="preserve">Browse Document           </w:t>
      </w:r>
      <w:r w:rsidRPr="00441CD3">
        <w:rPr>
          <w:u w:val="single"/>
        </w:rPr>
        <w:t>May 31, 1997 14:29:07          Page:  1 of    1</w:t>
      </w:r>
    </w:p>
    <w:p w:rsidR="00750D83" w:rsidRPr="00441CD3" w:rsidRDefault="00750D83" w:rsidP="008D190A">
      <w:pPr>
        <w:pStyle w:val="capture"/>
      </w:pPr>
      <w:r w:rsidRPr="00441CD3">
        <w:t xml:space="preserve">                            Adverse React/Allergy</w:t>
      </w:r>
    </w:p>
    <w:p w:rsidR="00750D83" w:rsidRPr="00441CD3" w:rsidRDefault="00750D83" w:rsidP="008D190A">
      <w:pPr>
        <w:pStyle w:val="capture"/>
      </w:pPr>
      <w:r w:rsidRPr="00441CD3">
        <w:t>TIUPATIENT,O   666-23-3456  GENERAL MEDICINE   Visit Date: 04/18/96@10:00</w:t>
      </w:r>
    </w:p>
    <w:p w:rsidR="00750D83" w:rsidRPr="00441CD3" w:rsidRDefault="00750D83" w:rsidP="008D190A">
      <w:pPr>
        <w:pStyle w:val="capture"/>
        <w:rPr>
          <w:u w:val="single"/>
        </w:rPr>
      </w:pPr>
      <w:r w:rsidRPr="00441CD3">
        <w:rPr>
          <w:u w:val="single"/>
        </w:rPr>
        <w:tab/>
      </w:r>
      <w:r w:rsidR="008D190A" w:rsidRPr="00441CD3">
        <w:rPr>
          <w:u w:val="single"/>
        </w:rPr>
        <w:tab/>
      </w:r>
      <w:r w:rsidR="008D190A" w:rsidRPr="00441CD3">
        <w:rPr>
          <w:u w:val="single"/>
        </w:rPr>
        <w:tab/>
      </w:r>
      <w:r w:rsidR="008D190A" w:rsidRPr="00441CD3">
        <w:rPr>
          <w:u w:val="single"/>
        </w:rPr>
        <w:tab/>
      </w:r>
      <w:r w:rsidR="008D190A" w:rsidRPr="00441CD3">
        <w:rPr>
          <w:u w:val="single"/>
        </w:rPr>
        <w:tab/>
      </w:r>
      <w:r w:rsidR="008D190A" w:rsidRPr="00441CD3">
        <w:rPr>
          <w:u w:val="single"/>
        </w:rPr>
        <w:tab/>
      </w:r>
      <w:r w:rsidR="008D190A" w:rsidRPr="00441CD3">
        <w:rPr>
          <w:u w:val="single"/>
        </w:rPr>
        <w:tab/>
      </w:r>
      <w:r w:rsidR="008D190A" w:rsidRPr="00441CD3">
        <w:rPr>
          <w:u w:val="single"/>
        </w:rPr>
        <w:tab/>
      </w:r>
      <w:r w:rsidR="008D190A" w:rsidRPr="00441CD3">
        <w:rPr>
          <w:u w:val="single"/>
        </w:rPr>
        <w:tab/>
      </w:r>
      <w:r w:rsidR="008D190A" w:rsidRPr="00441CD3">
        <w:rPr>
          <w:u w:val="single"/>
        </w:rPr>
        <w:tab/>
      </w:r>
      <w:r w:rsidR="008D190A" w:rsidRPr="00441CD3">
        <w:rPr>
          <w:u w:val="single"/>
        </w:rPr>
        <w:tab/>
      </w:r>
    </w:p>
    <w:p w:rsidR="00750D83" w:rsidRPr="00441CD3" w:rsidRDefault="00750D83" w:rsidP="008D190A">
      <w:pPr>
        <w:pStyle w:val="capture"/>
      </w:pPr>
    </w:p>
    <w:p w:rsidR="00750D83" w:rsidRPr="00441CD3" w:rsidRDefault="00750D83" w:rsidP="008D190A">
      <w:pPr>
        <w:pStyle w:val="capture"/>
      </w:pPr>
      <w:r w:rsidRPr="00441CD3">
        <w:t>DATE OF NOTE: MAY 27, 1997           ENTRY DATE: MAY 27, 1997@12:15:13</w:t>
      </w:r>
    </w:p>
    <w:p w:rsidR="00750D83" w:rsidRPr="00441CD3" w:rsidRDefault="00750D83" w:rsidP="008D190A">
      <w:pPr>
        <w:pStyle w:val="capture"/>
      </w:pPr>
      <w:r w:rsidRPr="00441CD3">
        <w:t xml:space="preserve">      AUTHOR: TIUPROVIDER,ONE        EXP COSIGNER:</w:t>
      </w:r>
    </w:p>
    <w:p w:rsidR="00750D83" w:rsidRPr="00441CD3" w:rsidRDefault="00750D83" w:rsidP="008D190A">
      <w:pPr>
        <w:pStyle w:val="capture"/>
      </w:pPr>
      <w:r w:rsidRPr="00441CD3">
        <w:t xml:space="preserve">     URGENCY:                            STATUS: COMPLETED</w:t>
      </w:r>
    </w:p>
    <w:p w:rsidR="00750D83" w:rsidRPr="00441CD3" w:rsidRDefault="00750D83" w:rsidP="008D190A">
      <w:pPr>
        <w:pStyle w:val="capture"/>
      </w:pPr>
    </w:p>
    <w:p w:rsidR="00750D83" w:rsidRPr="00441CD3" w:rsidRDefault="00750D83" w:rsidP="008D190A">
      <w:pPr>
        <w:pStyle w:val="capture"/>
      </w:pPr>
      <w:r w:rsidRPr="00441CD3">
        <w:t>Another test...is the antibiotic working?</w:t>
      </w:r>
    </w:p>
    <w:p w:rsidR="00750D83" w:rsidRPr="00441CD3" w:rsidRDefault="00750D83" w:rsidP="008D190A">
      <w:pPr>
        <w:pStyle w:val="capture"/>
      </w:pPr>
    </w:p>
    <w:p w:rsidR="00750D83" w:rsidRPr="00441CD3" w:rsidRDefault="00750D83" w:rsidP="008D190A">
      <w:pPr>
        <w:pStyle w:val="capture"/>
      </w:pPr>
    </w:p>
    <w:p w:rsidR="00750D83" w:rsidRPr="00441CD3" w:rsidRDefault="00750D83" w:rsidP="008D190A">
      <w:pPr>
        <w:pStyle w:val="capture"/>
      </w:pPr>
      <w:r w:rsidRPr="00441CD3">
        <w:t>/es/ ONE TIUPROVIDER, MD</w:t>
      </w:r>
    </w:p>
    <w:p w:rsidR="00750D83" w:rsidRPr="00441CD3" w:rsidRDefault="00750D83" w:rsidP="008D190A">
      <w:pPr>
        <w:pStyle w:val="capture"/>
      </w:pPr>
      <w:r w:rsidRPr="00441CD3">
        <w:t>PGY2 Resident</w:t>
      </w:r>
    </w:p>
    <w:p w:rsidR="00750D83" w:rsidRPr="00441CD3" w:rsidRDefault="00750D83" w:rsidP="008D190A">
      <w:pPr>
        <w:pStyle w:val="capture"/>
      </w:pPr>
      <w:r w:rsidRPr="00441CD3">
        <w:t>Signed: 05/27/97 12:21</w:t>
      </w:r>
    </w:p>
    <w:p w:rsidR="00750D83" w:rsidRPr="00441CD3" w:rsidRDefault="00750D83" w:rsidP="008D190A">
      <w:pPr>
        <w:pStyle w:val="capture"/>
        <w:rPr>
          <w:b/>
        </w:rPr>
      </w:pPr>
    </w:p>
    <w:p w:rsidR="00750D83" w:rsidRPr="00441CD3" w:rsidRDefault="00750D83" w:rsidP="008D190A">
      <w:pPr>
        <w:pStyle w:val="capture"/>
        <w:rPr>
          <w:b/>
        </w:rPr>
      </w:pPr>
    </w:p>
    <w:p w:rsidR="00750D83" w:rsidRPr="00441CD3" w:rsidRDefault="00750D83" w:rsidP="008D190A">
      <w:pPr>
        <w:pStyle w:val="capture"/>
        <w:rPr>
          <w:b/>
        </w:rPr>
      </w:pPr>
    </w:p>
    <w:p w:rsidR="00750D83" w:rsidRPr="00441CD3" w:rsidRDefault="00750D83" w:rsidP="008D190A">
      <w:pPr>
        <w:pStyle w:val="capture"/>
        <w:rPr>
          <w:b/>
        </w:rPr>
      </w:pPr>
    </w:p>
    <w:p w:rsidR="00750D83" w:rsidRPr="00441CD3" w:rsidRDefault="00750D83" w:rsidP="008D190A">
      <w:pPr>
        <w:pStyle w:val="capturereverse"/>
      </w:pPr>
      <w:r w:rsidRPr="00441CD3">
        <w:t>+ Next Screen  - Prev Screen  ?? More actions</w:t>
      </w:r>
    </w:p>
    <w:p w:rsidR="00750D83" w:rsidRPr="00441CD3" w:rsidRDefault="00750D83" w:rsidP="008D190A">
      <w:pPr>
        <w:pStyle w:val="capture"/>
      </w:pPr>
      <w:r w:rsidRPr="00441CD3">
        <w:t xml:space="preserve">     Find                    Sign/Cosign               Link ...</w:t>
      </w:r>
    </w:p>
    <w:p w:rsidR="00750D83" w:rsidRPr="00441CD3" w:rsidRDefault="00750D83" w:rsidP="008D190A">
      <w:pPr>
        <w:pStyle w:val="capture"/>
      </w:pPr>
      <w:r w:rsidRPr="00441CD3">
        <w:t xml:space="preserve">     Print                   Copy                      Encounter Edit</w:t>
      </w:r>
    </w:p>
    <w:p w:rsidR="00750D83" w:rsidRPr="00441CD3" w:rsidRDefault="00750D83" w:rsidP="008D190A">
      <w:pPr>
        <w:pStyle w:val="capture"/>
      </w:pPr>
      <w:r w:rsidRPr="00441CD3">
        <w:t xml:space="preserve">     Edit                    Identify Signers          Interdiscipl'ry Note</w:t>
      </w:r>
    </w:p>
    <w:p w:rsidR="00750D83" w:rsidRPr="00441CD3" w:rsidRDefault="00750D83" w:rsidP="008D190A">
      <w:pPr>
        <w:pStyle w:val="capture"/>
      </w:pPr>
      <w:r w:rsidRPr="00441CD3">
        <w:t xml:space="preserve">     Make Addendum           Delete                    Quit</w:t>
      </w:r>
    </w:p>
    <w:p w:rsidR="00750D83" w:rsidRPr="00441CD3" w:rsidRDefault="00750D83" w:rsidP="008D190A">
      <w:pPr>
        <w:pStyle w:val="capture"/>
      </w:pPr>
      <w:r w:rsidRPr="00441CD3">
        <w:t>Select Action: Quit//</w:t>
      </w:r>
    </w:p>
    <w:p w:rsidR="00750D83" w:rsidRPr="00441CD3" w:rsidRDefault="00750D83" w:rsidP="001F0CA0">
      <w:pPr>
        <w:pStyle w:val="Note"/>
      </w:pPr>
      <w:r w:rsidRPr="00441CD3">
        <w:rPr>
          <w:rFonts w:ascii="Wingdings" w:hAnsi="Wingdings"/>
          <w:sz w:val="52"/>
          <w:szCs w:val="52"/>
        </w:rPr>
        <w:t></w:t>
      </w:r>
      <w:r w:rsidRPr="00441CD3">
        <w:t xml:space="preserve"> </w:t>
      </w:r>
      <w:r w:rsidRPr="00441CD3">
        <w:tab/>
        <w:t xml:space="preserve">NOTE: </w:t>
      </w:r>
      <w:r w:rsidRPr="00441CD3">
        <w:tab/>
        <w:t>When reviewing several notes sequentially, the up-arrow (^) entry takes you to the next note. To exit from the review, enter two up-arrows (^^).</w:t>
      </w:r>
    </w:p>
    <w:p w:rsidR="00750D83" w:rsidRPr="00441CD3" w:rsidRDefault="00750D83" w:rsidP="001F0CA0"/>
    <w:p w:rsidR="00750D83" w:rsidRPr="00441CD3" w:rsidRDefault="00750D83" w:rsidP="008D190A">
      <w:pPr>
        <w:pStyle w:val="NormalPageTitle"/>
      </w:pPr>
      <w:r w:rsidRPr="00441CD3">
        <w:br w:type="page"/>
      </w:r>
      <w:r w:rsidRPr="00441CD3">
        <w:lastRenderedPageBreak/>
        <w:t>Review Progress Notes, cont’d</w:t>
      </w:r>
    </w:p>
    <w:p w:rsidR="00750D83" w:rsidRPr="00441CD3" w:rsidRDefault="00750D83" w:rsidP="001F0CA0">
      <w:pPr>
        <w:rPr>
          <w:b/>
        </w:rPr>
      </w:pPr>
    </w:p>
    <w:p w:rsidR="00750D83" w:rsidRPr="00441CD3" w:rsidRDefault="00750D83" w:rsidP="001F0CA0">
      <w:pPr>
        <w:rPr>
          <w:b/>
        </w:rPr>
      </w:pPr>
      <w:r w:rsidRPr="00441CD3">
        <w:rPr>
          <w:b/>
        </w:rPr>
        <w:t>4. If you select the action Detailed Display</w:t>
      </w:r>
      <w:r w:rsidR="0030231B" w:rsidRPr="00441CD3">
        <w:fldChar w:fldCharType="begin"/>
      </w:r>
      <w:r w:rsidRPr="00441CD3">
        <w:instrText xml:space="preserve"> XE "Detailed Display" </w:instrText>
      </w:r>
      <w:r w:rsidR="0030231B" w:rsidRPr="00441CD3">
        <w:fldChar w:fldCharType="end"/>
      </w:r>
      <w:r w:rsidRPr="00441CD3">
        <w:rPr>
          <w:b/>
        </w:rPr>
        <w:t>, you can see even more details of a note.</w:t>
      </w:r>
    </w:p>
    <w:p w:rsidR="00750D83" w:rsidRPr="00441CD3" w:rsidRDefault="00750D83" w:rsidP="001F0CA0">
      <w:r w:rsidRPr="00441CD3">
        <w:t>Enter DT for Detailed Display. Detailed Display is a “hidden action,” an action that appears when you enter two question marks.</w:t>
      </w:r>
    </w:p>
    <w:p w:rsidR="00750D83" w:rsidRPr="00441CD3" w:rsidRDefault="00750D83" w:rsidP="00F16AE2"/>
    <w:p w:rsidR="00750D83" w:rsidRPr="00441CD3" w:rsidRDefault="00750D83" w:rsidP="001F0CA0">
      <w:pPr>
        <w:pStyle w:val="capture"/>
      </w:pPr>
      <w:r w:rsidRPr="00441CD3">
        <w:t xml:space="preserve">Select Action: Next Screen// </w:t>
      </w:r>
      <w:r w:rsidRPr="00441CD3">
        <w:rPr>
          <w:b/>
        </w:rPr>
        <w:t>det</w:t>
      </w:r>
      <w:r w:rsidRPr="00441CD3">
        <w:t xml:space="preserve">   Detailed Display</w:t>
      </w:r>
    </w:p>
    <w:p w:rsidR="00750D83" w:rsidRPr="00441CD3" w:rsidRDefault="00750D83" w:rsidP="001F0CA0">
      <w:pPr>
        <w:pStyle w:val="capture"/>
      </w:pPr>
      <w:r w:rsidRPr="00441CD3">
        <w:t>Select Progress Note(s):  (1-15): 1</w:t>
      </w:r>
    </w:p>
    <w:p w:rsidR="00750D83" w:rsidRPr="00441CD3" w:rsidRDefault="00750D83" w:rsidP="001F0CA0">
      <w:pPr>
        <w:pStyle w:val="capture"/>
      </w:pPr>
    </w:p>
    <w:p w:rsidR="00750D83" w:rsidRPr="00441CD3" w:rsidRDefault="00750D83" w:rsidP="001F0CA0">
      <w:pPr>
        <w:pStyle w:val="capture"/>
      </w:pPr>
      <w:r w:rsidRPr="00441CD3">
        <w:t>Reviewing #1</w:t>
      </w:r>
    </w:p>
    <w:p w:rsidR="00750D83" w:rsidRPr="00441CD3" w:rsidRDefault="00750D83" w:rsidP="001F0CA0">
      <w:pPr>
        <w:pStyle w:val="capture"/>
      </w:pPr>
      <w:r w:rsidRPr="00441CD3">
        <w:t>Opening Adverse React/Allergy record for review........</w:t>
      </w:r>
    </w:p>
    <w:p w:rsidR="00750D83" w:rsidRPr="00441CD3" w:rsidRDefault="00750D83" w:rsidP="00F16AE2"/>
    <w:p w:rsidR="00750D83" w:rsidRPr="00441CD3" w:rsidRDefault="00750D83" w:rsidP="001F0CA0">
      <w:pPr>
        <w:pStyle w:val="capture"/>
      </w:pPr>
      <w:r w:rsidRPr="00441CD3">
        <w:rPr>
          <w:b/>
        </w:rPr>
        <w:t>Detailed Display</w:t>
      </w:r>
      <w:r w:rsidRPr="00441CD3">
        <w:t xml:space="preserve">           May 31, 1997 13:36:09       Page:    1 of    2</w:t>
      </w:r>
    </w:p>
    <w:p w:rsidR="00750D83" w:rsidRPr="00441CD3" w:rsidRDefault="00750D83" w:rsidP="001F0CA0">
      <w:pPr>
        <w:pStyle w:val="capture"/>
      </w:pPr>
      <w:r w:rsidRPr="00441CD3">
        <w:t xml:space="preserve">                            Adverse React/Allergy</w:t>
      </w:r>
    </w:p>
    <w:p w:rsidR="00750D83" w:rsidRPr="00441CD3" w:rsidRDefault="00750D83" w:rsidP="001F0CA0">
      <w:pPr>
        <w:pStyle w:val="capture"/>
      </w:pPr>
      <w:r w:rsidRPr="00441CD3">
        <w:t>TIUPATIENT,O   666-23-3456                     Visit Date: 04/18/96@10:00</w:t>
      </w:r>
    </w:p>
    <w:p w:rsidR="00750D83" w:rsidRPr="00441CD3" w:rsidRDefault="00750D83" w:rsidP="001F0CA0">
      <w:pPr>
        <w:pStyle w:val="capture"/>
      </w:pPr>
    </w:p>
    <w:p w:rsidR="00750D83" w:rsidRPr="00441CD3" w:rsidRDefault="00750D83" w:rsidP="001F0CA0">
      <w:pPr>
        <w:pStyle w:val="capture"/>
        <w:rPr>
          <w:b/>
          <w:shd w:val="clear" w:color="auto" w:fill="000000"/>
        </w:rPr>
      </w:pPr>
      <w:r w:rsidRPr="00441CD3">
        <w:t xml:space="preserve"> </w:t>
      </w:r>
      <w:r w:rsidRPr="00441CD3">
        <w:rPr>
          <w:b/>
          <w:shd w:val="clear" w:color="auto" w:fill="000000"/>
        </w:rPr>
        <w:t xml:space="preserve"> Source Information</w:t>
      </w:r>
    </w:p>
    <w:p w:rsidR="00750D83" w:rsidRPr="00441CD3" w:rsidRDefault="00750D83" w:rsidP="001F0CA0">
      <w:pPr>
        <w:pStyle w:val="capture"/>
      </w:pPr>
      <w:r w:rsidRPr="00441CD3">
        <w:t xml:space="preserve">  Reference Date: MAY 27, 1997@10:44:19            Author: TIUPROVIDER,ONE</w:t>
      </w:r>
    </w:p>
    <w:p w:rsidR="00750D83" w:rsidRPr="00441CD3" w:rsidRDefault="00750D83" w:rsidP="001F0CA0">
      <w:pPr>
        <w:pStyle w:val="capture"/>
      </w:pPr>
      <w:r w:rsidRPr="00441CD3">
        <w:t xml:space="preserve">      Entry Date: MAY 27, 1997@10:44:19        Entered By: jg</w:t>
      </w:r>
    </w:p>
    <w:p w:rsidR="00750D83" w:rsidRPr="00441CD3" w:rsidRDefault="00750D83" w:rsidP="001F0CA0">
      <w:pPr>
        <w:pStyle w:val="capture"/>
      </w:pPr>
      <w:r w:rsidRPr="00441CD3">
        <w:t xml:space="preserve"> Expected Signer: TIUPROVIDER,EIGHT     Expected Cosigner: None</w:t>
      </w:r>
    </w:p>
    <w:p w:rsidR="00750D83" w:rsidRPr="00441CD3" w:rsidRDefault="00750D83" w:rsidP="001F0CA0">
      <w:pPr>
        <w:pStyle w:val="capture"/>
      </w:pPr>
      <w:r w:rsidRPr="00441CD3">
        <w:t xml:space="preserve">         Urgency: None                    Document Status: COMPLETED</w:t>
      </w:r>
    </w:p>
    <w:p w:rsidR="00750D83" w:rsidRPr="00441CD3" w:rsidRDefault="00750D83" w:rsidP="001F0CA0">
      <w:pPr>
        <w:pStyle w:val="capture"/>
      </w:pPr>
      <w:r w:rsidRPr="00441CD3">
        <w:t xml:space="preserve">      Line Count: </w:t>
      </w:r>
      <w:r w:rsidR="003F43F9" w:rsidRPr="00441CD3">
        <w:t>46</w:t>
      </w:r>
      <w:r w:rsidRPr="00441CD3">
        <w:t xml:space="preserve">                       TIU Document #: 1132</w:t>
      </w:r>
    </w:p>
    <w:p w:rsidR="003F43F9" w:rsidRPr="00441CD3" w:rsidRDefault="00750D83" w:rsidP="001F0CA0">
      <w:pPr>
        <w:pStyle w:val="capture"/>
      </w:pPr>
      <w:r w:rsidRPr="00441CD3">
        <w:t xml:space="preserve">        Division: ISC-SLC-</w:t>
      </w:r>
      <w:r w:rsidR="003F43F9" w:rsidRPr="00441CD3">
        <w:t>A4               VBC Line Count: 56.25</w:t>
      </w:r>
      <w:r w:rsidRPr="00441CD3">
        <w:t xml:space="preserve">  </w:t>
      </w:r>
    </w:p>
    <w:p w:rsidR="00750D83" w:rsidRPr="00441CD3" w:rsidRDefault="003F43F9" w:rsidP="001F0CA0">
      <w:pPr>
        <w:pStyle w:val="capture"/>
      </w:pPr>
      <w:r w:rsidRPr="00441CD3">
        <w:t xml:space="preserve">  </w:t>
      </w:r>
      <w:r w:rsidR="00750D83" w:rsidRPr="00441CD3">
        <w:t xml:space="preserve">       Subject: None</w:t>
      </w:r>
    </w:p>
    <w:p w:rsidR="00750D83" w:rsidRPr="00441CD3" w:rsidRDefault="00750D83" w:rsidP="001F0CA0">
      <w:pPr>
        <w:pStyle w:val="capture"/>
      </w:pPr>
    </w:p>
    <w:p w:rsidR="00750D83" w:rsidRPr="00441CD3" w:rsidRDefault="00750D83" w:rsidP="001F0CA0">
      <w:pPr>
        <w:pStyle w:val="capture"/>
      </w:pPr>
      <w:r w:rsidRPr="00441CD3">
        <w:t xml:space="preserve">  </w:t>
      </w:r>
      <w:r w:rsidRPr="00441CD3">
        <w:rPr>
          <w:b/>
          <w:color w:val="FFFFFF"/>
          <w:sz w:val="20"/>
          <w:szCs w:val="20"/>
          <w:shd w:val="clear" w:color="auto" w:fill="000000"/>
        </w:rPr>
        <w:t>Associated Problem</w:t>
      </w:r>
      <w:r w:rsidRPr="00441CD3">
        <w:rPr>
          <w:color w:val="FFFFFF"/>
        </w:rPr>
        <w:t>s</w:t>
      </w:r>
      <w:r w:rsidRPr="00441CD3">
        <w:t xml:space="preserve">   No linked problems.</w:t>
      </w:r>
    </w:p>
    <w:p w:rsidR="00750D83" w:rsidRPr="00441CD3" w:rsidRDefault="00750D83" w:rsidP="001F0CA0">
      <w:pPr>
        <w:pStyle w:val="capture"/>
      </w:pPr>
    </w:p>
    <w:p w:rsidR="00750D83" w:rsidRPr="00441CD3" w:rsidRDefault="00750D83" w:rsidP="001F0CA0">
      <w:pPr>
        <w:pStyle w:val="capture"/>
        <w:rPr>
          <w:b/>
          <w:shd w:val="clear" w:color="auto" w:fill="000000"/>
        </w:rPr>
      </w:pPr>
      <w:r w:rsidRPr="00441CD3">
        <w:t xml:space="preserve">  E</w:t>
      </w:r>
      <w:r w:rsidRPr="00441CD3">
        <w:rPr>
          <w:b/>
          <w:shd w:val="clear" w:color="auto" w:fill="000000"/>
        </w:rPr>
        <w:t>Edit Information</w:t>
      </w:r>
    </w:p>
    <w:p w:rsidR="00750D83" w:rsidRPr="00441CD3" w:rsidRDefault="00750D83" w:rsidP="001F0CA0">
      <w:pPr>
        <w:pStyle w:val="capture"/>
      </w:pPr>
      <w:r w:rsidRPr="00441CD3">
        <w:t xml:space="preserve">       Edit Date: JAN 17, 1997@10:45:08         Edited By: TIUPROVIDER,EIGHT</w:t>
      </w:r>
    </w:p>
    <w:p w:rsidR="00750D83" w:rsidRPr="00441CD3" w:rsidRDefault="00750D83" w:rsidP="001F0CA0">
      <w:pPr>
        <w:pStyle w:val="capture"/>
      </w:pPr>
    </w:p>
    <w:p w:rsidR="00750D83" w:rsidRPr="00441CD3" w:rsidRDefault="00750D83" w:rsidP="001F0CA0">
      <w:pPr>
        <w:pStyle w:val="capture"/>
        <w:rPr>
          <w:color w:val="000000"/>
        </w:rPr>
      </w:pPr>
      <w:r w:rsidRPr="00441CD3">
        <w:t xml:space="preserve">  </w:t>
      </w:r>
      <w:r w:rsidRPr="00441CD3">
        <w:rPr>
          <w:b/>
          <w:sz w:val="20"/>
          <w:szCs w:val="20"/>
          <w:shd w:val="clear" w:color="auto" w:fill="000000"/>
        </w:rPr>
        <w:t>Reassignment History</w:t>
      </w:r>
      <w:r w:rsidRPr="00441CD3">
        <w:rPr>
          <w:color w:val="000000"/>
          <w:shd w:val="clear" w:color="auto" w:fill="000000"/>
        </w:rPr>
        <w:t xml:space="preserve"> </w:t>
      </w:r>
      <w:r w:rsidRPr="00441CD3">
        <w:rPr>
          <w:color w:val="000000"/>
        </w:rPr>
        <w:t>Document Never Reassigned.</w:t>
      </w:r>
    </w:p>
    <w:p w:rsidR="00750D83" w:rsidRPr="00441CD3" w:rsidRDefault="00750D83" w:rsidP="001F0CA0">
      <w:pPr>
        <w:pStyle w:val="capture"/>
      </w:pPr>
      <w:r w:rsidRPr="00441CD3">
        <w:t>+ Next Screen  - Prev Screen  ?? More actions</w:t>
      </w:r>
    </w:p>
    <w:p w:rsidR="00750D83" w:rsidRPr="00441CD3" w:rsidRDefault="00750D83" w:rsidP="001F0CA0">
      <w:pPr>
        <w:pStyle w:val="capture"/>
      </w:pPr>
      <w:r w:rsidRPr="00441CD3">
        <w:t xml:space="preserve">     Find                      Print                     Quit</w:t>
      </w:r>
    </w:p>
    <w:p w:rsidR="00750D83" w:rsidRPr="00441CD3" w:rsidRDefault="00750D83" w:rsidP="001F0CA0">
      <w:pPr>
        <w:pStyle w:val="capture"/>
        <w:rPr>
          <w:b/>
        </w:rPr>
      </w:pPr>
      <w:r w:rsidRPr="00441CD3">
        <w:t xml:space="preserve">Select Action: Next Screen// </w:t>
      </w:r>
      <w:r w:rsidRPr="00441CD3">
        <w:rPr>
          <w:b/>
        </w:rPr>
        <w:t>&lt;Enter&gt;</w:t>
      </w:r>
    </w:p>
    <w:p w:rsidR="00750D83" w:rsidRPr="00441CD3" w:rsidRDefault="00750D83" w:rsidP="00F16AE2"/>
    <w:p w:rsidR="00750D83" w:rsidRPr="00441CD3" w:rsidRDefault="00750D83" w:rsidP="001F0CA0">
      <w:pPr>
        <w:pStyle w:val="capture"/>
      </w:pPr>
      <w:r w:rsidRPr="00441CD3">
        <w:rPr>
          <w:b/>
        </w:rPr>
        <w:t>Detailed Display</w:t>
      </w:r>
      <w:r w:rsidRPr="00441CD3">
        <w:t xml:space="preserve">         May 31, 1997 13:37:40         Page:    2 of    2</w:t>
      </w:r>
    </w:p>
    <w:p w:rsidR="00750D83" w:rsidRPr="00441CD3" w:rsidRDefault="00750D83" w:rsidP="001F0CA0">
      <w:pPr>
        <w:pStyle w:val="capture"/>
      </w:pPr>
      <w:r w:rsidRPr="00441CD3">
        <w:t xml:space="preserve">                            Adverse React/Allergy</w:t>
      </w:r>
    </w:p>
    <w:p w:rsidR="00750D83" w:rsidRPr="00441CD3" w:rsidRDefault="00750D83" w:rsidP="001F0CA0">
      <w:pPr>
        <w:pStyle w:val="capture"/>
      </w:pPr>
      <w:r w:rsidRPr="00441CD3">
        <w:t>TIUPATIENT,O   666-23-3456                     Visit Date: 04/18/96@10:00</w:t>
      </w:r>
    </w:p>
    <w:p w:rsidR="00750D83" w:rsidRPr="00441CD3" w:rsidRDefault="00750D83" w:rsidP="001F0CA0">
      <w:pPr>
        <w:pStyle w:val="capture"/>
      </w:pPr>
      <w:r w:rsidRPr="00441CD3">
        <w:t>+</w:t>
      </w:r>
      <w:r w:rsidRPr="00441CD3">
        <w:tab/>
      </w:r>
    </w:p>
    <w:p w:rsidR="00750D83" w:rsidRPr="00441CD3" w:rsidRDefault="00750D83" w:rsidP="001F0CA0">
      <w:pPr>
        <w:pStyle w:val="capture"/>
        <w:rPr>
          <w:b/>
          <w:shd w:val="clear" w:color="auto" w:fill="000000"/>
        </w:rPr>
      </w:pPr>
      <w:r w:rsidRPr="00441CD3">
        <w:rPr>
          <w:b/>
          <w:shd w:val="clear" w:color="auto" w:fill="000000"/>
        </w:rPr>
        <w:t>Signature Information</w:t>
      </w:r>
    </w:p>
    <w:p w:rsidR="00750D83" w:rsidRPr="00441CD3" w:rsidRDefault="00750D83" w:rsidP="001F0CA0">
      <w:pPr>
        <w:pStyle w:val="capture"/>
      </w:pPr>
      <w:r w:rsidRPr="00441CD3">
        <w:t xml:space="preserve">     Signed Date: MAY 27, 1997@10:45:17         Signed By: TIUPROVIDER,ONE</w:t>
      </w:r>
    </w:p>
    <w:p w:rsidR="00750D83" w:rsidRPr="00441CD3" w:rsidRDefault="00750D83" w:rsidP="001F0CA0">
      <w:pPr>
        <w:pStyle w:val="capture"/>
      </w:pPr>
      <w:r w:rsidRPr="00441CD3">
        <w:t xml:space="preserve">                                           Signature Mode: ELECTRONIC</w:t>
      </w:r>
    </w:p>
    <w:p w:rsidR="00750D83" w:rsidRPr="00441CD3" w:rsidRDefault="00750D83" w:rsidP="001F0CA0">
      <w:pPr>
        <w:pStyle w:val="capture"/>
      </w:pPr>
      <w:r w:rsidRPr="00441CD3">
        <w:t xml:space="preserve">   Cosigned Date: None                        Cosigned By: None</w:t>
      </w:r>
    </w:p>
    <w:p w:rsidR="00750D83" w:rsidRPr="00441CD3" w:rsidRDefault="00750D83" w:rsidP="001F0CA0">
      <w:pPr>
        <w:pStyle w:val="capture"/>
      </w:pPr>
      <w:r w:rsidRPr="00441CD3">
        <w:t xml:space="preserve">                                         Cosignature Mode: None</w:t>
      </w:r>
    </w:p>
    <w:p w:rsidR="00750D83" w:rsidRPr="00441CD3" w:rsidRDefault="00750D83" w:rsidP="001F0CA0">
      <w:pPr>
        <w:pStyle w:val="capture"/>
        <w:rPr>
          <w:b/>
          <w:shd w:val="clear" w:color="auto" w:fill="000000"/>
        </w:rPr>
      </w:pPr>
      <w:r w:rsidRPr="00441CD3">
        <w:rPr>
          <w:b/>
          <w:shd w:val="clear" w:color="auto" w:fill="000000"/>
        </w:rPr>
        <w:t>Document Body</w:t>
      </w:r>
    </w:p>
    <w:p w:rsidR="00750D83" w:rsidRPr="00441CD3" w:rsidRDefault="00750D83" w:rsidP="001F0CA0">
      <w:pPr>
        <w:pStyle w:val="capture"/>
      </w:pPr>
      <w:r w:rsidRPr="00441CD3">
        <w:t>Mr. TIUPATIENT'S allergies improved with medication.</w:t>
      </w:r>
    </w:p>
    <w:p w:rsidR="00750D83" w:rsidRPr="00441CD3" w:rsidRDefault="00750D83" w:rsidP="001F0CA0">
      <w:pPr>
        <w:pStyle w:val="capture"/>
      </w:pPr>
    </w:p>
    <w:p w:rsidR="00750D83" w:rsidRPr="00441CD3" w:rsidRDefault="00750D83" w:rsidP="001F0CA0">
      <w:pPr>
        <w:pStyle w:val="capture"/>
      </w:pPr>
      <w:r w:rsidRPr="00441CD3">
        <w:t>06/08/97 ADDENDUM:</w:t>
      </w:r>
    </w:p>
    <w:p w:rsidR="00750D83" w:rsidRPr="00441CD3" w:rsidRDefault="00750D83" w:rsidP="001F0CA0">
      <w:pPr>
        <w:pStyle w:val="capture"/>
      </w:pPr>
      <w:r w:rsidRPr="00441CD3">
        <w:t>Improvement was temporary; patient relapsed after a few days.</w:t>
      </w:r>
    </w:p>
    <w:p w:rsidR="00750D83" w:rsidRPr="00441CD3" w:rsidRDefault="00750D83" w:rsidP="001F0CA0">
      <w:pPr>
        <w:pStyle w:val="capture"/>
      </w:pPr>
      <w:r w:rsidRPr="00441CD3">
        <w:t xml:space="preserve">     SIXTEEN TIUPROVIDER</w:t>
      </w:r>
    </w:p>
    <w:p w:rsidR="00750D83" w:rsidRPr="00441CD3" w:rsidRDefault="00750D83" w:rsidP="001F0CA0">
      <w:pPr>
        <w:pStyle w:val="capture"/>
      </w:pPr>
      <w:r w:rsidRPr="00441CD3">
        <w:t xml:space="preserve">    + Next Screen  - Prev Screen  ?? More actions</w:t>
      </w:r>
    </w:p>
    <w:p w:rsidR="00750D83" w:rsidRPr="00441CD3" w:rsidRDefault="00750D83" w:rsidP="001F0CA0">
      <w:pPr>
        <w:pStyle w:val="capture"/>
      </w:pPr>
      <w:r w:rsidRPr="00441CD3">
        <w:t xml:space="preserve">     Find                      Print                     Quit</w:t>
      </w:r>
    </w:p>
    <w:p w:rsidR="00750D83" w:rsidRPr="00441CD3" w:rsidRDefault="00750D83" w:rsidP="001F0CA0">
      <w:pPr>
        <w:pStyle w:val="capture"/>
      </w:pPr>
      <w:r w:rsidRPr="00441CD3">
        <w:t>Select Action: Quit//</w:t>
      </w:r>
    </w:p>
    <w:p w:rsidR="00750D83" w:rsidRPr="00441CD3" w:rsidRDefault="00750D83" w:rsidP="00F16AE2"/>
    <w:p w:rsidR="00750D83" w:rsidRPr="00441CD3" w:rsidRDefault="00750D83" w:rsidP="008D190A">
      <w:pPr>
        <w:pStyle w:val="NormalPageTitle"/>
      </w:pPr>
      <w:r w:rsidRPr="00441CD3">
        <w:br w:type="page"/>
      </w:r>
      <w:r w:rsidRPr="00441CD3">
        <w:lastRenderedPageBreak/>
        <w:t>Review Progress Notes, cont’d</w:t>
      </w:r>
    </w:p>
    <w:p w:rsidR="00750D83" w:rsidRPr="00441CD3" w:rsidRDefault="00750D83" w:rsidP="001F0CA0">
      <w:pPr>
        <w:rPr>
          <w:b/>
        </w:rPr>
      </w:pPr>
    </w:p>
    <w:p w:rsidR="00750D83" w:rsidRPr="00441CD3" w:rsidRDefault="00750D83" w:rsidP="001F0CA0">
      <w:pPr>
        <w:rPr>
          <w:b/>
        </w:rPr>
      </w:pPr>
      <w:r w:rsidRPr="00441CD3">
        <w:rPr>
          <w:b/>
        </w:rPr>
        <w:t>5.  If you select the action Select Search</w:t>
      </w:r>
      <w:r w:rsidR="0030231B" w:rsidRPr="00441CD3">
        <w:fldChar w:fldCharType="begin"/>
      </w:r>
      <w:r w:rsidRPr="00441CD3">
        <w:instrText xml:space="preserve"> XE "Search" </w:instrText>
      </w:r>
      <w:r w:rsidR="0030231B" w:rsidRPr="00441CD3">
        <w:fldChar w:fldCharType="end"/>
      </w:r>
      <w:r w:rsidRPr="00441CD3">
        <w:rPr>
          <w:b/>
        </w:rPr>
        <w:t>, you can narrow your view to a specific context of notes: signed, unsigned, by author, or by a date or date range.</w:t>
      </w:r>
    </w:p>
    <w:p w:rsidR="00750D83" w:rsidRPr="00441CD3" w:rsidRDefault="00750D83" w:rsidP="001F0CA0"/>
    <w:p w:rsidR="00750D83" w:rsidRPr="00441CD3" w:rsidRDefault="00750D83" w:rsidP="001F0CA0">
      <w:pPr>
        <w:pStyle w:val="capture"/>
        <w:rPr>
          <w:u w:val="single"/>
        </w:rPr>
      </w:pPr>
      <w:r w:rsidRPr="00441CD3">
        <w:rPr>
          <w:b/>
          <w:u w:val="single"/>
        </w:rPr>
        <w:t>Progress Notes</w:t>
      </w:r>
      <w:r w:rsidRPr="00441CD3">
        <w:rPr>
          <w:u w:val="single"/>
        </w:rPr>
        <w:t xml:space="preserve">              May 31, 1997 14:20:10     Page:    1 of    1 </w:t>
      </w:r>
    </w:p>
    <w:p w:rsidR="00750D83" w:rsidRPr="00441CD3" w:rsidRDefault="00750D83" w:rsidP="001F0CA0">
      <w:pPr>
        <w:pStyle w:val="capture"/>
      </w:pPr>
      <w:r w:rsidRPr="00441CD3">
        <w:t>&lt;CWAD&gt;                    P R O G R E S S   N O T E S     Last 15 note(s)</w:t>
      </w:r>
    </w:p>
    <w:p w:rsidR="00750D83" w:rsidRPr="00441CD3" w:rsidRDefault="00750D83" w:rsidP="001F0CA0">
      <w:pPr>
        <w:pStyle w:val="capture"/>
      </w:pPr>
      <w:r w:rsidRPr="00441CD3">
        <w:t>TIUPATIENT,O   666-23-3456                              SEP 12,1944 (52)</w:t>
      </w:r>
    </w:p>
    <w:p w:rsidR="00750D83" w:rsidRPr="00441CD3" w:rsidRDefault="00750D83" w:rsidP="001F0CA0">
      <w:pPr>
        <w:pStyle w:val="capture"/>
        <w:rPr>
          <w:u w:val="single"/>
        </w:rPr>
      </w:pPr>
      <w:r w:rsidRPr="00441CD3">
        <w:rPr>
          <w:u w:val="single"/>
        </w:rPr>
        <w:t xml:space="preserve">     Title                     Author          Date/Time</w:t>
      </w:r>
      <w:r w:rsidRPr="00441CD3">
        <w:rPr>
          <w:u w:val="single"/>
        </w:rPr>
        <w:tab/>
      </w:r>
      <w:r w:rsidR="00E223DC" w:rsidRPr="00441CD3">
        <w:rPr>
          <w:u w:val="single"/>
        </w:rPr>
        <w:tab/>
      </w:r>
      <w:r w:rsidR="00E223DC" w:rsidRPr="00441CD3">
        <w:rPr>
          <w:u w:val="single"/>
        </w:rPr>
        <w:tab/>
      </w:r>
    </w:p>
    <w:p w:rsidR="00750D83" w:rsidRPr="00441CD3" w:rsidRDefault="00750D83" w:rsidP="001F0CA0">
      <w:pPr>
        <w:pStyle w:val="capture"/>
      </w:pPr>
      <w:r w:rsidRPr="00441CD3">
        <w:t>1    Adverse React/Allergy     TIUPROVIDER,N   05/27/97 00:00     compl</w:t>
      </w:r>
    </w:p>
    <w:p w:rsidR="00750D83" w:rsidRPr="00441CD3" w:rsidRDefault="00750D83" w:rsidP="001F0CA0">
      <w:pPr>
        <w:pStyle w:val="capture"/>
      </w:pPr>
      <w:r w:rsidRPr="00441CD3">
        <w:t>2    Adverse React/Allergy     TIUPROVIDER,N   05/20/97 17:18     compl</w:t>
      </w:r>
    </w:p>
    <w:p w:rsidR="00750D83" w:rsidRPr="00441CD3" w:rsidRDefault="00750D83" w:rsidP="001F0CA0">
      <w:pPr>
        <w:pStyle w:val="capture"/>
      </w:pPr>
      <w:r w:rsidRPr="00441CD3">
        <w:t>3    CRISIS NOTE               TIUPROVIDER,N   05/20/97 17:01     compl</w:t>
      </w:r>
    </w:p>
    <w:p w:rsidR="00750D83" w:rsidRPr="00441CD3" w:rsidRDefault="00750D83" w:rsidP="001F0CA0">
      <w:pPr>
        <w:pStyle w:val="capture"/>
      </w:pPr>
      <w:r w:rsidRPr="00441CD3">
        <w:t>4    Adverse React/Allergy     TIUPROVIDER,N   05/20/97 11:23     compl</w:t>
      </w:r>
    </w:p>
    <w:p w:rsidR="00750D83" w:rsidRPr="00441CD3" w:rsidRDefault="00750D83" w:rsidP="001F0CA0">
      <w:pPr>
        <w:pStyle w:val="capture"/>
      </w:pPr>
      <w:r w:rsidRPr="00441CD3">
        <w:t>5    GENERAL NOTE              TIUPROVIDER,N   05/20/97 11:21     compl</w:t>
      </w:r>
    </w:p>
    <w:p w:rsidR="00750D83" w:rsidRPr="00441CD3" w:rsidRDefault="00750D83" w:rsidP="001F0CA0">
      <w:pPr>
        <w:pStyle w:val="capture"/>
      </w:pPr>
      <w:r w:rsidRPr="00441CD3">
        <w:t>6    CARDIOLOGY NOTE           TIUPROVIDER,N   05/20/97 10:56     compl</w:t>
      </w:r>
    </w:p>
    <w:p w:rsidR="00750D83" w:rsidRPr="00441CD3" w:rsidRDefault="00750D83" w:rsidP="001F0CA0">
      <w:pPr>
        <w:pStyle w:val="capture"/>
      </w:pPr>
      <w:r w:rsidRPr="00441CD3">
        <w:t>7    Adverse React/Allergy     TIUPROVIDER,T   04/21/97 16:02     compl</w:t>
      </w:r>
    </w:p>
    <w:p w:rsidR="00750D83" w:rsidRPr="00441CD3" w:rsidRDefault="00750D83" w:rsidP="001F0CA0">
      <w:pPr>
        <w:pStyle w:val="capture"/>
      </w:pPr>
      <w:r w:rsidRPr="00441CD3">
        <w:t>8    Adverse React/Allergy     TIUPROVIDER,T   04/15/97 06:23     compl</w:t>
      </w:r>
    </w:p>
    <w:p w:rsidR="00750D83" w:rsidRPr="00441CD3" w:rsidRDefault="00750D83" w:rsidP="001F0CA0">
      <w:pPr>
        <w:pStyle w:val="capture"/>
      </w:pPr>
      <w:r w:rsidRPr="00441CD3">
        <w:t>9    CARDIOLOGY NOTE           TIUPROVIDER,T   04/11/97 12:09     compl</w:t>
      </w:r>
    </w:p>
    <w:p w:rsidR="00750D83" w:rsidRPr="00441CD3" w:rsidRDefault="00750D83" w:rsidP="001F0CA0">
      <w:pPr>
        <w:pStyle w:val="capture"/>
      </w:pPr>
      <w:r w:rsidRPr="00441CD3">
        <w:t>10   CRISIS NOTE               TIUPROVIDER,T   04/11/97 09:09     compl</w:t>
      </w:r>
    </w:p>
    <w:p w:rsidR="00750D83" w:rsidRPr="00441CD3" w:rsidRDefault="00750D83" w:rsidP="001F0CA0">
      <w:pPr>
        <w:pStyle w:val="capture"/>
      </w:pPr>
    </w:p>
    <w:p w:rsidR="00750D83" w:rsidRPr="00441CD3" w:rsidRDefault="00750D83" w:rsidP="00E223DC">
      <w:pPr>
        <w:pStyle w:val="capturereverse"/>
      </w:pPr>
      <w:r w:rsidRPr="00441CD3">
        <w:t>+ Next Screen  - Prev Screen  ?? More actions</w:t>
      </w:r>
    </w:p>
    <w:p w:rsidR="00750D83" w:rsidRPr="00441CD3" w:rsidRDefault="00750D83" w:rsidP="001F0CA0">
      <w:pPr>
        <w:pStyle w:val="capture"/>
      </w:pPr>
      <w:r w:rsidRPr="00441CD3">
        <w:t>NW   New Note             SP   Select New Patient   AD   Make Addendum</w:t>
      </w:r>
    </w:p>
    <w:p w:rsidR="00750D83" w:rsidRPr="00441CD3" w:rsidRDefault="00750D83" w:rsidP="001F0CA0">
      <w:pPr>
        <w:pStyle w:val="capture"/>
      </w:pPr>
      <w:r w:rsidRPr="00441CD3">
        <w:t>B    Browse               SS   Select Search        $    Complete Note(s)</w:t>
      </w:r>
    </w:p>
    <w:p w:rsidR="00750D83" w:rsidRPr="00441CD3" w:rsidRDefault="00750D83" w:rsidP="001F0CA0">
      <w:pPr>
        <w:pStyle w:val="capture"/>
      </w:pPr>
      <w:r w:rsidRPr="00441CD3">
        <w:t>PC   Print Copy           RS   Reset to All Signed  Q    Quit</w:t>
      </w:r>
    </w:p>
    <w:p w:rsidR="00750D83" w:rsidRPr="00441CD3" w:rsidRDefault="00750D83" w:rsidP="001F0CA0">
      <w:pPr>
        <w:pStyle w:val="capture"/>
        <w:rPr>
          <w:b/>
        </w:rPr>
      </w:pPr>
      <w:r w:rsidRPr="00441CD3">
        <w:t xml:space="preserve">Select Action: Quit// </w:t>
      </w:r>
      <w:r w:rsidRPr="00441CD3">
        <w:rPr>
          <w:b/>
        </w:rPr>
        <w:t>ss</w:t>
      </w:r>
    </w:p>
    <w:p w:rsidR="00750D83" w:rsidRPr="00441CD3" w:rsidRDefault="00750D83" w:rsidP="001F0CA0">
      <w:pPr>
        <w:pStyle w:val="capture"/>
      </w:pPr>
      <w:r w:rsidRPr="00441CD3">
        <w:t xml:space="preserve">  Select Search</w:t>
      </w:r>
    </w:p>
    <w:p w:rsidR="00750D83" w:rsidRPr="00441CD3" w:rsidRDefault="00750D83" w:rsidP="00F16AE2"/>
    <w:p w:rsidR="00750D83" w:rsidRPr="00441CD3" w:rsidRDefault="00750D83" w:rsidP="001F0CA0">
      <w:pPr>
        <w:pStyle w:val="capture"/>
      </w:pPr>
      <w:r w:rsidRPr="00441CD3">
        <w:t>Valid selections are:</w:t>
      </w:r>
    </w:p>
    <w:p w:rsidR="00750D83" w:rsidRPr="00441CD3" w:rsidRDefault="00750D83" w:rsidP="001F0CA0">
      <w:pPr>
        <w:pStyle w:val="capture"/>
      </w:pPr>
      <w:r w:rsidRPr="00441CD3">
        <w:t xml:space="preserve">  1 - signed notes (all)   2 - unsigned notes       3 - uncosigned notes</w:t>
      </w:r>
    </w:p>
    <w:p w:rsidR="00750D83" w:rsidRPr="00441CD3" w:rsidRDefault="00750D83" w:rsidP="001F0CA0">
      <w:pPr>
        <w:pStyle w:val="capture"/>
      </w:pPr>
      <w:r w:rsidRPr="00441CD3">
        <w:t xml:space="preserve">  4 - signed notes/author  5 - signed notes/dates</w:t>
      </w:r>
    </w:p>
    <w:p w:rsidR="00750D83" w:rsidRPr="00441CD3" w:rsidRDefault="00750D83" w:rsidP="001F0CA0">
      <w:pPr>
        <w:pStyle w:val="capture"/>
      </w:pPr>
    </w:p>
    <w:p w:rsidR="00750D83" w:rsidRPr="00441CD3" w:rsidRDefault="00750D83" w:rsidP="001F0CA0">
      <w:pPr>
        <w:pStyle w:val="capture"/>
      </w:pPr>
      <w:r w:rsidRPr="00441CD3">
        <w:t xml:space="preserve">Select context: 1// </w:t>
      </w:r>
      <w:r w:rsidRPr="00441CD3">
        <w:rPr>
          <w:b/>
        </w:rPr>
        <w:t xml:space="preserve">2   </w:t>
      </w:r>
      <w:r w:rsidRPr="00441CD3">
        <w:t>UNSIGNED NOTES</w:t>
      </w:r>
    </w:p>
    <w:p w:rsidR="00750D83" w:rsidRPr="00441CD3" w:rsidRDefault="00750D83" w:rsidP="00F16AE2"/>
    <w:p w:rsidR="00750D83" w:rsidRPr="00441CD3" w:rsidRDefault="00750D83" w:rsidP="001F0CA0">
      <w:pPr>
        <w:pStyle w:val="capture"/>
        <w:rPr>
          <w:b/>
        </w:rPr>
      </w:pPr>
      <w:r w:rsidRPr="00441CD3">
        <w:rPr>
          <w:b/>
        </w:rPr>
        <w:t xml:space="preserve">Progress Notes         May 31, 1997 14:20:10             Page:    1 of    1 </w:t>
      </w:r>
    </w:p>
    <w:p w:rsidR="00750D83" w:rsidRPr="00441CD3" w:rsidRDefault="00750D83" w:rsidP="001F0CA0">
      <w:pPr>
        <w:pStyle w:val="capture"/>
      </w:pPr>
      <w:r w:rsidRPr="00441CD3">
        <w:t>&lt;CWAD&gt;                     P R O G R E S S   N O T E S            1 note(s)</w:t>
      </w:r>
    </w:p>
    <w:p w:rsidR="00750D83" w:rsidRPr="00441CD3" w:rsidRDefault="00750D83" w:rsidP="001F0CA0">
      <w:pPr>
        <w:pStyle w:val="capture"/>
      </w:pPr>
      <w:r w:rsidRPr="00441CD3">
        <w:t>TIUPATIENT,O   666-23-3456        1A/A-2                   SEP 12,1944 (52)</w:t>
      </w:r>
    </w:p>
    <w:p w:rsidR="00750D83" w:rsidRPr="00441CD3" w:rsidRDefault="00750D83" w:rsidP="001F0CA0">
      <w:pPr>
        <w:pStyle w:val="capture"/>
        <w:rPr>
          <w:u w:val="single"/>
        </w:rPr>
      </w:pPr>
      <w:r w:rsidRPr="00441CD3">
        <w:rPr>
          <w:u w:val="single"/>
        </w:rPr>
        <w:t xml:space="preserve">       Title                         Author          Date/Time</w:t>
      </w:r>
      <w:r w:rsidRPr="00441CD3">
        <w:rPr>
          <w:u w:val="single"/>
        </w:rPr>
        <w:tab/>
        <w:t xml:space="preserve">                </w:t>
      </w:r>
    </w:p>
    <w:p w:rsidR="00750D83" w:rsidRPr="00441CD3" w:rsidRDefault="00750D83" w:rsidP="001F0CA0">
      <w:pPr>
        <w:pStyle w:val="capture"/>
      </w:pPr>
      <w:r w:rsidRPr="00441CD3">
        <w:t xml:space="preserve">1      Adverse React/Allergy         TIUPROVIDER,N        05/31/97 15:51   unsig </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E223DC">
      <w:pPr>
        <w:pStyle w:val="capturereverse"/>
      </w:pPr>
      <w:r w:rsidRPr="00441CD3">
        <w:t xml:space="preserve">          + Next Screen  - Prev Screen  ?? More Actions</w:t>
      </w:r>
      <w:r w:rsidRPr="00441CD3">
        <w:tab/>
        <w:t xml:space="preserve">                         </w:t>
      </w:r>
    </w:p>
    <w:p w:rsidR="00750D83" w:rsidRPr="00441CD3" w:rsidRDefault="00750D83" w:rsidP="001F0CA0">
      <w:pPr>
        <w:pStyle w:val="capture"/>
      </w:pPr>
      <w:r w:rsidRPr="00441CD3">
        <w:t>NW   New Note             SP   Select New Patient   AD   Make Addendum</w:t>
      </w:r>
    </w:p>
    <w:p w:rsidR="00750D83" w:rsidRPr="00441CD3" w:rsidRDefault="00750D83" w:rsidP="001F0CA0">
      <w:pPr>
        <w:pStyle w:val="capture"/>
      </w:pPr>
      <w:r w:rsidRPr="00441CD3">
        <w:t>B    Browse               SS   Select Search        $    Complete Note(s)</w:t>
      </w:r>
    </w:p>
    <w:p w:rsidR="00750D83" w:rsidRPr="00441CD3" w:rsidRDefault="00750D83" w:rsidP="001F0CA0">
      <w:pPr>
        <w:pStyle w:val="capture"/>
      </w:pPr>
      <w:r w:rsidRPr="00441CD3">
        <w:t>PC   Print Copy           RS   Reset to All Signed  Q    Quit</w:t>
      </w:r>
    </w:p>
    <w:p w:rsidR="00E223DC" w:rsidRPr="00441CD3" w:rsidRDefault="00750D83" w:rsidP="001F0CA0">
      <w:pPr>
        <w:pStyle w:val="capture"/>
      </w:pPr>
      <w:r w:rsidRPr="00441CD3">
        <w:t xml:space="preserve">Select Action: Quit// </w:t>
      </w:r>
    </w:p>
    <w:p w:rsidR="00750D83" w:rsidRPr="00441CD3" w:rsidRDefault="00E223DC" w:rsidP="00E223DC">
      <w:pPr>
        <w:pStyle w:val="Heading4"/>
      </w:pPr>
      <w:r w:rsidRPr="00441CD3">
        <w:br w:type="page"/>
      </w:r>
      <w:r w:rsidR="00750D83" w:rsidRPr="00441CD3">
        <w:lastRenderedPageBreak/>
        <w:t>All MY UNSIGNED Progress Notes</w:t>
      </w:r>
      <w:r w:rsidR="0030231B" w:rsidRPr="00441CD3">
        <w:fldChar w:fldCharType="begin"/>
      </w:r>
      <w:r w:rsidR="00750D83" w:rsidRPr="00441CD3">
        <w:instrText xml:space="preserve"> XE "All MY UNSIGNED Progress Notes" </w:instrText>
      </w:r>
      <w:r w:rsidR="0030231B" w:rsidRPr="00441CD3">
        <w:fldChar w:fldCharType="end"/>
      </w:r>
    </w:p>
    <w:p w:rsidR="00750D83" w:rsidRPr="00441CD3" w:rsidRDefault="00750D83" w:rsidP="001F0CA0"/>
    <w:p w:rsidR="00750D83" w:rsidRPr="00441CD3" w:rsidRDefault="00750D83" w:rsidP="001F0CA0">
      <w:r w:rsidRPr="00441CD3">
        <w:t>When you select this option, the program retrieves all your unsigned progress notes for review, edit, or signature.</w:t>
      </w:r>
    </w:p>
    <w:p w:rsidR="00750D83" w:rsidRPr="00441CD3" w:rsidRDefault="00750D83" w:rsidP="001F0CA0">
      <w:pPr>
        <w:rPr>
          <w:i/>
        </w:rPr>
      </w:pPr>
    </w:p>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pPr>
        <w:rPr>
          <w:b/>
        </w:rPr>
      </w:pPr>
      <w:r w:rsidRPr="00441CD3">
        <w:rPr>
          <w:b/>
        </w:rPr>
        <w:t xml:space="preserve">1. Select </w:t>
      </w:r>
      <w:r w:rsidRPr="00441CD3">
        <w:rPr>
          <w:b/>
          <w:i/>
        </w:rPr>
        <w:t>All My Unsigned Progress Notes</w:t>
      </w:r>
      <w:r w:rsidRPr="00441CD3">
        <w:rPr>
          <w:b/>
        </w:rPr>
        <w:t xml:space="preserve"> from the Clinician’s Progress Notes Menu. </w:t>
      </w:r>
    </w:p>
    <w:p w:rsidR="00750D83" w:rsidRPr="00441CD3" w:rsidRDefault="00750D83" w:rsidP="001F0CA0">
      <w:pPr>
        <w:rPr>
          <w:i/>
        </w:rPr>
      </w:pPr>
    </w:p>
    <w:p w:rsidR="00750D83" w:rsidRPr="00441CD3" w:rsidRDefault="00750D83" w:rsidP="001F0CA0">
      <w:pPr>
        <w:rPr>
          <w:b/>
        </w:rPr>
      </w:pPr>
      <w:r w:rsidRPr="00441CD3">
        <w:rPr>
          <w:b/>
        </w:rPr>
        <w:t>2. The list is then displayed, from which you can choose any of the listed actions.</w:t>
      </w:r>
    </w:p>
    <w:p w:rsidR="00750D83" w:rsidRPr="00441CD3" w:rsidRDefault="00750D83" w:rsidP="001F0CA0"/>
    <w:p w:rsidR="00750D83" w:rsidRPr="00441CD3" w:rsidRDefault="00750D83" w:rsidP="001F0CA0">
      <w:pPr>
        <w:pStyle w:val="capture"/>
        <w:rPr>
          <w:u w:val="single"/>
        </w:rPr>
      </w:pPr>
      <w:r w:rsidRPr="00441CD3">
        <w:rPr>
          <w:b/>
          <w:u w:val="single"/>
        </w:rPr>
        <w:t xml:space="preserve">My UNSIGNED Progress Notes </w:t>
      </w:r>
      <w:r w:rsidRPr="00441CD3">
        <w:rPr>
          <w:u w:val="single"/>
        </w:rPr>
        <w:t xml:space="preserve">  Oct 25, 1996 11:33:52       Page:  1 of  1</w:t>
      </w:r>
    </w:p>
    <w:p w:rsidR="00750D83" w:rsidRPr="00441CD3" w:rsidRDefault="00750D83" w:rsidP="001F0CA0">
      <w:pPr>
        <w:pStyle w:val="capture"/>
      </w:pPr>
      <w:r w:rsidRPr="00441CD3">
        <w:t xml:space="preserve">           by AUTHOR (TIUPROVIDER,ONE) or EXPECTED COSIGNER 2 documents</w:t>
      </w:r>
    </w:p>
    <w:p w:rsidR="00750D83" w:rsidRPr="00441CD3" w:rsidRDefault="00750D83" w:rsidP="001F0CA0">
      <w:pPr>
        <w:pStyle w:val="capture"/>
        <w:rPr>
          <w:u w:val="single"/>
          <w:lang w:val="fr-CA"/>
        </w:rPr>
      </w:pPr>
      <w:r w:rsidRPr="00441CD3">
        <w:rPr>
          <w:u w:val="single"/>
        </w:rPr>
        <w:t xml:space="preserve">     </w:t>
      </w:r>
      <w:r w:rsidRPr="00441CD3">
        <w:rPr>
          <w:u w:val="single"/>
          <w:lang w:val="fr-CA"/>
        </w:rPr>
        <w:t>Patient            Document                   Ref Date    Status</w:t>
      </w:r>
    </w:p>
    <w:p w:rsidR="00750D83" w:rsidRPr="00441CD3" w:rsidRDefault="00750D83" w:rsidP="001F0CA0">
      <w:pPr>
        <w:pStyle w:val="capture"/>
        <w:rPr>
          <w:lang w:val="fr-FR"/>
        </w:rPr>
      </w:pPr>
      <w:r w:rsidRPr="00441CD3">
        <w:rPr>
          <w:lang w:val="fr-FR"/>
        </w:rPr>
        <w:t>1    TIUPATIENT(D3456) Psychology - Crisis         10/25/96  unsigned</w:t>
      </w:r>
    </w:p>
    <w:p w:rsidR="00750D83" w:rsidRPr="00441CD3" w:rsidRDefault="00750D83" w:rsidP="001F0CA0">
      <w:pPr>
        <w:pStyle w:val="capture"/>
      </w:pPr>
      <w:r w:rsidRPr="00441CD3">
        <w:t>2    TIUPATIENT(D3456) Addendum to Lipid Clinic    10/25/96  unsigned</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E223DC">
      <w:pPr>
        <w:pStyle w:val="capturereverse"/>
      </w:pPr>
      <w:r w:rsidRPr="00441CD3">
        <w:t xml:space="preserve">         + Next Screen  - Prev Screen  ?? More Actions            &gt;&gt;&gt;</w:t>
      </w:r>
    </w:p>
    <w:p w:rsidR="00750D83" w:rsidRPr="00441CD3" w:rsidRDefault="00750D83" w:rsidP="001F0CA0">
      <w:pPr>
        <w:pStyle w:val="capture"/>
      </w:pPr>
      <w:r w:rsidRPr="00441CD3">
        <w:t xml:space="preserve">     Find                    Sign/Cosign           Change View</w:t>
      </w:r>
    </w:p>
    <w:p w:rsidR="00750D83" w:rsidRPr="00441CD3" w:rsidRDefault="00750D83" w:rsidP="001F0CA0">
      <w:pPr>
        <w:pStyle w:val="capture"/>
      </w:pPr>
      <w:r w:rsidRPr="00441CD3">
        <w:t xml:space="preserve">     Add Document            Detailed Display      Copy</w:t>
      </w:r>
    </w:p>
    <w:p w:rsidR="00750D83" w:rsidRPr="00441CD3" w:rsidRDefault="00750D83" w:rsidP="001F0CA0">
      <w:pPr>
        <w:pStyle w:val="capture"/>
      </w:pPr>
      <w:r w:rsidRPr="00441CD3">
        <w:t xml:space="preserve">     Edit                    Browse                Delete Document</w:t>
      </w:r>
    </w:p>
    <w:p w:rsidR="00750D83" w:rsidRPr="00441CD3" w:rsidRDefault="00750D83" w:rsidP="001F0CA0">
      <w:pPr>
        <w:pStyle w:val="capture"/>
      </w:pPr>
      <w:r w:rsidRPr="00441CD3">
        <w:t xml:space="preserve">     Make Addendum           Print                 Quit</w:t>
      </w:r>
    </w:p>
    <w:p w:rsidR="00750D83" w:rsidRPr="00441CD3" w:rsidRDefault="00750D83" w:rsidP="001F0CA0">
      <w:pPr>
        <w:pStyle w:val="capture"/>
      </w:pPr>
      <w:r w:rsidRPr="00441CD3">
        <w:t xml:space="preserve">     Link ...                Identify Signers</w:t>
      </w:r>
    </w:p>
    <w:p w:rsidR="00750D83" w:rsidRPr="00441CD3" w:rsidRDefault="00750D83" w:rsidP="001F0CA0">
      <w:pPr>
        <w:pStyle w:val="capture"/>
      </w:pPr>
      <w:r w:rsidRPr="00441CD3">
        <w:t xml:space="preserve">Select Action: Quit// </w:t>
      </w:r>
      <w:r w:rsidRPr="00441CD3">
        <w:rPr>
          <w:b/>
        </w:rPr>
        <w:t>s</w:t>
      </w:r>
      <w:r w:rsidRPr="00441CD3">
        <w:t xml:space="preserve">   Sign/Cosign</w:t>
      </w:r>
    </w:p>
    <w:p w:rsidR="00750D83" w:rsidRPr="00441CD3" w:rsidRDefault="00750D83" w:rsidP="001F0CA0">
      <w:pPr>
        <w:pStyle w:val="capture"/>
      </w:pPr>
      <w:r w:rsidRPr="00441CD3">
        <w:t xml:space="preserve">Select Progress Note(s):  (1-2): </w:t>
      </w:r>
      <w:r w:rsidRPr="00441CD3">
        <w:rPr>
          <w:b/>
        </w:rPr>
        <w:t>1</w:t>
      </w:r>
      <w:r w:rsidRPr="00441CD3">
        <w:t xml:space="preserve"> </w:t>
      </w:r>
    </w:p>
    <w:p w:rsidR="00750D83" w:rsidRPr="00441CD3" w:rsidRDefault="00750D83" w:rsidP="001F0CA0">
      <w:pPr>
        <w:pStyle w:val="capture"/>
      </w:pPr>
      <w:r w:rsidRPr="00441CD3">
        <w:t>Opening Psychology - Crisis record for review...</w:t>
      </w:r>
    </w:p>
    <w:p w:rsidR="00750D83" w:rsidRPr="00441CD3" w:rsidRDefault="00750D83" w:rsidP="00E223DC"/>
    <w:p w:rsidR="00750D83" w:rsidRPr="00441CD3" w:rsidRDefault="00750D83" w:rsidP="001F0CA0">
      <w:pPr>
        <w:pStyle w:val="capture"/>
        <w:rPr>
          <w:u w:val="single"/>
        </w:rPr>
      </w:pPr>
      <w:r w:rsidRPr="00441CD3">
        <w:rPr>
          <w:b/>
          <w:u w:val="single"/>
        </w:rPr>
        <w:t>SIGN/COSIGN</w:t>
      </w:r>
      <w:r w:rsidRPr="00441CD3">
        <w:rPr>
          <w:u w:val="single"/>
        </w:rPr>
        <w:t xml:space="preserve">             Oct 25, 1996 11:34:21             Page:1 of   1</w:t>
      </w:r>
    </w:p>
    <w:p w:rsidR="00750D83" w:rsidRPr="00441CD3" w:rsidRDefault="00750D83" w:rsidP="001F0CA0">
      <w:pPr>
        <w:pStyle w:val="capture"/>
      </w:pPr>
      <w:r w:rsidRPr="00441CD3">
        <w:t xml:space="preserve">                             Psychology - Crisis</w:t>
      </w:r>
    </w:p>
    <w:p w:rsidR="00750D83" w:rsidRPr="00441CD3" w:rsidRDefault="00750D83" w:rsidP="001F0CA0">
      <w:pPr>
        <w:pStyle w:val="capture"/>
      </w:pPr>
      <w:r w:rsidRPr="00441CD3">
        <w:t>TIUPATIENT,ONE 666-23-3456   2B         Visit Date: 10/25/96@11:32</w:t>
      </w:r>
    </w:p>
    <w:p w:rsidR="00750D83" w:rsidRPr="00441CD3" w:rsidRDefault="00750D83" w:rsidP="001F0CA0">
      <w:pPr>
        <w:pStyle w:val="capture"/>
      </w:pPr>
    </w:p>
    <w:p w:rsidR="00750D83" w:rsidRPr="00441CD3" w:rsidRDefault="00750D83" w:rsidP="001F0CA0">
      <w:pPr>
        <w:pStyle w:val="capture"/>
      </w:pPr>
      <w:r w:rsidRPr="00441CD3">
        <w:t>DATE OF NOTE: OCT 25, 1996@11:32:55 ENTRY DATE: OCT 25, 1996@11:32:55</w:t>
      </w:r>
    </w:p>
    <w:p w:rsidR="00750D83" w:rsidRPr="00441CD3" w:rsidRDefault="00750D83" w:rsidP="001F0CA0">
      <w:pPr>
        <w:pStyle w:val="capture"/>
      </w:pPr>
      <w:r w:rsidRPr="00441CD3">
        <w:t xml:space="preserve">      AUTHOR: TIUPROVIDER,ONE            EXP COSIGNER:</w:t>
      </w:r>
    </w:p>
    <w:p w:rsidR="00750D83" w:rsidRPr="00441CD3" w:rsidRDefault="00750D83" w:rsidP="001F0CA0">
      <w:pPr>
        <w:pStyle w:val="capture"/>
      </w:pPr>
      <w:r w:rsidRPr="00441CD3">
        <w:t xml:space="preserve">     URGENCY:                            STATUS: UNSIGNED</w:t>
      </w:r>
    </w:p>
    <w:p w:rsidR="00750D83" w:rsidRPr="00441CD3" w:rsidRDefault="00750D83" w:rsidP="001F0CA0">
      <w:pPr>
        <w:pStyle w:val="capture"/>
      </w:pPr>
    </w:p>
    <w:p w:rsidR="00750D83" w:rsidRPr="00441CD3" w:rsidRDefault="00750D83" w:rsidP="001F0CA0">
      <w:pPr>
        <w:pStyle w:val="capture"/>
      </w:pPr>
      <w:r w:rsidRPr="00441CD3">
        <w:t>Six-month follow-up visit. Patient continues to improve; no change</w:t>
      </w:r>
    </w:p>
    <w:p w:rsidR="00750D83" w:rsidRPr="00441CD3" w:rsidRDefault="00750D83" w:rsidP="001F0CA0">
      <w:pPr>
        <w:pStyle w:val="capture"/>
      </w:pPr>
      <w:r w:rsidRPr="00441CD3">
        <w:t>in treatment required.</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E223DC">
      <w:pPr>
        <w:pStyle w:val="capturereverse"/>
      </w:pPr>
      <w:r w:rsidRPr="00441CD3">
        <w:t xml:space="preserve">          + Next Screen  - Prev Screen  ?? More Actions</w:t>
      </w:r>
    </w:p>
    <w:p w:rsidR="00750D83" w:rsidRPr="00441CD3" w:rsidRDefault="00750D83" w:rsidP="001F0CA0">
      <w:pPr>
        <w:pStyle w:val="capture"/>
      </w:pPr>
      <w:r w:rsidRPr="00441CD3">
        <w:t xml:space="preserve">     Print                                               No</w:t>
      </w:r>
    </w:p>
    <w:p w:rsidR="00750D83" w:rsidRPr="00441CD3" w:rsidRDefault="00750D83" w:rsidP="001F0CA0">
      <w:pPr>
        <w:pStyle w:val="capture"/>
      </w:pPr>
      <w:r w:rsidRPr="00441CD3">
        <w:t xml:space="preserve">Ready for Signature: NO// </w:t>
      </w:r>
      <w:r w:rsidRPr="00441CD3">
        <w:rPr>
          <w:b/>
        </w:rPr>
        <w:t>y</w:t>
      </w:r>
      <w:r w:rsidRPr="00441CD3">
        <w:t xml:space="preserve">   Yes</w:t>
      </w:r>
    </w:p>
    <w:p w:rsidR="00750D83" w:rsidRPr="00441CD3" w:rsidRDefault="00750D83" w:rsidP="001F0CA0">
      <w:pPr>
        <w:pStyle w:val="capture"/>
      </w:pPr>
      <w:r w:rsidRPr="00441CD3">
        <w:t>Item #: 1 Added to signature list.</w:t>
      </w:r>
    </w:p>
    <w:p w:rsidR="00750D83" w:rsidRPr="00441CD3" w:rsidRDefault="00750D83" w:rsidP="001F0CA0">
      <w:pPr>
        <w:pStyle w:val="capture"/>
      </w:pPr>
    </w:p>
    <w:p w:rsidR="00E223DC" w:rsidRPr="00441CD3" w:rsidRDefault="00750D83" w:rsidP="001F0CA0">
      <w:pPr>
        <w:pStyle w:val="capture"/>
      </w:pPr>
      <w:r w:rsidRPr="00441CD3">
        <w:t xml:space="preserve">Enter your Current Signature Code: </w:t>
      </w:r>
      <w:r w:rsidRPr="00441CD3">
        <w:rPr>
          <w:b/>
        </w:rPr>
        <w:t>xxxxxxx</w:t>
      </w:r>
      <w:r w:rsidRPr="00441CD3">
        <w:t xml:space="preserve"> (code hidden) SIGNATURE VERIFIED..</w:t>
      </w:r>
    </w:p>
    <w:p w:rsidR="00750D83" w:rsidRPr="00441CD3" w:rsidRDefault="00E223DC" w:rsidP="00E223DC">
      <w:pPr>
        <w:pStyle w:val="Heading4"/>
      </w:pPr>
      <w:r w:rsidRPr="00441CD3">
        <w:br w:type="page"/>
      </w:r>
      <w:r w:rsidR="00750D83" w:rsidRPr="00441CD3">
        <w:lastRenderedPageBreak/>
        <w:t>Show Progress Notes Across Patients</w:t>
      </w:r>
      <w:r w:rsidR="0030231B" w:rsidRPr="00441CD3">
        <w:fldChar w:fldCharType="begin"/>
      </w:r>
      <w:r w:rsidR="00750D83" w:rsidRPr="00441CD3">
        <w:instrText xml:space="preserve"> XE "Show Progress Notes Across Patients" </w:instrText>
      </w:r>
      <w:r w:rsidR="0030231B" w:rsidRPr="00441CD3">
        <w:fldChar w:fldCharType="end"/>
      </w:r>
      <w:r w:rsidR="00750D83" w:rsidRPr="00441CD3">
        <w:t xml:space="preserve"> </w:t>
      </w:r>
    </w:p>
    <w:p w:rsidR="00750D83" w:rsidRPr="00441CD3" w:rsidRDefault="00750D83" w:rsidP="001F0CA0"/>
    <w:p w:rsidR="00750D83" w:rsidRPr="00441CD3" w:rsidRDefault="00750D83" w:rsidP="001F0CA0">
      <w:r w:rsidRPr="00441CD3">
        <w:t xml:space="preserve">This option </w:t>
      </w:r>
      <w:r w:rsidR="00F97A53" w:rsidRPr="00441CD3">
        <w:t>allows</w:t>
      </w:r>
      <w:r w:rsidRPr="00441CD3">
        <w:t xml:space="preserve"> you</w:t>
      </w:r>
      <w:r w:rsidR="00F97A53" w:rsidRPr="00441CD3">
        <w:t xml:space="preserve"> to</w:t>
      </w:r>
      <w:r w:rsidRPr="00441CD3">
        <w:t xml:space="preserve"> search for and review progress notes by many different criteria: status, type, date range, and cateogory. By different combinations of these criteria, you can see almost any view of your progress notes you could want.</w:t>
      </w:r>
    </w:p>
    <w:p w:rsidR="00750D83" w:rsidRPr="00441CD3" w:rsidRDefault="00750D83" w:rsidP="001F0CA0"/>
    <w:p w:rsidR="00750D83" w:rsidRPr="00441CD3" w:rsidRDefault="00750D83" w:rsidP="001F0CA0">
      <w:pPr>
        <w:pStyle w:val="Note"/>
      </w:pPr>
      <w:r w:rsidRPr="00441CD3">
        <w:rPr>
          <w:rFonts w:ascii="Wingdings" w:hAnsi="Wingdings"/>
          <w:sz w:val="44"/>
          <w:szCs w:val="44"/>
        </w:rPr>
        <w:t></w:t>
      </w:r>
      <w:r w:rsidRPr="00441CD3">
        <w:tab/>
        <w:t xml:space="preserve">NOTE: </w:t>
      </w:r>
      <w:r w:rsidRPr="00441CD3">
        <w:tab/>
        <w:t>Use caution in how broad your search is (date range, # of patients, etc.), because searches for a lot of documents can be very system-intensive, slowing down response time for everyone.</w:t>
      </w:r>
    </w:p>
    <w:p w:rsidR="00750D83" w:rsidRPr="00441CD3" w:rsidRDefault="00750D83" w:rsidP="001F0CA0"/>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pPr>
        <w:rPr>
          <w:b/>
        </w:rPr>
      </w:pPr>
      <w:r w:rsidRPr="00441CD3">
        <w:rPr>
          <w:b/>
        </w:rPr>
        <w:t xml:space="preserve">1. Select </w:t>
      </w:r>
      <w:r w:rsidRPr="00441CD3">
        <w:rPr>
          <w:b/>
          <w:i/>
        </w:rPr>
        <w:t>Show Progress Notes Across Patients</w:t>
      </w:r>
      <w:r w:rsidRPr="00441CD3">
        <w:rPr>
          <w:b/>
        </w:rPr>
        <w:t xml:space="preserve"> from the Clinician’s Progress Notes Menu. </w:t>
      </w:r>
    </w:p>
    <w:p w:rsidR="00750D83" w:rsidRPr="00441CD3" w:rsidRDefault="00750D83" w:rsidP="001F0CA0">
      <w:pPr>
        <w:rPr>
          <w:i/>
        </w:rPr>
      </w:pPr>
    </w:p>
    <w:p w:rsidR="00750D83" w:rsidRPr="00441CD3" w:rsidRDefault="00750D83" w:rsidP="001F0CA0">
      <w:pPr>
        <w:rPr>
          <w:b/>
        </w:rPr>
      </w:pPr>
      <w:r w:rsidRPr="00441CD3">
        <w:rPr>
          <w:b/>
        </w:rPr>
        <w:t>2. Select one of the following status(es) of progress notes:</w:t>
      </w:r>
    </w:p>
    <w:p w:rsidR="00750D83" w:rsidRPr="00441CD3" w:rsidRDefault="00750D83" w:rsidP="00E223DC">
      <w:pPr>
        <w:ind w:left="720"/>
      </w:pPr>
      <w:r w:rsidRPr="00441CD3">
        <w:rPr>
          <w:rFonts w:ascii="Wingdings" w:hAnsi="Wingdings"/>
        </w:rPr>
        <w:t></w:t>
      </w:r>
      <w:r w:rsidRPr="00441CD3">
        <w:t xml:space="preserve">  undictated   </w:t>
      </w:r>
      <w:r w:rsidRPr="00441CD3">
        <w:tab/>
      </w:r>
      <w:r w:rsidRPr="00441CD3">
        <w:tab/>
      </w:r>
      <w:r w:rsidRPr="00441CD3">
        <w:rPr>
          <w:rFonts w:ascii="Wingdings" w:hAnsi="Wingdings"/>
        </w:rPr>
        <w:t></w:t>
      </w:r>
      <w:r w:rsidRPr="00441CD3">
        <w:t xml:space="preserve">    uncosigned</w:t>
      </w:r>
    </w:p>
    <w:p w:rsidR="00750D83" w:rsidRPr="00441CD3" w:rsidRDefault="00750D83" w:rsidP="00E223DC">
      <w:pPr>
        <w:ind w:left="720"/>
      </w:pPr>
      <w:r w:rsidRPr="00441CD3">
        <w:rPr>
          <w:rFonts w:ascii="Wingdings" w:hAnsi="Wingdings"/>
        </w:rPr>
        <w:t></w:t>
      </w:r>
      <w:r w:rsidRPr="00441CD3">
        <w:t xml:space="preserve">  untranscribed</w:t>
      </w:r>
      <w:r w:rsidRPr="00441CD3">
        <w:tab/>
      </w:r>
      <w:r w:rsidRPr="00441CD3">
        <w:tab/>
      </w:r>
      <w:r w:rsidRPr="00441CD3">
        <w:rPr>
          <w:rFonts w:ascii="Wingdings" w:hAnsi="Wingdings"/>
        </w:rPr>
        <w:t></w:t>
      </w:r>
      <w:r w:rsidRPr="00441CD3">
        <w:t xml:space="preserve">    completed</w:t>
      </w:r>
    </w:p>
    <w:p w:rsidR="00750D83" w:rsidRPr="00441CD3" w:rsidRDefault="00750D83" w:rsidP="00E223DC">
      <w:pPr>
        <w:ind w:left="720"/>
      </w:pPr>
      <w:r w:rsidRPr="00441CD3">
        <w:rPr>
          <w:rFonts w:ascii="Wingdings" w:hAnsi="Wingdings"/>
        </w:rPr>
        <w:t></w:t>
      </w:r>
      <w:r w:rsidRPr="00441CD3">
        <w:t xml:space="preserve">  unreleased</w:t>
      </w:r>
      <w:r w:rsidRPr="00441CD3">
        <w:tab/>
      </w:r>
      <w:r w:rsidRPr="00441CD3">
        <w:tab/>
      </w:r>
      <w:r w:rsidR="00E223DC" w:rsidRPr="00441CD3">
        <w:tab/>
      </w:r>
      <w:r w:rsidRPr="00441CD3">
        <w:rPr>
          <w:rFonts w:ascii="Wingdings" w:hAnsi="Wingdings"/>
        </w:rPr>
        <w:t></w:t>
      </w:r>
      <w:r w:rsidRPr="00441CD3">
        <w:t xml:space="preserve">    amended</w:t>
      </w:r>
    </w:p>
    <w:p w:rsidR="00750D83" w:rsidRPr="00441CD3" w:rsidRDefault="00750D83" w:rsidP="00E223DC">
      <w:pPr>
        <w:ind w:left="720"/>
      </w:pPr>
      <w:r w:rsidRPr="00441CD3">
        <w:rPr>
          <w:rFonts w:ascii="Wingdings" w:hAnsi="Wingdings"/>
        </w:rPr>
        <w:t></w:t>
      </w:r>
      <w:r w:rsidRPr="00441CD3">
        <w:t xml:space="preserve">  unverified</w:t>
      </w:r>
      <w:r w:rsidRPr="00441CD3">
        <w:tab/>
      </w:r>
      <w:r w:rsidR="00E223DC" w:rsidRPr="00441CD3">
        <w:tab/>
      </w:r>
      <w:r w:rsidRPr="00441CD3">
        <w:tab/>
      </w:r>
      <w:r w:rsidRPr="00441CD3">
        <w:rPr>
          <w:rFonts w:ascii="Wingdings" w:hAnsi="Wingdings"/>
        </w:rPr>
        <w:t></w:t>
      </w:r>
      <w:r w:rsidRPr="00441CD3">
        <w:t xml:space="preserve">    </w:t>
      </w:r>
      <w:r w:rsidR="009C6CBC" w:rsidRPr="00441CD3">
        <w:t>retracted</w:t>
      </w:r>
    </w:p>
    <w:p w:rsidR="00750D83" w:rsidRPr="00441CD3" w:rsidRDefault="00750D83" w:rsidP="00E223DC">
      <w:pPr>
        <w:ind w:left="720"/>
      </w:pPr>
      <w:r w:rsidRPr="00441CD3">
        <w:rPr>
          <w:rFonts w:ascii="Wingdings" w:hAnsi="Wingdings"/>
        </w:rPr>
        <w:t></w:t>
      </w:r>
      <w:r w:rsidRPr="00441CD3">
        <w:t xml:space="preserve">  unsigned</w:t>
      </w:r>
      <w:r w:rsidRPr="00441CD3">
        <w:tab/>
      </w:r>
      <w:r w:rsidRPr="00441CD3">
        <w:tab/>
      </w:r>
    </w:p>
    <w:p w:rsidR="00750D83" w:rsidRPr="00441CD3" w:rsidRDefault="00750D83" w:rsidP="001F0CA0"/>
    <w:p w:rsidR="00750D83" w:rsidRPr="00441CD3" w:rsidRDefault="00750D83" w:rsidP="001F0CA0">
      <w:pPr>
        <w:rPr>
          <w:b/>
        </w:rPr>
      </w:pPr>
      <w:r w:rsidRPr="00441CD3">
        <w:rPr>
          <w:b/>
        </w:rPr>
        <w:t>3. Select one of the following Progress Note Types.</w:t>
      </w:r>
    </w:p>
    <w:p w:rsidR="00750D83" w:rsidRPr="00441CD3" w:rsidRDefault="00750D83" w:rsidP="001F0CA0">
      <w:r w:rsidRPr="00441CD3">
        <w:tab/>
      </w:r>
      <w:r w:rsidRPr="00441CD3">
        <w:rPr>
          <w:rFonts w:ascii="Wingdings" w:hAnsi="Wingdings"/>
        </w:rPr>
        <w:t></w:t>
      </w:r>
      <w:r w:rsidRPr="00441CD3">
        <w:t xml:space="preserve">   Advance Directive     </w:t>
      </w:r>
      <w:r w:rsidRPr="00441CD3">
        <w:rPr>
          <w:rFonts w:ascii="Wingdings" w:hAnsi="Wingdings"/>
        </w:rPr>
        <w:t></w:t>
      </w:r>
      <w:r w:rsidRPr="00441CD3">
        <w:t xml:space="preserve">   Crisis Note               </w:t>
      </w:r>
      <w:r w:rsidRPr="00441CD3">
        <w:rPr>
          <w:rFonts w:ascii="Wingdings" w:hAnsi="Wingdings"/>
        </w:rPr>
        <w:t></w:t>
      </w:r>
      <w:r w:rsidRPr="00441CD3">
        <w:t xml:space="preserve">  Historical Titles</w:t>
      </w:r>
    </w:p>
    <w:p w:rsidR="00750D83" w:rsidRPr="00441CD3" w:rsidRDefault="00750D83" w:rsidP="001F0CA0">
      <w:r w:rsidRPr="00441CD3">
        <w:tab/>
      </w:r>
      <w:r w:rsidRPr="00441CD3">
        <w:rPr>
          <w:rFonts w:ascii="Wingdings" w:hAnsi="Wingdings"/>
        </w:rPr>
        <w:t></w:t>
      </w:r>
      <w:r w:rsidRPr="00441CD3">
        <w:t xml:space="preserve">   Adv React/Allergy     </w:t>
      </w:r>
      <w:r w:rsidRPr="00441CD3">
        <w:rPr>
          <w:rFonts w:ascii="Wingdings" w:hAnsi="Wingdings"/>
        </w:rPr>
        <w:t></w:t>
      </w:r>
      <w:r w:rsidRPr="00441CD3">
        <w:t xml:space="preserve">   Clinical Warning </w:t>
      </w:r>
    </w:p>
    <w:p w:rsidR="00750D83" w:rsidRPr="00441CD3" w:rsidRDefault="00750D83" w:rsidP="001F0CA0"/>
    <w:p w:rsidR="00750D83" w:rsidRPr="00441CD3" w:rsidRDefault="00750D83" w:rsidP="001F0CA0">
      <w:pPr>
        <w:rPr>
          <w:b/>
        </w:rPr>
      </w:pPr>
      <w:r w:rsidRPr="00441CD3">
        <w:rPr>
          <w:b/>
        </w:rPr>
        <w:t>4. Select one or more of the following search categories:</w:t>
      </w:r>
    </w:p>
    <w:p w:rsidR="00750D83" w:rsidRPr="00441CD3" w:rsidRDefault="00750D83" w:rsidP="001F0CA0">
      <w:pPr>
        <w:pStyle w:val="capture"/>
      </w:pPr>
      <w:r w:rsidRPr="00441CD3">
        <w:t>1    All Categories       6    Patient              11   Transcriptionist</w:t>
      </w:r>
    </w:p>
    <w:p w:rsidR="00750D83" w:rsidRPr="00441CD3" w:rsidRDefault="00750D83" w:rsidP="001F0CA0">
      <w:pPr>
        <w:pStyle w:val="capture"/>
      </w:pPr>
      <w:r w:rsidRPr="00441CD3">
        <w:t>2    Author               7    Problem              12   Treating Specialty</w:t>
      </w:r>
    </w:p>
    <w:p w:rsidR="00750D83" w:rsidRPr="00441CD3" w:rsidRDefault="00750D83" w:rsidP="001F0CA0">
      <w:pPr>
        <w:pStyle w:val="capture"/>
      </w:pPr>
      <w:r w:rsidRPr="00441CD3">
        <w:t>3    Division             8    Service              13   Visit</w:t>
      </w:r>
    </w:p>
    <w:p w:rsidR="00750D83" w:rsidRPr="00441CD3" w:rsidRDefault="00750D83" w:rsidP="001F0CA0">
      <w:pPr>
        <w:pStyle w:val="capture"/>
      </w:pPr>
      <w:r w:rsidRPr="00441CD3">
        <w:t>4    Expected Cosigner    9    Subject</w:t>
      </w:r>
    </w:p>
    <w:p w:rsidR="00750D83" w:rsidRPr="00441CD3" w:rsidRDefault="00750D83" w:rsidP="001F0CA0">
      <w:pPr>
        <w:pStyle w:val="capture"/>
      </w:pPr>
      <w:r w:rsidRPr="00441CD3">
        <w:t>5    Hospital Location    10   Title</w:t>
      </w:r>
    </w:p>
    <w:p w:rsidR="00750D83" w:rsidRPr="00441CD3" w:rsidRDefault="00750D83" w:rsidP="001F0CA0">
      <w:pPr>
        <w:pStyle w:val="BlankLine"/>
      </w:pPr>
    </w:p>
    <w:p w:rsidR="00750D83" w:rsidRPr="00441CD3" w:rsidRDefault="00750D83" w:rsidP="001F0CA0">
      <w:pPr>
        <w:rPr>
          <w:b/>
        </w:rPr>
      </w:pPr>
      <w:r w:rsidRPr="00441CD3">
        <w:rPr>
          <w:b/>
        </w:rPr>
        <w:t>5. Select the range of dates to include.</w:t>
      </w:r>
    </w:p>
    <w:p w:rsidR="00750D83" w:rsidRPr="00441CD3" w:rsidRDefault="00750D83" w:rsidP="001F0CA0">
      <w:pPr>
        <w:rPr>
          <w:b/>
        </w:rPr>
      </w:pPr>
    </w:p>
    <w:p w:rsidR="00750D83" w:rsidRPr="00441CD3" w:rsidRDefault="00750D83" w:rsidP="001F0CA0">
      <w:pPr>
        <w:rPr>
          <w:b/>
        </w:rPr>
      </w:pPr>
      <w:r w:rsidRPr="00441CD3">
        <w:rPr>
          <w:b/>
        </w:rPr>
        <w:t>6. The notes meeting the criteria you selected are displayed.</w:t>
      </w:r>
    </w:p>
    <w:p w:rsidR="00750D83" w:rsidRPr="00441CD3" w:rsidRDefault="00750D83" w:rsidP="001F0CA0">
      <w:pPr>
        <w:rPr>
          <w:b/>
        </w:rPr>
      </w:pPr>
    </w:p>
    <w:p w:rsidR="00750D83" w:rsidRPr="00441CD3" w:rsidRDefault="00750D83" w:rsidP="00E223DC">
      <w:pPr>
        <w:pStyle w:val="capture"/>
      </w:pPr>
      <w:r w:rsidRPr="00441CD3">
        <w:rPr>
          <w:b/>
        </w:rPr>
        <w:t xml:space="preserve">UNSIGNED Progress Notes </w:t>
      </w:r>
      <w:r w:rsidRPr="00441CD3">
        <w:t xml:space="preserve">  Jun 18, 1997 09:19:20        Page:  1 of  1</w:t>
      </w:r>
    </w:p>
    <w:p w:rsidR="00750D83" w:rsidRPr="00441CD3" w:rsidRDefault="00750D83" w:rsidP="00E223DC">
      <w:pPr>
        <w:pStyle w:val="capture"/>
      </w:pPr>
      <w:r w:rsidRPr="00441CD3">
        <w:t xml:space="preserve">          by AUTHOR from 06/15/96 to 06/18/97         2 documents</w:t>
      </w:r>
    </w:p>
    <w:p w:rsidR="00750D83" w:rsidRPr="00441CD3" w:rsidRDefault="00750D83" w:rsidP="00E223DC">
      <w:pPr>
        <w:pStyle w:val="capture"/>
      </w:pPr>
      <w:r w:rsidRPr="00441CD3">
        <w:t xml:space="preserve">     Patient            Document                Ref Date       Status</w:t>
      </w:r>
    </w:p>
    <w:p w:rsidR="00750D83" w:rsidRPr="00441CD3" w:rsidRDefault="00750D83" w:rsidP="00E223DC">
      <w:pPr>
        <w:pStyle w:val="capture"/>
      </w:pPr>
      <w:r w:rsidRPr="00441CD3">
        <w:t>1    TIUPATIENT,(R0482) Clinical Warning        06/14/97    unsigned</w:t>
      </w:r>
    </w:p>
    <w:p w:rsidR="00750D83" w:rsidRPr="00441CD3" w:rsidRDefault="00750D83" w:rsidP="00E223DC">
      <w:pPr>
        <w:pStyle w:val="capture"/>
      </w:pPr>
      <w:r w:rsidRPr="00441CD3">
        <w:t>2    TIUPATIENT,(D4029) Crisis Note             06/14/97    unsigned</w:t>
      </w:r>
    </w:p>
    <w:p w:rsidR="00750D83" w:rsidRPr="00441CD3" w:rsidRDefault="00750D83" w:rsidP="00E223DC">
      <w:pPr>
        <w:pStyle w:val="capture"/>
      </w:pPr>
    </w:p>
    <w:p w:rsidR="00750D83" w:rsidRPr="00441CD3" w:rsidRDefault="00750D83" w:rsidP="00E223DC">
      <w:pPr>
        <w:pStyle w:val="capture"/>
        <w:rPr>
          <w:b/>
        </w:rPr>
      </w:pPr>
      <w:r w:rsidRPr="00441CD3">
        <w:rPr>
          <w:b/>
        </w:rPr>
        <w:t xml:space="preserve">      + Next Screen  - Prev Screen  ?? More Actions              &gt;&gt;&gt;</w:t>
      </w:r>
    </w:p>
    <w:p w:rsidR="00750D83" w:rsidRPr="00441CD3" w:rsidRDefault="00750D83" w:rsidP="00E223DC">
      <w:pPr>
        <w:pStyle w:val="capture"/>
      </w:pPr>
      <w:r w:rsidRPr="00441CD3">
        <w:t xml:space="preserve">     Find                 Sign/Cosign              Change View</w:t>
      </w:r>
    </w:p>
    <w:p w:rsidR="00750D83" w:rsidRPr="00441CD3" w:rsidRDefault="00750D83" w:rsidP="00E223DC">
      <w:pPr>
        <w:pStyle w:val="capture"/>
      </w:pPr>
      <w:r w:rsidRPr="00441CD3">
        <w:t xml:space="preserve">     Add Document         Detailed Display         Copy</w:t>
      </w:r>
    </w:p>
    <w:p w:rsidR="00750D83" w:rsidRPr="00441CD3" w:rsidRDefault="00750D83" w:rsidP="00E223DC">
      <w:pPr>
        <w:pStyle w:val="capture"/>
      </w:pPr>
      <w:r w:rsidRPr="00441CD3">
        <w:t xml:space="preserve">     Edit                 Browse                   Delete Document</w:t>
      </w:r>
    </w:p>
    <w:p w:rsidR="00750D83" w:rsidRPr="00441CD3" w:rsidRDefault="00750D83" w:rsidP="00E223DC">
      <w:pPr>
        <w:pStyle w:val="capture"/>
      </w:pPr>
      <w:r w:rsidRPr="00441CD3">
        <w:t xml:space="preserve">     Make Addendum        Print                    Quit</w:t>
      </w:r>
    </w:p>
    <w:p w:rsidR="00750D83" w:rsidRPr="00441CD3" w:rsidRDefault="00750D83" w:rsidP="00E223DC">
      <w:pPr>
        <w:pStyle w:val="capture"/>
      </w:pPr>
      <w:r w:rsidRPr="00441CD3">
        <w:t xml:space="preserve">     Link ...             Identify Signers</w:t>
      </w:r>
    </w:p>
    <w:p w:rsidR="00E223DC" w:rsidRPr="00441CD3" w:rsidRDefault="00750D83" w:rsidP="00E223DC">
      <w:pPr>
        <w:pStyle w:val="capture"/>
      </w:pPr>
      <w:r w:rsidRPr="00441CD3">
        <w:t>Select Action: Quit//</w:t>
      </w:r>
    </w:p>
    <w:p w:rsidR="00750D83" w:rsidRPr="00441CD3" w:rsidRDefault="00E223DC" w:rsidP="00E223DC">
      <w:pPr>
        <w:pStyle w:val="Heading4"/>
      </w:pPr>
      <w:r w:rsidRPr="00441CD3">
        <w:br w:type="page"/>
      </w:r>
      <w:r w:rsidR="00750D83" w:rsidRPr="00441CD3">
        <w:lastRenderedPageBreak/>
        <w:t>Progress Notes Print Options</w:t>
      </w:r>
      <w:r w:rsidR="0030231B" w:rsidRPr="00441CD3">
        <w:fldChar w:fldCharType="begin"/>
      </w:r>
      <w:r w:rsidR="00750D83" w:rsidRPr="00441CD3">
        <w:instrText xml:space="preserve"> XE "Progress Notes Print Options" </w:instrText>
      </w:r>
      <w:r w:rsidR="0030231B" w:rsidRPr="00441CD3">
        <w:fldChar w:fldCharType="end"/>
      </w:r>
    </w:p>
    <w:p w:rsidR="00750D83" w:rsidRPr="00441CD3" w:rsidRDefault="00750D83" w:rsidP="001F0CA0"/>
    <w:p w:rsidR="00750D83" w:rsidRPr="00441CD3" w:rsidRDefault="00750D83" w:rsidP="001F0CA0">
      <w:r w:rsidRPr="00441CD3">
        <w:t>See Chapter 8 for examples and further descriptions of these options.</w:t>
      </w:r>
    </w:p>
    <w:p w:rsidR="00750D83" w:rsidRPr="00441CD3" w:rsidRDefault="00750D83" w:rsidP="001F0CA0"/>
    <w:tbl>
      <w:tblPr>
        <w:tblW w:w="0" w:type="auto"/>
        <w:tblInd w:w="108" w:type="dxa"/>
        <w:tblLayout w:type="fixed"/>
        <w:tblLook w:val="0000" w:firstRow="0" w:lastRow="0" w:firstColumn="0" w:lastColumn="0" w:noHBand="0" w:noVBand="0"/>
      </w:tblPr>
      <w:tblGrid>
        <w:gridCol w:w="3979"/>
        <w:gridCol w:w="4759"/>
      </w:tblGrid>
      <w:tr w:rsidR="00750D83" w:rsidRPr="00441CD3" w:rsidTr="00140EA6">
        <w:tc>
          <w:tcPr>
            <w:tcW w:w="3979" w:type="dxa"/>
            <w:tcBorders>
              <w:top w:val="single" w:sz="4" w:space="0" w:color="000000"/>
              <w:left w:val="single" w:sz="4" w:space="0" w:color="000000"/>
              <w:bottom w:val="single" w:sz="4" w:space="0" w:color="000000"/>
            </w:tcBorders>
            <w:shd w:val="clear" w:color="auto" w:fill="0000CC"/>
          </w:tcPr>
          <w:p w:rsidR="00750D83" w:rsidRPr="00441CD3" w:rsidRDefault="00750D83" w:rsidP="001F0CA0">
            <w:pPr>
              <w:pStyle w:val="TableHeadingReverse"/>
            </w:pPr>
            <w:r w:rsidRPr="00441CD3">
              <w:t>Option</w:t>
            </w:r>
          </w:p>
        </w:tc>
        <w:tc>
          <w:tcPr>
            <w:tcW w:w="4759" w:type="dxa"/>
            <w:tcBorders>
              <w:top w:val="single" w:sz="4" w:space="0" w:color="000000"/>
              <w:left w:val="single" w:sz="4" w:space="0" w:color="000000"/>
              <w:bottom w:val="single" w:sz="4" w:space="0" w:color="000000"/>
              <w:right w:val="single" w:sz="4" w:space="0" w:color="000000"/>
            </w:tcBorders>
            <w:shd w:val="clear" w:color="auto" w:fill="0000CC"/>
          </w:tcPr>
          <w:p w:rsidR="00750D83" w:rsidRPr="00441CD3" w:rsidRDefault="00750D83" w:rsidP="001F0CA0">
            <w:pPr>
              <w:pStyle w:val="TableHeadingReverse"/>
            </w:pPr>
            <w:r w:rsidRPr="00441CD3">
              <w:t>Description</w:t>
            </w:r>
          </w:p>
        </w:tc>
      </w:tr>
      <w:tr w:rsidR="00750D83" w:rsidRPr="00441CD3" w:rsidTr="00140EA6">
        <w:tc>
          <w:tcPr>
            <w:tcW w:w="3979" w:type="dxa"/>
            <w:tcBorders>
              <w:left w:val="single" w:sz="4" w:space="0" w:color="000000"/>
              <w:bottom w:val="single" w:sz="4" w:space="0" w:color="000000"/>
            </w:tcBorders>
          </w:tcPr>
          <w:p w:rsidR="00750D83" w:rsidRPr="00441CD3" w:rsidRDefault="00750D83" w:rsidP="001F0CA0">
            <w:pPr>
              <w:pStyle w:val="TableBold"/>
            </w:pPr>
            <w:r w:rsidRPr="00441CD3">
              <w:t>Author</w:t>
            </w:r>
            <w:r w:rsidRPr="00441CD3">
              <w:rPr>
                <w:rFonts w:ascii="Symbol" w:hAnsi="Symbol"/>
              </w:rPr>
              <w:t></w:t>
            </w:r>
            <w:r w:rsidRPr="00441CD3">
              <w:t xml:space="preserve"> Print Progress Notes</w:t>
            </w:r>
            <w:r w:rsidR="0030231B" w:rsidRPr="00441CD3">
              <w:fldChar w:fldCharType="begin"/>
            </w:r>
            <w:r w:rsidRPr="00441CD3">
              <w:instrText xml:space="preserve"> XE "Author( Print Progress Notes" </w:instrText>
            </w:r>
            <w:r w:rsidR="0030231B" w:rsidRPr="00441CD3">
              <w:fldChar w:fldCharType="end"/>
            </w:r>
          </w:p>
        </w:tc>
        <w:tc>
          <w:tcPr>
            <w:tcW w:w="4759"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This option produces chart or work copies of progress notes for an author for a selected date range.</w:t>
            </w:r>
          </w:p>
          <w:p w:rsidR="00750D83" w:rsidRPr="00441CD3" w:rsidRDefault="00750D83" w:rsidP="001F0CA0">
            <w:pPr>
              <w:pStyle w:val="TableEntry"/>
            </w:pPr>
          </w:p>
        </w:tc>
      </w:tr>
      <w:tr w:rsidR="00750D83" w:rsidRPr="00441CD3" w:rsidTr="00140EA6">
        <w:tc>
          <w:tcPr>
            <w:tcW w:w="3979" w:type="dxa"/>
            <w:tcBorders>
              <w:left w:val="single" w:sz="4" w:space="0" w:color="000000"/>
              <w:bottom w:val="single" w:sz="4" w:space="0" w:color="000000"/>
            </w:tcBorders>
          </w:tcPr>
          <w:p w:rsidR="00750D83" w:rsidRPr="00441CD3" w:rsidRDefault="00750D83" w:rsidP="001F0CA0">
            <w:pPr>
              <w:pStyle w:val="TableBold"/>
            </w:pPr>
            <w:r w:rsidRPr="00441CD3">
              <w:t>Location</w:t>
            </w:r>
            <w:r w:rsidRPr="00441CD3">
              <w:rPr>
                <w:rFonts w:ascii="Symbol" w:hAnsi="Symbol"/>
              </w:rPr>
              <w:t></w:t>
            </w:r>
            <w:r w:rsidRPr="00441CD3">
              <w:t xml:space="preserve"> Print Progress Notes</w:t>
            </w:r>
            <w:r w:rsidR="0030231B" w:rsidRPr="00441CD3">
              <w:fldChar w:fldCharType="begin"/>
            </w:r>
            <w:r w:rsidRPr="00441CD3">
              <w:instrText xml:space="preserve"> XE "Location( Print Progress Notes" </w:instrText>
            </w:r>
            <w:r w:rsidR="0030231B" w:rsidRPr="00441CD3">
              <w:fldChar w:fldCharType="end"/>
            </w:r>
          </w:p>
        </w:tc>
        <w:tc>
          <w:tcPr>
            <w:tcW w:w="4759"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This option prints chart or work copies of progress notes for all patients who were at a specific location when the notes were written. The patients whose progress notes are printed on this report may not still be at that location. If Chart is selected, each note will start on a new page.</w:t>
            </w:r>
          </w:p>
          <w:p w:rsidR="00750D83" w:rsidRPr="00441CD3" w:rsidRDefault="00750D83" w:rsidP="001F0CA0">
            <w:pPr>
              <w:pStyle w:val="TableEntry"/>
            </w:pPr>
          </w:p>
        </w:tc>
      </w:tr>
      <w:tr w:rsidR="00750D83" w:rsidRPr="00441CD3" w:rsidTr="00140EA6">
        <w:tc>
          <w:tcPr>
            <w:tcW w:w="3979" w:type="dxa"/>
            <w:tcBorders>
              <w:left w:val="single" w:sz="4" w:space="0" w:color="000000"/>
              <w:bottom w:val="single" w:sz="4" w:space="0" w:color="000000"/>
            </w:tcBorders>
          </w:tcPr>
          <w:p w:rsidR="00750D83" w:rsidRPr="00441CD3" w:rsidRDefault="00750D83" w:rsidP="001F0CA0">
            <w:pPr>
              <w:pStyle w:val="TableBold"/>
            </w:pPr>
            <w:r w:rsidRPr="00441CD3">
              <w:t>Patient</w:t>
            </w:r>
            <w:r w:rsidRPr="00441CD3">
              <w:rPr>
                <w:rFonts w:ascii="Symbol" w:hAnsi="Symbol"/>
              </w:rPr>
              <w:t></w:t>
            </w:r>
            <w:r w:rsidRPr="00441CD3">
              <w:t xml:space="preserve"> Print  Progress Notes</w:t>
            </w:r>
            <w:r w:rsidR="0030231B" w:rsidRPr="00441CD3">
              <w:fldChar w:fldCharType="begin"/>
            </w:r>
            <w:r w:rsidRPr="00441CD3">
              <w:instrText xml:space="preserve"> XE "Patient( Print  Progress Notes" </w:instrText>
            </w:r>
            <w:r w:rsidR="0030231B" w:rsidRPr="00441CD3">
              <w:fldChar w:fldCharType="end"/>
            </w:r>
          </w:p>
        </w:tc>
        <w:tc>
          <w:tcPr>
            <w:tcW w:w="4759"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This option prints or displays progress notes for a selected patient by selected date range.</w:t>
            </w:r>
          </w:p>
          <w:p w:rsidR="00750D83" w:rsidRPr="00441CD3" w:rsidRDefault="00750D83" w:rsidP="001F0CA0">
            <w:pPr>
              <w:pStyle w:val="TableEntry"/>
            </w:pPr>
          </w:p>
        </w:tc>
      </w:tr>
      <w:tr w:rsidR="00750D83" w:rsidRPr="00441CD3" w:rsidTr="00140EA6">
        <w:tc>
          <w:tcPr>
            <w:tcW w:w="3979" w:type="dxa"/>
            <w:tcBorders>
              <w:left w:val="single" w:sz="4" w:space="0" w:color="000000"/>
              <w:bottom w:val="single" w:sz="4" w:space="0" w:color="000000"/>
            </w:tcBorders>
          </w:tcPr>
          <w:p w:rsidR="00750D83" w:rsidRPr="00441CD3" w:rsidRDefault="00750D83" w:rsidP="001F0CA0">
            <w:pPr>
              <w:pStyle w:val="TableBold"/>
            </w:pPr>
            <w:r w:rsidRPr="00441CD3">
              <w:t>Ward</w:t>
            </w:r>
            <w:r w:rsidRPr="00441CD3">
              <w:rPr>
                <w:rFonts w:ascii="Symbol" w:hAnsi="Symbol"/>
              </w:rPr>
              <w:t></w:t>
            </w:r>
            <w:r w:rsidRPr="00441CD3">
              <w:t xml:space="preserve"> Print Progress Notes</w:t>
            </w:r>
            <w:r w:rsidR="0030231B" w:rsidRPr="00441CD3">
              <w:fldChar w:fldCharType="begin"/>
            </w:r>
            <w:r w:rsidRPr="00441CD3">
              <w:instrText xml:space="preserve"> XE "Ward( Print Progress Notes" </w:instrText>
            </w:r>
            <w:r w:rsidR="0030231B" w:rsidRPr="00441CD3">
              <w:fldChar w:fldCharType="end"/>
            </w:r>
          </w:p>
        </w:tc>
        <w:tc>
          <w:tcPr>
            <w:tcW w:w="4759"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 xml:space="preserve">This option </w:t>
            </w:r>
            <w:r w:rsidR="00F97A53" w:rsidRPr="00441CD3">
              <w:t>allows</w:t>
            </w:r>
            <w:r w:rsidRPr="00441CD3">
              <w:t xml:space="preserve"> you</w:t>
            </w:r>
            <w:r w:rsidR="00F97A53" w:rsidRPr="00441CD3">
              <w:t xml:space="preserve"> to</w:t>
            </w:r>
            <w:r w:rsidRPr="00441CD3">
              <w:t xml:space="preserve"> print progress notes for all patients who are now on a ward for a selected date range. This option is only for ward locations. </w:t>
            </w:r>
            <w:r w:rsidRPr="00441CD3">
              <w:rPr>
                <w:b/>
              </w:rPr>
              <w:t xml:space="preserve">NOTE: </w:t>
            </w:r>
            <w:r w:rsidRPr="00441CD3">
              <w:t>This option only prints to a printer, not to your computer screen.</w:t>
            </w:r>
          </w:p>
          <w:p w:rsidR="00750D83" w:rsidRPr="00441CD3" w:rsidRDefault="00750D83" w:rsidP="001F0CA0">
            <w:pPr>
              <w:pStyle w:val="TableEntry"/>
            </w:pPr>
          </w:p>
        </w:tc>
      </w:tr>
    </w:tbl>
    <w:p w:rsidR="00750D83" w:rsidRPr="00441CD3" w:rsidRDefault="00750D83" w:rsidP="00E223DC">
      <w:pPr>
        <w:pStyle w:val="Heading4"/>
      </w:pPr>
      <w:r w:rsidRPr="00441CD3">
        <w:br w:type="page"/>
      </w:r>
      <w:r w:rsidRPr="00441CD3">
        <w:lastRenderedPageBreak/>
        <w:t>List Notes by Title</w:t>
      </w:r>
      <w:r w:rsidR="0030231B" w:rsidRPr="00441CD3">
        <w:fldChar w:fldCharType="begin"/>
      </w:r>
      <w:r w:rsidRPr="00441CD3">
        <w:instrText xml:space="preserve"> XE "List Notes by Title" </w:instrText>
      </w:r>
      <w:r w:rsidR="0030231B" w:rsidRPr="00441CD3">
        <w:fldChar w:fldCharType="end"/>
      </w:r>
    </w:p>
    <w:p w:rsidR="00750D83" w:rsidRPr="00441CD3" w:rsidRDefault="00750D83" w:rsidP="001F0CA0"/>
    <w:p w:rsidR="00750D83" w:rsidRPr="00441CD3" w:rsidRDefault="00750D83" w:rsidP="001F0CA0">
      <w:r w:rsidRPr="00441CD3">
        <w:t xml:space="preserve">This option </w:t>
      </w:r>
      <w:r w:rsidR="00F97A53" w:rsidRPr="00441CD3">
        <w:t>allows</w:t>
      </w:r>
      <w:r w:rsidRPr="00441CD3">
        <w:t xml:space="preserve"> you</w:t>
      </w:r>
      <w:r w:rsidR="00F97A53" w:rsidRPr="00441CD3">
        <w:t xml:space="preserve"> to</w:t>
      </w:r>
      <w:r w:rsidRPr="00441CD3">
        <w:t xml:space="preserve"> look up progress notes by title within a specified date range. You can then take any of the usual actions on these notes.</w:t>
      </w:r>
    </w:p>
    <w:p w:rsidR="00750D83" w:rsidRPr="00441CD3" w:rsidRDefault="00750D83" w:rsidP="001F0CA0">
      <w:pPr>
        <w:rPr>
          <w:i/>
        </w:rPr>
      </w:pPr>
    </w:p>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pPr>
        <w:rPr>
          <w:b/>
        </w:rPr>
      </w:pPr>
      <w:r w:rsidRPr="00441CD3">
        <w:rPr>
          <w:b/>
        </w:rPr>
        <w:t xml:space="preserve">1. Select </w:t>
      </w:r>
      <w:r w:rsidRPr="00441CD3">
        <w:rPr>
          <w:b/>
          <w:i/>
        </w:rPr>
        <w:t>List Notes by Title</w:t>
      </w:r>
      <w:r w:rsidRPr="00441CD3">
        <w:rPr>
          <w:b/>
        </w:rPr>
        <w:t xml:space="preserve"> from the Clinician’s Progress Notes Menu.  Select the titles (one or more) of progress notes to search for.</w:t>
      </w:r>
    </w:p>
    <w:p w:rsidR="00750D83" w:rsidRPr="00441CD3" w:rsidRDefault="00750D83" w:rsidP="001F0CA0"/>
    <w:p w:rsidR="00750D83" w:rsidRPr="00441CD3" w:rsidRDefault="00750D83" w:rsidP="001F0CA0">
      <w:pPr>
        <w:pStyle w:val="capture"/>
      </w:pPr>
      <w:r w:rsidRPr="00441CD3">
        <w:t xml:space="preserve">Select Progress Notes User Menu Option: </w:t>
      </w:r>
      <w:r w:rsidRPr="00441CD3">
        <w:rPr>
          <w:b/>
        </w:rPr>
        <w:t>6</w:t>
      </w:r>
      <w:r w:rsidRPr="00441CD3">
        <w:t xml:space="preserve">  List Notes By Title</w:t>
      </w:r>
    </w:p>
    <w:p w:rsidR="00750D83" w:rsidRPr="00441CD3" w:rsidRDefault="00750D83" w:rsidP="001F0CA0">
      <w:pPr>
        <w:pStyle w:val="capture"/>
      </w:pPr>
      <w:r w:rsidRPr="00441CD3">
        <w:t xml:space="preserve">Please Select the PROGRESS NOTES TITLES to search for: </w:t>
      </w:r>
    </w:p>
    <w:p w:rsidR="00750D83" w:rsidRPr="00441CD3" w:rsidRDefault="00750D83" w:rsidP="001F0CA0">
      <w:pPr>
        <w:pStyle w:val="capture"/>
        <w:rPr>
          <w:b/>
        </w:rPr>
      </w:pPr>
      <w:r w:rsidRPr="00441CD3">
        <w:t xml:space="preserve">  1) </w:t>
      </w:r>
      <w:r w:rsidRPr="00441CD3">
        <w:rPr>
          <w:b/>
        </w:rPr>
        <w:t>??</w:t>
      </w:r>
    </w:p>
    <w:p w:rsidR="00750D83" w:rsidRPr="00441CD3" w:rsidRDefault="00750D83" w:rsidP="001F0CA0">
      <w:pPr>
        <w:pStyle w:val="capture"/>
      </w:pPr>
      <w:r w:rsidRPr="00441CD3">
        <w:t>Answer with TIU DOCUMENT DEFINITION NAME, or ABBREVIATION, or</w:t>
      </w:r>
    </w:p>
    <w:p w:rsidR="00750D83" w:rsidRPr="00441CD3" w:rsidRDefault="00750D83" w:rsidP="001F0CA0">
      <w:pPr>
        <w:pStyle w:val="capture"/>
      </w:pPr>
      <w:r w:rsidRPr="00441CD3">
        <w:t xml:space="preserve">     PRINT NAME</w:t>
      </w:r>
    </w:p>
    <w:p w:rsidR="00750D83" w:rsidRPr="00441CD3" w:rsidRDefault="00750D83" w:rsidP="001F0CA0">
      <w:pPr>
        <w:pStyle w:val="capture"/>
      </w:pPr>
      <w:r w:rsidRPr="00441CD3">
        <w:t xml:space="preserve"> Do you want the entire TIU DOCUMENT DEFINITION List? </w:t>
      </w:r>
      <w:r w:rsidRPr="00441CD3">
        <w:rPr>
          <w:b/>
        </w:rPr>
        <w:t>y</w:t>
      </w:r>
      <w:r w:rsidRPr="00441CD3">
        <w:t xml:space="preserve">  (Yes)</w:t>
      </w:r>
    </w:p>
    <w:p w:rsidR="00750D83" w:rsidRPr="00441CD3" w:rsidRDefault="00750D83" w:rsidP="001F0CA0">
      <w:pPr>
        <w:pStyle w:val="capture"/>
      </w:pPr>
      <w:r w:rsidRPr="00441CD3">
        <w:t>Choose from:</w:t>
      </w:r>
    </w:p>
    <w:p w:rsidR="00750D83" w:rsidRPr="00441CD3" w:rsidRDefault="00750D83" w:rsidP="001F0CA0">
      <w:pPr>
        <w:pStyle w:val="capture"/>
      </w:pPr>
      <w:r w:rsidRPr="00441CD3">
        <w:t xml:space="preserve">   ADMISSION ASSESSMENT      TITLE</w:t>
      </w:r>
    </w:p>
    <w:p w:rsidR="00750D83" w:rsidRPr="00441CD3" w:rsidRDefault="00750D83" w:rsidP="001F0CA0">
      <w:pPr>
        <w:pStyle w:val="capture"/>
      </w:pPr>
      <w:r w:rsidRPr="00441CD3">
        <w:t xml:space="preserve">   ADVANCE DIRECTIVE      TITLE</w:t>
      </w:r>
    </w:p>
    <w:p w:rsidR="00750D83" w:rsidRPr="00441CD3" w:rsidRDefault="00750D83" w:rsidP="001F0CA0">
      <w:pPr>
        <w:pStyle w:val="capture"/>
      </w:pPr>
      <w:r w:rsidRPr="00441CD3">
        <w:t xml:space="preserve">   ADVERSE REACTION/ALLERGY      TITLE</w:t>
      </w:r>
    </w:p>
    <w:p w:rsidR="00750D83" w:rsidRPr="00441CD3" w:rsidRDefault="00750D83" w:rsidP="001F0CA0">
      <w:pPr>
        <w:pStyle w:val="capture"/>
      </w:pPr>
      <w:r w:rsidRPr="00441CD3">
        <w:t xml:space="preserve">   CLINICAL WARNING      TITLE</w:t>
      </w:r>
    </w:p>
    <w:p w:rsidR="00750D83" w:rsidRPr="00441CD3" w:rsidRDefault="00750D83" w:rsidP="001F0CA0">
      <w:pPr>
        <w:pStyle w:val="capture"/>
      </w:pPr>
      <w:r w:rsidRPr="00441CD3">
        <w:t xml:space="preserve">   CRISIS NOTE      TITLE</w:t>
      </w:r>
    </w:p>
    <w:p w:rsidR="00750D83" w:rsidRPr="00441CD3" w:rsidRDefault="00750D83" w:rsidP="001F0CA0">
      <w:pPr>
        <w:pStyle w:val="capture"/>
      </w:pPr>
      <w:r w:rsidRPr="00441CD3">
        <w:t xml:space="preserve">   FINAL DISCHARGE NOTE      TITLE</w:t>
      </w:r>
    </w:p>
    <w:p w:rsidR="00750D83" w:rsidRPr="00441CD3" w:rsidRDefault="00750D83" w:rsidP="001F0CA0">
      <w:pPr>
        <w:pStyle w:val="capture"/>
      </w:pPr>
      <w:r w:rsidRPr="00441CD3">
        <w:t xml:space="preserve">   GENERAL NOTE      TITLE</w:t>
      </w:r>
    </w:p>
    <w:p w:rsidR="00750D83" w:rsidRPr="00441CD3" w:rsidRDefault="00750D83" w:rsidP="001F0CA0">
      <w:pPr>
        <w:pStyle w:val="capture"/>
      </w:pPr>
      <w:r w:rsidRPr="00441CD3">
        <w:t xml:space="preserve">   PATIENT EDUCATION      TITLE</w:t>
      </w:r>
    </w:p>
    <w:p w:rsidR="00750D83" w:rsidRPr="00441CD3" w:rsidRDefault="00750D83" w:rsidP="001F0CA0">
      <w:pPr>
        <w:pStyle w:val="capture"/>
      </w:pPr>
      <w:r w:rsidRPr="00441CD3">
        <w:t>Please Select the Progress Notes TITLES to search for:</w:t>
      </w:r>
    </w:p>
    <w:p w:rsidR="00750D83" w:rsidRPr="00441CD3" w:rsidRDefault="00750D83" w:rsidP="001F0CA0">
      <w:pPr>
        <w:pStyle w:val="capture"/>
      </w:pPr>
      <w:r w:rsidRPr="00441CD3">
        <w:t xml:space="preserve">  1) </w:t>
      </w:r>
      <w:r w:rsidRPr="00441CD3">
        <w:rPr>
          <w:b/>
        </w:rPr>
        <w:t xml:space="preserve"> ADVERSE REACTION/ALLERGY</w:t>
      </w:r>
      <w:r w:rsidRPr="00441CD3">
        <w:t xml:space="preserve">          TITLE</w:t>
      </w:r>
    </w:p>
    <w:p w:rsidR="00750D83" w:rsidRPr="00441CD3" w:rsidRDefault="00750D83" w:rsidP="001F0CA0">
      <w:pPr>
        <w:pStyle w:val="capture"/>
      </w:pPr>
      <w:r w:rsidRPr="00441CD3">
        <w:t xml:space="preserve">  2)  </w:t>
      </w:r>
      <w:r w:rsidRPr="00441CD3">
        <w:rPr>
          <w:b/>
        </w:rPr>
        <w:t>CLINICAL WARNING</w:t>
      </w:r>
      <w:r w:rsidRPr="00441CD3">
        <w:t xml:space="preserve">          TITLE</w:t>
      </w:r>
    </w:p>
    <w:p w:rsidR="00750D83" w:rsidRPr="00441CD3" w:rsidRDefault="00750D83" w:rsidP="001F0CA0">
      <w:pPr>
        <w:pStyle w:val="capture"/>
        <w:rPr>
          <w:b/>
        </w:rPr>
      </w:pPr>
      <w:r w:rsidRPr="00441CD3">
        <w:t xml:space="preserve">  3) </w:t>
      </w:r>
      <w:r w:rsidRPr="00441CD3">
        <w:rPr>
          <w:b/>
        </w:rPr>
        <w:t>&lt;Enter&gt;</w:t>
      </w:r>
    </w:p>
    <w:p w:rsidR="00750D83" w:rsidRPr="00441CD3" w:rsidRDefault="00750D83" w:rsidP="00E223DC"/>
    <w:p w:rsidR="00750D83" w:rsidRPr="00441CD3" w:rsidRDefault="00750D83" w:rsidP="00E223DC">
      <w:pPr>
        <w:rPr>
          <w:b/>
        </w:rPr>
      </w:pPr>
      <w:r w:rsidRPr="00441CD3">
        <w:rPr>
          <w:b/>
        </w:rPr>
        <w:t xml:space="preserve">2.  Enter a beginning and ending date range to choose documents from. The selected documents are displayed. </w:t>
      </w:r>
    </w:p>
    <w:p w:rsidR="00750D83" w:rsidRPr="00441CD3" w:rsidRDefault="00750D83" w:rsidP="00E223DC"/>
    <w:p w:rsidR="00750D83" w:rsidRPr="00441CD3" w:rsidRDefault="00750D83" w:rsidP="001F0CA0">
      <w:pPr>
        <w:pStyle w:val="capture"/>
      </w:pPr>
      <w:r w:rsidRPr="00441CD3">
        <w:t xml:space="preserve">Start Reference Date [Time]: T-2// </w:t>
      </w:r>
      <w:r w:rsidRPr="00441CD3">
        <w:rPr>
          <w:b/>
        </w:rPr>
        <w:t>t-10</w:t>
      </w:r>
      <w:r w:rsidRPr="00441CD3">
        <w:t xml:space="preserve">  (MAR 01, 1997)</w:t>
      </w:r>
    </w:p>
    <w:p w:rsidR="00750D83" w:rsidRPr="00441CD3" w:rsidRDefault="00750D83" w:rsidP="001F0CA0">
      <w:pPr>
        <w:pStyle w:val="capture"/>
      </w:pPr>
      <w:r w:rsidRPr="00441CD3">
        <w:t xml:space="preserve">Ending Reference Date [Time]: NOW// </w:t>
      </w:r>
      <w:r w:rsidRPr="00441CD3">
        <w:rPr>
          <w:b/>
          <w:sz w:val="20"/>
          <w:szCs w:val="20"/>
        </w:rPr>
        <w:t>&lt;Enter&gt;</w:t>
      </w:r>
      <w:r w:rsidRPr="00441CD3">
        <w:t xml:space="preserve">  (MAR 11, 1997@09:10)</w:t>
      </w:r>
    </w:p>
    <w:p w:rsidR="00750D83" w:rsidRPr="00441CD3" w:rsidRDefault="00750D83" w:rsidP="001F0CA0">
      <w:pPr>
        <w:pStyle w:val="capture"/>
      </w:pPr>
      <w:r w:rsidRPr="00441CD3">
        <w:t>Searching for the documents.........</w:t>
      </w:r>
    </w:p>
    <w:p w:rsidR="00750D83" w:rsidRPr="00441CD3" w:rsidRDefault="00750D83" w:rsidP="001F0CA0">
      <w:pPr>
        <w:pStyle w:val="BlankLine"/>
      </w:pPr>
    </w:p>
    <w:p w:rsidR="00750D83" w:rsidRPr="00441CD3" w:rsidRDefault="00750D83" w:rsidP="001F0CA0">
      <w:pPr>
        <w:pStyle w:val="capture"/>
      </w:pPr>
      <w:r w:rsidRPr="00441CD3">
        <w:rPr>
          <w:b/>
        </w:rPr>
        <w:t>Progress Notes by Title</w:t>
      </w:r>
      <w:r w:rsidRPr="00441CD3">
        <w:t xml:space="preserve">  Mar 11, 1997 09:10:09     Page:    1 of    1</w:t>
      </w:r>
    </w:p>
    <w:p w:rsidR="00750D83" w:rsidRPr="00441CD3" w:rsidRDefault="00750D83" w:rsidP="001F0CA0">
      <w:pPr>
        <w:pStyle w:val="capture"/>
      </w:pPr>
      <w:r w:rsidRPr="00441CD3">
        <w:t xml:space="preserve">                     from 03/01/97 to 03/11/97            8 documents</w:t>
      </w:r>
    </w:p>
    <w:p w:rsidR="00750D83" w:rsidRPr="00441CD3" w:rsidRDefault="00750D83" w:rsidP="001F0CA0">
      <w:pPr>
        <w:pStyle w:val="capture"/>
      </w:pPr>
      <w:r w:rsidRPr="00441CD3">
        <w:t xml:space="preserve">     Patient           Document                 Ref Date  Status</w:t>
      </w:r>
      <w:r w:rsidRPr="00441CD3">
        <w:tab/>
      </w:r>
    </w:p>
    <w:p w:rsidR="00750D83" w:rsidRPr="00441CD3" w:rsidRDefault="00750D83" w:rsidP="001F0CA0">
      <w:pPr>
        <w:pStyle w:val="capture"/>
      </w:pPr>
      <w:r w:rsidRPr="00441CD3">
        <w:t>1    TIUPATIENT(H2591) Adverse React/Allergy    03/05/97  unsigned</w:t>
      </w:r>
    </w:p>
    <w:p w:rsidR="00750D83" w:rsidRPr="00441CD3" w:rsidRDefault="00750D83" w:rsidP="001F0CA0">
      <w:pPr>
        <w:pStyle w:val="capture"/>
      </w:pPr>
      <w:r w:rsidRPr="00441CD3">
        <w:t>2    TIUPATIENT(D3456) Adverse React/Allergy    03/05/97  completed</w:t>
      </w:r>
    </w:p>
    <w:p w:rsidR="00750D83" w:rsidRPr="00441CD3" w:rsidRDefault="00750D83" w:rsidP="001F0CA0">
      <w:pPr>
        <w:pStyle w:val="capture"/>
      </w:pPr>
      <w:r w:rsidRPr="00441CD3">
        <w:t>3    TIUPATIENT(R1239) CLINICAL WARNING         03/05/97  completed</w:t>
      </w:r>
    </w:p>
    <w:p w:rsidR="00750D83" w:rsidRPr="00441CD3" w:rsidRDefault="00750D83" w:rsidP="001F0CA0">
      <w:pPr>
        <w:pStyle w:val="capture"/>
      </w:pPr>
      <w:r w:rsidRPr="00441CD3">
        <w:t>4    TIUPATIENT(H2591) Adverse React/Allergy    03/11/97  completed</w:t>
      </w:r>
    </w:p>
    <w:p w:rsidR="00750D83" w:rsidRPr="00441CD3" w:rsidRDefault="00750D83" w:rsidP="001F0CA0">
      <w:pPr>
        <w:pStyle w:val="capture"/>
      </w:pPr>
    </w:p>
    <w:p w:rsidR="00750D83" w:rsidRPr="00441CD3" w:rsidRDefault="00750D83" w:rsidP="001F0CA0">
      <w:pPr>
        <w:pStyle w:val="capture"/>
        <w:rPr>
          <w:b/>
        </w:rPr>
      </w:pPr>
      <w:r w:rsidRPr="00441CD3">
        <w:rPr>
          <w:b/>
        </w:rPr>
        <w:t>+ Next Screen  - Prev Screen  ?? More Actions                 &gt;&gt;&gt;</w:t>
      </w:r>
    </w:p>
    <w:p w:rsidR="00750D83" w:rsidRPr="00441CD3" w:rsidRDefault="00750D83" w:rsidP="001F0CA0">
      <w:pPr>
        <w:pStyle w:val="capture"/>
      </w:pPr>
      <w:r w:rsidRPr="00441CD3">
        <w:t xml:space="preserve">  Find             Sign/Cosign         Change View</w:t>
      </w:r>
    </w:p>
    <w:p w:rsidR="00750D83" w:rsidRPr="00441CD3" w:rsidRDefault="00750D83" w:rsidP="001F0CA0">
      <w:pPr>
        <w:pStyle w:val="capture"/>
      </w:pPr>
      <w:r w:rsidRPr="00441CD3">
        <w:t xml:space="preserve">  Add Document     Detailed Display    Copy</w:t>
      </w:r>
    </w:p>
    <w:p w:rsidR="00750D83" w:rsidRPr="00441CD3" w:rsidRDefault="00750D83" w:rsidP="001F0CA0">
      <w:pPr>
        <w:pStyle w:val="capture"/>
      </w:pPr>
      <w:r w:rsidRPr="00441CD3">
        <w:t xml:space="preserve">  Edit             Browse              Delete Document</w:t>
      </w:r>
    </w:p>
    <w:p w:rsidR="00750D83" w:rsidRPr="00441CD3" w:rsidRDefault="00750D83" w:rsidP="001F0CA0">
      <w:pPr>
        <w:pStyle w:val="capture"/>
      </w:pPr>
      <w:r w:rsidRPr="00441CD3">
        <w:t xml:space="preserve">  Make Addendum    Print               Quit</w:t>
      </w:r>
    </w:p>
    <w:p w:rsidR="00750D83" w:rsidRPr="00441CD3" w:rsidRDefault="00750D83" w:rsidP="001F0CA0">
      <w:pPr>
        <w:pStyle w:val="capture"/>
      </w:pPr>
      <w:r w:rsidRPr="00441CD3">
        <w:t xml:space="preserve">  Link ...         Identify Signers</w:t>
      </w:r>
    </w:p>
    <w:p w:rsidR="00E223DC" w:rsidRPr="00441CD3" w:rsidRDefault="00750D83" w:rsidP="001F0CA0">
      <w:pPr>
        <w:pStyle w:val="capture"/>
      </w:pPr>
      <w:r w:rsidRPr="00441CD3">
        <w:t>Select Action: Quit//</w:t>
      </w:r>
    </w:p>
    <w:p w:rsidR="00750D83" w:rsidRPr="00441CD3" w:rsidRDefault="00E223DC" w:rsidP="00E223DC">
      <w:pPr>
        <w:pStyle w:val="NormalPageTitle"/>
      </w:pPr>
      <w:r w:rsidRPr="00441CD3">
        <w:br w:type="page"/>
      </w:r>
      <w:r w:rsidR="00750D83" w:rsidRPr="00441CD3">
        <w:lastRenderedPageBreak/>
        <w:t>List Notes by Title, cont’d</w:t>
      </w:r>
    </w:p>
    <w:p w:rsidR="00750D83" w:rsidRPr="00441CD3" w:rsidRDefault="00750D83" w:rsidP="00E223DC"/>
    <w:p w:rsidR="00750D83" w:rsidRPr="00441CD3" w:rsidRDefault="00750D83" w:rsidP="00E223DC"/>
    <w:p w:rsidR="00750D83" w:rsidRPr="00441CD3" w:rsidRDefault="00750D83" w:rsidP="00E223DC">
      <w:pPr>
        <w:rPr>
          <w:b/>
        </w:rPr>
      </w:pPr>
      <w:r w:rsidRPr="00441CD3">
        <w:rPr>
          <w:b/>
        </w:rPr>
        <w:t>3.  You may now choose an action such as Edit, Sign/Cosign, Make Addendum or Detailed Display.</w:t>
      </w:r>
    </w:p>
    <w:p w:rsidR="00750D83" w:rsidRPr="00441CD3" w:rsidRDefault="00750D83" w:rsidP="00E223DC"/>
    <w:p w:rsidR="00750D83" w:rsidRPr="00441CD3" w:rsidRDefault="00750D83" w:rsidP="001F0CA0">
      <w:pPr>
        <w:pStyle w:val="capture"/>
        <w:rPr>
          <w:u w:val="single"/>
        </w:rPr>
      </w:pPr>
      <w:r w:rsidRPr="00441CD3">
        <w:rPr>
          <w:b/>
          <w:u w:val="single"/>
        </w:rPr>
        <w:t>Progress Notes by Title</w:t>
      </w:r>
      <w:r w:rsidRPr="00441CD3">
        <w:rPr>
          <w:u w:val="single"/>
        </w:rPr>
        <w:t xml:space="preserve">  Mar 11, 1997 09:10:09     Page:    1 of    1</w:t>
      </w:r>
    </w:p>
    <w:p w:rsidR="00750D83" w:rsidRPr="00441CD3" w:rsidRDefault="00750D83" w:rsidP="001F0CA0">
      <w:pPr>
        <w:pStyle w:val="capture"/>
      </w:pPr>
      <w:r w:rsidRPr="00441CD3">
        <w:t xml:space="preserve">                     from 03/01/97 to 03/11/97            8 documents</w:t>
      </w:r>
    </w:p>
    <w:p w:rsidR="00750D83" w:rsidRPr="00441CD3" w:rsidRDefault="00750D83" w:rsidP="001F0CA0">
      <w:pPr>
        <w:pStyle w:val="capture"/>
        <w:rPr>
          <w:u w:val="single"/>
        </w:rPr>
      </w:pPr>
      <w:r w:rsidRPr="00441CD3">
        <w:rPr>
          <w:u w:val="single"/>
        </w:rPr>
        <w:t xml:space="preserve">     Patient           Document                 Ref Date  Status</w:t>
      </w:r>
      <w:r w:rsidRPr="00441CD3">
        <w:rPr>
          <w:u w:val="single"/>
        </w:rPr>
        <w:tab/>
      </w:r>
    </w:p>
    <w:p w:rsidR="00750D83" w:rsidRPr="00441CD3" w:rsidRDefault="00750D83" w:rsidP="001F0CA0">
      <w:pPr>
        <w:pStyle w:val="capture"/>
      </w:pPr>
      <w:r w:rsidRPr="00441CD3">
        <w:t>1    TIUPATIENT(H2591) Adverse React/Allergy    03/05/97  unsigned</w:t>
      </w:r>
    </w:p>
    <w:p w:rsidR="00750D83" w:rsidRPr="00441CD3" w:rsidRDefault="00750D83" w:rsidP="001F0CA0">
      <w:pPr>
        <w:pStyle w:val="capture"/>
      </w:pPr>
      <w:r w:rsidRPr="00441CD3">
        <w:t>2    TIUPATIENT(D3456) Adverse React/Allergy    03/05/97  completed</w:t>
      </w:r>
    </w:p>
    <w:p w:rsidR="00750D83" w:rsidRPr="00441CD3" w:rsidRDefault="00750D83" w:rsidP="001F0CA0">
      <w:pPr>
        <w:pStyle w:val="capture"/>
      </w:pPr>
      <w:r w:rsidRPr="00441CD3">
        <w:t>3    TIUPATIENT(R1239) CLINICAL WARNING         03/05/97  completed</w:t>
      </w:r>
    </w:p>
    <w:p w:rsidR="00750D83" w:rsidRPr="00441CD3" w:rsidRDefault="00750D83" w:rsidP="001F0CA0">
      <w:pPr>
        <w:pStyle w:val="capture"/>
      </w:pPr>
      <w:r w:rsidRPr="00441CD3">
        <w:t>4    TIUPATIENT(H2591) Adverse React/Allergy    03/11/97  completed</w:t>
      </w:r>
    </w:p>
    <w:p w:rsidR="00750D83" w:rsidRPr="00441CD3" w:rsidRDefault="00750D83" w:rsidP="001F0CA0">
      <w:pPr>
        <w:pStyle w:val="capture"/>
      </w:pPr>
      <w:r w:rsidRPr="00441CD3">
        <w:t>5    TIUPATIENT(H2591) Adverse React/Allergy    03/10/97  completed</w:t>
      </w:r>
    </w:p>
    <w:p w:rsidR="00750D83" w:rsidRPr="00441CD3" w:rsidRDefault="00750D83" w:rsidP="001F0CA0">
      <w:pPr>
        <w:pStyle w:val="capture"/>
      </w:pPr>
      <w:r w:rsidRPr="00441CD3">
        <w:t>6    TIUPATIENT(S1462) CLINICAL WARNING         03/04/97  uncosigned</w:t>
      </w:r>
    </w:p>
    <w:p w:rsidR="00750D83" w:rsidRPr="00441CD3" w:rsidRDefault="00750D83" w:rsidP="001F0CA0">
      <w:pPr>
        <w:pStyle w:val="capture"/>
      </w:pPr>
      <w:r w:rsidRPr="00441CD3">
        <w:t>7    TIUPATIENT(P4365) Adverse React/Allergy    03/04/97  completed</w:t>
      </w:r>
    </w:p>
    <w:p w:rsidR="00750D83" w:rsidRPr="00441CD3" w:rsidRDefault="00750D83" w:rsidP="001F0CA0">
      <w:pPr>
        <w:pStyle w:val="capture"/>
      </w:pPr>
      <w:r w:rsidRPr="00441CD3">
        <w:t>8    TIUPATIENT(N1234) Adverse React/Allergy    03/06/97  completed</w:t>
      </w:r>
    </w:p>
    <w:p w:rsidR="00750D83" w:rsidRPr="00441CD3" w:rsidRDefault="00750D83" w:rsidP="001F0CA0">
      <w:pPr>
        <w:pStyle w:val="capture"/>
      </w:pPr>
    </w:p>
    <w:p w:rsidR="00750D83" w:rsidRPr="00441CD3" w:rsidRDefault="00750D83" w:rsidP="00E223DC">
      <w:pPr>
        <w:pStyle w:val="capturereverse"/>
      </w:pPr>
      <w:r w:rsidRPr="00441CD3">
        <w:t>+ Next Screen  - Prev Screen  ?? More Actions                 &gt;&gt;&gt;</w:t>
      </w:r>
    </w:p>
    <w:p w:rsidR="00750D83" w:rsidRPr="00441CD3" w:rsidRDefault="00750D83" w:rsidP="001F0CA0">
      <w:pPr>
        <w:pStyle w:val="capture"/>
      </w:pPr>
      <w:r w:rsidRPr="00441CD3">
        <w:t xml:space="preserve">  Find             Sign/Cosign         Change View</w:t>
      </w:r>
    </w:p>
    <w:p w:rsidR="00750D83" w:rsidRPr="00441CD3" w:rsidRDefault="00750D83" w:rsidP="001F0CA0">
      <w:pPr>
        <w:pStyle w:val="capture"/>
      </w:pPr>
      <w:r w:rsidRPr="00441CD3">
        <w:t xml:space="preserve">  Add Document     Detailed Display    Copy</w:t>
      </w:r>
    </w:p>
    <w:p w:rsidR="00750D83" w:rsidRPr="00441CD3" w:rsidRDefault="00750D83" w:rsidP="001F0CA0">
      <w:pPr>
        <w:pStyle w:val="capture"/>
      </w:pPr>
      <w:r w:rsidRPr="00441CD3">
        <w:t xml:space="preserve">  Edit             Browse              Delete Document</w:t>
      </w:r>
    </w:p>
    <w:p w:rsidR="00750D83" w:rsidRPr="00441CD3" w:rsidRDefault="00750D83" w:rsidP="001F0CA0">
      <w:pPr>
        <w:pStyle w:val="capture"/>
      </w:pPr>
      <w:r w:rsidRPr="00441CD3">
        <w:t xml:space="preserve">  Make Addendum    Print               Quit</w:t>
      </w:r>
    </w:p>
    <w:p w:rsidR="00750D83" w:rsidRPr="00441CD3" w:rsidRDefault="00750D83" w:rsidP="001F0CA0">
      <w:pPr>
        <w:pStyle w:val="capture"/>
      </w:pPr>
      <w:r w:rsidRPr="00441CD3">
        <w:t xml:space="preserve">  Link ...         Identify Signers</w:t>
      </w:r>
    </w:p>
    <w:p w:rsidR="00750D83" w:rsidRPr="00441CD3" w:rsidRDefault="00750D83" w:rsidP="001F0CA0">
      <w:pPr>
        <w:pStyle w:val="capture"/>
        <w:rPr>
          <w:b/>
        </w:rPr>
      </w:pPr>
      <w:r w:rsidRPr="00441CD3">
        <w:t xml:space="preserve">Select Action: Quit//   </w:t>
      </w:r>
      <w:r w:rsidRPr="00441CD3">
        <w:rPr>
          <w:b/>
        </w:rPr>
        <w:t>DET=3</w:t>
      </w:r>
    </w:p>
    <w:p w:rsidR="00750D83" w:rsidRPr="00441CD3" w:rsidRDefault="00750D83" w:rsidP="00F16AE2"/>
    <w:p w:rsidR="00750D83" w:rsidRPr="00441CD3" w:rsidRDefault="00750D83" w:rsidP="001F0CA0">
      <w:pPr>
        <w:rPr>
          <w:b/>
        </w:rPr>
      </w:pPr>
      <w:r w:rsidRPr="00441CD3">
        <w:rPr>
          <w:b/>
        </w:rPr>
        <w:t>4.  A detailed display of the note you chose appears on your screen.</w:t>
      </w:r>
    </w:p>
    <w:p w:rsidR="00750D83" w:rsidRPr="00441CD3" w:rsidRDefault="00750D83" w:rsidP="00F16AE2"/>
    <w:p w:rsidR="00750D83" w:rsidRPr="00441CD3" w:rsidRDefault="00750D83" w:rsidP="001F0CA0">
      <w:pPr>
        <w:pStyle w:val="capture"/>
        <w:rPr>
          <w:u w:val="single"/>
        </w:rPr>
      </w:pPr>
      <w:r w:rsidRPr="00441CD3">
        <w:rPr>
          <w:b/>
          <w:u w:val="single"/>
        </w:rPr>
        <w:t>Detailed Display</w:t>
      </w:r>
      <w:r w:rsidRPr="00441CD3">
        <w:rPr>
          <w:u w:val="single"/>
        </w:rPr>
        <w:t xml:space="preserve">         Mar 11, 1997 09:21:40       Page: 1 of    2</w:t>
      </w:r>
    </w:p>
    <w:p w:rsidR="00750D83" w:rsidRPr="00441CD3" w:rsidRDefault="00750D83" w:rsidP="001F0CA0">
      <w:pPr>
        <w:pStyle w:val="capture"/>
      </w:pPr>
      <w:r w:rsidRPr="00441CD3">
        <w:t xml:space="preserve">                            CLINICAL WARNING</w:t>
      </w:r>
    </w:p>
    <w:p w:rsidR="00750D83" w:rsidRPr="00441CD3" w:rsidRDefault="00750D83" w:rsidP="001F0CA0">
      <w:pPr>
        <w:pStyle w:val="capture"/>
      </w:pPr>
      <w:r w:rsidRPr="00441CD3">
        <w:t>TIUPATIENT,NINE   666-12-1239                  Visit Date: 02/04/97@13:00</w:t>
      </w:r>
    </w:p>
    <w:p w:rsidR="00750D83" w:rsidRPr="00441CD3" w:rsidRDefault="00750D83" w:rsidP="001F0CA0">
      <w:pPr>
        <w:pStyle w:val="capture"/>
      </w:pPr>
    </w:p>
    <w:p w:rsidR="00750D83" w:rsidRPr="00441CD3" w:rsidRDefault="00750D83" w:rsidP="001F0CA0">
      <w:pPr>
        <w:pStyle w:val="capture"/>
        <w:rPr>
          <w:b/>
          <w:shd w:val="clear" w:color="auto" w:fill="000000"/>
        </w:rPr>
      </w:pPr>
      <w:r w:rsidRPr="00441CD3">
        <w:t xml:space="preserve"> </w:t>
      </w:r>
      <w:r w:rsidRPr="00441CD3">
        <w:rPr>
          <w:b/>
          <w:shd w:val="clear" w:color="auto" w:fill="000000"/>
        </w:rPr>
        <w:t xml:space="preserve"> Source Information</w:t>
      </w:r>
    </w:p>
    <w:p w:rsidR="00750D83" w:rsidRPr="00441CD3" w:rsidRDefault="00750D83" w:rsidP="001F0CA0">
      <w:pPr>
        <w:pStyle w:val="capture"/>
      </w:pPr>
      <w:r w:rsidRPr="00441CD3">
        <w:t xml:space="preserve">  Reference Date: MAR 05, 1997@14:50:17            Author: TIUPROVIDER,ONE</w:t>
      </w:r>
    </w:p>
    <w:p w:rsidR="00750D83" w:rsidRPr="00441CD3" w:rsidRDefault="00750D83" w:rsidP="001F0CA0">
      <w:pPr>
        <w:pStyle w:val="capture"/>
      </w:pPr>
      <w:r w:rsidRPr="00441CD3">
        <w:t xml:space="preserve">      Entry Date: MAR 05, 1997@14:50:18        Entered By: DP</w:t>
      </w:r>
    </w:p>
    <w:p w:rsidR="00750D83" w:rsidRPr="00441CD3" w:rsidRDefault="00750D83" w:rsidP="001F0CA0">
      <w:pPr>
        <w:pStyle w:val="capture"/>
      </w:pPr>
      <w:r w:rsidRPr="00441CD3">
        <w:t xml:space="preserve"> Expected Signer: TIUPROVIDER,FIFTEEN     Expected Cosigner: None</w:t>
      </w:r>
    </w:p>
    <w:p w:rsidR="00750D83" w:rsidRPr="00441CD3" w:rsidRDefault="00750D83" w:rsidP="001F0CA0">
      <w:pPr>
        <w:pStyle w:val="capture"/>
      </w:pPr>
      <w:r w:rsidRPr="00441CD3">
        <w:t xml:space="preserve">         Urgency: None                    Document Status: COMPLETED</w:t>
      </w:r>
    </w:p>
    <w:p w:rsidR="00750D83" w:rsidRPr="00441CD3" w:rsidRDefault="00750D83" w:rsidP="001F0CA0">
      <w:pPr>
        <w:pStyle w:val="capture"/>
      </w:pPr>
      <w:r w:rsidRPr="00441CD3">
        <w:t xml:space="preserve">      Line Count: </w:t>
      </w:r>
      <w:r w:rsidR="003F43F9" w:rsidRPr="00441CD3">
        <w:t>46</w:t>
      </w:r>
      <w:r w:rsidRPr="00441CD3">
        <w:t xml:space="preserve">                        TIU Document #: 27752</w:t>
      </w:r>
    </w:p>
    <w:p w:rsidR="00750D83" w:rsidRPr="00441CD3" w:rsidRDefault="00750D83" w:rsidP="001F0CA0">
      <w:pPr>
        <w:pStyle w:val="capture"/>
      </w:pPr>
      <w:r w:rsidRPr="00441CD3">
        <w:t xml:space="preserve">        Division: ISC-SLC-</w:t>
      </w:r>
      <w:r w:rsidR="003F43F9" w:rsidRPr="00441CD3">
        <w:t>A4                VBC Line Count: 56.25</w:t>
      </w:r>
      <w:r w:rsidRPr="00441CD3">
        <w:t xml:space="preserve">                                     </w:t>
      </w:r>
    </w:p>
    <w:p w:rsidR="00750D83" w:rsidRPr="00441CD3" w:rsidRDefault="00750D83" w:rsidP="001F0CA0">
      <w:pPr>
        <w:pStyle w:val="capture"/>
      </w:pPr>
      <w:r w:rsidRPr="00441CD3">
        <w:t xml:space="preserve">         Subject: None</w:t>
      </w:r>
    </w:p>
    <w:p w:rsidR="00750D83" w:rsidRPr="00441CD3" w:rsidRDefault="00750D83" w:rsidP="001F0CA0">
      <w:pPr>
        <w:pStyle w:val="capture"/>
      </w:pPr>
    </w:p>
    <w:p w:rsidR="00750D83" w:rsidRPr="00441CD3" w:rsidRDefault="00750D83" w:rsidP="001F0CA0">
      <w:pPr>
        <w:pStyle w:val="capture"/>
      </w:pPr>
      <w:r w:rsidRPr="00441CD3">
        <w:t xml:space="preserve"> </w:t>
      </w:r>
      <w:r w:rsidRPr="00441CD3">
        <w:rPr>
          <w:shd w:val="clear" w:color="auto" w:fill="000000"/>
        </w:rPr>
        <w:t xml:space="preserve"> Associated Problems</w:t>
      </w:r>
      <w:r w:rsidRPr="00441CD3">
        <w:t xml:space="preserve">   No linked problems.</w:t>
      </w:r>
    </w:p>
    <w:p w:rsidR="00750D83" w:rsidRPr="00441CD3" w:rsidRDefault="00750D83" w:rsidP="001F0CA0">
      <w:pPr>
        <w:pStyle w:val="capture"/>
      </w:pPr>
    </w:p>
    <w:p w:rsidR="00750D83" w:rsidRPr="00441CD3" w:rsidRDefault="00750D83" w:rsidP="001F0CA0">
      <w:pPr>
        <w:pStyle w:val="capture"/>
        <w:rPr>
          <w:b/>
          <w:shd w:val="clear" w:color="auto" w:fill="000000"/>
        </w:rPr>
      </w:pPr>
      <w:r w:rsidRPr="00441CD3">
        <w:t xml:space="preserve">  </w:t>
      </w:r>
      <w:r w:rsidRPr="00441CD3">
        <w:rPr>
          <w:b/>
          <w:shd w:val="clear" w:color="auto" w:fill="000000"/>
        </w:rPr>
        <w:t>Edit Information</w:t>
      </w:r>
    </w:p>
    <w:p w:rsidR="00750D83" w:rsidRPr="00441CD3" w:rsidRDefault="00750D83" w:rsidP="001F0CA0">
      <w:pPr>
        <w:pStyle w:val="capture"/>
      </w:pPr>
      <w:r w:rsidRPr="00441CD3">
        <w:t xml:space="preserve">       Edit Date: MAR 05, 1997@14:50:41    Edited By: TIUPROVIDER,FIFTEEN</w:t>
      </w:r>
    </w:p>
    <w:p w:rsidR="00750D83" w:rsidRPr="00441CD3" w:rsidRDefault="00750D83" w:rsidP="001F0CA0">
      <w:pPr>
        <w:pStyle w:val="capture"/>
      </w:pPr>
    </w:p>
    <w:p w:rsidR="00750D83" w:rsidRPr="00441CD3" w:rsidRDefault="00750D83" w:rsidP="001F0CA0">
      <w:pPr>
        <w:pStyle w:val="capture"/>
        <w:rPr>
          <w:b/>
          <w:shd w:val="clear" w:color="auto" w:fill="000000"/>
        </w:rPr>
      </w:pPr>
      <w:r w:rsidRPr="00441CD3">
        <w:t xml:space="preserve">  </w:t>
      </w:r>
      <w:r w:rsidRPr="00441CD3">
        <w:rPr>
          <w:b/>
          <w:shd w:val="clear" w:color="auto" w:fill="000000"/>
        </w:rPr>
        <w:t>Signature Information</w:t>
      </w:r>
    </w:p>
    <w:p w:rsidR="00750D83" w:rsidRPr="00441CD3" w:rsidRDefault="00750D83" w:rsidP="00E223DC">
      <w:pPr>
        <w:pStyle w:val="capturereverse"/>
      </w:pPr>
      <w:r w:rsidRPr="00441CD3">
        <w:t>+         + Next Screen  - Prev Screen  ?? More actions</w:t>
      </w:r>
    </w:p>
    <w:p w:rsidR="00750D83" w:rsidRPr="00441CD3" w:rsidRDefault="00750D83" w:rsidP="001F0CA0">
      <w:pPr>
        <w:pStyle w:val="capture"/>
      </w:pPr>
      <w:r w:rsidRPr="00441CD3">
        <w:t xml:space="preserve">     Find                      Print                     Quit</w:t>
      </w:r>
    </w:p>
    <w:p w:rsidR="00E223DC" w:rsidRPr="00441CD3" w:rsidRDefault="00750D83" w:rsidP="001F0CA0">
      <w:pPr>
        <w:pStyle w:val="capture"/>
      </w:pPr>
      <w:r w:rsidRPr="00441CD3">
        <w:t>Select Action: Next Screen//</w:t>
      </w:r>
    </w:p>
    <w:p w:rsidR="00750D83" w:rsidRPr="00441CD3" w:rsidRDefault="00E223DC" w:rsidP="00E223DC">
      <w:pPr>
        <w:pStyle w:val="Heading4"/>
      </w:pPr>
      <w:r w:rsidRPr="00441CD3">
        <w:br w:type="page"/>
      </w:r>
      <w:r w:rsidR="00750D83" w:rsidRPr="00441CD3">
        <w:lastRenderedPageBreak/>
        <w:t>Search by Patient AND Title</w:t>
      </w:r>
      <w:r w:rsidR="0030231B" w:rsidRPr="00441CD3">
        <w:fldChar w:fldCharType="begin"/>
      </w:r>
      <w:r w:rsidR="00750D83" w:rsidRPr="00441CD3">
        <w:instrText xml:space="preserve"> XE "Search by Patient AND Title" </w:instrText>
      </w:r>
      <w:r w:rsidR="0030231B" w:rsidRPr="00441CD3">
        <w:fldChar w:fldCharType="end"/>
      </w:r>
    </w:p>
    <w:p w:rsidR="00750D83" w:rsidRPr="00441CD3" w:rsidRDefault="00750D83" w:rsidP="001F0CA0"/>
    <w:p w:rsidR="00750D83" w:rsidRPr="00441CD3" w:rsidRDefault="00750D83" w:rsidP="001F0CA0">
      <w:pPr>
        <w:pStyle w:val="Helvetica"/>
      </w:pPr>
      <w:r w:rsidRPr="00441CD3">
        <w:t xml:space="preserve">This option </w:t>
      </w:r>
      <w:r w:rsidR="00F97A53" w:rsidRPr="00441CD3">
        <w:t>allows</w:t>
      </w:r>
      <w:r w:rsidRPr="00441CD3">
        <w:t xml:space="preserve"> you</w:t>
      </w:r>
      <w:r w:rsidR="00F97A53" w:rsidRPr="00441CD3">
        <w:t xml:space="preserve"> to</w:t>
      </w:r>
      <w:r w:rsidRPr="00441CD3">
        <w:t xml:space="preserve"> search for and review progress notes by patient, as well as many other criteria: status, type, date range, and category. You can then take any of the usual actions on these notes.</w:t>
      </w:r>
    </w:p>
    <w:p w:rsidR="00750D83" w:rsidRPr="00441CD3" w:rsidRDefault="00750D83" w:rsidP="001F0CA0">
      <w:pPr>
        <w:rPr>
          <w:i/>
        </w:rPr>
      </w:pPr>
    </w:p>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pPr>
        <w:rPr>
          <w:b/>
        </w:rPr>
      </w:pPr>
      <w:r w:rsidRPr="00441CD3">
        <w:rPr>
          <w:b/>
        </w:rPr>
        <w:t xml:space="preserve">1. Select the </w:t>
      </w:r>
      <w:r w:rsidRPr="00441CD3">
        <w:rPr>
          <w:b/>
          <w:i/>
        </w:rPr>
        <w:t>Search by Patient AND Title</w:t>
      </w:r>
      <w:r w:rsidRPr="00441CD3">
        <w:rPr>
          <w:b/>
        </w:rPr>
        <w:t xml:space="preserve"> option from the Progress Notes User Menu.</w:t>
      </w:r>
    </w:p>
    <w:p w:rsidR="00750D83" w:rsidRPr="00441CD3" w:rsidRDefault="00750D83" w:rsidP="001F0CA0"/>
    <w:p w:rsidR="00750D83" w:rsidRPr="00441CD3" w:rsidRDefault="00750D83" w:rsidP="001F0CA0">
      <w:pPr>
        <w:rPr>
          <w:b/>
        </w:rPr>
      </w:pPr>
      <w:r w:rsidRPr="00441CD3">
        <w:rPr>
          <w:b/>
        </w:rPr>
        <w:t>2. Select a Patient.</w:t>
      </w:r>
    </w:p>
    <w:p w:rsidR="00750D83" w:rsidRPr="00441CD3" w:rsidRDefault="00750D83" w:rsidP="001F0CA0"/>
    <w:p w:rsidR="00750D83" w:rsidRPr="00441CD3" w:rsidRDefault="00750D83" w:rsidP="00E223DC">
      <w:pPr>
        <w:pStyle w:val="capture"/>
        <w:rPr>
          <w:b/>
        </w:rPr>
      </w:pPr>
      <w:r w:rsidRPr="00441CD3">
        <w:t xml:space="preserve">Select Progress Notes User Menu Option: </w:t>
      </w:r>
      <w:r w:rsidRPr="00441CD3">
        <w:rPr>
          <w:b/>
        </w:rPr>
        <w:t>Search by Patient AND Title</w:t>
      </w:r>
    </w:p>
    <w:p w:rsidR="00750D83" w:rsidRPr="00441CD3" w:rsidRDefault="00750D83" w:rsidP="00E223DC">
      <w:pPr>
        <w:pStyle w:val="capture"/>
      </w:pPr>
      <w:r w:rsidRPr="00441CD3">
        <w:t xml:space="preserve">Select PATIENT NAME: </w:t>
      </w:r>
      <w:r w:rsidRPr="00441CD3">
        <w:rPr>
          <w:b/>
        </w:rPr>
        <w:t xml:space="preserve">TIUPATIENT,ONE </w:t>
      </w:r>
      <w:r w:rsidRPr="00441CD3">
        <w:t>TIUPATIENT,ONE  09-12-44  666233456     YES     SC VETERAN</w:t>
      </w:r>
    </w:p>
    <w:p w:rsidR="00750D83" w:rsidRPr="00441CD3" w:rsidRDefault="008C0363" w:rsidP="00E223DC">
      <w:pPr>
        <w:pStyle w:val="capture"/>
      </w:pPr>
      <w:r>
        <w:rPr>
          <w:noProof/>
          <w:lang w:eastAsia="en-US"/>
        </w:rPr>
        <mc:AlternateContent>
          <mc:Choice Requires="wps">
            <w:drawing>
              <wp:anchor distT="0" distB="0" distL="114935" distR="114935" simplePos="0" relativeHeight="251616256" behindDoc="0" locked="0" layoutInCell="1" allowOverlap="1">
                <wp:simplePos x="0" y="0"/>
                <wp:positionH relativeFrom="column">
                  <wp:posOffset>5548630</wp:posOffset>
                </wp:positionH>
                <wp:positionV relativeFrom="paragraph">
                  <wp:posOffset>31750</wp:posOffset>
                </wp:positionV>
                <wp:extent cx="734695" cy="2052320"/>
                <wp:effectExtent l="14605" t="12700" r="12700" b="11430"/>
                <wp:wrapNone/>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695" cy="2052320"/>
                        </a:xfrm>
                        <a:prstGeom prst="rect">
                          <a:avLst/>
                        </a:prstGeom>
                        <a:solidFill>
                          <a:srgbClr val="FFFFFF">
                            <a:alpha val="0"/>
                          </a:srgbClr>
                        </a:solidFill>
                        <a:ln w="12700">
                          <a:solidFill>
                            <a:srgbClr val="000000"/>
                          </a:solidFill>
                          <a:miter lim="800000"/>
                          <a:headEnd/>
                          <a:tailEnd/>
                        </a:ln>
                      </wps:spPr>
                      <wps:txbx>
                        <w:txbxContent>
                          <w:p w:rsidR="00FC6EED" w:rsidRDefault="00FC6EED" w:rsidP="001F0CA0">
                            <w:pPr>
                              <w:pStyle w:val="Callout"/>
                            </w:pPr>
                            <w:r>
                              <w:t>If the patient has Cautions, Warnings, Allergies, or Directives (CWAD), they are displayed here.</w:t>
                            </w:r>
                          </w:p>
                          <w:p w:rsidR="00FC6EED" w:rsidRDefault="00FC6EED" w:rsidP="001F0CA0"/>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50" type="#_x0000_t202" style="position:absolute;margin-left:436.9pt;margin-top:2.5pt;width:57.85pt;height:161.6pt;z-index:2516162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" strokeweight="1pt">
                <v:fill opacity="0"/>
                <v:textbox inset="1pt,1pt,1pt,1pt">
                  <w:txbxContent>
                    <w:p w:rsidR="00FC6EED" w:rsidRDefault="00FC6EED" w:rsidP="001F0CA0">
                      <w:pPr>
                        <w:pStyle w:val="Callout"/>
                      </w:pPr>
                      <w:r>
                        <w:t>If the patient has Cautions, Warnings, Allergies, or Directives (CWAD), they are displayed here.</w:t>
                      </w:r>
                    </w:p>
                    <w:p w:rsidR="00FC6EED" w:rsidRDefault="00FC6EED" w:rsidP="001F0CA0"/>
                  </w:txbxContent>
                </v:textbox>
              </v:shape>
            </w:pict>
          </mc:Fallback>
        </mc:AlternateContent>
      </w:r>
      <w:r w:rsidR="00750D83" w:rsidRPr="00441CD3">
        <w:t xml:space="preserve">            (1 note )  C: 07/22/91 11:27</w:t>
      </w:r>
    </w:p>
    <w:p w:rsidR="00750D83" w:rsidRPr="00441CD3" w:rsidRDefault="00750D83" w:rsidP="00E223DC">
      <w:pPr>
        <w:pStyle w:val="capture"/>
      </w:pPr>
      <w:r w:rsidRPr="00441CD3">
        <w:t xml:space="preserve">            (1 note )  W: 07/22/91 11:34</w:t>
      </w:r>
    </w:p>
    <w:p w:rsidR="00750D83" w:rsidRPr="00441CD3" w:rsidRDefault="008C0363" w:rsidP="00E223DC">
      <w:pPr>
        <w:pStyle w:val="capture"/>
      </w:pPr>
      <w:r>
        <w:rPr>
          <w:noProof/>
          <w:lang w:eastAsia="en-US"/>
        </w:rPr>
        <mc:AlternateContent>
          <mc:Choice Requires="wps">
            <w:drawing>
              <wp:anchor distT="0" distB="0" distL="114300" distR="114300" simplePos="0" relativeHeight="251620352" behindDoc="0" locked="0" layoutInCell="1" allowOverlap="1">
                <wp:simplePos x="0" y="0"/>
                <wp:positionH relativeFrom="column">
                  <wp:posOffset>4200525</wp:posOffset>
                </wp:positionH>
                <wp:positionV relativeFrom="paragraph">
                  <wp:posOffset>-4445</wp:posOffset>
                </wp:positionV>
                <wp:extent cx="1228725" cy="0"/>
                <wp:effectExtent l="19050" t="52705" r="9525" b="61595"/>
                <wp:wrapNone/>
                <wp:docPr id="97"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28725" cy="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flip:x;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75pt,-.35pt" to="42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" strokeweight=".26mm">
                <v:stroke endarrow="block" joinstyle="miter"/>
              </v:line>
            </w:pict>
          </mc:Fallback>
        </mc:AlternateContent>
      </w:r>
      <w:r w:rsidR="00750D83" w:rsidRPr="00441CD3">
        <w:t xml:space="preserve">                       A: Known allergies</w:t>
      </w:r>
    </w:p>
    <w:p w:rsidR="00750D83" w:rsidRPr="00441CD3" w:rsidRDefault="00750D83" w:rsidP="00E223DC">
      <w:pPr>
        <w:pStyle w:val="capture"/>
      </w:pPr>
      <w:r w:rsidRPr="00441CD3">
        <w:t xml:space="preserve">            (1 note )  D: 04/01/92 10:58</w:t>
      </w:r>
    </w:p>
    <w:p w:rsidR="00750D83" w:rsidRPr="00441CD3" w:rsidRDefault="00750D83" w:rsidP="001F0CA0"/>
    <w:p w:rsidR="00750D83" w:rsidRPr="00441CD3" w:rsidRDefault="00750D83" w:rsidP="001F0CA0">
      <w:pPr>
        <w:rPr>
          <w:b/>
        </w:rPr>
      </w:pPr>
      <w:r w:rsidRPr="00441CD3">
        <w:rPr>
          <w:b/>
        </w:rPr>
        <w:t>3. Type in one or more Progress Note Titles to search for.</w:t>
      </w:r>
    </w:p>
    <w:p w:rsidR="00750D83" w:rsidRPr="00441CD3" w:rsidRDefault="00750D83" w:rsidP="001F0CA0">
      <w:pPr>
        <w:rPr>
          <w:b/>
        </w:rPr>
      </w:pPr>
      <w:r w:rsidRPr="00441CD3">
        <w:rPr>
          <w:b/>
        </w:rPr>
        <w:t xml:space="preserve"> </w:t>
      </w:r>
    </w:p>
    <w:p w:rsidR="00750D83" w:rsidRPr="00441CD3" w:rsidRDefault="00750D83" w:rsidP="00186012">
      <w:pPr>
        <w:pStyle w:val="capture"/>
      </w:pPr>
      <w:r w:rsidRPr="00441CD3">
        <w:t>Please Select the PROGRESS NOTE TITLES to search for:</w:t>
      </w:r>
    </w:p>
    <w:p w:rsidR="00750D83" w:rsidRPr="00441CD3" w:rsidRDefault="00750D83" w:rsidP="00186012">
      <w:pPr>
        <w:pStyle w:val="capture"/>
      </w:pPr>
      <w:r w:rsidRPr="00441CD3">
        <w:t xml:space="preserve">  1)  </w:t>
      </w:r>
      <w:r w:rsidRPr="00441CD3">
        <w:rPr>
          <w:b/>
        </w:rPr>
        <w:t>Lipid CLINIC</w:t>
      </w:r>
      <w:r w:rsidRPr="00441CD3">
        <w:t xml:space="preserve">          TITLE</w:t>
      </w:r>
    </w:p>
    <w:p w:rsidR="00750D83" w:rsidRPr="00441CD3" w:rsidRDefault="00750D83" w:rsidP="00186012">
      <w:pPr>
        <w:pStyle w:val="capture"/>
      </w:pPr>
      <w:r w:rsidRPr="00441CD3">
        <w:t xml:space="preserve">  2)  </w:t>
      </w:r>
      <w:r w:rsidRPr="00441CD3">
        <w:rPr>
          <w:b/>
        </w:rPr>
        <w:t>Diabetes EDUCATION</w:t>
      </w:r>
      <w:r w:rsidRPr="00441CD3">
        <w:t xml:space="preserve">          TITLE</w:t>
      </w:r>
    </w:p>
    <w:p w:rsidR="00750D83" w:rsidRPr="00441CD3" w:rsidRDefault="00750D83" w:rsidP="00186012">
      <w:pPr>
        <w:pStyle w:val="capture"/>
        <w:rPr>
          <w:b/>
        </w:rPr>
      </w:pPr>
      <w:r w:rsidRPr="00441CD3">
        <w:t xml:space="preserve">  3) </w:t>
      </w:r>
      <w:r w:rsidRPr="00441CD3">
        <w:rPr>
          <w:b/>
        </w:rPr>
        <w:t>&lt;Enter&gt;</w:t>
      </w:r>
    </w:p>
    <w:p w:rsidR="00750D83" w:rsidRPr="00441CD3" w:rsidRDefault="00750D83" w:rsidP="00186012">
      <w:pPr>
        <w:pStyle w:val="capture"/>
      </w:pPr>
    </w:p>
    <w:p w:rsidR="00750D83" w:rsidRPr="00441CD3" w:rsidRDefault="00750D83" w:rsidP="00186012">
      <w:pPr>
        <w:pStyle w:val="capture"/>
      </w:pPr>
      <w:r w:rsidRPr="00441CD3">
        <w:t xml:space="preserve"> Start Reference Date [Time]: T-2//</w:t>
      </w:r>
      <w:r w:rsidRPr="00441CD3">
        <w:rPr>
          <w:b/>
        </w:rPr>
        <w:t xml:space="preserve"> </w:t>
      </w:r>
      <w:r w:rsidRPr="00441CD3">
        <w:t>&lt;Enter&gt; (SEP 10, 1996</w:t>
      </w:r>
    </w:p>
    <w:p w:rsidR="00750D83" w:rsidRPr="00441CD3" w:rsidRDefault="00750D83" w:rsidP="00186012">
      <w:pPr>
        <w:pStyle w:val="capture"/>
      </w:pPr>
      <w:r w:rsidRPr="00441CD3">
        <w:t>Ending Reference Date [Time]: NOW//</w:t>
      </w:r>
      <w:r w:rsidRPr="00441CD3">
        <w:rPr>
          <w:b/>
        </w:rPr>
        <w:t>&lt;Enter&gt;</w:t>
      </w:r>
      <w:r w:rsidRPr="00441CD3">
        <w:t xml:space="preserve">  (SEP 12, 1996@11:06)</w:t>
      </w:r>
    </w:p>
    <w:p w:rsidR="00750D83" w:rsidRPr="00441CD3" w:rsidRDefault="00750D83" w:rsidP="00186012">
      <w:pPr>
        <w:pStyle w:val="capture"/>
      </w:pPr>
      <w:r w:rsidRPr="00441CD3">
        <w:t>Searching for the documents...</w:t>
      </w:r>
    </w:p>
    <w:p w:rsidR="00750D83" w:rsidRPr="00441CD3" w:rsidRDefault="00750D83" w:rsidP="001F0CA0"/>
    <w:p w:rsidR="00750D83" w:rsidRPr="00441CD3" w:rsidRDefault="00750D83" w:rsidP="001F0CA0">
      <w:pPr>
        <w:rPr>
          <w:b/>
        </w:rPr>
      </w:pPr>
      <w:r w:rsidRPr="00441CD3">
        <w:rPr>
          <w:b/>
        </w:rPr>
        <w:t>4. A list is displayed of all notes that meet the criteria you specified.</w:t>
      </w:r>
    </w:p>
    <w:p w:rsidR="00750D83" w:rsidRPr="00441CD3" w:rsidRDefault="00750D83" w:rsidP="001F0CA0">
      <w:pPr>
        <w:rPr>
          <w:b/>
        </w:rPr>
      </w:pPr>
    </w:p>
    <w:p w:rsidR="00750D83" w:rsidRPr="00441CD3" w:rsidRDefault="00750D83" w:rsidP="001F0CA0">
      <w:pPr>
        <w:pStyle w:val="capture"/>
      </w:pPr>
      <w:r w:rsidRPr="00441CD3">
        <w:rPr>
          <w:b/>
        </w:rPr>
        <w:t>ALL Progress Notes</w:t>
      </w:r>
      <w:r w:rsidRPr="00441CD3">
        <w:t xml:space="preserve">     Sep 12, 1996 11:06:24          Page:    1 of    1</w:t>
      </w:r>
    </w:p>
    <w:p w:rsidR="00750D83" w:rsidRPr="00441CD3" w:rsidRDefault="00750D83" w:rsidP="001F0CA0">
      <w:pPr>
        <w:pStyle w:val="capture"/>
      </w:pPr>
      <w:r w:rsidRPr="00441CD3">
        <w:t xml:space="preserve">                  by PATIENT from 07/14/96 to 09/12/96       2 documents</w:t>
      </w:r>
    </w:p>
    <w:p w:rsidR="00750D83" w:rsidRPr="00441CD3" w:rsidRDefault="00750D83" w:rsidP="001F0CA0">
      <w:pPr>
        <w:pStyle w:val="capture"/>
      </w:pPr>
      <w:r w:rsidRPr="00441CD3">
        <w:t xml:space="preserve">     Patient              Document                  Ref Date     Status</w:t>
      </w:r>
    </w:p>
    <w:p w:rsidR="00750D83" w:rsidRPr="00441CD3" w:rsidRDefault="00750D83" w:rsidP="001F0CA0">
      <w:pPr>
        <w:pStyle w:val="capture"/>
      </w:pPr>
      <w:r w:rsidRPr="00441CD3">
        <w:t>1    TIUPATIENT,(D3456)   Diabetes Education        09/12/96   completed</w:t>
      </w:r>
    </w:p>
    <w:p w:rsidR="00750D83" w:rsidRPr="00441CD3" w:rsidRDefault="00750D83" w:rsidP="001F0CA0">
      <w:pPr>
        <w:pStyle w:val="capture"/>
      </w:pPr>
      <w:r w:rsidRPr="00441CD3">
        <w:t>2    TIUPATIENT,(D3456)   Addendum to Diabetes Edu  09/09/96   unsigned</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rPr>
          <w:b/>
        </w:rPr>
      </w:pPr>
      <w:r w:rsidRPr="00441CD3">
        <w:rPr>
          <w:b/>
        </w:rPr>
        <w:t xml:space="preserve">       + Next Screen  - Prev Screen  ?? More Actions           &gt;&gt;&gt;</w:t>
      </w:r>
    </w:p>
    <w:p w:rsidR="00750D83" w:rsidRPr="00441CD3" w:rsidRDefault="00750D83" w:rsidP="001F0CA0">
      <w:pPr>
        <w:pStyle w:val="capture"/>
      </w:pPr>
      <w:r w:rsidRPr="00441CD3">
        <w:t xml:space="preserve">  Find             Sign/Cosign         Change View</w:t>
      </w:r>
    </w:p>
    <w:p w:rsidR="00750D83" w:rsidRPr="00441CD3" w:rsidRDefault="00750D83" w:rsidP="001F0CA0">
      <w:pPr>
        <w:pStyle w:val="capture"/>
      </w:pPr>
      <w:r w:rsidRPr="00441CD3">
        <w:t xml:space="preserve">  Add Document     Detailed Display    Copy</w:t>
      </w:r>
    </w:p>
    <w:p w:rsidR="00750D83" w:rsidRPr="00441CD3" w:rsidRDefault="00750D83" w:rsidP="001F0CA0">
      <w:pPr>
        <w:pStyle w:val="capture"/>
      </w:pPr>
      <w:r w:rsidRPr="00441CD3">
        <w:t xml:space="preserve">  Edit             Browse              Delete Document</w:t>
      </w:r>
    </w:p>
    <w:p w:rsidR="00750D83" w:rsidRPr="00441CD3" w:rsidRDefault="00750D83" w:rsidP="001F0CA0">
      <w:pPr>
        <w:pStyle w:val="capture"/>
      </w:pPr>
      <w:r w:rsidRPr="00441CD3">
        <w:t xml:space="preserve">  Make Addendum    Print               Quit</w:t>
      </w:r>
    </w:p>
    <w:p w:rsidR="00750D83" w:rsidRPr="00441CD3" w:rsidRDefault="00750D83" w:rsidP="001F0CA0">
      <w:pPr>
        <w:pStyle w:val="capture"/>
      </w:pPr>
      <w:r w:rsidRPr="00441CD3">
        <w:t xml:space="preserve">  Link ...         Identify Signers</w:t>
      </w:r>
    </w:p>
    <w:p w:rsidR="00750D83" w:rsidRPr="00441CD3" w:rsidRDefault="00750D83" w:rsidP="001F0CA0">
      <w:pPr>
        <w:pStyle w:val="capture"/>
        <w:rPr>
          <w:b/>
        </w:rPr>
      </w:pPr>
      <w:r w:rsidRPr="00441CD3">
        <w:t xml:space="preserve">Select Action: Quit// </w:t>
      </w:r>
      <w:r w:rsidRPr="00441CD3">
        <w:rPr>
          <w:b/>
        </w:rPr>
        <w:t>&lt;Enter&gt;</w:t>
      </w:r>
    </w:p>
    <w:p w:rsidR="000E0163" w:rsidRPr="00441CD3" w:rsidRDefault="000E0163" w:rsidP="00186012">
      <w:pPr>
        <w:pStyle w:val="Heading4"/>
      </w:pPr>
      <w:r w:rsidRPr="00441CD3">
        <w:br w:type="page"/>
      </w:r>
      <w:r w:rsidR="00750D83" w:rsidRPr="00441CD3">
        <w:lastRenderedPageBreak/>
        <w:t>Progress Notes Statuses</w:t>
      </w:r>
      <w:r w:rsidR="0030231B" w:rsidRPr="00441CD3">
        <w:fldChar w:fldCharType="begin"/>
      </w:r>
      <w:r w:rsidR="00750D83" w:rsidRPr="00441CD3">
        <w:instrText xml:space="preserve"> XE "Progress Notes Statuses" </w:instrText>
      </w:r>
      <w:r w:rsidR="0030231B" w:rsidRPr="00441CD3">
        <w:fldChar w:fldCharType="end"/>
      </w:r>
      <w:r w:rsidR="00750D83" w:rsidRPr="00441CD3">
        <w:t xml:space="preserve"> and Actions</w:t>
      </w:r>
    </w:p>
    <w:p w:rsidR="00750D83" w:rsidRPr="00441CD3" w:rsidRDefault="00750D83" w:rsidP="001F0CA0">
      <w:pPr>
        <w:rPr>
          <w:b/>
        </w:rPr>
      </w:pPr>
    </w:p>
    <w:p w:rsidR="00750D83" w:rsidRPr="00441CD3" w:rsidRDefault="00750D83" w:rsidP="001F0CA0">
      <w:pPr>
        <w:rPr>
          <w:b/>
        </w:rPr>
      </w:pPr>
      <w:r w:rsidRPr="00441CD3">
        <w:rPr>
          <w:b/>
        </w:rPr>
        <w:t>Statuses</w:t>
      </w:r>
    </w:p>
    <w:p w:rsidR="00750D83" w:rsidRPr="00441CD3" w:rsidRDefault="00750D83" w:rsidP="001F0CA0"/>
    <w:tbl>
      <w:tblPr>
        <w:tblW w:w="0" w:type="auto"/>
        <w:tblInd w:w="641" w:type="dxa"/>
        <w:tblLayout w:type="fixed"/>
        <w:tblLook w:val="0000" w:firstRow="0" w:lastRow="0" w:firstColumn="0" w:lastColumn="0" w:noHBand="0" w:noVBand="0"/>
      </w:tblPr>
      <w:tblGrid>
        <w:gridCol w:w="1768"/>
        <w:gridCol w:w="6437"/>
      </w:tblGrid>
      <w:tr w:rsidR="00750D83" w:rsidRPr="00441CD3">
        <w:tc>
          <w:tcPr>
            <w:tcW w:w="1768" w:type="dxa"/>
            <w:tcBorders>
              <w:top w:val="single" w:sz="4" w:space="0" w:color="000000"/>
              <w:left w:val="single" w:sz="4" w:space="0" w:color="000000"/>
              <w:bottom w:val="single" w:sz="4" w:space="0" w:color="000000"/>
            </w:tcBorders>
            <w:shd w:val="clear" w:color="auto" w:fill="0000CC"/>
          </w:tcPr>
          <w:p w:rsidR="00750D83" w:rsidRPr="00441CD3" w:rsidRDefault="00750D83" w:rsidP="001F0CA0">
            <w:pPr>
              <w:pStyle w:val="TableHeadingReverse"/>
            </w:pPr>
            <w:r w:rsidRPr="00441CD3">
              <w:t>Status</w:t>
            </w:r>
          </w:p>
        </w:tc>
        <w:tc>
          <w:tcPr>
            <w:tcW w:w="6437" w:type="dxa"/>
            <w:tcBorders>
              <w:top w:val="single" w:sz="4" w:space="0" w:color="000000"/>
              <w:left w:val="single" w:sz="4" w:space="0" w:color="000000"/>
              <w:bottom w:val="single" w:sz="4" w:space="0" w:color="000000"/>
              <w:right w:val="single" w:sz="4" w:space="0" w:color="000000"/>
            </w:tcBorders>
            <w:shd w:val="clear" w:color="auto" w:fill="0000CC"/>
          </w:tcPr>
          <w:p w:rsidR="00750D83" w:rsidRPr="00441CD3" w:rsidRDefault="00750D83" w:rsidP="001F0CA0">
            <w:pPr>
              <w:pStyle w:val="TableHeadingReverse"/>
            </w:pPr>
            <w:r w:rsidRPr="00441CD3">
              <w:t>Description</w:t>
            </w:r>
          </w:p>
        </w:tc>
      </w:tr>
      <w:tr w:rsidR="00750D83" w:rsidRPr="00441CD3">
        <w:tc>
          <w:tcPr>
            <w:tcW w:w="1768" w:type="dxa"/>
            <w:tcBorders>
              <w:left w:val="single" w:sz="4" w:space="0" w:color="000000"/>
              <w:bottom w:val="single" w:sz="4" w:space="0" w:color="000000"/>
            </w:tcBorders>
          </w:tcPr>
          <w:p w:rsidR="00750D83" w:rsidRPr="00441CD3" w:rsidRDefault="00EC4FD9" w:rsidP="001F0CA0">
            <w:pPr>
              <w:pStyle w:val="TableBold"/>
            </w:pPr>
            <w:bookmarkStart w:id="36" w:name="amended_1"/>
            <w:r w:rsidRPr="00441CD3">
              <w:t>A</w:t>
            </w:r>
            <w:r w:rsidR="00750D83" w:rsidRPr="00441CD3">
              <w:t>mended</w:t>
            </w:r>
            <w:bookmarkEnd w:id="36"/>
            <w:r w:rsidRPr="00441CD3">
              <w:t xml:space="preserve"> *</w:t>
            </w:r>
            <w:r w:rsidR="0030231B" w:rsidRPr="00441CD3">
              <w:fldChar w:fldCharType="begin"/>
            </w:r>
            <w:r w:rsidR="00750D83" w:rsidRPr="00441CD3">
              <w:instrText xml:space="preserve"> XE "Amended"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rsidR="00100F22" w:rsidRPr="00441CD3" w:rsidRDefault="00750D83" w:rsidP="001F0CA0">
            <w:r w:rsidRPr="00441CD3">
              <w:t>The document has been completed and a privacy act issue has required its amendment.</w:t>
            </w:r>
            <w:r w:rsidR="00100F22" w:rsidRPr="00441CD3">
              <w:t xml:space="preserve"> By design, only the following user classes are allowed to amend a note:</w:t>
            </w:r>
          </w:p>
          <w:p w:rsidR="00100F22" w:rsidRPr="00441CD3" w:rsidRDefault="00100F22" w:rsidP="001F0CA0">
            <w:pPr>
              <w:rPr>
                <w:lang w:eastAsia="en-US"/>
              </w:rPr>
            </w:pPr>
            <w:r w:rsidRPr="00441CD3">
              <w:rPr>
                <w:lang w:eastAsia="en-US"/>
              </w:rPr>
              <w:t>CHIEF, MIS</w:t>
            </w:r>
            <w:r w:rsidR="0030231B" w:rsidRPr="00441CD3">
              <w:rPr>
                <w:lang w:eastAsia="en-US"/>
              </w:rPr>
              <w:fldChar w:fldCharType="begin"/>
            </w:r>
            <w:r w:rsidR="002A515C" w:rsidRPr="00441CD3">
              <w:instrText xml:space="preserve"> XE "</w:instrText>
            </w:r>
            <w:r w:rsidR="002A515C" w:rsidRPr="00441CD3">
              <w:rPr>
                <w:lang w:eastAsia="en-US"/>
              </w:rPr>
              <w:instrText>CHIEF, MIS</w:instrText>
            </w:r>
            <w:r w:rsidR="002A515C" w:rsidRPr="00441CD3">
              <w:instrText xml:space="preserve">" </w:instrText>
            </w:r>
            <w:r w:rsidR="0030231B" w:rsidRPr="00441CD3">
              <w:rPr>
                <w:lang w:eastAsia="en-US"/>
              </w:rPr>
              <w:fldChar w:fldCharType="end"/>
            </w:r>
            <w:r w:rsidRPr="00441CD3">
              <w:rPr>
                <w:lang w:eastAsia="en-US"/>
              </w:rPr>
              <w:t xml:space="preserve">   </w:t>
            </w:r>
          </w:p>
          <w:p w:rsidR="00100F22" w:rsidRPr="00441CD3" w:rsidRDefault="00100F22" w:rsidP="001F0CA0">
            <w:pPr>
              <w:rPr>
                <w:lang w:eastAsia="en-US"/>
              </w:rPr>
            </w:pPr>
            <w:r w:rsidRPr="00441CD3">
              <w:rPr>
                <w:lang w:eastAsia="en-US"/>
              </w:rPr>
              <w:t>CHIEF, HIM</w:t>
            </w:r>
            <w:r w:rsidR="0030231B" w:rsidRPr="00441CD3">
              <w:rPr>
                <w:lang w:eastAsia="en-US"/>
              </w:rPr>
              <w:fldChar w:fldCharType="begin"/>
            </w:r>
            <w:r w:rsidR="002A515C" w:rsidRPr="00441CD3">
              <w:instrText xml:space="preserve"> XE "</w:instrText>
            </w:r>
            <w:r w:rsidR="002A515C" w:rsidRPr="00441CD3">
              <w:rPr>
                <w:lang w:eastAsia="en-US"/>
              </w:rPr>
              <w:instrText>CHIEF, HIM</w:instrText>
            </w:r>
            <w:r w:rsidR="002A515C" w:rsidRPr="00441CD3">
              <w:instrText xml:space="preserve">" </w:instrText>
            </w:r>
            <w:r w:rsidR="0030231B" w:rsidRPr="00441CD3">
              <w:rPr>
                <w:lang w:eastAsia="en-US"/>
              </w:rPr>
              <w:fldChar w:fldCharType="end"/>
            </w:r>
            <w:r w:rsidRPr="00441CD3">
              <w:rPr>
                <w:lang w:eastAsia="en-US"/>
              </w:rPr>
              <w:t xml:space="preserve"> </w:t>
            </w:r>
          </w:p>
          <w:p w:rsidR="00750D83" w:rsidRPr="00441CD3" w:rsidRDefault="00100F22" w:rsidP="001F0CA0">
            <w:pPr>
              <w:pStyle w:val="TableEntry"/>
              <w:rPr>
                <w:b/>
              </w:rPr>
            </w:pPr>
            <w:r w:rsidRPr="00441CD3">
              <w:rPr>
                <w:lang w:eastAsia="en-US"/>
              </w:rPr>
              <w:t>PRIVACY ACT OFFICER</w:t>
            </w:r>
            <w:r w:rsidR="0042101A" w:rsidRPr="00441CD3">
              <w:rPr>
                <w:lang w:eastAsia="en-US"/>
              </w:rPr>
              <w:t xml:space="preserve"> </w:t>
            </w:r>
            <w:r w:rsidR="0030231B" w:rsidRPr="00441CD3">
              <w:rPr>
                <w:lang w:eastAsia="en-US"/>
              </w:rPr>
              <w:fldChar w:fldCharType="begin"/>
            </w:r>
            <w:r w:rsidR="002A515C" w:rsidRPr="00441CD3">
              <w:instrText xml:space="preserve"> XE "</w:instrText>
            </w:r>
            <w:r w:rsidR="002A515C" w:rsidRPr="00441CD3">
              <w:rPr>
                <w:lang w:eastAsia="en-US"/>
              </w:rPr>
              <w:instrText>PRIVACY ACT OFFICER</w:instrText>
            </w:r>
            <w:r w:rsidR="002A515C" w:rsidRPr="00441CD3">
              <w:instrText xml:space="preserve">" </w:instrText>
            </w:r>
            <w:r w:rsidR="0030231B" w:rsidRPr="00441CD3">
              <w:rPr>
                <w:lang w:eastAsia="en-US"/>
              </w:rPr>
              <w:fldChar w:fldCharType="end"/>
            </w:r>
          </w:p>
        </w:tc>
      </w:tr>
      <w:tr w:rsidR="00750D83" w:rsidRPr="00441CD3">
        <w:tc>
          <w:tcPr>
            <w:tcW w:w="1768" w:type="dxa"/>
            <w:tcBorders>
              <w:left w:val="single" w:sz="4" w:space="0" w:color="000000"/>
              <w:bottom w:val="single" w:sz="4" w:space="0" w:color="000000"/>
            </w:tcBorders>
          </w:tcPr>
          <w:p w:rsidR="00750D83" w:rsidRPr="00441CD3" w:rsidRDefault="00EC4FD9" w:rsidP="001F0CA0">
            <w:pPr>
              <w:pStyle w:val="TableBold"/>
            </w:pPr>
            <w:r w:rsidRPr="00441CD3">
              <w:t>C</w:t>
            </w:r>
            <w:r w:rsidR="00750D83" w:rsidRPr="00441CD3">
              <w:t>ompleted</w:t>
            </w:r>
            <w:r w:rsidRPr="00441CD3">
              <w:t xml:space="preserve"> *</w:t>
            </w:r>
            <w:r w:rsidR="0030231B" w:rsidRPr="00441CD3">
              <w:fldChar w:fldCharType="begin"/>
            </w:r>
            <w:r w:rsidR="00750D83" w:rsidRPr="00441CD3">
              <w:instrText xml:space="preserve"> XE "Completed"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The document has acquired all necessary signatures and is legally authenticated.</w:t>
            </w:r>
          </w:p>
          <w:p w:rsidR="00750D83" w:rsidRPr="00441CD3" w:rsidRDefault="00750D83" w:rsidP="001F0CA0">
            <w:pPr>
              <w:pStyle w:val="TableEntry"/>
              <w:rPr>
                <w:b/>
              </w:rPr>
            </w:pPr>
          </w:p>
        </w:tc>
      </w:tr>
      <w:tr w:rsidR="00750D83" w:rsidRPr="00441CD3">
        <w:tc>
          <w:tcPr>
            <w:tcW w:w="1768" w:type="dxa"/>
            <w:tcBorders>
              <w:left w:val="single" w:sz="4" w:space="0" w:color="000000"/>
              <w:bottom w:val="single" w:sz="4" w:space="0" w:color="000000"/>
            </w:tcBorders>
          </w:tcPr>
          <w:p w:rsidR="00750D83" w:rsidRPr="00441CD3" w:rsidRDefault="00750D83" w:rsidP="001F0CA0">
            <w:pPr>
              <w:pStyle w:val="TableBold"/>
            </w:pPr>
            <w:r w:rsidRPr="00441CD3">
              <w:t>deleted</w:t>
            </w:r>
            <w:r w:rsidR="0030231B" w:rsidRPr="00441CD3">
              <w:fldChar w:fldCharType="begin"/>
            </w:r>
            <w:r w:rsidRPr="00441CD3">
              <w:instrText xml:space="preserve"> XE "Deleted"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rsidR="00750D83" w:rsidRPr="00441CD3" w:rsidRDefault="009C6CBC" w:rsidP="001F0CA0">
            <w:pPr>
              <w:pStyle w:val="TableEntry"/>
            </w:pPr>
            <w:r w:rsidRPr="00441CD3">
              <w:t>Status DELETED is no longer operable. Before status RETRACTED was introduced deleting a document removed the text of the document leaving a stub with status DELETED.</w:t>
            </w:r>
          </w:p>
          <w:p w:rsidR="00750D83" w:rsidRPr="00441CD3" w:rsidRDefault="00750D83" w:rsidP="001F0CA0">
            <w:pPr>
              <w:pStyle w:val="TableEntry"/>
              <w:rPr>
                <w:b/>
              </w:rPr>
            </w:pPr>
          </w:p>
        </w:tc>
      </w:tr>
      <w:tr w:rsidR="00E51C50" w:rsidRPr="00441CD3" w:rsidTr="00BB4D82">
        <w:tc>
          <w:tcPr>
            <w:tcW w:w="1768" w:type="dxa"/>
            <w:tcBorders>
              <w:left w:val="single" w:sz="4" w:space="0" w:color="000000"/>
              <w:bottom w:val="single" w:sz="4" w:space="0" w:color="000000"/>
            </w:tcBorders>
          </w:tcPr>
          <w:p w:rsidR="00E51C50" w:rsidRPr="00441CD3" w:rsidRDefault="00EC4FD9" w:rsidP="001F0CA0">
            <w:pPr>
              <w:pStyle w:val="TableBold"/>
            </w:pPr>
            <w:r w:rsidRPr="00441CD3">
              <w:t>R</w:t>
            </w:r>
            <w:r w:rsidR="00E51C50" w:rsidRPr="00441CD3">
              <w:t>etracted</w:t>
            </w:r>
            <w:r w:rsidRPr="00441CD3">
              <w:t xml:space="preserve"> *</w:t>
            </w:r>
          </w:p>
        </w:tc>
        <w:tc>
          <w:tcPr>
            <w:tcW w:w="6437" w:type="dxa"/>
            <w:tcBorders>
              <w:left w:val="single" w:sz="4" w:space="0" w:color="000000"/>
              <w:bottom w:val="single" w:sz="4" w:space="0" w:color="000000"/>
              <w:right w:val="single" w:sz="4" w:space="0" w:color="000000"/>
            </w:tcBorders>
          </w:tcPr>
          <w:p w:rsidR="00E51C50" w:rsidRPr="00441CD3" w:rsidRDefault="009C6CBC" w:rsidP="001F0CA0">
            <w:pPr>
              <w:pStyle w:val="TableEntry"/>
            </w:pPr>
            <w:r w:rsidRPr="00441CD3">
              <w:t>When a signed document is reassigned, amended, or deleted, a retracted copy of the original is kept for audit purposes.</w:t>
            </w:r>
          </w:p>
        </w:tc>
      </w:tr>
      <w:tr w:rsidR="00750D83" w:rsidRPr="00441CD3">
        <w:tc>
          <w:tcPr>
            <w:tcW w:w="1768" w:type="dxa"/>
            <w:tcBorders>
              <w:left w:val="single" w:sz="4" w:space="0" w:color="000000"/>
              <w:bottom w:val="single" w:sz="4" w:space="0" w:color="000000"/>
            </w:tcBorders>
          </w:tcPr>
          <w:p w:rsidR="00750D83" w:rsidRPr="00441CD3" w:rsidRDefault="00EC4FD9" w:rsidP="001F0CA0">
            <w:pPr>
              <w:pStyle w:val="TableBold"/>
            </w:pPr>
            <w:r w:rsidRPr="00441CD3">
              <w:t>U</w:t>
            </w:r>
            <w:r w:rsidR="00750D83" w:rsidRPr="00441CD3">
              <w:t>ncosigned</w:t>
            </w:r>
            <w:r w:rsidRPr="00441CD3">
              <w:t xml:space="preserve"> *</w:t>
            </w:r>
            <w:r w:rsidR="0030231B" w:rsidRPr="00441CD3">
              <w:fldChar w:fldCharType="begin"/>
            </w:r>
            <w:r w:rsidR="00750D83" w:rsidRPr="00441CD3">
              <w:instrText xml:space="preserve"> XE "Uncosigned"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The document is complete with the exception of cosignature (e.g., by a supervisor).</w:t>
            </w:r>
          </w:p>
          <w:p w:rsidR="00750D83" w:rsidRPr="00441CD3" w:rsidRDefault="00750D83" w:rsidP="001F0CA0">
            <w:pPr>
              <w:pStyle w:val="TableEntry"/>
              <w:rPr>
                <w:b/>
              </w:rPr>
            </w:pPr>
          </w:p>
        </w:tc>
      </w:tr>
      <w:tr w:rsidR="00750D83" w:rsidRPr="00441CD3">
        <w:tc>
          <w:tcPr>
            <w:tcW w:w="1768" w:type="dxa"/>
            <w:tcBorders>
              <w:left w:val="single" w:sz="4" w:space="0" w:color="000000"/>
              <w:bottom w:val="single" w:sz="4" w:space="0" w:color="000000"/>
            </w:tcBorders>
          </w:tcPr>
          <w:p w:rsidR="00750D83" w:rsidRPr="00441CD3" w:rsidRDefault="00750D83" w:rsidP="001F0CA0">
            <w:pPr>
              <w:pStyle w:val="TableBold"/>
            </w:pPr>
            <w:r w:rsidRPr="00441CD3">
              <w:t>undictated</w:t>
            </w:r>
            <w:r w:rsidR="0030231B" w:rsidRPr="00441CD3">
              <w:fldChar w:fldCharType="begin"/>
            </w:r>
            <w:r w:rsidRPr="00441CD3">
              <w:instrText xml:space="preserve"> XE "Undictated"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The document is required and a record has been created in anticipation of dictation and transcription, but the system has not yet been informed of its dictation.</w:t>
            </w:r>
          </w:p>
          <w:p w:rsidR="00750D83" w:rsidRPr="00441CD3" w:rsidRDefault="00750D83" w:rsidP="001F0CA0">
            <w:pPr>
              <w:pStyle w:val="TableEntry"/>
              <w:rPr>
                <w:b/>
              </w:rPr>
            </w:pPr>
          </w:p>
        </w:tc>
      </w:tr>
      <w:tr w:rsidR="00750D83" w:rsidRPr="00441CD3">
        <w:tc>
          <w:tcPr>
            <w:tcW w:w="1768" w:type="dxa"/>
            <w:tcBorders>
              <w:left w:val="single" w:sz="4" w:space="0" w:color="000000"/>
              <w:bottom w:val="single" w:sz="4" w:space="0" w:color="000000"/>
            </w:tcBorders>
          </w:tcPr>
          <w:p w:rsidR="00750D83" w:rsidRPr="00441CD3" w:rsidRDefault="00750D83" w:rsidP="001F0CA0">
            <w:pPr>
              <w:pStyle w:val="TableBold"/>
            </w:pPr>
            <w:r w:rsidRPr="00441CD3">
              <w:t>unreleased</w:t>
            </w:r>
            <w:r w:rsidR="0030231B" w:rsidRPr="00441CD3">
              <w:fldChar w:fldCharType="begin"/>
            </w:r>
            <w:r w:rsidRPr="00441CD3">
              <w:instrText xml:space="preserve"> XE "Unreleased"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The document is in the process of being entered into the system, but has not yet been released by the originator (i.e., the person who entered the text directly online).</w:t>
            </w:r>
          </w:p>
          <w:p w:rsidR="00750D83" w:rsidRPr="00441CD3" w:rsidRDefault="00750D83" w:rsidP="001F0CA0">
            <w:pPr>
              <w:pStyle w:val="TableEntry"/>
              <w:rPr>
                <w:b/>
              </w:rPr>
            </w:pPr>
          </w:p>
        </w:tc>
      </w:tr>
      <w:tr w:rsidR="00750D83" w:rsidRPr="00441CD3">
        <w:tc>
          <w:tcPr>
            <w:tcW w:w="1768" w:type="dxa"/>
            <w:tcBorders>
              <w:left w:val="single" w:sz="4" w:space="0" w:color="000000"/>
              <w:bottom w:val="single" w:sz="4" w:space="0" w:color="000000"/>
            </w:tcBorders>
          </w:tcPr>
          <w:p w:rsidR="00750D83" w:rsidRPr="00441CD3" w:rsidRDefault="00750D83" w:rsidP="001F0CA0">
            <w:pPr>
              <w:pStyle w:val="TableBold"/>
            </w:pPr>
            <w:r w:rsidRPr="00441CD3">
              <w:t>unsigned</w:t>
            </w:r>
            <w:r w:rsidR="0030231B" w:rsidRPr="00441CD3">
              <w:fldChar w:fldCharType="begin"/>
            </w:r>
            <w:r w:rsidRPr="00441CD3">
              <w:instrText xml:space="preserve"> XE "unsigned"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The document is online in a draft state, but the author hasn’t signed.</w:t>
            </w:r>
          </w:p>
          <w:p w:rsidR="00750D83" w:rsidRPr="00441CD3" w:rsidRDefault="00750D83" w:rsidP="001F0CA0">
            <w:pPr>
              <w:pStyle w:val="TableEntry"/>
              <w:rPr>
                <w:b/>
              </w:rPr>
            </w:pPr>
          </w:p>
        </w:tc>
      </w:tr>
      <w:tr w:rsidR="00750D83" w:rsidRPr="00441CD3">
        <w:tc>
          <w:tcPr>
            <w:tcW w:w="1768" w:type="dxa"/>
            <w:tcBorders>
              <w:left w:val="single" w:sz="4" w:space="0" w:color="000000"/>
              <w:bottom w:val="single" w:sz="4" w:space="0" w:color="000000"/>
            </w:tcBorders>
          </w:tcPr>
          <w:p w:rsidR="00750D83" w:rsidRPr="00441CD3" w:rsidRDefault="00750D83" w:rsidP="001F0CA0">
            <w:pPr>
              <w:pStyle w:val="TableBold"/>
            </w:pPr>
            <w:r w:rsidRPr="00441CD3">
              <w:t>untranscribed</w:t>
            </w:r>
            <w:r w:rsidR="0030231B" w:rsidRPr="00441CD3">
              <w:fldChar w:fldCharType="begin"/>
            </w:r>
            <w:r w:rsidRPr="00441CD3">
              <w:instrText xml:space="preserve"> XE "Untranscribed"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The document is required and the system has been informed of its dictation, but the transcription hasn’t been entered or received by upload.</w:t>
            </w:r>
          </w:p>
          <w:p w:rsidR="00750D83" w:rsidRPr="00441CD3" w:rsidRDefault="00750D83" w:rsidP="001F0CA0">
            <w:pPr>
              <w:pStyle w:val="TableEntry"/>
            </w:pPr>
          </w:p>
        </w:tc>
      </w:tr>
      <w:tr w:rsidR="00750D83" w:rsidRPr="00441CD3">
        <w:tc>
          <w:tcPr>
            <w:tcW w:w="1768" w:type="dxa"/>
            <w:tcBorders>
              <w:left w:val="single" w:sz="4" w:space="0" w:color="000000"/>
              <w:bottom w:val="single" w:sz="4" w:space="0" w:color="000000"/>
            </w:tcBorders>
          </w:tcPr>
          <w:p w:rsidR="00750D83" w:rsidRPr="00441CD3" w:rsidRDefault="00750D83" w:rsidP="001F0CA0">
            <w:pPr>
              <w:pStyle w:val="TableBold"/>
            </w:pPr>
            <w:r w:rsidRPr="00441CD3">
              <w:t>unverified</w:t>
            </w:r>
            <w:r w:rsidR="0030231B" w:rsidRPr="00441CD3">
              <w:fldChar w:fldCharType="begin"/>
            </w:r>
            <w:r w:rsidRPr="00441CD3">
              <w:instrText xml:space="preserve"> XE "Unverified"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The document has been released or uploaded, but must be verified before the document may be displayed.</w:t>
            </w:r>
          </w:p>
          <w:p w:rsidR="00750D83" w:rsidRPr="00441CD3" w:rsidRDefault="00750D83" w:rsidP="001F0CA0">
            <w:pPr>
              <w:pStyle w:val="TableEntry"/>
              <w:rPr>
                <w:b/>
              </w:rPr>
            </w:pPr>
          </w:p>
        </w:tc>
      </w:tr>
    </w:tbl>
    <w:p w:rsidR="00750D83" w:rsidRPr="00441CD3" w:rsidRDefault="00750D83" w:rsidP="001F0CA0"/>
    <w:p w:rsidR="009C6CBC" w:rsidRPr="00441CD3" w:rsidRDefault="00186012" w:rsidP="001F0CA0">
      <w:r w:rsidRPr="00441CD3">
        <w:t xml:space="preserve">* </w:t>
      </w:r>
      <w:r w:rsidR="00EC4FD9" w:rsidRPr="00441CD3">
        <w:t xml:space="preserve">As of TIU*1*234, </w:t>
      </w:r>
      <w:r w:rsidR="009C6CBC" w:rsidRPr="00441CD3">
        <w:t>documents of these statuses (i.e., signed documents) cannot be edited regardless of business rules.</w:t>
      </w:r>
    </w:p>
    <w:p w:rsidR="00EC4FD9" w:rsidRPr="00441CD3" w:rsidRDefault="00EC4FD9" w:rsidP="001F0CA0"/>
    <w:p w:rsidR="00750D83" w:rsidRPr="00441CD3" w:rsidRDefault="00750D83" w:rsidP="001F0CA0">
      <w:pPr>
        <w:rPr>
          <w:b/>
        </w:rPr>
      </w:pPr>
      <w:r w:rsidRPr="00441CD3">
        <w:rPr>
          <w:rFonts w:ascii="Wingdings" w:hAnsi="Wingdings"/>
        </w:rPr>
        <w:t></w:t>
      </w:r>
      <w:r w:rsidRPr="00441CD3">
        <w:rPr>
          <w:sz w:val="32"/>
          <w:szCs w:val="32"/>
        </w:rPr>
        <w:t xml:space="preserve"> </w:t>
      </w:r>
      <w:r w:rsidRPr="00441CD3">
        <w:rPr>
          <w:b/>
        </w:rPr>
        <w:t>NOTE:</w:t>
      </w:r>
    </w:p>
    <w:p w:rsidR="00750D83" w:rsidRPr="00441CD3" w:rsidRDefault="00750D83" w:rsidP="001F0CA0">
      <w:r w:rsidRPr="00441CD3">
        <w:tab/>
      </w:r>
      <w:r w:rsidRPr="00441CD3">
        <w:rPr>
          <w:b/>
        </w:rPr>
        <w:t>+    =</w:t>
      </w:r>
      <w:r w:rsidRPr="00441CD3">
        <w:tab/>
        <w:t xml:space="preserve">a report has addenda. </w:t>
      </w:r>
    </w:p>
    <w:p w:rsidR="00750D83" w:rsidRPr="00441CD3" w:rsidRDefault="00750D83" w:rsidP="001F0CA0">
      <w:r w:rsidRPr="00441CD3">
        <w:tab/>
      </w:r>
      <w:r w:rsidRPr="00441CD3">
        <w:rPr>
          <w:b/>
        </w:rPr>
        <w:t>*</w:t>
      </w:r>
      <w:r w:rsidRPr="00441CD3">
        <w:t xml:space="preserve">     =</w:t>
      </w:r>
      <w:r w:rsidRPr="00441CD3">
        <w:tab/>
        <w:t>priority (STAT) document.</w:t>
      </w:r>
    </w:p>
    <w:p w:rsidR="00750D83" w:rsidRPr="00441CD3" w:rsidRDefault="00750D83" w:rsidP="001F0CA0"/>
    <w:p w:rsidR="00750D83" w:rsidRPr="00441CD3" w:rsidRDefault="00750D83" w:rsidP="00186012">
      <w:pPr>
        <w:pStyle w:val="NormalPageTitle"/>
      </w:pPr>
      <w:r w:rsidRPr="00441CD3">
        <w:br/>
      </w:r>
      <w:r w:rsidRPr="00441CD3">
        <w:br w:type="page"/>
      </w:r>
      <w:r w:rsidRPr="00441CD3">
        <w:lastRenderedPageBreak/>
        <w:t>Progress Note Actions</w:t>
      </w:r>
      <w:r w:rsidR="0030231B" w:rsidRPr="00441CD3">
        <w:fldChar w:fldCharType="begin"/>
      </w:r>
      <w:r w:rsidRPr="00441CD3">
        <w:instrText xml:space="preserve"> XE "Actions" </w:instrText>
      </w:r>
      <w:r w:rsidR="0030231B" w:rsidRPr="00441CD3">
        <w:fldChar w:fldCharType="end"/>
      </w:r>
    </w:p>
    <w:p w:rsidR="00750D83" w:rsidRPr="00441CD3" w:rsidRDefault="00750D83" w:rsidP="001F0CA0">
      <w:pPr>
        <w:rPr>
          <w:b/>
        </w:rPr>
      </w:pPr>
    </w:p>
    <w:p w:rsidR="00750D83" w:rsidRPr="00441CD3" w:rsidRDefault="00750D83" w:rsidP="001F0CA0">
      <w:pPr>
        <w:pStyle w:val="capture"/>
      </w:pPr>
      <w:r w:rsidRPr="00441CD3">
        <w:t>Find                      Sign/Cosign               Change View</w:t>
      </w:r>
    </w:p>
    <w:p w:rsidR="00750D83" w:rsidRPr="00441CD3" w:rsidRDefault="00750D83" w:rsidP="001F0CA0">
      <w:pPr>
        <w:pStyle w:val="capture"/>
      </w:pPr>
      <w:r w:rsidRPr="00441CD3">
        <w:t>Add Document              Detailed Display          Copy</w:t>
      </w:r>
    </w:p>
    <w:p w:rsidR="00750D83" w:rsidRPr="00441CD3" w:rsidRDefault="00750D83" w:rsidP="001F0CA0">
      <w:pPr>
        <w:pStyle w:val="capture"/>
      </w:pPr>
      <w:r w:rsidRPr="00441CD3">
        <w:t>Edit                      Browse                    Delete Document</w:t>
      </w:r>
    </w:p>
    <w:p w:rsidR="00750D83" w:rsidRPr="00441CD3" w:rsidRDefault="00750D83" w:rsidP="001F0CA0">
      <w:pPr>
        <w:pStyle w:val="capture"/>
      </w:pPr>
      <w:r w:rsidRPr="00441CD3">
        <w:t>Make Addendum             Print                     Quit</w:t>
      </w:r>
    </w:p>
    <w:p w:rsidR="00750D83" w:rsidRPr="00441CD3" w:rsidRDefault="00750D83" w:rsidP="001F0CA0">
      <w:pPr>
        <w:pStyle w:val="capture"/>
      </w:pPr>
      <w:r w:rsidRPr="00441CD3">
        <w:t>Link ...                  Identify Signers</w:t>
      </w:r>
    </w:p>
    <w:p w:rsidR="00750D83" w:rsidRPr="00441CD3" w:rsidRDefault="00750D83" w:rsidP="001F0CA0"/>
    <w:tbl>
      <w:tblPr>
        <w:tblW w:w="8493" w:type="dxa"/>
        <w:tblInd w:w="371" w:type="dxa"/>
        <w:tblLayout w:type="fixed"/>
        <w:tblLook w:val="0000" w:firstRow="0" w:lastRow="0" w:firstColumn="0" w:lastColumn="0" w:noHBand="0" w:noVBand="0"/>
      </w:tblPr>
      <w:tblGrid>
        <w:gridCol w:w="2022"/>
        <w:gridCol w:w="6471"/>
      </w:tblGrid>
      <w:tr w:rsidR="00750D83" w:rsidRPr="00441CD3" w:rsidTr="00233568">
        <w:tc>
          <w:tcPr>
            <w:tcW w:w="2022" w:type="dxa"/>
            <w:tcBorders>
              <w:top w:val="single" w:sz="4" w:space="0" w:color="000000"/>
              <w:left w:val="single" w:sz="4" w:space="0" w:color="000000"/>
              <w:bottom w:val="single" w:sz="4" w:space="0" w:color="000000"/>
            </w:tcBorders>
            <w:shd w:val="clear" w:color="auto" w:fill="0000CC"/>
          </w:tcPr>
          <w:p w:rsidR="00750D83" w:rsidRPr="00441CD3" w:rsidRDefault="00750D83" w:rsidP="001F0CA0">
            <w:pPr>
              <w:pStyle w:val="TableHeadingReverse"/>
            </w:pPr>
            <w:r w:rsidRPr="00441CD3">
              <w:t>Action</w:t>
            </w:r>
          </w:p>
        </w:tc>
        <w:tc>
          <w:tcPr>
            <w:tcW w:w="6471" w:type="dxa"/>
            <w:tcBorders>
              <w:top w:val="single" w:sz="4" w:space="0" w:color="000000"/>
              <w:left w:val="single" w:sz="4" w:space="0" w:color="000000"/>
              <w:bottom w:val="single" w:sz="4" w:space="0" w:color="000000"/>
              <w:right w:val="single" w:sz="4" w:space="0" w:color="000000"/>
            </w:tcBorders>
            <w:shd w:val="clear" w:color="auto" w:fill="0000CC"/>
          </w:tcPr>
          <w:p w:rsidR="00750D83" w:rsidRPr="00441CD3" w:rsidRDefault="00750D83" w:rsidP="001F0CA0">
            <w:pPr>
              <w:pStyle w:val="TableHeadingReverse"/>
            </w:pPr>
            <w:r w:rsidRPr="00441CD3">
              <w:t>Description</w:t>
            </w:r>
          </w:p>
        </w:tc>
      </w:tr>
      <w:tr w:rsidR="00750D83" w:rsidRPr="00441CD3" w:rsidTr="00233568">
        <w:tc>
          <w:tcPr>
            <w:tcW w:w="2022" w:type="dxa"/>
            <w:tcBorders>
              <w:left w:val="single" w:sz="4" w:space="0" w:color="000000"/>
              <w:bottom w:val="single" w:sz="4" w:space="0" w:color="000000"/>
            </w:tcBorders>
          </w:tcPr>
          <w:p w:rsidR="00750D83" w:rsidRPr="00441CD3" w:rsidRDefault="00750D83" w:rsidP="001F0CA0">
            <w:pPr>
              <w:pStyle w:val="TableBold"/>
            </w:pPr>
            <w:r w:rsidRPr="00441CD3">
              <w:t>Find</w:t>
            </w:r>
            <w:r w:rsidR="0030231B" w:rsidRPr="00441CD3">
              <w:fldChar w:fldCharType="begin"/>
            </w:r>
            <w:r w:rsidRPr="00441CD3">
              <w:instrText xml:space="preserve"> XE "Find" </w:instrText>
            </w:r>
            <w:r w:rsidR="0030231B" w:rsidRPr="00441CD3">
              <w:fldChar w:fldCharType="end"/>
            </w:r>
          </w:p>
        </w:tc>
        <w:tc>
          <w:tcPr>
            <w:tcW w:w="6471"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 xml:space="preserve">Allows you to search a list of documents for a text string (word or partial word) from the current position to the end of the list. </w:t>
            </w:r>
          </w:p>
        </w:tc>
      </w:tr>
      <w:tr w:rsidR="00750D83" w:rsidRPr="00441CD3" w:rsidTr="00233568">
        <w:tc>
          <w:tcPr>
            <w:tcW w:w="2022" w:type="dxa"/>
            <w:tcBorders>
              <w:left w:val="single" w:sz="4" w:space="0" w:color="000000"/>
              <w:bottom w:val="single" w:sz="4" w:space="0" w:color="000000"/>
            </w:tcBorders>
          </w:tcPr>
          <w:p w:rsidR="00750D83" w:rsidRPr="00441CD3" w:rsidRDefault="00750D83" w:rsidP="001F0CA0">
            <w:pPr>
              <w:pStyle w:val="TableBold"/>
            </w:pPr>
            <w:r w:rsidRPr="00441CD3">
              <w:t>Add Document</w:t>
            </w:r>
            <w:r w:rsidR="0030231B" w:rsidRPr="00441CD3">
              <w:fldChar w:fldCharType="begin"/>
            </w:r>
            <w:r w:rsidRPr="00441CD3">
              <w:instrText xml:space="preserve"> XE "Add Document" </w:instrText>
            </w:r>
            <w:r w:rsidR="0030231B" w:rsidRPr="00441CD3">
              <w:fldChar w:fldCharType="end"/>
            </w:r>
          </w:p>
        </w:tc>
        <w:tc>
          <w:tcPr>
            <w:tcW w:w="6471" w:type="dxa"/>
            <w:tcBorders>
              <w:left w:val="single" w:sz="4" w:space="0" w:color="000000"/>
              <w:bottom w:val="single" w:sz="4" w:space="0" w:color="000000"/>
              <w:right w:val="single" w:sz="4" w:space="0" w:color="000000"/>
            </w:tcBorders>
          </w:tcPr>
          <w:p w:rsidR="00750D83" w:rsidRPr="00441CD3" w:rsidRDefault="00A31CEA" w:rsidP="001F0CA0">
            <w:pPr>
              <w:pStyle w:val="TableEntry"/>
            </w:pPr>
            <w:r w:rsidRPr="00441CD3">
              <w:t>Allows</w:t>
            </w:r>
            <w:r w:rsidR="00750D83" w:rsidRPr="00441CD3">
              <w:t xml:space="preserve"> you</w:t>
            </w:r>
            <w:r w:rsidRPr="00441CD3">
              <w:t xml:space="preserve"> to</w:t>
            </w:r>
            <w:r w:rsidR="00750D83" w:rsidRPr="00441CD3">
              <w:t xml:space="preserve"> add a new Progress Note.</w:t>
            </w:r>
          </w:p>
        </w:tc>
      </w:tr>
      <w:tr w:rsidR="00750D83" w:rsidRPr="00441CD3" w:rsidTr="00233568">
        <w:tc>
          <w:tcPr>
            <w:tcW w:w="2022" w:type="dxa"/>
            <w:tcBorders>
              <w:left w:val="single" w:sz="4" w:space="0" w:color="000000"/>
              <w:bottom w:val="single" w:sz="4" w:space="0" w:color="000000"/>
            </w:tcBorders>
          </w:tcPr>
          <w:p w:rsidR="00750D83" w:rsidRPr="00441CD3" w:rsidRDefault="00750D83" w:rsidP="001F0CA0">
            <w:pPr>
              <w:pStyle w:val="TableBold"/>
              <w:rPr>
                <w:rFonts w:ascii="Century Schoolbook" w:hAnsi="Century Schoolbook" w:cs="Century Schoolbook"/>
              </w:rPr>
            </w:pPr>
            <w:r w:rsidRPr="00441CD3">
              <w:t>New Note</w:t>
            </w:r>
            <w:r w:rsidR="0030231B" w:rsidRPr="00441CD3">
              <w:fldChar w:fldCharType="begin"/>
            </w:r>
            <w:r w:rsidRPr="00441CD3">
              <w:instrText xml:space="preserve"> XE "New Note" </w:instrText>
            </w:r>
            <w:r w:rsidR="0030231B" w:rsidRPr="00441CD3">
              <w:fldChar w:fldCharType="end"/>
            </w:r>
          </w:p>
        </w:tc>
        <w:tc>
          <w:tcPr>
            <w:tcW w:w="6471"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Same as Add Document, used in CPRS contexts.</w:t>
            </w:r>
          </w:p>
        </w:tc>
      </w:tr>
      <w:tr w:rsidR="00750D83" w:rsidRPr="00441CD3" w:rsidTr="00233568">
        <w:tc>
          <w:tcPr>
            <w:tcW w:w="2022" w:type="dxa"/>
            <w:tcBorders>
              <w:left w:val="single" w:sz="4" w:space="0" w:color="000000"/>
              <w:bottom w:val="single" w:sz="4" w:space="0" w:color="000000"/>
            </w:tcBorders>
          </w:tcPr>
          <w:p w:rsidR="00750D83" w:rsidRPr="00441CD3" w:rsidRDefault="00750D83" w:rsidP="001F0CA0">
            <w:pPr>
              <w:pStyle w:val="TableBold"/>
            </w:pPr>
            <w:r w:rsidRPr="00441CD3">
              <w:t>Edit</w:t>
            </w:r>
          </w:p>
        </w:tc>
        <w:tc>
          <w:tcPr>
            <w:tcW w:w="6471"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 xml:space="preserve">Allows authorized users to edit selected documents online. </w:t>
            </w:r>
          </w:p>
        </w:tc>
      </w:tr>
      <w:tr w:rsidR="00750D83" w:rsidRPr="00441CD3" w:rsidTr="00233568">
        <w:tc>
          <w:tcPr>
            <w:tcW w:w="2022" w:type="dxa"/>
            <w:tcBorders>
              <w:left w:val="single" w:sz="4" w:space="0" w:color="000000"/>
              <w:bottom w:val="single" w:sz="4" w:space="0" w:color="000000"/>
            </w:tcBorders>
          </w:tcPr>
          <w:p w:rsidR="00750D83" w:rsidRPr="00441CD3" w:rsidRDefault="00750D83" w:rsidP="001F0CA0">
            <w:pPr>
              <w:pStyle w:val="TableBold"/>
            </w:pPr>
            <w:r w:rsidRPr="00441CD3">
              <w:t>Make Addendum</w:t>
            </w:r>
            <w:r w:rsidR="0030231B" w:rsidRPr="00441CD3">
              <w:fldChar w:fldCharType="begin"/>
            </w:r>
            <w:r w:rsidRPr="00441CD3">
              <w:instrText xml:space="preserve"> XE "Make Addendum" </w:instrText>
            </w:r>
            <w:r w:rsidR="0030231B" w:rsidRPr="00441CD3">
              <w:fldChar w:fldCharType="end"/>
            </w:r>
          </w:p>
        </w:tc>
        <w:tc>
          <w:tcPr>
            <w:tcW w:w="6471"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Allows authorized users to add addenda to selected documents online. Physicians will be prompted for their signatures upon exit.</w:t>
            </w:r>
          </w:p>
        </w:tc>
      </w:tr>
      <w:tr w:rsidR="00750D83" w:rsidRPr="00441CD3" w:rsidTr="00233568">
        <w:tc>
          <w:tcPr>
            <w:tcW w:w="2022" w:type="dxa"/>
            <w:tcBorders>
              <w:left w:val="single" w:sz="4" w:space="0" w:color="000000"/>
              <w:bottom w:val="single" w:sz="4" w:space="0" w:color="000000"/>
            </w:tcBorders>
          </w:tcPr>
          <w:p w:rsidR="00750D83" w:rsidRPr="00441CD3" w:rsidRDefault="00750D83" w:rsidP="001F0CA0">
            <w:pPr>
              <w:pStyle w:val="TableBold"/>
            </w:pPr>
            <w:r w:rsidRPr="00441CD3">
              <w:t>Link</w:t>
            </w:r>
            <w:r w:rsidR="0030231B" w:rsidRPr="00441CD3">
              <w:fldChar w:fldCharType="begin"/>
            </w:r>
            <w:r w:rsidRPr="00441CD3">
              <w:instrText xml:space="preserve"> XE "Link" </w:instrText>
            </w:r>
            <w:r w:rsidR="0030231B" w:rsidRPr="00441CD3">
              <w:fldChar w:fldCharType="end"/>
            </w:r>
            <w:r w:rsidRPr="00441CD3">
              <w:t xml:space="preserve"> </w:t>
            </w:r>
          </w:p>
          <w:p w:rsidR="00750D83" w:rsidRPr="00441CD3" w:rsidRDefault="00750D83" w:rsidP="001F0CA0">
            <w:pPr>
              <w:pStyle w:val="TableBold"/>
            </w:pPr>
          </w:p>
          <w:p w:rsidR="00750D83" w:rsidRPr="00441CD3" w:rsidRDefault="00750D83" w:rsidP="001F0CA0">
            <w:pPr>
              <w:pStyle w:val="TableBold"/>
            </w:pPr>
          </w:p>
        </w:tc>
        <w:tc>
          <w:tcPr>
            <w:tcW w:w="6471"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Allows you to link documents to either problems, visits, or other documents. Such associations permit a variety of clinically useful “views” of the online record.</w:t>
            </w:r>
          </w:p>
        </w:tc>
      </w:tr>
      <w:tr w:rsidR="00750D83" w:rsidRPr="00441CD3" w:rsidTr="00233568">
        <w:tc>
          <w:tcPr>
            <w:tcW w:w="2022" w:type="dxa"/>
            <w:tcBorders>
              <w:left w:val="single" w:sz="4" w:space="0" w:color="000000"/>
              <w:bottom w:val="single" w:sz="4" w:space="0" w:color="000000"/>
            </w:tcBorders>
          </w:tcPr>
          <w:p w:rsidR="00750D83" w:rsidRPr="00441CD3" w:rsidRDefault="00750D83" w:rsidP="001F0CA0">
            <w:pPr>
              <w:pStyle w:val="TableBold"/>
            </w:pPr>
            <w:r w:rsidRPr="00441CD3">
              <w:t>Sign/Cosign</w:t>
            </w:r>
            <w:r w:rsidR="0030231B" w:rsidRPr="00441CD3">
              <w:fldChar w:fldCharType="begin"/>
            </w:r>
            <w:r w:rsidRPr="00441CD3">
              <w:instrText xml:space="preserve"> XE "Sign/Cosign" </w:instrText>
            </w:r>
            <w:r w:rsidR="0030231B" w:rsidRPr="00441CD3">
              <w:fldChar w:fldCharType="end"/>
            </w:r>
            <w:r w:rsidRPr="00441CD3">
              <w:t xml:space="preserve"> </w:t>
            </w:r>
          </w:p>
        </w:tc>
        <w:tc>
          <w:tcPr>
            <w:tcW w:w="6471"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Allows clinicians to electronically sign selected discharge summaries or addenda. NOTE: Electronic signature carries the same legal ramifications that wet signature of a hard-copy discharge summary carries. You are advised to carefully review each discharge summary for content and accuracy before exercising this option.</w:t>
            </w:r>
          </w:p>
        </w:tc>
      </w:tr>
      <w:tr w:rsidR="00750D83" w:rsidRPr="00441CD3" w:rsidTr="00233568">
        <w:tc>
          <w:tcPr>
            <w:tcW w:w="2022" w:type="dxa"/>
            <w:tcBorders>
              <w:left w:val="single" w:sz="4" w:space="0" w:color="000000"/>
              <w:bottom w:val="single" w:sz="4" w:space="0" w:color="000000"/>
            </w:tcBorders>
          </w:tcPr>
          <w:p w:rsidR="00750D83" w:rsidRPr="00441CD3" w:rsidRDefault="00750D83" w:rsidP="001F0CA0">
            <w:pPr>
              <w:pStyle w:val="TableBold"/>
            </w:pPr>
            <w:r w:rsidRPr="00441CD3">
              <w:t>Detailed Display</w:t>
            </w:r>
            <w:r w:rsidR="0030231B" w:rsidRPr="00441CD3">
              <w:fldChar w:fldCharType="begin"/>
            </w:r>
            <w:r w:rsidRPr="00441CD3">
              <w:instrText xml:space="preserve"> XE "Detailed Display" </w:instrText>
            </w:r>
            <w:r w:rsidR="0030231B" w:rsidRPr="00441CD3">
              <w:fldChar w:fldCharType="end"/>
            </w:r>
          </w:p>
        </w:tc>
        <w:tc>
          <w:tcPr>
            <w:tcW w:w="6471"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 xml:space="preserve">Displays the report type, patient, urgency, line count, </w:t>
            </w:r>
            <w:r w:rsidR="00CA24E3" w:rsidRPr="00441CD3">
              <w:t xml:space="preserve">VBC line count, </w:t>
            </w:r>
            <w:r w:rsidRPr="00441CD3">
              <w:t>author, attending physician, transcriptionist, and verifying clerk, and also admission, discharge, dictation, transcription, signature, and amendment dates.</w:t>
            </w:r>
          </w:p>
        </w:tc>
      </w:tr>
      <w:tr w:rsidR="00750D83" w:rsidRPr="00441CD3" w:rsidTr="00233568">
        <w:tc>
          <w:tcPr>
            <w:tcW w:w="2022" w:type="dxa"/>
            <w:tcBorders>
              <w:left w:val="single" w:sz="4" w:space="0" w:color="000000"/>
              <w:bottom w:val="single" w:sz="4" w:space="0" w:color="000000"/>
            </w:tcBorders>
          </w:tcPr>
          <w:p w:rsidR="00750D83" w:rsidRPr="00441CD3" w:rsidRDefault="00750D83" w:rsidP="001F0CA0">
            <w:pPr>
              <w:pStyle w:val="TableBold"/>
            </w:pPr>
            <w:r w:rsidRPr="00441CD3">
              <w:t>Browse</w:t>
            </w:r>
          </w:p>
        </w:tc>
        <w:tc>
          <w:tcPr>
            <w:tcW w:w="6471" w:type="dxa"/>
            <w:tcBorders>
              <w:left w:val="single" w:sz="4" w:space="0" w:color="000000"/>
              <w:bottom w:val="single" w:sz="4" w:space="0" w:color="000000"/>
              <w:right w:val="single" w:sz="4" w:space="0" w:color="000000"/>
            </w:tcBorders>
          </w:tcPr>
          <w:p w:rsidR="00750D83" w:rsidRPr="00441CD3" w:rsidRDefault="00A31CEA" w:rsidP="001F0CA0">
            <w:pPr>
              <w:pStyle w:val="TableEntry"/>
            </w:pPr>
            <w:r w:rsidRPr="00441CD3">
              <w:t>Allows</w:t>
            </w:r>
            <w:r w:rsidR="00750D83" w:rsidRPr="00441CD3">
              <w:t xml:space="preserve"> you</w:t>
            </w:r>
            <w:r w:rsidRPr="00441CD3">
              <w:t xml:space="preserve"> to</w:t>
            </w:r>
            <w:r w:rsidR="00750D83" w:rsidRPr="00441CD3">
              <w:t xml:space="preserve"> browse through Documents from the Review Screen, by scrolling sequentially through the selected documents and their addenda. You can search for a word or phrase, or print draft copies.</w:t>
            </w:r>
          </w:p>
        </w:tc>
      </w:tr>
      <w:tr w:rsidR="00750D83" w:rsidRPr="00441CD3" w:rsidTr="00233568">
        <w:tc>
          <w:tcPr>
            <w:tcW w:w="2022" w:type="dxa"/>
            <w:tcBorders>
              <w:left w:val="single" w:sz="4" w:space="0" w:color="000000"/>
              <w:bottom w:val="single" w:sz="4" w:space="0" w:color="000000"/>
            </w:tcBorders>
          </w:tcPr>
          <w:p w:rsidR="00750D83" w:rsidRPr="00441CD3" w:rsidRDefault="00750D83" w:rsidP="001F0CA0">
            <w:pPr>
              <w:pStyle w:val="TableBold"/>
            </w:pPr>
            <w:r w:rsidRPr="00441CD3">
              <w:t xml:space="preserve">Print </w:t>
            </w:r>
          </w:p>
        </w:tc>
        <w:tc>
          <w:tcPr>
            <w:tcW w:w="6471"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Allows you to print copies of VAF 10-1000 for selected summaries.</w:t>
            </w:r>
          </w:p>
        </w:tc>
      </w:tr>
      <w:tr w:rsidR="00750D83" w:rsidRPr="00441CD3" w:rsidTr="00233568">
        <w:tc>
          <w:tcPr>
            <w:tcW w:w="2022" w:type="dxa"/>
            <w:tcBorders>
              <w:left w:val="single" w:sz="4" w:space="0" w:color="000000"/>
              <w:bottom w:val="single" w:sz="4" w:space="0" w:color="000000"/>
            </w:tcBorders>
          </w:tcPr>
          <w:p w:rsidR="00750D83" w:rsidRPr="00441CD3" w:rsidRDefault="00750D83" w:rsidP="001F0CA0">
            <w:pPr>
              <w:pStyle w:val="TableBold"/>
            </w:pPr>
            <w:r w:rsidRPr="00441CD3">
              <w:t>Identify Signers</w:t>
            </w:r>
          </w:p>
        </w:tc>
        <w:tc>
          <w:tcPr>
            <w:tcW w:w="6471"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Allows authorized users to identify additional signers for a document.</w:t>
            </w:r>
          </w:p>
        </w:tc>
      </w:tr>
      <w:tr w:rsidR="00750D83" w:rsidRPr="00441CD3" w:rsidTr="00233568">
        <w:tc>
          <w:tcPr>
            <w:tcW w:w="2022" w:type="dxa"/>
            <w:tcBorders>
              <w:left w:val="single" w:sz="4" w:space="0" w:color="000000"/>
              <w:bottom w:val="single" w:sz="4" w:space="0" w:color="000000"/>
            </w:tcBorders>
          </w:tcPr>
          <w:p w:rsidR="00750D83" w:rsidRPr="00441CD3" w:rsidRDefault="00750D83" w:rsidP="001F0CA0">
            <w:pPr>
              <w:pStyle w:val="TableBold"/>
            </w:pPr>
            <w:r w:rsidRPr="00441CD3">
              <w:t>Change View</w:t>
            </w:r>
            <w:r w:rsidR="0030231B" w:rsidRPr="00441CD3">
              <w:fldChar w:fldCharType="begin"/>
            </w:r>
            <w:r w:rsidRPr="00441CD3">
              <w:instrText xml:space="preserve"> XE "Change View" </w:instrText>
            </w:r>
            <w:r w:rsidR="0030231B" w:rsidRPr="00441CD3">
              <w:fldChar w:fldCharType="end"/>
            </w:r>
          </w:p>
        </w:tc>
        <w:tc>
          <w:tcPr>
            <w:tcW w:w="6471" w:type="dxa"/>
            <w:tcBorders>
              <w:left w:val="single" w:sz="4" w:space="0" w:color="000000"/>
              <w:bottom w:val="single" w:sz="4" w:space="0" w:color="000000"/>
              <w:right w:val="single" w:sz="4" w:space="0" w:color="000000"/>
            </w:tcBorders>
          </w:tcPr>
          <w:p w:rsidR="00750D83" w:rsidRPr="00441CD3" w:rsidRDefault="00A31CEA" w:rsidP="001F0CA0">
            <w:pPr>
              <w:pStyle w:val="TableEntry"/>
            </w:pPr>
            <w:r w:rsidRPr="00441CD3">
              <w:t>Allows</w:t>
            </w:r>
            <w:r w:rsidR="00750D83" w:rsidRPr="00441CD3">
              <w:t xml:space="preserve"> you</w:t>
            </w:r>
            <w:r w:rsidRPr="00441CD3">
              <w:t xml:space="preserve"> to</w:t>
            </w:r>
            <w:r w:rsidR="00750D83" w:rsidRPr="00441CD3">
              <w:t xml:space="preserve"> change the displayed reports to signature status, review screen, or dictation date range.</w:t>
            </w:r>
          </w:p>
        </w:tc>
      </w:tr>
      <w:tr w:rsidR="00750D83" w:rsidRPr="00441CD3" w:rsidTr="00233568">
        <w:tc>
          <w:tcPr>
            <w:tcW w:w="2022" w:type="dxa"/>
            <w:tcBorders>
              <w:left w:val="single" w:sz="4" w:space="0" w:color="000000"/>
              <w:bottom w:val="single" w:sz="4" w:space="0" w:color="000000"/>
            </w:tcBorders>
          </w:tcPr>
          <w:p w:rsidR="00750D83" w:rsidRPr="00441CD3" w:rsidRDefault="00750D83" w:rsidP="001F0CA0">
            <w:pPr>
              <w:pStyle w:val="TableBold"/>
            </w:pPr>
            <w:r w:rsidRPr="00441CD3">
              <w:t>Copy</w:t>
            </w:r>
            <w:r w:rsidR="0030231B" w:rsidRPr="00441CD3">
              <w:fldChar w:fldCharType="begin"/>
            </w:r>
            <w:r w:rsidRPr="00441CD3">
              <w:instrText xml:space="preserve"> XE "Copy" </w:instrText>
            </w:r>
            <w:r w:rsidR="0030231B" w:rsidRPr="00441CD3">
              <w:fldChar w:fldCharType="end"/>
            </w:r>
          </w:p>
        </w:tc>
        <w:tc>
          <w:tcPr>
            <w:tcW w:w="6471"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Allows authorized users to copy one or more documents to other patients and encounters. This is particularly useful when documenting group sessions, etc.</w:t>
            </w:r>
          </w:p>
        </w:tc>
      </w:tr>
      <w:tr w:rsidR="00750D83" w:rsidRPr="00441CD3" w:rsidTr="00233568">
        <w:tc>
          <w:tcPr>
            <w:tcW w:w="2022" w:type="dxa"/>
            <w:tcBorders>
              <w:left w:val="single" w:sz="4" w:space="0" w:color="000000"/>
              <w:bottom w:val="single" w:sz="4" w:space="0" w:color="000000"/>
            </w:tcBorders>
          </w:tcPr>
          <w:p w:rsidR="00750D83" w:rsidRPr="00441CD3" w:rsidRDefault="00750D83" w:rsidP="001F0CA0">
            <w:pPr>
              <w:pStyle w:val="TableBold"/>
              <w:rPr>
                <w:rFonts w:ascii="Century Schoolbook" w:hAnsi="Century Schoolbook" w:cs="Century Schoolbook"/>
              </w:rPr>
            </w:pPr>
            <w:r w:rsidRPr="00441CD3">
              <w:t>Delete Document</w:t>
            </w:r>
            <w:r w:rsidR="0030231B" w:rsidRPr="00441CD3">
              <w:fldChar w:fldCharType="begin"/>
            </w:r>
            <w:r w:rsidRPr="00441CD3">
              <w:instrText xml:space="preserve"> XE "Delete Document" </w:instrText>
            </w:r>
            <w:r w:rsidR="0030231B" w:rsidRPr="00441CD3">
              <w:fldChar w:fldCharType="end"/>
            </w:r>
          </w:p>
        </w:tc>
        <w:tc>
          <w:tcPr>
            <w:tcW w:w="6471" w:type="dxa"/>
            <w:tcBorders>
              <w:left w:val="single" w:sz="4" w:space="0" w:color="000000"/>
              <w:bottom w:val="single" w:sz="4" w:space="0" w:color="000000"/>
              <w:right w:val="single" w:sz="4" w:space="0" w:color="000000"/>
            </w:tcBorders>
          </w:tcPr>
          <w:p w:rsidR="00750D83" w:rsidRPr="00441CD3" w:rsidRDefault="000E0163" w:rsidP="001F0CA0">
            <w:pPr>
              <w:pStyle w:val="TableEntry"/>
            </w:pPr>
            <w:r w:rsidRPr="00441CD3">
              <w:t>Allows the author to delete an unsigned document. In rare cases, a signed document can be deleted but a copy is kept as a retracted document.</w:t>
            </w:r>
          </w:p>
        </w:tc>
      </w:tr>
      <w:tr w:rsidR="00750D83" w:rsidRPr="00441CD3" w:rsidTr="00233568">
        <w:tc>
          <w:tcPr>
            <w:tcW w:w="2022" w:type="dxa"/>
            <w:tcBorders>
              <w:left w:val="single" w:sz="4" w:space="0" w:color="000000"/>
              <w:bottom w:val="single" w:sz="4" w:space="0" w:color="000000"/>
            </w:tcBorders>
          </w:tcPr>
          <w:p w:rsidR="00750D83" w:rsidRPr="00441CD3" w:rsidRDefault="00750D83" w:rsidP="001F0CA0">
            <w:pPr>
              <w:pStyle w:val="TableBold"/>
              <w:rPr>
                <w:rFonts w:ascii="Century Schoolbook" w:hAnsi="Century Schoolbook" w:cs="Century Schoolbook"/>
              </w:rPr>
            </w:pPr>
            <w:r w:rsidRPr="00441CD3">
              <w:t>Change Title</w:t>
            </w:r>
            <w:r w:rsidR="0030231B" w:rsidRPr="00441CD3">
              <w:fldChar w:fldCharType="begin"/>
            </w:r>
            <w:r w:rsidRPr="00441CD3">
              <w:instrText xml:space="preserve"> XE "Change Title" </w:instrText>
            </w:r>
            <w:r w:rsidR="0030231B" w:rsidRPr="00441CD3">
              <w:fldChar w:fldCharType="end"/>
            </w:r>
          </w:p>
        </w:tc>
        <w:tc>
          <w:tcPr>
            <w:tcW w:w="6471" w:type="dxa"/>
            <w:tcBorders>
              <w:left w:val="single" w:sz="4" w:space="0" w:color="000000"/>
              <w:bottom w:val="single" w:sz="4" w:space="0" w:color="000000"/>
              <w:right w:val="single" w:sz="4" w:space="0" w:color="000000"/>
            </w:tcBorders>
          </w:tcPr>
          <w:p w:rsidR="00750D83" w:rsidRPr="00441CD3" w:rsidRDefault="00750D83" w:rsidP="00F97A53">
            <w:pPr>
              <w:pStyle w:val="TableEntry"/>
            </w:pPr>
            <w:r w:rsidRPr="00441CD3">
              <w:t xml:space="preserve">This action on the “hidden” list </w:t>
            </w:r>
            <w:r w:rsidR="00F97A53" w:rsidRPr="00441CD3">
              <w:t>allows</w:t>
            </w:r>
            <w:r w:rsidRPr="00441CD3">
              <w:t xml:space="preserve"> you</w:t>
            </w:r>
            <w:r w:rsidR="00F97A53" w:rsidRPr="00441CD3">
              <w:t xml:space="preserve"> to</w:t>
            </w:r>
            <w:r w:rsidRPr="00441CD3">
              <w:t xml:space="preserve"> change a Title for a Progress Note (e.g., CWAD Notes) to another Title.</w:t>
            </w:r>
          </w:p>
        </w:tc>
      </w:tr>
      <w:tr w:rsidR="00750D83" w:rsidRPr="00441CD3" w:rsidTr="00233568">
        <w:tc>
          <w:tcPr>
            <w:tcW w:w="2022" w:type="dxa"/>
            <w:tcBorders>
              <w:left w:val="single" w:sz="4" w:space="0" w:color="000000"/>
              <w:bottom w:val="single" w:sz="4" w:space="0" w:color="000000"/>
            </w:tcBorders>
          </w:tcPr>
          <w:p w:rsidR="00750D83" w:rsidRPr="00441CD3" w:rsidRDefault="00750D83" w:rsidP="001F0CA0">
            <w:pPr>
              <w:pStyle w:val="TableBold"/>
            </w:pPr>
            <w:r w:rsidRPr="00441CD3">
              <w:t>Quit</w:t>
            </w:r>
            <w:r w:rsidR="0030231B" w:rsidRPr="00441CD3">
              <w:fldChar w:fldCharType="begin"/>
            </w:r>
            <w:r w:rsidRPr="00441CD3">
              <w:instrText xml:space="preserve"> XE "Quit" </w:instrText>
            </w:r>
            <w:r w:rsidR="0030231B" w:rsidRPr="00441CD3">
              <w:fldChar w:fldCharType="end"/>
            </w:r>
            <w:r w:rsidRPr="00441CD3">
              <w:t xml:space="preserve"> </w:t>
            </w:r>
          </w:p>
        </w:tc>
        <w:tc>
          <w:tcPr>
            <w:tcW w:w="6471" w:type="dxa"/>
            <w:tcBorders>
              <w:left w:val="single" w:sz="4" w:space="0" w:color="000000"/>
              <w:bottom w:val="single" w:sz="4" w:space="0" w:color="000000"/>
              <w:right w:val="single" w:sz="4" w:space="0" w:color="000000"/>
            </w:tcBorders>
          </w:tcPr>
          <w:p w:rsidR="00750D83" w:rsidRPr="00441CD3" w:rsidRDefault="00A31CEA" w:rsidP="001F0CA0">
            <w:pPr>
              <w:pStyle w:val="TableEntry"/>
            </w:pPr>
            <w:r w:rsidRPr="00441CD3">
              <w:t>Allows</w:t>
            </w:r>
            <w:r w:rsidR="00750D83" w:rsidRPr="00441CD3">
              <w:t xml:space="preserve"> you</w:t>
            </w:r>
            <w:r w:rsidRPr="00441CD3">
              <w:t xml:space="preserve"> to</w:t>
            </w:r>
            <w:r w:rsidR="00750D83" w:rsidRPr="00441CD3">
              <w:t xml:space="preserve"> quit the current menu level.</w:t>
            </w:r>
          </w:p>
        </w:tc>
      </w:tr>
    </w:tbl>
    <w:p w:rsidR="00750D83" w:rsidRPr="00441CD3" w:rsidRDefault="00750D83" w:rsidP="00186012">
      <w:pPr>
        <w:pStyle w:val="Heading3"/>
      </w:pPr>
      <w:r w:rsidRPr="00441CD3">
        <w:br w:type="page"/>
      </w:r>
      <w:bookmarkStart w:id="37" w:name="_Toc487032601"/>
      <w:r w:rsidRPr="00441CD3">
        <w:lastRenderedPageBreak/>
        <w:t>Interdisciplinary Notes</w:t>
      </w:r>
      <w:bookmarkEnd w:id="37"/>
      <w:r w:rsidR="0030231B" w:rsidRPr="00441CD3">
        <w:fldChar w:fldCharType="begin"/>
      </w:r>
      <w:r w:rsidRPr="00441CD3">
        <w:instrText xml:space="preserve"> XE "Interdisciplinary Notes" </w:instrText>
      </w:r>
      <w:r w:rsidR="0030231B" w:rsidRPr="00441CD3">
        <w:fldChar w:fldCharType="end"/>
      </w:r>
    </w:p>
    <w:p w:rsidR="00750D83" w:rsidRPr="00441CD3" w:rsidRDefault="00750D83" w:rsidP="001F0CA0"/>
    <w:p w:rsidR="00750D83" w:rsidRPr="00441CD3" w:rsidRDefault="00750D83" w:rsidP="001F0CA0">
      <w:r w:rsidRPr="00441CD3">
        <w:t>Interdisciplinary Notes are a new feature of Text Integration Utilities (TIU) for expressing notes from different care givers as a single episode of care. They always start with a single note by the initial contact person (e.g., triage nurse, attending) and continue with separate notes created and signed by other providers and attached to the original note.</w:t>
      </w:r>
    </w:p>
    <w:p w:rsidR="00750D83" w:rsidRPr="00441CD3" w:rsidRDefault="00750D83" w:rsidP="001F0CA0">
      <w:pPr>
        <w:pStyle w:val="BlankLine"/>
      </w:pPr>
    </w:p>
    <w:p w:rsidR="00750D83" w:rsidRPr="00441CD3" w:rsidRDefault="00750D83" w:rsidP="001F0CA0">
      <w:pPr>
        <w:pStyle w:val="Helvetica"/>
      </w:pPr>
      <w:r w:rsidRPr="00441CD3">
        <w:t>To accomplish this, your facility must:</w:t>
      </w:r>
    </w:p>
    <w:p w:rsidR="00750D83" w:rsidRPr="00441CD3" w:rsidRDefault="00750D83" w:rsidP="001F0CA0">
      <w:pPr>
        <w:pStyle w:val="listmember0"/>
      </w:pPr>
      <w:r w:rsidRPr="00441CD3">
        <w:t xml:space="preserve">  </w:t>
      </w:r>
    </w:p>
    <w:p w:rsidR="00750D83" w:rsidRPr="00441CD3" w:rsidRDefault="00750D83" w:rsidP="001F0CA0">
      <w:pPr>
        <w:pStyle w:val="listmember0"/>
      </w:pPr>
      <w:r w:rsidRPr="00441CD3">
        <w:t>1.</w:t>
      </w:r>
      <w:r w:rsidRPr="00441CD3">
        <w:rPr>
          <w:sz w:val="14"/>
          <w:szCs w:val="14"/>
        </w:rPr>
        <w:t xml:space="preserve">      </w:t>
      </w:r>
      <w:r w:rsidRPr="00441CD3">
        <w:t>Set up note titles for the initiating note and the attachment notes—also called parent note and child notes.</w:t>
      </w:r>
    </w:p>
    <w:p w:rsidR="00750D83" w:rsidRPr="00441CD3" w:rsidRDefault="00750D83" w:rsidP="001F0CA0">
      <w:pPr>
        <w:pStyle w:val="listmember0"/>
      </w:pPr>
      <w:r w:rsidRPr="00441CD3">
        <w:t>2.</w:t>
      </w:r>
      <w:r w:rsidRPr="00441CD3">
        <w:rPr>
          <w:sz w:val="14"/>
          <w:szCs w:val="14"/>
        </w:rPr>
        <w:t xml:space="preserve">      </w:t>
      </w:r>
      <w:r w:rsidRPr="00441CD3">
        <w:t>Use version 15 of the CPRS Windows (GUI) interface or later.</w:t>
      </w:r>
    </w:p>
    <w:p w:rsidR="00750D83" w:rsidRPr="00441CD3" w:rsidRDefault="00750D83" w:rsidP="001F0CA0">
      <w:pPr>
        <w:pStyle w:val="listmember0"/>
      </w:pPr>
    </w:p>
    <w:p w:rsidR="00750D83" w:rsidRPr="00441CD3" w:rsidRDefault="00750D83" w:rsidP="001F0CA0">
      <w:r w:rsidRPr="00441CD3">
        <w:t xml:space="preserve">The </w:t>
      </w:r>
      <w:r w:rsidRPr="00441CD3">
        <w:rPr>
          <w:i/>
        </w:rPr>
        <w:t>Text Integration Utilities (TIU) Implementation Guide</w:t>
      </w:r>
      <w:r w:rsidRPr="00441CD3">
        <w:t xml:space="preserve"> contains a new appendix, Appendix C, that describes in detail the technical aspects of setting up Interdisciplinary Notes.</w:t>
      </w:r>
    </w:p>
    <w:p w:rsidR="00750D83" w:rsidRPr="00441CD3" w:rsidRDefault="00750D83" w:rsidP="001F0CA0">
      <w:pPr>
        <w:pStyle w:val="listmember0"/>
      </w:pPr>
      <w:r w:rsidRPr="00441CD3">
        <w:t> </w:t>
      </w:r>
    </w:p>
    <w:p w:rsidR="00750D83" w:rsidRPr="00441CD3" w:rsidRDefault="00750D83" w:rsidP="001F0CA0">
      <w:pPr>
        <w:pStyle w:val="listmember0"/>
      </w:pPr>
      <w:r w:rsidRPr="00441CD3">
        <w:t>The rest of this section shows the actions Interdisciplinary Notes using Version 15 of the CPRS Windows interface.</w:t>
      </w:r>
    </w:p>
    <w:p w:rsidR="00750D83" w:rsidRPr="00441CD3" w:rsidRDefault="00750D83" w:rsidP="001F0CA0">
      <w:pPr>
        <w:pStyle w:val="listmember0"/>
      </w:pPr>
    </w:p>
    <w:p w:rsidR="00750D83" w:rsidRPr="00441CD3" w:rsidRDefault="00750D83" w:rsidP="001F0CA0">
      <w:pPr>
        <w:pStyle w:val="Heading4"/>
      </w:pPr>
      <w:r w:rsidRPr="00441CD3">
        <w:t>The Parent Note</w:t>
      </w:r>
    </w:p>
    <w:p w:rsidR="00750D83" w:rsidRPr="00441CD3" w:rsidRDefault="00750D83" w:rsidP="001F0CA0"/>
    <w:p w:rsidR="00750D83" w:rsidRPr="00441CD3" w:rsidRDefault="00750D83" w:rsidP="001F0CA0">
      <w:r w:rsidRPr="00441CD3">
        <w:t xml:space="preserve">You start any interdisciplinary note with a parent note. A parent is a note title that includes an ASU (Authorization/Subscription Utility) rule allowing attachments. Your facility should have set up these titles with unique names that allow you to easily identify them. </w:t>
      </w:r>
    </w:p>
    <w:p w:rsidR="00750D83" w:rsidRPr="00441CD3" w:rsidRDefault="00750D83" w:rsidP="001F0CA0">
      <w:r w:rsidRPr="00441CD3">
        <w:t>Only certain members of your team should start Interdisciplinary Notes. To establish a parent note for a patient and a specific episode of care, all they do is create a note with the proper title, and sign it.</w:t>
      </w:r>
    </w:p>
    <w:p w:rsidR="00750D83" w:rsidRPr="00441CD3" w:rsidRDefault="00750D83" w:rsidP="001F0CA0"/>
    <w:p w:rsidR="00750D83" w:rsidRPr="00441CD3" w:rsidRDefault="00750D83" w:rsidP="001F0CA0">
      <w:pPr>
        <w:pStyle w:val="Heading4"/>
      </w:pPr>
      <w:r w:rsidRPr="00441CD3">
        <w:t>The Child Note(s)</w:t>
      </w:r>
    </w:p>
    <w:p w:rsidR="00750D83" w:rsidRPr="00441CD3" w:rsidRDefault="00750D83" w:rsidP="001F0CA0"/>
    <w:p w:rsidR="00750D83" w:rsidRPr="00441CD3" w:rsidRDefault="00750D83" w:rsidP="00186012">
      <w:pPr>
        <w:pStyle w:val="NormalPageTitle"/>
      </w:pPr>
      <w:r w:rsidRPr="00441CD3">
        <w:t xml:space="preserve">Continue an interdisciplinary note by attaching one or more child notes to the parent note. The intention is for each child note to be by a different provider involved in this episode of care. Again your facility has established a number of notes with unique titles to act as child notes. </w:t>
      </w:r>
      <w:r w:rsidRPr="00441CD3">
        <w:br w:type="page"/>
      </w:r>
      <w:r w:rsidRPr="00441CD3">
        <w:lastRenderedPageBreak/>
        <w:t>Interdisciplinary Notes, cont’d</w:t>
      </w:r>
    </w:p>
    <w:p w:rsidR="00750D83" w:rsidRPr="00441CD3" w:rsidRDefault="00750D83" w:rsidP="001F0CA0"/>
    <w:p w:rsidR="00750D83" w:rsidRPr="00441CD3" w:rsidRDefault="00750D83" w:rsidP="001F0CA0">
      <w:r w:rsidRPr="00441CD3">
        <w:t>Previously created note attachments are made to the parent node by dragging and dropping. (Dragging and dropping may be a new concept to you. To drag and drop:</w:t>
      </w:r>
    </w:p>
    <w:p w:rsidR="00750D83" w:rsidRPr="00441CD3" w:rsidRDefault="00750D83" w:rsidP="00186012">
      <w:pPr>
        <w:pStyle w:val="listmember0"/>
        <w:spacing w:before="0" w:after="0"/>
        <w:ind w:left="720" w:hanging="720"/>
      </w:pPr>
      <w:r w:rsidRPr="00441CD3">
        <w:t>1.</w:t>
      </w:r>
      <w:r w:rsidRPr="00441CD3">
        <w:rPr>
          <w:sz w:val="14"/>
          <w:szCs w:val="14"/>
        </w:rPr>
        <w:t xml:space="preserve">      </w:t>
      </w:r>
      <w:r w:rsidRPr="00441CD3">
        <w:t>Point the cursor at the child note.</w:t>
      </w:r>
    </w:p>
    <w:p w:rsidR="00750D83" w:rsidRPr="00441CD3" w:rsidRDefault="00750D83" w:rsidP="00186012">
      <w:pPr>
        <w:pStyle w:val="listmember0"/>
        <w:spacing w:before="0" w:after="0"/>
        <w:ind w:left="720" w:hanging="720"/>
      </w:pPr>
      <w:r w:rsidRPr="00441CD3">
        <w:t>2.</w:t>
      </w:r>
      <w:r w:rsidRPr="00441CD3">
        <w:rPr>
          <w:sz w:val="14"/>
          <w:szCs w:val="14"/>
        </w:rPr>
        <w:t xml:space="preserve">      </w:t>
      </w:r>
      <w:r w:rsidRPr="00441CD3">
        <w:t>Hold down the left mouse button.</w:t>
      </w:r>
    </w:p>
    <w:p w:rsidR="00750D83" w:rsidRPr="00441CD3" w:rsidRDefault="00750D83" w:rsidP="00186012">
      <w:pPr>
        <w:pStyle w:val="listmember0"/>
        <w:spacing w:before="0" w:after="0"/>
        <w:ind w:left="720" w:hanging="720"/>
      </w:pPr>
      <w:r w:rsidRPr="00441CD3">
        <w:t>3.</w:t>
      </w:r>
      <w:r w:rsidRPr="00441CD3">
        <w:rPr>
          <w:sz w:val="14"/>
          <w:szCs w:val="14"/>
        </w:rPr>
        <w:t xml:space="preserve">      </w:t>
      </w:r>
      <w:r w:rsidRPr="00441CD3">
        <w:t>Move the cursor over the parent note. A ghost of the child note title will follow the cursor.</w:t>
      </w:r>
    </w:p>
    <w:p w:rsidR="00750D83" w:rsidRPr="00441CD3" w:rsidRDefault="00750D83" w:rsidP="00186012">
      <w:pPr>
        <w:pStyle w:val="listmember0"/>
        <w:spacing w:before="0" w:after="0"/>
        <w:ind w:left="720" w:hanging="720"/>
      </w:pPr>
      <w:r w:rsidRPr="00441CD3">
        <w:t>4.</w:t>
      </w:r>
      <w:r w:rsidRPr="00441CD3">
        <w:rPr>
          <w:sz w:val="14"/>
          <w:szCs w:val="14"/>
        </w:rPr>
        <w:t xml:space="preserve">      </w:t>
      </w:r>
      <w:r w:rsidRPr="00441CD3">
        <w:t xml:space="preserve">Release the left mouse button. </w:t>
      </w:r>
    </w:p>
    <w:p w:rsidR="00750D83" w:rsidRPr="00441CD3" w:rsidRDefault="008C0363" w:rsidP="001F0CA0">
      <w:pPr>
        <w:pStyle w:val="listmember0"/>
      </w:pPr>
      <w:r>
        <w:rPr>
          <w:noProof/>
          <w:lang w:eastAsia="en-US"/>
        </w:rPr>
        <w:drawing>
          <wp:inline distT="0" distB="0" distL="0" distR="0">
            <wp:extent cx="3216275" cy="200088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6275" cy="2000885"/>
                    </a:xfrm>
                    <a:prstGeom prst="rect">
                      <a:avLst/>
                    </a:prstGeom>
                    <a:solidFill>
                      <a:srgbClr val="FFFFFF"/>
                    </a:solidFill>
                    <a:ln>
                      <a:noFill/>
                    </a:ln>
                  </pic:spPr>
                </pic:pic>
              </a:graphicData>
            </a:graphic>
          </wp:inline>
        </w:drawing>
      </w:r>
    </w:p>
    <w:p w:rsidR="00750D83" w:rsidRPr="00441CD3" w:rsidRDefault="00750D83" w:rsidP="001F0CA0">
      <w:pPr>
        <w:pStyle w:val="listmember0"/>
      </w:pPr>
      <w:r w:rsidRPr="00441CD3">
        <w:t>The following dialog appears to confirm the attachment:</w:t>
      </w:r>
    </w:p>
    <w:p w:rsidR="00750D83" w:rsidRPr="00441CD3" w:rsidRDefault="008C0363" w:rsidP="001F0CA0">
      <w:r>
        <w:rPr>
          <w:noProof/>
          <w:lang w:eastAsia="en-US"/>
        </w:rPr>
        <w:drawing>
          <wp:inline distT="0" distB="0" distL="0" distR="0">
            <wp:extent cx="4055745" cy="118364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5745" cy="1183640"/>
                    </a:xfrm>
                    <a:prstGeom prst="rect">
                      <a:avLst/>
                    </a:prstGeom>
                    <a:solidFill>
                      <a:srgbClr val="FFFFFF"/>
                    </a:solidFill>
                    <a:ln>
                      <a:noFill/>
                    </a:ln>
                  </pic:spPr>
                </pic:pic>
              </a:graphicData>
            </a:graphic>
          </wp:inline>
        </w:drawing>
      </w:r>
    </w:p>
    <w:p w:rsidR="00750D83" w:rsidRPr="00441CD3" w:rsidRDefault="00750D83" w:rsidP="001F0CA0"/>
    <w:p w:rsidR="00750D83" w:rsidRPr="00441CD3" w:rsidRDefault="00750D83" w:rsidP="00186012">
      <w:pPr>
        <w:pStyle w:val="NormalPageTitle"/>
        <w:rPr>
          <w:lang w:val="fr-CA"/>
        </w:rPr>
      </w:pPr>
      <w:r w:rsidRPr="00441CD3">
        <w:br w:type="page"/>
      </w:r>
      <w:r w:rsidRPr="00441CD3">
        <w:rPr>
          <w:lang w:val="fr-CA"/>
        </w:rPr>
        <w:lastRenderedPageBreak/>
        <w:t>Interdisciplinary Notes, cont’d</w:t>
      </w:r>
    </w:p>
    <w:p w:rsidR="00750D83" w:rsidRPr="00441CD3" w:rsidRDefault="00750D83" w:rsidP="00F16AE2">
      <w:pPr>
        <w:rPr>
          <w:lang w:val="fr-CA"/>
        </w:rPr>
      </w:pPr>
    </w:p>
    <w:p w:rsidR="00750D83" w:rsidRPr="00441CD3" w:rsidRDefault="00750D83" w:rsidP="001F0CA0">
      <w:pPr>
        <w:pStyle w:val="Heading4"/>
        <w:rPr>
          <w:sz w:val="24"/>
          <w:szCs w:val="24"/>
          <w:lang w:val="fr-CA"/>
        </w:rPr>
      </w:pPr>
      <w:r w:rsidRPr="00441CD3">
        <w:rPr>
          <w:lang w:val="fr-CA"/>
        </w:rPr>
        <w:t>Menu Actions</w:t>
      </w:r>
      <w:r w:rsidR="0030231B" w:rsidRPr="00441CD3">
        <w:fldChar w:fldCharType="begin"/>
      </w:r>
      <w:r w:rsidRPr="00441CD3">
        <w:instrText xml:space="preserve"> XE "Menu Actions: Interdisciplinary Notes" </w:instrText>
      </w:r>
      <w:r w:rsidR="0030231B" w:rsidRPr="00441CD3">
        <w:fldChar w:fldCharType="end"/>
      </w:r>
    </w:p>
    <w:p w:rsidR="00750D83" w:rsidRPr="00441CD3" w:rsidRDefault="00750D83" w:rsidP="001F0CA0">
      <w:pPr>
        <w:rPr>
          <w:lang w:val="fr-CA"/>
        </w:rPr>
      </w:pPr>
    </w:p>
    <w:p w:rsidR="00750D83" w:rsidRPr="00441CD3" w:rsidRDefault="00750D83" w:rsidP="001F0CA0">
      <w:r w:rsidRPr="00441CD3">
        <w:t xml:space="preserve">There are two Interdisciplinary Note specific menu commands in the CPRS Windows interface. They are:  </w:t>
      </w:r>
    </w:p>
    <w:p w:rsidR="00750D83" w:rsidRPr="00441CD3" w:rsidRDefault="00750D83" w:rsidP="00186012">
      <w:pPr>
        <w:pStyle w:val="listmember0"/>
        <w:spacing w:before="0" w:after="0"/>
      </w:pPr>
      <w:r w:rsidRPr="00441CD3">
        <w:rPr>
          <w:rFonts w:ascii="Symbol" w:hAnsi="Symbol" w:cs="Symbol"/>
        </w:rPr>
        <w:t></w:t>
      </w:r>
      <w:r w:rsidRPr="00441CD3">
        <w:rPr>
          <w:sz w:val="14"/>
          <w:szCs w:val="14"/>
        </w:rPr>
        <w:t xml:space="preserve">        </w:t>
      </w:r>
      <w:r w:rsidRPr="00441CD3">
        <w:t>Add New Entry to ID Note</w:t>
      </w:r>
    </w:p>
    <w:p w:rsidR="00750D83" w:rsidRPr="00441CD3" w:rsidRDefault="00750D83" w:rsidP="00186012">
      <w:pPr>
        <w:pStyle w:val="listmember0"/>
        <w:spacing w:before="0" w:after="0"/>
      </w:pPr>
      <w:r w:rsidRPr="00441CD3">
        <w:rPr>
          <w:rFonts w:ascii="Symbol" w:hAnsi="Symbol" w:cs="Symbol"/>
        </w:rPr>
        <w:t></w:t>
      </w:r>
      <w:r w:rsidRPr="00441CD3">
        <w:rPr>
          <w:sz w:val="14"/>
          <w:szCs w:val="14"/>
        </w:rPr>
        <w:t xml:space="preserve">        </w:t>
      </w:r>
      <w:r w:rsidRPr="00441CD3">
        <w:t>Detach from ID Note</w:t>
      </w:r>
    </w:p>
    <w:p w:rsidR="00750D83" w:rsidRPr="00441CD3" w:rsidRDefault="00750D83" w:rsidP="001F0CA0">
      <w:pPr>
        <w:pStyle w:val="listmember0"/>
      </w:pPr>
    </w:p>
    <w:p w:rsidR="00750D83" w:rsidRPr="00441CD3" w:rsidRDefault="00750D83" w:rsidP="001F0CA0">
      <w:r w:rsidRPr="00441CD3">
        <w:t>These commands become active (usable) when the correct kind of note is selected as in these illustrations:</w:t>
      </w:r>
    </w:p>
    <w:p w:rsidR="00750D83" w:rsidRPr="00441CD3" w:rsidRDefault="008C0363" w:rsidP="001F0CA0">
      <w:r>
        <w:rPr>
          <w:noProof/>
          <w:lang w:eastAsia="en-US"/>
        </w:rPr>
        <w:drawing>
          <wp:inline distT="0" distB="0" distL="0" distR="0">
            <wp:extent cx="4658360" cy="3270250"/>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8360" cy="3270250"/>
                    </a:xfrm>
                    <a:prstGeom prst="rect">
                      <a:avLst/>
                    </a:prstGeom>
                    <a:solidFill>
                      <a:srgbClr val="FFFFFF"/>
                    </a:solidFill>
                    <a:ln>
                      <a:noFill/>
                    </a:ln>
                  </pic:spPr>
                </pic:pic>
              </a:graphicData>
            </a:graphic>
          </wp:inline>
        </w:drawing>
      </w:r>
    </w:p>
    <w:p w:rsidR="00750D83" w:rsidRPr="00441CD3" w:rsidRDefault="00750D83" w:rsidP="001F0CA0"/>
    <w:p w:rsidR="00750D83" w:rsidRPr="00441CD3" w:rsidRDefault="00750D83" w:rsidP="001F0CA0">
      <w:r w:rsidRPr="00441CD3">
        <w:t xml:space="preserve">In the first case, the parent note has been selected. In this case, you can add a new note to the Interdisciplinary Note without having to later attach it (via drag and drop). </w:t>
      </w:r>
    </w:p>
    <w:p w:rsidR="00750D83" w:rsidRPr="00441CD3" w:rsidRDefault="00750D83" w:rsidP="001F0CA0">
      <w:r w:rsidRPr="00441CD3">
        <w:t>In the second case, one of the child notes has been selected. In this case, you can detach this note from the parent.</w:t>
      </w:r>
    </w:p>
    <w:p w:rsidR="00750D83" w:rsidRPr="00441CD3" w:rsidRDefault="00750D83" w:rsidP="001F0CA0"/>
    <w:p w:rsidR="00750D83" w:rsidRPr="00441CD3" w:rsidRDefault="00750D83" w:rsidP="00186012">
      <w:pPr>
        <w:pStyle w:val="NormalPageTitle"/>
      </w:pPr>
      <w:r w:rsidRPr="00441CD3">
        <w:br w:type="page"/>
      </w:r>
      <w:r w:rsidRPr="00441CD3">
        <w:lastRenderedPageBreak/>
        <w:t>Interdisciplinary Notes, cont’d</w:t>
      </w:r>
    </w:p>
    <w:p w:rsidR="00750D83" w:rsidRPr="00441CD3" w:rsidRDefault="00750D83" w:rsidP="001F0CA0"/>
    <w:p w:rsidR="00750D83" w:rsidRPr="00441CD3" w:rsidRDefault="00750D83" w:rsidP="001F0CA0">
      <w:pPr>
        <w:pStyle w:val="Heading4"/>
      </w:pPr>
      <w:r w:rsidRPr="00441CD3">
        <w:t>The Display</w:t>
      </w:r>
    </w:p>
    <w:p w:rsidR="00750D83" w:rsidRPr="00441CD3" w:rsidRDefault="00750D83" w:rsidP="001F0CA0"/>
    <w:p w:rsidR="00750D83" w:rsidRPr="00441CD3" w:rsidRDefault="00750D83" w:rsidP="001F0CA0">
      <w:r w:rsidRPr="00441CD3">
        <w:t>CPRS displays all notes in the Interdisciplinary Note reference date order unless one of the child notes is selected. In this case, CPRS displays the child note, then it displays all the notes in the Interdisciplinary Note reference date order; repeating the current note. In all other respects, the format of the display is the same as a regular note.</w:t>
      </w:r>
    </w:p>
    <w:p w:rsidR="00750D83" w:rsidRPr="00441CD3" w:rsidRDefault="00750D83" w:rsidP="001F0CA0">
      <w:r w:rsidRPr="00441CD3">
        <w:t>The display of unsigned notes depends upon the business rules in effect at your site. These rules may allow you to view the unsigned child notes of other providers in the context of an Interdisciplinary Note. This is up to your local authorities.</w:t>
      </w:r>
    </w:p>
    <w:p w:rsidR="00750D83" w:rsidRPr="00441CD3" w:rsidRDefault="00750D83" w:rsidP="001F0CA0"/>
    <w:p w:rsidR="00750D83" w:rsidRPr="00441CD3" w:rsidRDefault="00750D83" w:rsidP="001F0CA0">
      <w:pPr>
        <w:pStyle w:val="Heading4"/>
        <w:rPr>
          <w:sz w:val="24"/>
          <w:szCs w:val="24"/>
        </w:rPr>
      </w:pPr>
      <w:r w:rsidRPr="00441CD3">
        <w:t>Meaning of Icons</w:t>
      </w:r>
      <w:r w:rsidR="0030231B" w:rsidRPr="00441CD3">
        <w:fldChar w:fldCharType="begin"/>
      </w:r>
      <w:r w:rsidRPr="00441CD3">
        <w:instrText xml:space="preserve"> XE "Meaning of Icons" </w:instrText>
      </w:r>
      <w:r w:rsidR="0030231B" w:rsidRPr="00441CD3">
        <w:fldChar w:fldCharType="end"/>
      </w:r>
    </w:p>
    <w:p w:rsidR="00750D83" w:rsidRPr="00441CD3" w:rsidRDefault="00750D83" w:rsidP="001F0CA0"/>
    <w:p w:rsidR="00750D83" w:rsidRPr="00441CD3" w:rsidRDefault="00750D83" w:rsidP="001F0CA0">
      <w:r w:rsidRPr="00441CD3">
        <w:t xml:space="preserve">In the CPRS Windows interface, notes are listed in a tree-structured arrangement. This is intended to graphically show a number of things:  </w:t>
      </w:r>
    </w:p>
    <w:p w:rsidR="00750D83" w:rsidRPr="00441CD3" w:rsidRDefault="00750D83" w:rsidP="00186012">
      <w:pPr>
        <w:pStyle w:val="listmember0"/>
        <w:spacing w:before="0" w:after="0"/>
      </w:pPr>
      <w:r w:rsidRPr="00441CD3">
        <w:t>1.</w:t>
      </w:r>
      <w:r w:rsidRPr="00441CD3">
        <w:rPr>
          <w:sz w:val="14"/>
          <w:szCs w:val="14"/>
        </w:rPr>
        <w:t xml:space="preserve">      </w:t>
      </w:r>
      <w:r w:rsidRPr="00441CD3">
        <w:t>Signed and Unsigned notes.</w:t>
      </w:r>
    </w:p>
    <w:p w:rsidR="00750D83" w:rsidRPr="00441CD3" w:rsidRDefault="00750D83" w:rsidP="00186012">
      <w:pPr>
        <w:pStyle w:val="listmember0"/>
        <w:spacing w:before="0" w:after="0"/>
      </w:pPr>
      <w:r w:rsidRPr="00441CD3">
        <w:t>2.</w:t>
      </w:r>
      <w:r w:rsidRPr="00441CD3">
        <w:rPr>
          <w:sz w:val="14"/>
          <w:szCs w:val="14"/>
        </w:rPr>
        <w:t xml:space="preserve">      </w:t>
      </w:r>
      <w:r w:rsidRPr="00441CD3">
        <w:t>Notes with an addendum attached.</w:t>
      </w:r>
    </w:p>
    <w:p w:rsidR="00750D83" w:rsidRPr="00441CD3" w:rsidRDefault="00750D83" w:rsidP="00186012">
      <w:pPr>
        <w:pStyle w:val="listmember0"/>
        <w:spacing w:before="0" w:after="0"/>
      </w:pPr>
      <w:r w:rsidRPr="00441CD3">
        <w:t>3.</w:t>
      </w:r>
      <w:r w:rsidRPr="00441CD3">
        <w:rPr>
          <w:sz w:val="14"/>
          <w:szCs w:val="14"/>
        </w:rPr>
        <w:t xml:space="preserve">      </w:t>
      </w:r>
      <w:r w:rsidRPr="00441CD3">
        <w:t>Interdisciplinary notes.</w:t>
      </w:r>
    </w:p>
    <w:p w:rsidR="00750D83" w:rsidRPr="00441CD3" w:rsidRDefault="00750D83" w:rsidP="00186012">
      <w:pPr>
        <w:pStyle w:val="listmember0"/>
        <w:spacing w:before="0" w:after="0"/>
      </w:pPr>
      <w:r w:rsidRPr="00441CD3">
        <w:t>4.</w:t>
      </w:r>
      <w:r w:rsidRPr="00441CD3">
        <w:rPr>
          <w:sz w:val="14"/>
          <w:szCs w:val="14"/>
        </w:rPr>
        <w:t xml:space="preserve">      </w:t>
      </w:r>
      <w:r w:rsidRPr="00441CD3">
        <w:t>Regular notes.</w:t>
      </w:r>
    </w:p>
    <w:p w:rsidR="00186012" w:rsidRPr="00441CD3" w:rsidRDefault="00186012" w:rsidP="001F0CA0"/>
    <w:p w:rsidR="00750D83" w:rsidRPr="00441CD3" w:rsidRDefault="00750D83" w:rsidP="001F0CA0">
      <w:r w:rsidRPr="00441CD3">
        <w:t xml:space="preserve">The meaning of the various icons is:  </w:t>
      </w:r>
    </w:p>
    <w:tbl>
      <w:tblPr>
        <w:tblW w:w="0" w:type="auto"/>
        <w:tblInd w:w="715" w:type="dxa"/>
        <w:tblLayout w:type="fixed"/>
        <w:tblLook w:val="0000" w:firstRow="0" w:lastRow="0" w:firstColumn="0" w:lastColumn="0" w:noHBand="0" w:noVBand="0"/>
      </w:tblPr>
      <w:tblGrid>
        <w:gridCol w:w="1402"/>
        <w:gridCol w:w="6857"/>
      </w:tblGrid>
      <w:tr w:rsidR="00750D83" w:rsidRPr="00441CD3">
        <w:tc>
          <w:tcPr>
            <w:tcW w:w="1402" w:type="dxa"/>
            <w:tcBorders>
              <w:top w:val="single" w:sz="4" w:space="0" w:color="000000"/>
              <w:left w:val="single" w:sz="4" w:space="0" w:color="000000"/>
              <w:bottom w:val="single" w:sz="4" w:space="0" w:color="000000"/>
            </w:tcBorders>
          </w:tcPr>
          <w:p w:rsidR="00750D83" w:rsidRPr="00441CD3" w:rsidRDefault="00750D83" w:rsidP="001F0CA0">
            <w:pPr>
              <w:pStyle w:val="TableHeadingReverse"/>
            </w:pPr>
            <w:r w:rsidRPr="00441CD3">
              <w:t>Icon</w:t>
            </w:r>
          </w:p>
        </w:tc>
        <w:tc>
          <w:tcPr>
            <w:tcW w:w="6857" w:type="dxa"/>
            <w:tcBorders>
              <w:top w:val="single" w:sz="4" w:space="0" w:color="000000"/>
              <w:left w:val="single" w:sz="4" w:space="0" w:color="000000"/>
              <w:bottom w:val="single" w:sz="4" w:space="0" w:color="000000"/>
              <w:right w:val="single" w:sz="4" w:space="0" w:color="000000"/>
            </w:tcBorders>
          </w:tcPr>
          <w:p w:rsidR="00750D83" w:rsidRPr="00441CD3" w:rsidRDefault="00750D83" w:rsidP="001F0CA0">
            <w:pPr>
              <w:pStyle w:val="TableHeadingReverse"/>
            </w:pPr>
            <w:r w:rsidRPr="00441CD3">
              <w:t>Meaning</w:t>
            </w:r>
          </w:p>
        </w:tc>
      </w:tr>
      <w:tr w:rsidR="00750D83" w:rsidRPr="00441CD3">
        <w:tc>
          <w:tcPr>
            <w:tcW w:w="1402" w:type="dxa"/>
            <w:tcBorders>
              <w:left w:val="single" w:sz="4" w:space="0" w:color="000000"/>
              <w:bottom w:val="single" w:sz="4" w:space="0" w:color="000000"/>
            </w:tcBorders>
          </w:tcPr>
          <w:p w:rsidR="00750D83" w:rsidRPr="00441CD3" w:rsidRDefault="008C0363" w:rsidP="001F0CA0">
            <w:pPr>
              <w:pStyle w:val="TableEntry"/>
            </w:pPr>
            <w:r>
              <w:rPr>
                <w:noProof/>
                <w:lang w:eastAsia="en-US"/>
              </w:rPr>
              <w:drawing>
                <wp:inline distT="0" distB="0" distL="0" distR="0">
                  <wp:extent cx="172085" cy="161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085" cy="161290"/>
                          </a:xfrm>
                          <a:prstGeom prst="rect">
                            <a:avLst/>
                          </a:prstGeom>
                          <a:solidFill>
                            <a:srgbClr val="FFFFFF"/>
                          </a:solidFill>
                          <a:ln>
                            <a:noFill/>
                          </a:ln>
                        </pic:spPr>
                      </pic:pic>
                    </a:graphicData>
                  </a:graphic>
                </wp:inline>
              </w:drawing>
            </w:r>
          </w:p>
        </w:tc>
        <w:tc>
          <w:tcPr>
            <w:tcW w:w="685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A list of notes, either signed or unsigned.</w:t>
            </w:r>
          </w:p>
        </w:tc>
      </w:tr>
      <w:tr w:rsidR="00750D83" w:rsidRPr="00441CD3">
        <w:tc>
          <w:tcPr>
            <w:tcW w:w="1402" w:type="dxa"/>
            <w:tcBorders>
              <w:left w:val="single" w:sz="4" w:space="0" w:color="000000"/>
              <w:bottom w:val="single" w:sz="4" w:space="0" w:color="000000"/>
            </w:tcBorders>
          </w:tcPr>
          <w:p w:rsidR="00750D83" w:rsidRPr="00441CD3" w:rsidRDefault="008C0363" w:rsidP="001F0CA0">
            <w:pPr>
              <w:pStyle w:val="TableEntry"/>
            </w:pPr>
            <w:r>
              <w:rPr>
                <w:noProof/>
                <w:lang w:eastAsia="en-US"/>
              </w:rPr>
              <w:drawing>
                <wp:inline distT="0" distB="0" distL="0" distR="0">
                  <wp:extent cx="172085" cy="161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085" cy="161290"/>
                          </a:xfrm>
                          <a:prstGeom prst="rect">
                            <a:avLst/>
                          </a:prstGeom>
                          <a:solidFill>
                            <a:srgbClr val="FFFFFF"/>
                          </a:solidFill>
                          <a:ln>
                            <a:noFill/>
                          </a:ln>
                        </pic:spPr>
                      </pic:pic>
                    </a:graphicData>
                  </a:graphic>
                </wp:inline>
              </w:drawing>
            </w:r>
            <w:r>
              <w:rPr>
                <w:noProof/>
                <w:lang w:eastAsia="en-US"/>
              </w:rPr>
              <w:drawing>
                <wp:inline distT="0" distB="0" distL="0" distR="0">
                  <wp:extent cx="172085" cy="161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2085" cy="161290"/>
                          </a:xfrm>
                          <a:prstGeom prst="rect">
                            <a:avLst/>
                          </a:prstGeom>
                          <a:solidFill>
                            <a:srgbClr val="FFFFFF"/>
                          </a:solidFill>
                          <a:ln>
                            <a:noFill/>
                          </a:ln>
                        </pic:spPr>
                      </pic:pic>
                    </a:graphicData>
                  </a:graphic>
                </wp:inline>
              </w:drawing>
            </w:r>
          </w:p>
        </w:tc>
        <w:tc>
          <w:tcPr>
            <w:tcW w:w="685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An Interdisciplinary Note. The open folder indicates that all the children are listed.</w:t>
            </w:r>
          </w:p>
        </w:tc>
      </w:tr>
      <w:tr w:rsidR="00750D83" w:rsidRPr="00441CD3">
        <w:tc>
          <w:tcPr>
            <w:tcW w:w="1402" w:type="dxa"/>
            <w:tcBorders>
              <w:left w:val="single" w:sz="4" w:space="0" w:color="000000"/>
              <w:bottom w:val="single" w:sz="4" w:space="0" w:color="000000"/>
            </w:tcBorders>
          </w:tcPr>
          <w:p w:rsidR="00750D83" w:rsidRPr="00441CD3" w:rsidRDefault="008C0363" w:rsidP="001F0CA0">
            <w:pPr>
              <w:pStyle w:val="TableEntry"/>
            </w:pPr>
            <w:r>
              <w:rPr>
                <w:noProof/>
                <w:lang w:eastAsia="en-US"/>
              </w:rPr>
              <w:drawing>
                <wp:inline distT="0" distB="0" distL="0" distR="0">
                  <wp:extent cx="172085" cy="161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2085" cy="161290"/>
                          </a:xfrm>
                          <a:prstGeom prst="rect">
                            <a:avLst/>
                          </a:prstGeom>
                          <a:solidFill>
                            <a:srgbClr val="FFFFFF"/>
                          </a:solidFill>
                          <a:ln>
                            <a:noFill/>
                          </a:ln>
                        </pic:spPr>
                      </pic:pic>
                    </a:graphicData>
                  </a:graphic>
                </wp:inline>
              </w:drawing>
            </w:r>
          </w:p>
        </w:tc>
        <w:tc>
          <w:tcPr>
            <w:tcW w:w="685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A child to an Interdisciplinary Note.</w:t>
            </w:r>
          </w:p>
        </w:tc>
      </w:tr>
      <w:tr w:rsidR="00750D83" w:rsidRPr="00441CD3">
        <w:tc>
          <w:tcPr>
            <w:tcW w:w="1402" w:type="dxa"/>
            <w:tcBorders>
              <w:left w:val="single" w:sz="4" w:space="0" w:color="000000"/>
              <w:bottom w:val="single" w:sz="4" w:space="0" w:color="000000"/>
            </w:tcBorders>
          </w:tcPr>
          <w:p w:rsidR="00750D83" w:rsidRPr="00441CD3" w:rsidRDefault="008C0363" w:rsidP="001F0CA0">
            <w:pPr>
              <w:pStyle w:val="TableEntry"/>
            </w:pPr>
            <w:r>
              <w:rPr>
                <w:noProof/>
                <w:lang w:eastAsia="en-US"/>
              </w:rPr>
              <w:drawing>
                <wp:inline distT="0" distB="0" distL="0" distR="0">
                  <wp:extent cx="172085" cy="161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085" cy="161290"/>
                          </a:xfrm>
                          <a:prstGeom prst="rect">
                            <a:avLst/>
                          </a:prstGeom>
                          <a:solidFill>
                            <a:srgbClr val="FFFFFF"/>
                          </a:solidFill>
                          <a:ln>
                            <a:noFill/>
                          </a:ln>
                        </pic:spPr>
                      </pic:pic>
                    </a:graphicData>
                  </a:graphic>
                </wp:inline>
              </w:drawing>
            </w:r>
          </w:p>
        </w:tc>
        <w:tc>
          <w:tcPr>
            <w:tcW w:w="685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A regular note, or a child note that has not yet been attached to a parent.</w:t>
            </w:r>
          </w:p>
        </w:tc>
      </w:tr>
      <w:tr w:rsidR="00750D83" w:rsidRPr="00441CD3">
        <w:tc>
          <w:tcPr>
            <w:tcW w:w="1402" w:type="dxa"/>
            <w:tcBorders>
              <w:left w:val="single" w:sz="4" w:space="0" w:color="000000"/>
              <w:bottom w:val="single" w:sz="4" w:space="0" w:color="000000"/>
            </w:tcBorders>
          </w:tcPr>
          <w:p w:rsidR="00750D83" w:rsidRPr="00441CD3" w:rsidRDefault="008C0363" w:rsidP="001F0CA0">
            <w:pPr>
              <w:pStyle w:val="TableEntry"/>
            </w:pPr>
            <w:r>
              <w:rPr>
                <w:noProof/>
                <w:lang w:eastAsia="en-US"/>
              </w:rPr>
              <w:drawing>
                <wp:inline distT="0" distB="0" distL="0" distR="0">
                  <wp:extent cx="172085" cy="161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2085" cy="161290"/>
                          </a:xfrm>
                          <a:prstGeom prst="rect">
                            <a:avLst/>
                          </a:prstGeom>
                          <a:solidFill>
                            <a:srgbClr val="FFFFFF"/>
                          </a:solidFill>
                          <a:ln>
                            <a:noFill/>
                          </a:ln>
                        </pic:spPr>
                      </pic:pic>
                    </a:graphicData>
                  </a:graphic>
                </wp:inline>
              </w:drawing>
            </w:r>
            <w:r>
              <w:rPr>
                <w:noProof/>
                <w:lang w:eastAsia="en-US"/>
              </w:rPr>
              <w:drawing>
                <wp:inline distT="0" distB="0" distL="0" distR="0">
                  <wp:extent cx="172085" cy="161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2085" cy="161290"/>
                          </a:xfrm>
                          <a:prstGeom prst="rect">
                            <a:avLst/>
                          </a:prstGeom>
                          <a:solidFill>
                            <a:srgbClr val="FFFFFF"/>
                          </a:solidFill>
                          <a:ln>
                            <a:noFill/>
                          </a:ln>
                        </pic:spPr>
                      </pic:pic>
                    </a:graphicData>
                  </a:graphic>
                </wp:inline>
              </w:drawing>
            </w:r>
            <w:r>
              <w:rPr>
                <w:noProof/>
                <w:lang w:eastAsia="en-US"/>
              </w:rPr>
              <w:drawing>
                <wp:inline distT="0" distB="0" distL="0" distR="0">
                  <wp:extent cx="172085" cy="1612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2085" cy="161290"/>
                          </a:xfrm>
                          <a:prstGeom prst="rect">
                            <a:avLst/>
                          </a:prstGeom>
                          <a:solidFill>
                            <a:srgbClr val="FFFFFF"/>
                          </a:solidFill>
                          <a:ln>
                            <a:noFill/>
                          </a:ln>
                        </pic:spPr>
                      </pic:pic>
                    </a:graphicData>
                  </a:graphic>
                </wp:inline>
              </w:drawing>
            </w:r>
            <w:r>
              <w:rPr>
                <w:noProof/>
                <w:lang w:eastAsia="en-US"/>
              </w:rPr>
              <w:drawing>
                <wp:inline distT="0" distB="0" distL="0" distR="0">
                  <wp:extent cx="172085" cy="161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085" cy="161290"/>
                          </a:xfrm>
                          <a:prstGeom prst="rect">
                            <a:avLst/>
                          </a:prstGeom>
                          <a:solidFill>
                            <a:srgbClr val="FFFFFF"/>
                          </a:solidFill>
                          <a:ln>
                            <a:noFill/>
                          </a:ln>
                        </pic:spPr>
                      </pic:pic>
                    </a:graphicData>
                  </a:graphic>
                </wp:inline>
              </w:drawing>
            </w:r>
          </w:p>
        </w:tc>
        <w:tc>
          <w:tcPr>
            <w:tcW w:w="685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The plus sign indicates an addendum is present.</w:t>
            </w:r>
          </w:p>
        </w:tc>
      </w:tr>
      <w:tr w:rsidR="00750D83" w:rsidRPr="00441CD3">
        <w:tc>
          <w:tcPr>
            <w:tcW w:w="1402" w:type="dxa"/>
            <w:tcBorders>
              <w:left w:val="single" w:sz="4" w:space="0" w:color="000000"/>
              <w:bottom w:val="single" w:sz="4" w:space="0" w:color="000000"/>
            </w:tcBorders>
          </w:tcPr>
          <w:p w:rsidR="00750D83" w:rsidRPr="00441CD3" w:rsidRDefault="008C0363" w:rsidP="001F0CA0">
            <w:pPr>
              <w:pStyle w:val="TableEntry"/>
            </w:pPr>
            <w:r>
              <w:rPr>
                <w:noProof/>
                <w:lang w:eastAsia="en-US"/>
              </w:rPr>
              <w:drawing>
                <wp:inline distT="0" distB="0" distL="0" distR="0">
                  <wp:extent cx="172085" cy="161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085" cy="161290"/>
                          </a:xfrm>
                          <a:prstGeom prst="rect">
                            <a:avLst/>
                          </a:prstGeom>
                          <a:solidFill>
                            <a:srgbClr val="FFFFFF"/>
                          </a:solidFill>
                          <a:ln>
                            <a:noFill/>
                          </a:ln>
                        </pic:spPr>
                      </pic:pic>
                    </a:graphicData>
                  </a:graphic>
                </wp:inline>
              </w:drawing>
            </w:r>
          </w:p>
        </w:tc>
        <w:tc>
          <w:tcPr>
            <w:tcW w:w="685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An addendum</w:t>
            </w:r>
          </w:p>
        </w:tc>
      </w:tr>
    </w:tbl>
    <w:p w:rsidR="00750D83" w:rsidRPr="00441CD3" w:rsidRDefault="00750D83" w:rsidP="00186012">
      <w:pPr>
        <w:pStyle w:val="NormalPageTitle"/>
      </w:pPr>
      <w:r w:rsidRPr="00441CD3">
        <w:br w:type="page"/>
      </w:r>
      <w:r w:rsidRPr="00441CD3">
        <w:lastRenderedPageBreak/>
        <w:t>Interdisciplinary Notes, cont’d</w:t>
      </w:r>
    </w:p>
    <w:p w:rsidR="00750D83" w:rsidRPr="00441CD3" w:rsidRDefault="00750D83" w:rsidP="001F0CA0"/>
    <w:p w:rsidR="00750D83" w:rsidRPr="00441CD3" w:rsidRDefault="00750D83" w:rsidP="001F0CA0">
      <w:r w:rsidRPr="00441CD3">
        <w:t>In the List Manager interface, similar devices are used to indicate the type of note:</w:t>
      </w:r>
    </w:p>
    <w:tbl>
      <w:tblPr>
        <w:tblW w:w="0" w:type="auto"/>
        <w:tblInd w:w="715" w:type="dxa"/>
        <w:tblLayout w:type="fixed"/>
        <w:tblLook w:val="0000" w:firstRow="0" w:lastRow="0" w:firstColumn="0" w:lastColumn="0" w:noHBand="0" w:noVBand="0"/>
      </w:tblPr>
      <w:tblGrid>
        <w:gridCol w:w="1342"/>
        <w:gridCol w:w="6804"/>
      </w:tblGrid>
      <w:tr w:rsidR="00750D83" w:rsidRPr="00441CD3">
        <w:tc>
          <w:tcPr>
            <w:tcW w:w="1342" w:type="dxa"/>
            <w:tcBorders>
              <w:top w:val="single" w:sz="4" w:space="0" w:color="000000"/>
              <w:left w:val="single" w:sz="4" w:space="0" w:color="000000"/>
              <w:bottom w:val="single" w:sz="4" w:space="0" w:color="000000"/>
            </w:tcBorders>
          </w:tcPr>
          <w:p w:rsidR="00750D83" w:rsidRPr="00441CD3" w:rsidRDefault="00750D83" w:rsidP="001F0CA0">
            <w:pPr>
              <w:pStyle w:val="TableHeadingReverse"/>
            </w:pPr>
            <w:r w:rsidRPr="00441CD3">
              <w:t>Symbol</w:t>
            </w:r>
          </w:p>
        </w:tc>
        <w:tc>
          <w:tcPr>
            <w:tcW w:w="6804" w:type="dxa"/>
            <w:tcBorders>
              <w:top w:val="single" w:sz="4" w:space="0" w:color="000000"/>
              <w:left w:val="single" w:sz="4" w:space="0" w:color="000000"/>
              <w:bottom w:val="single" w:sz="4" w:space="0" w:color="000000"/>
              <w:right w:val="single" w:sz="4" w:space="0" w:color="000000"/>
            </w:tcBorders>
          </w:tcPr>
          <w:p w:rsidR="00750D83" w:rsidRPr="00441CD3" w:rsidRDefault="00750D83" w:rsidP="001F0CA0">
            <w:pPr>
              <w:pStyle w:val="TableHeadingReverse"/>
            </w:pPr>
            <w:r w:rsidRPr="00441CD3">
              <w:t>Meaning</w:t>
            </w:r>
          </w:p>
        </w:tc>
      </w:tr>
      <w:tr w:rsidR="00750D83" w:rsidRPr="00441CD3">
        <w:tc>
          <w:tcPr>
            <w:tcW w:w="1342" w:type="dxa"/>
            <w:tcBorders>
              <w:left w:val="single" w:sz="4" w:space="0" w:color="000000"/>
              <w:bottom w:val="single" w:sz="4" w:space="0" w:color="000000"/>
            </w:tcBorders>
          </w:tcPr>
          <w:p w:rsidR="00750D83" w:rsidRPr="00441CD3" w:rsidRDefault="00750D83" w:rsidP="001F0CA0">
            <w:pPr>
              <w:pStyle w:val="TableEntry"/>
            </w:pPr>
            <w:r w:rsidRPr="00441CD3">
              <w:t>(Nothing)</w:t>
            </w:r>
          </w:p>
        </w:tc>
        <w:tc>
          <w:tcPr>
            <w:tcW w:w="6804"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A regular note, or a child note that has not yet been attached to a parent.</w:t>
            </w:r>
          </w:p>
        </w:tc>
      </w:tr>
      <w:tr w:rsidR="00750D83" w:rsidRPr="00441CD3">
        <w:tc>
          <w:tcPr>
            <w:tcW w:w="1342" w:type="dxa"/>
            <w:tcBorders>
              <w:left w:val="single" w:sz="4" w:space="0" w:color="000000"/>
              <w:bottom w:val="single" w:sz="4" w:space="0" w:color="000000"/>
            </w:tcBorders>
          </w:tcPr>
          <w:p w:rsidR="00750D83" w:rsidRPr="00441CD3" w:rsidRDefault="00750D83" w:rsidP="001F0CA0">
            <w:pPr>
              <w:pStyle w:val="TableEntry"/>
            </w:pPr>
            <w:r w:rsidRPr="00441CD3">
              <w:t>&lt;</w:t>
            </w:r>
          </w:p>
        </w:tc>
        <w:tc>
          <w:tcPr>
            <w:tcW w:w="6804"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An Interdisciplinary Note parent.</w:t>
            </w:r>
          </w:p>
        </w:tc>
      </w:tr>
      <w:tr w:rsidR="00750D83" w:rsidRPr="00441CD3">
        <w:tc>
          <w:tcPr>
            <w:tcW w:w="1342" w:type="dxa"/>
            <w:tcBorders>
              <w:left w:val="single" w:sz="4" w:space="0" w:color="000000"/>
              <w:bottom w:val="single" w:sz="4" w:space="0" w:color="000000"/>
            </w:tcBorders>
          </w:tcPr>
          <w:p w:rsidR="00750D83" w:rsidRPr="00441CD3" w:rsidRDefault="00750D83" w:rsidP="001F0CA0">
            <w:pPr>
              <w:pStyle w:val="TableEntry"/>
            </w:pPr>
            <w:r w:rsidRPr="00441CD3">
              <w:t xml:space="preserve">&gt; </w:t>
            </w:r>
          </w:p>
        </w:tc>
        <w:tc>
          <w:tcPr>
            <w:tcW w:w="6804"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 xml:space="preserve">An Interdisciplinary Note child.  </w:t>
            </w:r>
          </w:p>
        </w:tc>
      </w:tr>
      <w:tr w:rsidR="00750D83" w:rsidRPr="00441CD3">
        <w:tc>
          <w:tcPr>
            <w:tcW w:w="1342" w:type="dxa"/>
            <w:tcBorders>
              <w:left w:val="single" w:sz="4" w:space="0" w:color="000000"/>
              <w:bottom w:val="single" w:sz="4" w:space="0" w:color="000000"/>
            </w:tcBorders>
          </w:tcPr>
          <w:p w:rsidR="00750D83" w:rsidRPr="00441CD3" w:rsidRDefault="00750D83" w:rsidP="001F0CA0">
            <w:pPr>
              <w:pStyle w:val="TableEntry"/>
            </w:pPr>
            <w:r w:rsidRPr="00441CD3">
              <w:t>+</w:t>
            </w:r>
          </w:p>
        </w:tc>
        <w:tc>
          <w:tcPr>
            <w:tcW w:w="6804"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An addendum is present.</w:t>
            </w:r>
          </w:p>
        </w:tc>
      </w:tr>
      <w:tr w:rsidR="00750D83" w:rsidRPr="00441CD3">
        <w:tc>
          <w:tcPr>
            <w:tcW w:w="1342" w:type="dxa"/>
            <w:tcBorders>
              <w:left w:val="single" w:sz="4" w:space="0" w:color="000000"/>
              <w:bottom w:val="single" w:sz="4" w:space="0" w:color="000000"/>
            </w:tcBorders>
          </w:tcPr>
          <w:p w:rsidR="00750D83" w:rsidRPr="00441CD3" w:rsidRDefault="00750D83" w:rsidP="001F0CA0">
            <w:pPr>
              <w:pStyle w:val="TableEntry"/>
            </w:pPr>
            <w:r w:rsidRPr="00441CD3">
              <w:t>+&lt;</w:t>
            </w:r>
          </w:p>
        </w:tc>
        <w:tc>
          <w:tcPr>
            <w:tcW w:w="6804"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An Interdisciplinary Note with one or more addendum present. The addenda may be in the child note(s).</w:t>
            </w:r>
          </w:p>
        </w:tc>
      </w:tr>
      <w:tr w:rsidR="00750D83" w:rsidRPr="00441CD3">
        <w:tc>
          <w:tcPr>
            <w:tcW w:w="1342" w:type="dxa"/>
            <w:tcBorders>
              <w:left w:val="single" w:sz="4" w:space="0" w:color="000000"/>
              <w:bottom w:val="single" w:sz="4" w:space="0" w:color="000000"/>
            </w:tcBorders>
          </w:tcPr>
          <w:p w:rsidR="00750D83" w:rsidRPr="00441CD3" w:rsidRDefault="00750D83" w:rsidP="001F0CA0">
            <w:pPr>
              <w:pStyle w:val="TableEntry"/>
            </w:pPr>
            <w:r w:rsidRPr="00441CD3">
              <w:t xml:space="preserve">+&gt; </w:t>
            </w:r>
          </w:p>
        </w:tc>
        <w:tc>
          <w:tcPr>
            <w:tcW w:w="6804"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 xml:space="preserve">An Interdisciplinary Note child with one or more addendum present.  </w:t>
            </w:r>
          </w:p>
        </w:tc>
      </w:tr>
    </w:tbl>
    <w:p w:rsidR="00750D83" w:rsidRPr="00441CD3" w:rsidRDefault="00750D83" w:rsidP="00F16AE2"/>
    <w:p w:rsidR="00750D83" w:rsidRPr="00441CD3" w:rsidRDefault="00750D83" w:rsidP="001F0CA0">
      <w:pPr>
        <w:pStyle w:val="Heading4"/>
        <w:rPr>
          <w:sz w:val="24"/>
          <w:szCs w:val="24"/>
        </w:rPr>
      </w:pPr>
      <w:r w:rsidRPr="00441CD3">
        <w:t>LM Considerations</w:t>
      </w:r>
      <w:r w:rsidR="0030231B" w:rsidRPr="00441CD3">
        <w:fldChar w:fldCharType="begin"/>
      </w:r>
      <w:r w:rsidRPr="00441CD3">
        <w:instrText xml:space="preserve"> XE "LM Considerations: Interdisciplinary Notes" </w:instrText>
      </w:r>
      <w:r w:rsidR="0030231B" w:rsidRPr="00441CD3">
        <w:fldChar w:fldCharType="end"/>
      </w:r>
    </w:p>
    <w:p w:rsidR="00750D83" w:rsidRPr="00441CD3" w:rsidRDefault="00750D83" w:rsidP="001F0CA0"/>
    <w:p w:rsidR="00750D83" w:rsidRPr="00441CD3" w:rsidRDefault="00750D83" w:rsidP="001F0CA0">
      <w:pPr>
        <w:pStyle w:val="Heading4"/>
      </w:pPr>
      <w:r w:rsidRPr="00441CD3">
        <w:t>CPRS</w:t>
      </w:r>
    </w:p>
    <w:p w:rsidR="00750D83" w:rsidRPr="00441CD3" w:rsidRDefault="00750D83" w:rsidP="001F0CA0">
      <w:r w:rsidRPr="00441CD3">
        <w:t xml:space="preserve">Interdisciplinary Notes are not supported in the List Manager (LM) interface of CPRS with the following exception: Interdisciplinary Notes are viewed and printed just as other notes supported by TIU. </w:t>
      </w:r>
    </w:p>
    <w:p w:rsidR="00750D83" w:rsidRPr="00441CD3" w:rsidRDefault="00750D83" w:rsidP="001F0CA0"/>
    <w:p w:rsidR="00750D83" w:rsidRPr="00441CD3" w:rsidRDefault="00750D83" w:rsidP="001F0CA0">
      <w:pPr>
        <w:pStyle w:val="Heading4"/>
      </w:pPr>
      <w:r w:rsidRPr="00441CD3">
        <w:t>TIU</w:t>
      </w:r>
    </w:p>
    <w:p w:rsidR="00750D83" w:rsidRPr="00441CD3" w:rsidRDefault="00750D83" w:rsidP="001F0CA0">
      <w:pPr>
        <w:rPr>
          <w:b/>
        </w:rPr>
      </w:pPr>
      <w:r w:rsidRPr="00441CD3">
        <w:t xml:space="preserve">To access the full range of Interdisciplinary Notes features, use the </w:t>
      </w:r>
      <w:r w:rsidRPr="00441CD3">
        <w:rPr>
          <w:b/>
        </w:rPr>
        <w:t>Progress Note User Menu</w:t>
      </w:r>
      <w:r w:rsidRPr="00441CD3">
        <w:t xml:space="preserve"> and choose exported option </w:t>
      </w:r>
      <w:r w:rsidRPr="00441CD3">
        <w:rPr>
          <w:b/>
        </w:rPr>
        <w:t xml:space="preserve">2b, Review Progress Notes. </w:t>
      </w:r>
    </w:p>
    <w:p w:rsidR="00750D83" w:rsidRPr="00441CD3" w:rsidRDefault="00750D83" w:rsidP="001F0CA0"/>
    <w:p w:rsidR="00750D83" w:rsidRPr="00441CD3" w:rsidRDefault="00750D83" w:rsidP="001F0CA0">
      <w:r w:rsidRPr="00441CD3">
        <w:t>The IN (Interdiscipl'ry Note) action is the universal action for operations on Interdisciplinary Notes. You should select a note before selecting this menu option. If the note selected is a parent note, it will prompt you to enter a child of this note. If the note selected is an unattached child note, it will prompt you to select the parent that goes with it.</w:t>
      </w:r>
    </w:p>
    <w:p w:rsidR="00750D83" w:rsidRPr="00441CD3" w:rsidRDefault="00750D83" w:rsidP="001F0CA0"/>
    <w:p w:rsidR="00750D83" w:rsidRPr="00441CD3" w:rsidRDefault="00750D83" w:rsidP="001F0CA0">
      <w:r w:rsidRPr="00441CD3">
        <w:br w:type="page"/>
      </w:r>
      <w:r w:rsidRPr="00441CD3">
        <w:lastRenderedPageBreak/>
        <w:t>In this example, a new child note is added to an existing parent note:</w:t>
      </w:r>
    </w:p>
    <w:p w:rsidR="00750D83" w:rsidRPr="00441CD3" w:rsidRDefault="00750D83" w:rsidP="001F0CA0"/>
    <w:p w:rsidR="00750D83" w:rsidRPr="00441CD3" w:rsidRDefault="00750D83" w:rsidP="001F0CA0">
      <w:pPr>
        <w:pStyle w:val="capture"/>
        <w:rPr>
          <w:u w:val="single"/>
        </w:rPr>
      </w:pPr>
      <w:r w:rsidRPr="00441CD3">
        <w:rPr>
          <w:b/>
          <w:u w:val="single"/>
        </w:rPr>
        <w:t>Progress Notes</w:t>
      </w:r>
      <w:r w:rsidRPr="00441CD3">
        <w:rPr>
          <w:u w:val="single"/>
        </w:rPr>
        <w:t xml:space="preserve">                Feb 14, 2001@15:09:32       Page:    1 of    6 </w:t>
      </w:r>
    </w:p>
    <w:p w:rsidR="00750D83" w:rsidRPr="00441CD3" w:rsidRDefault="00750D83" w:rsidP="001F0CA0">
      <w:pPr>
        <w:pStyle w:val="capture"/>
        <w:rPr>
          <w:lang w:val="pl-PL"/>
        </w:rPr>
      </w:pPr>
      <w:r w:rsidRPr="00441CD3">
        <w:rPr>
          <w:rFonts w:ascii="Wingdings" w:hAnsi="Wingdings" w:cs="Wingdings"/>
          <w:color w:val="FFFF00"/>
          <w:sz w:val="10"/>
          <w:szCs w:val="10"/>
        </w:rPr>
        <w:t></w:t>
      </w:r>
      <w:r w:rsidRPr="00441CD3">
        <w:rPr>
          <w:lang w:val="pl-PL"/>
        </w:rPr>
        <w:t>&lt;DA&gt;                       P R O G R E S S   N O T E S               74 note(s)</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TIUPATIENT,FOUR     666-55-2384                            MAR 3,1960 (40) </w:t>
      </w:r>
    </w:p>
    <w:p w:rsidR="00750D83" w:rsidRPr="00441CD3" w:rsidRDefault="00750D83" w:rsidP="001F0CA0">
      <w:pPr>
        <w:pStyle w:val="capture"/>
        <w:rPr>
          <w:u w:val="single"/>
        </w:rPr>
      </w:pPr>
      <w:r w:rsidRPr="00441CD3">
        <w:rPr>
          <w:rFonts w:ascii="Wingdings" w:hAnsi="Wingdings" w:cs="Wingdings"/>
          <w:color w:val="FFFF00"/>
          <w:sz w:val="10"/>
          <w:szCs w:val="10"/>
          <w:u w:val="single"/>
        </w:rPr>
        <w:t></w:t>
      </w:r>
      <w:r w:rsidRPr="00441CD3">
        <w:rPr>
          <w:u w:val="single"/>
        </w:rPr>
        <w:t xml:space="preserve">       Title                           Author      Date/Time              _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1      - ID PARENT NINE                TIUPROVIDER, 02/14/01 08:15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2        |_ID CHILD OCCUPATIONAL THER  TIUPROVIDER, 02/14/01 08:16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3      ER NOTE                         TIUPROVIDER, 02/14/01 08:14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4      - ID PARENT REHAB TREATMENT PL  TIUPROVIDER, 02/08/01 08:26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5        |_- ID CHILD REHAB INITIAL A  TIUPROVIDER, 02/08/01 13:29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6        |   |_Addendum to ID CHILD R  TIUPROVIDER, 02/14/01 08:11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7        |_ID CHILD REHAB PSYCHOLOGY   TIUPROVIDER, 02/09/01 09:13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8      - ANGIOPLASTY NOTE              TIUPROVIDER, 01/08/01 13:16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9        |_Addendum to ANGIOPLASTY NO  TIUPROVIDER, 02/14/01 08:13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10     ID CHILD AMY                    TIUPROVIDER, 01/08/01 13:14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11     ID ANY CHILD NOTE               TIUPROVIDER, 01/02/01 07:52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12     SEVEN'S CHILD SIX               TIUPROVIDER, 12/28/00 13:49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13     SEVEN'S CHILD FIVE              TIUPROVIDER, 12/28/00 13:48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14     +&lt; SEVEN'S ID NOTE              TIUPROVIDER, 12/28/00 13:31    compl </w:t>
      </w:r>
    </w:p>
    <w:p w:rsidR="00750D83" w:rsidRPr="00441CD3" w:rsidRDefault="00750D83" w:rsidP="001F0CA0">
      <w:pPr>
        <w:pStyle w:val="capturereverse"/>
      </w:pPr>
      <w:r w:rsidRPr="00441CD3">
        <w:t xml:space="preserve"> +         + Next Screen  - Prev Screen  ?? More Actions                         </w:t>
      </w:r>
    </w:p>
    <w:p w:rsidR="00750D83" w:rsidRPr="00441CD3" w:rsidRDefault="00750D83" w:rsidP="001F0CA0">
      <w:pPr>
        <w:pStyle w:val="capture"/>
      </w:pPr>
      <w:r w:rsidRPr="00441CD3">
        <w:rPr>
          <w:rFonts w:ascii="Wingdings" w:hAnsi="Wingdings" w:cs="Wingdings"/>
          <w:color w:val="FFFF00"/>
          <w:sz w:val="10"/>
          <w:szCs w:val="10"/>
        </w:rPr>
        <w:t></w:t>
      </w:r>
      <w:r w:rsidRPr="00441CD3">
        <w:t>NW   New Note           SS   Select Search       IN   Interdiscipl'ry Note</w:t>
      </w:r>
    </w:p>
    <w:p w:rsidR="00750D83" w:rsidRPr="00441CD3" w:rsidRDefault="00750D83" w:rsidP="001F0CA0">
      <w:pPr>
        <w:pStyle w:val="capture"/>
      </w:pPr>
      <w:r w:rsidRPr="00441CD3">
        <w:rPr>
          <w:rFonts w:ascii="Wingdings" w:hAnsi="Wingdings" w:cs="Wingdings"/>
          <w:color w:val="FFFF00"/>
          <w:sz w:val="10"/>
          <w:szCs w:val="10"/>
        </w:rPr>
        <w:t></w:t>
      </w:r>
      <w:r w:rsidRPr="00441CD3">
        <w:t>B    Browse             RS   Reset to All Signed EE   Expand/Collapse Entry</w:t>
      </w:r>
    </w:p>
    <w:p w:rsidR="00750D83" w:rsidRPr="00441CD3" w:rsidRDefault="00750D83" w:rsidP="001F0CA0">
      <w:pPr>
        <w:pStyle w:val="capture"/>
      </w:pPr>
      <w:r w:rsidRPr="00441CD3">
        <w:rPr>
          <w:rFonts w:ascii="Wingdings" w:hAnsi="Wingdings" w:cs="Wingdings"/>
          <w:color w:val="FFFF00"/>
          <w:sz w:val="10"/>
          <w:szCs w:val="10"/>
        </w:rPr>
        <w:t></w:t>
      </w:r>
      <w:r w:rsidRPr="00441CD3">
        <w:t>PC   Print Copy         AD   Make Addendum       Q    Quit</w:t>
      </w:r>
    </w:p>
    <w:p w:rsidR="00750D83" w:rsidRPr="00441CD3" w:rsidRDefault="00750D83" w:rsidP="001F0CA0">
      <w:pPr>
        <w:pStyle w:val="capture"/>
      </w:pPr>
      <w:r w:rsidRPr="00441CD3">
        <w:rPr>
          <w:rFonts w:ascii="Wingdings" w:hAnsi="Wingdings" w:cs="Wingdings"/>
          <w:color w:val="FFFF00"/>
          <w:sz w:val="10"/>
          <w:szCs w:val="10"/>
        </w:rPr>
        <w:t></w:t>
      </w:r>
      <w:r w:rsidRPr="00441CD3">
        <w:t>SP   Select New Patient   $    Complete Note(s)</w:t>
      </w:r>
    </w:p>
    <w:p w:rsidR="00750D83" w:rsidRPr="00441CD3" w:rsidRDefault="00750D83" w:rsidP="001F0CA0">
      <w:pPr>
        <w:pStyle w:val="capture"/>
        <w:rPr>
          <w:b/>
        </w:rPr>
      </w:pPr>
      <w:r w:rsidRPr="00441CD3">
        <w:rPr>
          <w:rFonts w:ascii="Wingdings" w:hAnsi="Wingdings" w:cs="Wingdings"/>
          <w:color w:val="FFFF00"/>
          <w:sz w:val="10"/>
          <w:szCs w:val="10"/>
        </w:rPr>
        <w:t></w:t>
      </w:r>
      <w:r w:rsidRPr="00441CD3">
        <w:t xml:space="preserve">Select Action: Next Screen// </w:t>
      </w:r>
      <w:r w:rsidRPr="00441CD3">
        <w:rPr>
          <w:b/>
        </w:rPr>
        <w:t>IN</w:t>
      </w:r>
    </w:p>
    <w:p w:rsidR="00750D83" w:rsidRPr="00441CD3" w:rsidRDefault="00750D83" w:rsidP="001F0CA0"/>
    <w:p w:rsidR="00750D83" w:rsidRPr="00441CD3" w:rsidRDefault="00750D83" w:rsidP="001F0CA0"/>
    <w:p w:rsidR="00750D83" w:rsidRPr="00441CD3" w:rsidRDefault="00750D83" w:rsidP="001F0CA0">
      <w:pPr>
        <w:pStyle w:val="capture"/>
      </w:pPr>
      <w:r w:rsidRPr="00441CD3">
        <w:t>To ADD a new entry to an interdisciplinary note, please select the</w:t>
      </w:r>
    </w:p>
    <w:p w:rsidR="00750D83" w:rsidRPr="00441CD3" w:rsidRDefault="00750D83" w:rsidP="001F0CA0">
      <w:pPr>
        <w:pStyle w:val="capture"/>
      </w:pPr>
      <w:r w:rsidRPr="00441CD3">
        <w:rPr>
          <w:rFonts w:ascii="Wingdings" w:hAnsi="Wingdings" w:cs="Wingdings"/>
          <w:color w:val="FFFF00"/>
          <w:sz w:val="10"/>
          <w:szCs w:val="10"/>
        </w:rPr>
        <w:t></w:t>
      </w:r>
      <w:r w:rsidRPr="00441CD3">
        <w:t>interdisciplinary note.</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  To ATTACH an existing stand-alone note to an interdisciplinary note,</w:t>
      </w:r>
    </w:p>
    <w:p w:rsidR="00750D83" w:rsidRPr="00441CD3" w:rsidRDefault="00750D83" w:rsidP="001F0CA0">
      <w:pPr>
        <w:pStyle w:val="capture"/>
      </w:pPr>
      <w:r w:rsidRPr="00441CD3">
        <w:rPr>
          <w:rFonts w:ascii="Wingdings" w:hAnsi="Wingdings" w:cs="Wingdings"/>
          <w:color w:val="FFFF00"/>
          <w:sz w:val="10"/>
          <w:szCs w:val="10"/>
        </w:rPr>
        <w:t></w:t>
      </w:r>
      <w:r w:rsidRPr="00441CD3">
        <w:t>please select the note you want to attach.</w:t>
      </w:r>
    </w:p>
    <w:p w:rsidR="00750D83" w:rsidRPr="00441CD3" w:rsidRDefault="00750D83" w:rsidP="001F0CA0">
      <w:pPr>
        <w:pStyle w:val="capture"/>
        <w:rPr>
          <w:b/>
        </w:rPr>
      </w:pPr>
      <w:r w:rsidRPr="00441CD3">
        <w:rPr>
          <w:rFonts w:ascii="Wingdings" w:hAnsi="Wingdings" w:cs="Wingdings"/>
          <w:color w:val="FFFF00"/>
          <w:sz w:val="10"/>
          <w:szCs w:val="10"/>
        </w:rPr>
        <w:t></w:t>
      </w:r>
      <w:r w:rsidRPr="00441CD3">
        <w:t xml:space="preserve">Select Progress Note:  (1-14): </w:t>
      </w:r>
      <w:r w:rsidRPr="00441CD3">
        <w:rPr>
          <w:b/>
        </w:rPr>
        <w:t>4</w:t>
      </w:r>
    </w:p>
    <w:p w:rsidR="00750D83" w:rsidRPr="00441CD3" w:rsidRDefault="00750D83" w:rsidP="001F0CA0">
      <w:pPr>
        <w:pStyle w:val="capture"/>
        <w:rPr>
          <w:b/>
        </w:rPr>
      </w:pPr>
      <w:r w:rsidRPr="00441CD3">
        <w:t xml:space="preserve">Are you adding a new interdisciplinary entry to this note? YES// </w:t>
      </w:r>
      <w:r w:rsidRPr="00441CD3">
        <w:rPr>
          <w:b/>
        </w:rPr>
        <w:t>&lt;Enter&gt;</w:t>
      </w:r>
    </w:p>
    <w:p w:rsidR="00750D83" w:rsidRPr="00441CD3" w:rsidRDefault="00750D83" w:rsidP="001F0CA0">
      <w:pPr>
        <w:pStyle w:val="capture"/>
      </w:pPr>
      <w:r w:rsidRPr="00441CD3">
        <w:t>Adding a new interdisciplinary entry to</w:t>
      </w:r>
    </w:p>
    <w:p w:rsidR="00750D83" w:rsidRPr="00441CD3" w:rsidRDefault="00750D83" w:rsidP="001F0CA0">
      <w:pPr>
        <w:pStyle w:val="capture"/>
      </w:pPr>
      <w:r w:rsidRPr="00441CD3">
        <w:rPr>
          <w:rFonts w:ascii="Wingdings" w:hAnsi="Wingdings" w:cs="Wingdings"/>
          <w:color w:val="FFFF00"/>
          <w:sz w:val="10"/>
          <w:szCs w:val="10"/>
        </w:rPr>
        <w:t></w:t>
      </w:r>
      <w:r w:rsidRPr="00441CD3">
        <w:t>ID PARENT REHAB TREATMENT PLAN</w:t>
      </w:r>
    </w:p>
    <w:p w:rsidR="00750D83" w:rsidRPr="00441CD3" w:rsidRDefault="00750D83" w:rsidP="001F0CA0">
      <w:pPr>
        <w:pStyle w:val="capture"/>
      </w:pPr>
      <w:r w:rsidRPr="00441CD3">
        <w:t></w:t>
      </w:r>
    </w:p>
    <w:p w:rsidR="00750D83" w:rsidRPr="00441CD3" w:rsidRDefault="00750D83" w:rsidP="001F0CA0">
      <w:pPr>
        <w:pStyle w:val="capture"/>
      </w:pPr>
      <w:r w:rsidRPr="00441CD3">
        <w:rPr>
          <w:rFonts w:ascii="Wingdings" w:hAnsi="Wingdings" w:cs="Wingdings"/>
          <w:color w:val="FFFF00"/>
          <w:sz w:val="10"/>
          <w:szCs w:val="10"/>
        </w:rPr>
        <w:t></w:t>
      </w:r>
      <w:r w:rsidRPr="00441CD3">
        <w:t>Please select a title for your entry:</w:t>
      </w:r>
    </w:p>
    <w:p w:rsidR="00750D83" w:rsidRPr="00441CD3" w:rsidRDefault="00750D83" w:rsidP="001F0CA0">
      <w:pPr>
        <w:pStyle w:val="capture"/>
        <w:rPr>
          <w:b/>
        </w:rPr>
      </w:pPr>
      <w:r w:rsidRPr="00441CD3">
        <w:rPr>
          <w:rFonts w:ascii="Wingdings" w:hAnsi="Wingdings" w:cs="Wingdings"/>
          <w:color w:val="FFFF00"/>
          <w:sz w:val="10"/>
          <w:szCs w:val="10"/>
        </w:rPr>
        <w:t></w:t>
      </w:r>
      <w:r w:rsidRPr="00441CD3">
        <w:t xml:space="preserve">TITLE: </w:t>
      </w:r>
      <w:r w:rsidRPr="00441CD3">
        <w:rPr>
          <w:b/>
        </w:rPr>
        <w:t>??</w:t>
      </w:r>
    </w:p>
    <w:p w:rsidR="00750D83" w:rsidRPr="00441CD3" w:rsidRDefault="00750D83" w:rsidP="001F0CA0">
      <w:pPr>
        <w:pStyle w:val="capture"/>
      </w:pPr>
      <w:r w:rsidRPr="00441CD3">
        <w:rPr>
          <w:rFonts w:ascii="Wingdings" w:hAnsi="Wingdings" w:cs="Wingdings"/>
          <w:color w:val="FFFF00"/>
          <w:sz w:val="10"/>
          <w:szCs w:val="10"/>
        </w:rPr>
        <w:t></w:t>
      </w:r>
      <w:r w:rsidRPr="00441CD3">
        <w:t>Choose from:</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   ER NURSE NOTE        TITLE</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   ER PHYSICIAN NOTE        TITLE</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   OCCUPATIONAL THERAPY CHILD NOTE        TITLE</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   REHAB CHILD DISCHARGE PLANNING NOTE        TITLE</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   REHAB CHILD INITIAL ASSESSMENT NOTE        TITLE</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   REHAB CHILD NURSE NOTE        TITLE</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   REHAB CHILD PHARMACY NOTE        TITLE</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   REHAB CHILD PHYSICAL THERAPY NOTE        TITLE</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   REHAB CHILD PSYCHOLOGY NOTE        TITLE</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TITLE: </w:t>
      </w:r>
      <w:r w:rsidRPr="00441CD3">
        <w:rPr>
          <w:b/>
        </w:rPr>
        <w:t>REHAB CHILD PHY</w:t>
      </w:r>
      <w:r w:rsidRPr="00441CD3">
        <w:t>SICAL THERAPY NOTE       TITLE</w:t>
      </w:r>
    </w:p>
    <w:p w:rsidR="00750D83" w:rsidRPr="00441CD3" w:rsidRDefault="00750D83" w:rsidP="001F0CA0">
      <w:pPr>
        <w:pStyle w:val="capture"/>
      </w:pPr>
      <w:r w:rsidRPr="00441CD3">
        <w:t></w:t>
      </w:r>
    </w:p>
    <w:p w:rsidR="00750D83" w:rsidRPr="00441CD3" w:rsidRDefault="00750D83" w:rsidP="001F0CA0">
      <w:pPr>
        <w:pStyle w:val="capture"/>
      </w:pPr>
      <w:r w:rsidRPr="00441CD3">
        <w:rPr>
          <w:rFonts w:ascii="Wingdings" w:hAnsi="Wingdings" w:cs="Wingdings"/>
          <w:color w:val="FFFF00"/>
          <w:sz w:val="10"/>
          <w:szCs w:val="10"/>
        </w:rPr>
        <w:t></w:t>
      </w:r>
      <w:r w:rsidRPr="00441CD3">
        <w:t>Enter/Edit PROGRESS NOTE...</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          Patient Location:  PULMONARY CLINIC</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        Date/time of Visit:  02/08/01 08:26</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         Date/time of Note:  NOW</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            Author of Note:  TIUPROVIDER,TWENTY ONE</w:t>
      </w:r>
    </w:p>
    <w:p w:rsidR="00750D83" w:rsidRPr="00441CD3" w:rsidRDefault="00750D83" w:rsidP="001F0CA0">
      <w:pPr>
        <w:pStyle w:val="capture"/>
        <w:rPr>
          <w:b/>
        </w:rPr>
      </w:pPr>
      <w:r w:rsidRPr="00441CD3">
        <w:t xml:space="preserve">...OK? YES// </w:t>
      </w:r>
      <w:r w:rsidRPr="00441CD3">
        <w:rPr>
          <w:b/>
        </w:rPr>
        <w:t>&lt;Enter&gt;</w:t>
      </w:r>
    </w:p>
    <w:p w:rsidR="00750D83" w:rsidRPr="00441CD3" w:rsidRDefault="00750D83" w:rsidP="001F0CA0">
      <w:pPr>
        <w:pStyle w:val="capture"/>
      </w:pPr>
      <w:r w:rsidRPr="00441CD3">
        <w:t>Calling text editor, please wait...</w:t>
      </w:r>
    </w:p>
    <w:p w:rsidR="00750D83" w:rsidRPr="00441CD3" w:rsidRDefault="00750D83" w:rsidP="001F0CA0">
      <w:pPr>
        <w:pStyle w:val="capture"/>
      </w:pPr>
      <w:r w:rsidRPr="00441CD3">
        <w:t xml:space="preserve">   1&gt;The Pt is doing very well ...</w:t>
      </w:r>
    </w:p>
    <w:p w:rsidR="00750D83" w:rsidRPr="00441CD3" w:rsidRDefault="00750D83" w:rsidP="001F0CA0">
      <w:pPr>
        <w:pStyle w:val="capture"/>
      </w:pPr>
      <w:r w:rsidRPr="00441CD3">
        <w:t xml:space="preserve">   2&gt;</w:t>
      </w:r>
    </w:p>
    <w:p w:rsidR="00750D83" w:rsidRPr="00441CD3" w:rsidRDefault="00750D83" w:rsidP="001F0CA0">
      <w:pPr>
        <w:pStyle w:val="capture"/>
      </w:pPr>
      <w:r w:rsidRPr="00441CD3">
        <w:t xml:space="preserve"> EDIT Option: &lt;Enter&gt;</w:t>
      </w:r>
    </w:p>
    <w:p w:rsidR="00750D83" w:rsidRPr="00441CD3" w:rsidRDefault="00750D83" w:rsidP="001F0CA0">
      <w:pPr>
        <w:pStyle w:val="capture"/>
      </w:pPr>
      <w:r w:rsidRPr="00441CD3">
        <w:t xml:space="preserve"> </w:t>
      </w:r>
    </w:p>
    <w:p w:rsidR="00750D83" w:rsidRPr="00441CD3" w:rsidRDefault="00750D83" w:rsidP="001F0CA0">
      <w:pPr>
        <w:pStyle w:val="capture"/>
      </w:pPr>
      <w:r w:rsidRPr="00441CD3">
        <w:t xml:space="preserve"> Saving ID CHILD REHAB PHYSICAL THERAPY NOTE with changes...</w:t>
      </w:r>
    </w:p>
    <w:p w:rsidR="00750D83" w:rsidRPr="00441CD3" w:rsidRDefault="00750D83" w:rsidP="001F0CA0">
      <w:pPr>
        <w:pStyle w:val="capture"/>
      </w:pPr>
      <w:r w:rsidRPr="00441CD3">
        <w:t>Enter your Current Signature Code: ********</w:t>
      </w:r>
    </w:p>
    <w:p w:rsidR="00750D83" w:rsidRPr="00441CD3" w:rsidRDefault="00750D83" w:rsidP="001F0CA0">
      <w:pPr>
        <w:pStyle w:val="BlankLine"/>
      </w:pPr>
    </w:p>
    <w:p w:rsidR="00750D83" w:rsidRPr="00441CD3" w:rsidRDefault="00750D83" w:rsidP="001F0CA0">
      <w:pPr>
        <w:pStyle w:val="capture"/>
        <w:rPr>
          <w:u w:val="single"/>
        </w:rPr>
      </w:pPr>
      <w:r w:rsidRPr="00441CD3">
        <w:rPr>
          <w:b/>
          <w:u w:val="single"/>
        </w:rPr>
        <w:t>Progress Notes</w:t>
      </w:r>
      <w:r w:rsidRPr="00441CD3">
        <w:rPr>
          <w:u w:val="single"/>
        </w:rPr>
        <w:t xml:space="preserve">                Feb 14, 2001@16:05:36       Page:    1 of    6 </w:t>
      </w:r>
    </w:p>
    <w:p w:rsidR="00750D83" w:rsidRPr="00441CD3" w:rsidRDefault="00750D83" w:rsidP="001F0CA0">
      <w:pPr>
        <w:pStyle w:val="capture"/>
        <w:rPr>
          <w:lang w:val="pl-PL"/>
        </w:rPr>
      </w:pPr>
      <w:r w:rsidRPr="00441CD3">
        <w:rPr>
          <w:rFonts w:ascii="Wingdings" w:hAnsi="Wingdings" w:cs="Wingdings"/>
          <w:color w:val="FFFF00"/>
          <w:sz w:val="10"/>
          <w:szCs w:val="10"/>
        </w:rPr>
        <w:t></w:t>
      </w:r>
      <w:r w:rsidRPr="00441CD3">
        <w:rPr>
          <w:lang w:val="pl-PL"/>
        </w:rPr>
        <w:t>&lt;DA&gt;                       P R O G R E S S   N O T E S               74 note(s)</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TIUPATIENT,FOUR     666-55-2384                             MAR 3,1960 (40) </w:t>
      </w:r>
    </w:p>
    <w:p w:rsidR="00750D83" w:rsidRPr="00441CD3" w:rsidRDefault="00750D83" w:rsidP="001F0CA0">
      <w:pPr>
        <w:pStyle w:val="capture"/>
        <w:rPr>
          <w:u w:val="single"/>
        </w:rPr>
      </w:pPr>
      <w:r w:rsidRPr="00441CD3">
        <w:rPr>
          <w:rFonts w:ascii="Wingdings" w:hAnsi="Wingdings" w:cs="Wingdings"/>
          <w:color w:val="FFFF00"/>
          <w:sz w:val="10"/>
          <w:szCs w:val="10"/>
          <w:u w:val="single"/>
        </w:rPr>
        <w:t></w:t>
      </w:r>
      <w:r w:rsidRPr="00441CD3">
        <w:rPr>
          <w:u w:val="single"/>
        </w:rPr>
        <w:t xml:space="preserve">       Title                           Author          Date/Time         _</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1      - ID PARENT NINE                TIUPROVIDER, 02/14/01 08:15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2        |_ID CHILD OCCUPATIONAL THER  TIUPROVIDER, 02/14/01 08:16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3      ER NOTE                         TIUPROVIDER, 02/14/01 08:14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4      - ID PARENT REHAB TREATMENT PL  TIUPROVIDER, 02/08/01 08:26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5        |_+ ID CHILD REHAB INITIAL A  TIUPROVIDER, 02/08/01 13:29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6        |_ID CHILD REHAB PSYCHOLOGY   TIUPROVIDER, 02/09/01 09:13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7        |_ID CHILD REHAB PHYSICAL TH  TIUPROVIDER, 02/14/01 16:02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8      - ANGIOPLASTY NOTE              TIUPROVIDER, 01/08/01 13:16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9        |_Addendum to ANGIOPLASTY NO  TIUPROVIDER, 02/14/01 08:13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10     ID CHILD ONE                    TIUPROVIDER, 01/08/01 13:14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11     ID ANY CHILD NOTE               TIUPROVIDER, 01/02/01 07:52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12     SEVEN'S CHILD SIX               TIUPROVIDER, 12/28/00 13:49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13     SEVEN'S CHILD FIVE              TIUPROVIDER, 12/28/00 13:48    compl </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14     +&lt; SEVEN'S ID NOTE              TIUPROVIDER, 12/28/00 13:31    compl </w:t>
      </w:r>
    </w:p>
    <w:p w:rsidR="00750D83" w:rsidRPr="00441CD3" w:rsidRDefault="00750D83" w:rsidP="001F0CA0">
      <w:pPr>
        <w:pStyle w:val="capturereverse"/>
      </w:pPr>
      <w:r w:rsidRPr="00441CD3">
        <w:rPr>
          <w:rFonts w:ascii="Wingdings" w:hAnsi="Wingdings" w:cs="Wingdings"/>
          <w:color w:val="FFFF00"/>
          <w:sz w:val="10"/>
          <w:szCs w:val="10"/>
        </w:rPr>
        <w:t></w:t>
      </w:r>
      <w:r w:rsidRPr="00441CD3">
        <w:rPr>
          <w:b/>
        </w:rPr>
        <w:t>+         ** Entry attached **</w:t>
      </w:r>
      <w:r w:rsidRPr="00441CD3">
        <w:t xml:space="preserve">                                                  </w:t>
      </w:r>
    </w:p>
    <w:p w:rsidR="00750D83" w:rsidRPr="00441CD3" w:rsidRDefault="00750D83" w:rsidP="001F0CA0">
      <w:pPr>
        <w:pStyle w:val="capture"/>
      </w:pPr>
      <w:r w:rsidRPr="00441CD3">
        <w:rPr>
          <w:rFonts w:ascii="Wingdings" w:hAnsi="Wingdings" w:cs="Wingdings"/>
          <w:color w:val="FFFF00"/>
          <w:sz w:val="10"/>
          <w:szCs w:val="10"/>
        </w:rPr>
        <w:t></w:t>
      </w:r>
      <w:r w:rsidRPr="00441CD3">
        <w:t>NW   New Note           SS   Select Search       IN   Interdiscipl'ry Note</w:t>
      </w:r>
    </w:p>
    <w:p w:rsidR="00750D83" w:rsidRPr="00441CD3" w:rsidRDefault="00750D83" w:rsidP="001F0CA0">
      <w:pPr>
        <w:pStyle w:val="capture"/>
      </w:pPr>
      <w:r w:rsidRPr="00441CD3">
        <w:rPr>
          <w:rFonts w:ascii="Wingdings" w:hAnsi="Wingdings" w:cs="Wingdings"/>
          <w:color w:val="FFFF00"/>
          <w:sz w:val="10"/>
          <w:szCs w:val="10"/>
        </w:rPr>
        <w:t></w:t>
      </w:r>
      <w:r w:rsidRPr="00441CD3">
        <w:t>B    Browse             RS   Reset to All Signed EE   Expand/Collapse Entry</w:t>
      </w:r>
    </w:p>
    <w:p w:rsidR="00750D83" w:rsidRPr="00441CD3" w:rsidRDefault="00750D83" w:rsidP="001F0CA0">
      <w:pPr>
        <w:pStyle w:val="capture"/>
      </w:pPr>
      <w:r w:rsidRPr="00441CD3">
        <w:rPr>
          <w:rFonts w:ascii="Wingdings" w:hAnsi="Wingdings" w:cs="Wingdings"/>
          <w:color w:val="FFFF00"/>
          <w:sz w:val="10"/>
          <w:szCs w:val="10"/>
        </w:rPr>
        <w:t></w:t>
      </w:r>
      <w:r w:rsidRPr="00441CD3">
        <w:t>PC   Print Copy         AD   Make Addendum       Q    Quit</w:t>
      </w:r>
    </w:p>
    <w:p w:rsidR="00750D83" w:rsidRPr="00441CD3" w:rsidRDefault="00750D83" w:rsidP="001F0CA0">
      <w:pPr>
        <w:pStyle w:val="capture"/>
      </w:pPr>
      <w:r w:rsidRPr="00441CD3">
        <w:rPr>
          <w:rFonts w:ascii="Wingdings" w:hAnsi="Wingdings" w:cs="Wingdings"/>
          <w:color w:val="FFFF00"/>
          <w:sz w:val="10"/>
          <w:szCs w:val="10"/>
        </w:rPr>
        <w:t></w:t>
      </w:r>
      <w:r w:rsidRPr="00441CD3">
        <w:t>SP   Select New Patient   $    Complete Note(s)</w:t>
      </w:r>
    </w:p>
    <w:p w:rsidR="00750D83" w:rsidRPr="00441CD3" w:rsidRDefault="00750D83" w:rsidP="001F0CA0">
      <w:pPr>
        <w:pStyle w:val="capture"/>
      </w:pPr>
      <w:r w:rsidRPr="00441CD3">
        <w:rPr>
          <w:rFonts w:ascii="Wingdings" w:hAnsi="Wingdings" w:cs="Wingdings"/>
          <w:color w:val="FFFF00"/>
          <w:sz w:val="10"/>
          <w:szCs w:val="10"/>
        </w:rPr>
        <w:t></w:t>
      </w:r>
      <w:r w:rsidRPr="00441CD3">
        <w:t xml:space="preserve">Select Action: Next Screen// </w:t>
      </w:r>
    </w:p>
    <w:p w:rsidR="00750D83" w:rsidRPr="00441CD3" w:rsidRDefault="00750D83" w:rsidP="001F0CA0">
      <w:pPr>
        <w:pStyle w:val="capture"/>
      </w:pPr>
    </w:p>
    <w:p w:rsidR="00750D83" w:rsidRPr="00441CD3" w:rsidRDefault="00750D83" w:rsidP="001F0CA0"/>
    <w:p w:rsidR="00750D83" w:rsidRPr="00441CD3" w:rsidRDefault="00750D83" w:rsidP="001F0CA0"/>
    <w:p w:rsidR="00750D83" w:rsidRPr="00441CD3" w:rsidRDefault="00750D83" w:rsidP="001F0CA0"/>
    <w:p w:rsidR="00750D83" w:rsidRPr="00441CD3" w:rsidRDefault="00750D83" w:rsidP="001F0CA0">
      <w:pPr>
        <w:pStyle w:val="Helvetica"/>
      </w:pPr>
    </w:p>
    <w:p w:rsidR="00750D83" w:rsidRPr="00441CD3" w:rsidRDefault="00750D83" w:rsidP="00186012">
      <w:pPr>
        <w:pStyle w:val="Heading3"/>
      </w:pPr>
      <w:r w:rsidRPr="00441CD3">
        <w:br w:type="page"/>
      </w:r>
      <w:bookmarkStart w:id="38" w:name="_Toc487032602"/>
      <w:r w:rsidRPr="00441CD3">
        <w:lastRenderedPageBreak/>
        <w:t>Discharge Summary</w:t>
      </w:r>
      <w:bookmarkEnd w:id="38"/>
      <w:r w:rsidR="0030231B" w:rsidRPr="00441CD3">
        <w:fldChar w:fldCharType="begin"/>
      </w:r>
      <w:r w:rsidRPr="00441CD3">
        <w:instrText xml:space="preserve"> XE "Discharge Summary" </w:instrText>
      </w:r>
      <w:r w:rsidR="0030231B" w:rsidRPr="00441CD3">
        <w:fldChar w:fldCharType="end"/>
      </w:r>
      <w:r w:rsidRPr="00441CD3">
        <w:t xml:space="preserve"> </w:t>
      </w:r>
    </w:p>
    <w:p w:rsidR="00750D83" w:rsidRPr="00441CD3" w:rsidRDefault="00750D83" w:rsidP="001F0CA0"/>
    <w:p w:rsidR="00750D83" w:rsidRPr="00441CD3" w:rsidRDefault="00750D83" w:rsidP="001F0CA0">
      <w:r w:rsidRPr="00441CD3">
        <w:t>Clinicians can review, enter, print, and sign discharge summaries, either by individual patient or by multiple patients.</w:t>
      </w:r>
    </w:p>
    <w:p w:rsidR="00750D83" w:rsidRPr="00441CD3" w:rsidRDefault="00750D83" w:rsidP="001F0CA0"/>
    <w:p w:rsidR="00750D83" w:rsidRPr="00441CD3" w:rsidRDefault="00750D83" w:rsidP="001F0CA0">
      <w:pPr>
        <w:rPr>
          <w:sz w:val="20"/>
          <w:szCs w:val="20"/>
        </w:rPr>
      </w:pPr>
      <w:r w:rsidRPr="00441CD3">
        <w:rPr>
          <w:b/>
        </w:rPr>
        <w:t>Clinician’s Discharge Summary Menu</w:t>
      </w:r>
      <w:r w:rsidR="0030231B" w:rsidRPr="00441CD3">
        <w:fldChar w:fldCharType="begin"/>
      </w:r>
      <w:r w:rsidRPr="00441CD3">
        <w:instrText xml:space="preserve"> XE "Discharge Summary Menu" </w:instrText>
      </w:r>
      <w:r w:rsidR="0030231B" w:rsidRPr="00441CD3">
        <w:fldChar w:fldCharType="end"/>
      </w:r>
    </w:p>
    <w:p w:rsidR="00750D83" w:rsidRPr="00441CD3" w:rsidRDefault="00750D83" w:rsidP="001F0CA0"/>
    <w:tbl>
      <w:tblPr>
        <w:tblW w:w="0" w:type="auto"/>
        <w:tblInd w:w="1003" w:type="dxa"/>
        <w:tblLayout w:type="fixed"/>
        <w:tblLook w:val="0000" w:firstRow="0" w:lastRow="0" w:firstColumn="0" w:lastColumn="0" w:noHBand="0" w:noVBand="0"/>
      </w:tblPr>
      <w:tblGrid>
        <w:gridCol w:w="3110"/>
        <w:gridCol w:w="4748"/>
      </w:tblGrid>
      <w:tr w:rsidR="00750D83" w:rsidRPr="00441CD3">
        <w:tc>
          <w:tcPr>
            <w:tcW w:w="3110" w:type="dxa"/>
            <w:tcBorders>
              <w:top w:val="single" w:sz="4" w:space="0" w:color="000000"/>
              <w:left w:val="single" w:sz="4" w:space="0" w:color="000000"/>
              <w:bottom w:val="single" w:sz="4" w:space="0" w:color="000000"/>
            </w:tcBorders>
          </w:tcPr>
          <w:p w:rsidR="00750D83" w:rsidRPr="00441CD3" w:rsidRDefault="00750D83" w:rsidP="001F0CA0">
            <w:pPr>
              <w:pStyle w:val="TableHeadingReverse"/>
            </w:pPr>
            <w:r w:rsidRPr="00441CD3">
              <w:t>Option</w:t>
            </w:r>
          </w:p>
        </w:tc>
        <w:tc>
          <w:tcPr>
            <w:tcW w:w="4748" w:type="dxa"/>
            <w:tcBorders>
              <w:top w:val="single" w:sz="4" w:space="0" w:color="000000"/>
              <w:left w:val="single" w:sz="4" w:space="0" w:color="000000"/>
              <w:bottom w:val="single" w:sz="4" w:space="0" w:color="000000"/>
              <w:right w:val="single" w:sz="4" w:space="0" w:color="000000"/>
            </w:tcBorders>
          </w:tcPr>
          <w:p w:rsidR="00750D83" w:rsidRPr="00441CD3" w:rsidRDefault="00750D83" w:rsidP="001F0CA0">
            <w:pPr>
              <w:pStyle w:val="TableHeadingReverse"/>
            </w:pPr>
            <w:r w:rsidRPr="00441CD3">
              <w:t>Description</w:t>
            </w:r>
          </w:p>
        </w:tc>
      </w:tr>
      <w:tr w:rsidR="00750D83" w:rsidRPr="00441CD3">
        <w:tc>
          <w:tcPr>
            <w:tcW w:w="3110" w:type="dxa"/>
            <w:tcBorders>
              <w:left w:val="single" w:sz="4" w:space="0" w:color="000000"/>
              <w:bottom w:val="single" w:sz="4" w:space="0" w:color="000000"/>
            </w:tcBorders>
          </w:tcPr>
          <w:p w:rsidR="00750D83" w:rsidRPr="00441CD3" w:rsidRDefault="00750D83" w:rsidP="001F0CA0">
            <w:pPr>
              <w:pStyle w:val="TableEntry"/>
            </w:pPr>
          </w:p>
          <w:p w:rsidR="00750D83" w:rsidRPr="00441CD3" w:rsidRDefault="00750D83" w:rsidP="001F0CA0">
            <w:pPr>
              <w:pStyle w:val="TableEntry"/>
            </w:pPr>
            <w:r w:rsidRPr="00441CD3">
              <w:t>Individual Patient Discharge Summary</w:t>
            </w:r>
          </w:p>
        </w:tc>
        <w:tc>
          <w:tcPr>
            <w:tcW w:w="4748" w:type="dxa"/>
            <w:tcBorders>
              <w:left w:val="single" w:sz="4" w:space="0" w:color="000000"/>
              <w:bottom w:val="single" w:sz="4" w:space="0" w:color="000000"/>
              <w:right w:val="single" w:sz="4" w:space="0" w:color="000000"/>
            </w:tcBorders>
          </w:tcPr>
          <w:p w:rsidR="00750D83" w:rsidRPr="00441CD3" w:rsidRDefault="00750D83" w:rsidP="001F0CA0">
            <w:pPr>
              <w:pStyle w:val="TableEntry"/>
            </w:pPr>
          </w:p>
          <w:p w:rsidR="00750D83" w:rsidRPr="00441CD3" w:rsidRDefault="00750D83" w:rsidP="001F0CA0">
            <w:pPr>
              <w:pStyle w:val="TableEntry"/>
            </w:pPr>
            <w:r w:rsidRPr="00441CD3">
              <w:t xml:space="preserve">This option </w:t>
            </w:r>
            <w:r w:rsidR="00F97A53" w:rsidRPr="00441CD3">
              <w:t>allows</w:t>
            </w:r>
            <w:r w:rsidRPr="00441CD3">
              <w:t xml:space="preserve"> you</w:t>
            </w:r>
            <w:r w:rsidR="00F97A53" w:rsidRPr="00441CD3">
              <w:t xml:space="preserve"> to</w:t>
            </w:r>
            <w:r w:rsidRPr="00441CD3">
              <w:t xml:space="preserve"> review, edit, or sign a patient’s discharge summaries.</w:t>
            </w:r>
          </w:p>
          <w:p w:rsidR="00750D83" w:rsidRPr="00441CD3" w:rsidRDefault="00750D83" w:rsidP="001F0CA0">
            <w:pPr>
              <w:pStyle w:val="TableEntry"/>
            </w:pPr>
          </w:p>
        </w:tc>
      </w:tr>
      <w:tr w:rsidR="00750D83" w:rsidRPr="00441CD3">
        <w:tc>
          <w:tcPr>
            <w:tcW w:w="3110" w:type="dxa"/>
            <w:tcBorders>
              <w:left w:val="single" w:sz="4" w:space="0" w:color="000000"/>
              <w:bottom w:val="single" w:sz="4" w:space="0" w:color="000000"/>
            </w:tcBorders>
          </w:tcPr>
          <w:p w:rsidR="00750D83" w:rsidRPr="00441CD3" w:rsidRDefault="00750D83" w:rsidP="001F0CA0">
            <w:pPr>
              <w:pStyle w:val="TableEntry"/>
            </w:pPr>
          </w:p>
          <w:p w:rsidR="00750D83" w:rsidRPr="00441CD3" w:rsidRDefault="00750D83" w:rsidP="001F0CA0">
            <w:pPr>
              <w:pStyle w:val="TableEntry"/>
            </w:pPr>
            <w:r w:rsidRPr="00441CD3">
              <w:t>All MY UNSIGNED Discharge Summaries</w:t>
            </w:r>
          </w:p>
        </w:tc>
        <w:tc>
          <w:tcPr>
            <w:tcW w:w="4748" w:type="dxa"/>
            <w:tcBorders>
              <w:left w:val="single" w:sz="4" w:space="0" w:color="000000"/>
              <w:bottom w:val="single" w:sz="4" w:space="0" w:color="000000"/>
              <w:right w:val="single" w:sz="4" w:space="0" w:color="000000"/>
            </w:tcBorders>
          </w:tcPr>
          <w:p w:rsidR="00750D83" w:rsidRPr="00441CD3" w:rsidRDefault="00750D83" w:rsidP="001F0CA0">
            <w:pPr>
              <w:pStyle w:val="TableEntry"/>
            </w:pPr>
          </w:p>
          <w:p w:rsidR="00750D83" w:rsidRPr="00441CD3" w:rsidRDefault="00750D83" w:rsidP="001F0CA0">
            <w:pPr>
              <w:pStyle w:val="TableEntry"/>
            </w:pPr>
            <w:r w:rsidRPr="00441CD3">
              <w:t>This option shows you all unsigned discharge summaries for you to review, edit, or sign. You must have signing or cosigning privileges to sign or cosign, based on your document definition, user class status, and business rules governing these actions. See your Clinical Coordinator if you have any problems or questions.</w:t>
            </w:r>
          </w:p>
          <w:p w:rsidR="00750D83" w:rsidRPr="00441CD3" w:rsidRDefault="00750D83" w:rsidP="001F0CA0">
            <w:pPr>
              <w:pStyle w:val="TableEntry"/>
            </w:pPr>
          </w:p>
        </w:tc>
      </w:tr>
      <w:tr w:rsidR="00750D83" w:rsidRPr="00441CD3">
        <w:tc>
          <w:tcPr>
            <w:tcW w:w="3110" w:type="dxa"/>
            <w:tcBorders>
              <w:left w:val="single" w:sz="4" w:space="0" w:color="000000"/>
              <w:bottom w:val="single" w:sz="4" w:space="0" w:color="000000"/>
            </w:tcBorders>
          </w:tcPr>
          <w:p w:rsidR="00750D83" w:rsidRPr="00441CD3" w:rsidRDefault="00750D83" w:rsidP="001F0CA0">
            <w:pPr>
              <w:pStyle w:val="TableEntry"/>
            </w:pPr>
          </w:p>
          <w:p w:rsidR="00750D83" w:rsidRPr="00441CD3" w:rsidRDefault="00750D83" w:rsidP="001F0CA0">
            <w:pPr>
              <w:pStyle w:val="TableEntry"/>
            </w:pPr>
            <w:r w:rsidRPr="00441CD3">
              <w:t>Multiple Patient Discharge Summaries</w:t>
            </w:r>
          </w:p>
        </w:tc>
        <w:tc>
          <w:tcPr>
            <w:tcW w:w="4748" w:type="dxa"/>
            <w:tcBorders>
              <w:left w:val="single" w:sz="4" w:space="0" w:color="000000"/>
              <w:bottom w:val="single" w:sz="4" w:space="0" w:color="000000"/>
              <w:right w:val="single" w:sz="4" w:space="0" w:color="000000"/>
            </w:tcBorders>
          </w:tcPr>
          <w:p w:rsidR="00750D83" w:rsidRPr="00441CD3" w:rsidRDefault="00750D83" w:rsidP="001F0CA0">
            <w:pPr>
              <w:pStyle w:val="TableEntry"/>
            </w:pPr>
          </w:p>
          <w:p w:rsidR="00750D83" w:rsidRPr="00441CD3" w:rsidRDefault="00750D83" w:rsidP="001F0CA0">
            <w:pPr>
              <w:pStyle w:val="TableEntry"/>
            </w:pPr>
            <w:r w:rsidRPr="00441CD3">
              <w:t>This option shows you discharge summaries for selected statuses, types, and categories, which you can then review, edit, and/or sign.</w:t>
            </w:r>
          </w:p>
          <w:p w:rsidR="00750D83" w:rsidRPr="00441CD3" w:rsidRDefault="00750D83" w:rsidP="001F0CA0">
            <w:pPr>
              <w:pStyle w:val="TableEntry"/>
            </w:pPr>
          </w:p>
        </w:tc>
      </w:tr>
    </w:tbl>
    <w:p w:rsidR="00750D83" w:rsidRPr="00441CD3" w:rsidRDefault="00750D83" w:rsidP="00186012">
      <w:pPr>
        <w:pStyle w:val="Heading4"/>
        <w:rPr>
          <w:rFonts w:ascii="New Century Schlbk" w:hAnsi="New Century Schlbk" w:cs="New Century Schlbk"/>
        </w:rPr>
      </w:pPr>
      <w:r w:rsidRPr="00441CD3">
        <w:br w:type="page"/>
      </w:r>
      <w:r w:rsidRPr="00441CD3">
        <w:lastRenderedPageBreak/>
        <w:t>Individual Patient Discharge Summary</w:t>
      </w:r>
      <w:r w:rsidR="0030231B" w:rsidRPr="00441CD3">
        <w:fldChar w:fldCharType="begin"/>
      </w:r>
      <w:r w:rsidRPr="00441CD3">
        <w:instrText xml:space="preserve"> XE "Individual Patient Discharge Summary" </w:instrText>
      </w:r>
      <w:r w:rsidR="0030231B" w:rsidRPr="00441CD3">
        <w:fldChar w:fldCharType="end"/>
      </w:r>
    </w:p>
    <w:p w:rsidR="00750D83" w:rsidRPr="00441CD3" w:rsidRDefault="00750D83" w:rsidP="001F0CA0">
      <w:r w:rsidRPr="00441CD3">
        <w:t xml:space="preserve">     </w:t>
      </w:r>
    </w:p>
    <w:p w:rsidR="00750D83" w:rsidRPr="00441CD3" w:rsidRDefault="00750D83" w:rsidP="001F0CA0">
      <w:r w:rsidRPr="00441CD3">
        <w:t xml:space="preserve">This option </w:t>
      </w:r>
      <w:r w:rsidR="00F97A53" w:rsidRPr="00441CD3">
        <w:t>allows</w:t>
      </w:r>
      <w:r w:rsidRPr="00441CD3">
        <w:t xml:space="preserve"> you</w:t>
      </w:r>
      <w:r w:rsidR="00F97A53" w:rsidRPr="00441CD3">
        <w:t xml:space="preserve"> to</w:t>
      </w:r>
      <w:r w:rsidRPr="00441CD3">
        <w:t xml:space="preserve"> review, edit, or sign a patient’s discharge summaries.</w:t>
      </w:r>
    </w:p>
    <w:p w:rsidR="00750D83" w:rsidRPr="00441CD3" w:rsidRDefault="00750D83" w:rsidP="001F0CA0"/>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pPr>
        <w:rPr>
          <w:b/>
        </w:rPr>
      </w:pPr>
      <w:r w:rsidRPr="00441CD3">
        <w:rPr>
          <w:b/>
        </w:rPr>
        <w:t xml:space="preserve">1. Select </w:t>
      </w:r>
      <w:r w:rsidRPr="00441CD3">
        <w:rPr>
          <w:b/>
          <w:i/>
        </w:rPr>
        <w:t>Individual Patient Discharge Summary</w:t>
      </w:r>
      <w:r w:rsidRPr="00441CD3">
        <w:rPr>
          <w:b/>
        </w:rPr>
        <w:t xml:space="preserve"> from your TIU menu, then select a patient.</w:t>
      </w:r>
    </w:p>
    <w:p w:rsidR="00750D83" w:rsidRPr="00441CD3" w:rsidRDefault="00750D83" w:rsidP="001F0CA0">
      <w:pPr>
        <w:pStyle w:val="capture"/>
      </w:pPr>
    </w:p>
    <w:p w:rsidR="00750D83" w:rsidRPr="00441CD3" w:rsidRDefault="00750D83" w:rsidP="001F0CA0">
      <w:pPr>
        <w:pStyle w:val="capture"/>
      </w:pPr>
      <w:r w:rsidRPr="00441CD3">
        <w:t xml:space="preserve">Select Discharge Summary User Menu Option:  </w:t>
      </w:r>
      <w:r w:rsidRPr="00441CD3">
        <w:rPr>
          <w:b/>
        </w:rPr>
        <w:t>Individual</w:t>
      </w:r>
      <w:r w:rsidRPr="00441CD3">
        <w:t xml:space="preserve"> Patient Discharge Summary</w:t>
      </w:r>
    </w:p>
    <w:p w:rsidR="00750D83" w:rsidRPr="00441CD3" w:rsidRDefault="008C0363" w:rsidP="001F0CA0">
      <w:pPr>
        <w:pStyle w:val="capture"/>
      </w:pPr>
      <w:r>
        <w:rPr>
          <w:noProof/>
          <w:lang w:eastAsia="en-US"/>
        </w:rPr>
        <mc:AlternateContent>
          <mc:Choice Requires="wps">
            <w:drawing>
              <wp:anchor distT="0" distB="0" distL="114300" distR="114300" simplePos="0" relativeHeight="251694080" behindDoc="0" locked="0" layoutInCell="1" allowOverlap="1">
                <wp:simplePos x="0" y="0"/>
                <wp:positionH relativeFrom="column">
                  <wp:posOffset>3684270</wp:posOffset>
                </wp:positionH>
                <wp:positionV relativeFrom="paragraph">
                  <wp:posOffset>170815</wp:posOffset>
                </wp:positionV>
                <wp:extent cx="2044065" cy="810895"/>
                <wp:effectExtent l="874395" t="8890" r="5715" b="8890"/>
                <wp:wrapNone/>
                <wp:docPr id="96" name="AutoShape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4065" cy="810895"/>
                        </a:xfrm>
                        <a:prstGeom prst="borderCallout2">
                          <a:avLst>
                            <a:gd name="adj1" fmla="val 14097"/>
                            <a:gd name="adj2" fmla="val -3727"/>
                            <a:gd name="adj3" fmla="val 14097"/>
                            <a:gd name="adj4" fmla="val -22431"/>
                            <a:gd name="adj5" fmla="val 20750"/>
                            <a:gd name="adj6" fmla="val -41440"/>
                          </a:avLst>
                        </a:prstGeom>
                        <a:solidFill>
                          <a:srgbClr val="FFFFFF"/>
                        </a:solidFill>
                        <a:ln w="9525">
                          <a:solidFill>
                            <a:srgbClr val="000000"/>
                          </a:solidFill>
                          <a:miter lim="800000"/>
                          <a:headEnd/>
                          <a:tailEnd type="stealth" w="med" len="med"/>
                        </a:ln>
                      </wps:spPr>
                      <wps:txbx>
                        <w:txbxContent>
                          <w:p w:rsidR="00FC6EED" w:rsidRDefault="00FC6EED" w:rsidP="00EA1364">
                            <w:r>
                              <w:t>If the patient has any CWAD (Crisis, Warning, Allergies, and Directives) notes, they are displayed here.</w:t>
                            </w:r>
                          </w:p>
                          <w:p w:rsidR="00FC6EED" w:rsidRDefault="00FC6E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159" o:spid="_x0000_s1051" type="#_x0000_t48" style="position:absolute;margin-left:290.1pt;margin-top:13.45pt;width:160.95pt;height:63.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" adj="-8951,4482,-4845,3045,-805,3045">
                <v:stroke startarrow="classic"/>
                <v:textbox>
                  <w:txbxContent>
                    <w:p w:rsidR="00FC6EED" w:rsidRDefault="00FC6EED" w:rsidP="00EA1364">
                      <w:r>
                        <w:t>If the patient has any CWAD (Crisis, Warning, Allergies, and Directives) notes, they are displayed here.</w:t>
                      </w:r>
                    </w:p>
                    <w:p w:rsidR="00FC6EED" w:rsidRDefault="00FC6EED"/>
                  </w:txbxContent>
                </v:textbox>
                <o:callout v:ext="edit" minusy="t"/>
              </v:shape>
            </w:pict>
          </mc:Fallback>
        </mc:AlternateContent>
      </w:r>
      <w:r w:rsidR="00750D83" w:rsidRPr="00441CD3">
        <w:t xml:space="preserve">Select PATIENT NAME: </w:t>
      </w:r>
      <w:r w:rsidR="00750D83" w:rsidRPr="00441CD3">
        <w:rPr>
          <w:b/>
        </w:rPr>
        <w:t>TIUPATIENT,ONE</w:t>
      </w:r>
      <w:r w:rsidR="00750D83" w:rsidRPr="00441CD3">
        <w:t xml:space="preserve"> TIUPATIENT,ONE 09-12-44   666233456   YES SC VETERAN</w:t>
      </w:r>
    </w:p>
    <w:p w:rsidR="00750D83" w:rsidRPr="00441CD3" w:rsidRDefault="00750D83" w:rsidP="001F0CA0">
      <w:pPr>
        <w:pStyle w:val="capture"/>
      </w:pPr>
      <w:r w:rsidRPr="00441CD3">
        <w:t xml:space="preserve">            (2 notes)  C: 05/28/96 12:37</w:t>
      </w:r>
    </w:p>
    <w:p w:rsidR="00750D83" w:rsidRPr="00441CD3" w:rsidRDefault="00750D83" w:rsidP="001F0CA0">
      <w:pPr>
        <w:pStyle w:val="capture"/>
      </w:pPr>
      <w:r w:rsidRPr="00441CD3">
        <w:t xml:space="preserve">            (2 notes)  W: 05/28/96 12:33</w:t>
      </w:r>
    </w:p>
    <w:p w:rsidR="00750D83" w:rsidRPr="00441CD3" w:rsidRDefault="00750D83" w:rsidP="001F0CA0">
      <w:pPr>
        <w:pStyle w:val="capture"/>
      </w:pPr>
      <w:r w:rsidRPr="00441CD3">
        <w:t xml:space="preserve">                       A: Known allergies</w:t>
      </w:r>
    </w:p>
    <w:p w:rsidR="00750D83" w:rsidRPr="00441CD3" w:rsidRDefault="00750D83" w:rsidP="001F0CA0">
      <w:pPr>
        <w:pStyle w:val="capture"/>
      </w:pPr>
    </w:p>
    <w:p w:rsidR="00750D83" w:rsidRPr="00441CD3" w:rsidRDefault="00750D83" w:rsidP="001F0CA0">
      <w:pPr>
        <w:pStyle w:val="capture"/>
      </w:pPr>
      <w:r w:rsidRPr="00441CD3">
        <w:t>Available summaries:  02/12/96 thru 02/12/96  (1)</w:t>
      </w:r>
    </w:p>
    <w:p w:rsidR="00750D83" w:rsidRPr="00441CD3" w:rsidRDefault="00750D83" w:rsidP="001F0CA0">
      <w:pPr>
        <w:rPr>
          <w:i/>
        </w:rPr>
      </w:pPr>
    </w:p>
    <w:p w:rsidR="00750D83" w:rsidRPr="00441CD3" w:rsidRDefault="00750D83" w:rsidP="001F0CA0">
      <w:pPr>
        <w:rPr>
          <w:b/>
        </w:rPr>
      </w:pPr>
      <w:r w:rsidRPr="00441CD3">
        <w:rPr>
          <w:b/>
        </w:rPr>
        <w:t>2. Enter a date range to select summaries from, then select a summary from the ones displayed. The selected summary is displayed. Then select an action.</w:t>
      </w:r>
    </w:p>
    <w:p w:rsidR="00750D83" w:rsidRPr="00441CD3" w:rsidRDefault="00750D83" w:rsidP="001F0CA0">
      <w:pPr>
        <w:pStyle w:val="capture"/>
      </w:pPr>
    </w:p>
    <w:p w:rsidR="00750D83" w:rsidRPr="00441CD3" w:rsidRDefault="00750D83" w:rsidP="001F0CA0">
      <w:pPr>
        <w:pStyle w:val="capture"/>
      </w:pPr>
      <w:r w:rsidRPr="00441CD3">
        <w:rPr>
          <w:b/>
        </w:rPr>
        <w:t>Browse Document</w:t>
      </w:r>
      <w:r w:rsidRPr="00441CD3">
        <w:t xml:space="preserve">            Jun 26, 1996 14:21:22      Page:    1 of    7</w:t>
      </w:r>
    </w:p>
    <w:p w:rsidR="00750D83" w:rsidRPr="00441CD3" w:rsidRDefault="00750D83" w:rsidP="001F0CA0">
      <w:pPr>
        <w:pStyle w:val="capture"/>
      </w:pPr>
      <w:r w:rsidRPr="00441CD3">
        <w:t xml:space="preserve">                              Discharge Summary</w:t>
      </w:r>
    </w:p>
    <w:p w:rsidR="00750D83" w:rsidRPr="00441CD3" w:rsidRDefault="00750D83" w:rsidP="001F0CA0">
      <w:pPr>
        <w:pStyle w:val="capture"/>
      </w:pPr>
      <w:r w:rsidRPr="00441CD3">
        <w:t>TIUPATIENT,O  666-23-3456   1A             Adm: 07/22/91  Dis: 02/12/96</w:t>
      </w:r>
    </w:p>
    <w:p w:rsidR="00750D83" w:rsidRPr="00441CD3" w:rsidRDefault="00750D83" w:rsidP="001F0CA0">
      <w:pPr>
        <w:pStyle w:val="capture"/>
      </w:pPr>
      <w:r w:rsidRPr="00441CD3">
        <w:t xml:space="preserve">   DICT DATE: JUN 09, 1996           ENTRY DATE: JUN 12, 1996@15:07:22</w:t>
      </w:r>
    </w:p>
    <w:p w:rsidR="00750D83" w:rsidRPr="00441CD3" w:rsidRDefault="00750D83" w:rsidP="001F0CA0">
      <w:pPr>
        <w:pStyle w:val="capture"/>
      </w:pPr>
      <w:r w:rsidRPr="00441CD3">
        <w:t xml:space="preserve"> DICTATED BY: TIUPROVIDER,ONE            ATTENDING: TIUPROVIDER,THREE</w:t>
      </w:r>
    </w:p>
    <w:p w:rsidR="00750D83" w:rsidRPr="00441CD3" w:rsidRDefault="00750D83" w:rsidP="001F0CA0">
      <w:pPr>
        <w:pStyle w:val="capture"/>
      </w:pPr>
      <w:r w:rsidRPr="00441CD3">
        <w:t xml:space="preserve">     URGENCY: priority                   STATUS: UNSIGNED</w:t>
      </w:r>
    </w:p>
    <w:p w:rsidR="00750D83" w:rsidRPr="00441CD3" w:rsidRDefault="00750D83" w:rsidP="001F0CA0">
      <w:pPr>
        <w:pStyle w:val="capture"/>
      </w:pPr>
    </w:p>
    <w:p w:rsidR="00750D83" w:rsidRPr="00441CD3" w:rsidRDefault="00750D83" w:rsidP="001F0CA0">
      <w:pPr>
        <w:pStyle w:val="capture"/>
      </w:pPr>
      <w:r w:rsidRPr="00441CD3">
        <w:t>DIAGNOSIS:</w:t>
      </w:r>
    </w:p>
    <w:p w:rsidR="00750D83" w:rsidRPr="00441CD3" w:rsidRDefault="00750D83" w:rsidP="001F0CA0">
      <w:pPr>
        <w:pStyle w:val="capture"/>
      </w:pPr>
      <w:r w:rsidRPr="00441CD3">
        <w:t>1.  Status post head trauma with brain contusion.</w:t>
      </w:r>
    </w:p>
    <w:p w:rsidR="00750D83" w:rsidRPr="00441CD3" w:rsidRDefault="00750D83" w:rsidP="001F0CA0">
      <w:pPr>
        <w:pStyle w:val="capture"/>
      </w:pPr>
      <w:r w:rsidRPr="00441CD3">
        <w:t>2.  Status post cerebrovascular accident.</w:t>
      </w:r>
    </w:p>
    <w:p w:rsidR="00750D83" w:rsidRPr="00441CD3" w:rsidRDefault="00750D83" w:rsidP="001F0CA0">
      <w:pPr>
        <w:pStyle w:val="capture"/>
      </w:pPr>
      <w:r w:rsidRPr="00441CD3">
        <w:t>3.  Coronary artery disease.</w:t>
      </w:r>
    </w:p>
    <w:p w:rsidR="00750D83" w:rsidRPr="00441CD3" w:rsidRDefault="00750D83" w:rsidP="001F0CA0">
      <w:pPr>
        <w:pStyle w:val="capture"/>
      </w:pPr>
      <w:r w:rsidRPr="00441CD3">
        <w:t>4.  Hypertension.</w:t>
      </w:r>
    </w:p>
    <w:p w:rsidR="00750D83" w:rsidRPr="00441CD3" w:rsidRDefault="00750D83" w:rsidP="001F0CA0">
      <w:pPr>
        <w:pStyle w:val="capture"/>
        <w:rPr>
          <w:b/>
        </w:rPr>
      </w:pPr>
      <w:r w:rsidRPr="00441CD3">
        <w:rPr>
          <w:b/>
        </w:rPr>
        <w:t>+         + Next Screen  - Prev Screen  ?? More actions</w:t>
      </w:r>
    </w:p>
    <w:p w:rsidR="00750D83" w:rsidRPr="00441CD3" w:rsidRDefault="00750D83" w:rsidP="001F0CA0">
      <w:pPr>
        <w:pStyle w:val="capture"/>
      </w:pPr>
      <w:r w:rsidRPr="00441CD3">
        <w:t xml:space="preserve">    Find                      Make Addendum             Identify Signers</w:t>
      </w:r>
    </w:p>
    <w:p w:rsidR="00750D83" w:rsidRPr="00441CD3" w:rsidRDefault="00750D83" w:rsidP="001F0CA0">
      <w:pPr>
        <w:pStyle w:val="capture"/>
      </w:pPr>
      <w:r w:rsidRPr="00441CD3">
        <w:t xml:space="preserve">    Print                     Sign/Cosign               Delete</w:t>
      </w:r>
    </w:p>
    <w:p w:rsidR="00750D83" w:rsidRPr="00441CD3" w:rsidRDefault="00750D83" w:rsidP="001F0CA0">
      <w:pPr>
        <w:pStyle w:val="capture"/>
      </w:pPr>
      <w:r w:rsidRPr="00441CD3">
        <w:t xml:space="preserve">    Edit                      Copy                      Link ...</w:t>
      </w:r>
    </w:p>
    <w:p w:rsidR="00750D83" w:rsidRPr="00441CD3" w:rsidRDefault="00750D83" w:rsidP="001F0CA0">
      <w:pPr>
        <w:pStyle w:val="capture"/>
        <w:rPr>
          <w:lang w:val="fr-CA"/>
        </w:rPr>
      </w:pPr>
      <w:r w:rsidRPr="00441CD3">
        <w:t xml:space="preserve">                                                        </w:t>
      </w:r>
      <w:r w:rsidRPr="00441CD3">
        <w:rPr>
          <w:lang w:val="fr-CA"/>
        </w:rPr>
        <w:t>Quit</w:t>
      </w:r>
    </w:p>
    <w:p w:rsidR="00750D83" w:rsidRPr="00441CD3" w:rsidRDefault="00750D83" w:rsidP="001F0CA0">
      <w:pPr>
        <w:pStyle w:val="capture"/>
        <w:rPr>
          <w:lang w:val="fr-CA"/>
        </w:rPr>
      </w:pPr>
      <w:r w:rsidRPr="00441CD3">
        <w:rPr>
          <w:lang w:val="fr-CA"/>
        </w:rPr>
        <w:t xml:space="preserve">Select Action: Quit// </w:t>
      </w:r>
      <w:r w:rsidRPr="00441CD3">
        <w:rPr>
          <w:b/>
          <w:lang w:val="fr-CA"/>
        </w:rPr>
        <w:t>p</w:t>
      </w:r>
      <w:r w:rsidRPr="00441CD3">
        <w:rPr>
          <w:lang w:val="fr-CA"/>
        </w:rPr>
        <w:t xml:space="preserve">   Print</w:t>
      </w:r>
    </w:p>
    <w:p w:rsidR="00EA1364" w:rsidRPr="00441CD3" w:rsidRDefault="00750D83" w:rsidP="001F0CA0">
      <w:pPr>
        <w:pStyle w:val="capture"/>
      </w:pPr>
      <w:r w:rsidRPr="00441CD3">
        <w:t>DEVICE: HOME//</w:t>
      </w:r>
      <w:r w:rsidRPr="00441CD3">
        <w:rPr>
          <w:b/>
        </w:rPr>
        <w:t>&lt;Enter&gt;</w:t>
      </w:r>
      <w:r w:rsidRPr="00441CD3">
        <w:t xml:space="preserve">  VAX</w:t>
      </w:r>
    </w:p>
    <w:p w:rsidR="00750D83" w:rsidRPr="00441CD3" w:rsidRDefault="00EA1364" w:rsidP="00EA1364">
      <w:pPr>
        <w:pStyle w:val="NormalPageTitle"/>
      </w:pPr>
      <w:r w:rsidRPr="00441CD3">
        <w:br w:type="page"/>
      </w:r>
      <w:r w:rsidR="00750D83" w:rsidRPr="00441CD3">
        <w:lastRenderedPageBreak/>
        <w:t>Printed Discharge Summary</w:t>
      </w:r>
      <w:r w:rsidR="0030231B" w:rsidRPr="00441CD3">
        <w:fldChar w:fldCharType="begin"/>
      </w:r>
      <w:r w:rsidR="00750D83" w:rsidRPr="00441CD3">
        <w:instrText xml:space="preserve"> XE "Printed Discharge Summary" </w:instrText>
      </w:r>
      <w:r w:rsidR="0030231B" w:rsidRPr="00441CD3">
        <w:fldChar w:fldCharType="end"/>
      </w:r>
      <w:r w:rsidR="00750D83" w:rsidRPr="00441CD3">
        <w:t xml:space="preserve"> Example</w:t>
      </w:r>
    </w:p>
    <w:p w:rsidR="00750D83" w:rsidRPr="00441CD3" w:rsidRDefault="00750D83" w:rsidP="001F0CA0">
      <w:pPr>
        <w:rPr>
          <w:i/>
        </w:rPr>
      </w:pPr>
    </w:p>
    <w:p w:rsidR="00750D83" w:rsidRPr="00441CD3" w:rsidRDefault="00750D83" w:rsidP="001F0CA0">
      <w:pPr>
        <w:pStyle w:val="capture"/>
      </w:pPr>
      <w:smartTag w:uri="urn:schemas-microsoft-com:office:smarttags" w:element="place">
        <w:smartTag w:uri="urn:schemas-microsoft-com:office:smarttags" w:element="PlaceName">
          <w:r w:rsidRPr="00441CD3">
            <w:t>SALT</w:t>
          </w:r>
        </w:smartTag>
        <w:r w:rsidRPr="00441CD3">
          <w:t xml:space="preserve"> </w:t>
        </w:r>
        <w:smartTag w:uri="urn:schemas-microsoft-com:office:smarttags" w:element="PlaceType">
          <w:r w:rsidRPr="00441CD3">
            <w:t>LAKE</w:t>
          </w:r>
        </w:smartTag>
        <w:r w:rsidRPr="00441CD3">
          <w:t xml:space="preserve"> </w:t>
        </w:r>
        <w:smartTag w:uri="urn:schemas-microsoft-com:office:smarttags" w:element="PlaceType">
          <w:r w:rsidRPr="00441CD3">
            <w:t>CITY</w:t>
          </w:r>
        </w:smartTag>
      </w:smartTag>
      <w:r w:rsidRPr="00441CD3">
        <w:t xml:space="preserve">   priority                         06/26/96 14:24       Page:  1</w:t>
      </w:r>
    </w:p>
    <w:p w:rsidR="00750D83" w:rsidRPr="00441CD3" w:rsidRDefault="00750D83" w:rsidP="001F0CA0">
      <w:pPr>
        <w:pStyle w:val="capture"/>
      </w:pPr>
      <w:r w:rsidRPr="00441CD3">
        <w:t>-------------------------------------------------------------------------------</w:t>
      </w:r>
    </w:p>
    <w:p w:rsidR="00750D83" w:rsidRPr="00441CD3" w:rsidRDefault="00750D83" w:rsidP="001F0CA0">
      <w:pPr>
        <w:pStyle w:val="capture"/>
      </w:pPr>
      <w:r w:rsidRPr="00441CD3">
        <w:t>PATIENT NAME                     | AGE | SEX | RACE |     SSN     | CLAIM NUMBER</w:t>
      </w:r>
    </w:p>
    <w:p w:rsidR="00750D83" w:rsidRPr="00441CD3" w:rsidRDefault="00750D83" w:rsidP="001F0CA0">
      <w:pPr>
        <w:pStyle w:val="capture"/>
      </w:pPr>
      <w:r w:rsidRPr="00441CD3">
        <w:t>TIUPATIENT,ONE                   |  51 |  M  | MEXI | 666-23-3456 |</w:t>
      </w:r>
    </w:p>
    <w:p w:rsidR="00750D83" w:rsidRPr="00441CD3" w:rsidRDefault="00750D83" w:rsidP="001F0CA0">
      <w:pPr>
        <w:pStyle w:val="capture"/>
      </w:pPr>
      <w:r w:rsidRPr="00441CD3">
        <w:t>-------------------------------------------------------------------------------</w:t>
      </w:r>
    </w:p>
    <w:p w:rsidR="00750D83" w:rsidRPr="00441CD3" w:rsidRDefault="00750D83" w:rsidP="001F0CA0">
      <w:pPr>
        <w:pStyle w:val="capture"/>
      </w:pPr>
      <w:r w:rsidRPr="00441CD3">
        <w:t xml:space="preserve">  ADM DATE   |  DISC DATE   | TYPE OF RELEASE   | INP | ABS | WARD NO</w:t>
      </w:r>
    </w:p>
    <w:p w:rsidR="00750D83" w:rsidRPr="00441CD3" w:rsidRDefault="00750D83" w:rsidP="001F0CA0">
      <w:pPr>
        <w:pStyle w:val="capture"/>
      </w:pPr>
      <w:r w:rsidRPr="00441CD3">
        <w:t>JUL 22, 1991 | FEB 12, 1996 | REGULAR           |1666 |   0 | 1A</w:t>
      </w:r>
    </w:p>
    <w:p w:rsidR="00750D83" w:rsidRPr="00441CD3" w:rsidRDefault="00750D83" w:rsidP="001F0CA0">
      <w:pPr>
        <w:pStyle w:val="capture"/>
      </w:pPr>
      <w:r w:rsidRPr="00441CD3">
        <w:t>-------------------------------------------------------------------------------</w:t>
      </w:r>
    </w:p>
    <w:p w:rsidR="00750D83" w:rsidRPr="00441CD3" w:rsidRDefault="00750D83" w:rsidP="001F0CA0">
      <w:pPr>
        <w:pStyle w:val="capture"/>
      </w:pPr>
      <w:r w:rsidRPr="00441CD3">
        <w:t>DICTATION DATE: JUN 09, 1996            TRANSCRIPTION DATE: JUN 12, 1996</w:t>
      </w:r>
    </w:p>
    <w:p w:rsidR="00750D83" w:rsidRPr="00441CD3" w:rsidRDefault="00750D83" w:rsidP="001F0CA0">
      <w:pPr>
        <w:pStyle w:val="capture"/>
      </w:pPr>
      <w:r w:rsidRPr="00441CD3">
        <w:t>TRANSCRIPTIONIST: bs</w:t>
      </w:r>
    </w:p>
    <w:p w:rsidR="00750D83" w:rsidRPr="00441CD3" w:rsidRDefault="00750D83" w:rsidP="001F0CA0">
      <w:pPr>
        <w:pStyle w:val="capture"/>
      </w:pPr>
    </w:p>
    <w:p w:rsidR="00750D83" w:rsidRPr="00441CD3" w:rsidRDefault="00750D83" w:rsidP="001F0CA0">
      <w:pPr>
        <w:pStyle w:val="capture"/>
      </w:pPr>
      <w:r w:rsidRPr="00441CD3">
        <w:t>DIAGNOSIS:</w:t>
      </w:r>
    </w:p>
    <w:p w:rsidR="00750D83" w:rsidRPr="00441CD3" w:rsidRDefault="00750D83" w:rsidP="001F0CA0">
      <w:pPr>
        <w:pStyle w:val="capture"/>
      </w:pPr>
      <w:r w:rsidRPr="00441CD3">
        <w:t>1.  Status post head trauma with brain contusion.</w:t>
      </w:r>
    </w:p>
    <w:p w:rsidR="00750D83" w:rsidRPr="00441CD3" w:rsidRDefault="00750D83" w:rsidP="001F0CA0">
      <w:pPr>
        <w:pStyle w:val="capture"/>
      </w:pPr>
      <w:r w:rsidRPr="00441CD3">
        <w:t>2.  Status post cerebrovascular accident.</w:t>
      </w:r>
    </w:p>
    <w:p w:rsidR="00750D83" w:rsidRPr="00441CD3" w:rsidRDefault="00750D83" w:rsidP="001F0CA0">
      <w:pPr>
        <w:pStyle w:val="capture"/>
      </w:pPr>
      <w:r w:rsidRPr="00441CD3">
        <w:t>3.  End stage renal disease on hemodialysis.</w:t>
      </w:r>
    </w:p>
    <w:p w:rsidR="00750D83" w:rsidRPr="00441CD3" w:rsidRDefault="00750D83" w:rsidP="001F0CA0">
      <w:pPr>
        <w:pStyle w:val="capture"/>
      </w:pPr>
      <w:r w:rsidRPr="00441CD3">
        <w:t>4.  Coronary artery disease.</w:t>
      </w:r>
    </w:p>
    <w:p w:rsidR="00750D83" w:rsidRPr="00441CD3" w:rsidRDefault="00750D83" w:rsidP="001F0CA0">
      <w:pPr>
        <w:pStyle w:val="capture"/>
      </w:pPr>
      <w:r w:rsidRPr="00441CD3">
        <w:t>5.  Congestive heart failure.</w:t>
      </w:r>
    </w:p>
    <w:p w:rsidR="00750D83" w:rsidRPr="00441CD3" w:rsidRDefault="00750D83" w:rsidP="001F0CA0">
      <w:pPr>
        <w:pStyle w:val="capture"/>
        <w:rPr>
          <w:lang w:val="fr-CA"/>
        </w:rPr>
      </w:pPr>
      <w:r w:rsidRPr="00441CD3">
        <w:rPr>
          <w:lang w:val="fr-CA"/>
        </w:rPr>
        <w:t>6.  Hypertension.</w:t>
      </w:r>
    </w:p>
    <w:p w:rsidR="00750D83" w:rsidRPr="00441CD3" w:rsidRDefault="00750D83" w:rsidP="001F0CA0">
      <w:pPr>
        <w:pStyle w:val="capture"/>
        <w:rPr>
          <w:lang w:val="fr-CA"/>
        </w:rPr>
      </w:pPr>
      <w:r w:rsidRPr="00441CD3">
        <w:rPr>
          <w:lang w:val="fr-CA"/>
        </w:rPr>
        <w:t>7.  Non insulin dependent diabetes mellitus.</w:t>
      </w:r>
    </w:p>
    <w:p w:rsidR="00750D83" w:rsidRPr="00441CD3" w:rsidRDefault="00750D83" w:rsidP="001F0CA0">
      <w:pPr>
        <w:pStyle w:val="capture"/>
      </w:pPr>
      <w:r w:rsidRPr="00441CD3">
        <w:t>8.  Peripheral vascular disease, status post thrombectomies.</w:t>
      </w:r>
    </w:p>
    <w:p w:rsidR="00750D83" w:rsidRPr="00441CD3" w:rsidRDefault="00750D83" w:rsidP="001F0CA0">
      <w:pPr>
        <w:pStyle w:val="capture"/>
      </w:pPr>
      <w:r w:rsidRPr="00441CD3">
        <w:t>9.  Diabetic retinopathy.</w:t>
      </w:r>
    </w:p>
    <w:p w:rsidR="00750D83" w:rsidRPr="00441CD3" w:rsidRDefault="00750D83" w:rsidP="001F0CA0">
      <w:pPr>
        <w:pStyle w:val="capture"/>
      </w:pPr>
    </w:p>
    <w:p w:rsidR="00750D83" w:rsidRPr="00441CD3" w:rsidRDefault="00750D83" w:rsidP="001F0CA0">
      <w:pPr>
        <w:pStyle w:val="capture"/>
      </w:pPr>
      <w:r w:rsidRPr="00441CD3">
        <w:t>OPERATIONS/PROCEDURES:</w:t>
      </w:r>
    </w:p>
    <w:p w:rsidR="00750D83" w:rsidRPr="00441CD3" w:rsidRDefault="00750D83" w:rsidP="001F0CA0">
      <w:pPr>
        <w:pStyle w:val="capture"/>
      </w:pPr>
      <w:r w:rsidRPr="00441CD3">
        <w:t>1. MRI.</w:t>
      </w:r>
    </w:p>
    <w:p w:rsidR="00750D83" w:rsidRPr="00441CD3" w:rsidRDefault="00750D83" w:rsidP="001F0CA0">
      <w:pPr>
        <w:pStyle w:val="capture"/>
      </w:pPr>
      <w:r w:rsidRPr="00441CD3">
        <w:t>2. CT SCAN OF HEAD.</w:t>
      </w:r>
    </w:p>
    <w:p w:rsidR="00750D83" w:rsidRPr="00441CD3" w:rsidRDefault="00750D83" w:rsidP="001F0CA0">
      <w:pPr>
        <w:pStyle w:val="capture"/>
      </w:pPr>
    </w:p>
    <w:p w:rsidR="00750D83" w:rsidRPr="00441CD3" w:rsidRDefault="00750D83" w:rsidP="001F0CA0">
      <w:pPr>
        <w:pStyle w:val="capture"/>
      </w:pPr>
      <w:r w:rsidRPr="00441CD3">
        <w:t>HISTORY OF PRESENT ILLNESS:</w:t>
      </w:r>
    </w:p>
    <w:p w:rsidR="00750D83" w:rsidRPr="00441CD3" w:rsidRDefault="00750D83" w:rsidP="001F0CA0">
      <w:pPr>
        <w:pStyle w:val="capture"/>
      </w:pPr>
      <w:r w:rsidRPr="00441CD3">
        <w:t>Patient is a 49-year-old, white male with past medical history of end stage</w:t>
      </w:r>
    </w:p>
    <w:p w:rsidR="00750D83" w:rsidRPr="00441CD3" w:rsidRDefault="00750D83" w:rsidP="001F0CA0">
      <w:pPr>
        <w:pStyle w:val="capture"/>
      </w:pPr>
      <w:r w:rsidRPr="00441CD3">
        <w:t>renal disease, peripheral vascular disease, status post BKA, coronary artery</w:t>
      </w:r>
    </w:p>
    <w:p w:rsidR="00750D83" w:rsidRPr="00441CD3" w:rsidRDefault="00750D83" w:rsidP="001F0CA0">
      <w:pPr>
        <w:pStyle w:val="capture"/>
        <w:rPr>
          <w:lang w:val="fr-CA"/>
        </w:rPr>
      </w:pPr>
      <w:r w:rsidRPr="00441CD3">
        <w:rPr>
          <w:lang w:val="fr-CA"/>
        </w:rPr>
        <w:t>disease, hypertension, non insulin dependent diabetes mellitus, diabetic</w:t>
      </w:r>
    </w:p>
    <w:p w:rsidR="00750D83" w:rsidRPr="00441CD3" w:rsidRDefault="00750D83" w:rsidP="001F0CA0">
      <w:pPr>
        <w:pStyle w:val="capture"/>
      </w:pPr>
      <w:r w:rsidRPr="00441CD3">
        <w:t>retinopathy, congestive heart failure, status post CVA, status post</w:t>
      </w:r>
    </w:p>
    <w:p w:rsidR="00750D83" w:rsidRPr="00441CD3" w:rsidRDefault="00750D83" w:rsidP="001F0CA0">
      <w:pPr>
        <w:pStyle w:val="capture"/>
      </w:pPr>
      <w:r w:rsidRPr="00441CD3">
        <w:t xml:space="preserve">thrombectomy admitted from </w:t>
      </w:r>
      <w:smartTag w:uri="urn:schemas-microsoft-com:office:smarttags" w:element="place">
        <w:smartTag w:uri="urn:schemas-microsoft-com:office:smarttags" w:element="City">
          <w:r w:rsidRPr="00441CD3">
            <w:t>Anytown</w:t>
          </w:r>
        </w:smartTag>
        <w:r w:rsidRPr="00441CD3">
          <w:t xml:space="preserve"> </w:t>
        </w:r>
        <w:smartTag w:uri="urn:schemas-microsoft-com:office:smarttags" w:element="State">
          <w:r w:rsidRPr="00441CD3">
            <w:t>VA</w:t>
          </w:r>
        </w:smartTag>
      </w:smartTag>
      <w:r w:rsidRPr="00441CD3">
        <w:t xml:space="preserve"> after a fall from his wheelchair in the</w:t>
      </w:r>
    </w:p>
    <w:p w:rsidR="00750D83" w:rsidRPr="00441CD3" w:rsidRDefault="00750D83" w:rsidP="001F0CA0">
      <w:pPr>
        <w:pStyle w:val="capture"/>
      </w:pPr>
      <w:r w:rsidRPr="00441CD3">
        <w:t>hospital.  He had questionable short-lasting loss of consciousness but patient</w:t>
      </w:r>
    </w:p>
    <w:p w:rsidR="00750D83" w:rsidRPr="00441CD3" w:rsidRDefault="00750D83" w:rsidP="001F0CA0">
      <w:pPr>
        <w:pStyle w:val="capture"/>
      </w:pPr>
      <w:r w:rsidRPr="00441CD3">
        <w:t>is not very sure what has happened.  He denies headache, vomiting, vertigo.</w:t>
      </w:r>
    </w:p>
    <w:p w:rsidR="00750D83" w:rsidRPr="00441CD3" w:rsidRDefault="00750D83" w:rsidP="001F0CA0">
      <w:pPr>
        <w:pStyle w:val="capture"/>
      </w:pPr>
      <w:r w:rsidRPr="00441CD3">
        <w:t xml:space="preserve">                                                                      D R A F T</w:t>
      </w:r>
    </w:p>
    <w:p w:rsidR="00750D83" w:rsidRPr="00441CD3" w:rsidRDefault="00750D83" w:rsidP="001F0CA0">
      <w:pPr>
        <w:pStyle w:val="capture"/>
      </w:pPr>
      <w:r w:rsidRPr="00441CD3">
        <w:t>Press RETURN to continue or '^' to exit:</w:t>
      </w:r>
    </w:p>
    <w:p w:rsidR="00750D83" w:rsidRPr="00441CD3" w:rsidRDefault="00750D83" w:rsidP="001F0CA0">
      <w:pPr>
        <w:pStyle w:val="capture"/>
      </w:pPr>
    </w:p>
    <w:p w:rsidR="00750D83" w:rsidRPr="00441CD3" w:rsidRDefault="00750D83" w:rsidP="001F0CA0">
      <w:pPr>
        <w:pStyle w:val="capture"/>
      </w:pPr>
      <w:smartTag w:uri="urn:schemas-microsoft-com:office:smarttags" w:element="place">
        <w:smartTag w:uri="urn:schemas-microsoft-com:office:smarttags" w:element="PlaceName">
          <w:r w:rsidRPr="00441CD3">
            <w:t>SALT</w:t>
          </w:r>
        </w:smartTag>
        <w:r w:rsidRPr="00441CD3">
          <w:t xml:space="preserve"> </w:t>
        </w:r>
        <w:smartTag w:uri="urn:schemas-microsoft-com:office:smarttags" w:element="PlaceType">
          <w:r w:rsidRPr="00441CD3">
            <w:t>LAKE</w:t>
          </w:r>
        </w:smartTag>
        <w:r w:rsidRPr="00441CD3">
          <w:t xml:space="preserve"> </w:t>
        </w:r>
        <w:smartTag w:uri="urn:schemas-microsoft-com:office:smarttags" w:element="PlaceType">
          <w:r w:rsidRPr="00441CD3">
            <w:t>CITY</w:t>
          </w:r>
        </w:smartTag>
      </w:smartTag>
      <w:r w:rsidRPr="00441CD3">
        <w:t xml:space="preserve">   priority                         06/26/96 14:24       Page:  2</w:t>
      </w:r>
    </w:p>
    <w:p w:rsidR="00750D83" w:rsidRPr="00441CD3" w:rsidRDefault="00750D83" w:rsidP="001F0CA0">
      <w:pPr>
        <w:pStyle w:val="capture"/>
      </w:pPr>
      <w:r w:rsidRPr="00441CD3">
        <w:t>-------------------------------------------------------------------------------</w:t>
      </w:r>
    </w:p>
    <w:p w:rsidR="00750D83" w:rsidRPr="00441CD3" w:rsidRDefault="00750D83" w:rsidP="001F0CA0">
      <w:pPr>
        <w:pStyle w:val="capture"/>
      </w:pPr>
      <w:r w:rsidRPr="00441CD3">
        <w:t>PATIENT NAME                     | AGE | SEX | RACE |     SSN     | CLAIM NUMBER</w:t>
      </w:r>
    </w:p>
    <w:p w:rsidR="00750D83" w:rsidRPr="00441CD3" w:rsidRDefault="00750D83" w:rsidP="001F0CA0">
      <w:pPr>
        <w:pStyle w:val="capture"/>
      </w:pPr>
      <w:r w:rsidRPr="00441CD3">
        <w:t>TIUPATIENT,ONE                   |  51 |  M  | MEXI | 666-23-3456 |</w:t>
      </w:r>
    </w:p>
    <w:p w:rsidR="00750D83" w:rsidRPr="00441CD3" w:rsidRDefault="00750D83" w:rsidP="001F0CA0">
      <w:pPr>
        <w:pStyle w:val="capture"/>
      </w:pPr>
      <w:r w:rsidRPr="00441CD3">
        <w:t>-------------------------------------------------------------------------------</w:t>
      </w:r>
    </w:p>
    <w:p w:rsidR="00750D83" w:rsidRPr="00441CD3" w:rsidRDefault="00750D83" w:rsidP="001F0CA0">
      <w:pPr>
        <w:pStyle w:val="capture"/>
      </w:pPr>
      <w:r w:rsidRPr="00441CD3">
        <w:t>On admission patient had CT scan which showed a small area of parenchymal</w:t>
      </w:r>
    </w:p>
    <w:p w:rsidR="00750D83" w:rsidRPr="00441CD3" w:rsidRDefault="00750D83" w:rsidP="001F0CA0">
      <w:pPr>
        <w:pStyle w:val="capture"/>
      </w:pPr>
      <w:r w:rsidRPr="00441CD3">
        <w:t>hemorrhage in the right temporal lobe which is most likely consistent with</w:t>
      </w:r>
    </w:p>
    <w:p w:rsidR="00750D83" w:rsidRPr="00441CD3" w:rsidRDefault="00750D83" w:rsidP="001F0CA0">
      <w:pPr>
        <w:pStyle w:val="capture"/>
      </w:pPr>
      <w:r w:rsidRPr="00441CD3">
        <w:t>hemorrhagic contusion without mid line shift or incoordination.</w:t>
      </w:r>
    </w:p>
    <w:p w:rsidR="00750D83" w:rsidRPr="00441CD3" w:rsidRDefault="00750D83" w:rsidP="001F0CA0">
      <w:pPr>
        <w:pStyle w:val="capture"/>
      </w:pPr>
    </w:p>
    <w:p w:rsidR="00750D83" w:rsidRPr="00441CD3" w:rsidRDefault="00750D83" w:rsidP="001F0CA0">
      <w:pPr>
        <w:pStyle w:val="capture"/>
      </w:pPr>
      <w:r w:rsidRPr="00441CD3">
        <w:t>ACTIVE MEDICATIONS:  Isordil 20 mgs p.o. t.i.d., Coumadin 2.5 mgs p.o. qd,</w:t>
      </w:r>
    </w:p>
    <w:p w:rsidR="00750D83" w:rsidRPr="00441CD3" w:rsidRDefault="00750D83" w:rsidP="001F0CA0">
      <w:pPr>
        <w:pStyle w:val="capture"/>
      </w:pPr>
      <w:r w:rsidRPr="00441CD3">
        <w:t>ferrous sulfate 325 mgs p.o. b.i.d., Ativan 0.5 mgs p.o. b.i.d., Lactulose 15</w:t>
      </w:r>
    </w:p>
    <w:p w:rsidR="00750D83" w:rsidRPr="00441CD3" w:rsidRDefault="00750D83" w:rsidP="001F0CA0">
      <w:pPr>
        <w:pStyle w:val="capture"/>
      </w:pPr>
      <w:r w:rsidRPr="00441CD3">
        <w:t>ccs p.o. b.i.d., Calcium carbonate 650 mgs p.o. b.i.d. with food, Betoptic</w:t>
      </w:r>
    </w:p>
    <w:p w:rsidR="00750D83" w:rsidRPr="00441CD3" w:rsidRDefault="00750D83" w:rsidP="001F0CA0">
      <w:pPr>
        <w:pStyle w:val="capture"/>
      </w:pPr>
      <w:r w:rsidRPr="00441CD3">
        <w:t>0.5% ophthalmologic solution gtt OU b.i.d., Nephrocaps 1 tablet p.o. qd,</w:t>
      </w:r>
    </w:p>
    <w:p w:rsidR="00750D83" w:rsidRPr="00441CD3" w:rsidRDefault="00750D83" w:rsidP="001F0CA0">
      <w:pPr>
        <w:pStyle w:val="capture"/>
      </w:pPr>
      <w:r w:rsidRPr="00441CD3">
        <w:t>Pilocarpine 4% solution 1 gtt OU b.i.d., Compazine 10 mgs p.o. t.i.d. prn</w:t>
      </w:r>
    </w:p>
    <w:p w:rsidR="00750D83" w:rsidRPr="00441CD3" w:rsidRDefault="00750D83" w:rsidP="001F0CA0">
      <w:pPr>
        <w:pStyle w:val="capture"/>
      </w:pPr>
      <w:r w:rsidRPr="00441CD3">
        <w:t>nausea, Tylenol 650 mgs p.o. q4 hours prn.</w:t>
      </w:r>
    </w:p>
    <w:p w:rsidR="00750D83" w:rsidRPr="00441CD3" w:rsidRDefault="00750D83" w:rsidP="001F0CA0">
      <w:pPr>
        <w:pStyle w:val="capture"/>
      </w:pPr>
    </w:p>
    <w:p w:rsidR="00750D83" w:rsidRPr="00441CD3" w:rsidRDefault="00750D83" w:rsidP="001F0CA0">
      <w:pPr>
        <w:pStyle w:val="capture"/>
      </w:pPr>
      <w:r w:rsidRPr="00441CD3">
        <w:t>Patient is on hemodialysis, no known drug allergies.</w:t>
      </w:r>
    </w:p>
    <w:p w:rsidR="00750D83" w:rsidRPr="00441CD3" w:rsidRDefault="00750D83" w:rsidP="001F0CA0">
      <w:pPr>
        <w:pStyle w:val="capture"/>
      </w:pPr>
    </w:p>
    <w:p w:rsidR="00750D83" w:rsidRPr="00441CD3" w:rsidRDefault="00750D83" w:rsidP="001F0CA0">
      <w:pPr>
        <w:rPr>
          <w:b/>
        </w:rPr>
      </w:pPr>
    </w:p>
    <w:p w:rsidR="00750D83" w:rsidRPr="00441CD3" w:rsidRDefault="00750D83" w:rsidP="00EA1364">
      <w:pPr>
        <w:pStyle w:val="NormalPageTitle"/>
      </w:pPr>
      <w:r w:rsidRPr="00441CD3">
        <w:br w:type="page"/>
      </w:r>
      <w:r w:rsidRPr="00441CD3">
        <w:lastRenderedPageBreak/>
        <w:t>Printed Discharge Summary Example cont’d</w:t>
      </w:r>
    </w:p>
    <w:p w:rsidR="00750D83" w:rsidRPr="00441CD3" w:rsidRDefault="00750D83" w:rsidP="001F0CA0">
      <w:pPr>
        <w:rPr>
          <w:i/>
        </w:rPr>
      </w:pPr>
    </w:p>
    <w:p w:rsidR="00750D83" w:rsidRPr="00441CD3" w:rsidRDefault="00750D83" w:rsidP="001F0CA0">
      <w:pPr>
        <w:pStyle w:val="capture"/>
      </w:pPr>
    </w:p>
    <w:p w:rsidR="00750D83" w:rsidRPr="00441CD3" w:rsidRDefault="00750D83" w:rsidP="001F0CA0">
      <w:pPr>
        <w:pStyle w:val="capture"/>
      </w:pPr>
      <w:r w:rsidRPr="00441CD3">
        <w:t>PHYSICAL EXAMINATION:  Patient had stable vital signs, his blood pressure was</w:t>
      </w:r>
    </w:p>
    <w:p w:rsidR="00750D83" w:rsidRPr="00441CD3" w:rsidRDefault="00750D83" w:rsidP="001F0CA0">
      <w:pPr>
        <w:pStyle w:val="capture"/>
      </w:pPr>
      <w:r w:rsidRPr="00441CD3">
        <w:t>160/85, pulse 84, respiratory rate 20, temperature 98 degrees.  Patient was</w:t>
      </w:r>
    </w:p>
    <w:p w:rsidR="00750D83" w:rsidRPr="00441CD3" w:rsidRDefault="00750D83" w:rsidP="001F0CA0">
      <w:pPr>
        <w:pStyle w:val="capture"/>
      </w:pPr>
      <w:r w:rsidRPr="00441CD3">
        <w:t>alert, oriented times three, cooperative.  His speech was fluent,</w:t>
      </w:r>
    </w:p>
    <w:p w:rsidR="00750D83" w:rsidRPr="00441CD3" w:rsidRDefault="00750D83" w:rsidP="001F0CA0">
      <w:pPr>
        <w:pStyle w:val="capture"/>
      </w:pPr>
      <w:r w:rsidRPr="00441CD3">
        <w:t>understanding of spoken language was good.  Attention span was good.  He had</w:t>
      </w:r>
    </w:p>
    <w:p w:rsidR="00750D83" w:rsidRPr="00441CD3" w:rsidRDefault="00750D83" w:rsidP="001F0CA0">
      <w:pPr>
        <w:pStyle w:val="capture"/>
      </w:pPr>
      <w:r w:rsidRPr="00441CD3">
        <w:t>moderate memory impairment, no apraxia noted.  Cranial nerves patient was</w:t>
      </w:r>
    </w:p>
    <w:p w:rsidR="00750D83" w:rsidRPr="00441CD3" w:rsidRDefault="00750D83" w:rsidP="001F0CA0">
      <w:pPr>
        <w:pStyle w:val="capture"/>
      </w:pPr>
      <w:r w:rsidRPr="00441CD3">
        <w:t>blind, pupils are not reactive to light, face was asymmetric, tongue and</w:t>
      </w:r>
    </w:p>
    <w:p w:rsidR="00750D83" w:rsidRPr="00441CD3" w:rsidRDefault="00750D83" w:rsidP="001F0CA0">
      <w:pPr>
        <w:pStyle w:val="capture"/>
      </w:pPr>
      <w:r w:rsidRPr="00441CD3">
        <w:t>palate are mid line.  Motor examination showed muscle tone and bulk without</w:t>
      </w:r>
    </w:p>
    <w:p w:rsidR="00750D83" w:rsidRPr="00441CD3" w:rsidRDefault="00750D83" w:rsidP="001F0CA0">
      <w:pPr>
        <w:pStyle w:val="capture"/>
      </w:pPr>
      <w:r w:rsidRPr="00441CD3">
        <w:t>significant changes.  Muscle strength in upper extremities 5/5 bilaterally,</w:t>
      </w:r>
    </w:p>
    <w:p w:rsidR="00750D83" w:rsidRPr="00441CD3" w:rsidRDefault="00750D83" w:rsidP="001F0CA0">
      <w:pPr>
        <w:pStyle w:val="capture"/>
      </w:pPr>
      <w:r w:rsidRPr="00441CD3">
        <w:t>sensory examination revealed intact light touch, pinprick and vibratory</w:t>
      </w:r>
    </w:p>
    <w:p w:rsidR="00750D83" w:rsidRPr="00441CD3" w:rsidRDefault="00750D83" w:rsidP="001F0CA0">
      <w:pPr>
        <w:pStyle w:val="capture"/>
      </w:pPr>
      <w:r w:rsidRPr="00441CD3">
        <w:t>sensation.  Reflexes 1+ in upper extremities, coordination finger to nose test</w:t>
      </w:r>
    </w:p>
    <w:p w:rsidR="00750D83" w:rsidRPr="00441CD3" w:rsidRDefault="00750D83" w:rsidP="001F0CA0">
      <w:pPr>
        <w:pStyle w:val="capture"/>
      </w:pPr>
      <w:r w:rsidRPr="00441CD3">
        <w:t>within normal limits bilaterally.  Alternating movements without significant</w:t>
      </w:r>
    </w:p>
    <w:p w:rsidR="00750D83" w:rsidRPr="00441CD3" w:rsidRDefault="00750D83" w:rsidP="001F0CA0">
      <w:pPr>
        <w:pStyle w:val="capture"/>
      </w:pPr>
      <w:r w:rsidRPr="00441CD3">
        <w:t>changes bilaterally.  Neck was supple.</w:t>
      </w:r>
    </w:p>
    <w:p w:rsidR="00750D83" w:rsidRPr="00441CD3" w:rsidRDefault="00750D83" w:rsidP="001F0CA0">
      <w:pPr>
        <w:pStyle w:val="capture"/>
      </w:pPr>
    </w:p>
    <w:p w:rsidR="00750D83" w:rsidRPr="00441CD3" w:rsidRDefault="00750D83" w:rsidP="001F0CA0">
      <w:pPr>
        <w:pStyle w:val="capture"/>
      </w:pPr>
      <w:r w:rsidRPr="00441CD3">
        <w:t>LABORATORY:  Showed sodium level 135, potassium 4.6, chloride 96, CO2 26,</w:t>
      </w:r>
    </w:p>
    <w:p w:rsidR="00750D83" w:rsidRPr="00441CD3" w:rsidRDefault="00750D83" w:rsidP="001F0CA0">
      <w:pPr>
        <w:pStyle w:val="capture"/>
      </w:pPr>
      <w:r w:rsidRPr="00441CD3">
        <w:t>BUN 39, creatinine 5.3, glucose level 138.  White blood cell count was 7,</w:t>
      </w:r>
    </w:p>
    <w:p w:rsidR="00750D83" w:rsidRPr="00441CD3" w:rsidRDefault="00750D83" w:rsidP="001F0CA0">
      <w:pPr>
        <w:pStyle w:val="capture"/>
      </w:pPr>
      <w:r w:rsidRPr="00441CD3">
        <w:t>hemoglobin 11, hematocrit 34, platelet count 77.</w:t>
      </w:r>
    </w:p>
    <w:p w:rsidR="00750D83" w:rsidRPr="00441CD3" w:rsidRDefault="00750D83" w:rsidP="001F0CA0">
      <w:pPr>
        <w:pStyle w:val="capture"/>
      </w:pPr>
    </w:p>
    <w:p w:rsidR="00750D83" w:rsidRPr="00441CD3" w:rsidRDefault="00750D83" w:rsidP="001F0CA0">
      <w:pPr>
        <w:pStyle w:val="capture"/>
      </w:pPr>
      <w:r w:rsidRPr="00441CD3">
        <w:t>HOSPITAL COURSE:  Patient was admitted after head trauma with multiple medical</w:t>
      </w:r>
    </w:p>
    <w:p w:rsidR="00750D83" w:rsidRPr="00441CD3" w:rsidRDefault="00750D83" w:rsidP="001F0CA0">
      <w:pPr>
        <w:pStyle w:val="capture"/>
      </w:pPr>
      <w:r w:rsidRPr="00441CD3">
        <w:t>problems.  His coumadin was held.  Patient had cervical spine x-rays which</w:t>
      </w:r>
    </w:p>
    <w:p w:rsidR="00750D83" w:rsidRPr="00441CD3" w:rsidRDefault="00750D83" w:rsidP="001F0CA0">
      <w:pPr>
        <w:pStyle w:val="capture"/>
      </w:pPr>
      <w:r w:rsidRPr="00441CD3">
        <w:t>showed definite narrowing of C5, C6 interspace, slight retrolisthesis at this</w:t>
      </w:r>
    </w:p>
    <w:p w:rsidR="00750D83" w:rsidRPr="00441CD3" w:rsidRDefault="00750D83" w:rsidP="001F0CA0">
      <w:pPr>
        <w:pStyle w:val="capture"/>
      </w:pPr>
      <w:r w:rsidRPr="00441CD3">
        <w:t>level, prominent spurs at this level as well as above and below.  CT scan on</w:t>
      </w:r>
    </w:p>
    <w:p w:rsidR="00750D83" w:rsidRPr="00441CD3" w:rsidRDefault="00750D83" w:rsidP="001F0CA0">
      <w:pPr>
        <w:pStyle w:val="capture"/>
      </w:pPr>
      <w:r w:rsidRPr="00441CD3">
        <w:t>admission showed a moderate amount of scalp thinning with subcutaneous air</w:t>
      </w:r>
    </w:p>
    <w:p w:rsidR="00750D83" w:rsidRPr="00441CD3" w:rsidRDefault="00750D83" w:rsidP="001F0CA0">
      <w:pPr>
        <w:pStyle w:val="capture"/>
      </w:pPr>
      <w:r w:rsidRPr="00441CD3">
        <w:t>overlying the left frontal lobe. The basal cisterns are patent and there</w:t>
      </w:r>
    </w:p>
    <w:p w:rsidR="00750D83" w:rsidRPr="00441CD3" w:rsidRDefault="00750D83" w:rsidP="001F0CA0">
      <w:pPr>
        <w:pStyle w:val="capture"/>
      </w:pPr>
      <w:r w:rsidRPr="00441CD3">
        <w:t>is no mid line shift or uncal herniation.  Patient has also a remote left</w:t>
      </w:r>
    </w:p>
    <w:p w:rsidR="00750D83" w:rsidRPr="00441CD3" w:rsidRDefault="00750D83" w:rsidP="001F0CA0">
      <w:pPr>
        <w:pStyle w:val="capture"/>
      </w:pPr>
      <w:r w:rsidRPr="00441CD3">
        <w:t>posterior border zone infarct with hydrocephalus ex vaccuo of the left</w:t>
      </w:r>
    </w:p>
    <w:p w:rsidR="00750D83" w:rsidRPr="00441CD3" w:rsidRDefault="00750D83" w:rsidP="001F0CA0">
      <w:pPr>
        <w:pStyle w:val="capture"/>
      </w:pPr>
      <w:r w:rsidRPr="00441CD3">
        <w:t>occipital horn, a rather large remote infarct in the inferior portion of the</w:t>
      </w:r>
    </w:p>
    <w:p w:rsidR="00750D83" w:rsidRPr="00441CD3" w:rsidRDefault="00750D83" w:rsidP="001F0CA0">
      <w:pPr>
        <w:pStyle w:val="capture"/>
      </w:pPr>
      <w:r w:rsidRPr="00441CD3">
        <w:t>left cerebellar hemisphere.  He had hemodialysis q.o.d.  He restarted treatment with Coumadin.  His last PT was 11.9, PTT 31.  Patient refused before hemodialysis new blood tests.  His condition remained stable.</w:t>
      </w:r>
    </w:p>
    <w:p w:rsidR="00750D83" w:rsidRPr="00441CD3" w:rsidRDefault="00750D83" w:rsidP="001F0CA0">
      <w:pPr>
        <w:pStyle w:val="capture"/>
      </w:pPr>
    </w:p>
    <w:p w:rsidR="00750D83" w:rsidRPr="00441CD3" w:rsidRDefault="00750D83" w:rsidP="001F0CA0">
      <w:pPr>
        <w:pStyle w:val="capture"/>
      </w:pPr>
      <w:r w:rsidRPr="00441CD3">
        <w:t>DISCHARGE MEDICATIONS:  Isordil 20 mgs p.o. t.i.d., Ferrous sulfate 325 mgs</w:t>
      </w:r>
    </w:p>
    <w:p w:rsidR="00750D83" w:rsidRPr="00441CD3" w:rsidRDefault="00750D83" w:rsidP="001F0CA0">
      <w:pPr>
        <w:pStyle w:val="capture"/>
      </w:pPr>
      <w:r w:rsidRPr="00441CD3">
        <w:t>p.o. b.i.d., Ativan 0.5 mgs p.o. b.i.d., Lactulose 15 ccs p.o. b.i.d., Calcium</w:t>
      </w:r>
    </w:p>
    <w:p w:rsidR="00750D83" w:rsidRPr="00441CD3" w:rsidRDefault="00750D83" w:rsidP="001F0CA0">
      <w:pPr>
        <w:pStyle w:val="capture"/>
      </w:pPr>
      <w:r w:rsidRPr="00441CD3">
        <w:t>carbonate 650 mgs p.o. b.i.d., Compazine 10 mgs p.o. t.i.d. prn nausea,</w:t>
      </w:r>
    </w:p>
    <w:p w:rsidR="00750D83" w:rsidRPr="00441CD3" w:rsidRDefault="00750D83" w:rsidP="001F0CA0">
      <w:pPr>
        <w:pStyle w:val="capture"/>
      </w:pPr>
      <w:r w:rsidRPr="00441CD3">
        <w:t>Betoptic 0.5% OU b.i.d., Nephrocaps 1 p.o. qd, Pilocarpine 4% solution 1 gtt</w:t>
      </w:r>
    </w:p>
    <w:p w:rsidR="00750D83" w:rsidRPr="00441CD3" w:rsidRDefault="00750D83" w:rsidP="001F0CA0">
      <w:pPr>
        <w:pStyle w:val="capture"/>
      </w:pPr>
      <w:r w:rsidRPr="00441CD3">
        <w:t>OU b.i.d., Coumadin 2.5 mgs p.o. qd, Tylenol 650 mgs p.o. q6 hours prn pain.</w:t>
      </w:r>
    </w:p>
    <w:p w:rsidR="00750D83" w:rsidRPr="00441CD3" w:rsidRDefault="00750D83" w:rsidP="001F0CA0">
      <w:pPr>
        <w:pStyle w:val="capture"/>
      </w:pPr>
    </w:p>
    <w:p w:rsidR="00750D83" w:rsidRPr="00441CD3" w:rsidRDefault="00750D83" w:rsidP="001F0CA0">
      <w:pPr>
        <w:pStyle w:val="capture"/>
      </w:pPr>
      <w:r w:rsidRPr="00441CD3">
        <w:t>DISPOSITION/FOLLOW-UP:</w:t>
      </w:r>
    </w:p>
    <w:p w:rsidR="00750D83" w:rsidRPr="00441CD3" w:rsidRDefault="00750D83" w:rsidP="001F0CA0">
      <w:pPr>
        <w:pStyle w:val="capture"/>
      </w:pPr>
      <w:r w:rsidRPr="00441CD3">
        <w:t>Recommend follow PT/PTT.  Patient is on coumadin and CBC with differential</w:t>
      </w:r>
    </w:p>
    <w:p w:rsidR="00750D83" w:rsidRPr="00441CD3" w:rsidRDefault="00750D83" w:rsidP="001F0CA0">
      <w:pPr>
        <w:pStyle w:val="capture"/>
      </w:pPr>
      <w:r w:rsidRPr="00441CD3">
        <w:t>because patient has chronic anemia and thrombocytopenia.</w:t>
      </w:r>
    </w:p>
    <w:p w:rsidR="00750D83" w:rsidRPr="00441CD3" w:rsidRDefault="00750D83" w:rsidP="001F0CA0">
      <w:pPr>
        <w:pStyle w:val="capture"/>
      </w:pPr>
    </w:p>
    <w:p w:rsidR="00750D83" w:rsidRPr="00441CD3" w:rsidRDefault="00750D83" w:rsidP="001F0CA0">
      <w:pPr>
        <w:pStyle w:val="capture"/>
      </w:pPr>
      <w:r w:rsidRPr="00441CD3">
        <w:t xml:space="preserve">Patient will be transferred to </w:t>
      </w:r>
      <w:smartTag w:uri="urn:schemas-microsoft-com:office:smarttags" w:element="place">
        <w:smartTag w:uri="urn:schemas-microsoft-com:office:smarttags" w:element="City">
          <w:r w:rsidRPr="00441CD3">
            <w:t>Anytown</w:t>
          </w:r>
        </w:smartTag>
        <w:r w:rsidRPr="00441CD3">
          <w:t xml:space="preserve"> </w:t>
        </w:r>
        <w:smartTag w:uri="urn:schemas-microsoft-com:office:smarttags" w:element="State">
          <w:r w:rsidRPr="00441CD3">
            <w:t>VA</w:t>
          </w:r>
        </w:smartTag>
      </w:smartTag>
      <w:r w:rsidRPr="00441CD3">
        <w:t xml:space="preserve"> in stable condition on 5/19/96.</w:t>
      </w:r>
    </w:p>
    <w:p w:rsidR="00750D83" w:rsidRPr="00441CD3" w:rsidRDefault="00750D83" w:rsidP="001F0CA0">
      <w:pPr>
        <w:pStyle w:val="capture"/>
      </w:pPr>
    </w:p>
    <w:p w:rsidR="00750D83" w:rsidRPr="00441CD3" w:rsidRDefault="00750D83" w:rsidP="001F0CA0">
      <w:pPr>
        <w:pStyle w:val="capture"/>
      </w:pPr>
      <w:r w:rsidRPr="00441CD3">
        <w:t>WORK COPY =========== UNOFFICIAL - NOT FOR MEDICAL RECORD ========== DO NOT FILE</w:t>
      </w:r>
    </w:p>
    <w:p w:rsidR="00750D83" w:rsidRPr="00441CD3" w:rsidRDefault="00750D83" w:rsidP="001F0CA0">
      <w:pPr>
        <w:pStyle w:val="capture"/>
      </w:pPr>
      <w:r w:rsidRPr="00441CD3">
        <w:t>SIGNATURE PHYSICIAN/DENTIST             SIGNATURE APPROVING PHYSICIAN/DENTIST</w:t>
      </w:r>
    </w:p>
    <w:p w:rsidR="00750D83" w:rsidRPr="00441CD3" w:rsidRDefault="00750D83" w:rsidP="001F0CA0">
      <w:pPr>
        <w:pStyle w:val="capture"/>
      </w:pPr>
    </w:p>
    <w:p w:rsidR="00750D83" w:rsidRPr="00441CD3" w:rsidRDefault="00750D83" w:rsidP="001F0CA0">
      <w:pPr>
        <w:pStyle w:val="capture"/>
      </w:pPr>
      <w:r w:rsidRPr="00441CD3">
        <w:t>THREE TIUPROVIDER, MD                        ONE TIUPROVIDER, MS</w:t>
      </w:r>
    </w:p>
    <w:p w:rsidR="00750D83" w:rsidRPr="00441CD3" w:rsidRDefault="00750D83" w:rsidP="001F0CA0">
      <w:pPr>
        <w:pStyle w:val="capture"/>
      </w:pPr>
      <w:r w:rsidRPr="00441CD3">
        <w:t>PGY2 Resident                            Medical Informaticist</w:t>
      </w:r>
    </w:p>
    <w:p w:rsidR="00750D83" w:rsidRPr="00441CD3" w:rsidRDefault="00750D83" w:rsidP="001F0CA0">
      <w:pPr>
        <w:pStyle w:val="capture"/>
      </w:pPr>
    </w:p>
    <w:p w:rsidR="00750D83" w:rsidRPr="00441CD3" w:rsidRDefault="00750D83" w:rsidP="001F0CA0">
      <w:pPr>
        <w:pStyle w:val="capture"/>
      </w:pPr>
      <w:r w:rsidRPr="00441CD3">
        <w:t>=========================== CONFIDENTIAL INFORMATION ===========================</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EA1364">
      <w:pPr>
        <w:pStyle w:val="Heading4"/>
      </w:pPr>
      <w:r w:rsidRPr="00441CD3">
        <w:br w:type="page"/>
      </w:r>
      <w:r w:rsidRPr="00441CD3">
        <w:lastRenderedPageBreak/>
        <w:t>All MY UNSIGNED Discharge Summaries</w:t>
      </w:r>
      <w:r w:rsidR="0030231B" w:rsidRPr="00441CD3">
        <w:fldChar w:fldCharType="begin"/>
      </w:r>
      <w:r w:rsidRPr="00441CD3">
        <w:instrText xml:space="preserve"> XE "All MY UNSIGNED Discharge Summaries" </w:instrText>
      </w:r>
      <w:r w:rsidR="0030231B" w:rsidRPr="00441CD3">
        <w:fldChar w:fldCharType="end"/>
      </w:r>
    </w:p>
    <w:p w:rsidR="00750D83" w:rsidRPr="00441CD3" w:rsidRDefault="00750D83" w:rsidP="001F0CA0"/>
    <w:p w:rsidR="009D4A36" w:rsidRPr="00441CD3" w:rsidRDefault="00750D83" w:rsidP="001F0CA0">
      <w:r w:rsidRPr="00441CD3">
        <w:t>This option shows you all unsigned discharge summaries for you to review, edit, or sign. You must have signing</w:t>
      </w:r>
      <w:r w:rsidR="0030231B" w:rsidRPr="00441CD3">
        <w:fldChar w:fldCharType="begin"/>
      </w:r>
      <w:r w:rsidRPr="00441CD3">
        <w:instrText xml:space="preserve"> XE "signing privilege" </w:instrText>
      </w:r>
      <w:r w:rsidR="0030231B" w:rsidRPr="00441CD3">
        <w:fldChar w:fldCharType="end"/>
      </w:r>
      <w:r w:rsidRPr="00441CD3">
        <w:t xml:space="preserve"> or cosigning privilege</w:t>
      </w:r>
      <w:r w:rsidR="0030231B" w:rsidRPr="00441CD3">
        <w:fldChar w:fldCharType="begin"/>
      </w:r>
      <w:r w:rsidRPr="00441CD3">
        <w:instrText xml:space="preserve"> XE "Cosigning privilege" </w:instrText>
      </w:r>
      <w:r w:rsidR="0030231B" w:rsidRPr="00441CD3">
        <w:fldChar w:fldCharType="end"/>
      </w:r>
      <w:r w:rsidRPr="00441CD3">
        <w:t>s to sign or cosign, based on your document definition, user class status, and business rules governing these actions. See your Clinical Coordinator if you have any problems or questions about ele</w:t>
      </w:r>
      <w:r w:rsidR="009D4A36" w:rsidRPr="00441CD3">
        <w:t>ctronic signature or cosigning.</w:t>
      </w:r>
    </w:p>
    <w:p w:rsidR="00011C52" w:rsidRPr="00441CD3" w:rsidRDefault="00011C52" w:rsidP="00F16AE2"/>
    <w:p w:rsidR="00750D83" w:rsidRPr="00441CD3" w:rsidRDefault="00750D83" w:rsidP="001F0CA0">
      <w:pPr>
        <w:pStyle w:val="Heading5"/>
      </w:pPr>
      <w:r w:rsidRPr="00441CD3">
        <w:t>Steps to use option:</w:t>
      </w:r>
    </w:p>
    <w:p w:rsidR="00750D83" w:rsidRPr="00441CD3" w:rsidRDefault="00750D83" w:rsidP="001F0CA0">
      <w:pPr>
        <w:rPr>
          <w:i/>
        </w:rPr>
      </w:pPr>
    </w:p>
    <w:p w:rsidR="00750D83" w:rsidRPr="00441CD3" w:rsidRDefault="00750D83" w:rsidP="001F0CA0">
      <w:pPr>
        <w:rPr>
          <w:b/>
        </w:rPr>
      </w:pPr>
      <w:r w:rsidRPr="00441CD3">
        <w:rPr>
          <w:b/>
        </w:rPr>
        <w:t xml:space="preserve">1. Select </w:t>
      </w:r>
      <w:r w:rsidRPr="00441CD3">
        <w:rPr>
          <w:b/>
          <w:i/>
        </w:rPr>
        <w:t>All MY UNSIGNED Discharge Summaries</w:t>
      </w:r>
      <w:r w:rsidRPr="00441CD3">
        <w:rPr>
          <w:b/>
        </w:rPr>
        <w:t xml:space="preserve"> from your TIU menu.</w:t>
      </w:r>
    </w:p>
    <w:p w:rsidR="00750D83" w:rsidRPr="00441CD3" w:rsidRDefault="00750D83" w:rsidP="00EA1364"/>
    <w:p w:rsidR="00750D83" w:rsidRPr="00441CD3" w:rsidRDefault="00750D83" w:rsidP="001F0CA0">
      <w:pPr>
        <w:rPr>
          <w:b/>
        </w:rPr>
      </w:pPr>
      <w:r w:rsidRPr="00441CD3">
        <w:rPr>
          <w:b/>
        </w:rPr>
        <w:t>2. Your unsigned discharge summaries are displayed.</w:t>
      </w:r>
    </w:p>
    <w:p w:rsidR="00750D83" w:rsidRPr="00441CD3" w:rsidRDefault="00750D83" w:rsidP="001F0CA0"/>
    <w:p w:rsidR="00750D83" w:rsidRPr="00441CD3" w:rsidRDefault="00750D83" w:rsidP="00EA1364">
      <w:pPr>
        <w:pStyle w:val="capture"/>
      </w:pPr>
      <w:r w:rsidRPr="00441CD3">
        <w:rPr>
          <w:b/>
        </w:rPr>
        <w:t>Discharge Summaries</w:t>
      </w:r>
      <w:r w:rsidRPr="00441CD3">
        <w:t xml:space="preserve">      Jun 18, 1996 10:13:45    Page: 1 of   1</w:t>
      </w:r>
    </w:p>
    <w:p w:rsidR="00750D83" w:rsidRPr="00441CD3" w:rsidRDefault="00750D83" w:rsidP="00EA1364">
      <w:pPr>
        <w:pStyle w:val="capture"/>
      </w:pPr>
      <w:r w:rsidRPr="00441CD3">
        <w:t xml:space="preserve">    by AUTHOR (TIUPROVIDER,ONE) or EXPECTED COSIGNER  0 documents</w:t>
      </w:r>
    </w:p>
    <w:p w:rsidR="00750D83" w:rsidRPr="00441CD3" w:rsidRDefault="00750D83" w:rsidP="00EA1364">
      <w:pPr>
        <w:pStyle w:val="capture"/>
        <w:rPr>
          <w:u w:val="single"/>
        </w:rPr>
      </w:pPr>
      <w:r w:rsidRPr="00441CD3">
        <w:rPr>
          <w:u w:val="single"/>
        </w:rPr>
        <w:t xml:space="preserve">     Patient          Document                Ref Date    Status</w:t>
      </w:r>
    </w:p>
    <w:p w:rsidR="00750D83" w:rsidRPr="00441CD3" w:rsidRDefault="00750D83" w:rsidP="00EA1364">
      <w:pPr>
        <w:pStyle w:val="capture"/>
      </w:pPr>
    </w:p>
    <w:p w:rsidR="00750D83" w:rsidRPr="00441CD3" w:rsidRDefault="00750D83" w:rsidP="00EA1364">
      <w:pPr>
        <w:pStyle w:val="capture"/>
      </w:pPr>
      <w:r w:rsidRPr="00441CD3">
        <w:t>2 TIUPATIENT,S(T4831) Discharge Summary       03/15/96   uncosig</w:t>
      </w:r>
    </w:p>
    <w:p w:rsidR="00750D83" w:rsidRPr="00441CD3" w:rsidRDefault="00750D83" w:rsidP="00EA1364">
      <w:pPr>
        <w:pStyle w:val="capture"/>
      </w:pPr>
    </w:p>
    <w:p w:rsidR="00750D83" w:rsidRPr="00441CD3" w:rsidRDefault="00750D83" w:rsidP="00EA1364">
      <w:pPr>
        <w:pStyle w:val="capture"/>
      </w:pPr>
    </w:p>
    <w:p w:rsidR="00750D83" w:rsidRPr="00441CD3" w:rsidRDefault="00750D83" w:rsidP="00EA1364">
      <w:pPr>
        <w:pStyle w:val="capture"/>
      </w:pPr>
    </w:p>
    <w:p w:rsidR="00750D83" w:rsidRPr="00441CD3" w:rsidRDefault="00750D83" w:rsidP="00EA1364">
      <w:pPr>
        <w:pStyle w:val="capture"/>
      </w:pPr>
    </w:p>
    <w:p w:rsidR="00750D83" w:rsidRPr="00441CD3" w:rsidRDefault="00750D83" w:rsidP="00EA1364">
      <w:pPr>
        <w:pStyle w:val="capture"/>
      </w:pPr>
    </w:p>
    <w:p w:rsidR="00750D83" w:rsidRPr="00441CD3" w:rsidRDefault="00750D83" w:rsidP="00EA1364">
      <w:pPr>
        <w:pStyle w:val="capturereverse"/>
      </w:pPr>
      <w:r w:rsidRPr="00441CD3">
        <w:t xml:space="preserve">      + Next Screen  - Prev Screen  ?? More Actions        &gt;&gt;&gt;</w:t>
      </w:r>
    </w:p>
    <w:p w:rsidR="00750D83" w:rsidRPr="00441CD3" w:rsidRDefault="00750D83" w:rsidP="00EA1364">
      <w:pPr>
        <w:pStyle w:val="capture"/>
      </w:pPr>
      <w:r w:rsidRPr="00441CD3">
        <w:t xml:space="preserve">     Find                Sign/Cosign             Change View</w:t>
      </w:r>
    </w:p>
    <w:p w:rsidR="00750D83" w:rsidRPr="00441CD3" w:rsidRDefault="00750D83" w:rsidP="00EA1364">
      <w:pPr>
        <w:pStyle w:val="capture"/>
      </w:pPr>
      <w:r w:rsidRPr="00441CD3">
        <w:t xml:space="preserve">     Add Document        Detailed Display        Copy</w:t>
      </w:r>
    </w:p>
    <w:p w:rsidR="00750D83" w:rsidRPr="00441CD3" w:rsidRDefault="00750D83" w:rsidP="00EA1364">
      <w:pPr>
        <w:pStyle w:val="capture"/>
      </w:pPr>
      <w:r w:rsidRPr="00441CD3">
        <w:t xml:space="preserve">     Edit                Browse                  Delete Document</w:t>
      </w:r>
    </w:p>
    <w:p w:rsidR="00750D83" w:rsidRPr="00441CD3" w:rsidRDefault="00750D83" w:rsidP="00EA1364">
      <w:pPr>
        <w:pStyle w:val="capture"/>
      </w:pPr>
      <w:r w:rsidRPr="00441CD3">
        <w:t xml:space="preserve">     Make Addendum       Print                   Quit</w:t>
      </w:r>
    </w:p>
    <w:p w:rsidR="00750D83" w:rsidRPr="00441CD3" w:rsidRDefault="00750D83" w:rsidP="00EA1364">
      <w:pPr>
        <w:pStyle w:val="capture"/>
      </w:pPr>
      <w:r w:rsidRPr="00441CD3">
        <w:t xml:space="preserve">     Link ...            Identify Signers</w:t>
      </w:r>
    </w:p>
    <w:p w:rsidR="00750D83" w:rsidRPr="00441CD3" w:rsidRDefault="00750D83" w:rsidP="00EA1364">
      <w:pPr>
        <w:pStyle w:val="capture"/>
        <w:rPr>
          <w:b/>
        </w:rPr>
      </w:pPr>
      <w:r w:rsidRPr="00441CD3">
        <w:t xml:space="preserve">Select Action: Quit// </w:t>
      </w:r>
      <w:r w:rsidRPr="00441CD3">
        <w:rPr>
          <w:b/>
        </w:rPr>
        <w:t>COSIGN</w:t>
      </w:r>
    </w:p>
    <w:p w:rsidR="00750D83" w:rsidRPr="00441CD3" w:rsidRDefault="00750D83" w:rsidP="001F0CA0">
      <w:pPr>
        <w:rPr>
          <w:b/>
        </w:rPr>
      </w:pPr>
    </w:p>
    <w:p w:rsidR="00750D83" w:rsidRPr="00441CD3" w:rsidRDefault="00750D83" w:rsidP="00B86930">
      <w:pPr>
        <w:numPr>
          <w:ilvl w:val="0"/>
          <w:numId w:val="5"/>
        </w:numPr>
        <w:rPr>
          <w:b/>
        </w:rPr>
      </w:pPr>
      <w:r w:rsidRPr="00441CD3">
        <w:rPr>
          <w:b/>
        </w:rPr>
        <w:t xml:space="preserve">Select an action such as Sign/Cosign if you are authorized to perform these. </w:t>
      </w:r>
    </w:p>
    <w:p w:rsidR="00750D83" w:rsidRPr="00441CD3" w:rsidRDefault="00750D83" w:rsidP="001F0CA0">
      <w:pPr>
        <w:rPr>
          <w:b/>
        </w:rPr>
      </w:pPr>
    </w:p>
    <w:p w:rsidR="00750D83" w:rsidRPr="00441CD3" w:rsidRDefault="00750D83" w:rsidP="001F0CA0">
      <w:pPr>
        <w:pStyle w:val="Note"/>
      </w:pPr>
      <w:r w:rsidRPr="00441CD3">
        <w:rPr>
          <w:rFonts w:ascii="Wingdings" w:hAnsi="Wingdings"/>
          <w:sz w:val="52"/>
          <w:szCs w:val="52"/>
        </w:rPr>
        <w:t></w:t>
      </w:r>
      <w:r w:rsidRPr="00441CD3">
        <w:t xml:space="preserve"> </w:t>
      </w:r>
      <w:r w:rsidR="009D4A36" w:rsidRPr="00441CD3">
        <w:tab/>
      </w:r>
      <w:r w:rsidRPr="00441CD3">
        <w:t xml:space="preserve">NOTE: </w:t>
      </w:r>
      <w:r w:rsidR="009D4A36" w:rsidRPr="00441CD3">
        <w:tab/>
      </w:r>
      <w:r w:rsidRPr="00441CD3">
        <w:t>You can enter Cosign rather than Sign/Cosign if you want to cosign.</w:t>
      </w:r>
    </w:p>
    <w:p w:rsidR="00750D83" w:rsidRPr="00441CD3" w:rsidRDefault="00750D83" w:rsidP="001F0CA0"/>
    <w:p w:rsidR="00750D83" w:rsidRPr="00441CD3" w:rsidRDefault="00750D83" w:rsidP="001F0CA0"/>
    <w:p w:rsidR="00750D83" w:rsidRPr="00441CD3" w:rsidRDefault="00750D83" w:rsidP="00EA1364">
      <w:pPr>
        <w:pStyle w:val="Heading4"/>
      </w:pPr>
      <w:r w:rsidRPr="00441CD3">
        <w:br w:type="page"/>
      </w:r>
      <w:r w:rsidRPr="00441CD3">
        <w:lastRenderedPageBreak/>
        <w:t>Multiple Patient Discharge Summaries</w:t>
      </w:r>
      <w:r w:rsidR="0030231B" w:rsidRPr="00441CD3">
        <w:fldChar w:fldCharType="begin"/>
      </w:r>
      <w:r w:rsidRPr="00441CD3">
        <w:instrText xml:space="preserve"> XE "Multiple Patient Discharge Summaries" </w:instrText>
      </w:r>
      <w:r w:rsidR="0030231B" w:rsidRPr="00441CD3">
        <w:fldChar w:fldCharType="end"/>
      </w:r>
    </w:p>
    <w:p w:rsidR="00750D83" w:rsidRPr="00441CD3" w:rsidRDefault="00750D83" w:rsidP="001F0CA0">
      <w:pPr>
        <w:rPr>
          <w:b/>
          <w:i/>
        </w:rPr>
      </w:pPr>
    </w:p>
    <w:p w:rsidR="00750D83" w:rsidRPr="00441CD3" w:rsidRDefault="00750D83" w:rsidP="001F0CA0">
      <w:r w:rsidRPr="00441CD3">
        <w:t>This option shows you discharge summaries for selected statuses, types, and categories, which you can then review, edit, and/or sign.</w:t>
      </w:r>
    </w:p>
    <w:p w:rsidR="00750D83" w:rsidRPr="00441CD3" w:rsidRDefault="00750D83" w:rsidP="001F0CA0"/>
    <w:p w:rsidR="00750D83" w:rsidRPr="00441CD3" w:rsidRDefault="00750D83" w:rsidP="001F0CA0">
      <w:r w:rsidRPr="00441CD3">
        <w:rPr>
          <w:rFonts w:ascii="Monotype Sorts" w:hAnsi="Monotype Sorts"/>
          <w:b/>
          <w:sz w:val="32"/>
          <w:szCs w:val="32"/>
        </w:rPr>
        <w:t></w:t>
      </w:r>
      <w:r w:rsidRPr="00441CD3">
        <w:rPr>
          <w:b/>
        </w:rPr>
        <w:t xml:space="preserve">Caution: </w:t>
      </w:r>
      <w:r w:rsidRPr="00441CD3">
        <w:t>Avoid making your requests too broad (in statuses, search categories, and date ranges) because these searches can use a lot of system resources, slowing the computer system down for everyone.</w:t>
      </w:r>
    </w:p>
    <w:p w:rsidR="00750D83" w:rsidRPr="00441CD3" w:rsidRDefault="00750D83" w:rsidP="001F0CA0">
      <w:pPr>
        <w:rPr>
          <w:i/>
        </w:rPr>
      </w:pPr>
    </w:p>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pPr>
        <w:rPr>
          <w:b/>
        </w:rPr>
      </w:pPr>
      <w:r w:rsidRPr="00441CD3">
        <w:rPr>
          <w:b/>
        </w:rPr>
        <w:t>1. Select Multiple Patient Discharge Summaries from your TIU menu.</w:t>
      </w:r>
    </w:p>
    <w:p w:rsidR="00750D83" w:rsidRPr="00441CD3" w:rsidRDefault="00750D83" w:rsidP="00EA1364"/>
    <w:p w:rsidR="00750D83" w:rsidRPr="00441CD3" w:rsidRDefault="00750D83" w:rsidP="001F0CA0">
      <w:pPr>
        <w:rPr>
          <w:b/>
        </w:rPr>
      </w:pPr>
      <w:r w:rsidRPr="00441CD3">
        <w:rPr>
          <w:b/>
        </w:rPr>
        <w:t>2. Select one or more of the following statuses:</w:t>
      </w:r>
    </w:p>
    <w:p w:rsidR="00750D83" w:rsidRPr="00441CD3" w:rsidRDefault="00750D83" w:rsidP="00EA1364">
      <w:pPr>
        <w:ind w:left="720"/>
      </w:pPr>
      <w:r w:rsidRPr="00441CD3">
        <w:rPr>
          <w:rFonts w:ascii="Wingdings" w:hAnsi="Wingdings"/>
        </w:rPr>
        <w:t></w:t>
      </w:r>
      <w:r w:rsidRPr="00441CD3">
        <w:t xml:space="preserve">  untranscribed</w:t>
      </w:r>
      <w:r w:rsidRPr="00441CD3">
        <w:tab/>
      </w:r>
      <w:r w:rsidRPr="00441CD3">
        <w:rPr>
          <w:rFonts w:ascii="Wingdings" w:hAnsi="Wingdings"/>
        </w:rPr>
        <w:t></w:t>
      </w:r>
      <w:r w:rsidRPr="00441CD3">
        <w:t xml:space="preserve">  unreleased</w:t>
      </w:r>
      <w:r w:rsidRPr="00441CD3">
        <w:tab/>
      </w:r>
      <w:r w:rsidRPr="00441CD3">
        <w:rPr>
          <w:rFonts w:ascii="Wingdings" w:hAnsi="Wingdings"/>
        </w:rPr>
        <w:t></w:t>
      </w:r>
      <w:r w:rsidRPr="00441CD3">
        <w:t xml:space="preserve">  unverified </w:t>
      </w:r>
    </w:p>
    <w:p w:rsidR="00750D83" w:rsidRPr="00441CD3" w:rsidRDefault="00750D83" w:rsidP="00EA1364">
      <w:pPr>
        <w:ind w:left="720"/>
      </w:pPr>
      <w:r w:rsidRPr="00441CD3">
        <w:rPr>
          <w:rFonts w:ascii="Wingdings" w:hAnsi="Wingdings"/>
        </w:rPr>
        <w:t></w:t>
      </w:r>
      <w:r w:rsidRPr="00441CD3">
        <w:t xml:space="preserve">  unsigned</w:t>
      </w:r>
      <w:r w:rsidRPr="00441CD3">
        <w:tab/>
      </w:r>
      <w:r w:rsidR="00EA1364" w:rsidRPr="00441CD3">
        <w:tab/>
      </w:r>
      <w:r w:rsidRPr="00441CD3">
        <w:rPr>
          <w:rFonts w:ascii="Wingdings" w:hAnsi="Wingdings"/>
        </w:rPr>
        <w:t></w:t>
      </w:r>
      <w:r w:rsidRPr="00441CD3">
        <w:t xml:space="preserve">  uncosigned</w:t>
      </w:r>
      <w:r w:rsidRPr="00441CD3">
        <w:tab/>
      </w:r>
      <w:r w:rsidRPr="00441CD3">
        <w:rPr>
          <w:rFonts w:ascii="Wingdings" w:hAnsi="Wingdings"/>
        </w:rPr>
        <w:t></w:t>
      </w:r>
      <w:r w:rsidRPr="00441CD3">
        <w:t xml:space="preserve">  completed</w:t>
      </w:r>
    </w:p>
    <w:p w:rsidR="00750D83" w:rsidRPr="00441CD3" w:rsidRDefault="00750D83" w:rsidP="00EA1364">
      <w:pPr>
        <w:ind w:left="720"/>
      </w:pPr>
      <w:r w:rsidRPr="00441CD3">
        <w:rPr>
          <w:rFonts w:ascii="Wingdings" w:hAnsi="Wingdings"/>
        </w:rPr>
        <w:t></w:t>
      </w:r>
      <w:r w:rsidRPr="00441CD3">
        <w:t xml:space="preserve">  amended</w:t>
      </w:r>
      <w:r w:rsidRPr="00441CD3">
        <w:tab/>
      </w:r>
      <w:r w:rsidR="00EA1364" w:rsidRPr="00441CD3">
        <w:tab/>
      </w:r>
      <w:r w:rsidRPr="00441CD3">
        <w:rPr>
          <w:rFonts w:ascii="Wingdings" w:hAnsi="Wingdings"/>
        </w:rPr>
        <w:t></w:t>
      </w:r>
      <w:r w:rsidRPr="00441CD3">
        <w:t xml:space="preserve">  purged</w:t>
      </w:r>
      <w:r w:rsidRPr="00441CD3">
        <w:tab/>
      </w:r>
      <w:r w:rsidRPr="00441CD3">
        <w:rPr>
          <w:rFonts w:ascii="Wingdings" w:hAnsi="Wingdings"/>
        </w:rPr>
        <w:t></w:t>
      </w:r>
      <w:r w:rsidRPr="00441CD3">
        <w:t xml:space="preserve">  deleted</w:t>
      </w:r>
    </w:p>
    <w:p w:rsidR="00750D83" w:rsidRPr="00441CD3" w:rsidRDefault="00750D83" w:rsidP="001F0CA0">
      <w:pPr>
        <w:rPr>
          <w:i/>
        </w:rPr>
      </w:pPr>
    </w:p>
    <w:p w:rsidR="00750D83" w:rsidRPr="00441CD3" w:rsidRDefault="00750D83" w:rsidP="001F0CA0">
      <w:pPr>
        <w:rPr>
          <w:b/>
        </w:rPr>
      </w:pPr>
      <w:r w:rsidRPr="00441CD3">
        <w:rPr>
          <w:b/>
        </w:rPr>
        <w:t>3. Select one of the following search categories</w:t>
      </w:r>
      <w:r w:rsidR="0030231B" w:rsidRPr="00441CD3">
        <w:fldChar w:fldCharType="begin"/>
      </w:r>
      <w:r w:rsidRPr="00441CD3">
        <w:instrText xml:space="preserve"> XE "Search categories" </w:instrText>
      </w:r>
      <w:r w:rsidR="0030231B" w:rsidRPr="00441CD3">
        <w:fldChar w:fldCharType="end"/>
      </w:r>
      <w:r w:rsidRPr="00441CD3">
        <w:rPr>
          <w:b/>
        </w:rPr>
        <w:t>:</w:t>
      </w:r>
    </w:p>
    <w:p w:rsidR="00750D83" w:rsidRPr="00441CD3" w:rsidRDefault="00750D83" w:rsidP="001F0CA0">
      <w:pPr>
        <w:rPr>
          <w:b/>
        </w:rPr>
      </w:pPr>
    </w:p>
    <w:p w:rsidR="00750D83" w:rsidRPr="00441CD3" w:rsidRDefault="00750D83" w:rsidP="001F0CA0">
      <w:pPr>
        <w:pStyle w:val="capture"/>
      </w:pPr>
      <w:r w:rsidRPr="00441CD3">
        <w:t>1    All Categories       6    Patient              11   Transcriptionist</w:t>
      </w:r>
    </w:p>
    <w:p w:rsidR="00750D83" w:rsidRPr="00441CD3" w:rsidRDefault="00750D83" w:rsidP="001F0CA0">
      <w:pPr>
        <w:pStyle w:val="capture"/>
      </w:pPr>
      <w:r w:rsidRPr="00441CD3">
        <w:t>2    Author               7    Problem              12   Treating Specialty</w:t>
      </w:r>
    </w:p>
    <w:p w:rsidR="00750D83" w:rsidRPr="00441CD3" w:rsidRDefault="00750D83" w:rsidP="001F0CA0">
      <w:pPr>
        <w:pStyle w:val="capture"/>
      </w:pPr>
      <w:r w:rsidRPr="00441CD3">
        <w:t>3    Division             8    Service              13   Visit</w:t>
      </w:r>
    </w:p>
    <w:p w:rsidR="00750D83" w:rsidRPr="00441CD3" w:rsidRDefault="00750D83" w:rsidP="001F0CA0">
      <w:pPr>
        <w:pStyle w:val="capture"/>
      </w:pPr>
      <w:r w:rsidRPr="00441CD3">
        <w:t>4    Expected Cosigner    9    Subject</w:t>
      </w:r>
    </w:p>
    <w:p w:rsidR="00750D83" w:rsidRPr="00441CD3" w:rsidRDefault="00750D83" w:rsidP="001F0CA0">
      <w:pPr>
        <w:pStyle w:val="capture"/>
      </w:pPr>
      <w:r w:rsidRPr="00441CD3">
        <w:t>5    Hospital Location    10   Title</w:t>
      </w:r>
    </w:p>
    <w:p w:rsidR="00750D83" w:rsidRPr="00441CD3" w:rsidRDefault="00750D83" w:rsidP="001F0CA0">
      <w:pPr>
        <w:pStyle w:val="BlankLine"/>
      </w:pPr>
    </w:p>
    <w:p w:rsidR="00750D83" w:rsidRPr="00441CD3" w:rsidRDefault="00750D83" w:rsidP="001F0CA0">
      <w:pPr>
        <w:rPr>
          <w:b/>
        </w:rPr>
      </w:pPr>
      <w:r w:rsidRPr="00441CD3">
        <w:rPr>
          <w:b/>
        </w:rPr>
        <w:t>4. Enter a date range.</w:t>
      </w:r>
    </w:p>
    <w:p w:rsidR="00750D83" w:rsidRPr="00441CD3" w:rsidRDefault="00750D83" w:rsidP="001F0CA0">
      <w:pPr>
        <w:rPr>
          <w:b/>
        </w:rPr>
      </w:pPr>
    </w:p>
    <w:p w:rsidR="00750D83" w:rsidRPr="00441CD3" w:rsidRDefault="00750D83" w:rsidP="001F0CA0">
      <w:pPr>
        <w:rPr>
          <w:b/>
        </w:rPr>
      </w:pPr>
      <w:r w:rsidRPr="00441CD3">
        <w:rPr>
          <w:b/>
        </w:rPr>
        <w:t>5. A list is displayed of the summaries that meet your specifications.</w:t>
      </w:r>
    </w:p>
    <w:p w:rsidR="00750D83" w:rsidRPr="00441CD3" w:rsidRDefault="00750D83" w:rsidP="001F0CA0">
      <w:pPr>
        <w:rPr>
          <w:b/>
        </w:rPr>
      </w:pPr>
    </w:p>
    <w:p w:rsidR="00750D83" w:rsidRPr="00441CD3" w:rsidRDefault="00750D83" w:rsidP="001F0CA0">
      <w:pPr>
        <w:pStyle w:val="capture"/>
      </w:pPr>
      <w:r w:rsidRPr="00441CD3">
        <w:rPr>
          <w:b/>
        </w:rPr>
        <w:t>My UNSIGNED Disch Summaries</w:t>
      </w:r>
      <w:r w:rsidRPr="00441CD3">
        <w:t xml:space="preserve">   Jun 05, 1997 14:02:15     Page: 1 of    1</w:t>
      </w:r>
    </w:p>
    <w:p w:rsidR="00750D83" w:rsidRPr="00441CD3" w:rsidRDefault="00750D83" w:rsidP="001F0CA0">
      <w:pPr>
        <w:pStyle w:val="capture"/>
      </w:pPr>
      <w:r w:rsidRPr="00441CD3">
        <w:t xml:space="preserve">      by AUTHOR (TIUPROVIDER,ONE) from 05/06/97 to 06/05/97 1 documents</w:t>
      </w:r>
    </w:p>
    <w:p w:rsidR="00750D83" w:rsidRPr="00441CD3" w:rsidRDefault="00750D83" w:rsidP="001F0CA0">
      <w:pPr>
        <w:pStyle w:val="capture"/>
        <w:rPr>
          <w:lang w:val="fr-CA"/>
        </w:rPr>
      </w:pPr>
      <w:r w:rsidRPr="00441CD3">
        <w:t xml:space="preserve">     </w:t>
      </w:r>
      <w:r w:rsidRPr="00441CD3">
        <w:rPr>
          <w:lang w:val="fr-CA"/>
        </w:rPr>
        <w:t xml:space="preserve">Patient               Document                 Ref Date    </w:t>
      </w:r>
      <w:r w:rsidR="0019405C" w:rsidRPr="00441CD3">
        <w:rPr>
          <w:lang w:val="fr-CA"/>
        </w:rPr>
        <w:t>Status</w:t>
      </w:r>
      <w:r w:rsidRPr="00441CD3">
        <w:rPr>
          <w:lang w:val="fr-CA"/>
        </w:rPr>
        <w:tab/>
      </w:r>
    </w:p>
    <w:p w:rsidR="00750D83" w:rsidRPr="00441CD3" w:rsidRDefault="00750D83" w:rsidP="001F0CA0">
      <w:pPr>
        <w:pStyle w:val="capture"/>
      </w:pPr>
      <w:r w:rsidRPr="00441CD3">
        <w:t>1    + TIUPATIENT,T(T2591) Discharge Summary        06/02/97   UNSIGNED</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r w:rsidRPr="00441CD3">
        <w:t xml:space="preserve">         + Next Screen  - Prev Screen  ?? More actions</w:t>
      </w:r>
    </w:p>
    <w:p w:rsidR="00750D83" w:rsidRPr="00441CD3" w:rsidRDefault="00750D83" w:rsidP="001F0CA0">
      <w:pPr>
        <w:pStyle w:val="capture"/>
      </w:pPr>
      <w:r w:rsidRPr="00441CD3">
        <w:t xml:space="preserve">     Find                      Sign/Cosign               Change View</w:t>
      </w:r>
    </w:p>
    <w:p w:rsidR="00750D83" w:rsidRPr="00441CD3" w:rsidRDefault="00750D83" w:rsidP="001F0CA0">
      <w:pPr>
        <w:pStyle w:val="capture"/>
      </w:pPr>
      <w:r w:rsidRPr="00441CD3">
        <w:t xml:space="preserve">     Add Document              Detailed Display          Copy</w:t>
      </w:r>
    </w:p>
    <w:p w:rsidR="00750D83" w:rsidRPr="00441CD3" w:rsidRDefault="00750D83" w:rsidP="001F0CA0">
      <w:pPr>
        <w:pStyle w:val="capture"/>
      </w:pPr>
      <w:r w:rsidRPr="00441CD3">
        <w:t xml:space="preserve">     Edit                      Browse                    Delete Document</w:t>
      </w:r>
    </w:p>
    <w:p w:rsidR="00750D83" w:rsidRPr="00441CD3" w:rsidRDefault="00750D83" w:rsidP="001F0CA0">
      <w:pPr>
        <w:pStyle w:val="capture"/>
      </w:pPr>
      <w:r w:rsidRPr="00441CD3">
        <w:t xml:space="preserve">     Make Addendum             Print                     Quit</w:t>
      </w:r>
    </w:p>
    <w:p w:rsidR="00750D83" w:rsidRPr="00441CD3" w:rsidRDefault="00750D83" w:rsidP="001F0CA0">
      <w:pPr>
        <w:pStyle w:val="capture"/>
      </w:pPr>
      <w:r w:rsidRPr="00441CD3">
        <w:t xml:space="preserve">     Link ...                  Identify Signers</w:t>
      </w:r>
    </w:p>
    <w:p w:rsidR="00750D83" w:rsidRPr="00441CD3" w:rsidRDefault="00750D83" w:rsidP="001F0CA0">
      <w:pPr>
        <w:pStyle w:val="capture"/>
      </w:pPr>
      <w:r w:rsidRPr="00441CD3">
        <w:t>Select Action: Quit// s</w:t>
      </w:r>
    </w:p>
    <w:p w:rsidR="00750D83" w:rsidRPr="00441CD3" w:rsidRDefault="00750D83" w:rsidP="001F0CA0">
      <w:pPr>
        <w:pStyle w:val="normalindent"/>
        <w:rPr>
          <w:b/>
        </w:rPr>
      </w:pPr>
    </w:p>
    <w:p w:rsidR="00750D83" w:rsidRPr="00441CD3" w:rsidRDefault="00750D83" w:rsidP="00EA1364">
      <w:pPr>
        <w:pStyle w:val="Heading4"/>
      </w:pPr>
      <w:bookmarkStart w:id="39" w:name="_Toc309641902"/>
      <w:bookmarkStart w:id="40" w:name="_Toc314035145"/>
      <w:r w:rsidRPr="00441CD3">
        <w:t xml:space="preserve">6. You can now take an appropriate action on one or all of the summaries. </w:t>
      </w:r>
      <w:r w:rsidRPr="00441CD3">
        <w:br w:type="page"/>
      </w:r>
      <w:r w:rsidRPr="00441CD3">
        <w:lastRenderedPageBreak/>
        <w:t>Discharge Summary Statuses and Actions</w:t>
      </w:r>
      <w:bookmarkEnd w:id="39"/>
      <w:bookmarkEnd w:id="40"/>
      <w:r w:rsidR="0030231B" w:rsidRPr="00441CD3">
        <w:fldChar w:fldCharType="begin"/>
      </w:r>
      <w:r w:rsidRPr="00441CD3">
        <w:instrText xml:space="preserve"> XE "Discharge Summary Statuses and Actions" </w:instrText>
      </w:r>
      <w:r w:rsidR="0030231B" w:rsidRPr="00441CD3">
        <w:fldChar w:fldCharType="end"/>
      </w:r>
    </w:p>
    <w:p w:rsidR="00750D83" w:rsidRPr="00441CD3" w:rsidRDefault="00750D83" w:rsidP="00F16AE2"/>
    <w:p w:rsidR="00750D83" w:rsidRPr="00441CD3" w:rsidRDefault="00750D83" w:rsidP="001F0CA0">
      <w:r w:rsidRPr="00441CD3">
        <w:rPr>
          <w:b/>
          <w:i/>
        </w:rPr>
        <w:t>Statuses</w:t>
      </w:r>
      <w:r w:rsidR="0030231B" w:rsidRPr="00441CD3">
        <w:fldChar w:fldCharType="begin"/>
      </w:r>
      <w:r w:rsidRPr="00441CD3">
        <w:instrText xml:space="preserve"> XE "Statuses" </w:instrText>
      </w:r>
      <w:r w:rsidR="0030231B" w:rsidRPr="00441CD3">
        <w:fldChar w:fldCharType="end"/>
      </w:r>
    </w:p>
    <w:p w:rsidR="00750D83" w:rsidRPr="00441CD3" w:rsidRDefault="00750D83" w:rsidP="001F0CA0"/>
    <w:tbl>
      <w:tblPr>
        <w:tblW w:w="0" w:type="auto"/>
        <w:tblInd w:w="641" w:type="dxa"/>
        <w:tblLayout w:type="fixed"/>
        <w:tblLook w:val="0000" w:firstRow="0" w:lastRow="0" w:firstColumn="0" w:lastColumn="0" w:noHBand="0" w:noVBand="0"/>
      </w:tblPr>
      <w:tblGrid>
        <w:gridCol w:w="1768"/>
        <w:gridCol w:w="6437"/>
      </w:tblGrid>
      <w:tr w:rsidR="00750D83" w:rsidRPr="00441CD3">
        <w:tc>
          <w:tcPr>
            <w:tcW w:w="1768" w:type="dxa"/>
            <w:tcBorders>
              <w:top w:val="single" w:sz="4" w:space="0" w:color="000000"/>
              <w:left w:val="single" w:sz="4" w:space="0" w:color="000000"/>
              <w:bottom w:val="single" w:sz="4" w:space="0" w:color="000000"/>
            </w:tcBorders>
            <w:shd w:val="clear" w:color="auto" w:fill="CCCCCC"/>
          </w:tcPr>
          <w:p w:rsidR="00750D83" w:rsidRPr="00441CD3" w:rsidRDefault="00750D83" w:rsidP="001F0CA0">
            <w:pPr>
              <w:pStyle w:val="TableHeadingReverse"/>
            </w:pPr>
            <w:r w:rsidRPr="00441CD3">
              <w:t>Status</w:t>
            </w:r>
          </w:p>
        </w:tc>
        <w:tc>
          <w:tcPr>
            <w:tcW w:w="6437" w:type="dxa"/>
            <w:tcBorders>
              <w:top w:val="single" w:sz="4" w:space="0" w:color="000000"/>
              <w:left w:val="single" w:sz="4" w:space="0" w:color="000000"/>
              <w:bottom w:val="single" w:sz="4" w:space="0" w:color="000000"/>
              <w:right w:val="single" w:sz="4" w:space="0" w:color="000000"/>
            </w:tcBorders>
            <w:shd w:val="clear" w:color="auto" w:fill="CCCCCC"/>
          </w:tcPr>
          <w:p w:rsidR="00750D83" w:rsidRPr="00441CD3" w:rsidRDefault="00750D83" w:rsidP="001F0CA0">
            <w:pPr>
              <w:pStyle w:val="TableHeadingReverse"/>
            </w:pPr>
            <w:r w:rsidRPr="00441CD3">
              <w:t>Description</w:t>
            </w:r>
          </w:p>
        </w:tc>
      </w:tr>
      <w:tr w:rsidR="00750D83" w:rsidRPr="00441CD3">
        <w:tc>
          <w:tcPr>
            <w:tcW w:w="1768" w:type="dxa"/>
            <w:tcBorders>
              <w:left w:val="single" w:sz="4" w:space="0" w:color="000000"/>
              <w:bottom w:val="single" w:sz="4" w:space="0" w:color="000000"/>
            </w:tcBorders>
          </w:tcPr>
          <w:p w:rsidR="00750D83" w:rsidRPr="00441CD3" w:rsidRDefault="00E51C50" w:rsidP="001F0CA0">
            <w:pPr>
              <w:pStyle w:val="TableBold"/>
            </w:pPr>
            <w:bookmarkStart w:id="41" w:name="TIU_234_y"/>
            <w:r w:rsidRPr="00441CD3">
              <w:t>A</w:t>
            </w:r>
            <w:r w:rsidR="00750D83" w:rsidRPr="00441CD3">
              <w:t>mended</w:t>
            </w:r>
            <w:bookmarkEnd w:id="41"/>
            <w:r w:rsidRPr="00441CD3">
              <w:t xml:space="preserve"> *</w:t>
            </w:r>
            <w:r w:rsidR="0030231B" w:rsidRPr="00441CD3">
              <w:fldChar w:fldCharType="begin"/>
            </w:r>
            <w:r w:rsidR="00750D83" w:rsidRPr="00441CD3">
              <w:instrText xml:space="preserve"> XE "Amended"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rsidR="00100F22" w:rsidRPr="00441CD3" w:rsidRDefault="00750D83" w:rsidP="001F0CA0">
            <w:r w:rsidRPr="00441CD3">
              <w:t>The document has been completed and a privacy act issue has required its amendment.</w:t>
            </w:r>
            <w:r w:rsidR="00100F22" w:rsidRPr="00441CD3">
              <w:t xml:space="preserve"> By design, only the following user classes are allowed to amend a Discharge Summary:</w:t>
            </w:r>
          </w:p>
          <w:p w:rsidR="00100F22" w:rsidRPr="00441CD3" w:rsidRDefault="00100F22" w:rsidP="001F0CA0">
            <w:pPr>
              <w:rPr>
                <w:lang w:eastAsia="en-US"/>
              </w:rPr>
            </w:pPr>
            <w:r w:rsidRPr="00441CD3">
              <w:rPr>
                <w:lang w:eastAsia="en-US"/>
              </w:rPr>
              <w:t>CHIEF, MIS</w:t>
            </w:r>
            <w:r w:rsidR="0030231B" w:rsidRPr="00441CD3">
              <w:rPr>
                <w:lang w:eastAsia="en-US"/>
              </w:rPr>
              <w:fldChar w:fldCharType="begin"/>
            </w:r>
            <w:r w:rsidR="002A515C" w:rsidRPr="00441CD3">
              <w:instrText xml:space="preserve"> XE "</w:instrText>
            </w:r>
            <w:r w:rsidR="002A515C" w:rsidRPr="00441CD3">
              <w:rPr>
                <w:lang w:eastAsia="en-US"/>
              </w:rPr>
              <w:instrText>CHIEF, MIS</w:instrText>
            </w:r>
            <w:r w:rsidR="002A515C" w:rsidRPr="00441CD3">
              <w:instrText xml:space="preserve">" </w:instrText>
            </w:r>
            <w:r w:rsidR="0030231B" w:rsidRPr="00441CD3">
              <w:rPr>
                <w:lang w:eastAsia="en-US"/>
              </w:rPr>
              <w:fldChar w:fldCharType="end"/>
            </w:r>
            <w:r w:rsidRPr="00441CD3">
              <w:rPr>
                <w:lang w:eastAsia="en-US"/>
              </w:rPr>
              <w:t xml:space="preserve">   </w:t>
            </w:r>
          </w:p>
          <w:p w:rsidR="00100F22" w:rsidRPr="00441CD3" w:rsidRDefault="00100F22" w:rsidP="001F0CA0">
            <w:pPr>
              <w:rPr>
                <w:lang w:eastAsia="en-US"/>
              </w:rPr>
            </w:pPr>
            <w:r w:rsidRPr="00441CD3">
              <w:rPr>
                <w:lang w:eastAsia="en-US"/>
              </w:rPr>
              <w:t>CHIEF, HIM</w:t>
            </w:r>
            <w:r w:rsidR="0030231B" w:rsidRPr="00441CD3">
              <w:rPr>
                <w:lang w:eastAsia="en-US"/>
              </w:rPr>
              <w:fldChar w:fldCharType="begin"/>
            </w:r>
            <w:r w:rsidR="002A515C" w:rsidRPr="00441CD3">
              <w:instrText xml:space="preserve"> XE "</w:instrText>
            </w:r>
            <w:r w:rsidR="002A515C" w:rsidRPr="00441CD3">
              <w:rPr>
                <w:lang w:eastAsia="en-US"/>
              </w:rPr>
              <w:instrText>CHIEF, HIM</w:instrText>
            </w:r>
            <w:r w:rsidR="002A515C" w:rsidRPr="00441CD3">
              <w:instrText xml:space="preserve">" </w:instrText>
            </w:r>
            <w:r w:rsidR="0030231B" w:rsidRPr="00441CD3">
              <w:rPr>
                <w:lang w:eastAsia="en-US"/>
              </w:rPr>
              <w:fldChar w:fldCharType="end"/>
            </w:r>
            <w:r w:rsidRPr="00441CD3">
              <w:rPr>
                <w:lang w:eastAsia="en-US"/>
              </w:rPr>
              <w:t xml:space="preserve"> </w:t>
            </w:r>
          </w:p>
          <w:p w:rsidR="00100F22" w:rsidRPr="00441CD3" w:rsidRDefault="00100F22" w:rsidP="001F0CA0">
            <w:pPr>
              <w:pStyle w:val="TableEntry"/>
            </w:pPr>
            <w:r w:rsidRPr="00441CD3">
              <w:rPr>
                <w:lang w:eastAsia="en-US"/>
              </w:rPr>
              <w:t>PRIVACY ACT OFFICER</w:t>
            </w:r>
            <w:r w:rsidR="0030231B" w:rsidRPr="00441CD3">
              <w:rPr>
                <w:lang w:eastAsia="en-US"/>
              </w:rPr>
              <w:fldChar w:fldCharType="begin"/>
            </w:r>
            <w:r w:rsidR="002A515C" w:rsidRPr="00441CD3">
              <w:instrText xml:space="preserve"> XE "</w:instrText>
            </w:r>
            <w:r w:rsidR="002A515C" w:rsidRPr="00441CD3">
              <w:rPr>
                <w:lang w:eastAsia="en-US"/>
              </w:rPr>
              <w:instrText>PRIVACY ACT OFFICER</w:instrText>
            </w:r>
            <w:r w:rsidR="002A515C" w:rsidRPr="00441CD3">
              <w:instrText xml:space="preserve">" </w:instrText>
            </w:r>
            <w:r w:rsidR="0030231B" w:rsidRPr="00441CD3">
              <w:rPr>
                <w:lang w:eastAsia="en-US"/>
              </w:rPr>
              <w:fldChar w:fldCharType="end"/>
            </w:r>
          </w:p>
        </w:tc>
      </w:tr>
      <w:tr w:rsidR="00750D83" w:rsidRPr="00441CD3">
        <w:tc>
          <w:tcPr>
            <w:tcW w:w="1768" w:type="dxa"/>
            <w:tcBorders>
              <w:left w:val="single" w:sz="4" w:space="0" w:color="000000"/>
              <w:bottom w:val="single" w:sz="4" w:space="0" w:color="000000"/>
            </w:tcBorders>
          </w:tcPr>
          <w:p w:rsidR="00750D83" w:rsidRPr="00441CD3" w:rsidRDefault="00E51C50" w:rsidP="001F0CA0">
            <w:pPr>
              <w:pStyle w:val="TableBold"/>
            </w:pPr>
            <w:r w:rsidRPr="00441CD3">
              <w:t>C</w:t>
            </w:r>
            <w:r w:rsidR="00750D83" w:rsidRPr="00441CD3">
              <w:t>ompleted</w:t>
            </w:r>
            <w:r w:rsidRPr="00441CD3">
              <w:t xml:space="preserve"> *</w:t>
            </w:r>
            <w:r w:rsidR="0030231B" w:rsidRPr="00441CD3">
              <w:fldChar w:fldCharType="begin"/>
            </w:r>
            <w:r w:rsidR="00750D83" w:rsidRPr="00441CD3">
              <w:instrText xml:space="preserve"> XE "Completed"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The document has acquired all necessary signatures and is legally authenticated.</w:t>
            </w:r>
          </w:p>
        </w:tc>
      </w:tr>
      <w:tr w:rsidR="00750D83" w:rsidRPr="00441CD3">
        <w:tc>
          <w:tcPr>
            <w:tcW w:w="1768" w:type="dxa"/>
            <w:tcBorders>
              <w:left w:val="single" w:sz="4" w:space="0" w:color="000000"/>
              <w:bottom w:val="single" w:sz="4" w:space="0" w:color="000000"/>
            </w:tcBorders>
          </w:tcPr>
          <w:p w:rsidR="00750D83" w:rsidRPr="00441CD3" w:rsidRDefault="00750D83" w:rsidP="001F0CA0">
            <w:pPr>
              <w:pStyle w:val="TableBold"/>
            </w:pPr>
            <w:r w:rsidRPr="00441CD3">
              <w:t>deleted</w:t>
            </w:r>
            <w:r w:rsidR="0030231B" w:rsidRPr="00441CD3">
              <w:fldChar w:fldCharType="begin"/>
            </w:r>
            <w:r w:rsidRPr="00441CD3">
              <w:instrText xml:space="preserve"> XE "Deleted"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rsidR="00750D83" w:rsidRPr="00441CD3" w:rsidRDefault="009C6CBC" w:rsidP="001F0CA0">
            <w:pPr>
              <w:pStyle w:val="TableEntry"/>
            </w:pPr>
            <w:r w:rsidRPr="00441CD3">
              <w:t>Status DELETED is no longer operable. Before status RETRACTED was introduced deleting a document removed the text of the document leaving a stub with status DELETED.</w:t>
            </w:r>
          </w:p>
        </w:tc>
      </w:tr>
      <w:tr w:rsidR="00E51C50" w:rsidRPr="00441CD3">
        <w:tc>
          <w:tcPr>
            <w:tcW w:w="1768" w:type="dxa"/>
            <w:tcBorders>
              <w:left w:val="single" w:sz="4" w:space="0" w:color="000000"/>
              <w:bottom w:val="single" w:sz="4" w:space="0" w:color="000000"/>
            </w:tcBorders>
          </w:tcPr>
          <w:p w:rsidR="00E51C50" w:rsidRPr="00441CD3" w:rsidRDefault="009C6CBC" w:rsidP="001F0CA0">
            <w:pPr>
              <w:pStyle w:val="TableBold"/>
            </w:pPr>
            <w:r w:rsidRPr="00441CD3">
              <w:t>R</w:t>
            </w:r>
            <w:r w:rsidR="00E51C50" w:rsidRPr="00441CD3">
              <w:t>etracted</w:t>
            </w:r>
            <w:r w:rsidRPr="00441CD3">
              <w:t xml:space="preserve"> *</w:t>
            </w:r>
          </w:p>
        </w:tc>
        <w:tc>
          <w:tcPr>
            <w:tcW w:w="6437" w:type="dxa"/>
            <w:tcBorders>
              <w:left w:val="single" w:sz="4" w:space="0" w:color="000000"/>
              <w:bottom w:val="single" w:sz="4" w:space="0" w:color="000000"/>
              <w:right w:val="single" w:sz="4" w:space="0" w:color="000000"/>
            </w:tcBorders>
          </w:tcPr>
          <w:p w:rsidR="00E51C50" w:rsidRPr="00441CD3" w:rsidRDefault="009C6CBC" w:rsidP="001F0CA0">
            <w:pPr>
              <w:pStyle w:val="TableEntry"/>
            </w:pPr>
            <w:r w:rsidRPr="00441CD3">
              <w:t>When a signed document is reassigned, amended, or deleted, a retracted copy of the original is kept for audit purposes.</w:t>
            </w:r>
          </w:p>
        </w:tc>
      </w:tr>
      <w:tr w:rsidR="00750D83" w:rsidRPr="00441CD3">
        <w:tc>
          <w:tcPr>
            <w:tcW w:w="1768" w:type="dxa"/>
            <w:tcBorders>
              <w:left w:val="single" w:sz="4" w:space="0" w:color="000000"/>
              <w:bottom w:val="single" w:sz="4" w:space="0" w:color="000000"/>
            </w:tcBorders>
          </w:tcPr>
          <w:p w:rsidR="00750D83" w:rsidRPr="00441CD3" w:rsidRDefault="00E51C50" w:rsidP="001F0CA0">
            <w:pPr>
              <w:pStyle w:val="TableBold"/>
            </w:pPr>
            <w:r w:rsidRPr="00441CD3">
              <w:t>u</w:t>
            </w:r>
            <w:r w:rsidR="00750D83" w:rsidRPr="00441CD3">
              <w:t>ncosigned</w:t>
            </w:r>
            <w:r w:rsidRPr="00441CD3">
              <w:t xml:space="preserve"> *</w:t>
            </w:r>
            <w:r w:rsidR="0030231B" w:rsidRPr="00441CD3">
              <w:fldChar w:fldCharType="begin"/>
            </w:r>
            <w:r w:rsidR="00750D83" w:rsidRPr="00441CD3">
              <w:instrText xml:space="preserve"> XE "Uncosigned"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The document is complete with the exception of cosignature (i.e., by the supervisor).</w:t>
            </w:r>
          </w:p>
        </w:tc>
      </w:tr>
      <w:tr w:rsidR="00750D83" w:rsidRPr="00441CD3">
        <w:tc>
          <w:tcPr>
            <w:tcW w:w="1768" w:type="dxa"/>
            <w:tcBorders>
              <w:left w:val="single" w:sz="4" w:space="0" w:color="000000"/>
              <w:bottom w:val="single" w:sz="4" w:space="0" w:color="000000"/>
            </w:tcBorders>
          </w:tcPr>
          <w:p w:rsidR="00750D83" w:rsidRPr="00441CD3" w:rsidRDefault="00750D83" w:rsidP="001F0CA0">
            <w:pPr>
              <w:pStyle w:val="TableBold"/>
            </w:pPr>
            <w:r w:rsidRPr="00441CD3">
              <w:t>undictated</w:t>
            </w:r>
            <w:r w:rsidR="0030231B" w:rsidRPr="00441CD3">
              <w:fldChar w:fldCharType="begin"/>
            </w:r>
            <w:r w:rsidRPr="00441CD3">
              <w:instrText xml:space="preserve"> XE "Undictated"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The document is required and a record has been created in anticipation of dictation and transcription but the system has not yet been informed of its dictation.</w:t>
            </w:r>
          </w:p>
        </w:tc>
      </w:tr>
      <w:tr w:rsidR="00750D83" w:rsidRPr="00441CD3">
        <w:tc>
          <w:tcPr>
            <w:tcW w:w="1768" w:type="dxa"/>
            <w:tcBorders>
              <w:left w:val="single" w:sz="4" w:space="0" w:color="000000"/>
              <w:bottom w:val="single" w:sz="4" w:space="0" w:color="000000"/>
            </w:tcBorders>
          </w:tcPr>
          <w:p w:rsidR="00750D83" w:rsidRPr="00441CD3" w:rsidRDefault="00750D83" w:rsidP="001F0CA0">
            <w:pPr>
              <w:pStyle w:val="TableBold"/>
            </w:pPr>
            <w:r w:rsidRPr="00441CD3">
              <w:t>unreleased</w:t>
            </w:r>
            <w:r w:rsidR="0030231B" w:rsidRPr="00441CD3">
              <w:fldChar w:fldCharType="begin"/>
            </w:r>
            <w:r w:rsidRPr="00441CD3">
              <w:instrText xml:space="preserve"> XE "Unreleased"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The document is in the process of being entered into the system but has not yet been released by the originator (i.e., the person who entered the text directly online).</w:t>
            </w:r>
          </w:p>
        </w:tc>
      </w:tr>
      <w:tr w:rsidR="00750D83" w:rsidRPr="00441CD3">
        <w:tc>
          <w:tcPr>
            <w:tcW w:w="1768" w:type="dxa"/>
            <w:tcBorders>
              <w:left w:val="single" w:sz="4" w:space="0" w:color="000000"/>
              <w:bottom w:val="single" w:sz="4" w:space="0" w:color="000000"/>
            </w:tcBorders>
          </w:tcPr>
          <w:p w:rsidR="00750D83" w:rsidRPr="00441CD3" w:rsidRDefault="00750D83" w:rsidP="001F0CA0">
            <w:pPr>
              <w:pStyle w:val="TableBold"/>
            </w:pPr>
            <w:r w:rsidRPr="00441CD3">
              <w:t>unsigned</w:t>
            </w:r>
            <w:r w:rsidR="0030231B" w:rsidRPr="00441CD3">
              <w:fldChar w:fldCharType="begin"/>
            </w:r>
            <w:r w:rsidRPr="00441CD3">
              <w:instrText xml:space="preserve"> XE "Unsigned"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The document is online in a draft state but the author hasn’t signed.</w:t>
            </w:r>
          </w:p>
        </w:tc>
      </w:tr>
      <w:tr w:rsidR="00750D83" w:rsidRPr="00441CD3">
        <w:tc>
          <w:tcPr>
            <w:tcW w:w="1768" w:type="dxa"/>
            <w:tcBorders>
              <w:left w:val="single" w:sz="4" w:space="0" w:color="000000"/>
              <w:bottom w:val="single" w:sz="4" w:space="0" w:color="000000"/>
            </w:tcBorders>
          </w:tcPr>
          <w:p w:rsidR="00750D83" w:rsidRPr="00441CD3" w:rsidRDefault="00750D83" w:rsidP="001F0CA0">
            <w:pPr>
              <w:pStyle w:val="TableBold"/>
            </w:pPr>
            <w:r w:rsidRPr="00441CD3">
              <w:t>untranscribed</w:t>
            </w:r>
            <w:r w:rsidR="0030231B" w:rsidRPr="00441CD3">
              <w:fldChar w:fldCharType="begin"/>
            </w:r>
            <w:r w:rsidRPr="00441CD3">
              <w:instrText xml:space="preserve"> XE "Untranscribed"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The document is required and the system has been informed of its dictation but the transcription hasn’t been entered or received by upload.</w:t>
            </w:r>
          </w:p>
        </w:tc>
      </w:tr>
      <w:tr w:rsidR="00750D83" w:rsidRPr="00441CD3">
        <w:tc>
          <w:tcPr>
            <w:tcW w:w="1768" w:type="dxa"/>
            <w:tcBorders>
              <w:left w:val="single" w:sz="4" w:space="0" w:color="000000"/>
              <w:bottom w:val="single" w:sz="4" w:space="0" w:color="000000"/>
            </w:tcBorders>
          </w:tcPr>
          <w:p w:rsidR="00750D83" w:rsidRPr="00441CD3" w:rsidRDefault="00750D83" w:rsidP="001F0CA0">
            <w:pPr>
              <w:pStyle w:val="TableBold"/>
            </w:pPr>
            <w:r w:rsidRPr="00441CD3">
              <w:t>unverified</w:t>
            </w:r>
            <w:r w:rsidR="0030231B" w:rsidRPr="00441CD3">
              <w:fldChar w:fldCharType="begin"/>
            </w:r>
            <w:r w:rsidRPr="00441CD3">
              <w:instrText xml:space="preserve"> XE "Unverified" </w:instrText>
            </w:r>
            <w:r w:rsidR="0030231B" w:rsidRPr="00441CD3">
              <w:fldChar w:fldCharType="end"/>
            </w:r>
          </w:p>
        </w:tc>
        <w:tc>
          <w:tcPr>
            <w:tcW w:w="643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The document has been released or uploaded but must be verified before the document may be displayed.</w:t>
            </w:r>
          </w:p>
        </w:tc>
      </w:tr>
    </w:tbl>
    <w:p w:rsidR="00100F22" w:rsidRPr="00441CD3" w:rsidRDefault="00100F22" w:rsidP="001F0CA0">
      <w:pPr>
        <w:rPr>
          <w:b/>
          <w:i/>
        </w:rPr>
      </w:pPr>
    </w:p>
    <w:p w:rsidR="00E51C50" w:rsidRPr="00441CD3" w:rsidRDefault="00E51C50" w:rsidP="001F0CA0">
      <w:r w:rsidRPr="00441CD3">
        <w:t xml:space="preserve">* As of TIU*1*234, </w:t>
      </w:r>
      <w:r w:rsidR="009C6CBC" w:rsidRPr="00441CD3">
        <w:t>documents of these statuses (i.e., signed documents) cannot be edited regardless of business rules.</w:t>
      </w:r>
    </w:p>
    <w:p w:rsidR="00750D83" w:rsidRPr="00441CD3" w:rsidRDefault="00100F22" w:rsidP="00EA1364">
      <w:pPr>
        <w:pStyle w:val="NormalPageTitle"/>
        <w:rPr>
          <w:rFonts w:cs="Courier New"/>
          <w:sz w:val="18"/>
          <w:szCs w:val="18"/>
        </w:rPr>
      </w:pPr>
      <w:r w:rsidRPr="00441CD3">
        <w:br w:type="page"/>
      </w:r>
      <w:r w:rsidR="00750D83" w:rsidRPr="00441CD3">
        <w:lastRenderedPageBreak/>
        <w:t>Actions</w:t>
      </w:r>
      <w:r w:rsidR="0030231B" w:rsidRPr="00441CD3">
        <w:fldChar w:fldCharType="begin"/>
      </w:r>
      <w:r w:rsidR="00750D83" w:rsidRPr="00441CD3">
        <w:instrText xml:space="preserve"> XE "Actions" </w:instrText>
      </w:r>
      <w:r w:rsidR="0030231B" w:rsidRPr="00441CD3">
        <w:fldChar w:fldCharType="end"/>
      </w:r>
    </w:p>
    <w:p w:rsidR="00750D83" w:rsidRPr="00441CD3" w:rsidRDefault="00750D83" w:rsidP="001F0CA0">
      <w:pPr>
        <w:pStyle w:val="capture"/>
      </w:pPr>
      <w:r w:rsidRPr="00441CD3">
        <w:t xml:space="preserve">     Find                      Sign/Cosign               Change View</w:t>
      </w:r>
    </w:p>
    <w:p w:rsidR="00750D83" w:rsidRPr="00441CD3" w:rsidRDefault="00750D83" w:rsidP="001F0CA0">
      <w:pPr>
        <w:pStyle w:val="capture"/>
      </w:pPr>
      <w:r w:rsidRPr="00441CD3">
        <w:t xml:space="preserve">     Add Document              Detailed Display          Copy</w:t>
      </w:r>
    </w:p>
    <w:p w:rsidR="00750D83" w:rsidRPr="00441CD3" w:rsidRDefault="00750D83" w:rsidP="001F0CA0">
      <w:pPr>
        <w:pStyle w:val="capture"/>
      </w:pPr>
      <w:r w:rsidRPr="00441CD3">
        <w:t xml:space="preserve">     Edit                      Browse                    Delete Document</w:t>
      </w:r>
    </w:p>
    <w:p w:rsidR="00750D83" w:rsidRPr="00441CD3" w:rsidRDefault="00750D83" w:rsidP="001F0CA0">
      <w:pPr>
        <w:pStyle w:val="capture"/>
      </w:pPr>
      <w:r w:rsidRPr="00441CD3">
        <w:t xml:space="preserve">     Make Addendum             Print                     Quit</w:t>
      </w:r>
    </w:p>
    <w:p w:rsidR="00750D83" w:rsidRPr="00441CD3" w:rsidRDefault="00750D83" w:rsidP="001F0CA0">
      <w:pPr>
        <w:pStyle w:val="capture"/>
      </w:pPr>
      <w:r w:rsidRPr="00441CD3">
        <w:t xml:space="preserve">     Link ...                  Identify Signers</w:t>
      </w:r>
    </w:p>
    <w:p w:rsidR="00750D83" w:rsidRPr="00441CD3" w:rsidRDefault="00750D83" w:rsidP="001F0CA0"/>
    <w:tbl>
      <w:tblPr>
        <w:tblW w:w="0" w:type="auto"/>
        <w:tblInd w:w="643" w:type="dxa"/>
        <w:tblLayout w:type="fixed"/>
        <w:tblLook w:val="0000" w:firstRow="0" w:lastRow="0" w:firstColumn="0" w:lastColumn="0" w:noHBand="0" w:noVBand="0"/>
      </w:tblPr>
      <w:tblGrid>
        <w:gridCol w:w="2250"/>
        <w:gridCol w:w="5860"/>
      </w:tblGrid>
      <w:tr w:rsidR="00750D83" w:rsidRPr="00441CD3">
        <w:tc>
          <w:tcPr>
            <w:tcW w:w="2250" w:type="dxa"/>
            <w:tcBorders>
              <w:top w:val="single" w:sz="4" w:space="0" w:color="000000"/>
              <w:left w:val="single" w:sz="4" w:space="0" w:color="000000"/>
              <w:bottom w:val="single" w:sz="4" w:space="0" w:color="000000"/>
            </w:tcBorders>
            <w:shd w:val="clear" w:color="auto" w:fill="0000FF"/>
          </w:tcPr>
          <w:p w:rsidR="00750D83" w:rsidRPr="00441CD3" w:rsidRDefault="00750D83" w:rsidP="001F0CA0">
            <w:pPr>
              <w:pStyle w:val="TableHeadingReverse"/>
            </w:pPr>
            <w:r w:rsidRPr="00441CD3">
              <w:t>Actions</w:t>
            </w:r>
          </w:p>
        </w:tc>
        <w:tc>
          <w:tcPr>
            <w:tcW w:w="5860" w:type="dxa"/>
            <w:tcBorders>
              <w:top w:val="single" w:sz="4" w:space="0" w:color="000000"/>
              <w:left w:val="single" w:sz="4" w:space="0" w:color="000000"/>
              <w:bottom w:val="single" w:sz="4" w:space="0" w:color="000000"/>
              <w:right w:val="single" w:sz="4" w:space="0" w:color="000000"/>
            </w:tcBorders>
            <w:shd w:val="clear" w:color="auto" w:fill="0000FF"/>
          </w:tcPr>
          <w:p w:rsidR="00750D83" w:rsidRPr="00441CD3" w:rsidRDefault="00750D83" w:rsidP="001F0CA0">
            <w:pPr>
              <w:pStyle w:val="TableHeadingReverse"/>
            </w:pPr>
            <w:r w:rsidRPr="00441CD3">
              <w:t>Description</w:t>
            </w:r>
          </w:p>
        </w:tc>
      </w:tr>
      <w:tr w:rsidR="00750D83" w:rsidRPr="00441CD3">
        <w:tc>
          <w:tcPr>
            <w:tcW w:w="2250" w:type="dxa"/>
            <w:tcBorders>
              <w:left w:val="single" w:sz="4" w:space="0" w:color="000000"/>
              <w:bottom w:val="single" w:sz="4" w:space="0" w:color="000000"/>
            </w:tcBorders>
          </w:tcPr>
          <w:p w:rsidR="00750D83" w:rsidRPr="00441CD3" w:rsidRDefault="00750D83" w:rsidP="001F0CA0">
            <w:pPr>
              <w:pStyle w:val="TableBold"/>
              <w:rPr>
                <w:sz w:val="18"/>
                <w:szCs w:val="18"/>
              </w:rPr>
            </w:pPr>
            <w:r w:rsidRPr="00441CD3">
              <w:t>Add Document</w:t>
            </w:r>
            <w:r w:rsidR="0030231B" w:rsidRPr="00441CD3">
              <w:fldChar w:fldCharType="begin"/>
            </w:r>
            <w:r w:rsidRPr="00441CD3">
              <w:instrText xml:space="preserve"> XE "Add Document" </w:instrText>
            </w:r>
            <w:r w:rsidR="0030231B" w:rsidRPr="00441CD3">
              <w:fldChar w:fldCharType="end"/>
            </w:r>
          </w:p>
        </w:tc>
        <w:tc>
          <w:tcPr>
            <w:tcW w:w="5860"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Enter a new Document.</w:t>
            </w:r>
          </w:p>
        </w:tc>
      </w:tr>
      <w:tr w:rsidR="00750D83" w:rsidRPr="00441CD3">
        <w:tc>
          <w:tcPr>
            <w:tcW w:w="2250" w:type="dxa"/>
            <w:tcBorders>
              <w:left w:val="single" w:sz="4" w:space="0" w:color="000000"/>
              <w:bottom w:val="single" w:sz="4" w:space="0" w:color="000000"/>
            </w:tcBorders>
          </w:tcPr>
          <w:p w:rsidR="00750D83" w:rsidRPr="00441CD3" w:rsidRDefault="00750D83" w:rsidP="001F0CA0">
            <w:pPr>
              <w:pStyle w:val="TableBold"/>
              <w:rPr>
                <w:sz w:val="18"/>
                <w:szCs w:val="18"/>
              </w:rPr>
            </w:pPr>
            <w:r w:rsidRPr="00441CD3">
              <w:t>Change View</w:t>
            </w:r>
            <w:r w:rsidR="0030231B" w:rsidRPr="00441CD3">
              <w:fldChar w:fldCharType="begin"/>
            </w:r>
            <w:r w:rsidRPr="00441CD3">
              <w:instrText xml:space="preserve"> XE "Change View" </w:instrText>
            </w:r>
            <w:r w:rsidR="0030231B" w:rsidRPr="00441CD3">
              <w:fldChar w:fldCharType="end"/>
            </w:r>
          </w:p>
        </w:tc>
        <w:tc>
          <w:tcPr>
            <w:tcW w:w="5860"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Allows you to modify the list of reports by signature status, review screen, and dictation date range without exiting the review screen.</w:t>
            </w:r>
          </w:p>
        </w:tc>
      </w:tr>
      <w:tr w:rsidR="00750D83" w:rsidRPr="00441CD3">
        <w:tc>
          <w:tcPr>
            <w:tcW w:w="2250" w:type="dxa"/>
            <w:tcBorders>
              <w:left w:val="single" w:sz="4" w:space="0" w:color="000000"/>
              <w:bottom w:val="single" w:sz="4" w:space="0" w:color="000000"/>
            </w:tcBorders>
          </w:tcPr>
          <w:p w:rsidR="00750D83" w:rsidRPr="00441CD3" w:rsidRDefault="00750D83" w:rsidP="001F0CA0">
            <w:pPr>
              <w:pStyle w:val="TableBold"/>
              <w:rPr>
                <w:sz w:val="18"/>
                <w:szCs w:val="18"/>
              </w:rPr>
            </w:pPr>
            <w:r w:rsidRPr="00441CD3">
              <w:t>Copy</w:t>
            </w:r>
            <w:r w:rsidR="0030231B" w:rsidRPr="00441CD3">
              <w:fldChar w:fldCharType="begin"/>
            </w:r>
            <w:r w:rsidRPr="00441CD3">
              <w:instrText xml:space="preserve"> XE "Copy" </w:instrText>
            </w:r>
            <w:r w:rsidR="0030231B" w:rsidRPr="00441CD3">
              <w:fldChar w:fldCharType="end"/>
            </w:r>
          </w:p>
        </w:tc>
        <w:tc>
          <w:tcPr>
            <w:tcW w:w="5860"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Allows authorized users to duplicate the current document.  This is especially useful when composing a note for a group of patients (e.g., therapy group) and rapid duplication to all members of the group is appropriate.</w:t>
            </w:r>
          </w:p>
        </w:tc>
      </w:tr>
      <w:tr w:rsidR="000E0163" w:rsidRPr="00441CD3">
        <w:tc>
          <w:tcPr>
            <w:tcW w:w="2250" w:type="dxa"/>
            <w:tcBorders>
              <w:left w:val="single" w:sz="4" w:space="0" w:color="000000"/>
              <w:bottom w:val="single" w:sz="4" w:space="0" w:color="000000"/>
            </w:tcBorders>
          </w:tcPr>
          <w:p w:rsidR="000E0163" w:rsidRPr="00441CD3" w:rsidRDefault="000E0163" w:rsidP="001F0CA0">
            <w:pPr>
              <w:pStyle w:val="TableBold"/>
            </w:pPr>
            <w:r w:rsidRPr="00441CD3">
              <w:t>Delete Document</w:t>
            </w:r>
            <w:r w:rsidR="0030231B" w:rsidRPr="00441CD3">
              <w:fldChar w:fldCharType="begin"/>
            </w:r>
            <w:r w:rsidRPr="00441CD3">
              <w:instrText xml:space="preserve"> XE "Delete Document" </w:instrText>
            </w:r>
            <w:r w:rsidR="0030231B" w:rsidRPr="00441CD3">
              <w:fldChar w:fldCharType="end"/>
            </w:r>
            <w:r w:rsidRPr="00441CD3">
              <w:t xml:space="preserve">  </w:t>
            </w:r>
          </w:p>
        </w:tc>
        <w:tc>
          <w:tcPr>
            <w:tcW w:w="5860" w:type="dxa"/>
            <w:tcBorders>
              <w:left w:val="single" w:sz="4" w:space="0" w:color="000000"/>
              <w:bottom w:val="single" w:sz="4" w:space="0" w:color="000000"/>
              <w:right w:val="single" w:sz="4" w:space="0" w:color="000000"/>
            </w:tcBorders>
          </w:tcPr>
          <w:p w:rsidR="000E0163" w:rsidRPr="00441CD3" w:rsidRDefault="000E0163" w:rsidP="001F0CA0">
            <w:pPr>
              <w:pStyle w:val="TableEntry"/>
            </w:pPr>
            <w:r w:rsidRPr="00441CD3">
              <w:t>Allows the author to delete an unsigned document. In rare cases, a signed document can be deleted but a copy is kept as a retracted document.</w:t>
            </w:r>
          </w:p>
        </w:tc>
      </w:tr>
      <w:tr w:rsidR="000E0163" w:rsidRPr="00441CD3">
        <w:tc>
          <w:tcPr>
            <w:tcW w:w="2250" w:type="dxa"/>
            <w:tcBorders>
              <w:left w:val="single" w:sz="4" w:space="0" w:color="000000"/>
              <w:bottom w:val="single" w:sz="4" w:space="0" w:color="000000"/>
            </w:tcBorders>
          </w:tcPr>
          <w:p w:rsidR="000E0163" w:rsidRPr="00441CD3" w:rsidRDefault="000E0163" w:rsidP="001F0CA0">
            <w:pPr>
              <w:pStyle w:val="TableBold"/>
              <w:rPr>
                <w:sz w:val="18"/>
                <w:szCs w:val="18"/>
              </w:rPr>
            </w:pPr>
            <w:r w:rsidRPr="00441CD3">
              <w:t>Detailed Display</w:t>
            </w:r>
            <w:r w:rsidR="0030231B" w:rsidRPr="00441CD3">
              <w:fldChar w:fldCharType="begin"/>
            </w:r>
            <w:r w:rsidRPr="00441CD3">
              <w:instrText xml:space="preserve"> XE "Detailed Display" </w:instrText>
            </w:r>
            <w:r w:rsidR="0030231B" w:rsidRPr="00441CD3">
              <w:fldChar w:fldCharType="end"/>
            </w:r>
          </w:p>
        </w:tc>
        <w:tc>
          <w:tcPr>
            <w:tcW w:w="5860" w:type="dxa"/>
            <w:tcBorders>
              <w:left w:val="single" w:sz="4" w:space="0" w:color="000000"/>
              <w:bottom w:val="single" w:sz="4" w:space="0" w:color="000000"/>
              <w:right w:val="single" w:sz="4" w:space="0" w:color="000000"/>
            </w:tcBorders>
          </w:tcPr>
          <w:p w:rsidR="000E0163" w:rsidRPr="00441CD3" w:rsidRDefault="000E0163" w:rsidP="001F0CA0">
            <w:pPr>
              <w:pStyle w:val="TableEntry"/>
            </w:pPr>
            <w:r w:rsidRPr="00441CD3">
              <w:t xml:space="preserve">Displays the report type, patient, urgency, line count, </w:t>
            </w:r>
            <w:r w:rsidR="00CA24E3" w:rsidRPr="00441CD3">
              <w:t xml:space="preserve">VBC line count, </w:t>
            </w:r>
            <w:r w:rsidRPr="00441CD3">
              <w:t>author, attending physician, transcriptionist, and verifying clerk, in addition to the admission, discharge, dictation, transcription, signature and amendment dates, without showing the narrative report text.</w:t>
            </w:r>
          </w:p>
        </w:tc>
      </w:tr>
      <w:tr w:rsidR="000E0163" w:rsidRPr="00441CD3">
        <w:tc>
          <w:tcPr>
            <w:tcW w:w="2250" w:type="dxa"/>
            <w:tcBorders>
              <w:left w:val="single" w:sz="4" w:space="0" w:color="000000"/>
              <w:bottom w:val="single" w:sz="4" w:space="0" w:color="000000"/>
            </w:tcBorders>
          </w:tcPr>
          <w:p w:rsidR="000E0163" w:rsidRPr="00441CD3" w:rsidRDefault="000E0163" w:rsidP="001F0CA0">
            <w:pPr>
              <w:pStyle w:val="TableBold"/>
              <w:rPr>
                <w:sz w:val="18"/>
                <w:szCs w:val="18"/>
              </w:rPr>
            </w:pPr>
            <w:r w:rsidRPr="00441CD3">
              <w:t>Edit</w:t>
            </w:r>
            <w:r w:rsidR="0030231B" w:rsidRPr="00441CD3">
              <w:fldChar w:fldCharType="begin"/>
            </w:r>
            <w:r w:rsidRPr="00441CD3">
              <w:instrText xml:space="preserve"> XE "Edit" </w:instrText>
            </w:r>
            <w:r w:rsidR="0030231B" w:rsidRPr="00441CD3">
              <w:fldChar w:fldCharType="end"/>
            </w:r>
          </w:p>
        </w:tc>
        <w:tc>
          <w:tcPr>
            <w:tcW w:w="5860" w:type="dxa"/>
            <w:tcBorders>
              <w:left w:val="single" w:sz="4" w:space="0" w:color="000000"/>
              <w:bottom w:val="single" w:sz="4" w:space="0" w:color="000000"/>
              <w:right w:val="single" w:sz="4" w:space="0" w:color="000000"/>
            </w:tcBorders>
          </w:tcPr>
          <w:p w:rsidR="000E0163" w:rsidRPr="00441CD3" w:rsidRDefault="000E0163" w:rsidP="001F0CA0">
            <w:pPr>
              <w:pStyle w:val="TableEntry"/>
            </w:pPr>
            <w:r w:rsidRPr="00441CD3">
              <w:t>Allows authorized users to edit the current document online. When electronic signature is enabled, physicians will be prompted for their signatures upon exit, thereby allowing doctors to review, edit, and sign as a one-step process.</w:t>
            </w:r>
          </w:p>
        </w:tc>
      </w:tr>
      <w:tr w:rsidR="000E0163" w:rsidRPr="00441CD3">
        <w:tc>
          <w:tcPr>
            <w:tcW w:w="2250" w:type="dxa"/>
            <w:tcBorders>
              <w:left w:val="single" w:sz="4" w:space="0" w:color="000000"/>
              <w:bottom w:val="single" w:sz="4" w:space="0" w:color="000000"/>
            </w:tcBorders>
          </w:tcPr>
          <w:p w:rsidR="000E0163" w:rsidRPr="00441CD3" w:rsidRDefault="000E0163" w:rsidP="001F0CA0">
            <w:pPr>
              <w:pStyle w:val="TableBold"/>
              <w:rPr>
                <w:sz w:val="18"/>
                <w:szCs w:val="18"/>
              </w:rPr>
            </w:pPr>
            <w:r w:rsidRPr="00441CD3">
              <w:t>Find</w:t>
            </w:r>
            <w:r w:rsidR="0030231B" w:rsidRPr="00441CD3">
              <w:fldChar w:fldCharType="begin"/>
            </w:r>
            <w:r w:rsidRPr="00441CD3">
              <w:instrText xml:space="preserve"> XE "Find" </w:instrText>
            </w:r>
            <w:r w:rsidR="0030231B" w:rsidRPr="00441CD3">
              <w:fldChar w:fldCharType="end"/>
            </w:r>
          </w:p>
        </w:tc>
        <w:tc>
          <w:tcPr>
            <w:tcW w:w="5860" w:type="dxa"/>
            <w:tcBorders>
              <w:left w:val="single" w:sz="4" w:space="0" w:color="000000"/>
              <w:bottom w:val="single" w:sz="4" w:space="0" w:color="000000"/>
              <w:right w:val="single" w:sz="4" w:space="0" w:color="000000"/>
            </w:tcBorders>
          </w:tcPr>
          <w:p w:rsidR="000E0163" w:rsidRPr="00441CD3" w:rsidRDefault="000E0163" w:rsidP="001F0CA0">
            <w:pPr>
              <w:pStyle w:val="TableEntry"/>
            </w:pPr>
            <w:r w:rsidRPr="00441CD3">
              <w:t>Allows you to search for a text string (word or partial word) from the current position in the summary through its end.  Upon reaching the end of the document, you will be asked whether to continue the search from the beginning of the document through the origin of the search.</w:t>
            </w:r>
          </w:p>
        </w:tc>
      </w:tr>
      <w:tr w:rsidR="000E0163" w:rsidRPr="00441CD3">
        <w:tc>
          <w:tcPr>
            <w:tcW w:w="2250" w:type="dxa"/>
            <w:tcBorders>
              <w:left w:val="single" w:sz="4" w:space="0" w:color="000000"/>
              <w:bottom w:val="single" w:sz="4" w:space="0" w:color="000000"/>
            </w:tcBorders>
          </w:tcPr>
          <w:p w:rsidR="000E0163" w:rsidRPr="00441CD3" w:rsidRDefault="000E0163" w:rsidP="001F0CA0">
            <w:pPr>
              <w:pStyle w:val="TableBold"/>
            </w:pPr>
            <w:r w:rsidRPr="00441CD3">
              <w:t>Identify Signers</w:t>
            </w:r>
            <w:r w:rsidR="0030231B" w:rsidRPr="00441CD3">
              <w:fldChar w:fldCharType="begin"/>
            </w:r>
            <w:r w:rsidRPr="00441CD3">
              <w:instrText xml:space="preserve"> XE "Identify Signers" </w:instrText>
            </w:r>
            <w:r w:rsidR="0030231B" w:rsidRPr="00441CD3">
              <w:fldChar w:fldCharType="end"/>
            </w:r>
            <w:r w:rsidRPr="00441CD3">
              <w:t xml:space="preserve">  </w:t>
            </w:r>
          </w:p>
        </w:tc>
        <w:tc>
          <w:tcPr>
            <w:tcW w:w="5860" w:type="dxa"/>
            <w:tcBorders>
              <w:left w:val="single" w:sz="4" w:space="0" w:color="000000"/>
              <w:bottom w:val="single" w:sz="4" w:space="0" w:color="000000"/>
              <w:right w:val="single" w:sz="4" w:space="0" w:color="000000"/>
            </w:tcBorders>
          </w:tcPr>
          <w:p w:rsidR="000E0163" w:rsidRPr="00441CD3" w:rsidRDefault="000E0163" w:rsidP="001F0CA0">
            <w:pPr>
              <w:pStyle w:val="TableEntry"/>
            </w:pPr>
            <w:r w:rsidRPr="00441CD3">
              <w:t>Allows authorized users to identify additional users who are to be alerted for concurrence signature. These signers may enter an addendum if they do not concur with the content of the document, but they may not edit the document itself.</w:t>
            </w:r>
          </w:p>
        </w:tc>
      </w:tr>
      <w:tr w:rsidR="000E0163" w:rsidRPr="00441CD3">
        <w:tc>
          <w:tcPr>
            <w:tcW w:w="2250" w:type="dxa"/>
            <w:tcBorders>
              <w:left w:val="single" w:sz="4" w:space="0" w:color="000000"/>
              <w:bottom w:val="single" w:sz="4" w:space="0" w:color="000000"/>
            </w:tcBorders>
          </w:tcPr>
          <w:p w:rsidR="000E0163" w:rsidRPr="00441CD3" w:rsidRDefault="000E0163" w:rsidP="001F0CA0">
            <w:pPr>
              <w:pStyle w:val="TableBold"/>
              <w:rPr>
                <w:sz w:val="18"/>
                <w:szCs w:val="18"/>
              </w:rPr>
            </w:pPr>
            <w:r w:rsidRPr="00441CD3">
              <w:t>Link</w:t>
            </w:r>
            <w:r w:rsidR="0030231B" w:rsidRPr="00441CD3">
              <w:fldChar w:fldCharType="begin"/>
            </w:r>
            <w:r w:rsidRPr="00441CD3">
              <w:instrText xml:space="preserve"> XE "Link" </w:instrText>
            </w:r>
            <w:r w:rsidR="0030231B" w:rsidRPr="00441CD3">
              <w:fldChar w:fldCharType="end"/>
            </w:r>
          </w:p>
        </w:tc>
        <w:tc>
          <w:tcPr>
            <w:tcW w:w="5860" w:type="dxa"/>
            <w:tcBorders>
              <w:left w:val="single" w:sz="4" w:space="0" w:color="000000"/>
              <w:bottom w:val="single" w:sz="4" w:space="0" w:color="000000"/>
              <w:right w:val="single" w:sz="4" w:space="0" w:color="000000"/>
            </w:tcBorders>
          </w:tcPr>
          <w:p w:rsidR="000E0163" w:rsidRPr="00441CD3" w:rsidRDefault="000E0163" w:rsidP="001F0CA0">
            <w:pPr>
              <w:pStyle w:val="TableEntry"/>
            </w:pPr>
            <w:r w:rsidRPr="00441CD3">
              <w:t>Allows you to link documents to either problems, visits, or other documents. Such associations permit a variety of clinically useful “views” of the online record.</w:t>
            </w:r>
          </w:p>
        </w:tc>
      </w:tr>
      <w:tr w:rsidR="000E0163" w:rsidRPr="00441CD3">
        <w:tc>
          <w:tcPr>
            <w:tcW w:w="2250" w:type="dxa"/>
            <w:tcBorders>
              <w:left w:val="single" w:sz="4" w:space="0" w:color="000000"/>
              <w:bottom w:val="single" w:sz="4" w:space="0" w:color="000000"/>
            </w:tcBorders>
          </w:tcPr>
          <w:p w:rsidR="000E0163" w:rsidRPr="00441CD3" w:rsidRDefault="000E0163" w:rsidP="001F0CA0">
            <w:pPr>
              <w:pStyle w:val="TableBold"/>
              <w:rPr>
                <w:sz w:val="18"/>
                <w:szCs w:val="18"/>
              </w:rPr>
            </w:pPr>
            <w:r w:rsidRPr="00441CD3">
              <w:t>Make Addendum</w:t>
            </w:r>
            <w:r w:rsidR="0030231B" w:rsidRPr="00441CD3">
              <w:fldChar w:fldCharType="begin"/>
            </w:r>
            <w:r w:rsidRPr="00441CD3">
              <w:instrText xml:space="preserve"> XE "Make Addendum" </w:instrText>
            </w:r>
            <w:r w:rsidR="0030231B" w:rsidRPr="00441CD3">
              <w:fldChar w:fldCharType="end"/>
            </w:r>
          </w:p>
        </w:tc>
        <w:tc>
          <w:tcPr>
            <w:tcW w:w="5860" w:type="dxa"/>
            <w:tcBorders>
              <w:left w:val="single" w:sz="4" w:space="0" w:color="000000"/>
              <w:bottom w:val="single" w:sz="4" w:space="0" w:color="000000"/>
              <w:right w:val="single" w:sz="4" w:space="0" w:color="000000"/>
            </w:tcBorders>
          </w:tcPr>
          <w:p w:rsidR="000E0163" w:rsidRPr="00441CD3" w:rsidRDefault="000E0163" w:rsidP="001F0CA0">
            <w:pPr>
              <w:pStyle w:val="TableEntry"/>
            </w:pPr>
            <w:r w:rsidRPr="00441CD3">
              <w:t>Allows authorized users to add an addendum to the current document online. When electronic signature is enabled, physicians are prompted for their signatures upon exit, thereby allowing doctors to review, edit and sign as a one-step process.</w:t>
            </w:r>
          </w:p>
        </w:tc>
      </w:tr>
      <w:tr w:rsidR="000E0163" w:rsidRPr="00441CD3">
        <w:tc>
          <w:tcPr>
            <w:tcW w:w="2250" w:type="dxa"/>
            <w:tcBorders>
              <w:left w:val="single" w:sz="4" w:space="0" w:color="000000"/>
              <w:bottom w:val="single" w:sz="4" w:space="0" w:color="000000"/>
            </w:tcBorders>
          </w:tcPr>
          <w:p w:rsidR="000E0163" w:rsidRPr="00441CD3" w:rsidRDefault="000E0163" w:rsidP="001F0CA0">
            <w:pPr>
              <w:pStyle w:val="TableBold"/>
              <w:rPr>
                <w:sz w:val="18"/>
                <w:szCs w:val="18"/>
              </w:rPr>
            </w:pPr>
            <w:r w:rsidRPr="00441CD3">
              <w:t>Print</w:t>
            </w:r>
            <w:r w:rsidR="0030231B" w:rsidRPr="00441CD3">
              <w:fldChar w:fldCharType="begin"/>
            </w:r>
            <w:r w:rsidRPr="00441CD3">
              <w:instrText xml:space="preserve"> XE "Print" </w:instrText>
            </w:r>
            <w:r w:rsidR="0030231B" w:rsidRPr="00441CD3">
              <w:fldChar w:fldCharType="end"/>
            </w:r>
          </w:p>
        </w:tc>
        <w:tc>
          <w:tcPr>
            <w:tcW w:w="5860" w:type="dxa"/>
            <w:tcBorders>
              <w:left w:val="single" w:sz="4" w:space="0" w:color="000000"/>
              <w:bottom w:val="single" w:sz="4" w:space="0" w:color="000000"/>
              <w:right w:val="single" w:sz="4" w:space="0" w:color="000000"/>
            </w:tcBorders>
          </w:tcPr>
          <w:p w:rsidR="000E0163" w:rsidRPr="00441CD3" w:rsidRDefault="000E0163" w:rsidP="001F0CA0">
            <w:pPr>
              <w:pStyle w:val="TableEntry"/>
            </w:pPr>
            <w:r w:rsidRPr="00441CD3">
              <w:t xml:space="preserve">Allows you to print copies of selected documents on your corresponding VA Standard Forms to a specified device. </w:t>
            </w:r>
          </w:p>
        </w:tc>
      </w:tr>
      <w:tr w:rsidR="000E0163" w:rsidRPr="00441CD3">
        <w:tc>
          <w:tcPr>
            <w:tcW w:w="2250" w:type="dxa"/>
            <w:tcBorders>
              <w:left w:val="single" w:sz="4" w:space="0" w:color="000000"/>
              <w:bottom w:val="single" w:sz="4" w:space="0" w:color="000000"/>
            </w:tcBorders>
          </w:tcPr>
          <w:p w:rsidR="000E0163" w:rsidRPr="00441CD3" w:rsidRDefault="000E0163" w:rsidP="001F0CA0">
            <w:pPr>
              <w:pStyle w:val="TableBold"/>
            </w:pPr>
            <w:r w:rsidRPr="00441CD3">
              <w:t>Quit</w:t>
            </w:r>
            <w:r w:rsidR="0030231B" w:rsidRPr="00441CD3">
              <w:fldChar w:fldCharType="begin"/>
            </w:r>
            <w:r w:rsidRPr="00441CD3">
              <w:instrText xml:space="preserve"> XE "Quit" </w:instrText>
            </w:r>
            <w:r w:rsidR="0030231B" w:rsidRPr="00441CD3">
              <w:fldChar w:fldCharType="end"/>
            </w:r>
            <w:r w:rsidRPr="00441CD3">
              <w:t xml:space="preserve"> </w:t>
            </w:r>
          </w:p>
        </w:tc>
        <w:tc>
          <w:tcPr>
            <w:tcW w:w="5860" w:type="dxa"/>
            <w:tcBorders>
              <w:left w:val="single" w:sz="4" w:space="0" w:color="000000"/>
              <w:bottom w:val="single" w:sz="4" w:space="0" w:color="000000"/>
              <w:right w:val="single" w:sz="4" w:space="0" w:color="000000"/>
            </w:tcBorders>
          </w:tcPr>
          <w:p w:rsidR="000E0163" w:rsidRPr="00441CD3" w:rsidRDefault="000E0163" w:rsidP="001F0CA0">
            <w:pPr>
              <w:pStyle w:val="TableEntry"/>
            </w:pPr>
            <w:r w:rsidRPr="00441CD3">
              <w:t>Allows you to quit the current menu level.</w:t>
            </w:r>
          </w:p>
        </w:tc>
      </w:tr>
      <w:tr w:rsidR="000E0163" w:rsidRPr="00441CD3">
        <w:tc>
          <w:tcPr>
            <w:tcW w:w="2250" w:type="dxa"/>
            <w:tcBorders>
              <w:left w:val="single" w:sz="4" w:space="0" w:color="000000"/>
              <w:bottom w:val="single" w:sz="4" w:space="0" w:color="000000"/>
            </w:tcBorders>
          </w:tcPr>
          <w:p w:rsidR="000E0163" w:rsidRPr="00441CD3" w:rsidRDefault="000E0163" w:rsidP="001F0CA0">
            <w:pPr>
              <w:pStyle w:val="TableBold"/>
              <w:rPr>
                <w:sz w:val="18"/>
                <w:szCs w:val="18"/>
              </w:rPr>
            </w:pPr>
            <w:r w:rsidRPr="00441CD3">
              <w:t>Sign/Cosign</w:t>
            </w:r>
            <w:r w:rsidR="0030231B" w:rsidRPr="00441CD3">
              <w:fldChar w:fldCharType="begin"/>
            </w:r>
            <w:r w:rsidRPr="00441CD3">
              <w:instrText xml:space="preserve"> XE "Sign/Cosign" </w:instrText>
            </w:r>
            <w:r w:rsidR="0030231B" w:rsidRPr="00441CD3">
              <w:fldChar w:fldCharType="end"/>
            </w:r>
          </w:p>
        </w:tc>
        <w:tc>
          <w:tcPr>
            <w:tcW w:w="5860" w:type="dxa"/>
            <w:tcBorders>
              <w:left w:val="single" w:sz="4" w:space="0" w:color="000000"/>
              <w:bottom w:val="single" w:sz="4" w:space="0" w:color="000000"/>
              <w:right w:val="single" w:sz="4" w:space="0" w:color="000000"/>
            </w:tcBorders>
          </w:tcPr>
          <w:p w:rsidR="000E0163" w:rsidRPr="00441CD3" w:rsidRDefault="000E0163" w:rsidP="001F0CA0">
            <w:pPr>
              <w:pStyle w:val="TableEntry"/>
            </w:pPr>
            <w:r w:rsidRPr="00441CD3">
              <w:t>Allows clinicians to electronically sign the current summary. NOTE:  Electronic signature carries the same legal ramifications that wet signature of a hard-copy discharge summary carries. Carefully review each discharge summary for content and accuracy before exercising this option.</w:t>
            </w:r>
          </w:p>
        </w:tc>
      </w:tr>
    </w:tbl>
    <w:p w:rsidR="00750D83" w:rsidRPr="00441CD3" w:rsidRDefault="00750D83" w:rsidP="001B166D">
      <w:pPr>
        <w:pStyle w:val="Heading3"/>
      </w:pPr>
      <w:r w:rsidRPr="00441CD3">
        <w:br w:type="page"/>
      </w:r>
      <w:bookmarkStart w:id="42" w:name="_Toc487032603"/>
      <w:r w:rsidRPr="00441CD3">
        <w:lastRenderedPageBreak/>
        <w:t>Integrated Document Management</w:t>
      </w:r>
      <w:bookmarkEnd w:id="42"/>
      <w:r w:rsidR="0030231B" w:rsidRPr="00441CD3">
        <w:fldChar w:fldCharType="begin"/>
      </w:r>
      <w:r w:rsidRPr="00441CD3">
        <w:instrText xml:space="preserve"> XE "Integrated Document Management" </w:instrText>
      </w:r>
      <w:r w:rsidR="0030231B" w:rsidRPr="00441CD3">
        <w:fldChar w:fldCharType="end"/>
      </w:r>
    </w:p>
    <w:p w:rsidR="00750D83" w:rsidRPr="00441CD3" w:rsidRDefault="00750D83" w:rsidP="001F0CA0"/>
    <w:p w:rsidR="00750D83" w:rsidRPr="00441CD3" w:rsidRDefault="00750D83" w:rsidP="001F0CA0">
      <w:r w:rsidRPr="00441CD3">
        <w:t>The options on this menu allow clinicians to review, edit, or sign progress notes, discharge summaries, and any other documents set up at your site. This menu is especially useful for clinicians who wish to see an integrated view of documents, to be able to edit or sign many types in one session without changing applications.</w:t>
      </w:r>
    </w:p>
    <w:p w:rsidR="00750D83" w:rsidRPr="00441CD3" w:rsidRDefault="00750D83" w:rsidP="001F0CA0"/>
    <w:tbl>
      <w:tblPr>
        <w:tblW w:w="0" w:type="auto"/>
        <w:tblInd w:w="821" w:type="dxa"/>
        <w:tblLayout w:type="fixed"/>
        <w:tblLook w:val="0000" w:firstRow="0" w:lastRow="0" w:firstColumn="0" w:lastColumn="0" w:noHBand="0" w:noVBand="0"/>
      </w:tblPr>
      <w:tblGrid>
        <w:gridCol w:w="3420"/>
        <w:gridCol w:w="4065"/>
      </w:tblGrid>
      <w:tr w:rsidR="00750D83" w:rsidRPr="00441CD3">
        <w:tc>
          <w:tcPr>
            <w:tcW w:w="3420" w:type="dxa"/>
            <w:tcBorders>
              <w:top w:val="single" w:sz="4" w:space="0" w:color="000000"/>
              <w:left w:val="single" w:sz="4" w:space="0" w:color="000000"/>
              <w:bottom w:val="single" w:sz="4" w:space="0" w:color="000000"/>
            </w:tcBorders>
            <w:shd w:val="clear" w:color="auto" w:fill="0000FF"/>
          </w:tcPr>
          <w:p w:rsidR="00750D83" w:rsidRPr="00441CD3" w:rsidRDefault="00750D83" w:rsidP="001F0CA0">
            <w:pPr>
              <w:pStyle w:val="TableHeadingReverse"/>
            </w:pPr>
            <w:r w:rsidRPr="00441CD3">
              <w:t>Option Name</w:t>
            </w:r>
          </w:p>
        </w:tc>
        <w:tc>
          <w:tcPr>
            <w:tcW w:w="4065" w:type="dxa"/>
            <w:tcBorders>
              <w:top w:val="single" w:sz="4" w:space="0" w:color="000000"/>
              <w:left w:val="single" w:sz="4" w:space="0" w:color="000000"/>
              <w:bottom w:val="single" w:sz="4" w:space="0" w:color="000000"/>
              <w:right w:val="single" w:sz="4" w:space="0" w:color="000000"/>
            </w:tcBorders>
            <w:shd w:val="clear" w:color="auto" w:fill="0000FF"/>
          </w:tcPr>
          <w:p w:rsidR="00750D83" w:rsidRPr="00441CD3" w:rsidRDefault="00750D83" w:rsidP="001F0CA0">
            <w:pPr>
              <w:pStyle w:val="TableHeadingReverse"/>
            </w:pPr>
            <w:r w:rsidRPr="00441CD3">
              <w:t>Description</w:t>
            </w:r>
          </w:p>
        </w:tc>
      </w:tr>
      <w:tr w:rsidR="00750D83" w:rsidRPr="00441CD3">
        <w:tc>
          <w:tcPr>
            <w:tcW w:w="3420" w:type="dxa"/>
            <w:tcBorders>
              <w:left w:val="single" w:sz="4" w:space="0" w:color="000000"/>
              <w:bottom w:val="single" w:sz="4" w:space="0" w:color="000000"/>
            </w:tcBorders>
          </w:tcPr>
          <w:p w:rsidR="00750D83" w:rsidRPr="00441CD3" w:rsidRDefault="00750D83" w:rsidP="001F0CA0">
            <w:pPr>
              <w:pStyle w:val="TableBold"/>
            </w:pPr>
          </w:p>
          <w:p w:rsidR="00750D83" w:rsidRPr="00441CD3" w:rsidRDefault="00750D83" w:rsidP="001F0CA0">
            <w:pPr>
              <w:pStyle w:val="TableBold"/>
            </w:pPr>
            <w:r w:rsidRPr="00441CD3">
              <w:t>Individual Patient Document</w:t>
            </w:r>
            <w:r w:rsidR="0030231B" w:rsidRPr="00441CD3">
              <w:fldChar w:fldCharType="begin"/>
            </w:r>
            <w:r w:rsidRPr="00441CD3">
              <w:instrText xml:space="preserve"> XE "Individual Patient Document" </w:instrText>
            </w:r>
            <w:r w:rsidR="0030231B" w:rsidRPr="00441CD3">
              <w:fldChar w:fldCharType="end"/>
            </w:r>
          </w:p>
        </w:tc>
        <w:tc>
          <w:tcPr>
            <w:tcW w:w="4065" w:type="dxa"/>
            <w:tcBorders>
              <w:left w:val="single" w:sz="4" w:space="0" w:color="000000"/>
              <w:bottom w:val="single" w:sz="4" w:space="0" w:color="000000"/>
              <w:right w:val="single" w:sz="4" w:space="0" w:color="000000"/>
            </w:tcBorders>
          </w:tcPr>
          <w:p w:rsidR="00750D83" w:rsidRPr="00441CD3" w:rsidRDefault="00750D83" w:rsidP="001F0CA0">
            <w:pPr>
              <w:pStyle w:val="TableEntry"/>
            </w:pPr>
          </w:p>
          <w:p w:rsidR="00750D83" w:rsidRPr="00441CD3" w:rsidRDefault="00750D83" w:rsidP="001F0CA0">
            <w:pPr>
              <w:pStyle w:val="TableEntry"/>
            </w:pPr>
            <w:r w:rsidRPr="00441CD3">
              <w:t>Allows you to interactively review, edit, or sign a designated clinical document for a designated patient.</w:t>
            </w:r>
          </w:p>
          <w:p w:rsidR="00750D83" w:rsidRPr="00441CD3" w:rsidRDefault="00750D83" w:rsidP="001F0CA0">
            <w:pPr>
              <w:pStyle w:val="TableEntry"/>
            </w:pPr>
          </w:p>
        </w:tc>
      </w:tr>
      <w:tr w:rsidR="00750D83" w:rsidRPr="00441CD3">
        <w:tc>
          <w:tcPr>
            <w:tcW w:w="3420" w:type="dxa"/>
            <w:tcBorders>
              <w:left w:val="single" w:sz="4" w:space="0" w:color="000000"/>
              <w:bottom w:val="single" w:sz="4" w:space="0" w:color="000000"/>
            </w:tcBorders>
          </w:tcPr>
          <w:p w:rsidR="00750D83" w:rsidRPr="00441CD3" w:rsidRDefault="00750D83" w:rsidP="001F0CA0">
            <w:pPr>
              <w:pStyle w:val="TableBold"/>
            </w:pPr>
          </w:p>
          <w:p w:rsidR="00750D83" w:rsidRPr="00441CD3" w:rsidRDefault="00750D83" w:rsidP="001F0CA0">
            <w:pPr>
              <w:pStyle w:val="TableBold"/>
            </w:pPr>
            <w:r w:rsidRPr="00441CD3">
              <w:t>All MY UNSIGNED Documents</w:t>
            </w:r>
            <w:r w:rsidR="0030231B" w:rsidRPr="00441CD3">
              <w:fldChar w:fldCharType="begin"/>
            </w:r>
            <w:r w:rsidRPr="00441CD3">
              <w:instrText xml:space="preserve"> XE "All MY UNSIGNED Documents" </w:instrText>
            </w:r>
            <w:r w:rsidR="0030231B" w:rsidRPr="00441CD3">
              <w:fldChar w:fldCharType="end"/>
            </w:r>
            <w:r w:rsidRPr="00441CD3">
              <w:tab/>
            </w:r>
          </w:p>
        </w:tc>
        <w:tc>
          <w:tcPr>
            <w:tcW w:w="4065" w:type="dxa"/>
            <w:tcBorders>
              <w:left w:val="single" w:sz="4" w:space="0" w:color="000000"/>
              <w:bottom w:val="single" w:sz="4" w:space="0" w:color="000000"/>
              <w:right w:val="single" w:sz="4" w:space="0" w:color="000000"/>
            </w:tcBorders>
          </w:tcPr>
          <w:p w:rsidR="00750D83" w:rsidRPr="00441CD3" w:rsidRDefault="00750D83" w:rsidP="001F0CA0">
            <w:pPr>
              <w:pStyle w:val="TableEntry"/>
            </w:pPr>
          </w:p>
          <w:p w:rsidR="00750D83" w:rsidRPr="00441CD3" w:rsidRDefault="00750D83" w:rsidP="001F0CA0">
            <w:pPr>
              <w:pStyle w:val="TableEntry"/>
            </w:pPr>
            <w:r w:rsidRPr="00441CD3">
              <w:t>Gets all unsigned documents for review, edit, and signature.</w:t>
            </w:r>
          </w:p>
          <w:p w:rsidR="00750D83" w:rsidRPr="00441CD3" w:rsidRDefault="00750D83" w:rsidP="001F0CA0">
            <w:pPr>
              <w:pStyle w:val="TableEntry"/>
            </w:pPr>
          </w:p>
        </w:tc>
      </w:tr>
      <w:tr w:rsidR="00750D83" w:rsidRPr="00441CD3">
        <w:tc>
          <w:tcPr>
            <w:tcW w:w="3420" w:type="dxa"/>
            <w:tcBorders>
              <w:left w:val="single" w:sz="4" w:space="0" w:color="000000"/>
              <w:bottom w:val="single" w:sz="4" w:space="0" w:color="000000"/>
            </w:tcBorders>
          </w:tcPr>
          <w:p w:rsidR="00750D83" w:rsidRPr="00441CD3" w:rsidRDefault="00750D83" w:rsidP="001F0CA0">
            <w:pPr>
              <w:pStyle w:val="TableBold"/>
            </w:pPr>
          </w:p>
          <w:p w:rsidR="00750D83" w:rsidRPr="00441CD3" w:rsidRDefault="00750D83" w:rsidP="001F0CA0">
            <w:pPr>
              <w:pStyle w:val="TableBold"/>
            </w:pPr>
            <w:r w:rsidRPr="00441CD3">
              <w:t>Multiple Patient Documents</w:t>
            </w:r>
            <w:r w:rsidR="0030231B" w:rsidRPr="00441CD3">
              <w:fldChar w:fldCharType="begin"/>
            </w:r>
            <w:r w:rsidRPr="00441CD3">
              <w:instrText xml:space="preserve"> XE "Multiple Patient Documents" </w:instrText>
            </w:r>
            <w:r w:rsidR="0030231B" w:rsidRPr="00441CD3">
              <w:fldChar w:fldCharType="end"/>
            </w:r>
          </w:p>
        </w:tc>
        <w:tc>
          <w:tcPr>
            <w:tcW w:w="4065" w:type="dxa"/>
            <w:tcBorders>
              <w:left w:val="single" w:sz="4" w:space="0" w:color="000000"/>
              <w:bottom w:val="single" w:sz="4" w:space="0" w:color="000000"/>
              <w:right w:val="single" w:sz="4" w:space="0" w:color="000000"/>
            </w:tcBorders>
          </w:tcPr>
          <w:p w:rsidR="00750D83" w:rsidRPr="00441CD3" w:rsidRDefault="00750D83" w:rsidP="001F0CA0">
            <w:pPr>
              <w:pStyle w:val="TableEntry"/>
            </w:pPr>
          </w:p>
          <w:p w:rsidR="00750D83" w:rsidRPr="00441CD3" w:rsidRDefault="00750D83" w:rsidP="001F0CA0">
            <w:pPr>
              <w:pStyle w:val="TableEntry"/>
            </w:pPr>
            <w:r w:rsidRPr="00441CD3">
              <w:t>Provides an integrated Review Screen of all TIU documents.</w:t>
            </w:r>
          </w:p>
          <w:p w:rsidR="00750D83" w:rsidRPr="00441CD3" w:rsidRDefault="00750D83" w:rsidP="001F0CA0">
            <w:pPr>
              <w:pStyle w:val="TableEntry"/>
            </w:pPr>
          </w:p>
        </w:tc>
      </w:tr>
      <w:tr w:rsidR="00750D83" w:rsidRPr="00441CD3">
        <w:trPr>
          <w:trHeight w:hRule="exact" w:val="954"/>
        </w:trPr>
        <w:tc>
          <w:tcPr>
            <w:tcW w:w="3420" w:type="dxa"/>
            <w:tcBorders>
              <w:left w:val="single" w:sz="4" w:space="0" w:color="000000"/>
              <w:bottom w:val="single" w:sz="4" w:space="0" w:color="000000"/>
            </w:tcBorders>
          </w:tcPr>
          <w:p w:rsidR="00750D83" w:rsidRPr="00441CD3" w:rsidRDefault="00750D83" w:rsidP="001F0CA0">
            <w:pPr>
              <w:pStyle w:val="TableBold"/>
            </w:pPr>
          </w:p>
          <w:p w:rsidR="00750D83" w:rsidRPr="00441CD3" w:rsidRDefault="00750D83" w:rsidP="001F0CA0">
            <w:pPr>
              <w:pStyle w:val="TableBold"/>
            </w:pPr>
            <w:r w:rsidRPr="00441CD3">
              <w:t>Enter/edit Document</w:t>
            </w:r>
            <w:r w:rsidR="0030231B" w:rsidRPr="00441CD3">
              <w:fldChar w:fldCharType="begin"/>
            </w:r>
            <w:r w:rsidRPr="00441CD3">
              <w:instrText xml:space="preserve"> XE "Enter/edit Document" </w:instrText>
            </w:r>
            <w:r w:rsidR="0030231B" w:rsidRPr="00441CD3">
              <w:fldChar w:fldCharType="end"/>
            </w:r>
            <w:r w:rsidRPr="00441CD3">
              <w:t xml:space="preserve">     </w:t>
            </w:r>
            <w:r w:rsidRPr="00441CD3">
              <w:tab/>
            </w:r>
          </w:p>
        </w:tc>
        <w:tc>
          <w:tcPr>
            <w:tcW w:w="4065" w:type="dxa"/>
            <w:tcBorders>
              <w:left w:val="single" w:sz="4" w:space="0" w:color="000000"/>
              <w:bottom w:val="single" w:sz="4" w:space="0" w:color="000000"/>
              <w:right w:val="single" w:sz="4" w:space="0" w:color="000000"/>
            </w:tcBorders>
          </w:tcPr>
          <w:p w:rsidR="00750D83" w:rsidRPr="00441CD3" w:rsidRDefault="00750D83" w:rsidP="001F0CA0">
            <w:pPr>
              <w:pStyle w:val="TableEntry"/>
            </w:pPr>
          </w:p>
          <w:p w:rsidR="00750D83" w:rsidRPr="00441CD3" w:rsidRDefault="00750D83" w:rsidP="001F0CA0">
            <w:pPr>
              <w:pStyle w:val="TableEntry"/>
            </w:pPr>
            <w:r w:rsidRPr="00441CD3">
              <w:t>Allows you to enter and edit clinical documents directly online.</w:t>
            </w:r>
          </w:p>
          <w:p w:rsidR="00750D83" w:rsidRPr="00441CD3" w:rsidRDefault="00750D83" w:rsidP="001F0CA0">
            <w:pPr>
              <w:pStyle w:val="TableEntry"/>
            </w:pPr>
          </w:p>
        </w:tc>
      </w:tr>
      <w:tr w:rsidR="00750D83" w:rsidRPr="00441CD3">
        <w:tc>
          <w:tcPr>
            <w:tcW w:w="3420" w:type="dxa"/>
            <w:tcBorders>
              <w:left w:val="single" w:sz="4" w:space="0" w:color="000000"/>
              <w:bottom w:val="single" w:sz="4" w:space="0" w:color="000000"/>
            </w:tcBorders>
          </w:tcPr>
          <w:p w:rsidR="00750D83" w:rsidRPr="00441CD3" w:rsidRDefault="00750D83" w:rsidP="001F0CA0">
            <w:pPr>
              <w:pStyle w:val="TableBold"/>
            </w:pPr>
          </w:p>
          <w:p w:rsidR="00750D83" w:rsidRPr="00441CD3" w:rsidRDefault="00750D83" w:rsidP="001F0CA0">
            <w:pPr>
              <w:pStyle w:val="TableBold"/>
            </w:pPr>
            <w:r w:rsidRPr="00441CD3">
              <w:t>ALL Documents requiring my Additional Signature</w:t>
            </w:r>
            <w:r w:rsidR="0030231B" w:rsidRPr="00441CD3">
              <w:fldChar w:fldCharType="begin"/>
            </w:r>
            <w:r w:rsidRPr="00441CD3">
              <w:instrText xml:space="preserve"> XE "ALL Documents requiring my Additional Signature" </w:instrText>
            </w:r>
            <w:r w:rsidR="0030231B" w:rsidRPr="00441CD3">
              <w:fldChar w:fldCharType="end"/>
            </w:r>
          </w:p>
        </w:tc>
        <w:tc>
          <w:tcPr>
            <w:tcW w:w="4065" w:type="dxa"/>
            <w:tcBorders>
              <w:left w:val="single" w:sz="4" w:space="0" w:color="000000"/>
              <w:bottom w:val="single" w:sz="4" w:space="0" w:color="000000"/>
              <w:right w:val="single" w:sz="4" w:space="0" w:color="000000"/>
            </w:tcBorders>
          </w:tcPr>
          <w:p w:rsidR="00750D83" w:rsidRPr="00441CD3" w:rsidRDefault="00750D83" w:rsidP="001F0CA0">
            <w:pPr>
              <w:pStyle w:val="TableEntry"/>
            </w:pPr>
          </w:p>
          <w:p w:rsidR="00750D83" w:rsidRPr="00441CD3" w:rsidRDefault="00750D83" w:rsidP="001F0CA0">
            <w:pPr>
              <w:pStyle w:val="TableEntry"/>
            </w:pPr>
            <w:r w:rsidRPr="00441CD3">
              <w:t>Prints a report showing all documents that require an additional signature.</w:t>
            </w:r>
          </w:p>
          <w:p w:rsidR="00750D83" w:rsidRPr="00441CD3" w:rsidRDefault="00750D83" w:rsidP="001F0CA0">
            <w:pPr>
              <w:pStyle w:val="TableEntry"/>
            </w:pPr>
          </w:p>
        </w:tc>
      </w:tr>
    </w:tbl>
    <w:p w:rsidR="00750D83" w:rsidRPr="00441CD3" w:rsidRDefault="00750D83" w:rsidP="001B166D">
      <w:pPr>
        <w:pStyle w:val="Heading4"/>
        <w:rPr>
          <w:rFonts w:ascii="New Century Schlbk" w:hAnsi="New Century Schlbk" w:cs="New Century Schlbk"/>
        </w:rPr>
      </w:pPr>
      <w:r w:rsidRPr="00441CD3">
        <w:br w:type="page"/>
      </w:r>
      <w:r w:rsidRPr="00441CD3">
        <w:lastRenderedPageBreak/>
        <w:t>Individual Patient Document</w:t>
      </w:r>
      <w:r w:rsidR="0030231B" w:rsidRPr="00441CD3">
        <w:fldChar w:fldCharType="begin"/>
      </w:r>
      <w:r w:rsidRPr="00441CD3">
        <w:instrText xml:space="preserve"> XE "Individual Patient Document" </w:instrText>
      </w:r>
      <w:r w:rsidR="0030231B" w:rsidRPr="00441CD3">
        <w:fldChar w:fldCharType="end"/>
      </w:r>
    </w:p>
    <w:p w:rsidR="00750D83" w:rsidRPr="00441CD3" w:rsidRDefault="00750D83" w:rsidP="001F0CA0"/>
    <w:p w:rsidR="00750D83" w:rsidRPr="00441CD3" w:rsidRDefault="00750D83" w:rsidP="001F0CA0">
      <w:r w:rsidRPr="00441CD3">
        <w:t>Use this option to review an individual document for a patient. You can then edit, sign, delete, or perform other actions, as appropriate, on the document.</w:t>
      </w:r>
    </w:p>
    <w:p w:rsidR="00750D83" w:rsidRPr="00441CD3" w:rsidRDefault="00750D83" w:rsidP="001F0CA0">
      <w:pPr>
        <w:rPr>
          <w:i/>
        </w:rPr>
      </w:pPr>
    </w:p>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pPr>
        <w:rPr>
          <w:b/>
        </w:rPr>
      </w:pPr>
      <w:r w:rsidRPr="00441CD3">
        <w:rPr>
          <w:b/>
        </w:rPr>
        <w:t xml:space="preserve">1. Select </w:t>
      </w:r>
      <w:r w:rsidRPr="00441CD3">
        <w:rPr>
          <w:b/>
          <w:i/>
        </w:rPr>
        <w:t>Individual Patient Document</w:t>
      </w:r>
      <w:r w:rsidRPr="00441CD3">
        <w:rPr>
          <w:b/>
        </w:rPr>
        <w:t xml:space="preserve"> from your Integrated Document Management menu on your TIU menu.</w:t>
      </w:r>
    </w:p>
    <w:p w:rsidR="00750D83" w:rsidRPr="00441CD3" w:rsidRDefault="00750D83" w:rsidP="001F0CA0">
      <w:pPr>
        <w:rPr>
          <w:b/>
        </w:rPr>
      </w:pPr>
    </w:p>
    <w:p w:rsidR="00750D83" w:rsidRPr="00441CD3" w:rsidRDefault="00750D83" w:rsidP="001F0CA0">
      <w:pPr>
        <w:rPr>
          <w:b/>
        </w:rPr>
      </w:pPr>
      <w:r w:rsidRPr="00441CD3">
        <w:rPr>
          <w:b/>
        </w:rPr>
        <w:t>2. Select a patient.</w:t>
      </w:r>
    </w:p>
    <w:p w:rsidR="00750D83" w:rsidRPr="00441CD3" w:rsidRDefault="00750D83" w:rsidP="001F0CA0">
      <w:pPr>
        <w:rPr>
          <w:b/>
        </w:rPr>
      </w:pPr>
    </w:p>
    <w:p w:rsidR="00750D83" w:rsidRPr="00441CD3" w:rsidRDefault="00750D83" w:rsidP="001F0CA0">
      <w:pPr>
        <w:rPr>
          <w:b/>
        </w:rPr>
      </w:pPr>
      <w:r w:rsidRPr="00441CD3">
        <w:rPr>
          <w:b/>
        </w:rPr>
        <w:t>3. Enter a date range to display documents for. A list is displayed of that patient’s documents for the specified time period.</w:t>
      </w:r>
    </w:p>
    <w:p w:rsidR="00750D83" w:rsidRPr="00441CD3" w:rsidRDefault="00750D83" w:rsidP="001F0CA0"/>
    <w:p w:rsidR="00750D83" w:rsidRPr="00441CD3" w:rsidRDefault="00750D83" w:rsidP="001B166D">
      <w:pPr>
        <w:pStyle w:val="capture"/>
      </w:pPr>
      <w:r w:rsidRPr="00441CD3">
        <w:t>Please specify a date range from which to select documents:</w:t>
      </w:r>
    </w:p>
    <w:p w:rsidR="00750D83" w:rsidRPr="00441CD3" w:rsidRDefault="00750D83" w:rsidP="001B166D">
      <w:pPr>
        <w:pStyle w:val="capture"/>
      </w:pPr>
      <w:r w:rsidRPr="00441CD3">
        <w:t xml:space="preserve">List documents Beginning: 02/17/92// </w:t>
      </w:r>
      <w:r w:rsidRPr="00441CD3">
        <w:rPr>
          <w:b/>
        </w:rPr>
        <w:t>1/96</w:t>
      </w:r>
      <w:r w:rsidRPr="00441CD3">
        <w:t xml:space="preserve">  (JAN 1996)</w:t>
      </w:r>
    </w:p>
    <w:p w:rsidR="00750D83" w:rsidRPr="00441CD3" w:rsidRDefault="00750D83" w:rsidP="001B166D">
      <w:pPr>
        <w:pStyle w:val="capture"/>
      </w:pPr>
      <w:r w:rsidRPr="00441CD3">
        <w:t xml:space="preserve">                    Thru: 06/07/96// </w:t>
      </w:r>
      <w:r w:rsidRPr="00441CD3">
        <w:rPr>
          <w:b/>
        </w:rPr>
        <w:t>&lt;Enter&gt;</w:t>
      </w:r>
      <w:r w:rsidRPr="00441CD3">
        <w:t xml:space="preserve">  (JUN 07, 1996)</w:t>
      </w:r>
    </w:p>
    <w:p w:rsidR="00750D83" w:rsidRPr="00441CD3" w:rsidRDefault="00750D83" w:rsidP="001B166D">
      <w:pPr>
        <w:pStyle w:val="capture"/>
      </w:pPr>
    </w:p>
    <w:p w:rsidR="00750D83" w:rsidRPr="00441CD3" w:rsidRDefault="00750D83" w:rsidP="001B166D">
      <w:pPr>
        <w:pStyle w:val="capture"/>
      </w:pPr>
      <w:r w:rsidRPr="00441CD3">
        <w:t>1  06/07/96 00:00  Diabetes Education        ONE TIUPROVIDER, MD</w:t>
      </w:r>
    </w:p>
    <w:p w:rsidR="00750D83" w:rsidRPr="00441CD3" w:rsidRDefault="00750D83" w:rsidP="001B166D">
      <w:pPr>
        <w:pStyle w:val="capture"/>
      </w:pPr>
      <w:r w:rsidRPr="00441CD3">
        <w:t xml:space="preserve">                    Visit: 04/18/96</w:t>
      </w:r>
    </w:p>
    <w:p w:rsidR="00750D83" w:rsidRPr="00441CD3" w:rsidRDefault="00750D83" w:rsidP="001B166D">
      <w:pPr>
        <w:pStyle w:val="capture"/>
      </w:pPr>
      <w:r w:rsidRPr="00441CD3">
        <w:t>2  06/05/96 17:23  Lipid Clinic              THREE TIUPROVIDER,</w:t>
      </w:r>
    </w:p>
    <w:p w:rsidR="00750D83" w:rsidRPr="00441CD3" w:rsidRDefault="00750D83" w:rsidP="001B166D">
      <w:pPr>
        <w:pStyle w:val="capture"/>
      </w:pPr>
      <w:r w:rsidRPr="00441CD3">
        <w:t xml:space="preserve">                    Visit: 04/18/96</w:t>
      </w:r>
    </w:p>
    <w:p w:rsidR="00750D83" w:rsidRPr="00441CD3" w:rsidRDefault="00750D83" w:rsidP="001B166D">
      <w:pPr>
        <w:pStyle w:val="capture"/>
      </w:pPr>
      <w:r w:rsidRPr="00441CD3">
        <w:t>3  06/05/96 11:10  Addendum to Lipid Clinic  THREE TIUPROVIDER,</w:t>
      </w:r>
    </w:p>
    <w:p w:rsidR="00750D83" w:rsidRPr="00441CD3" w:rsidRDefault="00750D83" w:rsidP="001B166D">
      <w:pPr>
        <w:pStyle w:val="capture"/>
      </w:pPr>
      <w:r w:rsidRPr="00441CD3">
        <w:t xml:space="preserve">                    Visit: 04/24/96</w:t>
      </w:r>
    </w:p>
    <w:p w:rsidR="00750D83" w:rsidRPr="00441CD3" w:rsidRDefault="00750D83" w:rsidP="001B166D">
      <w:pPr>
        <w:pStyle w:val="capture"/>
      </w:pPr>
      <w:r w:rsidRPr="00441CD3">
        <w:t>4  05/28/96 12:37  Crisis Note               SEVEN TIUPROVIDER</w:t>
      </w:r>
    </w:p>
    <w:p w:rsidR="00750D83" w:rsidRPr="00441CD3" w:rsidRDefault="00750D83" w:rsidP="001B166D">
      <w:pPr>
        <w:pStyle w:val="capture"/>
      </w:pPr>
      <w:r w:rsidRPr="00441CD3">
        <w:t xml:space="preserve">                    Visit: 02/20/96</w:t>
      </w:r>
    </w:p>
    <w:p w:rsidR="00750D83" w:rsidRPr="00441CD3" w:rsidRDefault="00750D83" w:rsidP="001B166D">
      <w:pPr>
        <w:pStyle w:val="capture"/>
      </w:pPr>
      <w:r w:rsidRPr="00441CD3">
        <w:t>5  05/28/96 12:37  Crisis Note               SEVEN TIUPROVIDER</w:t>
      </w:r>
    </w:p>
    <w:p w:rsidR="00750D83" w:rsidRPr="00441CD3" w:rsidRDefault="00750D83" w:rsidP="001B166D">
      <w:pPr>
        <w:pStyle w:val="capture"/>
      </w:pPr>
      <w:r w:rsidRPr="00441CD3">
        <w:t xml:space="preserve">                    Visit: 02/20/96</w:t>
      </w:r>
    </w:p>
    <w:p w:rsidR="00750D83" w:rsidRPr="00441CD3" w:rsidRDefault="00750D83" w:rsidP="001F0CA0">
      <w:pPr>
        <w:rPr>
          <w:b/>
        </w:rPr>
      </w:pPr>
    </w:p>
    <w:p w:rsidR="00750D83" w:rsidRPr="00441CD3" w:rsidRDefault="00750D83" w:rsidP="001F0CA0">
      <w:pPr>
        <w:rPr>
          <w:b/>
        </w:rPr>
      </w:pPr>
      <w:r w:rsidRPr="00441CD3">
        <w:rPr>
          <w:b/>
        </w:rPr>
        <w:t>4. Choose a document from the list.</w:t>
      </w:r>
    </w:p>
    <w:p w:rsidR="00750D83" w:rsidRPr="00441CD3" w:rsidRDefault="00750D83" w:rsidP="001F0CA0"/>
    <w:p w:rsidR="00750D83" w:rsidRPr="00441CD3" w:rsidRDefault="00750D83" w:rsidP="001B166D">
      <w:pPr>
        <w:pStyle w:val="capture"/>
        <w:rPr>
          <w:b/>
        </w:rPr>
      </w:pPr>
      <w:r w:rsidRPr="00441CD3">
        <w:t xml:space="preserve">Choose documents:  (1-6): </w:t>
      </w:r>
      <w:r w:rsidRPr="00441CD3">
        <w:rPr>
          <w:b/>
        </w:rPr>
        <w:t>1</w:t>
      </w:r>
    </w:p>
    <w:p w:rsidR="00750D83" w:rsidRPr="00441CD3" w:rsidRDefault="00750D83" w:rsidP="001B166D">
      <w:pPr>
        <w:pStyle w:val="capture"/>
      </w:pPr>
    </w:p>
    <w:p w:rsidR="00325177" w:rsidRPr="00441CD3" w:rsidRDefault="00750D83" w:rsidP="001B166D">
      <w:pPr>
        <w:pStyle w:val="capture"/>
      </w:pPr>
      <w:r w:rsidRPr="00441CD3">
        <w:t>Opening Diabetes Education record for review...</w:t>
      </w:r>
    </w:p>
    <w:p w:rsidR="00750D83" w:rsidRPr="00441CD3" w:rsidRDefault="00325177" w:rsidP="001B166D">
      <w:pPr>
        <w:pStyle w:val="NormalPageTitle"/>
        <w:rPr>
          <w:rFonts w:ascii="Courier New" w:hAnsi="Courier New" w:cs="Courier New"/>
        </w:rPr>
      </w:pPr>
      <w:r w:rsidRPr="00441CD3">
        <w:br w:type="page"/>
      </w:r>
      <w:r w:rsidRPr="00441CD3">
        <w:rPr>
          <w:lang w:val="fr-CA"/>
        </w:rPr>
        <w:lastRenderedPageBreak/>
        <w:t xml:space="preserve"> </w:t>
      </w:r>
      <w:r w:rsidR="00750D83" w:rsidRPr="00441CD3">
        <w:rPr>
          <w:lang w:val="fr-CA"/>
        </w:rPr>
        <w:t>Individual Patient Document cont’d</w:t>
      </w:r>
    </w:p>
    <w:p w:rsidR="00750D83" w:rsidRPr="00441CD3" w:rsidRDefault="00750D83" w:rsidP="001F0CA0">
      <w:pPr>
        <w:rPr>
          <w:b/>
          <w:lang w:val="fr-CA"/>
        </w:rPr>
      </w:pPr>
    </w:p>
    <w:p w:rsidR="00750D83" w:rsidRPr="00441CD3" w:rsidRDefault="00750D83" w:rsidP="001B166D">
      <w:pPr>
        <w:pStyle w:val="capture"/>
        <w:rPr>
          <w:lang w:val="fr-CA"/>
        </w:rPr>
      </w:pPr>
      <w:r w:rsidRPr="00441CD3">
        <w:rPr>
          <w:b/>
          <w:lang w:val="fr-CA"/>
        </w:rPr>
        <w:t>Browse Document</w:t>
      </w:r>
      <w:r w:rsidRPr="00441CD3">
        <w:rPr>
          <w:lang w:val="fr-CA"/>
        </w:rPr>
        <w:t xml:space="preserve">          Jun 26, 1996 17:08:45      Page: 1 of   1</w:t>
      </w:r>
    </w:p>
    <w:p w:rsidR="00750D83" w:rsidRPr="00441CD3" w:rsidRDefault="00750D83" w:rsidP="001B166D">
      <w:pPr>
        <w:pStyle w:val="capture"/>
      </w:pPr>
      <w:r w:rsidRPr="00441CD3">
        <w:rPr>
          <w:lang w:val="fr-CA"/>
        </w:rPr>
        <w:t xml:space="preserve">                      </w:t>
      </w:r>
      <w:r w:rsidRPr="00441CD3">
        <w:t>Diabetes Education</w:t>
      </w:r>
    </w:p>
    <w:p w:rsidR="00750D83" w:rsidRPr="00441CD3" w:rsidRDefault="00750D83" w:rsidP="001B166D">
      <w:pPr>
        <w:pStyle w:val="capture"/>
      </w:pPr>
      <w:r w:rsidRPr="00441CD3">
        <w:t>TIUPATIENT 666-23-3456                  Visit Date: 07/22/91@11:06</w:t>
      </w:r>
    </w:p>
    <w:p w:rsidR="00750D83" w:rsidRPr="00441CD3" w:rsidRDefault="00750D83" w:rsidP="001B166D">
      <w:pPr>
        <w:pStyle w:val="capture"/>
      </w:pPr>
      <w:r w:rsidRPr="00441CD3">
        <w:t xml:space="preserve"> </w:t>
      </w:r>
    </w:p>
    <w:p w:rsidR="00750D83" w:rsidRPr="00441CD3" w:rsidRDefault="00750D83" w:rsidP="001B166D">
      <w:pPr>
        <w:pStyle w:val="capture"/>
      </w:pPr>
      <w:r w:rsidRPr="00441CD3">
        <w:t>DATE OF NOTE: JAN 09, 1996@17:51:04  ENTRY DATE: JAN 09, 1996@17:51:04</w:t>
      </w:r>
    </w:p>
    <w:p w:rsidR="00750D83" w:rsidRPr="00441CD3" w:rsidRDefault="00750D83" w:rsidP="001B166D">
      <w:pPr>
        <w:pStyle w:val="capture"/>
      </w:pPr>
      <w:r w:rsidRPr="00441CD3">
        <w:t xml:space="preserve">      AUTHOR: TIUPROVIDER,THREE    EXP COSIGNER: TIUPROVIDER,SIX</w:t>
      </w:r>
    </w:p>
    <w:p w:rsidR="00750D83" w:rsidRPr="00441CD3" w:rsidRDefault="00750D83" w:rsidP="001B166D">
      <w:pPr>
        <w:pStyle w:val="capture"/>
      </w:pPr>
      <w:r w:rsidRPr="00441CD3">
        <w:t xml:space="preserve">     URGENCY:                      STATUS: COMPLETED</w:t>
      </w:r>
    </w:p>
    <w:p w:rsidR="00750D83" w:rsidRPr="00441CD3" w:rsidRDefault="00750D83" w:rsidP="001B166D">
      <w:pPr>
        <w:pStyle w:val="capture"/>
      </w:pPr>
    </w:p>
    <w:p w:rsidR="00750D83" w:rsidRPr="00441CD3" w:rsidRDefault="00750D83" w:rsidP="001B166D">
      <w:pPr>
        <w:pStyle w:val="capture"/>
      </w:pPr>
      <w:r w:rsidRPr="00441CD3">
        <w:t>Provided Mr. TIUPatient with Diabetes diet pamphlet and explained areas he especially needed to be concerned about.</w:t>
      </w:r>
    </w:p>
    <w:p w:rsidR="00750D83" w:rsidRPr="00441CD3" w:rsidRDefault="00750D83" w:rsidP="001B166D">
      <w:pPr>
        <w:pStyle w:val="capture"/>
      </w:pPr>
    </w:p>
    <w:p w:rsidR="00750D83" w:rsidRPr="00441CD3" w:rsidRDefault="00750D83" w:rsidP="001B166D">
      <w:pPr>
        <w:pStyle w:val="capture"/>
      </w:pPr>
      <w:r w:rsidRPr="00441CD3">
        <w:t>/es/ TIUPROVIDER,THREE MD</w:t>
      </w:r>
    </w:p>
    <w:p w:rsidR="00750D83" w:rsidRPr="00441CD3" w:rsidRDefault="00750D83" w:rsidP="001B166D">
      <w:pPr>
        <w:pStyle w:val="capture"/>
      </w:pPr>
      <w:r w:rsidRPr="00441CD3">
        <w:t>for TIUPROVER,SIX MS3</w:t>
      </w:r>
    </w:p>
    <w:p w:rsidR="00750D83" w:rsidRPr="00441CD3" w:rsidRDefault="00750D83" w:rsidP="001B166D">
      <w:pPr>
        <w:pStyle w:val="capture"/>
      </w:pPr>
      <w:r w:rsidRPr="00441CD3">
        <w:t>Medical Student III</w:t>
      </w:r>
    </w:p>
    <w:p w:rsidR="00750D83" w:rsidRPr="00441CD3" w:rsidRDefault="00750D83" w:rsidP="001B166D">
      <w:pPr>
        <w:pStyle w:val="capture"/>
      </w:pPr>
    </w:p>
    <w:p w:rsidR="00750D83" w:rsidRPr="00441CD3" w:rsidRDefault="00750D83" w:rsidP="001B166D">
      <w:pPr>
        <w:pStyle w:val="capture"/>
        <w:rPr>
          <w:b/>
        </w:rPr>
      </w:pPr>
      <w:r w:rsidRPr="00441CD3">
        <w:rPr>
          <w:b/>
        </w:rPr>
        <w:t xml:space="preserve">          + Next Screen  - Prev Screen  ?? More actions</w:t>
      </w:r>
    </w:p>
    <w:p w:rsidR="00750D83" w:rsidRPr="00441CD3" w:rsidRDefault="00750D83" w:rsidP="001B166D">
      <w:pPr>
        <w:pStyle w:val="capture"/>
      </w:pPr>
      <w:r w:rsidRPr="00441CD3">
        <w:t xml:space="preserve">     Find               Make Addendum             Identify Signers</w:t>
      </w:r>
    </w:p>
    <w:p w:rsidR="00750D83" w:rsidRPr="00441CD3" w:rsidRDefault="00750D83" w:rsidP="001B166D">
      <w:pPr>
        <w:pStyle w:val="capture"/>
      </w:pPr>
      <w:r w:rsidRPr="00441CD3">
        <w:t xml:space="preserve">     Print              Sign/Cosign               Delete</w:t>
      </w:r>
    </w:p>
    <w:p w:rsidR="00750D83" w:rsidRPr="00441CD3" w:rsidRDefault="00750D83" w:rsidP="001B166D">
      <w:pPr>
        <w:pStyle w:val="capture"/>
      </w:pPr>
      <w:r w:rsidRPr="00441CD3">
        <w:t xml:space="preserve">     Edit               Copy                      Link…</w:t>
      </w:r>
    </w:p>
    <w:p w:rsidR="00750D83" w:rsidRPr="00441CD3" w:rsidRDefault="00750D83" w:rsidP="001B166D">
      <w:pPr>
        <w:pStyle w:val="capture"/>
      </w:pPr>
      <w:r w:rsidRPr="00441CD3">
        <w:t xml:space="preserve">                                                  Quit</w:t>
      </w:r>
    </w:p>
    <w:p w:rsidR="00750D83" w:rsidRPr="00441CD3" w:rsidRDefault="00750D83" w:rsidP="001B166D">
      <w:pPr>
        <w:pStyle w:val="capture"/>
      </w:pPr>
      <w:r w:rsidRPr="00441CD3">
        <w:t>Select Action: Quit//</w:t>
      </w:r>
    </w:p>
    <w:p w:rsidR="00750D83" w:rsidRPr="00441CD3" w:rsidRDefault="00750D83" w:rsidP="001F0CA0">
      <w:pPr>
        <w:rPr>
          <w:b/>
        </w:rPr>
      </w:pPr>
    </w:p>
    <w:p w:rsidR="00750D83" w:rsidRPr="00441CD3" w:rsidRDefault="00750D83" w:rsidP="001F0CA0">
      <w:pPr>
        <w:rPr>
          <w:b/>
        </w:rPr>
      </w:pPr>
      <w:r w:rsidRPr="00441CD3">
        <w:rPr>
          <w:b/>
        </w:rPr>
        <w:t>5. Select one of the actions to perform on the document (e.g., edit, sign, make addendum).</w:t>
      </w:r>
    </w:p>
    <w:p w:rsidR="00750D83" w:rsidRPr="00441CD3" w:rsidRDefault="00750D83" w:rsidP="001F0CA0"/>
    <w:p w:rsidR="00750D83" w:rsidRPr="00441CD3" w:rsidRDefault="00750D83" w:rsidP="001F0CA0">
      <w:pPr>
        <w:pStyle w:val="Heading4"/>
      </w:pPr>
      <w:r w:rsidRPr="00441CD3">
        <w:br w:type="page"/>
        <w:t>All MY UNSIGNED</w:t>
      </w:r>
      <w:r w:rsidR="0030231B" w:rsidRPr="00441CD3">
        <w:fldChar w:fldCharType="begin"/>
      </w:r>
      <w:r w:rsidRPr="00441CD3">
        <w:instrText xml:space="preserve"> XE "Unsigned" </w:instrText>
      </w:r>
      <w:r w:rsidR="0030231B" w:rsidRPr="00441CD3">
        <w:fldChar w:fldCharType="end"/>
      </w:r>
      <w:r w:rsidRPr="00441CD3">
        <w:t xml:space="preserve"> Documents</w:t>
      </w:r>
      <w:r w:rsidR="0030231B" w:rsidRPr="00441CD3">
        <w:fldChar w:fldCharType="begin"/>
      </w:r>
      <w:r w:rsidRPr="00441CD3">
        <w:instrText xml:space="preserve"> XE "All MY UNSIGNED Documents" </w:instrText>
      </w:r>
      <w:r w:rsidR="0030231B" w:rsidRPr="00441CD3">
        <w:fldChar w:fldCharType="end"/>
      </w:r>
      <w:r w:rsidRPr="00441CD3">
        <w:t xml:space="preserve"> </w:t>
      </w:r>
    </w:p>
    <w:p w:rsidR="00750D83" w:rsidRPr="00441CD3" w:rsidRDefault="00750D83" w:rsidP="001F0CA0"/>
    <w:p w:rsidR="00750D83" w:rsidRPr="00441CD3" w:rsidRDefault="00750D83" w:rsidP="001F0CA0">
      <w:r w:rsidRPr="00441CD3">
        <w:t>When you choose this option from the Integrated Document Management Menu, all your unsigned documents are displayed to review, edit, or sign.</w:t>
      </w:r>
    </w:p>
    <w:p w:rsidR="00750D83" w:rsidRPr="00441CD3" w:rsidRDefault="00750D83" w:rsidP="001F0CA0">
      <w:pPr>
        <w:rPr>
          <w:i/>
        </w:rPr>
      </w:pPr>
    </w:p>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pPr>
        <w:rPr>
          <w:b/>
        </w:rPr>
      </w:pPr>
      <w:r w:rsidRPr="00441CD3">
        <w:rPr>
          <w:b/>
        </w:rPr>
        <w:t xml:space="preserve">1. Select </w:t>
      </w:r>
      <w:r w:rsidRPr="00441CD3">
        <w:rPr>
          <w:b/>
          <w:i/>
        </w:rPr>
        <w:t>All MY UNSIGNED Documents</w:t>
      </w:r>
      <w:r w:rsidRPr="00441CD3">
        <w:rPr>
          <w:b/>
        </w:rPr>
        <w:t xml:space="preserve"> from your Integrated Document Management menu on your TIU menu.</w:t>
      </w:r>
    </w:p>
    <w:p w:rsidR="00750D83" w:rsidRPr="00441CD3" w:rsidRDefault="00750D83" w:rsidP="001F0CA0"/>
    <w:p w:rsidR="00750D83" w:rsidRPr="00441CD3" w:rsidRDefault="00750D83" w:rsidP="001B166D">
      <w:pPr>
        <w:pStyle w:val="capture"/>
        <w:rPr>
          <w:b/>
        </w:rPr>
      </w:pPr>
      <w:r w:rsidRPr="00441CD3">
        <w:t xml:space="preserve">Select Integrated Document Management Option: </w:t>
      </w:r>
      <w:r w:rsidRPr="00441CD3">
        <w:rPr>
          <w:b/>
        </w:rPr>
        <w:t>All MY UNSIGNED Documents</w:t>
      </w:r>
    </w:p>
    <w:p w:rsidR="00750D83" w:rsidRPr="00441CD3" w:rsidRDefault="00750D83" w:rsidP="001B166D">
      <w:pPr>
        <w:pStyle w:val="capture"/>
      </w:pPr>
      <w:r w:rsidRPr="00441CD3">
        <w:t>Searching for the documents.</w:t>
      </w:r>
    </w:p>
    <w:p w:rsidR="00750D83" w:rsidRPr="00441CD3" w:rsidRDefault="00750D83" w:rsidP="001F0CA0">
      <w:pPr>
        <w:rPr>
          <w:i/>
        </w:rPr>
      </w:pPr>
    </w:p>
    <w:p w:rsidR="00750D83" w:rsidRPr="00441CD3" w:rsidRDefault="00750D83" w:rsidP="001F0CA0">
      <w:pPr>
        <w:rPr>
          <w:b/>
        </w:rPr>
      </w:pPr>
      <w:r w:rsidRPr="00441CD3">
        <w:rPr>
          <w:b/>
        </w:rPr>
        <w:t>2. After all your unsigned documents are displayed, you can select an action such as add, edit, or sign/cosign, etc.</w:t>
      </w:r>
    </w:p>
    <w:p w:rsidR="00750D83" w:rsidRPr="00441CD3" w:rsidRDefault="00750D83" w:rsidP="001F0CA0">
      <w:pPr>
        <w:rPr>
          <w:b/>
        </w:rPr>
      </w:pPr>
    </w:p>
    <w:p w:rsidR="00750D83" w:rsidRPr="00441CD3" w:rsidRDefault="00750D83" w:rsidP="001B166D">
      <w:pPr>
        <w:pStyle w:val="capture"/>
        <w:rPr>
          <w:u w:val="single"/>
        </w:rPr>
      </w:pPr>
      <w:r w:rsidRPr="00441CD3">
        <w:rPr>
          <w:b/>
          <w:u w:val="single"/>
        </w:rPr>
        <w:t>MY UNSIGNED Documents</w:t>
      </w:r>
      <w:r w:rsidRPr="00441CD3">
        <w:rPr>
          <w:u w:val="single"/>
        </w:rPr>
        <w:t xml:space="preserve">      June 31, 1997 15:38:13        Page:   1 of    1</w:t>
      </w:r>
    </w:p>
    <w:p w:rsidR="00750D83" w:rsidRPr="00441CD3" w:rsidRDefault="00750D83" w:rsidP="001B166D">
      <w:pPr>
        <w:pStyle w:val="capture"/>
      </w:pPr>
      <w:r w:rsidRPr="00441CD3">
        <w:t xml:space="preserve">              by AUTHOR (TIUPROVIDER,ONE) or EXPECTED COSIGNER 4 documents</w:t>
      </w:r>
    </w:p>
    <w:p w:rsidR="00750D83" w:rsidRPr="00441CD3" w:rsidRDefault="00750D83" w:rsidP="001B166D">
      <w:pPr>
        <w:pStyle w:val="capture"/>
        <w:rPr>
          <w:u w:val="single"/>
        </w:rPr>
      </w:pPr>
      <w:r w:rsidRPr="00441CD3">
        <w:rPr>
          <w:u w:val="single"/>
        </w:rPr>
        <w:t xml:space="preserve">     Patient    Document                   Ref Date  Status  Complete  Auth</w:t>
      </w:r>
    </w:p>
    <w:p w:rsidR="00750D83" w:rsidRPr="00441CD3" w:rsidRDefault="00750D83" w:rsidP="001B166D">
      <w:pPr>
        <w:pStyle w:val="capture"/>
      </w:pPr>
      <w:r w:rsidRPr="00441CD3">
        <w:t>1    SC501050   ONE-PER-VISIT NOTE         12/18/02  com     12/24/02  TIUP</w:t>
      </w:r>
    </w:p>
    <w:p w:rsidR="00750D83" w:rsidRPr="00441CD3" w:rsidRDefault="00750D83" w:rsidP="001B166D">
      <w:pPr>
        <w:pStyle w:val="capture"/>
      </w:pPr>
      <w:r w:rsidRPr="00441CD3">
        <w:t>2    TB668832   Cardiology Note            09/23/02  uns               CPRS</w:t>
      </w:r>
    </w:p>
    <w:p w:rsidR="00750D83" w:rsidRPr="00441CD3" w:rsidRDefault="00750D83" w:rsidP="001B166D">
      <w:pPr>
        <w:pStyle w:val="capture"/>
      </w:pPr>
      <w:r w:rsidRPr="00441CD3">
        <w:t>3    FW120870   CARDIOLOGY CS CONSULT      11/11/01  uns               CPRS</w:t>
      </w:r>
    </w:p>
    <w:p w:rsidR="00750D83" w:rsidRPr="00441CD3" w:rsidRDefault="00750D83" w:rsidP="001B166D">
      <w:pPr>
        <w:pStyle w:val="capture"/>
      </w:pPr>
      <w:r w:rsidRPr="00441CD3">
        <w:t>4    - CPRSPATI Discharge Summary          10/12/01  com     01/16/01  ARTP</w:t>
      </w:r>
    </w:p>
    <w:p w:rsidR="00750D83" w:rsidRPr="00441CD3" w:rsidRDefault="00750D83" w:rsidP="001B166D">
      <w:pPr>
        <w:pStyle w:val="capture"/>
      </w:pPr>
      <w:r w:rsidRPr="00441CD3">
        <w:t>5      |_CPRSPA Addendum to Discharge Summ 02/09/01  comple  02/12/01  LUPR</w:t>
      </w:r>
    </w:p>
    <w:p w:rsidR="00750D83" w:rsidRPr="00441CD3" w:rsidRDefault="00750D83" w:rsidP="001B166D">
      <w:pPr>
        <w:pStyle w:val="capture"/>
      </w:pPr>
    </w:p>
    <w:p w:rsidR="00750D83" w:rsidRPr="00441CD3" w:rsidRDefault="00750D83" w:rsidP="001B166D">
      <w:pPr>
        <w:pStyle w:val="capturereverse"/>
      </w:pPr>
      <w:r w:rsidRPr="00441CD3">
        <w:t xml:space="preserve">    + Next Screen  - Prev Screen  ?? More actions</w:t>
      </w:r>
    </w:p>
    <w:p w:rsidR="00750D83" w:rsidRPr="00441CD3" w:rsidRDefault="00750D83" w:rsidP="001B166D">
      <w:pPr>
        <w:pStyle w:val="capture"/>
      </w:pPr>
      <w:r w:rsidRPr="00441CD3">
        <w:t xml:space="preserve">     Add Document            Detailed Display        Delete Document</w:t>
      </w:r>
    </w:p>
    <w:p w:rsidR="00750D83" w:rsidRPr="00441CD3" w:rsidRDefault="00750D83" w:rsidP="001B166D">
      <w:pPr>
        <w:pStyle w:val="capture"/>
      </w:pPr>
      <w:r w:rsidRPr="00441CD3">
        <w:t xml:space="preserve">     Edit                    Browse                  Interdiscipl'ry Note</w:t>
      </w:r>
    </w:p>
    <w:p w:rsidR="00750D83" w:rsidRPr="00441CD3" w:rsidRDefault="00750D83" w:rsidP="001B166D">
      <w:pPr>
        <w:pStyle w:val="capture"/>
      </w:pPr>
      <w:r w:rsidRPr="00441CD3">
        <w:t xml:space="preserve">     Make Addendum           Print                   Expand/Collapse Entry</w:t>
      </w:r>
    </w:p>
    <w:p w:rsidR="00750D83" w:rsidRPr="00441CD3" w:rsidRDefault="00750D83" w:rsidP="001B166D">
      <w:pPr>
        <w:pStyle w:val="capture"/>
      </w:pPr>
      <w:r w:rsidRPr="00441CD3">
        <w:t xml:space="preserve">     Link ...                Identify Signers        Encounter Edit</w:t>
      </w:r>
    </w:p>
    <w:p w:rsidR="001B166D" w:rsidRPr="00441CD3" w:rsidRDefault="00750D83" w:rsidP="001B166D">
      <w:pPr>
        <w:pStyle w:val="capture"/>
      </w:pPr>
      <w:r w:rsidRPr="00441CD3">
        <w:t xml:space="preserve">     Sign/Cosign             Change View             Quit</w:t>
      </w:r>
    </w:p>
    <w:p w:rsidR="00750D83" w:rsidRPr="00441CD3" w:rsidRDefault="00750D83" w:rsidP="001B166D">
      <w:pPr>
        <w:pStyle w:val="capture"/>
      </w:pPr>
      <w:r w:rsidRPr="00441CD3">
        <w:t xml:space="preserve">Select Action: Quit// </w:t>
      </w:r>
      <w:r w:rsidRPr="00441CD3">
        <w:rPr>
          <w:b/>
        </w:rPr>
        <w:t xml:space="preserve">s  </w:t>
      </w:r>
      <w:r w:rsidRPr="00441CD3">
        <w:t>Sign/Cosign</w:t>
      </w:r>
    </w:p>
    <w:p w:rsidR="00750D83" w:rsidRPr="00441CD3" w:rsidRDefault="00750D83" w:rsidP="001F0CA0">
      <w:pPr>
        <w:pStyle w:val="BlankLine"/>
      </w:pPr>
    </w:p>
    <w:p w:rsidR="00750D83" w:rsidRPr="00441CD3" w:rsidRDefault="00750D83" w:rsidP="00877675">
      <w:pPr>
        <w:pStyle w:val="capture"/>
        <w:rPr>
          <w:b/>
        </w:rPr>
      </w:pPr>
      <w:r w:rsidRPr="00441CD3">
        <w:t xml:space="preserve">Select Document(s):  (1-5): </w:t>
      </w:r>
      <w:r w:rsidRPr="00441CD3">
        <w:rPr>
          <w:b/>
        </w:rPr>
        <w:t>3-5</w:t>
      </w:r>
    </w:p>
    <w:p w:rsidR="00750D83" w:rsidRPr="00441CD3" w:rsidRDefault="00750D83" w:rsidP="00877675">
      <w:pPr>
        <w:pStyle w:val="capture"/>
      </w:pPr>
      <w:r w:rsidRPr="00441CD3">
        <w:t>Opening Adverse React/Allergy record for review...</w:t>
      </w:r>
    </w:p>
    <w:p w:rsidR="00750D83" w:rsidRPr="00441CD3" w:rsidRDefault="00750D83" w:rsidP="001F0CA0">
      <w:pPr>
        <w:pStyle w:val="BlankLine"/>
      </w:pPr>
    </w:p>
    <w:p w:rsidR="00750D83" w:rsidRPr="00441CD3" w:rsidRDefault="00750D83" w:rsidP="00877675">
      <w:pPr>
        <w:pStyle w:val="capture"/>
        <w:rPr>
          <w:u w:val="single"/>
        </w:rPr>
      </w:pPr>
      <w:r w:rsidRPr="00441CD3">
        <w:rPr>
          <w:b/>
          <w:u w:val="single"/>
        </w:rPr>
        <w:t>SIGN/COSIGN</w:t>
      </w:r>
      <w:r w:rsidRPr="00441CD3">
        <w:rPr>
          <w:u w:val="single"/>
        </w:rPr>
        <w:t xml:space="preserve">                Jun 06, 1997 12:03:52        Page:    1 of    1</w:t>
      </w:r>
    </w:p>
    <w:p w:rsidR="00750D83" w:rsidRPr="00441CD3" w:rsidRDefault="00750D83" w:rsidP="00877675">
      <w:pPr>
        <w:pStyle w:val="capture"/>
      </w:pPr>
      <w:r w:rsidRPr="00441CD3">
        <w:t xml:space="preserve">                            Adverse React/Allergy</w:t>
      </w:r>
    </w:p>
    <w:p w:rsidR="00750D83" w:rsidRPr="00441CD3" w:rsidRDefault="00750D83" w:rsidP="00877675">
      <w:pPr>
        <w:pStyle w:val="capture"/>
      </w:pPr>
      <w:r w:rsidRPr="00441CD3">
        <w:t>TIUPATIENT,TWO 666-12-3243   2B                 Visit Date: 09/21/95@10:00</w:t>
      </w:r>
    </w:p>
    <w:p w:rsidR="00750D83" w:rsidRPr="00441CD3" w:rsidRDefault="00750D83" w:rsidP="00877675">
      <w:pPr>
        <w:pStyle w:val="capture"/>
        <w:rPr>
          <w:u w:val="single"/>
        </w:rPr>
      </w:pPr>
      <w:r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p>
    <w:p w:rsidR="00750D83" w:rsidRPr="00441CD3" w:rsidRDefault="00750D83" w:rsidP="00877675">
      <w:pPr>
        <w:pStyle w:val="capture"/>
      </w:pPr>
      <w:r w:rsidRPr="00441CD3">
        <w:t>DATE OF NOTE: MAY 20, 1997@10:51:18  ENTRY DATE: MAY 20, 1997@10:51:18</w:t>
      </w:r>
    </w:p>
    <w:p w:rsidR="00750D83" w:rsidRPr="00441CD3" w:rsidRDefault="00750D83" w:rsidP="00877675">
      <w:pPr>
        <w:pStyle w:val="capture"/>
      </w:pPr>
      <w:r w:rsidRPr="00441CD3">
        <w:t xml:space="preserve">      AUTHOR: TIUPROVIDER,ONE      EXP COSIGNER:</w:t>
      </w:r>
    </w:p>
    <w:p w:rsidR="00750D83" w:rsidRPr="00441CD3" w:rsidRDefault="00750D83" w:rsidP="00877675">
      <w:pPr>
        <w:pStyle w:val="capture"/>
      </w:pPr>
      <w:r w:rsidRPr="00441CD3">
        <w:t xml:space="preserve">     URGENCY:                            STATUS: UNSIGNED</w:t>
      </w:r>
    </w:p>
    <w:p w:rsidR="00750D83" w:rsidRPr="00441CD3" w:rsidRDefault="00750D83" w:rsidP="00877675">
      <w:pPr>
        <w:pStyle w:val="capture"/>
      </w:pPr>
    </w:p>
    <w:p w:rsidR="00750D83" w:rsidRPr="00441CD3" w:rsidRDefault="00750D83" w:rsidP="00877675">
      <w:pPr>
        <w:pStyle w:val="capture"/>
      </w:pPr>
      <w:r w:rsidRPr="00441CD3">
        <w:t>MORE TESTS ORDERED</w:t>
      </w:r>
    </w:p>
    <w:p w:rsidR="00750D83" w:rsidRPr="00441CD3" w:rsidRDefault="00750D83" w:rsidP="00877675">
      <w:pPr>
        <w:pStyle w:val="capture"/>
      </w:pPr>
    </w:p>
    <w:p w:rsidR="00750D83" w:rsidRPr="00441CD3" w:rsidRDefault="00750D83" w:rsidP="00877675">
      <w:pPr>
        <w:pStyle w:val="capturereverse"/>
      </w:pPr>
      <w:r w:rsidRPr="00441CD3">
        <w:t xml:space="preserve">     + Next Screen  - Prev Screen  ?? More actions</w:t>
      </w:r>
    </w:p>
    <w:p w:rsidR="00750D83" w:rsidRPr="00441CD3" w:rsidRDefault="00750D83" w:rsidP="00877675">
      <w:pPr>
        <w:pStyle w:val="capture"/>
      </w:pPr>
      <w:r w:rsidRPr="00441CD3">
        <w:t xml:space="preserve">     Print                                               No</w:t>
      </w:r>
    </w:p>
    <w:p w:rsidR="00750D83" w:rsidRPr="00441CD3" w:rsidRDefault="00750D83" w:rsidP="00877675">
      <w:pPr>
        <w:pStyle w:val="capture"/>
      </w:pPr>
      <w:r w:rsidRPr="00441CD3">
        <w:t xml:space="preserve">Ready for Signature: NO// </w:t>
      </w:r>
      <w:r w:rsidRPr="00441CD3">
        <w:rPr>
          <w:b/>
        </w:rPr>
        <w:t>y</w:t>
      </w:r>
      <w:r w:rsidRPr="00441CD3">
        <w:t xml:space="preserve">   Yes</w:t>
      </w:r>
    </w:p>
    <w:p w:rsidR="00750D83" w:rsidRPr="00441CD3" w:rsidRDefault="00750D83" w:rsidP="00877675">
      <w:pPr>
        <w:pStyle w:val="capture"/>
      </w:pPr>
      <w:r w:rsidRPr="00441CD3">
        <w:t>Item #: 3 Added to signature list.</w:t>
      </w:r>
    </w:p>
    <w:p w:rsidR="00750D83" w:rsidRPr="00441CD3" w:rsidRDefault="00750D83" w:rsidP="001F0CA0"/>
    <w:p w:rsidR="00750D83" w:rsidRPr="00441CD3" w:rsidRDefault="00750D83" w:rsidP="00877675">
      <w:pPr>
        <w:pStyle w:val="NormalPageTitle"/>
      </w:pPr>
      <w:r w:rsidRPr="00441CD3">
        <w:br w:type="page"/>
        <w:t>All MY UNSIGNED Documents, cont’d</w:t>
      </w:r>
    </w:p>
    <w:p w:rsidR="00750D83" w:rsidRPr="00441CD3" w:rsidRDefault="00750D83" w:rsidP="001F0CA0"/>
    <w:p w:rsidR="00750D83" w:rsidRPr="00441CD3" w:rsidRDefault="00750D83" w:rsidP="00877675">
      <w:pPr>
        <w:pStyle w:val="capture"/>
      </w:pPr>
      <w:r w:rsidRPr="00441CD3">
        <w:t>Opening General Note record for review...</w:t>
      </w:r>
    </w:p>
    <w:p w:rsidR="00750D83" w:rsidRPr="00441CD3" w:rsidRDefault="00750D83" w:rsidP="00877675">
      <w:pPr>
        <w:pStyle w:val="capture"/>
        <w:rPr>
          <w:u w:val="single"/>
        </w:rPr>
      </w:pPr>
      <w:r w:rsidRPr="00441CD3">
        <w:rPr>
          <w:b/>
          <w:u w:val="single"/>
        </w:rPr>
        <w:t>SIGN/COSIGN</w:t>
      </w:r>
      <w:r w:rsidRPr="00441CD3">
        <w:rPr>
          <w:u w:val="single"/>
        </w:rPr>
        <w:t xml:space="preserve">               Jun 06, 1997 12:04:59        Page:    1 of    1</w:t>
      </w:r>
    </w:p>
    <w:p w:rsidR="00750D83" w:rsidRPr="00441CD3" w:rsidRDefault="00750D83" w:rsidP="00877675">
      <w:pPr>
        <w:pStyle w:val="capture"/>
      </w:pPr>
      <w:r w:rsidRPr="00441CD3">
        <w:t xml:space="preserve">                                 General Note</w:t>
      </w:r>
    </w:p>
    <w:p w:rsidR="00750D83" w:rsidRPr="00441CD3" w:rsidRDefault="00750D83" w:rsidP="00877675">
      <w:pPr>
        <w:pStyle w:val="capture"/>
      </w:pPr>
      <w:r w:rsidRPr="00441CD3">
        <w:t>TIUPATIENT,FIVE 666-04-3779P  2B                Visit Date: 05/28/96@15:58</w:t>
      </w:r>
    </w:p>
    <w:p w:rsidR="00750D83" w:rsidRPr="00441CD3" w:rsidRDefault="00750D83" w:rsidP="00877675">
      <w:pPr>
        <w:pStyle w:val="capture"/>
        <w:rPr>
          <w:u w:val="single"/>
        </w:rPr>
      </w:pPr>
      <w:r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r w:rsidR="00877675" w:rsidRPr="00441CD3">
        <w:rPr>
          <w:u w:val="single"/>
        </w:rPr>
        <w:tab/>
      </w:r>
    </w:p>
    <w:p w:rsidR="00750D83" w:rsidRPr="00441CD3" w:rsidRDefault="00750D83" w:rsidP="00877675">
      <w:pPr>
        <w:pStyle w:val="capture"/>
      </w:pPr>
      <w:r w:rsidRPr="00441CD3">
        <w:t>DATE OF NOTE: APR 07, 1997@15:50:26  ENTRY DATE: APR 07, 1997@15:37:25</w:t>
      </w:r>
    </w:p>
    <w:p w:rsidR="00750D83" w:rsidRPr="00441CD3" w:rsidRDefault="00750D83" w:rsidP="00877675">
      <w:pPr>
        <w:pStyle w:val="capture"/>
      </w:pPr>
      <w:r w:rsidRPr="00441CD3">
        <w:t xml:space="preserve">      AUTHOR: TIUPROVIDER,ONE      EXP COSIGNER:</w:t>
      </w:r>
    </w:p>
    <w:p w:rsidR="00750D83" w:rsidRPr="00441CD3" w:rsidRDefault="00750D83" w:rsidP="00877675">
      <w:pPr>
        <w:pStyle w:val="capture"/>
      </w:pPr>
      <w:r w:rsidRPr="00441CD3">
        <w:t xml:space="preserve">     URGENCY:                            STATUS: UNSIGNED</w:t>
      </w:r>
    </w:p>
    <w:p w:rsidR="00750D83" w:rsidRPr="00441CD3" w:rsidRDefault="00750D83" w:rsidP="00877675">
      <w:pPr>
        <w:pStyle w:val="capture"/>
      </w:pPr>
    </w:p>
    <w:p w:rsidR="00750D83" w:rsidRPr="00441CD3" w:rsidRDefault="00750D83" w:rsidP="00877675">
      <w:pPr>
        <w:pStyle w:val="capture"/>
      </w:pPr>
      <w:r w:rsidRPr="00441CD3">
        <w:t>general malaise</w:t>
      </w:r>
    </w:p>
    <w:p w:rsidR="00750D83" w:rsidRPr="00441CD3" w:rsidRDefault="00750D83" w:rsidP="00877675">
      <w:pPr>
        <w:pStyle w:val="capture"/>
      </w:pPr>
    </w:p>
    <w:p w:rsidR="00750D83" w:rsidRPr="00441CD3" w:rsidRDefault="00750D83" w:rsidP="00877675">
      <w:pPr>
        <w:pStyle w:val="capture"/>
      </w:pPr>
    </w:p>
    <w:p w:rsidR="00750D83" w:rsidRPr="00441CD3" w:rsidRDefault="00750D83" w:rsidP="00877675">
      <w:pPr>
        <w:pStyle w:val="capture"/>
      </w:pPr>
    </w:p>
    <w:p w:rsidR="00750D83" w:rsidRPr="00441CD3" w:rsidRDefault="00750D83" w:rsidP="00877675">
      <w:pPr>
        <w:pStyle w:val="capture"/>
      </w:pPr>
    </w:p>
    <w:p w:rsidR="00750D83" w:rsidRPr="00441CD3" w:rsidRDefault="00750D83" w:rsidP="00877675">
      <w:pPr>
        <w:pStyle w:val="capturereverse"/>
      </w:pPr>
      <w:r w:rsidRPr="00441CD3">
        <w:t xml:space="preserve">        + Next Screen  - Prev Screen  ?? More actions</w:t>
      </w:r>
    </w:p>
    <w:p w:rsidR="00750D83" w:rsidRPr="00441CD3" w:rsidRDefault="00750D83" w:rsidP="00877675">
      <w:pPr>
        <w:pStyle w:val="capture"/>
      </w:pPr>
      <w:r w:rsidRPr="00441CD3">
        <w:t xml:space="preserve">     Print                                               No</w:t>
      </w:r>
    </w:p>
    <w:p w:rsidR="00750D83" w:rsidRPr="00441CD3" w:rsidRDefault="00750D83" w:rsidP="00877675">
      <w:pPr>
        <w:pStyle w:val="capture"/>
      </w:pPr>
      <w:r w:rsidRPr="00441CD3">
        <w:t xml:space="preserve">Ready for Signature: NO// </w:t>
      </w:r>
      <w:r w:rsidRPr="00441CD3">
        <w:rPr>
          <w:b/>
        </w:rPr>
        <w:t>y</w:t>
      </w:r>
      <w:r w:rsidRPr="00441CD3">
        <w:t xml:space="preserve">   Yes</w:t>
      </w:r>
    </w:p>
    <w:p w:rsidR="00750D83" w:rsidRPr="00441CD3" w:rsidRDefault="00750D83" w:rsidP="00877675">
      <w:pPr>
        <w:pStyle w:val="capture"/>
      </w:pPr>
      <w:r w:rsidRPr="00441CD3">
        <w:t>Item #: 4 Added to signature list.</w:t>
      </w:r>
    </w:p>
    <w:p w:rsidR="00750D83" w:rsidRPr="00441CD3" w:rsidRDefault="00750D83" w:rsidP="00877675">
      <w:pPr>
        <w:pStyle w:val="capture"/>
      </w:pPr>
    </w:p>
    <w:p w:rsidR="00750D83" w:rsidRPr="00441CD3" w:rsidRDefault="00750D83" w:rsidP="00877675">
      <w:pPr>
        <w:pStyle w:val="capture"/>
      </w:pPr>
      <w:r w:rsidRPr="00441CD3">
        <w:t>Opening Adverse React/Allergy record for review...</w:t>
      </w:r>
    </w:p>
    <w:p w:rsidR="00750D83" w:rsidRPr="00441CD3" w:rsidRDefault="00750D83" w:rsidP="001F0CA0">
      <w:pPr>
        <w:pStyle w:val="BlankLine"/>
      </w:pPr>
    </w:p>
    <w:p w:rsidR="00750D83" w:rsidRPr="00441CD3" w:rsidRDefault="00750D83" w:rsidP="00877675">
      <w:pPr>
        <w:pStyle w:val="capture"/>
        <w:rPr>
          <w:u w:val="single"/>
        </w:rPr>
      </w:pPr>
      <w:r w:rsidRPr="00441CD3">
        <w:rPr>
          <w:b/>
          <w:u w:val="single"/>
        </w:rPr>
        <w:t>SIGN/COSIGN</w:t>
      </w:r>
      <w:r w:rsidRPr="00441CD3">
        <w:rPr>
          <w:u w:val="single"/>
        </w:rPr>
        <w:t xml:space="preserve">                 Jun 06, 1997 12:04:10       Page:    1 of    1</w:t>
      </w:r>
    </w:p>
    <w:p w:rsidR="00750D83" w:rsidRPr="00441CD3" w:rsidRDefault="00750D83" w:rsidP="00877675">
      <w:pPr>
        <w:pStyle w:val="capture"/>
      </w:pPr>
      <w:r w:rsidRPr="00441CD3">
        <w:t xml:space="preserve">                            Adverse React/Allergy</w:t>
      </w:r>
    </w:p>
    <w:p w:rsidR="00750D83" w:rsidRPr="00441CD3" w:rsidRDefault="00750D83" w:rsidP="00877675">
      <w:pPr>
        <w:pStyle w:val="capture"/>
      </w:pPr>
      <w:r w:rsidRPr="00441CD3">
        <w:t>TIUPATIENT,ONE  666-23-3456                     Visit Date: 07/22/91@11:06</w:t>
      </w:r>
    </w:p>
    <w:p w:rsidR="00750D83" w:rsidRPr="00441CD3" w:rsidRDefault="00877675" w:rsidP="00877675">
      <w:pPr>
        <w:pStyle w:val="capture"/>
        <w:rPr>
          <w:u w:val="single"/>
        </w:rPr>
      </w:pPr>
      <w:r w:rsidRPr="00441CD3">
        <w:rPr>
          <w:u w:val="single"/>
        </w:rPr>
        <w:tab/>
      </w:r>
      <w:r w:rsidRPr="00441CD3">
        <w:rPr>
          <w:u w:val="single"/>
        </w:rPr>
        <w:tab/>
      </w:r>
      <w:r w:rsidRPr="00441CD3">
        <w:rPr>
          <w:u w:val="single"/>
        </w:rPr>
        <w:tab/>
      </w:r>
      <w:r w:rsidRPr="00441CD3">
        <w:rPr>
          <w:u w:val="single"/>
        </w:rPr>
        <w:tab/>
      </w:r>
      <w:r w:rsidRPr="00441CD3">
        <w:rPr>
          <w:u w:val="single"/>
        </w:rPr>
        <w:tab/>
      </w:r>
      <w:r w:rsidRPr="00441CD3">
        <w:rPr>
          <w:u w:val="single"/>
        </w:rPr>
        <w:tab/>
      </w:r>
      <w:r w:rsidRPr="00441CD3">
        <w:rPr>
          <w:u w:val="single"/>
        </w:rPr>
        <w:tab/>
      </w:r>
      <w:r w:rsidRPr="00441CD3">
        <w:rPr>
          <w:u w:val="single"/>
        </w:rPr>
        <w:tab/>
      </w:r>
      <w:r w:rsidRPr="00441CD3">
        <w:rPr>
          <w:u w:val="single"/>
        </w:rPr>
        <w:tab/>
      </w:r>
      <w:r w:rsidRPr="00441CD3">
        <w:rPr>
          <w:u w:val="single"/>
        </w:rPr>
        <w:tab/>
      </w:r>
      <w:r w:rsidRPr="00441CD3">
        <w:rPr>
          <w:u w:val="single"/>
        </w:rPr>
        <w:tab/>
      </w:r>
    </w:p>
    <w:p w:rsidR="00750D83" w:rsidRPr="00441CD3" w:rsidRDefault="00750D83" w:rsidP="00877675">
      <w:pPr>
        <w:pStyle w:val="capture"/>
      </w:pPr>
      <w:r w:rsidRPr="00441CD3">
        <w:t>DATE OF NOTE: MAR 24, 1997@11:03:39  ENTRY DATE: MAR 24, 1997@11:03:39</w:t>
      </w:r>
    </w:p>
    <w:p w:rsidR="00750D83" w:rsidRPr="00441CD3" w:rsidRDefault="00750D83" w:rsidP="00877675">
      <w:pPr>
        <w:pStyle w:val="capture"/>
      </w:pPr>
      <w:r w:rsidRPr="00441CD3">
        <w:t xml:space="preserve">      AUTHOR: TIUPROVIDER,FIVE           EXP COSIGNER:</w:t>
      </w:r>
    </w:p>
    <w:p w:rsidR="00750D83" w:rsidRPr="00441CD3" w:rsidRDefault="00750D83" w:rsidP="00877675">
      <w:pPr>
        <w:pStyle w:val="capture"/>
      </w:pPr>
      <w:r w:rsidRPr="00441CD3">
        <w:t xml:space="preserve">     URGENCY:                            STATUS: UNSIGNED</w:t>
      </w:r>
    </w:p>
    <w:p w:rsidR="00750D83" w:rsidRPr="00441CD3" w:rsidRDefault="00750D83" w:rsidP="00877675">
      <w:pPr>
        <w:pStyle w:val="capture"/>
      </w:pPr>
    </w:p>
    <w:p w:rsidR="00750D83" w:rsidRPr="00441CD3" w:rsidRDefault="00750D83" w:rsidP="00877675">
      <w:pPr>
        <w:pStyle w:val="capture"/>
      </w:pPr>
      <w:r w:rsidRPr="00441CD3">
        <w:t>Hay fever reactions severe – antihistamines not working. Prescribed new medication.</w:t>
      </w:r>
    </w:p>
    <w:p w:rsidR="00750D83" w:rsidRPr="00441CD3" w:rsidRDefault="00750D83" w:rsidP="00877675">
      <w:pPr>
        <w:pStyle w:val="capture"/>
      </w:pPr>
    </w:p>
    <w:p w:rsidR="00750D83" w:rsidRPr="00441CD3" w:rsidRDefault="00750D83" w:rsidP="00877675">
      <w:pPr>
        <w:pStyle w:val="capture"/>
      </w:pPr>
    </w:p>
    <w:p w:rsidR="00750D83" w:rsidRPr="00441CD3" w:rsidRDefault="00750D83" w:rsidP="00877675">
      <w:pPr>
        <w:pStyle w:val="capturereverse"/>
      </w:pPr>
      <w:r w:rsidRPr="00441CD3">
        <w:t xml:space="preserve">    + Next Screen  - Prev Screen  ?? More actions</w:t>
      </w:r>
    </w:p>
    <w:p w:rsidR="00750D83" w:rsidRPr="00441CD3" w:rsidRDefault="00750D83" w:rsidP="00877675">
      <w:pPr>
        <w:pStyle w:val="capture"/>
      </w:pPr>
      <w:r w:rsidRPr="00441CD3">
        <w:t xml:space="preserve">     Print                                               No</w:t>
      </w:r>
    </w:p>
    <w:p w:rsidR="00750D83" w:rsidRPr="00441CD3" w:rsidRDefault="00750D83" w:rsidP="00877675">
      <w:pPr>
        <w:pStyle w:val="capture"/>
      </w:pPr>
      <w:r w:rsidRPr="00441CD3">
        <w:t xml:space="preserve">Ready for Signature: NO// </w:t>
      </w:r>
      <w:r w:rsidRPr="00441CD3">
        <w:rPr>
          <w:b/>
        </w:rPr>
        <w:t>y</w:t>
      </w:r>
      <w:r w:rsidRPr="00441CD3">
        <w:t xml:space="preserve">   Yes</w:t>
      </w:r>
    </w:p>
    <w:p w:rsidR="00750D83" w:rsidRPr="00441CD3" w:rsidRDefault="00750D83" w:rsidP="00877675">
      <w:pPr>
        <w:pStyle w:val="capture"/>
      </w:pPr>
      <w:r w:rsidRPr="00441CD3">
        <w:t>Item #: 5 Added to signature list.</w:t>
      </w:r>
    </w:p>
    <w:p w:rsidR="00750D83" w:rsidRPr="00441CD3" w:rsidRDefault="00750D83" w:rsidP="00877675">
      <w:pPr>
        <w:pStyle w:val="capture"/>
      </w:pPr>
    </w:p>
    <w:p w:rsidR="00750D83" w:rsidRPr="00441CD3" w:rsidRDefault="00750D83" w:rsidP="00877675">
      <w:pPr>
        <w:pStyle w:val="capture"/>
      </w:pPr>
      <w:r w:rsidRPr="00441CD3">
        <w:t>Enter your Current Signature Code: XXX   SIGNATURE VERIFIED......</w:t>
      </w:r>
    </w:p>
    <w:p w:rsidR="00750D83" w:rsidRPr="00441CD3" w:rsidRDefault="00750D83" w:rsidP="001F0CA0">
      <w:pPr>
        <w:pStyle w:val="BlankLine"/>
      </w:pPr>
    </w:p>
    <w:p w:rsidR="00750D83" w:rsidRPr="00441CD3" w:rsidRDefault="00750D83" w:rsidP="001F0CA0"/>
    <w:p w:rsidR="00750D83" w:rsidRPr="00441CD3" w:rsidRDefault="00750D83" w:rsidP="00877675">
      <w:pPr>
        <w:pStyle w:val="capture"/>
      </w:pPr>
      <w:r w:rsidRPr="00441CD3">
        <w:rPr>
          <w:b/>
        </w:rPr>
        <w:t>MY UNSIGNED Documents</w:t>
      </w:r>
      <w:r w:rsidRPr="00441CD3">
        <w:t xml:space="preserve">      Jun 06, 1997 12:04:27       Page:    1 of    1</w:t>
      </w:r>
    </w:p>
    <w:p w:rsidR="00750D83" w:rsidRPr="00441CD3" w:rsidRDefault="00750D83" w:rsidP="00877675">
      <w:pPr>
        <w:pStyle w:val="capture"/>
      </w:pPr>
      <w:r w:rsidRPr="00441CD3">
        <w:t xml:space="preserve">         by AUTHOR (TIUPROVIDER,FIVE) or EXPECTED COSIGNER     5 documents</w:t>
      </w:r>
    </w:p>
    <w:p w:rsidR="00750D83" w:rsidRPr="00441CD3" w:rsidRDefault="00750D83" w:rsidP="00877675">
      <w:pPr>
        <w:pStyle w:val="capture"/>
      </w:pPr>
      <w:r w:rsidRPr="00441CD3">
        <w:t xml:space="preserve">     Patient               Document                    Ref Date    Status</w:t>
      </w:r>
    </w:p>
    <w:p w:rsidR="00750D83" w:rsidRPr="00441CD3" w:rsidRDefault="00750D83" w:rsidP="00877675">
      <w:pPr>
        <w:pStyle w:val="capture"/>
      </w:pPr>
      <w:r w:rsidRPr="00441CD3">
        <w:t>1    + TIUPATIENT,FIVE (T3779) Discharge Summary        06/02/97  UNSIGNED</w:t>
      </w:r>
    </w:p>
    <w:p w:rsidR="00750D83" w:rsidRPr="00441CD3" w:rsidRDefault="00750D83" w:rsidP="00877675">
      <w:pPr>
        <w:pStyle w:val="capture"/>
      </w:pPr>
      <w:r w:rsidRPr="00441CD3">
        <w:t>2    TIUPATIENT,ONE    (T3456) Adverse React/Allergy    05/31/97  completed</w:t>
      </w:r>
    </w:p>
    <w:p w:rsidR="00750D83" w:rsidRPr="00441CD3" w:rsidRDefault="00750D83" w:rsidP="00877675">
      <w:pPr>
        <w:pStyle w:val="capture"/>
      </w:pPr>
      <w:r w:rsidRPr="00441CD3">
        <w:t>3    TIUPATIENT,TWO    (T3243) Adverse React/Allergy    05/20/97  completed</w:t>
      </w:r>
    </w:p>
    <w:p w:rsidR="00750D83" w:rsidRPr="00441CD3" w:rsidRDefault="00750D83" w:rsidP="00877675">
      <w:pPr>
        <w:pStyle w:val="capture"/>
      </w:pPr>
      <w:r w:rsidRPr="00441CD3">
        <w:t>4    TIUPATIENT,FIVE   (T3779) General Note             04/07/97  completed</w:t>
      </w:r>
    </w:p>
    <w:p w:rsidR="00750D83" w:rsidRPr="00441CD3" w:rsidRDefault="00750D83" w:rsidP="00877675">
      <w:pPr>
        <w:pStyle w:val="capture"/>
      </w:pPr>
      <w:r w:rsidRPr="00441CD3">
        <w:t>5    TIUPATIENT,SIX    (T3476) Adverse React/Allergy    03/24/97  completed</w:t>
      </w:r>
    </w:p>
    <w:p w:rsidR="00750D83" w:rsidRPr="00441CD3" w:rsidRDefault="00750D83" w:rsidP="00877675">
      <w:pPr>
        <w:pStyle w:val="capture"/>
      </w:pPr>
      <w:r w:rsidRPr="00441CD3">
        <w:t xml:space="preserve"> </w:t>
      </w:r>
    </w:p>
    <w:p w:rsidR="00750D83" w:rsidRPr="00441CD3" w:rsidRDefault="00750D83" w:rsidP="00877675">
      <w:pPr>
        <w:pStyle w:val="capture"/>
      </w:pPr>
    </w:p>
    <w:p w:rsidR="00750D83" w:rsidRPr="00441CD3" w:rsidRDefault="00750D83" w:rsidP="00877675">
      <w:pPr>
        <w:pStyle w:val="capture"/>
        <w:rPr>
          <w:b/>
          <w:shd w:val="clear" w:color="auto" w:fill="0000FF"/>
        </w:rPr>
      </w:pPr>
      <w:r w:rsidRPr="00441CD3">
        <w:rPr>
          <w:b/>
          <w:shd w:val="clear" w:color="auto" w:fill="0000FF"/>
        </w:rPr>
        <w:t xml:space="preserve">     ** Items 3, 4, 5 Signed. **                                       &gt;&gt;&gt;</w:t>
      </w:r>
    </w:p>
    <w:p w:rsidR="00750D83" w:rsidRPr="00441CD3" w:rsidRDefault="00750D83" w:rsidP="00877675">
      <w:pPr>
        <w:pStyle w:val="capture"/>
      </w:pPr>
      <w:r w:rsidRPr="00441CD3">
        <w:t xml:space="preserve">     Find                      Sign/Cosign               Change View</w:t>
      </w:r>
    </w:p>
    <w:p w:rsidR="00750D83" w:rsidRPr="00441CD3" w:rsidRDefault="00750D83" w:rsidP="00877675">
      <w:pPr>
        <w:pStyle w:val="capture"/>
      </w:pPr>
      <w:r w:rsidRPr="00441CD3">
        <w:t xml:space="preserve">     Add Document              Detailed Display          Copy</w:t>
      </w:r>
    </w:p>
    <w:p w:rsidR="00750D83" w:rsidRPr="00441CD3" w:rsidRDefault="00750D83" w:rsidP="00877675">
      <w:pPr>
        <w:pStyle w:val="capture"/>
      </w:pPr>
      <w:r w:rsidRPr="00441CD3">
        <w:t xml:space="preserve">     Edit                      Browse                    Delete Document</w:t>
      </w:r>
    </w:p>
    <w:p w:rsidR="00750D83" w:rsidRPr="00441CD3" w:rsidRDefault="00750D83" w:rsidP="00877675">
      <w:pPr>
        <w:pStyle w:val="capture"/>
      </w:pPr>
      <w:r w:rsidRPr="00441CD3">
        <w:t xml:space="preserve">     Make Addendum             Print                     Quit</w:t>
      </w:r>
    </w:p>
    <w:p w:rsidR="00750D83" w:rsidRPr="00441CD3" w:rsidRDefault="00750D83" w:rsidP="00877675">
      <w:pPr>
        <w:pStyle w:val="capture"/>
        <w:rPr>
          <w:lang w:val="fr-CA"/>
        </w:rPr>
      </w:pPr>
      <w:r w:rsidRPr="00441CD3">
        <w:t xml:space="preserve">     Link ...                  </w:t>
      </w:r>
      <w:r w:rsidRPr="00441CD3">
        <w:rPr>
          <w:lang w:val="fr-CA"/>
        </w:rPr>
        <w:t>Identify Signers</w:t>
      </w:r>
    </w:p>
    <w:p w:rsidR="00750D83" w:rsidRPr="00441CD3" w:rsidRDefault="00750D83" w:rsidP="00877675">
      <w:pPr>
        <w:pStyle w:val="capture"/>
        <w:rPr>
          <w:lang w:val="fr-CA"/>
        </w:rPr>
      </w:pPr>
      <w:r w:rsidRPr="00441CD3">
        <w:rPr>
          <w:lang w:val="fr-CA"/>
        </w:rPr>
        <w:t>Select Action: Quit//</w:t>
      </w:r>
    </w:p>
    <w:p w:rsidR="00750D83" w:rsidRPr="00441CD3" w:rsidRDefault="00750D83" w:rsidP="00F16AE2">
      <w:pPr>
        <w:rPr>
          <w:lang w:val="fr-CA"/>
        </w:rPr>
      </w:pPr>
    </w:p>
    <w:p w:rsidR="00750D83" w:rsidRPr="00441CD3" w:rsidRDefault="00750D83" w:rsidP="001F0CA0">
      <w:pPr>
        <w:pStyle w:val="Heading4"/>
        <w:rPr>
          <w:lang w:val="fr-CA"/>
        </w:rPr>
      </w:pPr>
      <w:r w:rsidRPr="00441CD3">
        <w:br w:type="page"/>
      </w:r>
      <w:r w:rsidRPr="00441CD3">
        <w:rPr>
          <w:lang w:val="fr-CA"/>
        </w:rPr>
        <w:t>Multiple Patient Documents</w:t>
      </w:r>
      <w:r w:rsidR="0030231B" w:rsidRPr="00441CD3">
        <w:fldChar w:fldCharType="begin"/>
      </w:r>
      <w:r w:rsidRPr="00441CD3">
        <w:instrText xml:space="preserve"> XE "Multiple Patient Documents" </w:instrText>
      </w:r>
      <w:r w:rsidR="0030231B" w:rsidRPr="00441CD3">
        <w:fldChar w:fldCharType="end"/>
      </w:r>
    </w:p>
    <w:p w:rsidR="00750D83" w:rsidRPr="00441CD3" w:rsidRDefault="00750D83" w:rsidP="001F0CA0">
      <w:pPr>
        <w:rPr>
          <w:lang w:val="fr-CA"/>
        </w:rPr>
      </w:pPr>
    </w:p>
    <w:p w:rsidR="00750D83" w:rsidRPr="00441CD3" w:rsidRDefault="00750D83" w:rsidP="001F0CA0">
      <w:r w:rsidRPr="00441CD3">
        <w:t>Use this option to see an integrated Review Screen of all TIU documents.</w:t>
      </w:r>
    </w:p>
    <w:p w:rsidR="00750D83" w:rsidRPr="00441CD3" w:rsidRDefault="00750D83" w:rsidP="001F0CA0"/>
    <w:p w:rsidR="00750D83" w:rsidRPr="00441CD3" w:rsidRDefault="00750D83" w:rsidP="001F0CA0">
      <w:r w:rsidRPr="00441CD3">
        <w:rPr>
          <w:rFonts w:ascii="Monotype Sorts" w:hAnsi="Monotype Sorts"/>
          <w:b/>
          <w:sz w:val="32"/>
          <w:szCs w:val="32"/>
        </w:rPr>
        <w:t></w:t>
      </w:r>
      <w:r w:rsidRPr="00441CD3">
        <w:rPr>
          <w:b/>
        </w:rPr>
        <w:t xml:space="preserve">Caution: </w:t>
      </w:r>
      <w:r w:rsidRPr="00441CD3">
        <w:t>Avoid making your requests too broad (in statuses, search categories, and date ranges) because these searches can use a lot of system resources, slowing the computer system down for everyone.</w:t>
      </w:r>
    </w:p>
    <w:p w:rsidR="00750D83" w:rsidRPr="00441CD3" w:rsidRDefault="00750D83" w:rsidP="001F0CA0"/>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pPr>
        <w:rPr>
          <w:b/>
        </w:rPr>
      </w:pPr>
      <w:r w:rsidRPr="00441CD3">
        <w:rPr>
          <w:b/>
        </w:rPr>
        <w:t xml:space="preserve">1. Select </w:t>
      </w:r>
      <w:r w:rsidRPr="00441CD3">
        <w:rPr>
          <w:b/>
          <w:i/>
        </w:rPr>
        <w:t>Multiple Patient Documents</w:t>
      </w:r>
      <w:r w:rsidRPr="00441CD3">
        <w:rPr>
          <w:b/>
        </w:rPr>
        <w:t xml:space="preserve"> from your Integrated Document Management menu on your TIU menu.</w:t>
      </w:r>
    </w:p>
    <w:p w:rsidR="00750D83" w:rsidRPr="00441CD3" w:rsidRDefault="00750D83" w:rsidP="001F0CA0"/>
    <w:p w:rsidR="00750D83" w:rsidRPr="00441CD3" w:rsidRDefault="00750D83" w:rsidP="00877675">
      <w:pPr>
        <w:pStyle w:val="capture"/>
      </w:pPr>
      <w:r w:rsidRPr="00441CD3">
        <w:t xml:space="preserve">Select Integrated Document Management Option: </w:t>
      </w:r>
      <w:r w:rsidRPr="00441CD3">
        <w:rPr>
          <w:b/>
        </w:rPr>
        <w:t>Multiple</w:t>
      </w:r>
      <w:r w:rsidRPr="00441CD3">
        <w:t xml:space="preserve"> Patient Documents</w:t>
      </w:r>
    </w:p>
    <w:p w:rsidR="00750D83" w:rsidRPr="00441CD3" w:rsidRDefault="00750D83" w:rsidP="001F0CA0">
      <w:pPr>
        <w:rPr>
          <w:b/>
        </w:rPr>
      </w:pPr>
    </w:p>
    <w:p w:rsidR="00750D83" w:rsidRPr="00441CD3" w:rsidRDefault="00750D83" w:rsidP="001F0CA0">
      <w:pPr>
        <w:rPr>
          <w:b/>
        </w:rPr>
      </w:pPr>
      <w:r w:rsidRPr="00441CD3">
        <w:rPr>
          <w:b/>
        </w:rPr>
        <w:t>2. Select one or more of the following statuses.</w:t>
      </w:r>
    </w:p>
    <w:p w:rsidR="00750D83" w:rsidRPr="00441CD3" w:rsidRDefault="00750D83" w:rsidP="00877675">
      <w:pPr>
        <w:ind w:left="720"/>
      </w:pPr>
      <w:r w:rsidRPr="00441CD3">
        <w:t>1    undictated                         6    uncosigned</w:t>
      </w:r>
    </w:p>
    <w:p w:rsidR="00750D83" w:rsidRPr="00441CD3" w:rsidRDefault="00750D83" w:rsidP="00877675">
      <w:pPr>
        <w:ind w:left="720"/>
      </w:pPr>
      <w:r w:rsidRPr="00441CD3">
        <w:t>2    untranscribed                    7    completed</w:t>
      </w:r>
    </w:p>
    <w:p w:rsidR="00750D83" w:rsidRPr="00441CD3" w:rsidRDefault="00750D83" w:rsidP="00877675">
      <w:pPr>
        <w:ind w:left="720"/>
      </w:pPr>
      <w:r w:rsidRPr="00441CD3">
        <w:t>3    unreleased                         8    amended</w:t>
      </w:r>
    </w:p>
    <w:p w:rsidR="00750D83" w:rsidRPr="00441CD3" w:rsidRDefault="00750D83" w:rsidP="00877675">
      <w:pPr>
        <w:ind w:left="720"/>
      </w:pPr>
      <w:r w:rsidRPr="00441CD3">
        <w:t>4    unverified                         9    purged</w:t>
      </w:r>
    </w:p>
    <w:p w:rsidR="00750D83" w:rsidRPr="00441CD3" w:rsidRDefault="00750D83" w:rsidP="00877675">
      <w:pPr>
        <w:ind w:left="720"/>
      </w:pPr>
      <w:r w:rsidRPr="00441CD3">
        <w:t>5    unsigned                          10    deleted</w:t>
      </w:r>
    </w:p>
    <w:p w:rsidR="00750D83" w:rsidRPr="00441CD3" w:rsidRDefault="00750D83" w:rsidP="00877675">
      <w:pPr>
        <w:ind w:left="720"/>
      </w:pPr>
      <w:r w:rsidRPr="00441CD3">
        <w:t>Enter selection(s) by typing the name(s), number(s), or abbreviation(s).</w:t>
      </w:r>
    </w:p>
    <w:p w:rsidR="00750D83" w:rsidRPr="00441CD3" w:rsidRDefault="00750D83" w:rsidP="001F0CA0">
      <w:pPr>
        <w:rPr>
          <w:i/>
        </w:rPr>
      </w:pPr>
    </w:p>
    <w:p w:rsidR="00750D83" w:rsidRPr="00441CD3" w:rsidRDefault="00750D83" w:rsidP="00877675">
      <w:pPr>
        <w:pStyle w:val="capture"/>
        <w:rPr>
          <w:b/>
        </w:rPr>
      </w:pPr>
      <w:r w:rsidRPr="00441CD3">
        <w:t>Select Status: UNSIGNED//</w:t>
      </w:r>
      <w:r w:rsidRPr="00441CD3">
        <w:rPr>
          <w:b/>
        </w:rPr>
        <w:t xml:space="preserve"> </w:t>
      </w:r>
      <w:r w:rsidRPr="00441CD3">
        <w:rPr>
          <w:b/>
          <w:sz w:val="20"/>
          <w:szCs w:val="20"/>
        </w:rPr>
        <w:t>&lt;Enter&gt;</w:t>
      </w:r>
      <w:r w:rsidRPr="00441CD3">
        <w:rPr>
          <w:b/>
        </w:rPr>
        <w:t xml:space="preserve"> </w:t>
      </w:r>
    </w:p>
    <w:p w:rsidR="00750D83" w:rsidRPr="00441CD3" w:rsidRDefault="00750D83" w:rsidP="001F0CA0">
      <w:pPr>
        <w:rPr>
          <w:b/>
        </w:rPr>
      </w:pPr>
    </w:p>
    <w:p w:rsidR="00750D83" w:rsidRPr="00441CD3" w:rsidRDefault="00750D83" w:rsidP="001F0CA0">
      <w:pPr>
        <w:rPr>
          <w:b/>
        </w:rPr>
      </w:pPr>
      <w:r w:rsidRPr="00441CD3">
        <w:rPr>
          <w:b/>
        </w:rPr>
        <w:t>3. Select a document type (from whatever you have set up at your site):</w:t>
      </w:r>
    </w:p>
    <w:p w:rsidR="00750D83" w:rsidRPr="00441CD3" w:rsidRDefault="00750D83" w:rsidP="001F0CA0"/>
    <w:p w:rsidR="00750D83" w:rsidRPr="00441CD3" w:rsidRDefault="00750D83" w:rsidP="00877675">
      <w:pPr>
        <w:pStyle w:val="capture"/>
      </w:pPr>
      <w:r w:rsidRPr="00441CD3">
        <w:t xml:space="preserve">Select Clinical Documents Type(s): </w:t>
      </w:r>
      <w:r w:rsidRPr="00441CD3">
        <w:rPr>
          <w:b/>
        </w:rPr>
        <w:t>1-3</w:t>
      </w:r>
      <w:r w:rsidRPr="00441CD3">
        <w:t xml:space="preserve">   Addendum                    </w:t>
      </w:r>
    </w:p>
    <w:p w:rsidR="00750D83" w:rsidRPr="00441CD3" w:rsidRDefault="00750D83" w:rsidP="00877675">
      <w:pPr>
        <w:pStyle w:val="capture"/>
      </w:pPr>
      <w:r w:rsidRPr="00441CD3">
        <w:t xml:space="preserve">                                   Discharge Summary</w:t>
      </w:r>
    </w:p>
    <w:p w:rsidR="00750D83" w:rsidRPr="00441CD3" w:rsidRDefault="00750D83" w:rsidP="00877675">
      <w:pPr>
        <w:pStyle w:val="capture"/>
      </w:pPr>
      <w:r w:rsidRPr="00441CD3">
        <w:t xml:space="preserve">                                   Progress Notes</w:t>
      </w:r>
    </w:p>
    <w:p w:rsidR="00750D83" w:rsidRPr="00441CD3" w:rsidRDefault="00750D83" w:rsidP="001F0CA0"/>
    <w:p w:rsidR="00750D83" w:rsidRPr="00441CD3" w:rsidRDefault="00750D83" w:rsidP="001F0CA0">
      <w:pPr>
        <w:rPr>
          <w:rFonts w:cs="Courier New"/>
          <w:sz w:val="18"/>
          <w:szCs w:val="18"/>
        </w:rPr>
      </w:pPr>
      <w:r w:rsidRPr="00441CD3">
        <w:rPr>
          <w:b/>
        </w:rPr>
        <w:t>4. Select one of the following search categories</w:t>
      </w:r>
      <w:r w:rsidR="0030231B" w:rsidRPr="00441CD3">
        <w:fldChar w:fldCharType="begin"/>
      </w:r>
      <w:r w:rsidRPr="00441CD3">
        <w:instrText xml:space="preserve"> XE "Search categories" </w:instrText>
      </w:r>
      <w:r w:rsidR="0030231B" w:rsidRPr="00441CD3">
        <w:fldChar w:fldCharType="end"/>
      </w:r>
    </w:p>
    <w:p w:rsidR="00750D83" w:rsidRPr="00441CD3" w:rsidRDefault="00750D83" w:rsidP="001F0CA0">
      <w:pPr>
        <w:pStyle w:val="capture"/>
      </w:pPr>
      <w:r w:rsidRPr="00441CD3">
        <w:t>1    All Categories       6    Patient              11   Transcriptionist</w:t>
      </w:r>
    </w:p>
    <w:p w:rsidR="00750D83" w:rsidRPr="00441CD3" w:rsidRDefault="00750D83" w:rsidP="001F0CA0">
      <w:pPr>
        <w:pStyle w:val="capture"/>
      </w:pPr>
      <w:r w:rsidRPr="00441CD3">
        <w:t>2    Author               7    Problem              12   Treating Specialty</w:t>
      </w:r>
    </w:p>
    <w:p w:rsidR="00750D83" w:rsidRPr="00441CD3" w:rsidRDefault="00750D83" w:rsidP="001F0CA0">
      <w:pPr>
        <w:pStyle w:val="capture"/>
      </w:pPr>
      <w:r w:rsidRPr="00441CD3">
        <w:t>3    Division             8    Service              13   Visit</w:t>
      </w:r>
    </w:p>
    <w:p w:rsidR="00750D83" w:rsidRPr="00441CD3" w:rsidRDefault="00750D83" w:rsidP="001F0CA0">
      <w:pPr>
        <w:pStyle w:val="capture"/>
      </w:pPr>
      <w:r w:rsidRPr="00441CD3">
        <w:t>4    Expected Cosigner    9    Subject</w:t>
      </w:r>
    </w:p>
    <w:p w:rsidR="00750D83" w:rsidRPr="00441CD3" w:rsidRDefault="00750D83" w:rsidP="001F0CA0">
      <w:pPr>
        <w:pStyle w:val="capture"/>
      </w:pPr>
      <w:r w:rsidRPr="00441CD3">
        <w:t>5    Hospital Location    10   Title</w:t>
      </w:r>
    </w:p>
    <w:p w:rsidR="00750D83" w:rsidRPr="00441CD3" w:rsidRDefault="00750D83" w:rsidP="001F0CA0">
      <w:pPr>
        <w:pStyle w:val="capture"/>
        <w:rPr>
          <w:b/>
        </w:rPr>
      </w:pPr>
      <w:r w:rsidRPr="00441CD3">
        <w:t>Enter selection(s) by typing the name(s), number(s), or abbreviation(s).</w:t>
      </w:r>
      <w:r w:rsidRPr="00441CD3">
        <w:rPr>
          <w:b/>
        </w:rPr>
        <w:t xml:space="preserve"> </w:t>
      </w:r>
    </w:p>
    <w:p w:rsidR="00CB43F5" w:rsidRPr="00441CD3" w:rsidRDefault="00CB43F5" w:rsidP="001F0CA0"/>
    <w:p w:rsidR="00750D83" w:rsidRPr="00441CD3" w:rsidRDefault="00CB43F5" w:rsidP="00877675">
      <w:pPr>
        <w:pStyle w:val="NormalPageTitle"/>
      </w:pPr>
      <w:r w:rsidRPr="00441CD3">
        <w:br w:type="page"/>
      </w:r>
      <w:r w:rsidR="00750D83" w:rsidRPr="00441CD3">
        <w:rPr>
          <w:lang w:val="fr-CA"/>
        </w:rPr>
        <w:t>Multiple Patient Documents, cont’d</w:t>
      </w:r>
      <w:r w:rsidR="0030231B" w:rsidRPr="00441CD3">
        <w:fldChar w:fldCharType="begin"/>
      </w:r>
      <w:r w:rsidR="00750D83" w:rsidRPr="00441CD3">
        <w:instrText xml:space="preserve"> XE "Multiple Patient Documents" </w:instrText>
      </w:r>
      <w:r w:rsidR="0030231B" w:rsidRPr="00441CD3">
        <w:fldChar w:fldCharType="end"/>
      </w:r>
    </w:p>
    <w:p w:rsidR="00750D83" w:rsidRPr="00441CD3" w:rsidRDefault="00750D83" w:rsidP="001F0CA0">
      <w:pPr>
        <w:rPr>
          <w:b/>
          <w:lang w:val="fr-CA"/>
        </w:rPr>
      </w:pPr>
    </w:p>
    <w:p w:rsidR="00750D83" w:rsidRPr="00441CD3" w:rsidRDefault="00750D83" w:rsidP="001F0CA0">
      <w:pPr>
        <w:rPr>
          <w:b/>
        </w:rPr>
      </w:pPr>
      <w:r w:rsidRPr="00441CD3">
        <w:rPr>
          <w:b/>
        </w:rPr>
        <w:t>5. Enter a date range.</w:t>
      </w:r>
    </w:p>
    <w:p w:rsidR="00750D83" w:rsidRPr="00441CD3" w:rsidRDefault="00750D83" w:rsidP="001F0CA0">
      <w:pPr>
        <w:rPr>
          <w:b/>
        </w:rPr>
      </w:pPr>
    </w:p>
    <w:p w:rsidR="00750D83" w:rsidRPr="00441CD3" w:rsidRDefault="00750D83" w:rsidP="00877675">
      <w:pPr>
        <w:pStyle w:val="capture"/>
      </w:pPr>
      <w:r w:rsidRPr="00441CD3">
        <w:t xml:space="preserve">Start Reference Date [Time]: T-7// </w:t>
      </w:r>
      <w:r w:rsidRPr="00441CD3">
        <w:rPr>
          <w:b/>
        </w:rPr>
        <w:t>T-60</w:t>
      </w:r>
      <w:r w:rsidRPr="00441CD3">
        <w:t xml:space="preserve">  (APR 01, 1997)</w:t>
      </w:r>
    </w:p>
    <w:p w:rsidR="00750D83" w:rsidRPr="00441CD3" w:rsidRDefault="00750D83" w:rsidP="00877675">
      <w:pPr>
        <w:pStyle w:val="capture"/>
      </w:pPr>
      <w:r w:rsidRPr="00441CD3">
        <w:t xml:space="preserve">Ending Reference Date [Time]: NOW// </w:t>
      </w:r>
      <w:r w:rsidRPr="00441CD3">
        <w:rPr>
          <w:b/>
          <w:sz w:val="20"/>
          <w:szCs w:val="20"/>
        </w:rPr>
        <w:t>&lt;Enter&gt;</w:t>
      </w:r>
      <w:r w:rsidRPr="00441CD3">
        <w:t xml:space="preserve">  (MAY 31, 1997@15:42)</w:t>
      </w:r>
    </w:p>
    <w:p w:rsidR="00750D83" w:rsidRPr="00441CD3" w:rsidRDefault="00750D83" w:rsidP="00877675">
      <w:pPr>
        <w:pStyle w:val="capture"/>
      </w:pPr>
      <w:r w:rsidRPr="00441CD3">
        <w:t>Searching for the documents.</w:t>
      </w:r>
    </w:p>
    <w:p w:rsidR="00750D83" w:rsidRPr="00441CD3" w:rsidRDefault="00750D83" w:rsidP="001F0CA0">
      <w:pPr>
        <w:rPr>
          <w:b/>
        </w:rPr>
      </w:pPr>
    </w:p>
    <w:p w:rsidR="00750D83" w:rsidRPr="00441CD3" w:rsidRDefault="00750D83" w:rsidP="001F0CA0">
      <w:pPr>
        <w:rPr>
          <w:b/>
        </w:rPr>
      </w:pPr>
      <w:r w:rsidRPr="00441CD3">
        <w:rPr>
          <w:b/>
        </w:rPr>
        <w:t>6. All the documents for the criteria selected are displayed. Choose an action to perform, then the document to perform it on.</w:t>
      </w:r>
    </w:p>
    <w:p w:rsidR="00750D83" w:rsidRPr="00441CD3" w:rsidRDefault="00750D83" w:rsidP="001F0CA0">
      <w:pPr>
        <w:rPr>
          <w:b/>
        </w:rPr>
      </w:pPr>
    </w:p>
    <w:p w:rsidR="00750D83" w:rsidRPr="00441CD3" w:rsidRDefault="00750D83" w:rsidP="00877675">
      <w:pPr>
        <w:pStyle w:val="capture"/>
        <w:rPr>
          <w:u w:val="single"/>
        </w:rPr>
      </w:pPr>
      <w:r w:rsidRPr="00441CD3">
        <w:rPr>
          <w:b/>
          <w:u w:val="single"/>
        </w:rPr>
        <w:t>UNSIGNED Documents</w:t>
      </w:r>
      <w:r w:rsidRPr="00441CD3">
        <w:rPr>
          <w:u w:val="single"/>
        </w:rPr>
        <w:t xml:space="preserve">         May 31, 1997 15:42:40       Page: 1 of    1</w:t>
      </w:r>
    </w:p>
    <w:p w:rsidR="00750D83" w:rsidRPr="00441CD3" w:rsidRDefault="00750D83" w:rsidP="00877675">
      <w:pPr>
        <w:pStyle w:val="capture"/>
      </w:pPr>
      <w:r w:rsidRPr="00441CD3">
        <w:t xml:space="preserve">      by AUTHOR (TIUPROVIDER,ONE) from 04/01/97 to 05/31/97 3 documents</w:t>
      </w:r>
    </w:p>
    <w:p w:rsidR="00750D83" w:rsidRPr="00441CD3" w:rsidRDefault="00750D83" w:rsidP="00877675">
      <w:pPr>
        <w:pStyle w:val="capture"/>
        <w:rPr>
          <w:u w:val="single"/>
        </w:rPr>
      </w:pPr>
      <w:r w:rsidRPr="00441CD3">
        <w:rPr>
          <w:u w:val="single"/>
        </w:rPr>
        <w:t xml:space="preserve">   Patient                     Document                 Ref Date  Status</w:t>
      </w:r>
    </w:p>
    <w:p w:rsidR="00750D83" w:rsidRPr="00441CD3" w:rsidRDefault="00750D83" w:rsidP="00877675">
      <w:pPr>
        <w:pStyle w:val="capture"/>
      </w:pPr>
      <w:r w:rsidRPr="00441CD3">
        <w:t>1    TIUPATIENT,FIVE   (T3779) Discharge Summary        06/02/97  unsigned</w:t>
      </w:r>
    </w:p>
    <w:p w:rsidR="00750D83" w:rsidRPr="00441CD3" w:rsidRDefault="00750D83" w:rsidP="00877675">
      <w:pPr>
        <w:pStyle w:val="capture"/>
      </w:pPr>
      <w:r w:rsidRPr="00441CD3">
        <w:t>2    TIUPATIENT,ONE    (T3456) Adverse React/Allergy    05/31/97  unsigned</w:t>
      </w:r>
    </w:p>
    <w:p w:rsidR="00750D83" w:rsidRPr="00441CD3" w:rsidRDefault="00750D83" w:rsidP="00877675">
      <w:pPr>
        <w:pStyle w:val="capture"/>
      </w:pPr>
      <w:r w:rsidRPr="00441CD3">
        <w:t>3    TIUPATIENT,TWO    (T3243) Adverse React/Allergy    05/20/97  unsigned</w:t>
      </w:r>
    </w:p>
    <w:p w:rsidR="00750D83" w:rsidRPr="00441CD3" w:rsidRDefault="00750D83" w:rsidP="00877675">
      <w:pPr>
        <w:pStyle w:val="capture"/>
      </w:pPr>
    </w:p>
    <w:p w:rsidR="00750D83" w:rsidRPr="00441CD3" w:rsidRDefault="00750D83" w:rsidP="00877675">
      <w:pPr>
        <w:pStyle w:val="capture"/>
      </w:pPr>
    </w:p>
    <w:p w:rsidR="00750D83" w:rsidRPr="00441CD3" w:rsidRDefault="00750D83" w:rsidP="00877675">
      <w:pPr>
        <w:pStyle w:val="capture"/>
      </w:pPr>
    </w:p>
    <w:p w:rsidR="00750D83" w:rsidRPr="00441CD3" w:rsidRDefault="00750D83" w:rsidP="00877675">
      <w:pPr>
        <w:pStyle w:val="capture"/>
      </w:pPr>
    </w:p>
    <w:p w:rsidR="00750D83" w:rsidRPr="00441CD3" w:rsidRDefault="00750D83" w:rsidP="00877675">
      <w:pPr>
        <w:pStyle w:val="capture"/>
      </w:pPr>
    </w:p>
    <w:p w:rsidR="00750D83" w:rsidRPr="00441CD3" w:rsidRDefault="00750D83" w:rsidP="00877675">
      <w:pPr>
        <w:pStyle w:val="capturereverse"/>
      </w:pPr>
      <w:r w:rsidRPr="00441CD3">
        <w:t xml:space="preserve">        + Next Screen  - Prev Screen  ?? More actions</w:t>
      </w:r>
    </w:p>
    <w:p w:rsidR="00750D83" w:rsidRPr="00441CD3" w:rsidRDefault="00750D83" w:rsidP="00877675">
      <w:pPr>
        <w:pStyle w:val="capture"/>
      </w:pPr>
      <w:r w:rsidRPr="00441CD3">
        <w:t xml:space="preserve">   Find                    Sign/Cosign               Change View</w:t>
      </w:r>
    </w:p>
    <w:p w:rsidR="00750D83" w:rsidRPr="00441CD3" w:rsidRDefault="00750D83" w:rsidP="00877675">
      <w:pPr>
        <w:pStyle w:val="capture"/>
      </w:pPr>
      <w:r w:rsidRPr="00441CD3">
        <w:t xml:space="preserve">   Add Document            Detailed Display          Copy</w:t>
      </w:r>
    </w:p>
    <w:p w:rsidR="00750D83" w:rsidRPr="00441CD3" w:rsidRDefault="00750D83" w:rsidP="00877675">
      <w:pPr>
        <w:pStyle w:val="capture"/>
      </w:pPr>
      <w:r w:rsidRPr="00441CD3">
        <w:t xml:space="preserve">   Edit                    Browse                    Delete Document</w:t>
      </w:r>
    </w:p>
    <w:p w:rsidR="00750D83" w:rsidRPr="00441CD3" w:rsidRDefault="00750D83" w:rsidP="00877675">
      <w:pPr>
        <w:pStyle w:val="capture"/>
      </w:pPr>
      <w:r w:rsidRPr="00441CD3">
        <w:t xml:space="preserve">   Make Addendum           Print                     Quit</w:t>
      </w:r>
    </w:p>
    <w:p w:rsidR="00750D83" w:rsidRPr="00441CD3" w:rsidRDefault="00750D83" w:rsidP="00877675">
      <w:pPr>
        <w:pStyle w:val="capture"/>
      </w:pPr>
      <w:r w:rsidRPr="00441CD3">
        <w:t xml:space="preserve">   Link ...                Identify Signers</w:t>
      </w:r>
    </w:p>
    <w:p w:rsidR="00750D83" w:rsidRPr="00441CD3" w:rsidRDefault="00750D83" w:rsidP="00877675">
      <w:pPr>
        <w:pStyle w:val="capture"/>
      </w:pPr>
      <w:r w:rsidRPr="00441CD3">
        <w:t>Select Action: Quit//</w:t>
      </w:r>
    </w:p>
    <w:p w:rsidR="00750D83" w:rsidRPr="00441CD3" w:rsidRDefault="00750D83" w:rsidP="001F0CA0">
      <w:pPr>
        <w:pStyle w:val="Header"/>
      </w:pPr>
    </w:p>
    <w:p w:rsidR="00750D83" w:rsidRPr="00441CD3" w:rsidRDefault="00750D83" w:rsidP="00877675">
      <w:pPr>
        <w:pStyle w:val="Heading4"/>
      </w:pPr>
      <w:r w:rsidRPr="00441CD3">
        <w:br w:type="page"/>
        <w:t>Enter/Edit Document</w:t>
      </w:r>
      <w:r w:rsidR="0030231B" w:rsidRPr="00441CD3">
        <w:fldChar w:fldCharType="begin"/>
      </w:r>
      <w:r w:rsidRPr="00441CD3">
        <w:instrText xml:space="preserve"> XE "Enter/Edit Document" </w:instrText>
      </w:r>
      <w:r w:rsidR="0030231B" w:rsidRPr="00441CD3">
        <w:fldChar w:fldCharType="end"/>
      </w:r>
    </w:p>
    <w:p w:rsidR="00750D83" w:rsidRPr="00441CD3" w:rsidRDefault="00750D83" w:rsidP="001F0CA0"/>
    <w:p w:rsidR="00750D83" w:rsidRPr="00441CD3" w:rsidRDefault="00750D83" w:rsidP="001F0CA0">
      <w:r w:rsidRPr="00441CD3">
        <w:t xml:space="preserve">This option </w:t>
      </w:r>
      <w:r w:rsidR="00F97A53" w:rsidRPr="00441CD3">
        <w:t>allows</w:t>
      </w:r>
      <w:r w:rsidRPr="00441CD3">
        <w:t xml:space="preserve"> you</w:t>
      </w:r>
      <w:r w:rsidR="00F97A53" w:rsidRPr="00441CD3">
        <w:t xml:space="preserve"> to</w:t>
      </w:r>
      <w:r w:rsidRPr="00441CD3">
        <w:t xml:space="preserve"> enter and edit clinical documents directly online. </w:t>
      </w:r>
    </w:p>
    <w:p w:rsidR="00750D83" w:rsidRPr="00441CD3" w:rsidRDefault="00750D83" w:rsidP="001F0CA0"/>
    <w:p w:rsidR="00750D83" w:rsidRPr="00441CD3" w:rsidRDefault="00750D83" w:rsidP="001F0CA0">
      <w:pPr>
        <w:pStyle w:val="Note"/>
      </w:pPr>
      <w:r w:rsidRPr="00441CD3">
        <w:rPr>
          <w:rFonts w:ascii="Wingdings" w:hAnsi="Wingdings"/>
          <w:sz w:val="44"/>
          <w:szCs w:val="44"/>
        </w:rPr>
        <w:t></w:t>
      </w:r>
      <w:r w:rsidRPr="00441CD3">
        <w:t xml:space="preserve"> </w:t>
      </w:r>
      <w:r w:rsidRPr="00441CD3">
        <w:rPr>
          <w:sz w:val="32"/>
          <w:szCs w:val="32"/>
        </w:rPr>
        <w:tab/>
      </w:r>
      <w:r w:rsidRPr="00441CD3">
        <w:t xml:space="preserve">NOTE: </w:t>
      </w:r>
      <w:r w:rsidRPr="00441CD3">
        <w:tab/>
        <w:t>All documents for outpatients must be associated with a Visit or Admission in order to receive workload credit.</w:t>
      </w:r>
    </w:p>
    <w:p w:rsidR="00705DE8" w:rsidRPr="00441CD3" w:rsidRDefault="00705DE8" w:rsidP="001F0CA0">
      <w:pPr>
        <w:pStyle w:val="Note"/>
      </w:pPr>
    </w:p>
    <w:p w:rsidR="00705DE8" w:rsidRPr="00441CD3" w:rsidRDefault="00705DE8" w:rsidP="00877675">
      <w:pPr>
        <w:pStyle w:val="Note"/>
        <w:rPr>
          <w:rFonts w:eastAsia="Arial Unicode MS"/>
        </w:rPr>
      </w:pPr>
      <w:r w:rsidRPr="00441CD3">
        <w:rPr>
          <w:rFonts w:ascii="Wingdings" w:hAnsi="Wingdings"/>
          <w:sz w:val="44"/>
          <w:szCs w:val="44"/>
        </w:rPr>
        <w:t></w:t>
      </w:r>
      <w:r w:rsidRPr="00441CD3">
        <w:rPr>
          <w:rFonts w:ascii="Wingdings" w:hAnsi="Wingdings"/>
          <w:sz w:val="44"/>
          <w:szCs w:val="44"/>
        </w:rPr>
        <w:tab/>
      </w:r>
      <w:bookmarkStart w:id="43" w:name="tiu_222a"/>
      <w:r w:rsidRPr="00441CD3">
        <w:t xml:space="preserve">NOTE: </w:t>
      </w:r>
      <w:bookmarkEnd w:id="43"/>
      <w:r w:rsidRPr="00441CD3">
        <w:tab/>
      </w:r>
      <w:r w:rsidRPr="00441CD3">
        <w:rPr>
          <w:rFonts w:eastAsia="Arial Unicode MS"/>
        </w:rPr>
        <w:t>Signed notes may not be edited</w:t>
      </w:r>
      <w:r w:rsidR="0030231B" w:rsidRPr="00441CD3">
        <w:rPr>
          <w:rFonts w:eastAsia="Arial Unicode MS"/>
        </w:rPr>
        <w:fldChar w:fldCharType="begin"/>
      </w:r>
      <w:r w:rsidR="00162E18" w:rsidRPr="00441CD3">
        <w:instrText xml:space="preserve"> XE "prohibits </w:instrText>
      </w:r>
      <w:r w:rsidR="00162E18" w:rsidRPr="00441CD3">
        <w:rPr>
          <w:rFonts w:eastAsia="Arial Unicode MS"/>
        </w:rPr>
        <w:instrText>editing</w:instrText>
      </w:r>
      <w:r w:rsidR="00162E18" w:rsidRPr="00441CD3">
        <w:instrText xml:space="preserve">" </w:instrText>
      </w:r>
      <w:r w:rsidR="0030231B" w:rsidRPr="00441CD3">
        <w:rPr>
          <w:rFonts w:eastAsia="Arial Unicode MS"/>
        </w:rPr>
        <w:fldChar w:fldCharType="end"/>
      </w:r>
      <w:r w:rsidRPr="00441CD3">
        <w:rPr>
          <w:rFonts w:eastAsia="Arial Unicode MS"/>
        </w:rPr>
        <w:t xml:space="preserve"> even if there is a business rule allowing them to be. Hard code within TIU prevents editing</w:t>
      </w:r>
      <w:r w:rsidR="0030231B" w:rsidRPr="00441CD3">
        <w:rPr>
          <w:rFonts w:eastAsia="Arial Unicode MS"/>
        </w:rPr>
        <w:fldChar w:fldCharType="begin"/>
      </w:r>
      <w:r w:rsidR="00162E18" w:rsidRPr="00441CD3">
        <w:instrText xml:space="preserve"> XE "</w:instrText>
      </w:r>
      <w:r w:rsidR="00162E18" w:rsidRPr="00441CD3">
        <w:rPr>
          <w:rFonts w:eastAsia="Arial Unicode MS"/>
        </w:rPr>
        <w:instrText>prevents editing</w:instrText>
      </w:r>
      <w:r w:rsidR="00162E18" w:rsidRPr="00441CD3">
        <w:instrText xml:space="preserve">" </w:instrText>
      </w:r>
      <w:r w:rsidR="0030231B" w:rsidRPr="00441CD3">
        <w:rPr>
          <w:rFonts w:eastAsia="Arial Unicode MS"/>
        </w:rPr>
        <w:fldChar w:fldCharType="end"/>
      </w:r>
      <w:r w:rsidRPr="00441CD3">
        <w:rPr>
          <w:rFonts w:eastAsia="Arial Unicode MS"/>
        </w:rPr>
        <w:t xml:space="preserve"> of signed documents. </w:t>
      </w:r>
      <w:r w:rsidRPr="00441CD3">
        <w:t xml:space="preserve">The following categories are considered signed: </w:t>
      </w:r>
      <w:r w:rsidRPr="00441CD3">
        <w:rPr>
          <w:rFonts w:eastAsia="Arial Unicode MS"/>
        </w:rPr>
        <w:t xml:space="preserve">Un-cosigned, completed, amended, and retracted. </w:t>
      </w:r>
    </w:p>
    <w:p w:rsidR="00705DE8" w:rsidRPr="00441CD3" w:rsidRDefault="00705DE8" w:rsidP="001F0CA0">
      <w:pPr>
        <w:pStyle w:val="Note"/>
      </w:pPr>
    </w:p>
    <w:p w:rsidR="00750D83" w:rsidRPr="00441CD3" w:rsidRDefault="00750D83" w:rsidP="001F0CA0">
      <w:pPr>
        <w:rPr>
          <w:i/>
        </w:rPr>
      </w:pPr>
    </w:p>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pPr>
        <w:rPr>
          <w:b/>
        </w:rPr>
      </w:pPr>
      <w:r w:rsidRPr="00441CD3">
        <w:rPr>
          <w:b/>
        </w:rPr>
        <w:t xml:space="preserve">1. Select </w:t>
      </w:r>
      <w:r w:rsidRPr="00441CD3">
        <w:rPr>
          <w:b/>
          <w:i/>
        </w:rPr>
        <w:t>Enter/Edit Document</w:t>
      </w:r>
      <w:r w:rsidRPr="00441CD3">
        <w:rPr>
          <w:b/>
        </w:rPr>
        <w:t xml:space="preserve"> from your Integrated Document Management menu on your TIU menu and enter a patient name.</w:t>
      </w:r>
    </w:p>
    <w:p w:rsidR="00750D83" w:rsidRPr="00441CD3" w:rsidRDefault="00750D83" w:rsidP="001F0CA0"/>
    <w:p w:rsidR="00750D83" w:rsidRPr="00441CD3" w:rsidRDefault="00750D83" w:rsidP="001F0CA0">
      <w:pPr>
        <w:pStyle w:val="capture"/>
        <w:rPr>
          <w:b/>
        </w:rPr>
      </w:pPr>
      <w:r w:rsidRPr="00441CD3">
        <w:t xml:space="preserve">Select Integrated Document Management Option: </w:t>
      </w:r>
      <w:r w:rsidRPr="00441CD3">
        <w:rPr>
          <w:b/>
        </w:rPr>
        <w:t>Enter/edit Document</w:t>
      </w:r>
    </w:p>
    <w:p w:rsidR="00750D83" w:rsidRPr="00441CD3" w:rsidRDefault="00750D83" w:rsidP="001F0CA0">
      <w:pPr>
        <w:pStyle w:val="capture"/>
      </w:pPr>
      <w:r w:rsidRPr="00441CD3">
        <w:t xml:space="preserve">Select PATIENT NAME: </w:t>
      </w:r>
      <w:r w:rsidRPr="00441CD3">
        <w:rPr>
          <w:b/>
        </w:rPr>
        <w:t xml:space="preserve">TIUPATIENT,ONE </w:t>
      </w:r>
      <w:r w:rsidRPr="00441CD3">
        <w:t>TIUPATIENT,ONE 09-12-44   666233456     YES</w:t>
      </w:r>
    </w:p>
    <w:p w:rsidR="00750D83" w:rsidRPr="00441CD3" w:rsidRDefault="00750D83" w:rsidP="001F0CA0">
      <w:pPr>
        <w:pStyle w:val="capture"/>
      </w:pPr>
      <w:r w:rsidRPr="00441CD3">
        <w:t>SC VETERAN</w:t>
      </w:r>
    </w:p>
    <w:p w:rsidR="00750D83" w:rsidRPr="00441CD3" w:rsidRDefault="00750D83" w:rsidP="001F0CA0">
      <w:pPr>
        <w:pStyle w:val="capture"/>
      </w:pPr>
      <w:r w:rsidRPr="00441CD3">
        <w:t xml:space="preserve">                       A: Known allergies</w:t>
      </w:r>
    </w:p>
    <w:p w:rsidR="00750D83" w:rsidRPr="00441CD3" w:rsidRDefault="00750D83" w:rsidP="001F0CA0">
      <w:pPr>
        <w:pStyle w:val="capture"/>
      </w:pPr>
    </w:p>
    <w:p w:rsidR="00750D83" w:rsidRPr="00441CD3" w:rsidRDefault="00750D83" w:rsidP="001F0CA0">
      <w:pPr>
        <w:rPr>
          <w:i/>
        </w:rPr>
      </w:pPr>
    </w:p>
    <w:p w:rsidR="00750D83" w:rsidRPr="00441CD3" w:rsidRDefault="00750D83" w:rsidP="001F0CA0">
      <w:pPr>
        <w:rPr>
          <w:b/>
        </w:rPr>
      </w:pPr>
      <w:r w:rsidRPr="00441CD3">
        <w:rPr>
          <w:b/>
        </w:rPr>
        <w:t>Select the Document type.</w:t>
      </w:r>
    </w:p>
    <w:p w:rsidR="00750D83" w:rsidRPr="00441CD3" w:rsidRDefault="00750D83" w:rsidP="001F0CA0">
      <w:pPr>
        <w:pStyle w:val="capture"/>
        <w:rPr>
          <w:b/>
        </w:rPr>
      </w:pPr>
      <w:r w:rsidRPr="00441CD3">
        <w:t xml:space="preserve">Select TITLE: </w:t>
      </w:r>
      <w:r w:rsidRPr="00441CD3">
        <w:rPr>
          <w:b/>
        </w:rPr>
        <w:t>??</w:t>
      </w:r>
    </w:p>
    <w:p w:rsidR="00750D83" w:rsidRPr="00441CD3" w:rsidRDefault="00750D83" w:rsidP="001F0CA0">
      <w:pPr>
        <w:pStyle w:val="capture"/>
      </w:pPr>
      <w:r w:rsidRPr="00441CD3">
        <w:t>Choose from:</w:t>
      </w:r>
    </w:p>
    <w:p w:rsidR="00750D83" w:rsidRPr="00441CD3" w:rsidRDefault="00750D83" w:rsidP="001F0CA0">
      <w:pPr>
        <w:pStyle w:val="capture"/>
      </w:pPr>
      <w:r w:rsidRPr="00441CD3">
        <w:t xml:space="preserve">   ADVANCE DIRECTIVE      TITLE</w:t>
      </w:r>
    </w:p>
    <w:p w:rsidR="00750D83" w:rsidRPr="00441CD3" w:rsidRDefault="00750D83" w:rsidP="001F0CA0">
      <w:pPr>
        <w:pStyle w:val="capture"/>
      </w:pPr>
      <w:r w:rsidRPr="00441CD3">
        <w:t xml:space="preserve">   ADVERSE REACTION/ALLERGY      TITLE</w:t>
      </w:r>
    </w:p>
    <w:p w:rsidR="00750D83" w:rsidRPr="00441CD3" w:rsidRDefault="00750D83" w:rsidP="001F0CA0">
      <w:pPr>
        <w:pStyle w:val="capture"/>
      </w:pPr>
      <w:r w:rsidRPr="00441CD3">
        <w:t xml:space="preserve">   CLINICAL WARNING      TITLE</w:t>
      </w:r>
    </w:p>
    <w:p w:rsidR="00750D83" w:rsidRPr="00441CD3" w:rsidRDefault="00750D83" w:rsidP="001F0CA0">
      <w:pPr>
        <w:pStyle w:val="capture"/>
      </w:pPr>
      <w:r w:rsidRPr="00441CD3">
        <w:t xml:space="preserve">   CRISIS NOTE      TITLE</w:t>
      </w:r>
    </w:p>
    <w:p w:rsidR="00750D83" w:rsidRPr="00441CD3" w:rsidRDefault="00750D83" w:rsidP="001F0CA0">
      <w:pPr>
        <w:pStyle w:val="capture"/>
      </w:pPr>
      <w:r w:rsidRPr="00441CD3">
        <w:t xml:space="preserve">   DISCHARGE SUMMARY      TITLE</w:t>
      </w:r>
    </w:p>
    <w:p w:rsidR="00750D83" w:rsidRPr="00441CD3" w:rsidRDefault="00750D83" w:rsidP="001F0CA0">
      <w:pPr>
        <w:pStyle w:val="capture"/>
      </w:pPr>
    </w:p>
    <w:p w:rsidR="00750D83" w:rsidRPr="00441CD3" w:rsidRDefault="00750D83" w:rsidP="001F0CA0">
      <w:pPr>
        <w:pStyle w:val="capture"/>
      </w:pPr>
      <w:r w:rsidRPr="00441CD3">
        <w:t xml:space="preserve">Select TITLE: </w:t>
      </w:r>
      <w:r w:rsidRPr="00441CD3">
        <w:rPr>
          <w:b/>
        </w:rPr>
        <w:t>ADVERSE REACTION/ALLERGY</w:t>
      </w:r>
      <w:r w:rsidRPr="00441CD3">
        <w:t xml:space="preserve">        TITLE</w:t>
      </w:r>
    </w:p>
    <w:p w:rsidR="00750D83" w:rsidRPr="00441CD3" w:rsidRDefault="00750D83" w:rsidP="001F0CA0"/>
    <w:p w:rsidR="00750D83" w:rsidRPr="00441CD3" w:rsidRDefault="008C0363" w:rsidP="001F0CA0">
      <w:pPr>
        <w:rPr>
          <w:b/>
        </w:rPr>
      </w:pPr>
      <w:r>
        <w:rPr>
          <w:noProof/>
          <w:lang w:eastAsia="en-US"/>
        </w:rPr>
        <mc:AlternateContent>
          <mc:Choice Requires="wps">
            <w:drawing>
              <wp:anchor distT="0" distB="0" distL="114935" distR="114935" simplePos="0" relativeHeight="251617280" behindDoc="0" locked="0" layoutInCell="1" allowOverlap="1">
                <wp:simplePos x="0" y="0"/>
                <wp:positionH relativeFrom="column">
                  <wp:posOffset>4711700</wp:posOffset>
                </wp:positionH>
                <wp:positionV relativeFrom="paragraph">
                  <wp:posOffset>182880</wp:posOffset>
                </wp:positionV>
                <wp:extent cx="1326515" cy="2016760"/>
                <wp:effectExtent l="6350" t="11430" r="10160" b="10160"/>
                <wp:wrapNone/>
                <wp:docPr id="9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6515" cy="2016760"/>
                        </a:xfrm>
                        <a:prstGeom prst="rect">
                          <a:avLst/>
                        </a:prstGeom>
                        <a:gradFill rotWithShape="1">
                          <a:gsLst>
                            <a:gs pos="0">
                              <a:srgbClr val="EEECE1"/>
                            </a:gs>
                            <a:gs pos="100000">
                              <a:srgbClr val="EEECE1">
                                <a:gamma/>
                                <a:tint val="0"/>
                                <a:invGamma/>
                              </a:srgbClr>
                            </a:gs>
                          </a:gsLst>
                          <a:lin ang="5400000" scaled="1"/>
                        </a:gradFill>
                        <a:ln w="6350">
                          <a:solidFill>
                            <a:srgbClr val="000000"/>
                          </a:solidFill>
                          <a:miter lim="800000"/>
                          <a:headEnd/>
                          <a:tailEnd/>
                        </a:ln>
                      </wps:spPr>
                      <wps:txbx>
                        <w:txbxContent>
                          <w:p w:rsidR="00FC6EED" w:rsidRDefault="00FC6EED" w:rsidP="001F0CA0">
                            <w:pPr>
                              <w:pStyle w:val="Callout"/>
                            </w:pPr>
                            <w:r>
                              <w:t>All outpatient TIU data has to be associated with a visit. If a visit related to TIU documents already exists, you only need to confirm it; otherwise you’ll have to enter a new visit.</w:t>
                            </w:r>
                          </w:p>
                        </w:txbxContent>
                      </wps:txbx>
                      <wps:bodyPr rot="0" vert="horz" wrap="square" lIns="15875" tIns="15875" rIns="15875" bIns="1587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52" type="#_x0000_t202" style="position:absolute;margin-left:371pt;margin-top:14.4pt;width:104.45pt;height:158.8pt;z-index:2516172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" fillcolor="#eeece1" strokeweight=".5pt">
                <v:fill rotate="t" focus="100%" type="gradient"/>
                <v:textbox inset="1.25pt,1.25pt,1.25pt,1.25pt">
                  <w:txbxContent>
                    <w:p w:rsidR="00FC6EED" w:rsidRDefault="00FC6EED" w:rsidP="001F0CA0">
                      <w:pPr>
                        <w:pStyle w:val="Callout"/>
                      </w:pPr>
                      <w:r>
                        <w:t>All outpatient TIU data has to be associated with a visit. If a visit related to TIU documents already exists, you only need to confirm it; otherwise you’ll have to enter a new visit.</w:t>
                      </w:r>
                    </w:p>
                  </w:txbxContent>
                </v:textbox>
              </v:shape>
            </w:pict>
          </mc:Fallback>
        </mc:AlternateContent>
      </w:r>
      <w:r w:rsidR="00750D83" w:rsidRPr="00441CD3">
        <w:rPr>
          <w:b/>
        </w:rPr>
        <w:t>3. If the patient is an outpatient, choose the Visit (admission) from the list displayed that you wish to associate with the Adverse Reaction/Allergy note.</w:t>
      </w:r>
    </w:p>
    <w:p w:rsidR="00750D83" w:rsidRPr="00441CD3" w:rsidRDefault="00750D83" w:rsidP="001F0CA0">
      <w:pPr>
        <w:pStyle w:val="capture"/>
      </w:pPr>
      <w:r w:rsidRPr="00441CD3">
        <w:t>This patient is not currently admitted to the facility...</w:t>
      </w:r>
    </w:p>
    <w:p w:rsidR="00750D83" w:rsidRPr="00441CD3" w:rsidRDefault="00750D83" w:rsidP="001F0CA0">
      <w:pPr>
        <w:pStyle w:val="capture"/>
      </w:pPr>
    </w:p>
    <w:p w:rsidR="00750D83" w:rsidRPr="00441CD3" w:rsidRDefault="00750D83" w:rsidP="001F0CA0">
      <w:pPr>
        <w:pStyle w:val="capture"/>
        <w:rPr>
          <w:b/>
        </w:rPr>
      </w:pPr>
      <w:r w:rsidRPr="00441CD3">
        <w:t xml:space="preserve">Is this note for INPATIENT or OUTPATIENT care? OUTPATIENT// </w:t>
      </w:r>
      <w:r w:rsidRPr="00441CD3">
        <w:rPr>
          <w:b/>
        </w:rPr>
        <w:t>&lt;Enter&gt;</w:t>
      </w:r>
    </w:p>
    <w:p w:rsidR="00750D83" w:rsidRPr="00441CD3" w:rsidRDefault="00750D83" w:rsidP="001F0CA0">
      <w:pPr>
        <w:pStyle w:val="capture"/>
      </w:pPr>
    </w:p>
    <w:p w:rsidR="00750D83" w:rsidRPr="00441CD3" w:rsidRDefault="00750D83" w:rsidP="001F0CA0">
      <w:pPr>
        <w:pStyle w:val="capture"/>
      </w:pPr>
      <w:r w:rsidRPr="00441CD3">
        <w:t>The following VISITS are available:</w:t>
      </w:r>
    </w:p>
    <w:p w:rsidR="00750D83" w:rsidRPr="00441CD3" w:rsidRDefault="00750D83" w:rsidP="001F0CA0">
      <w:pPr>
        <w:pStyle w:val="capture"/>
      </w:pPr>
    </w:p>
    <w:p w:rsidR="00750D83" w:rsidRPr="00441CD3" w:rsidRDefault="00750D83" w:rsidP="001F0CA0">
      <w:pPr>
        <w:pStyle w:val="capture"/>
      </w:pPr>
      <w:r w:rsidRPr="00441CD3">
        <w:t xml:space="preserve">   1&gt;  APR 18, 1996@10:00                         GENERAL MEDICINE</w:t>
      </w:r>
    </w:p>
    <w:p w:rsidR="00750D83" w:rsidRPr="00441CD3" w:rsidRDefault="00750D83" w:rsidP="001F0CA0">
      <w:pPr>
        <w:pStyle w:val="capture"/>
      </w:pPr>
      <w:r w:rsidRPr="00441CD3">
        <w:t xml:space="preserve">   2&gt;  FEB 21, 1996@08:40                         PULMONARY CLINIC</w:t>
      </w:r>
    </w:p>
    <w:p w:rsidR="00750D83" w:rsidRPr="00441CD3" w:rsidRDefault="00750D83" w:rsidP="001F0CA0">
      <w:pPr>
        <w:pStyle w:val="capture"/>
      </w:pPr>
      <w:r w:rsidRPr="00441CD3">
        <w:t xml:space="preserve">   3&gt;  FEB 20, 1996@10:00                         ONCOLOGY</w:t>
      </w:r>
    </w:p>
    <w:p w:rsidR="00750D83" w:rsidRPr="00441CD3" w:rsidRDefault="00750D83" w:rsidP="001F0CA0">
      <w:pPr>
        <w:pStyle w:val="capture"/>
      </w:pPr>
      <w:r w:rsidRPr="00441CD3">
        <w:t xml:space="preserve">   4&gt;  FEB 20, 1996@08:00                         GENERAL MEDICINE</w:t>
      </w:r>
    </w:p>
    <w:p w:rsidR="00750D83" w:rsidRPr="00441CD3" w:rsidRDefault="00750D83" w:rsidP="001F0CA0">
      <w:pPr>
        <w:pStyle w:val="capture"/>
      </w:pPr>
      <w:r w:rsidRPr="00441CD3">
        <w:t>CHOOSE 1-4 or &lt;N&gt;EW VISIT</w:t>
      </w:r>
    </w:p>
    <w:p w:rsidR="00750D83" w:rsidRPr="00441CD3" w:rsidRDefault="00750D83" w:rsidP="001F0CA0">
      <w:pPr>
        <w:pStyle w:val="capture"/>
      </w:pPr>
      <w:r w:rsidRPr="00441CD3">
        <w:t>&lt;RETURN&gt; TO CONTINUE</w:t>
      </w:r>
    </w:p>
    <w:p w:rsidR="00750D83" w:rsidRPr="00441CD3" w:rsidRDefault="00750D83" w:rsidP="001F0CA0">
      <w:pPr>
        <w:pStyle w:val="capture"/>
      </w:pPr>
      <w:r w:rsidRPr="00441CD3">
        <w:t xml:space="preserve">OR '^' TO QUIT: </w:t>
      </w:r>
      <w:r w:rsidRPr="00441CD3">
        <w:rPr>
          <w:b/>
        </w:rPr>
        <w:t>1</w:t>
      </w:r>
    </w:p>
    <w:p w:rsidR="00750D83" w:rsidRPr="00441CD3" w:rsidRDefault="00750D83" w:rsidP="001F0CA0"/>
    <w:p w:rsidR="00750D83" w:rsidRPr="00441CD3" w:rsidRDefault="00750D83" w:rsidP="00877675">
      <w:pPr>
        <w:pStyle w:val="NormalPageTitle"/>
      </w:pPr>
      <w:r w:rsidRPr="00441CD3">
        <w:br w:type="page"/>
        <w:t>Enter/Edit Document cont’d</w:t>
      </w:r>
    </w:p>
    <w:p w:rsidR="00750D83" w:rsidRPr="00441CD3" w:rsidRDefault="00750D83" w:rsidP="00F16AE2"/>
    <w:p w:rsidR="00750D83" w:rsidRPr="00441CD3" w:rsidRDefault="00750D83" w:rsidP="001F0CA0">
      <w:pPr>
        <w:pStyle w:val="capture"/>
      </w:pPr>
      <w:r w:rsidRPr="00441CD3">
        <w:t>Creating new progress note...</w:t>
      </w:r>
    </w:p>
    <w:p w:rsidR="00750D83" w:rsidRPr="00441CD3" w:rsidRDefault="00750D83" w:rsidP="001F0CA0">
      <w:pPr>
        <w:pStyle w:val="capture"/>
      </w:pPr>
      <w:r w:rsidRPr="00441CD3">
        <w:t xml:space="preserve">          Patient Location:  GENERAL MEDICINE</w:t>
      </w:r>
    </w:p>
    <w:p w:rsidR="00750D83" w:rsidRPr="00441CD3" w:rsidRDefault="00750D83" w:rsidP="001F0CA0">
      <w:pPr>
        <w:pStyle w:val="capture"/>
      </w:pPr>
      <w:r w:rsidRPr="00441CD3">
        <w:t xml:space="preserve">        Date/time of Visit:  04/18/96 10:00</w:t>
      </w:r>
    </w:p>
    <w:p w:rsidR="00750D83" w:rsidRPr="00441CD3" w:rsidRDefault="00750D83" w:rsidP="001F0CA0">
      <w:pPr>
        <w:pStyle w:val="capture"/>
      </w:pPr>
      <w:r w:rsidRPr="00441CD3">
        <w:t xml:space="preserve">         Date/time of Note:  NOW</w:t>
      </w:r>
    </w:p>
    <w:p w:rsidR="00750D83" w:rsidRPr="00441CD3" w:rsidRDefault="00750D83" w:rsidP="001F0CA0">
      <w:pPr>
        <w:pStyle w:val="capture"/>
      </w:pPr>
      <w:r w:rsidRPr="00441CD3">
        <w:t xml:space="preserve">            Author of Note:  TIUPROVIDER,NINE</w:t>
      </w:r>
    </w:p>
    <w:p w:rsidR="00750D83" w:rsidRPr="00441CD3" w:rsidRDefault="00750D83" w:rsidP="001F0CA0">
      <w:pPr>
        <w:pStyle w:val="capture"/>
        <w:rPr>
          <w:b/>
        </w:rPr>
      </w:pPr>
      <w:r w:rsidRPr="00441CD3">
        <w:t xml:space="preserve">   ...OK? YES// </w:t>
      </w:r>
      <w:r w:rsidRPr="00441CD3">
        <w:rPr>
          <w:b/>
        </w:rPr>
        <w:t>&lt;Enter&gt;</w:t>
      </w:r>
    </w:p>
    <w:p w:rsidR="00750D83" w:rsidRPr="00441CD3" w:rsidRDefault="00750D83" w:rsidP="001F0CA0">
      <w:pPr>
        <w:pStyle w:val="capture"/>
      </w:pPr>
    </w:p>
    <w:p w:rsidR="00750D83" w:rsidRPr="00441CD3" w:rsidRDefault="00750D83" w:rsidP="001F0CA0">
      <w:pPr>
        <w:pStyle w:val="capture"/>
        <w:rPr>
          <w:b/>
        </w:rPr>
      </w:pPr>
      <w:r w:rsidRPr="00441CD3">
        <w:t xml:space="preserve">SUBJECT (OPTIONAL description):  </w:t>
      </w:r>
      <w:r w:rsidRPr="00441CD3">
        <w:rPr>
          <w:b/>
        </w:rPr>
        <w:t>&lt;Enter&gt;</w:t>
      </w:r>
    </w:p>
    <w:p w:rsidR="00750D83" w:rsidRPr="00441CD3" w:rsidRDefault="00750D83" w:rsidP="001F0CA0">
      <w:pPr>
        <w:pStyle w:val="capture"/>
      </w:pPr>
      <w:r w:rsidRPr="00441CD3">
        <w:t>Calling text editor, please wait...</w:t>
      </w:r>
    </w:p>
    <w:p w:rsidR="00750D83" w:rsidRPr="00441CD3" w:rsidRDefault="00750D83" w:rsidP="001F0CA0">
      <w:pPr>
        <w:pStyle w:val="capture"/>
      </w:pPr>
      <w:r w:rsidRPr="00441CD3">
        <w:t xml:space="preserve">  1&gt;Mr. TIUPatient's allergies improved with medication.</w:t>
      </w:r>
    </w:p>
    <w:p w:rsidR="00750D83" w:rsidRPr="00441CD3" w:rsidRDefault="00750D83" w:rsidP="001F0CA0">
      <w:pPr>
        <w:pStyle w:val="capture"/>
      </w:pPr>
      <w:r w:rsidRPr="00441CD3">
        <w:t xml:space="preserve">  2&gt;</w:t>
      </w:r>
    </w:p>
    <w:p w:rsidR="00750D83" w:rsidRPr="00441CD3" w:rsidRDefault="00750D83" w:rsidP="001F0CA0">
      <w:pPr>
        <w:pStyle w:val="capture"/>
        <w:rPr>
          <w:b/>
        </w:rPr>
      </w:pPr>
      <w:r w:rsidRPr="00441CD3">
        <w:t xml:space="preserve">EDIT Option: </w:t>
      </w:r>
      <w:r w:rsidRPr="00441CD3">
        <w:rPr>
          <w:b/>
        </w:rPr>
        <w:t xml:space="preserve"> &lt;Enter&gt;</w:t>
      </w:r>
    </w:p>
    <w:p w:rsidR="00750D83" w:rsidRPr="00441CD3" w:rsidRDefault="00750D83" w:rsidP="001F0CA0">
      <w:pPr>
        <w:pStyle w:val="capture"/>
        <w:rPr>
          <w:b/>
        </w:rPr>
      </w:pPr>
      <w:r w:rsidRPr="00441CD3">
        <w:t xml:space="preserve">Save changes? YES//  </w:t>
      </w:r>
      <w:r w:rsidRPr="00441CD3">
        <w:rPr>
          <w:b/>
        </w:rPr>
        <w:t>&lt;Enter&gt;</w:t>
      </w:r>
    </w:p>
    <w:p w:rsidR="00750D83" w:rsidRPr="00441CD3" w:rsidRDefault="00750D83" w:rsidP="001F0CA0">
      <w:pPr>
        <w:pStyle w:val="capture"/>
      </w:pPr>
    </w:p>
    <w:p w:rsidR="00750D83" w:rsidRPr="00441CD3" w:rsidRDefault="00750D83" w:rsidP="001F0CA0">
      <w:pPr>
        <w:pStyle w:val="capture"/>
      </w:pPr>
      <w:r w:rsidRPr="00441CD3">
        <w:t>Saving Adverse React/Allergy with changes...</w:t>
      </w:r>
    </w:p>
    <w:p w:rsidR="00750D83" w:rsidRPr="00441CD3" w:rsidRDefault="00750D83" w:rsidP="001F0CA0">
      <w:pPr>
        <w:pStyle w:val="capture"/>
      </w:pPr>
    </w:p>
    <w:p w:rsidR="00750D83" w:rsidRPr="00441CD3" w:rsidRDefault="00750D83" w:rsidP="001F0CA0">
      <w:pPr>
        <w:pStyle w:val="capture"/>
      </w:pPr>
      <w:r w:rsidRPr="00441CD3">
        <w:t xml:space="preserve">Enter your Current Signature Code: </w:t>
      </w:r>
      <w:r w:rsidRPr="00441CD3">
        <w:rPr>
          <w:b/>
        </w:rPr>
        <w:t>xxx</w:t>
      </w:r>
      <w:r w:rsidRPr="00441CD3">
        <w:t xml:space="preserve">   SIGNATURE VERIFIED..</w:t>
      </w:r>
    </w:p>
    <w:p w:rsidR="00750D83" w:rsidRPr="00441CD3" w:rsidRDefault="00750D83" w:rsidP="001F0CA0">
      <w:pPr>
        <w:pStyle w:val="capture"/>
      </w:pPr>
      <w:r w:rsidRPr="00441CD3">
        <w:t xml:space="preserve">Print this note? No//  </w:t>
      </w:r>
      <w:r w:rsidRPr="00441CD3">
        <w:rPr>
          <w:b/>
        </w:rPr>
        <w:t xml:space="preserve">&lt;Enter&gt; </w:t>
      </w:r>
      <w:r w:rsidRPr="00441CD3">
        <w:t xml:space="preserve"> NO</w:t>
      </w:r>
    </w:p>
    <w:p w:rsidR="00750D83" w:rsidRPr="00441CD3" w:rsidRDefault="00750D83" w:rsidP="001F0CA0">
      <w:pPr>
        <w:pStyle w:val="capture"/>
      </w:pPr>
    </w:p>
    <w:p w:rsidR="00750D83" w:rsidRPr="00441CD3" w:rsidRDefault="00750D83" w:rsidP="001F0CA0">
      <w:pPr>
        <w:pStyle w:val="capture"/>
      </w:pPr>
      <w:r w:rsidRPr="00441CD3">
        <w:t xml:space="preserve">You may enter another CLINICAL DOCUMENT. Press RETURN to exit. </w:t>
      </w:r>
    </w:p>
    <w:p w:rsidR="00750D83" w:rsidRPr="00441CD3" w:rsidRDefault="00750D83" w:rsidP="001F0CA0">
      <w:pPr>
        <w:pStyle w:val="capture"/>
      </w:pPr>
    </w:p>
    <w:p w:rsidR="00750D83" w:rsidRPr="00441CD3" w:rsidRDefault="00750D83" w:rsidP="001F0CA0">
      <w:pPr>
        <w:pStyle w:val="capture"/>
        <w:rPr>
          <w:b/>
          <w:sz w:val="20"/>
          <w:szCs w:val="20"/>
        </w:rPr>
      </w:pPr>
      <w:r w:rsidRPr="00441CD3">
        <w:t xml:space="preserve">Select PATIENT NAME: </w:t>
      </w:r>
      <w:r w:rsidRPr="00441CD3">
        <w:rPr>
          <w:b/>
          <w:sz w:val="20"/>
          <w:szCs w:val="20"/>
        </w:rPr>
        <w:t>&lt;Enter&gt;</w:t>
      </w:r>
    </w:p>
    <w:p w:rsidR="00750D83" w:rsidRPr="00441CD3" w:rsidRDefault="00750D83" w:rsidP="001F0CA0">
      <w:pPr>
        <w:pStyle w:val="capture"/>
      </w:pPr>
    </w:p>
    <w:p w:rsidR="00750D83" w:rsidRPr="00441CD3" w:rsidRDefault="00750D83" w:rsidP="001F0CA0">
      <w:pPr>
        <w:pStyle w:val="capture"/>
      </w:pPr>
      <w:r w:rsidRPr="00441CD3">
        <w:t xml:space="preserve">                    --- Clinician's Menu ---</w:t>
      </w:r>
    </w:p>
    <w:p w:rsidR="00750D83" w:rsidRPr="00441CD3" w:rsidRDefault="00750D83" w:rsidP="001F0CA0">
      <w:pPr>
        <w:pStyle w:val="capture"/>
      </w:pPr>
    </w:p>
    <w:p w:rsidR="00750D83" w:rsidRPr="00441CD3" w:rsidRDefault="00750D83" w:rsidP="001F0CA0">
      <w:pPr>
        <w:pStyle w:val="capture"/>
      </w:pPr>
      <w:r w:rsidRPr="00441CD3">
        <w:t xml:space="preserve">   1      Individual Patient Document</w:t>
      </w:r>
    </w:p>
    <w:p w:rsidR="00750D83" w:rsidRPr="00441CD3" w:rsidRDefault="00750D83" w:rsidP="001F0CA0">
      <w:pPr>
        <w:pStyle w:val="capture"/>
      </w:pPr>
      <w:r w:rsidRPr="00441CD3">
        <w:t xml:space="preserve">   2      All MY UNSIGNED Documents</w:t>
      </w:r>
    </w:p>
    <w:p w:rsidR="00750D83" w:rsidRPr="00441CD3" w:rsidRDefault="00750D83" w:rsidP="001F0CA0">
      <w:pPr>
        <w:pStyle w:val="capture"/>
      </w:pPr>
      <w:r w:rsidRPr="00441CD3">
        <w:t xml:space="preserve">   3      Multiple Patient Documents</w:t>
      </w:r>
    </w:p>
    <w:p w:rsidR="00750D83" w:rsidRPr="00441CD3" w:rsidRDefault="00750D83" w:rsidP="001F0CA0">
      <w:pPr>
        <w:pStyle w:val="capture"/>
      </w:pPr>
      <w:r w:rsidRPr="00441CD3">
        <w:t xml:space="preserve">   4      Enter/edit Document</w:t>
      </w:r>
    </w:p>
    <w:p w:rsidR="00750D83" w:rsidRPr="00441CD3" w:rsidRDefault="00750D83" w:rsidP="001F0CA0">
      <w:pPr>
        <w:pStyle w:val="capture"/>
      </w:pPr>
    </w:p>
    <w:p w:rsidR="00F3071C" w:rsidRPr="00441CD3" w:rsidRDefault="00750D83" w:rsidP="001F0CA0">
      <w:pPr>
        <w:pStyle w:val="capture"/>
        <w:rPr>
          <w:b/>
        </w:rPr>
      </w:pPr>
      <w:r w:rsidRPr="00441CD3">
        <w:t xml:space="preserve">Select Integrated Document Management Option: </w:t>
      </w:r>
      <w:r w:rsidRPr="00441CD3">
        <w:rPr>
          <w:b/>
        </w:rPr>
        <w:t>&lt;Enter&gt;</w:t>
      </w:r>
      <w:bookmarkStart w:id="44" w:name="TIU157_C"/>
    </w:p>
    <w:p w:rsidR="00F3071C" w:rsidRPr="00441CD3" w:rsidRDefault="00F3071C" w:rsidP="001F0CA0"/>
    <w:p w:rsidR="00750D83" w:rsidRPr="00441CD3" w:rsidRDefault="00F3071C" w:rsidP="00877675">
      <w:pPr>
        <w:pStyle w:val="Heading4"/>
      </w:pPr>
      <w:r w:rsidRPr="00441CD3">
        <w:br w:type="page"/>
      </w:r>
      <w:r w:rsidR="00750D83" w:rsidRPr="00441CD3">
        <w:t>Documents</w:t>
      </w:r>
      <w:bookmarkEnd w:id="44"/>
      <w:r w:rsidR="00750D83" w:rsidRPr="00441CD3">
        <w:t xml:space="preserve"> Requiring Additional Signature</w:t>
      </w:r>
      <w:r w:rsidR="0030231B" w:rsidRPr="00441CD3">
        <w:fldChar w:fldCharType="begin"/>
      </w:r>
      <w:r w:rsidR="00750D83" w:rsidRPr="00441CD3">
        <w:instrText xml:space="preserve"> XE "Documents Requiring Additional Signature" </w:instrText>
      </w:r>
      <w:r w:rsidR="0030231B" w:rsidRPr="00441CD3">
        <w:fldChar w:fldCharType="end"/>
      </w:r>
    </w:p>
    <w:p w:rsidR="00750D83" w:rsidRPr="00441CD3" w:rsidRDefault="00750D83" w:rsidP="001F0CA0">
      <w:r w:rsidRPr="00441CD3">
        <w:t>A report is available that will give you all documents requiring your additional signature. This report is available from the Integrated Document Management Menu and the Progress Notes User Menu.</w:t>
      </w:r>
    </w:p>
    <w:p w:rsidR="00750D83" w:rsidRPr="00441CD3" w:rsidRDefault="00750D83" w:rsidP="001F0CA0"/>
    <w:p w:rsidR="00750D83" w:rsidRPr="00441CD3" w:rsidRDefault="00750D83" w:rsidP="001F0CA0">
      <w:r w:rsidRPr="00441CD3">
        <w:t>To run this report:</w:t>
      </w:r>
    </w:p>
    <w:p w:rsidR="00750D83" w:rsidRPr="00441CD3" w:rsidRDefault="00750D83" w:rsidP="00B86930">
      <w:pPr>
        <w:numPr>
          <w:ilvl w:val="0"/>
          <w:numId w:val="6"/>
        </w:numPr>
      </w:pPr>
      <w:r w:rsidRPr="00441CD3">
        <w:t>From a menu, select ALL Documents requiring my Additional Signature</w:t>
      </w:r>
      <w:r w:rsidR="0030231B" w:rsidRPr="00441CD3">
        <w:fldChar w:fldCharType="begin"/>
      </w:r>
      <w:r w:rsidRPr="00441CD3">
        <w:instrText xml:space="preserve"> XE "Additional Signature" </w:instrText>
      </w:r>
      <w:r w:rsidR="0030231B" w:rsidRPr="00441CD3">
        <w:fldChar w:fldCharType="end"/>
      </w:r>
      <w:r w:rsidRPr="00441CD3">
        <w:t>.</w:t>
      </w:r>
    </w:p>
    <w:p w:rsidR="00750D83" w:rsidRPr="00441CD3" w:rsidRDefault="00750D83" w:rsidP="00B86930">
      <w:pPr>
        <w:numPr>
          <w:ilvl w:val="0"/>
          <w:numId w:val="6"/>
        </w:numPr>
      </w:pPr>
      <w:r w:rsidRPr="00441CD3">
        <w:t>The following report is displayed:</w:t>
      </w:r>
    </w:p>
    <w:p w:rsidR="00750D83" w:rsidRPr="00441CD3" w:rsidRDefault="00750D83" w:rsidP="001F0CA0">
      <w:pPr>
        <w:pStyle w:val="capture"/>
        <w:rPr>
          <w:b/>
        </w:rPr>
      </w:pPr>
      <w:r w:rsidRPr="00441CD3">
        <w:t xml:space="preserve">Select Integrated Document Management Option: </w:t>
      </w:r>
      <w:r w:rsidRPr="00441CD3">
        <w:rPr>
          <w:b/>
        </w:rPr>
        <w:t>?</w:t>
      </w:r>
    </w:p>
    <w:p w:rsidR="00750D83" w:rsidRPr="00441CD3" w:rsidRDefault="00750D83" w:rsidP="001F0CA0">
      <w:pPr>
        <w:pStyle w:val="capture"/>
      </w:pPr>
    </w:p>
    <w:p w:rsidR="00750D83" w:rsidRPr="00441CD3" w:rsidRDefault="00750D83" w:rsidP="001F0CA0">
      <w:pPr>
        <w:pStyle w:val="capture"/>
      </w:pPr>
      <w:r w:rsidRPr="00441CD3">
        <w:t xml:space="preserve">   1      Individual Patient Document</w:t>
      </w:r>
    </w:p>
    <w:p w:rsidR="00750D83" w:rsidRPr="00441CD3" w:rsidRDefault="00750D83" w:rsidP="001F0CA0">
      <w:pPr>
        <w:pStyle w:val="capture"/>
      </w:pPr>
      <w:r w:rsidRPr="00441CD3">
        <w:t xml:space="preserve">   2      All MY UNSIGNED Documents</w:t>
      </w:r>
    </w:p>
    <w:p w:rsidR="00750D83" w:rsidRPr="00441CD3" w:rsidRDefault="00750D83" w:rsidP="001F0CA0">
      <w:pPr>
        <w:pStyle w:val="capture"/>
      </w:pPr>
      <w:r w:rsidRPr="00441CD3">
        <w:t xml:space="preserve">   3      All MY UNDICTATED Documents</w:t>
      </w:r>
    </w:p>
    <w:p w:rsidR="00750D83" w:rsidRPr="00441CD3" w:rsidRDefault="00750D83" w:rsidP="001F0CA0">
      <w:pPr>
        <w:pStyle w:val="capture"/>
        <w:rPr>
          <w:lang w:val="fr-CA"/>
        </w:rPr>
      </w:pPr>
      <w:r w:rsidRPr="00441CD3">
        <w:t xml:space="preserve">   </w:t>
      </w:r>
      <w:r w:rsidRPr="00441CD3">
        <w:rPr>
          <w:lang w:val="fr-CA"/>
        </w:rPr>
        <w:t>4      Multiple Patient Documents</w:t>
      </w:r>
    </w:p>
    <w:p w:rsidR="00750D83" w:rsidRPr="00441CD3" w:rsidRDefault="00750D83" w:rsidP="001F0CA0">
      <w:pPr>
        <w:pStyle w:val="capture"/>
        <w:rPr>
          <w:lang w:val="fr-CA"/>
        </w:rPr>
      </w:pPr>
      <w:r w:rsidRPr="00441CD3">
        <w:rPr>
          <w:lang w:val="fr-CA"/>
        </w:rPr>
        <w:t xml:space="preserve">   5      Enter/edit Document</w:t>
      </w:r>
    </w:p>
    <w:p w:rsidR="00750D83" w:rsidRPr="00441CD3" w:rsidRDefault="00750D83" w:rsidP="001F0CA0">
      <w:pPr>
        <w:pStyle w:val="capture"/>
      </w:pPr>
      <w:r w:rsidRPr="00441CD3">
        <w:rPr>
          <w:lang w:val="fr-CA"/>
        </w:rPr>
        <w:t xml:space="preserve">   </w:t>
      </w:r>
      <w:r w:rsidRPr="00441CD3">
        <w:t>6      ALL Documents requiring my Additional Signature</w:t>
      </w:r>
    </w:p>
    <w:p w:rsidR="00750D83" w:rsidRPr="00441CD3" w:rsidRDefault="00750D83" w:rsidP="001F0CA0">
      <w:pPr>
        <w:pStyle w:val="capture"/>
      </w:pPr>
    </w:p>
    <w:p w:rsidR="00750D83" w:rsidRPr="00441CD3" w:rsidRDefault="00750D83" w:rsidP="001F0CA0">
      <w:pPr>
        <w:pStyle w:val="capture"/>
      </w:pPr>
      <w:r w:rsidRPr="00441CD3">
        <w:t>Enter ?? for more options, ??? for brief descriptions, ?OPTION for help text.</w:t>
      </w:r>
    </w:p>
    <w:p w:rsidR="00750D83" w:rsidRPr="00441CD3" w:rsidRDefault="00750D83" w:rsidP="001F0CA0">
      <w:pPr>
        <w:pStyle w:val="capture"/>
      </w:pPr>
    </w:p>
    <w:p w:rsidR="00750D83" w:rsidRPr="00441CD3" w:rsidRDefault="00750D83" w:rsidP="001F0CA0">
      <w:pPr>
        <w:pStyle w:val="capture"/>
      </w:pPr>
      <w:r w:rsidRPr="00441CD3">
        <w:t xml:space="preserve">Select Integrated Document Management Option: </w:t>
      </w:r>
      <w:r w:rsidRPr="00441CD3">
        <w:rPr>
          <w:b/>
        </w:rPr>
        <w:t>6</w:t>
      </w:r>
      <w:r w:rsidRPr="00441CD3">
        <w:t xml:space="preserve">  ALL Documents requiring my Additional Signature</w:t>
      </w:r>
    </w:p>
    <w:p w:rsidR="00750D83" w:rsidRPr="00441CD3" w:rsidRDefault="00750D83" w:rsidP="001F0CA0">
      <w:pPr>
        <w:pStyle w:val="capture"/>
      </w:pPr>
      <w:r w:rsidRPr="00441CD3">
        <w:t>Searching for the documents.</w:t>
      </w:r>
    </w:p>
    <w:p w:rsidR="00750D83" w:rsidRPr="00441CD3" w:rsidRDefault="00750D83" w:rsidP="001F0CA0">
      <w:pPr>
        <w:pStyle w:val="BlankLine"/>
      </w:pPr>
    </w:p>
    <w:p w:rsidR="00750D83" w:rsidRPr="00441CD3" w:rsidRDefault="00750D83" w:rsidP="001F0CA0">
      <w:pPr>
        <w:pStyle w:val="capture"/>
        <w:rPr>
          <w:u w:val="single"/>
        </w:rPr>
      </w:pPr>
      <w:r w:rsidRPr="00441CD3">
        <w:rPr>
          <w:u w:val="single"/>
        </w:rPr>
        <w:t xml:space="preserve">My Identified Signer Docs     Feb 21, 2005@19:00:32         Page:    1 of    1 </w:t>
      </w:r>
    </w:p>
    <w:p w:rsidR="00750D83" w:rsidRPr="00441CD3" w:rsidRDefault="00750D83" w:rsidP="001F0CA0">
      <w:pPr>
        <w:pStyle w:val="capture"/>
      </w:pPr>
      <w:r w:rsidRPr="00441CD3">
        <w:t xml:space="preserve">             ALL DOCUMENTS Requiring My Additional Signature</w:t>
      </w:r>
    </w:p>
    <w:p w:rsidR="00750D83" w:rsidRPr="00441CD3" w:rsidRDefault="00750D83" w:rsidP="001F0CA0">
      <w:pPr>
        <w:pStyle w:val="capture"/>
        <w:rPr>
          <w:u w:val="single"/>
        </w:rPr>
      </w:pPr>
      <w:r w:rsidRPr="00441CD3">
        <w:rPr>
          <w:u w:val="single"/>
        </w:rPr>
        <w:t xml:space="preserve">     Patient               Document                      Ref Date  Status     </w:t>
      </w:r>
    </w:p>
    <w:p w:rsidR="00750D83" w:rsidRPr="00441CD3" w:rsidRDefault="00750D83" w:rsidP="001F0CA0">
      <w:pPr>
        <w:pStyle w:val="capture"/>
      </w:pPr>
      <w:r w:rsidRPr="00441CD3">
        <w:t xml:space="preserve">1    CPRSPATIENT,S (C1050) ONE-PER-VISIT NOTE            12/18/02  completed  </w:t>
      </w:r>
    </w:p>
    <w:p w:rsidR="00750D83" w:rsidRPr="00441CD3" w:rsidRDefault="00750D83" w:rsidP="001F0CA0">
      <w:pPr>
        <w:pStyle w:val="capture"/>
      </w:pPr>
      <w:r w:rsidRPr="00441CD3">
        <w:t xml:space="preserve">2    CPRSPATIENT,T (C6572) PATIENT EDUCATION             06/19/98  completed  </w:t>
      </w:r>
    </w:p>
    <w:p w:rsidR="00750D83" w:rsidRPr="00441CD3" w:rsidRDefault="00750D83" w:rsidP="001F0CA0">
      <w:pPr>
        <w:pStyle w:val="capture"/>
      </w:pPr>
      <w:r w:rsidRPr="00441CD3">
        <w:t xml:space="preserve">3    CPRSPATIENT,T (C6572) MEDICINE CS CONSULT           06/09/98  completed  </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877675">
      <w:pPr>
        <w:pStyle w:val="capturereverse"/>
      </w:pPr>
      <w:r w:rsidRPr="00441CD3">
        <w:t xml:space="preserve">          + Next Screen  - Prev Screen  ?? More Actions                  &gt;&gt;&gt;</w:t>
      </w:r>
    </w:p>
    <w:p w:rsidR="00750D83" w:rsidRPr="00441CD3" w:rsidRDefault="00750D83" w:rsidP="001F0CA0">
      <w:pPr>
        <w:pStyle w:val="capture"/>
      </w:pPr>
      <w:r w:rsidRPr="00441CD3">
        <w:t xml:space="preserve">     Edit                      Browse                  Expand/Collapse Entry</w:t>
      </w:r>
    </w:p>
    <w:p w:rsidR="00750D83" w:rsidRPr="00441CD3" w:rsidRDefault="00750D83" w:rsidP="001F0CA0">
      <w:pPr>
        <w:pStyle w:val="capture"/>
      </w:pPr>
      <w:r w:rsidRPr="00441CD3">
        <w:t xml:space="preserve">     Make Addendum             Print                   Encounter Edit</w:t>
      </w:r>
    </w:p>
    <w:p w:rsidR="00750D83" w:rsidRPr="00441CD3" w:rsidRDefault="00750D83" w:rsidP="001F0CA0">
      <w:pPr>
        <w:pStyle w:val="capture"/>
      </w:pPr>
      <w:r w:rsidRPr="00441CD3">
        <w:t xml:space="preserve">     Link ...                  Identify Signers        Quit</w:t>
      </w:r>
    </w:p>
    <w:p w:rsidR="00750D83" w:rsidRPr="00441CD3" w:rsidRDefault="00750D83" w:rsidP="001F0CA0">
      <w:pPr>
        <w:pStyle w:val="capture"/>
      </w:pPr>
      <w:r w:rsidRPr="00441CD3">
        <w:t xml:space="preserve">     Sign/Cosign               Delete Document</w:t>
      </w:r>
    </w:p>
    <w:p w:rsidR="00750D83" w:rsidRPr="00441CD3" w:rsidRDefault="00750D83" w:rsidP="001F0CA0">
      <w:pPr>
        <w:pStyle w:val="capture"/>
      </w:pPr>
      <w:r w:rsidRPr="00441CD3">
        <w:t xml:space="preserve">     Detailed Display          Interdiscipl'ry Note</w:t>
      </w:r>
    </w:p>
    <w:p w:rsidR="00750D83" w:rsidRPr="00441CD3" w:rsidRDefault="00750D83" w:rsidP="001F0CA0">
      <w:pPr>
        <w:pStyle w:val="capture"/>
      </w:pPr>
      <w:r w:rsidRPr="00441CD3">
        <w:t>Select Action:Quit//</w:t>
      </w:r>
    </w:p>
    <w:p w:rsidR="00750D83" w:rsidRPr="00441CD3" w:rsidRDefault="00750D83" w:rsidP="001F0CA0"/>
    <w:p w:rsidR="00750D83" w:rsidRPr="00441CD3" w:rsidRDefault="00750D83" w:rsidP="001F0CA0"/>
    <w:p w:rsidR="00750D83" w:rsidRPr="00441CD3" w:rsidRDefault="00750D83" w:rsidP="00877675">
      <w:pPr>
        <w:pStyle w:val="Heading3"/>
      </w:pPr>
      <w:r w:rsidRPr="00441CD3">
        <w:br w:type="page"/>
      </w:r>
      <w:bookmarkStart w:id="45" w:name="_Toc487032604"/>
      <w:r w:rsidRPr="00441CD3">
        <w:t>Personal Preferences</w:t>
      </w:r>
      <w:bookmarkEnd w:id="45"/>
      <w:r w:rsidR="0030231B" w:rsidRPr="00441CD3">
        <w:fldChar w:fldCharType="begin"/>
      </w:r>
      <w:r w:rsidRPr="00441CD3">
        <w:instrText xml:space="preserve"> XE "Personal Preferences" </w:instrText>
      </w:r>
      <w:r w:rsidR="0030231B" w:rsidRPr="00441CD3">
        <w:fldChar w:fldCharType="end"/>
      </w:r>
    </w:p>
    <w:p w:rsidR="00750D83" w:rsidRPr="00441CD3" w:rsidRDefault="00750D83" w:rsidP="001F0CA0"/>
    <w:p w:rsidR="00750D83" w:rsidRPr="00441CD3" w:rsidRDefault="00750D83" w:rsidP="001F0CA0">
      <w:r w:rsidRPr="00441CD3">
        <w:t xml:space="preserve">The two options on this menu let you customize the way TIU operates for you; that is, which prompts will appear, what lists you will see to select from, etc. Thus, if you only work with Discharge Summaries or Progress Notes, or only a specific set within these categories, you can set your preferences so that only these documents appear on selection lists. You can also specify the way documents are displayed on your review screens: by patient, by author, by type, in chronological or reverse chronological order, etc. </w:t>
      </w:r>
    </w:p>
    <w:p w:rsidR="00750D83" w:rsidRPr="00441CD3" w:rsidRDefault="00750D83" w:rsidP="001F0CA0"/>
    <w:p w:rsidR="00750D83" w:rsidRPr="00441CD3" w:rsidRDefault="00750D83" w:rsidP="001F0CA0">
      <w:r w:rsidRPr="00441CD3">
        <w:t>If you require cosignatures on your documents (for example, because you’re a medical student, PA, or some other category that your site has designated as needing cosignature), you can designate your “Default Cosigner” and then this person will be the default when you’re prompted for the Expected Cosigner.</w:t>
      </w:r>
    </w:p>
    <w:p w:rsidR="00750D83" w:rsidRPr="00441CD3" w:rsidRDefault="00750D83" w:rsidP="001F0CA0"/>
    <w:tbl>
      <w:tblPr>
        <w:tblW w:w="0" w:type="auto"/>
        <w:tblInd w:w="1001" w:type="dxa"/>
        <w:tblLayout w:type="fixed"/>
        <w:tblLook w:val="0000" w:firstRow="0" w:lastRow="0" w:firstColumn="0" w:lastColumn="0" w:noHBand="0" w:noVBand="0"/>
      </w:tblPr>
      <w:tblGrid>
        <w:gridCol w:w="3150"/>
        <w:gridCol w:w="4713"/>
      </w:tblGrid>
      <w:tr w:rsidR="00750D83" w:rsidRPr="00441CD3">
        <w:tc>
          <w:tcPr>
            <w:tcW w:w="3150" w:type="dxa"/>
            <w:tcBorders>
              <w:top w:val="single" w:sz="4" w:space="0" w:color="000000"/>
              <w:left w:val="single" w:sz="4" w:space="0" w:color="000000"/>
              <w:bottom w:val="single" w:sz="4" w:space="0" w:color="000000"/>
            </w:tcBorders>
            <w:shd w:val="clear" w:color="auto" w:fill="0000FF"/>
          </w:tcPr>
          <w:p w:rsidR="00750D83" w:rsidRPr="00441CD3" w:rsidRDefault="00750D83" w:rsidP="001F0CA0">
            <w:pPr>
              <w:pStyle w:val="TableHeadingReverse"/>
            </w:pPr>
            <w:r w:rsidRPr="00441CD3">
              <w:t>Option</w:t>
            </w:r>
          </w:p>
        </w:tc>
        <w:tc>
          <w:tcPr>
            <w:tcW w:w="4713" w:type="dxa"/>
            <w:tcBorders>
              <w:top w:val="single" w:sz="4" w:space="0" w:color="000000"/>
              <w:left w:val="single" w:sz="4" w:space="0" w:color="000000"/>
              <w:bottom w:val="single" w:sz="4" w:space="0" w:color="000000"/>
              <w:right w:val="single" w:sz="4" w:space="0" w:color="000000"/>
            </w:tcBorders>
            <w:shd w:val="clear" w:color="auto" w:fill="0000FF"/>
          </w:tcPr>
          <w:p w:rsidR="00750D83" w:rsidRPr="00441CD3" w:rsidRDefault="00750D83" w:rsidP="001F0CA0">
            <w:pPr>
              <w:pStyle w:val="TableHeadingReverse"/>
            </w:pPr>
            <w:r w:rsidRPr="00441CD3">
              <w:t>Description</w:t>
            </w:r>
          </w:p>
        </w:tc>
      </w:tr>
      <w:tr w:rsidR="00750D83" w:rsidRPr="00441CD3">
        <w:tc>
          <w:tcPr>
            <w:tcW w:w="3150" w:type="dxa"/>
            <w:tcBorders>
              <w:left w:val="single" w:sz="4" w:space="0" w:color="000000"/>
              <w:bottom w:val="single" w:sz="4" w:space="0" w:color="000000"/>
            </w:tcBorders>
          </w:tcPr>
          <w:p w:rsidR="00750D83" w:rsidRPr="00441CD3" w:rsidRDefault="00750D83" w:rsidP="001F0CA0">
            <w:pPr>
              <w:pStyle w:val="TableBold"/>
            </w:pPr>
            <w:r w:rsidRPr="00441CD3">
              <w:t>Personal Preferences</w:t>
            </w:r>
          </w:p>
        </w:tc>
        <w:tc>
          <w:tcPr>
            <w:tcW w:w="471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 xml:space="preserve">Specify defaults that you want in TIU (e.g., Default Location, Sort Order, Display Menus, Patient Selection Preference, etc.) </w:t>
            </w:r>
          </w:p>
        </w:tc>
      </w:tr>
      <w:tr w:rsidR="00750D83" w:rsidRPr="00441CD3">
        <w:tc>
          <w:tcPr>
            <w:tcW w:w="3150" w:type="dxa"/>
            <w:tcBorders>
              <w:left w:val="single" w:sz="4" w:space="0" w:color="000000"/>
              <w:bottom w:val="single" w:sz="4" w:space="0" w:color="000000"/>
            </w:tcBorders>
          </w:tcPr>
          <w:p w:rsidR="00750D83" w:rsidRPr="00441CD3" w:rsidRDefault="00750D83" w:rsidP="001F0CA0">
            <w:pPr>
              <w:pStyle w:val="TableBold"/>
            </w:pPr>
            <w:r w:rsidRPr="00441CD3">
              <w:t>Document List Management</w:t>
            </w:r>
          </w:p>
        </w:tc>
        <w:tc>
          <w:tcPr>
            <w:tcW w:w="471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Specify your “pick lists” for document selection when composing or editing documents.</w:t>
            </w:r>
          </w:p>
        </w:tc>
      </w:tr>
    </w:tbl>
    <w:p w:rsidR="00750D83" w:rsidRPr="00441CD3" w:rsidRDefault="00750D83" w:rsidP="001F0CA0">
      <w:pPr>
        <w:rPr>
          <w:b/>
        </w:rPr>
      </w:pPr>
    </w:p>
    <w:p w:rsidR="00750D83" w:rsidRPr="00441CD3" w:rsidRDefault="00750D83" w:rsidP="001F0CA0">
      <w:pPr>
        <w:pStyle w:val="Heading4"/>
      </w:pPr>
      <w:bookmarkStart w:id="46" w:name="_Toc314035154"/>
      <w:r w:rsidRPr="00441CD3">
        <w:t>Personal Preferences</w:t>
      </w:r>
      <w:bookmarkEnd w:id="46"/>
    </w:p>
    <w:p w:rsidR="00750D83" w:rsidRPr="00441CD3" w:rsidRDefault="00750D83" w:rsidP="001F0CA0">
      <w:r w:rsidRPr="00441CD3">
        <w:t>Steps to use option:</w:t>
      </w:r>
    </w:p>
    <w:p w:rsidR="00750D83" w:rsidRPr="00441CD3" w:rsidRDefault="00750D83" w:rsidP="001F0CA0">
      <w:pPr>
        <w:rPr>
          <w:i/>
        </w:rPr>
      </w:pPr>
    </w:p>
    <w:p w:rsidR="00750D83" w:rsidRPr="00441CD3" w:rsidRDefault="00750D83" w:rsidP="001F0CA0">
      <w:pPr>
        <w:rPr>
          <w:b/>
        </w:rPr>
      </w:pPr>
      <w:r w:rsidRPr="00441CD3">
        <w:rPr>
          <w:b/>
        </w:rPr>
        <w:t xml:space="preserve">1. Select </w:t>
      </w:r>
      <w:r w:rsidRPr="00441CD3">
        <w:rPr>
          <w:b/>
          <w:i/>
        </w:rPr>
        <w:t>Personal Preferences</w:t>
      </w:r>
      <w:r w:rsidRPr="00441CD3">
        <w:rPr>
          <w:b/>
        </w:rPr>
        <w:t xml:space="preserve"> from your  TIU menu.</w:t>
      </w:r>
    </w:p>
    <w:p w:rsidR="00750D83" w:rsidRPr="00441CD3" w:rsidRDefault="00750D83" w:rsidP="001F0CA0"/>
    <w:p w:rsidR="00750D83" w:rsidRPr="00441CD3" w:rsidRDefault="00750D83" w:rsidP="00264175">
      <w:pPr>
        <w:pStyle w:val="capture"/>
        <w:rPr>
          <w:b/>
        </w:rPr>
      </w:pPr>
      <w:r w:rsidRPr="00441CD3">
        <w:t>Select Progress Notes/Discharge Summary [TIU] Option:</w:t>
      </w:r>
      <w:r w:rsidRPr="00441CD3">
        <w:rPr>
          <w:b/>
        </w:rPr>
        <w:t xml:space="preserve"> Personal Preferences</w:t>
      </w:r>
    </w:p>
    <w:p w:rsidR="00750D83" w:rsidRPr="00441CD3" w:rsidRDefault="00750D83" w:rsidP="00264175">
      <w:pPr>
        <w:pStyle w:val="capture"/>
        <w:rPr>
          <w:b/>
        </w:rPr>
      </w:pPr>
    </w:p>
    <w:p w:rsidR="00750D83" w:rsidRPr="00441CD3" w:rsidRDefault="00750D83" w:rsidP="00264175">
      <w:pPr>
        <w:pStyle w:val="capture"/>
      </w:pPr>
      <w:r w:rsidRPr="00441CD3">
        <w:t xml:space="preserve">   1      Personal Preferences</w:t>
      </w:r>
    </w:p>
    <w:p w:rsidR="00750D83" w:rsidRPr="00441CD3" w:rsidRDefault="00750D83" w:rsidP="00264175">
      <w:pPr>
        <w:pStyle w:val="capture"/>
      </w:pPr>
      <w:r w:rsidRPr="00441CD3">
        <w:t xml:space="preserve">   2      Document List Management</w:t>
      </w:r>
    </w:p>
    <w:p w:rsidR="00750D83" w:rsidRPr="00441CD3" w:rsidRDefault="00750D83" w:rsidP="00264175">
      <w:pPr>
        <w:pStyle w:val="capture"/>
      </w:pPr>
      <w:r w:rsidRPr="00441CD3">
        <w:t xml:space="preserve">Select Personal Preferences Option: </w:t>
      </w:r>
      <w:r w:rsidRPr="00441CD3">
        <w:rPr>
          <w:b/>
        </w:rPr>
        <w:t>1</w:t>
      </w:r>
      <w:r w:rsidRPr="00441CD3">
        <w:t xml:space="preserve">  Personal Preferences</w:t>
      </w:r>
    </w:p>
    <w:p w:rsidR="00750D83" w:rsidRPr="00441CD3" w:rsidRDefault="00750D83" w:rsidP="001F0CA0">
      <w:pPr>
        <w:rPr>
          <w:i/>
        </w:rPr>
      </w:pPr>
    </w:p>
    <w:p w:rsidR="00750D83" w:rsidRPr="00441CD3" w:rsidRDefault="00750D83" w:rsidP="001F0CA0">
      <w:pPr>
        <w:rPr>
          <w:b/>
        </w:rPr>
      </w:pPr>
      <w:r w:rsidRPr="00441CD3">
        <w:rPr>
          <w:b/>
        </w:rPr>
        <w:t xml:space="preserve">2. Select </w:t>
      </w:r>
      <w:r w:rsidRPr="00441CD3">
        <w:rPr>
          <w:b/>
          <w:i/>
        </w:rPr>
        <w:t>Personal Preferences</w:t>
      </w:r>
      <w:r w:rsidRPr="00441CD3">
        <w:rPr>
          <w:b/>
        </w:rPr>
        <w:t xml:space="preserve"> from your Personal Preferences menu.</w:t>
      </w:r>
    </w:p>
    <w:p w:rsidR="00750D83" w:rsidRPr="00441CD3" w:rsidRDefault="00750D83" w:rsidP="001F0CA0">
      <w:pPr>
        <w:rPr>
          <w:i/>
        </w:rPr>
      </w:pPr>
    </w:p>
    <w:p w:rsidR="00750D83" w:rsidRPr="00441CD3" w:rsidRDefault="00750D83" w:rsidP="00264175">
      <w:pPr>
        <w:pStyle w:val="NormalPageTitle"/>
      </w:pPr>
      <w:r w:rsidRPr="00441CD3">
        <w:br w:type="page"/>
        <w:t>Personal Preferences, cont’d</w:t>
      </w:r>
    </w:p>
    <w:p w:rsidR="00750D83" w:rsidRPr="00441CD3" w:rsidRDefault="00750D83" w:rsidP="001F0CA0">
      <w:pPr>
        <w:rPr>
          <w:b/>
        </w:rPr>
      </w:pPr>
    </w:p>
    <w:p w:rsidR="00750D83" w:rsidRPr="00441CD3" w:rsidRDefault="00750D83" w:rsidP="001F0CA0">
      <w:pPr>
        <w:rPr>
          <w:b/>
        </w:rPr>
      </w:pPr>
      <w:r w:rsidRPr="00441CD3">
        <w:rPr>
          <w:b/>
        </w:rPr>
        <w:t>3. Answer the following prompts, as appropriate.</w:t>
      </w:r>
    </w:p>
    <w:p w:rsidR="00750D83" w:rsidRPr="00441CD3" w:rsidRDefault="00750D83" w:rsidP="001F0CA0">
      <w:pPr>
        <w:rPr>
          <w:b/>
        </w:rPr>
      </w:pPr>
    </w:p>
    <w:p w:rsidR="00750D83" w:rsidRPr="00441CD3" w:rsidRDefault="00750D83" w:rsidP="00264175">
      <w:pPr>
        <w:pStyle w:val="capture"/>
        <w:rPr>
          <w:b/>
        </w:rPr>
      </w:pPr>
      <w:r w:rsidRPr="00441CD3">
        <w:t xml:space="preserve">Select Personal Preferences Option: </w:t>
      </w:r>
      <w:r w:rsidRPr="00441CD3">
        <w:rPr>
          <w:b/>
        </w:rPr>
        <w:t>Personal Preferences</w:t>
      </w:r>
    </w:p>
    <w:p w:rsidR="00750D83" w:rsidRPr="00441CD3" w:rsidRDefault="00750D83" w:rsidP="00264175">
      <w:pPr>
        <w:pStyle w:val="capture"/>
      </w:pPr>
      <w:r w:rsidRPr="00441CD3">
        <w:t xml:space="preserve">   Enter/edit Personal Preferences for TIUPROVIDER,ONE     OT</w:t>
      </w:r>
    </w:p>
    <w:p w:rsidR="00750D83" w:rsidRPr="00441CD3" w:rsidRDefault="00750D83" w:rsidP="00264175">
      <w:pPr>
        <w:pStyle w:val="capture"/>
      </w:pPr>
      <w:r w:rsidRPr="00441CD3">
        <w:t xml:space="preserve">  Are you adding 'TIUPROVIDER,ONE' as</w:t>
      </w:r>
    </w:p>
    <w:p w:rsidR="00750D83" w:rsidRPr="00441CD3" w:rsidRDefault="00750D83" w:rsidP="00264175">
      <w:pPr>
        <w:pStyle w:val="capture"/>
      </w:pPr>
      <w:r w:rsidRPr="00441CD3">
        <w:t xml:space="preserve">    a new TIU PERSONAL PREFERENCES (the 5TH)? </w:t>
      </w:r>
      <w:r w:rsidRPr="00441CD3">
        <w:rPr>
          <w:b/>
        </w:rPr>
        <w:t>y</w:t>
      </w:r>
      <w:r w:rsidRPr="00441CD3">
        <w:t xml:space="preserve">  (Yes)</w:t>
      </w:r>
    </w:p>
    <w:p w:rsidR="00750D83" w:rsidRPr="00441CD3" w:rsidRDefault="00750D83" w:rsidP="00264175">
      <w:pPr>
        <w:pStyle w:val="capture"/>
        <w:rPr>
          <w:b/>
        </w:rPr>
      </w:pPr>
      <w:r w:rsidRPr="00441CD3">
        <w:t xml:space="preserve">DEFAULT LOCATION: </w:t>
      </w:r>
      <w:r w:rsidRPr="00441CD3">
        <w:rPr>
          <w:b/>
        </w:rPr>
        <w:t>Cardiology Clinic</w:t>
      </w:r>
    </w:p>
    <w:p w:rsidR="00750D83" w:rsidRPr="00441CD3" w:rsidRDefault="00750D83" w:rsidP="00264175">
      <w:pPr>
        <w:pStyle w:val="capture"/>
        <w:rPr>
          <w:b/>
        </w:rPr>
      </w:pPr>
      <w:r w:rsidRPr="00441CD3">
        <w:t xml:space="preserve">REVIEW SCREEN SORT FIELD: </w:t>
      </w:r>
      <w:r w:rsidRPr="00441CD3">
        <w:rPr>
          <w:b/>
        </w:rPr>
        <w:t>?</w:t>
      </w:r>
    </w:p>
    <w:p w:rsidR="00750D83" w:rsidRPr="00441CD3" w:rsidRDefault="00750D83" w:rsidP="00264175">
      <w:pPr>
        <w:pStyle w:val="capture"/>
      </w:pPr>
      <w:r w:rsidRPr="00441CD3">
        <w:t xml:space="preserve"> Specify the attribute by which the document list should be sorted.</w:t>
      </w:r>
    </w:p>
    <w:p w:rsidR="00750D83" w:rsidRPr="00441CD3" w:rsidRDefault="00750D83" w:rsidP="00264175">
      <w:pPr>
        <w:pStyle w:val="capture"/>
      </w:pPr>
      <w:r w:rsidRPr="00441CD3">
        <w:t xml:space="preserve">     Choose from:</w:t>
      </w:r>
    </w:p>
    <w:p w:rsidR="00750D83" w:rsidRPr="00441CD3" w:rsidRDefault="00750D83" w:rsidP="00264175">
      <w:pPr>
        <w:pStyle w:val="capture"/>
      </w:pPr>
      <w:r w:rsidRPr="00441CD3">
        <w:t xml:space="preserve">       P        patient</w:t>
      </w:r>
    </w:p>
    <w:p w:rsidR="00750D83" w:rsidRPr="00441CD3" w:rsidRDefault="00750D83" w:rsidP="00264175">
      <w:pPr>
        <w:pStyle w:val="capture"/>
      </w:pPr>
      <w:r w:rsidRPr="00441CD3">
        <w:t xml:space="preserve">       D        document type</w:t>
      </w:r>
    </w:p>
    <w:p w:rsidR="00750D83" w:rsidRPr="00441CD3" w:rsidRDefault="00750D83" w:rsidP="00264175">
      <w:pPr>
        <w:pStyle w:val="capture"/>
      </w:pPr>
      <w:r w:rsidRPr="00441CD3">
        <w:t xml:space="preserve">       R        reference date</w:t>
      </w:r>
    </w:p>
    <w:p w:rsidR="00750D83" w:rsidRPr="00441CD3" w:rsidRDefault="00750D83" w:rsidP="00264175">
      <w:pPr>
        <w:pStyle w:val="capture"/>
      </w:pPr>
      <w:r w:rsidRPr="00441CD3">
        <w:t xml:space="preserve">       S        status</w:t>
      </w:r>
    </w:p>
    <w:p w:rsidR="00750D83" w:rsidRPr="00441CD3" w:rsidRDefault="00750D83" w:rsidP="00264175">
      <w:pPr>
        <w:pStyle w:val="capture"/>
      </w:pPr>
      <w:r w:rsidRPr="00441CD3">
        <w:t xml:space="preserve">       C        completion date</w:t>
      </w:r>
    </w:p>
    <w:p w:rsidR="00750D83" w:rsidRPr="00441CD3" w:rsidRDefault="00750D83" w:rsidP="00264175">
      <w:pPr>
        <w:pStyle w:val="capture"/>
      </w:pPr>
      <w:r w:rsidRPr="00441CD3">
        <w:t xml:space="preserve">       A        author</w:t>
      </w:r>
    </w:p>
    <w:p w:rsidR="00750D83" w:rsidRPr="00441CD3" w:rsidRDefault="00750D83" w:rsidP="00264175">
      <w:pPr>
        <w:pStyle w:val="capture"/>
      </w:pPr>
      <w:r w:rsidRPr="00441CD3">
        <w:t xml:space="preserve">       E        expected cosigner</w:t>
      </w:r>
    </w:p>
    <w:p w:rsidR="00750D83" w:rsidRPr="00441CD3" w:rsidRDefault="00750D83" w:rsidP="00264175">
      <w:pPr>
        <w:pStyle w:val="capture"/>
      </w:pPr>
      <w:r w:rsidRPr="00441CD3">
        <w:t xml:space="preserve">REVIEW SCREEN SORT FIELD: </w:t>
      </w:r>
      <w:r w:rsidRPr="00441CD3">
        <w:rPr>
          <w:b/>
        </w:rPr>
        <w:t>p</w:t>
      </w:r>
      <w:r w:rsidRPr="00441CD3">
        <w:t xml:space="preserve">  patient</w:t>
      </w:r>
    </w:p>
    <w:p w:rsidR="00750D83" w:rsidRPr="00441CD3" w:rsidRDefault="00750D83" w:rsidP="00264175">
      <w:pPr>
        <w:pStyle w:val="capture"/>
        <w:rPr>
          <w:b/>
        </w:rPr>
      </w:pPr>
      <w:r w:rsidRPr="00441CD3">
        <w:t xml:space="preserve">REVIEW SCREEN SORT ORDER: </w:t>
      </w:r>
      <w:r w:rsidRPr="00441CD3">
        <w:rPr>
          <w:b/>
        </w:rPr>
        <w:t>?</w:t>
      </w:r>
    </w:p>
    <w:p w:rsidR="00750D83" w:rsidRPr="00441CD3" w:rsidRDefault="00750D83" w:rsidP="00264175">
      <w:pPr>
        <w:pStyle w:val="capture"/>
      </w:pPr>
      <w:r w:rsidRPr="00441CD3">
        <w:t xml:space="preserve">     Please specify the order in which you want the list sorted</w:t>
      </w:r>
    </w:p>
    <w:p w:rsidR="00750D83" w:rsidRPr="00441CD3" w:rsidRDefault="00750D83" w:rsidP="00264175">
      <w:pPr>
        <w:pStyle w:val="capture"/>
      </w:pPr>
      <w:r w:rsidRPr="00441CD3">
        <w:t xml:space="preserve">     Choose from:</w:t>
      </w:r>
    </w:p>
    <w:p w:rsidR="00750D83" w:rsidRPr="00441CD3" w:rsidRDefault="00750D83" w:rsidP="00264175">
      <w:pPr>
        <w:pStyle w:val="capture"/>
      </w:pPr>
      <w:r w:rsidRPr="00441CD3">
        <w:t xml:space="preserve">       A        ascending</w:t>
      </w:r>
    </w:p>
    <w:p w:rsidR="00750D83" w:rsidRPr="00441CD3" w:rsidRDefault="00750D83" w:rsidP="00264175">
      <w:pPr>
        <w:pStyle w:val="capture"/>
      </w:pPr>
      <w:r w:rsidRPr="00441CD3">
        <w:t xml:space="preserve">       D        descending</w:t>
      </w:r>
    </w:p>
    <w:p w:rsidR="00750D83" w:rsidRPr="00441CD3" w:rsidRDefault="00750D83" w:rsidP="00264175">
      <w:pPr>
        <w:pStyle w:val="capture"/>
      </w:pPr>
      <w:r w:rsidRPr="00441CD3">
        <w:t xml:space="preserve">REVIEW SCREEN SORT ORDER: </w:t>
      </w:r>
      <w:r w:rsidRPr="00441CD3">
        <w:rPr>
          <w:b/>
        </w:rPr>
        <w:t>a</w:t>
      </w:r>
      <w:r w:rsidRPr="00441CD3">
        <w:t xml:space="preserve">  ascending</w:t>
      </w:r>
    </w:p>
    <w:p w:rsidR="00750D83" w:rsidRPr="00441CD3" w:rsidRDefault="00750D83" w:rsidP="00264175">
      <w:pPr>
        <w:pStyle w:val="capture"/>
        <w:rPr>
          <w:b/>
        </w:rPr>
      </w:pPr>
      <w:r w:rsidRPr="00441CD3">
        <w:t xml:space="preserve">DISPLAY MENUS: </w:t>
      </w:r>
      <w:r w:rsidRPr="00441CD3">
        <w:rPr>
          <w:b/>
        </w:rPr>
        <w:t>?</w:t>
      </w:r>
    </w:p>
    <w:p w:rsidR="00750D83" w:rsidRPr="00441CD3" w:rsidRDefault="00750D83" w:rsidP="00264175">
      <w:pPr>
        <w:pStyle w:val="capture"/>
      </w:pPr>
      <w:r w:rsidRPr="00441CD3">
        <w:t xml:space="preserve">     Indicate whether menus (for document selection, etc.) should </w:t>
      </w:r>
    </w:p>
    <w:p w:rsidR="00750D83" w:rsidRPr="00441CD3" w:rsidRDefault="00750D83" w:rsidP="00264175">
      <w:pPr>
        <w:pStyle w:val="capture"/>
      </w:pPr>
      <w:r w:rsidRPr="00441CD3">
        <w:t xml:space="preserve">      be displayed.</w:t>
      </w:r>
    </w:p>
    <w:p w:rsidR="00750D83" w:rsidRPr="00441CD3" w:rsidRDefault="00750D83" w:rsidP="00264175">
      <w:pPr>
        <w:pStyle w:val="capture"/>
      </w:pPr>
      <w:r w:rsidRPr="00441CD3">
        <w:t xml:space="preserve">     Choose from:</w:t>
      </w:r>
    </w:p>
    <w:p w:rsidR="00750D83" w:rsidRPr="00441CD3" w:rsidRDefault="00750D83" w:rsidP="00264175">
      <w:pPr>
        <w:pStyle w:val="capture"/>
      </w:pPr>
      <w:r w:rsidRPr="00441CD3">
        <w:t xml:space="preserve">       0        NO</w:t>
      </w:r>
    </w:p>
    <w:p w:rsidR="00750D83" w:rsidRPr="00441CD3" w:rsidRDefault="00750D83" w:rsidP="00264175">
      <w:pPr>
        <w:pStyle w:val="capture"/>
      </w:pPr>
      <w:r w:rsidRPr="00441CD3">
        <w:t xml:space="preserve">       1        YES</w:t>
      </w:r>
    </w:p>
    <w:p w:rsidR="00750D83" w:rsidRPr="00441CD3" w:rsidRDefault="00750D83" w:rsidP="00264175">
      <w:pPr>
        <w:pStyle w:val="capture"/>
      </w:pPr>
      <w:r w:rsidRPr="00441CD3">
        <w:t xml:space="preserve">DISPLAY MENUS: </w:t>
      </w:r>
      <w:r w:rsidRPr="00441CD3">
        <w:rPr>
          <w:b/>
        </w:rPr>
        <w:t>1</w:t>
      </w:r>
      <w:r w:rsidRPr="00441CD3">
        <w:t xml:space="preserve">  YES</w:t>
      </w:r>
    </w:p>
    <w:p w:rsidR="00750D83" w:rsidRPr="00441CD3" w:rsidRDefault="00750D83" w:rsidP="00264175">
      <w:pPr>
        <w:pStyle w:val="capture"/>
        <w:rPr>
          <w:b/>
        </w:rPr>
      </w:pPr>
      <w:r w:rsidRPr="00441CD3">
        <w:t xml:space="preserve">PATIENT SELECTION PREFERENCE: </w:t>
      </w:r>
      <w:r w:rsidRPr="00441CD3">
        <w:rPr>
          <w:b/>
        </w:rPr>
        <w:t>?</w:t>
      </w:r>
    </w:p>
    <w:p w:rsidR="00750D83" w:rsidRPr="00441CD3" w:rsidRDefault="00750D83" w:rsidP="00264175">
      <w:pPr>
        <w:pStyle w:val="capture"/>
      </w:pPr>
      <w:r w:rsidRPr="00441CD3">
        <w:t xml:space="preserve">     Please indicate your patient selection preference</w:t>
      </w:r>
    </w:p>
    <w:p w:rsidR="00750D83" w:rsidRPr="00441CD3" w:rsidRDefault="00750D83" w:rsidP="00264175">
      <w:pPr>
        <w:pStyle w:val="capture"/>
      </w:pPr>
      <w:r w:rsidRPr="00441CD3">
        <w:t xml:space="preserve">     Choose from:</w:t>
      </w:r>
    </w:p>
    <w:p w:rsidR="00750D83" w:rsidRPr="00441CD3" w:rsidRDefault="00750D83" w:rsidP="00264175">
      <w:pPr>
        <w:pStyle w:val="capture"/>
      </w:pPr>
      <w:r w:rsidRPr="00441CD3">
        <w:t xml:space="preserve">       S        single</w:t>
      </w:r>
    </w:p>
    <w:p w:rsidR="00750D83" w:rsidRPr="00441CD3" w:rsidRDefault="00750D83" w:rsidP="00264175">
      <w:pPr>
        <w:pStyle w:val="capture"/>
      </w:pPr>
      <w:r w:rsidRPr="00441CD3">
        <w:t xml:space="preserve">       M        multiple</w:t>
      </w:r>
    </w:p>
    <w:p w:rsidR="00750D83" w:rsidRPr="00441CD3" w:rsidRDefault="00750D83" w:rsidP="00264175">
      <w:pPr>
        <w:pStyle w:val="capture"/>
      </w:pPr>
      <w:r w:rsidRPr="00441CD3">
        <w:t xml:space="preserve">PATIENT SELECTION PREFERENCE: </w:t>
      </w:r>
      <w:r w:rsidRPr="00441CD3">
        <w:rPr>
          <w:b/>
        </w:rPr>
        <w:t>m</w:t>
      </w:r>
      <w:r w:rsidRPr="00441CD3">
        <w:t xml:space="preserve">  multiple</w:t>
      </w:r>
    </w:p>
    <w:p w:rsidR="00750D83" w:rsidRPr="00441CD3" w:rsidRDefault="00750D83" w:rsidP="00264175">
      <w:pPr>
        <w:pStyle w:val="capture"/>
        <w:rPr>
          <w:b/>
        </w:rPr>
      </w:pPr>
      <w:r w:rsidRPr="00441CD3">
        <w:t xml:space="preserve">DEFAULT COSIGNER: </w:t>
      </w:r>
      <w:r w:rsidRPr="00441CD3">
        <w:rPr>
          <w:b/>
        </w:rPr>
        <w:t>?</w:t>
      </w:r>
    </w:p>
    <w:p w:rsidR="00750D83" w:rsidRPr="00441CD3" w:rsidRDefault="00750D83" w:rsidP="00264175">
      <w:pPr>
        <w:pStyle w:val="capture"/>
      </w:pPr>
      <w:r w:rsidRPr="00441CD3">
        <w:t xml:space="preserve">     Indicate which person will usually cosign your Progress Notes.</w:t>
      </w:r>
    </w:p>
    <w:p w:rsidR="00750D83" w:rsidRPr="00441CD3" w:rsidRDefault="00750D83" w:rsidP="00264175">
      <w:pPr>
        <w:pStyle w:val="capture"/>
      </w:pPr>
      <w:r w:rsidRPr="00441CD3">
        <w:t xml:space="preserve"> Answer with NEW PERSON NAME, or INITIAL, or SSN, or NICK NAME, or DEA#, </w:t>
      </w:r>
    </w:p>
    <w:p w:rsidR="00750D83" w:rsidRPr="00441CD3" w:rsidRDefault="00750D83" w:rsidP="00264175">
      <w:pPr>
        <w:pStyle w:val="capture"/>
      </w:pPr>
      <w:r w:rsidRPr="00441CD3">
        <w:t xml:space="preserve">   or VA#</w:t>
      </w:r>
    </w:p>
    <w:p w:rsidR="00750D83" w:rsidRPr="00441CD3" w:rsidRDefault="00750D83" w:rsidP="00264175">
      <w:pPr>
        <w:pStyle w:val="capture"/>
        <w:rPr>
          <w:b/>
        </w:rPr>
      </w:pPr>
      <w:r w:rsidRPr="00441CD3">
        <w:t xml:space="preserve"> Do you want the entire 66-Entry NEW PERSON List? </w:t>
      </w:r>
      <w:r w:rsidRPr="00441CD3">
        <w:rPr>
          <w:b/>
        </w:rPr>
        <w:t>N</w:t>
      </w:r>
    </w:p>
    <w:p w:rsidR="00750D83" w:rsidRPr="00441CD3" w:rsidRDefault="00750D83" w:rsidP="00264175">
      <w:pPr>
        <w:pStyle w:val="capture"/>
      </w:pPr>
      <w:r w:rsidRPr="00441CD3">
        <w:t xml:space="preserve">DEFAULT COSIGNER: </w:t>
      </w:r>
      <w:r w:rsidRPr="00441CD3">
        <w:rPr>
          <w:b/>
        </w:rPr>
        <w:t xml:space="preserve">TIUPATIENT,TWO    </w:t>
      </w:r>
      <w:r w:rsidRPr="00441CD3">
        <w:t>TIUPATIENT, TWO,  CA   PHYSICIAN</w:t>
      </w:r>
    </w:p>
    <w:p w:rsidR="00750D83" w:rsidRPr="00441CD3" w:rsidRDefault="00750D83" w:rsidP="00264175">
      <w:pPr>
        <w:pStyle w:val="capture"/>
      </w:pPr>
      <w:r w:rsidRPr="00441CD3">
        <w:t xml:space="preserve">ASK 'Save changes?' AFTER EDIT: </w:t>
      </w:r>
      <w:r w:rsidRPr="00441CD3">
        <w:rPr>
          <w:b/>
        </w:rPr>
        <w:t>y</w:t>
      </w:r>
      <w:r w:rsidRPr="00441CD3">
        <w:t xml:space="preserve">  YES </w:t>
      </w:r>
    </w:p>
    <w:p w:rsidR="00750D83" w:rsidRPr="00441CD3" w:rsidRDefault="00750D83" w:rsidP="00264175">
      <w:pPr>
        <w:pStyle w:val="capture"/>
        <w:rPr>
          <w:b/>
        </w:rPr>
      </w:pPr>
      <w:r w:rsidRPr="00441CD3">
        <w:t xml:space="preserve">ASK SUBJECT FOR PROGRESS NOTES: YES// </w:t>
      </w:r>
      <w:r w:rsidRPr="00441CD3">
        <w:rPr>
          <w:b/>
        </w:rPr>
        <w:t>??</w:t>
      </w:r>
    </w:p>
    <w:p w:rsidR="00750D83" w:rsidRPr="00441CD3" w:rsidRDefault="00750D83" w:rsidP="00264175">
      <w:pPr>
        <w:pStyle w:val="capture"/>
      </w:pPr>
      <w:r w:rsidRPr="00441CD3">
        <w:t xml:space="preserve">     Enter YES if you want to be prompted for a SUBJECT when entering or</w:t>
      </w:r>
    </w:p>
    <w:p w:rsidR="00750D83" w:rsidRPr="00441CD3" w:rsidRDefault="00750D83" w:rsidP="00264175">
      <w:pPr>
        <w:pStyle w:val="capture"/>
      </w:pPr>
      <w:r w:rsidRPr="00441CD3">
        <w:t xml:space="preserve">     editing a Progress Note.  Subject is a freetext, indexed field which </w:t>
      </w:r>
    </w:p>
    <w:p w:rsidR="00750D83" w:rsidRPr="00441CD3" w:rsidRDefault="00750D83" w:rsidP="00264175">
      <w:pPr>
        <w:pStyle w:val="capture"/>
      </w:pPr>
      <w:r w:rsidRPr="00441CD3">
        <w:t xml:space="preserve">     may help you to find notes about a given topic, etc.</w:t>
      </w:r>
    </w:p>
    <w:p w:rsidR="00750D83" w:rsidRPr="00441CD3" w:rsidRDefault="00750D83" w:rsidP="00264175">
      <w:pPr>
        <w:pStyle w:val="capture"/>
      </w:pPr>
      <w:r w:rsidRPr="00441CD3">
        <w:t xml:space="preserve">     Choose from:</w:t>
      </w:r>
    </w:p>
    <w:p w:rsidR="00750D83" w:rsidRPr="00441CD3" w:rsidRDefault="00750D83" w:rsidP="00264175">
      <w:pPr>
        <w:pStyle w:val="capture"/>
      </w:pPr>
      <w:r w:rsidRPr="00441CD3">
        <w:t xml:space="preserve">       1        YES</w:t>
      </w:r>
    </w:p>
    <w:p w:rsidR="00750D83" w:rsidRPr="00441CD3" w:rsidRDefault="00750D83" w:rsidP="00264175">
      <w:pPr>
        <w:pStyle w:val="capture"/>
      </w:pPr>
      <w:r w:rsidRPr="00441CD3">
        <w:t xml:space="preserve">       0        NO</w:t>
      </w:r>
    </w:p>
    <w:p w:rsidR="00750D83" w:rsidRPr="00441CD3" w:rsidRDefault="00750D83" w:rsidP="00264175">
      <w:pPr>
        <w:pStyle w:val="capture"/>
        <w:rPr>
          <w:b/>
        </w:rPr>
      </w:pPr>
      <w:r w:rsidRPr="00441CD3">
        <w:t xml:space="preserve">ASK SUBJECT FOR PROGRESS NOTES: YES// </w:t>
      </w:r>
      <w:r w:rsidRPr="00441CD3">
        <w:rPr>
          <w:b/>
        </w:rPr>
        <w:t>&lt;Enter&gt;</w:t>
      </w:r>
    </w:p>
    <w:p w:rsidR="00750D83" w:rsidRPr="00441CD3" w:rsidRDefault="00750D83" w:rsidP="00264175">
      <w:pPr>
        <w:pStyle w:val="capture"/>
        <w:rPr>
          <w:b/>
        </w:rPr>
      </w:pPr>
      <w:r w:rsidRPr="00441CD3">
        <w:t xml:space="preserve">NUMBER OF NOTES ON REV SCREEN: </w:t>
      </w:r>
      <w:r w:rsidRPr="00441CD3">
        <w:rPr>
          <w:b/>
        </w:rPr>
        <w:t>??</w:t>
      </w:r>
    </w:p>
    <w:p w:rsidR="00750D83" w:rsidRPr="00441CD3" w:rsidRDefault="00750D83" w:rsidP="00264175">
      <w:pPr>
        <w:pStyle w:val="capture"/>
      </w:pPr>
      <w:r w:rsidRPr="00441CD3">
        <w:t xml:space="preserve">     This determines the number of notes that will be included in your </w:t>
      </w:r>
    </w:p>
    <w:p w:rsidR="00F3071C" w:rsidRPr="00441CD3" w:rsidRDefault="00750D83" w:rsidP="00264175">
      <w:pPr>
        <w:pStyle w:val="capture"/>
        <w:rPr>
          <w:b/>
          <w:i/>
        </w:rPr>
      </w:pPr>
      <w:r w:rsidRPr="00441CD3">
        <w:t xml:space="preserve">     initial list when reviewing progress notes by patient.</w:t>
      </w:r>
      <w:r w:rsidR="00F3071C" w:rsidRPr="00441CD3">
        <w:rPr>
          <w:b/>
          <w:i/>
        </w:rPr>
        <w:t xml:space="preserve"> </w:t>
      </w:r>
    </w:p>
    <w:p w:rsidR="00750D83" w:rsidRPr="00441CD3" w:rsidRDefault="00F3071C" w:rsidP="00264175">
      <w:pPr>
        <w:pStyle w:val="NormalPageTitle"/>
        <w:rPr>
          <w:rFonts w:ascii="Courier New" w:hAnsi="Courier New" w:cs="Courier New"/>
          <w:sz w:val="18"/>
          <w:szCs w:val="18"/>
        </w:rPr>
      </w:pPr>
      <w:r w:rsidRPr="00441CD3">
        <w:br w:type="page"/>
      </w:r>
      <w:r w:rsidR="00750D83" w:rsidRPr="00441CD3">
        <w:t xml:space="preserve">Personal Preferences, cont’d </w:t>
      </w:r>
    </w:p>
    <w:p w:rsidR="00750D83" w:rsidRPr="00441CD3" w:rsidRDefault="00750D83" w:rsidP="001F0CA0">
      <w:pPr>
        <w:rPr>
          <w:b/>
        </w:rPr>
      </w:pPr>
    </w:p>
    <w:p w:rsidR="00750D83" w:rsidRPr="00441CD3" w:rsidRDefault="00750D83" w:rsidP="00264175">
      <w:pPr>
        <w:pStyle w:val="capture"/>
      </w:pPr>
      <w:r w:rsidRPr="00441CD3">
        <w:t xml:space="preserve">NUMBER OF NOTES ON REV SCREEN: </w:t>
      </w:r>
      <w:r w:rsidRPr="00441CD3">
        <w:rPr>
          <w:b/>
        </w:rPr>
        <w:t>5</w:t>
      </w:r>
      <w:r w:rsidRPr="00441CD3">
        <w:t>??</w:t>
      </w:r>
    </w:p>
    <w:p w:rsidR="00750D83" w:rsidRPr="00441CD3" w:rsidRDefault="00750D83" w:rsidP="00264175">
      <w:pPr>
        <w:pStyle w:val="capture"/>
      </w:pPr>
      <w:r w:rsidRPr="00441CD3">
        <w:t xml:space="preserve">     Type a Number between 15 and 100</w:t>
      </w:r>
    </w:p>
    <w:p w:rsidR="00750D83" w:rsidRPr="00441CD3" w:rsidRDefault="00750D83" w:rsidP="00264175">
      <w:pPr>
        <w:pStyle w:val="capture"/>
        <w:rPr>
          <w:b/>
        </w:rPr>
      </w:pPr>
      <w:r w:rsidRPr="00441CD3">
        <w:t xml:space="preserve">NUMBER OF NOTES ON REV SCREEN: </w:t>
      </w:r>
      <w:r w:rsidRPr="00441CD3">
        <w:rPr>
          <w:b/>
        </w:rPr>
        <w:t>15</w:t>
      </w:r>
    </w:p>
    <w:p w:rsidR="00750D83" w:rsidRPr="00441CD3" w:rsidRDefault="00750D83" w:rsidP="00264175">
      <w:pPr>
        <w:pStyle w:val="capture"/>
        <w:rPr>
          <w:b/>
        </w:rPr>
      </w:pPr>
      <w:r w:rsidRPr="00441CD3">
        <w:t xml:space="preserve">SUPPRESS REVIEW NOTES PROMPT: </w:t>
      </w:r>
      <w:r w:rsidRPr="00441CD3">
        <w:rPr>
          <w:b/>
        </w:rPr>
        <w:t>??</w:t>
      </w:r>
    </w:p>
    <w:p w:rsidR="00750D83" w:rsidRPr="00441CD3" w:rsidRDefault="00750D83" w:rsidP="00264175">
      <w:pPr>
        <w:pStyle w:val="capture"/>
      </w:pPr>
      <w:r w:rsidRPr="00441CD3">
        <w:t xml:space="preserve">     Allows user to specify whether to suppress the prompt to </w:t>
      </w:r>
    </w:p>
    <w:p w:rsidR="00750D83" w:rsidRPr="00441CD3" w:rsidRDefault="00750D83" w:rsidP="00264175">
      <w:pPr>
        <w:pStyle w:val="capture"/>
      </w:pPr>
      <w:r w:rsidRPr="00441CD3">
        <w:t xml:space="preserve">     Review Existing Notes on entry of a Progress Note. YES will </w:t>
      </w:r>
    </w:p>
    <w:p w:rsidR="00750D83" w:rsidRPr="00441CD3" w:rsidRDefault="00750D83" w:rsidP="00264175">
      <w:pPr>
        <w:pStyle w:val="capture"/>
      </w:pPr>
      <w:r w:rsidRPr="00441CD3">
        <w:t xml:space="preserve">     SUPPRESS the prompt, while NO, or no entry will allow the </w:t>
      </w:r>
    </w:p>
    <w:p w:rsidR="00750D83" w:rsidRPr="00441CD3" w:rsidRDefault="00750D83" w:rsidP="00264175">
      <w:pPr>
        <w:pStyle w:val="capture"/>
      </w:pPr>
      <w:r w:rsidRPr="00441CD3">
        <w:t xml:space="preserve">     site's default setting to take precedence.</w:t>
      </w:r>
    </w:p>
    <w:p w:rsidR="00750D83" w:rsidRPr="00441CD3" w:rsidRDefault="00750D83" w:rsidP="00264175">
      <w:pPr>
        <w:pStyle w:val="capture"/>
      </w:pPr>
      <w:r w:rsidRPr="00441CD3">
        <w:t xml:space="preserve">     Choose from:</w:t>
      </w:r>
    </w:p>
    <w:p w:rsidR="00750D83" w:rsidRPr="00441CD3" w:rsidRDefault="00750D83" w:rsidP="00264175">
      <w:pPr>
        <w:pStyle w:val="capture"/>
      </w:pPr>
      <w:r w:rsidRPr="00441CD3">
        <w:t xml:space="preserve">       1        YES</w:t>
      </w:r>
    </w:p>
    <w:p w:rsidR="00750D83" w:rsidRPr="00441CD3" w:rsidRDefault="00750D83" w:rsidP="00264175">
      <w:pPr>
        <w:pStyle w:val="capture"/>
      </w:pPr>
      <w:r w:rsidRPr="00441CD3">
        <w:t xml:space="preserve">       0        NO</w:t>
      </w:r>
    </w:p>
    <w:p w:rsidR="00750D83" w:rsidRPr="00441CD3" w:rsidRDefault="00750D83" w:rsidP="00264175">
      <w:pPr>
        <w:pStyle w:val="capture"/>
        <w:rPr>
          <w:b/>
        </w:rPr>
      </w:pPr>
      <w:r w:rsidRPr="00441CD3">
        <w:t xml:space="preserve">SUPPRESS REVIEW NOTES PROMPT: </w:t>
      </w:r>
      <w:r w:rsidRPr="00441CD3">
        <w:rPr>
          <w:b/>
        </w:rPr>
        <w:t>0</w:t>
      </w:r>
    </w:p>
    <w:p w:rsidR="00750D83" w:rsidRPr="00441CD3" w:rsidRDefault="00750D83" w:rsidP="00264175">
      <w:pPr>
        <w:pStyle w:val="capture"/>
        <w:rPr>
          <w:b/>
        </w:rPr>
      </w:pPr>
      <w:r w:rsidRPr="00441CD3">
        <w:t xml:space="preserve">Select DAY OF WEEK: </w:t>
      </w:r>
      <w:r w:rsidRPr="00441CD3">
        <w:rPr>
          <w:b/>
        </w:rPr>
        <w:t>Monday</w:t>
      </w:r>
    </w:p>
    <w:p w:rsidR="00750D83" w:rsidRPr="00441CD3" w:rsidRDefault="00750D83" w:rsidP="00264175">
      <w:pPr>
        <w:pStyle w:val="capture"/>
      </w:pPr>
      <w:r w:rsidRPr="00441CD3">
        <w:t xml:space="preserve"> Are you adding 'Monday' as a new DAY OF WEEK (the 1ST for this TIU PERSONAL PREFERENCES)? </w:t>
      </w:r>
      <w:r w:rsidRPr="00441CD3">
        <w:rPr>
          <w:b/>
        </w:rPr>
        <w:t>Y</w:t>
      </w:r>
      <w:r w:rsidRPr="00441CD3">
        <w:t xml:space="preserve">  (Yes)</w:t>
      </w:r>
    </w:p>
    <w:p w:rsidR="00750D83" w:rsidRPr="00441CD3" w:rsidRDefault="00750D83" w:rsidP="00264175">
      <w:pPr>
        <w:pStyle w:val="capture"/>
      </w:pPr>
      <w:r w:rsidRPr="00441CD3">
        <w:t xml:space="preserve">  HOSPITAL LOCATION: </w:t>
      </w:r>
      <w:r w:rsidRPr="00441CD3">
        <w:rPr>
          <w:b/>
        </w:rPr>
        <w:t>GENERAL MEDICINE</w:t>
      </w:r>
      <w:r w:rsidRPr="00441CD3">
        <w:t xml:space="preserve">        TIUPATIENT,TWO</w:t>
      </w:r>
    </w:p>
    <w:p w:rsidR="00750D83" w:rsidRPr="00441CD3" w:rsidRDefault="00750D83" w:rsidP="00264175">
      <w:pPr>
        <w:pStyle w:val="capture"/>
        <w:rPr>
          <w:b/>
        </w:rPr>
      </w:pPr>
      <w:r w:rsidRPr="00441CD3">
        <w:t xml:space="preserve">Select DAY OF WEEK: </w:t>
      </w:r>
      <w:r w:rsidRPr="00441CD3">
        <w:rPr>
          <w:b/>
        </w:rPr>
        <w:t>&lt;Enter&gt;</w:t>
      </w:r>
    </w:p>
    <w:p w:rsidR="00750D83" w:rsidRPr="00441CD3" w:rsidRDefault="00750D83" w:rsidP="00264175">
      <w:pPr>
        <w:pStyle w:val="capture"/>
        <w:rPr>
          <w:lang w:val="fr-CA"/>
        </w:rPr>
      </w:pPr>
      <w:r w:rsidRPr="00441CD3">
        <w:t xml:space="preserve">   </w:t>
      </w:r>
      <w:r w:rsidRPr="00441CD3">
        <w:rPr>
          <w:lang w:val="fr-CA"/>
        </w:rPr>
        <w:t>1      Personal Preferences</w:t>
      </w:r>
    </w:p>
    <w:p w:rsidR="00750D83" w:rsidRPr="00441CD3" w:rsidRDefault="00750D83" w:rsidP="00264175">
      <w:pPr>
        <w:pStyle w:val="capture"/>
        <w:rPr>
          <w:lang w:val="fr-CA"/>
        </w:rPr>
      </w:pPr>
      <w:r w:rsidRPr="00441CD3">
        <w:rPr>
          <w:lang w:val="fr-CA"/>
        </w:rPr>
        <w:t xml:space="preserve">   2      Document List Management</w:t>
      </w:r>
    </w:p>
    <w:p w:rsidR="00750D83" w:rsidRPr="00441CD3" w:rsidRDefault="00750D83" w:rsidP="00F16AE2">
      <w:pPr>
        <w:rPr>
          <w:lang w:val="fr-CA"/>
        </w:rPr>
      </w:pPr>
    </w:p>
    <w:p w:rsidR="00750D83" w:rsidRPr="00441CD3" w:rsidRDefault="00750D83" w:rsidP="001F0CA0">
      <w:pPr>
        <w:pStyle w:val="Heading4"/>
        <w:rPr>
          <w:sz w:val="24"/>
          <w:szCs w:val="24"/>
          <w:lang w:val="fr-CA"/>
        </w:rPr>
      </w:pPr>
      <w:r w:rsidRPr="00441CD3">
        <w:rPr>
          <w:lang w:val="fr-CA"/>
        </w:rPr>
        <w:t>Document List Management</w:t>
      </w:r>
      <w:r w:rsidR="0030231B" w:rsidRPr="00441CD3">
        <w:fldChar w:fldCharType="begin"/>
      </w:r>
      <w:r w:rsidRPr="00441CD3">
        <w:instrText xml:space="preserve"> XE "Document List Management" </w:instrText>
      </w:r>
      <w:r w:rsidR="0030231B" w:rsidRPr="00441CD3">
        <w:fldChar w:fldCharType="end"/>
      </w:r>
    </w:p>
    <w:p w:rsidR="00750D83" w:rsidRPr="00441CD3" w:rsidRDefault="00750D83" w:rsidP="001F0CA0">
      <w:pPr>
        <w:rPr>
          <w:lang w:val="fr-CA"/>
        </w:rPr>
      </w:pPr>
    </w:p>
    <w:p w:rsidR="00750D83" w:rsidRPr="00441CD3" w:rsidRDefault="00750D83" w:rsidP="001F0CA0">
      <w:r w:rsidRPr="00441CD3">
        <w:t xml:space="preserve">This option </w:t>
      </w:r>
      <w:r w:rsidR="00F97A53" w:rsidRPr="00441CD3">
        <w:t>allows</w:t>
      </w:r>
      <w:r w:rsidRPr="00441CD3">
        <w:t xml:space="preserve"> you</w:t>
      </w:r>
      <w:r w:rsidR="00F97A53" w:rsidRPr="00441CD3">
        <w:t xml:space="preserve"> to</w:t>
      </w:r>
      <w:r w:rsidRPr="00441CD3">
        <w:t xml:space="preserve"> specify which types (Titles) of documents you wish to choose from when asked to select from a given Class (e.g., Discharge Summary or Progress Notes). Then when you create a Progress Note, you will be prompted to select from the specified list of Titles, say, Lipid Clinic Note, History &amp; Physical, Interservice Transfer Note, and Discharge Planning, in that order. This option also </w:t>
      </w:r>
      <w:r w:rsidR="00F97A53" w:rsidRPr="00441CD3">
        <w:t>allows</w:t>
      </w:r>
      <w:r w:rsidRPr="00441CD3">
        <w:t xml:space="preserve"> you</w:t>
      </w:r>
      <w:r w:rsidR="00F97A53" w:rsidRPr="00441CD3">
        <w:t xml:space="preserve"> to</w:t>
      </w:r>
      <w:r w:rsidRPr="00441CD3">
        <w:t xml:space="preserve"> specify a default title for the selected Class.</w:t>
      </w:r>
    </w:p>
    <w:p w:rsidR="00750D83" w:rsidRPr="00441CD3" w:rsidRDefault="00750D83" w:rsidP="001F0CA0">
      <w:pPr>
        <w:rPr>
          <w:b/>
        </w:rPr>
      </w:pPr>
    </w:p>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pPr>
        <w:rPr>
          <w:b/>
        </w:rPr>
      </w:pPr>
      <w:r w:rsidRPr="00441CD3">
        <w:rPr>
          <w:b/>
        </w:rPr>
        <w:t xml:space="preserve">1. Select </w:t>
      </w:r>
      <w:r w:rsidRPr="00441CD3">
        <w:rPr>
          <w:b/>
          <w:i/>
        </w:rPr>
        <w:t>Document List Management</w:t>
      </w:r>
      <w:r w:rsidRPr="00441CD3">
        <w:rPr>
          <w:b/>
        </w:rPr>
        <w:t xml:space="preserve"> from your Personal Preferences Menu on your TIU menu.</w:t>
      </w:r>
    </w:p>
    <w:p w:rsidR="00750D83" w:rsidRPr="00441CD3" w:rsidRDefault="00750D83" w:rsidP="001F0CA0"/>
    <w:p w:rsidR="00750D83" w:rsidRPr="00441CD3" w:rsidRDefault="00750D83" w:rsidP="00264175">
      <w:pPr>
        <w:pStyle w:val="capture"/>
      </w:pPr>
      <w:r w:rsidRPr="00441CD3">
        <w:t xml:space="preserve">Select Personal Preferences Option: </w:t>
      </w:r>
      <w:r w:rsidRPr="00441CD3">
        <w:rPr>
          <w:b/>
        </w:rPr>
        <w:t>2</w:t>
      </w:r>
      <w:r w:rsidRPr="00441CD3">
        <w:t xml:space="preserve">  Document List Management</w:t>
      </w:r>
    </w:p>
    <w:p w:rsidR="00750D83" w:rsidRPr="00441CD3" w:rsidRDefault="00750D83" w:rsidP="00264175">
      <w:pPr>
        <w:pStyle w:val="capture"/>
      </w:pPr>
      <w:r w:rsidRPr="00441CD3">
        <w:t xml:space="preserve">        --- Personal Document Lists ---</w:t>
      </w:r>
    </w:p>
    <w:p w:rsidR="00750D83" w:rsidRPr="00441CD3" w:rsidRDefault="00750D83" w:rsidP="00264175">
      <w:pPr>
        <w:pStyle w:val="capture"/>
      </w:pPr>
    </w:p>
    <w:p w:rsidR="00750D83" w:rsidRPr="00441CD3" w:rsidRDefault="00750D83" w:rsidP="00264175">
      <w:pPr>
        <w:pStyle w:val="capture"/>
      </w:pPr>
      <w:r w:rsidRPr="00441CD3">
        <w:t>This option allows you to create and maintain lists of TITLES for any of the active CLASSES of documents supported by TIU at your site.</w:t>
      </w:r>
    </w:p>
    <w:p w:rsidR="00750D83" w:rsidRPr="00441CD3" w:rsidRDefault="00750D83" w:rsidP="00264175">
      <w:pPr>
        <w:pStyle w:val="capture"/>
      </w:pPr>
    </w:p>
    <w:p w:rsidR="00750D83" w:rsidRPr="00441CD3" w:rsidRDefault="00750D83" w:rsidP="00264175">
      <w:pPr>
        <w:pStyle w:val="capture"/>
      </w:pPr>
      <w:r w:rsidRPr="00441CD3">
        <w:t xml:space="preserve">Explain Details? NO// </w:t>
      </w:r>
      <w:r w:rsidRPr="00441CD3">
        <w:rPr>
          <w:b/>
        </w:rPr>
        <w:t>y</w:t>
      </w:r>
      <w:r w:rsidRPr="00441CD3">
        <w:t xml:space="preserve">  YES</w:t>
      </w:r>
    </w:p>
    <w:p w:rsidR="00750D83" w:rsidRPr="00441CD3" w:rsidRDefault="00750D83" w:rsidP="00264175">
      <w:pPr>
        <w:pStyle w:val="capture"/>
      </w:pPr>
    </w:p>
    <w:p w:rsidR="00F3071C" w:rsidRPr="00441CD3" w:rsidRDefault="00750D83" w:rsidP="00264175">
      <w:pPr>
        <w:pStyle w:val="capture"/>
      </w:pPr>
      <w:r w:rsidRPr="00441CD3">
        <w:t>When you use the option to enter a document belonging to a given class, you will be asked to select a TITLE belonging to that class.</w:t>
      </w:r>
      <w:r w:rsidR="00F3071C" w:rsidRPr="00441CD3">
        <w:rPr>
          <w:b/>
          <w:i/>
        </w:rPr>
        <w:t xml:space="preserve"> </w:t>
      </w:r>
    </w:p>
    <w:p w:rsidR="00750D83" w:rsidRPr="00441CD3" w:rsidRDefault="00F3071C" w:rsidP="00264175">
      <w:pPr>
        <w:pStyle w:val="NormalPageTitle"/>
        <w:rPr>
          <w:rFonts w:ascii="Courier New" w:hAnsi="Courier New" w:cs="Courier New"/>
        </w:rPr>
      </w:pPr>
      <w:r w:rsidRPr="00441CD3">
        <w:br w:type="page"/>
      </w:r>
      <w:r w:rsidR="00750D83" w:rsidRPr="00441CD3">
        <w:t>Document List Management, cont’d</w:t>
      </w:r>
    </w:p>
    <w:p w:rsidR="00750D83" w:rsidRPr="00441CD3" w:rsidRDefault="00750D83" w:rsidP="00264175">
      <w:pPr>
        <w:pStyle w:val="capture"/>
      </w:pPr>
      <w:r w:rsidRPr="00441CD3">
        <w:t>For any particular class, you may find that you only wish to choose from among a few highly specific titles (e.g., if you are a Pulmonologist entering a PROGRESS NOTE, you may wish to choose from a short list of three or four titles related to Pulmonary Function, or Pulmonary Disease).</w:t>
      </w:r>
    </w:p>
    <w:p w:rsidR="00750D83" w:rsidRPr="00441CD3" w:rsidRDefault="00750D83" w:rsidP="00264175">
      <w:pPr>
        <w:pStyle w:val="capture"/>
      </w:pPr>
    </w:p>
    <w:p w:rsidR="00750D83" w:rsidRPr="00441CD3" w:rsidRDefault="00750D83" w:rsidP="00264175">
      <w:pPr>
        <w:pStyle w:val="capture"/>
      </w:pPr>
      <w:r w:rsidRPr="00441CD3">
        <w:t>Rather than presenting you with a list of hundreds of unrelated titles, TIU will present you with the list you name here.</w:t>
      </w:r>
    </w:p>
    <w:p w:rsidR="00750D83" w:rsidRPr="00441CD3" w:rsidRDefault="00750D83" w:rsidP="00264175">
      <w:pPr>
        <w:pStyle w:val="capture"/>
      </w:pPr>
    </w:p>
    <w:p w:rsidR="00750D83" w:rsidRPr="00441CD3" w:rsidRDefault="00750D83" w:rsidP="00264175">
      <w:pPr>
        <w:pStyle w:val="capture"/>
      </w:pPr>
      <w:r w:rsidRPr="00441CD3">
        <w:t>In the event that you need to select a TITLE which doesn't appear on your list, you will always be able to do so.</w:t>
      </w:r>
    </w:p>
    <w:p w:rsidR="00750D83" w:rsidRPr="00441CD3" w:rsidRDefault="00750D83" w:rsidP="00264175">
      <w:pPr>
        <w:pStyle w:val="capture"/>
      </w:pPr>
      <w:r w:rsidRPr="00441CD3">
        <w:t>NOTE:  If you expect to enter a single title, or would be unduly restricted by use of a short list, then we recommend that you bypass the creation of a list, and simply enter a DEFAULT TITLE for the class. This option will afford you the opportunity to do so.</w:t>
      </w:r>
    </w:p>
    <w:p w:rsidR="00750D83" w:rsidRPr="00441CD3" w:rsidRDefault="00750D83" w:rsidP="001F0CA0">
      <w:pPr>
        <w:rPr>
          <w:b/>
        </w:rPr>
      </w:pPr>
    </w:p>
    <w:p w:rsidR="00750D83" w:rsidRPr="00441CD3" w:rsidRDefault="00750D83" w:rsidP="001F0CA0">
      <w:pPr>
        <w:rPr>
          <w:b/>
        </w:rPr>
      </w:pPr>
      <w:r w:rsidRPr="00441CD3">
        <w:rPr>
          <w:b/>
        </w:rPr>
        <w:t>2. Answer the following prompts, as appropriate.</w:t>
      </w:r>
    </w:p>
    <w:p w:rsidR="00750D83" w:rsidRPr="00441CD3" w:rsidRDefault="00750D83" w:rsidP="001F0CA0">
      <w:pPr>
        <w:rPr>
          <w:b/>
        </w:rPr>
      </w:pPr>
    </w:p>
    <w:p w:rsidR="00750D83" w:rsidRPr="00441CD3" w:rsidRDefault="00750D83" w:rsidP="00264175">
      <w:pPr>
        <w:pStyle w:val="capture"/>
      </w:pPr>
      <w:r w:rsidRPr="00441CD3">
        <w:t>Enter/edit Personal Document List for ONE TIUPROVIDER</w:t>
      </w:r>
    </w:p>
    <w:p w:rsidR="00750D83" w:rsidRPr="00441CD3" w:rsidRDefault="00750D83" w:rsidP="00264175">
      <w:pPr>
        <w:pStyle w:val="capture"/>
        <w:rPr>
          <w:b/>
        </w:rPr>
      </w:pPr>
      <w:r w:rsidRPr="00441CD3">
        <w:t xml:space="preserve">Add a new Personal Document List? YES// </w:t>
      </w:r>
      <w:r w:rsidRPr="00441CD3">
        <w:rPr>
          <w:b/>
        </w:rPr>
        <w:t>&lt;Enter&gt;</w:t>
      </w:r>
    </w:p>
    <w:p w:rsidR="00750D83" w:rsidRPr="00441CD3" w:rsidRDefault="00750D83" w:rsidP="00264175">
      <w:pPr>
        <w:pStyle w:val="capture"/>
        <w:rPr>
          <w:b/>
        </w:rPr>
      </w:pPr>
      <w:r w:rsidRPr="00441CD3">
        <w:t xml:space="preserve">CLASS: </w:t>
      </w:r>
      <w:r w:rsidRPr="00441CD3">
        <w:rPr>
          <w:b/>
        </w:rPr>
        <w:t>?</w:t>
      </w:r>
    </w:p>
    <w:p w:rsidR="00750D83" w:rsidRPr="00441CD3" w:rsidRDefault="00750D83" w:rsidP="00264175">
      <w:pPr>
        <w:pStyle w:val="capture"/>
      </w:pPr>
      <w:r w:rsidRPr="00441CD3">
        <w:t xml:space="preserve">     Please select the parent group to which the document list </w:t>
      </w:r>
    </w:p>
    <w:p w:rsidR="00750D83" w:rsidRPr="00441CD3" w:rsidRDefault="00750D83" w:rsidP="00264175">
      <w:pPr>
        <w:pStyle w:val="capture"/>
      </w:pPr>
      <w:r w:rsidRPr="00441CD3">
        <w:t xml:space="preserve">     belongs. You may only pick CLASSES of documents at this </w:t>
      </w:r>
    </w:p>
    <w:p w:rsidR="00750D83" w:rsidRPr="00441CD3" w:rsidRDefault="00750D83" w:rsidP="00264175">
      <w:pPr>
        <w:pStyle w:val="capture"/>
      </w:pPr>
      <w:r w:rsidRPr="00441CD3">
        <w:t xml:space="preserve">     prompt.</w:t>
      </w:r>
    </w:p>
    <w:p w:rsidR="00750D83" w:rsidRPr="00441CD3" w:rsidRDefault="00750D83" w:rsidP="00264175">
      <w:pPr>
        <w:pStyle w:val="capture"/>
      </w:pPr>
      <w:r w:rsidRPr="00441CD3">
        <w:t xml:space="preserve">     Answer with TIU DOCUMENT DEFINITION NAME, or ABBREVIATION, </w:t>
      </w:r>
    </w:p>
    <w:p w:rsidR="00750D83" w:rsidRPr="00441CD3" w:rsidRDefault="00750D83" w:rsidP="00264175">
      <w:pPr>
        <w:pStyle w:val="capture"/>
      </w:pPr>
      <w:r w:rsidRPr="00441CD3">
        <w:t xml:space="preserve">     or PRINT NAME</w:t>
      </w:r>
    </w:p>
    <w:p w:rsidR="00750D83" w:rsidRPr="00441CD3" w:rsidRDefault="00750D83" w:rsidP="00264175">
      <w:pPr>
        <w:pStyle w:val="capture"/>
      </w:pPr>
      <w:r w:rsidRPr="00441CD3">
        <w:t xml:space="preserve"> Do you want the entire TIU DOCUMENT DEFINITION List? </w:t>
      </w:r>
      <w:r w:rsidRPr="00441CD3">
        <w:rPr>
          <w:b/>
        </w:rPr>
        <w:t>y</w:t>
      </w:r>
      <w:r w:rsidRPr="00441CD3">
        <w:t xml:space="preserve">  (Yes)</w:t>
      </w:r>
    </w:p>
    <w:p w:rsidR="00750D83" w:rsidRPr="00441CD3" w:rsidRDefault="00750D83" w:rsidP="00264175">
      <w:pPr>
        <w:pStyle w:val="capture"/>
      </w:pPr>
      <w:r w:rsidRPr="00441CD3">
        <w:t>Choose from:</w:t>
      </w:r>
    </w:p>
    <w:p w:rsidR="00750D83" w:rsidRPr="00441CD3" w:rsidRDefault="00750D83" w:rsidP="00264175">
      <w:pPr>
        <w:pStyle w:val="capture"/>
      </w:pPr>
      <w:r w:rsidRPr="00441CD3">
        <w:t xml:space="preserve">   DISCHARGE SUMMARY      CLASS</w:t>
      </w:r>
    </w:p>
    <w:p w:rsidR="00750D83" w:rsidRPr="00441CD3" w:rsidRDefault="00750D83" w:rsidP="00264175">
      <w:pPr>
        <w:pStyle w:val="capture"/>
      </w:pPr>
      <w:r w:rsidRPr="00441CD3">
        <w:t xml:space="preserve">   PROGRESS NOTES      CLASS</w:t>
      </w:r>
    </w:p>
    <w:p w:rsidR="00750D83" w:rsidRPr="00441CD3" w:rsidRDefault="00750D83" w:rsidP="00264175">
      <w:pPr>
        <w:pStyle w:val="capture"/>
        <w:rPr>
          <w:b/>
        </w:rPr>
      </w:pPr>
      <w:r w:rsidRPr="00441CD3">
        <w:t xml:space="preserve">CLASS: </w:t>
      </w:r>
      <w:r w:rsidRPr="00441CD3">
        <w:rPr>
          <w:b/>
        </w:rPr>
        <w:t>Progress Notes</w:t>
      </w:r>
    </w:p>
    <w:p w:rsidR="00750D83" w:rsidRPr="00441CD3" w:rsidRDefault="00750D83" w:rsidP="00264175">
      <w:pPr>
        <w:pStyle w:val="capture"/>
      </w:pPr>
      <w:r w:rsidRPr="00441CD3">
        <w:t xml:space="preserve">Edit (L)ist, (D)efault TITLE, or (B)oth? BOTH// </w:t>
      </w:r>
      <w:r w:rsidRPr="00441CD3">
        <w:rPr>
          <w:b/>
        </w:rPr>
        <w:t>&lt;Enter&gt;</w:t>
      </w:r>
      <w:r w:rsidRPr="00441CD3">
        <w:t xml:space="preserve">  both</w:t>
      </w:r>
    </w:p>
    <w:p w:rsidR="00750D83" w:rsidRPr="00441CD3" w:rsidRDefault="00750D83" w:rsidP="00264175">
      <w:pPr>
        <w:pStyle w:val="capture"/>
      </w:pPr>
    </w:p>
    <w:p w:rsidR="00750D83" w:rsidRPr="00441CD3" w:rsidRDefault="00750D83" w:rsidP="00264175">
      <w:pPr>
        <w:pStyle w:val="capture"/>
      </w:pPr>
      <w:r w:rsidRPr="00441CD3">
        <w:t>When selecting from this PARENT CLASS, which TITLES would you like to be presented with initially?</w:t>
      </w:r>
    </w:p>
    <w:p w:rsidR="00750D83" w:rsidRPr="00441CD3" w:rsidRDefault="00750D83" w:rsidP="00264175">
      <w:pPr>
        <w:pStyle w:val="capture"/>
      </w:pPr>
    </w:p>
    <w:p w:rsidR="00750D83" w:rsidRPr="00441CD3" w:rsidRDefault="00750D83" w:rsidP="00264175">
      <w:pPr>
        <w:pStyle w:val="capture"/>
        <w:rPr>
          <w:b/>
        </w:rPr>
      </w:pPr>
      <w:r w:rsidRPr="00441CD3">
        <w:t xml:space="preserve">Select TITLE: </w:t>
      </w:r>
      <w:r w:rsidRPr="00441CD3">
        <w:rPr>
          <w:b/>
        </w:rPr>
        <w:t>PSYCHOLOGY - CRISIS</w:t>
      </w:r>
    </w:p>
    <w:p w:rsidR="00750D83" w:rsidRPr="00441CD3" w:rsidRDefault="00750D83" w:rsidP="00264175">
      <w:pPr>
        <w:pStyle w:val="capture"/>
        <w:rPr>
          <w:b/>
        </w:rPr>
      </w:pPr>
      <w:r w:rsidRPr="00441CD3">
        <w:t xml:space="preserve">Select TITLE: </w:t>
      </w:r>
      <w:r w:rsidRPr="00441CD3">
        <w:rPr>
          <w:b/>
        </w:rPr>
        <w:t>PSYCHOLOGY - FAMILY THERAPY</w:t>
      </w:r>
    </w:p>
    <w:p w:rsidR="00750D83" w:rsidRPr="00441CD3" w:rsidRDefault="00750D83" w:rsidP="00264175">
      <w:pPr>
        <w:pStyle w:val="capture"/>
        <w:rPr>
          <w:b/>
        </w:rPr>
      </w:pPr>
      <w:r w:rsidRPr="00441CD3">
        <w:t xml:space="preserve">Select TITLE: </w:t>
      </w:r>
      <w:r w:rsidRPr="00441CD3">
        <w:rPr>
          <w:b/>
        </w:rPr>
        <w:t>PSYCHOLOGY - NURSING NOTE</w:t>
      </w:r>
    </w:p>
    <w:p w:rsidR="00750D83" w:rsidRPr="00441CD3" w:rsidRDefault="00750D83" w:rsidP="00264175">
      <w:pPr>
        <w:pStyle w:val="capture"/>
        <w:rPr>
          <w:b/>
        </w:rPr>
      </w:pPr>
      <w:r w:rsidRPr="00441CD3">
        <w:t xml:space="preserve">Select TITLE: </w:t>
      </w:r>
      <w:r w:rsidRPr="00441CD3">
        <w:rPr>
          <w:b/>
        </w:rPr>
        <w:t>NURSING NOTES - ENCOUNTER GROUP</w:t>
      </w:r>
    </w:p>
    <w:p w:rsidR="00750D83" w:rsidRPr="00441CD3" w:rsidRDefault="00750D83" w:rsidP="00264175">
      <w:pPr>
        <w:pStyle w:val="capture"/>
      </w:pPr>
    </w:p>
    <w:p w:rsidR="00750D83" w:rsidRPr="00441CD3" w:rsidRDefault="00750D83" w:rsidP="00264175">
      <w:pPr>
        <w:pStyle w:val="capture"/>
      </w:pPr>
      <w:r w:rsidRPr="00441CD3">
        <w:t>Now, Specify the TITLE you'd like as your DEFAULT for PROGRESS NOTES</w:t>
      </w:r>
    </w:p>
    <w:p w:rsidR="00750D83" w:rsidRPr="00441CD3" w:rsidRDefault="00750D83" w:rsidP="00264175">
      <w:pPr>
        <w:pStyle w:val="capture"/>
      </w:pPr>
    </w:p>
    <w:p w:rsidR="00750D83" w:rsidRPr="00441CD3" w:rsidRDefault="00750D83" w:rsidP="00264175">
      <w:pPr>
        <w:pStyle w:val="capture"/>
        <w:rPr>
          <w:b/>
        </w:rPr>
      </w:pPr>
      <w:r w:rsidRPr="00441CD3">
        <w:t xml:space="preserve">DEFAULT TITLE: </w:t>
      </w:r>
      <w:r w:rsidRPr="00441CD3">
        <w:rPr>
          <w:b/>
        </w:rPr>
        <w:t>??</w:t>
      </w:r>
    </w:p>
    <w:p w:rsidR="00750D83" w:rsidRPr="00441CD3" w:rsidRDefault="00750D83" w:rsidP="00264175">
      <w:pPr>
        <w:pStyle w:val="capture"/>
      </w:pPr>
      <w:r w:rsidRPr="00441CD3">
        <w:t xml:space="preserve">     This determines what TITLE will be offered by default when </w:t>
      </w:r>
    </w:p>
    <w:p w:rsidR="00750D83" w:rsidRPr="00441CD3" w:rsidRDefault="00750D83" w:rsidP="00264175">
      <w:pPr>
        <w:pStyle w:val="capture"/>
      </w:pPr>
      <w:r w:rsidRPr="00441CD3">
        <w:t xml:space="preserve">     selecting from a given parent class (e.g., when entering a </w:t>
      </w:r>
    </w:p>
    <w:p w:rsidR="00750D83" w:rsidRPr="00441CD3" w:rsidRDefault="00750D83" w:rsidP="00264175">
      <w:pPr>
        <w:pStyle w:val="capture"/>
      </w:pPr>
      <w:r w:rsidRPr="00441CD3">
        <w:t xml:space="preserve">     PROGRESS NOTE, you may want the DEFAULT TITLE to be DIABETES </w:t>
      </w:r>
    </w:p>
    <w:p w:rsidR="00750D83" w:rsidRPr="00441CD3" w:rsidRDefault="00750D83" w:rsidP="00264175">
      <w:pPr>
        <w:pStyle w:val="capture"/>
        <w:rPr>
          <w:lang w:val="fr-CA"/>
        </w:rPr>
      </w:pPr>
      <w:r w:rsidRPr="00441CD3">
        <w:t xml:space="preserve">     </w:t>
      </w:r>
      <w:r w:rsidRPr="00441CD3">
        <w:rPr>
          <w:lang w:val="fr-CA"/>
        </w:rPr>
        <w:t>EDUCATION, etc.).</w:t>
      </w:r>
    </w:p>
    <w:p w:rsidR="00750D83" w:rsidRPr="00441CD3" w:rsidRDefault="00750D83" w:rsidP="001F0CA0">
      <w:pPr>
        <w:rPr>
          <w:lang w:val="fr-CA"/>
        </w:rPr>
      </w:pPr>
    </w:p>
    <w:p w:rsidR="00750D83" w:rsidRPr="00441CD3" w:rsidRDefault="00750D83" w:rsidP="00264175">
      <w:pPr>
        <w:pStyle w:val="NormalPageTitle"/>
        <w:rPr>
          <w:lang w:val="fr-CA"/>
        </w:rPr>
      </w:pPr>
      <w:r w:rsidRPr="00441CD3">
        <w:br w:type="page"/>
      </w:r>
      <w:r w:rsidRPr="00441CD3">
        <w:rPr>
          <w:lang w:val="fr-CA"/>
        </w:rPr>
        <w:t xml:space="preserve">Document List Management, cont’d </w:t>
      </w:r>
    </w:p>
    <w:p w:rsidR="00750D83" w:rsidRPr="00441CD3" w:rsidRDefault="00750D83" w:rsidP="001F0CA0">
      <w:pPr>
        <w:rPr>
          <w:b/>
          <w:lang w:val="fr-CA"/>
        </w:rPr>
      </w:pPr>
    </w:p>
    <w:p w:rsidR="00750D83" w:rsidRPr="00441CD3" w:rsidRDefault="00750D83" w:rsidP="00264175">
      <w:pPr>
        <w:pStyle w:val="capture"/>
        <w:rPr>
          <w:b/>
        </w:rPr>
      </w:pPr>
      <w:r w:rsidRPr="00441CD3">
        <w:t xml:space="preserve">DEFAULT TITLE: </w:t>
      </w:r>
      <w:r w:rsidRPr="00441CD3">
        <w:rPr>
          <w:b/>
        </w:rPr>
        <w:t>PSYCHOLOGY</w:t>
      </w:r>
    </w:p>
    <w:p w:rsidR="00750D83" w:rsidRPr="00441CD3" w:rsidRDefault="00750D83" w:rsidP="00264175">
      <w:pPr>
        <w:pStyle w:val="capture"/>
      </w:pPr>
      <w:r w:rsidRPr="00441CD3">
        <w:t xml:space="preserve">     1   PSYCHOLOGY - BEHAV MED          TITLE</w:t>
      </w:r>
    </w:p>
    <w:p w:rsidR="00750D83" w:rsidRPr="00441CD3" w:rsidRDefault="00750D83" w:rsidP="00264175">
      <w:pPr>
        <w:pStyle w:val="capture"/>
      </w:pPr>
      <w:r w:rsidRPr="00441CD3">
        <w:t xml:space="preserve">     2   PSYCHOLOGY - BIOFEEDBACK          TITLE</w:t>
      </w:r>
    </w:p>
    <w:p w:rsidR="00750D83" w:rsidRPr="00441CD3" w:rsidRDefault="00750D83" w:rsidP="00264175">
      <w:pPr>
        <w:pStyle w:val="capture"/>
      </w:pPr>
      <w:r w:rsidRPr="00441CD3">
        <w:t xml:space="preserve">     3   PSYCHOLOGY - CRISIS          TITLE</w:t>
      </w:r>
    </w:p>
    <w:p w:rsidR="00750D83" w:rsidRPr="00441CD3" w:rsidRDefault="00750D83" w:rsidP="00264175">
      <w:pPr>
        <w:pStyle w:val="capture"/>
      </w:pPr>
      <w:r w:rsidRPr="00441CD3">
        <w:t xml:space="preserve">     4   PSYCHOLOGY - FAMILY THERAPY          TITLE</w:t>
      </w:r>
    </w:p>
    <w:p w:rsidR="00750D83" w:rsidRPr="00441CD3" w:rsidRDefault="00750D83" w:rsidP="00264175">
      <w:pPr>
        <w:pStyle w:val="capture"/>
      </w:pPr>
      <w:r w:rsidRPr="00441CD3">
        <w:t xml:space="preserve">     5   PSYCHOLOGY - IP SATC          TITLE</w:t>
      </w:r>
    </w:p>
    <w:p w:rsidR="00750D83" w:rsidRPr="00441CD3" w:rsidRDefault="00750D83" w:rsidP="00264175">
      <w:pPr>
        <w:pStyle w:val="capture"/>
      </w:pPr>
      <w:r w:rsidRPr="00441CD3">
        <w:t>TYPE '^' TO STOP, OR</w:t>
      </w:r>
    </w:p>
    <w:p w:rsidR="00750D83" w:rsidRPr="00441CD3" w:rsidRDefault="00750D83" w:rsidP="00264175">
      <w:pPr>
        <w:pStyle w:val="capture"/>
        <w:rPr>
          <w:b/>
        </w:rPr>
      </w:pPr>
      <w:r w:rsidRPr="00441CD3">
        <w:t xml:space="preserve">CHOOSE 1-5: </w:t>
      </w:r>
      <w:r w:rsidRPr="00441CD3">
        <w:rPr>
          <w:b/>
        </w:rPr>
        <w:t>3</w:t>
      </w:r>
    </w:p>
    <w:p w:rsidR="00750D83" w:rsidRPr="00441CD3" w:rsidRDefault="00750D83" w:rsidP="00264175">
      <w:pPr>
        <w:pStyle w:val="capture"/>
        <w:rPr>
          <w:b/>
        </w:rPr>
      </w:pPr>
    </w:p>
    <w:p w:rsidR="00750D83" w:rsidRPr="00441CD3" w:rsidRDefault="00750D83" w:rsidP="00264175">
      <w:pPr>
        <w:pStyle w:val="capture"/>
        <w:rPr>
          <w:b/>
        </w:rPr>
      </w:pPr>
      <w:r w:rsidRPr="00441CD3">
        <w:t xml:space="preserve">Select PERSONAL DOCUMENT LIST Name: </w:t>
      </w:r>
      <w:r w:rsidRPr="00441CD3">
        <w:rPr>
          <w:b/>
        </w:rPr>
        <w:t>SUBSTANCE ABUSE</w:t>
      </w:r>
    </w:p>
    <w:p w:rsidR="00750D83" w:rsidRPr="00441CD3" w:rsidRDefault="00750D83" w:rsidP="00264175">
      <w:pPr>
        <w:pStyle w:val="capture"/>
      </w:pPr>
      <w:r w:rsidRPr="00441CD3">
        <w:t xml:space="preserve">     1   SUBSTANCE ABUSE          TITLE</w:t>
      </w:r>
    </w:p>
    <w:p w:rsidR="00750D83" w:rsidRPr="00441CD3" w:rsidRDefault="00750D83" w:rsidP="00264175">
      <w:pPr>
        <w:pStyle w:val="capture"/>
      </w:pPr>
      <w:r w:rsidRPr="00441CD3">
        <w:t xml:space="preserve">     2   SUBSTANCE ABUSE COMMITTEE          TITLE</w:t>
      </w:r>
    </w:p>
    <w:p w:rsidR="00750D83" w:rsidRPr="00441CD3" w:rsidRDefault="00750D83" w:rsidP="00264175">
      <w:pPr>
        <w:pStyle w:val="capture"/>
      </w:pPr>
      <w:r w:rsidRPr="00441CD3">
        <w:t xml:space="preserve">     3   SUBSTANCE ABUSE TLC          TITLE</w:t>
      </w:r>
    </w:p>
    <w:p w:rsidR="00750D83" w:rsidRPr="00441CD3" w:rsidRDefault="00750D83" w:rsidP="00264175">
      <w:pPr>
        <w:pStyle w:val="capture"/>
      </w:pPr>
      <w:r w:rsidRPr="00441CD3">
        <w:t xml:space="preserve">     4   SUBSTANCE ABUSE TREATMENT CENTER CONSULT          TITLE</w:t>
      </w:r>
    </w:p>
    <w:p w:rsidR="00750D83" w:rsidRPr="00441CD3" w:rsidRDefault="00750D83" w:rsidP="00264175">
      <w:pPr>
        <w:pStyle w:val="capture"/>
        <w:rPr>
          <w:b/>
        </w:rPr>
      </w:pPr>
      <w:r w:rsidRPr="00441CD3">
        <w:t xml:space="preserve">CHOOSE 1-4: </w:t>
      </w:r>
      <w:r w:rsidRPr="00441CD3">
        <w:rPr>
          <w:b/>
        </w:rPr>
        <w:t>1</w:t>
      </w:r>
    </w:p>
    <w:p w:rsidR="00750D83" w:rsidRPr="00441CD3" w:rsidRDefault="00750D83" w:rsidP="00264175">
      <w:pPr>
        <w:pStyle w:val="capture"/>
      </w:pPr>
      <w:r w:rsidRPr="00441CD3">
        <w:t xml:space="preserve">  Are you adding 'SUBSTANCE ABUSE' as</w:t>
      </w:r>
    </w:p>
    <w:p w:rsidR="00750D83" w:rsidRPr="00441CD3" w:rsidRDefault="00750D83" w:rsidP="00264175">
      <w:pPr>
        <w:pStyle w:val="capture"/>
      </w:pPr>
      <w:r w:rsidRPr="00441CD3">
        <w:t xml:space="preserve">    a new PERSONAL DOCUMENT LIST (the 1ST for this TIU PERSONAL DOCUMENT TYPE LIST)? </w:t>
      </w:r>
      <w:r w:rsidRPr="00441CD3">
        <w:rPr>
          <w:b/>
        </w:rPr>
        <w:t>Y</w:t>
      </w:r>
      <w:r w:rsidRPr="00441CD3">
        <w:t xml:space="preserve">    (Yes)</w:t>
      </w:r>
    </w:p>
    <w:p w:rsidR="00750D83" w:rsidRPr="00441CD3" w:rsidRDefault="00750D83" w:rsidP="00264175">
      <w:pPr>
        <w:pStyle w:val="capture"/>
        <w:rPr>
          <w:b/>
        </w:rPr>
      </w:pPr>
      <w:r w:rsidRPr="00441CD3">
        <w:t xml:space="preserve">  SEQUENCE: </w:t>
      </w:r>
      <w:r w:rsidRPr="00441CD3">
        <w:rPr>
          <w:b/>
        </w:rPr>
        <w:t>1</w:t>
      </w:r>
    </w:p>
    <w:p w:rsidR="00325177" w:rsidRPr="00441CD3" w:rsidRDefault="00750D83" w:rsidP="00264175">
      <w:pPr>
        <w:pStyle w:val="capture"/>
        <w:rPr>
          <w:b/>
        </w:rPr>
      </w:pPr>
      <w:r w:rsidRPr="00441CD3">
        <w:t xml:space="preserve">  DISPLAY NAME: </w:t>
      </w:r>
      <w:r w:rsidRPr="00441CD3">
        <w:rPr>
          <w:b/>
        </w:rPr>
        <w:t>SUBSTANCE ABUSE</w:t>
      </w:r>
    </w:p>
    <w:p w:rsidR="00325177" w:rsidRPr="00441CD3" w:rsidRDefault="00325177" w:rsidP="00F16AE2"/>
    <w:p w:rsidR="00325177" w:rsidRPr="00441CD3" w:rsidRDefault="00325177" w:rsidP="001F0CA0">
      <w:pPr>
        <w:rPr>
          <w:rFonts w:ascii="Courier New" w:hAnsi="Courier New" w:cs="Courier New"/>
          <w:b/>
          <w:sz w:val="20"/>
          <w:szCs w:val="20"/>
        </w:rPr>
      </w:pPr>
      <w:r w:rsidRPr="00441CD3">
        <w:br w:type="page"/>
      </w:r>
    </w:p>
    <w:p w:rsidR="00750D83" w:rsidRPr="00441CD3" w:rsidRDefault="00750D83" w:rsidP="001F0CA0">
      <w:pPr>
        <w:pStyle w:val="Heading3"/>
        <w:rPr>
          <w:rFonts w:ascii="Courier New" w:hAnsi="Courier New" w:cs="Courier New"/>
          <w:sz w:val="18"/>
          <w:szCs w:val="18"/>
        </w:rPr>
      </w:pPr>
      <w:bookmarkStart w:id="47" w:name="_Toc487032605"/>
      <w:r w:rsidRPr="00441CD3">
        <w:t>Document Definitions (Clinician)</w:t>
      </w:r>
      <w:bookmarkEnd w:id="47"/>
      <w:r w:rsidR="0030231B" w:rsidRPr="00441CD3">
        <w:fldChar w:fldCharType="begin"/>
      </w:r>
      <w:r w:rsidRPr="00441CD3">
        <w:instrText xml:space="preserve"> XE "Document Definitions (Clinician)" </w:instrText>
      </w:r>
      <w:r w:rsidR="0030231B" w:rsidRPr="00441CD3">
        <w:fldChar w:fldCharType="end"/>
      </w:r>
    </w:p>
    <w:p w:rsidR="00750D83" w:rsidRPr="00441CD3" w:rsidRDefault="00750D83" w:rsidP="001F0CA0"/>
    <w:p w:rsidR="00750D83" w:rsidRPr="00441CD3" w:rsidRDefault="00750D83" w:rsidP="001F0CA0">
      <w:r w:rsidRPr="00441CD3">
        <w:t>TIU uses a structure called Document Definitions to organize Progress Notes, Discharge Summaries, and other documents. It contains the Document Definition Hierarchy</w:t>
      </w:r>
      <w:r w:rsidR="0030231B" w:rsidRPr="00441CD3">
        <w:fldChar w:fldCharType="begin"/>
      </w:r>
      <w:r w:rsidRPr="00441CD3">
        <w:instrText xml:space="preserve"> XE "Document Definition Hierarchy" </w:instrText>
      </w:r>
      <w:r w:rsidR="0030231B" w:rsidRPr="00441CD3">
        <w:fldChar w:fldCharType="end"/>
      </w:r>
      <w:r w:rsidRPr="00441CD3">
        <w:t>, which allows documents (Titles) to inherit characteristics of the higher levels, Class and Document Class, such as signature requirements and print characteristics. This structure creates the capability for better integration, shared use of boilerplate text, components, and objects, and a more manageable organization of documents. End users (clinical, administrative, and MIS staff) need not be aware of the hierarchy. They work at the Title level, with the actual documents.</w:t>
      </w:r>
    </w:p>
    <w:p w:rsidR="00750D83" w:rsidRPr="00441CD3" w:rsidRDefault="008C0363" w:rsidP="00264175">
      <w:pPr>
        <w:jc w:val="center"/>
      </w:pPr>
      <w:r>
        <w:rPr>
          <w:noProof/>
          <w:lang w:eastAsia="en-US"/>
        </w:rPr>
        <w:drawing>
          <wp:inline distT="0" distB="0" distL="0" distR="0">
            <wp:extent cx="2033270" cy="1667510"/>
            <wp:effectExtent l="0" t="0" r="5080" b="8890"/>
            <wp:docPr id="18" name="Picture 18" descr="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yrami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3270" cy="1667510"/>
                    </a:xfrm>
                    <a:prstGeom prst="rect">
                      <a:avLst/>
                    </a:prstGeom>
                    <a:noFill/>
                    <a:ln>
                      <a:noFill/>
                    </a:ln>
                  </pic:spPr>
                </pic:pic>
              </a:graphicData>
            </a:graphic>
          </wp:inline>
        </w:drawing>
      </w:r>
    </w:p>
    <w:p w:rsidR="00750D83" w:rsidRPr="00441CD3" w:rsidRDefault="00750D83" w:rsidP="001F0CA0"/>
    <w:p w:rsidR="00750D83" w:rsidRPr="00441CD3" w:rsidRDefault="00750D83" w:rsidP="001F0CA0">
      <w:r w:rsidRPr="00441CD3">
        <w:t>The Document Definitions menu for Clinicians may be assigned to those clinicians who are interested in creating and editing boilerplate text or in viewing or editing Document Definition entries (Class, Document Class, or Title). You can also view available Objects that can be embedded in boilerplate text. See your Clinical Coordinator or the TIU Implementation Guide if you need further information about these options or descriptions of Document Definition concepts.</w:t>
      </w:r>
    </w:p>
    <w:p w:rsidR="00750D83" w:rsidRPr="00441CD3" w:rsidRDefault="00750D83" w:rsidP="001F0CA0"/>
    <w:tbl>
      <w:tblPr>
        <w:tblW w:w="0" w:type="auto"/>
        <w:tblInd w:w="1093" w:type="dxa"/>
        <w:tblLayout w:type="fixed"/>
        <w:tblLook w:val="0000" w:firstRow="0" w:lastRow="0" w:firstColumn="0" w:lastColumn="0" w:noHBand="0" w:noVBand="0"/>
      </w:tblPr>
      <w:tblGrid>
        <w:gridCol w:w="2070"/>
        <w:gridCol w:w="5698"/>
      </w:tblGrid>
      <w:tr w:rsidR="00750D83" w:rsidRPr="00441CD3">
        <w:tc>
          <w:tcPr>
            <w:tcW w:w="2070" w:type="dxa"/>
            <w:tcBorders>
              <w:top w:val="single" w:sz="4" w:space="0" w:color="0000FF"/>
              <w:left w:val="single" w:sz="4" w:space="0" w:color="0000FF"/>
              <w:bottom w:val="single" w:sz="4" w:space="0" w:color="0000FF"/>
            </w:tcBorders>
            <w:shd w:val="clear" w:color="auto" w:fill="000000"/>
          </w:tcPr>
          <w:p w:rsidR="00750D83" w:rsidRPr="00441CD3" w:rsidRDefault="00750D83" w:rsidP="001F0CA0">
            <w:pPr>
              <w:pStyle w:val="TableHeadingReverse"/>
            </w:pPr>
            <w:r w:rsidRPr="00441CD3">
              <w:t>Option</w:t>
            </w:r>
          </w:p>
        </w:tc>
        <w:tc>
          <w:tcPr>
            <w:tcW w:w="5698" w:type="dxa"/>
            <w:tcBorders>
              <w:top w:val="single" w:sz="4" w:space="0" w:color="0000FF"/>
              <w:left w:val="single" w:sz="4" w:space="0" w:color="0000FF"/>
              <w:bottom w:val="single" w:sz="4" w:space="0" w:color="0000FF"/>
              <w:right w:val="single" w:sz="4" w:space="0" w:color="0000FF"/>
            </w:tcBorders>
            <w:shd w:val="clear" w:color="auto" w:fill="000000"/>
          </w:tcPr>
          <w:p w:rsidR="00750D83" w:rsidRPr="00441CD3" w:rsidRDefault="00750D83" w:rsidP="001F0CA0">
            <w:pPr>
              <w:pStyle w:val="TableHeadingReverse"/>
            </w:pPr>
            <w:r w:rsidRPr="00441CD3">
              <w:t>Description</w:t>
            </w:r>
          </w:p>
        </w:tc>
      </w:tr>
      <w:tr w:rsidR="00750D83" w:rsidRPr="00441CD3">
        <w:tc>
          <w:tcPr>
            <w:tcW w:w="2070" w:type="dxa"/>
            <w:tcBorders>
              <w:left w:val="single" w:sz="4" w:space="0" w:color="0000FF"/>
              <w:bottom w:val="single" w:sz="4" w:space="0" w:color="0000FF"/>
            </w:tcBorders>
          </w:tcPr>
          <w:p w:rsidR="00750D83" w:rsidRPr="00441CD3" w:rsidRDefault="00750D83" w:rsidP="001F0CA0">
            <w:pPr>
              <w:pStyle w:val="TableEntry"/>
            </w:pPr>
            <w:r w:rsidRPr="00441CD3">
              <w:t>Edit Document Definitions</w:t>
            </w:r>
            <w:r w:rsidR="0030231B" w:rsidRPr="00441CD3">
              <w:fldChar w:fldCharType="begin"/>
            </w:r>
            <w:r w:rsidRPr="00441CD3">
              <w:instrText xml:space="preserve"> XE "Edit Document Definitions" </w:instrText>
            </w:r>
            <w:r w:rsidR="0030231B" w:rsidRPr="00441CD3">
              <w:fldChar w:fldCharType="end"/>
            </w:r>
            <w:r w:rsidRPr="00441CD3">
              <w:t xml:space="preserve">     </w:t>
            </w:r>
          </w:p>
        </w:tc>
        <w:tc>
          <w:tcPr>
            <w:tcW w:w="5698" w:type="dxa"/>
            <w:tcBorders>
              <w:left w:val="single" w:sz="4" w:space="0" w:color="0000FF"/>
              <w:bottom w:val="single" w:sz="4" w:space="0" w:color="0000FF"/>
              <w:right w:val="single" w:sz="4" w:space="0" w:color="0000FF"/>
            </w:tcBorders>
          </w:tcPr>
          <w:p w:rsidR="00750D83" w:rsidRPr="00441CD3" w:rsidRDefault="00750D83" w:rsidP="00F97A53">
            <w:pPr>
              <w:pStyle w:val="TableEntry"/>
            </w:pPr>
            <w:r w:rsidRPr="00441CD3">
              <w:t xml:space="preserve">This option </w:t>
            </w:r>
            <w:r w:rsidR="00F97A53" w:rsidRPr="00441CD3">
              <w:t>allows</w:t>
            </w:r>
            <w:r w:rsidRPr="00441CD3">
              <w:t xml:space="preserve"> you</w:t>
            </w:r>
            <w:r w:rsidR="00F97A53" w:rsidRPr="00441CD3">
              <w:t xml:space="preserve"> to</w:t>
            </w:r>
            <w:r w:rsidRPr="00441CD3">
              <w:t xml:space="preserve"> view and edit entries. Entries are presented in hierarchy order. Items of an entry are in Sequence order, or if they have no Sequence, in alphabetic order by Menu Text, and are indented below the entry. Since Objects don’t belong to the hierarchy, they can’t be viewed/edited using the Edit Option.</w:t>
            </w:r>
          </w:p>
        </w:tc>
      </w:tr>
      <w:tr w:rsidR="00750D83" w:rsidRPr="00441CD3">
        <w:tc>
          <w:tcPr>
            <w:tcW w:w="2070" w:type="dxa"/>
            <w:tcBorders>
              <w:left w:val="single" w:sz="4" w:space="0" w:color="0000FF"/>
              <w:bottom w:val="single" w:sz="4" w:space="0" w:color="0000FF"/>
            </w:tcBorders>
          </w:tcPr>
          <w:p w:rsidR="00750D83" w:rsidRPr="00441CD3" w:rsidRDefault="00750D83" w:rsidP="001F0CA0">
            <w:pPr>
              <w:pStyle w:val="TableEntry"/>
            </w:pPr>
            <w:r w:rsidRPr="00441CD3">
              <w:t>Sort Document Definitions</w:t>
            </w:r>
            <w:r w:rsidR="0030231B" w:rsidRPr="00441CD3">
              <w:fldChar w:fldCharType="begin"/>
            </w:r>
            <w:r w:rsidRPr="00441CD3">
              <w:instrText xml:space="preserve"> XE "Sort Document Definitions" </w:instrText>
            </w:r>
            <w:r w:rsidR="0030231B" w:rsidRPr="00441CD3">
              <w:fldChar w:fldCharType="end"/>
            </w:r>
            <w:r w:rsidRPr="00441CD3">
              <w:t xml:space="preserve"> </w:t>
            </w:r>
          </w:p>
        </w:tc>
        <w:tc>
          <w:tcPr>
            <w:tcW w:w="5698" w:type="dxa"/>
            <w:tcBorders>
              <w:left w:val="single" w:sz="4" w:space="0" w:color="0000FF"/>
              <w:bottom w:val="single" w:sz="4" w:space="0" w:color="0000FF"/>
              <w:right w:val="single" w:sz="4" w:space="0" w:color="0000FF"/>
            </w:tcBorders>
          </w:tcPr>
          <w:p w:rsidR="00750D83" w:rsidRPr="00441CD3" w:rsidRDefault="00750D83" w:rsidP="00F97A53">
            <w:pPr>
              <w:pStyle w:val="TableEntry"/>
            </w:pPr>
            <w:r w:rsidRPr="00441CD3">
              <w:t xml:space="preserve">The Sort option </w:t>
            </w:r>
            <w:r w:rsidR="00F97A53" w:rsidRPr="00441CD3">
              <w:t>allows</w:t>
            </w:r>
            <w:r w:rsidRPr="00441CD3">
              <w:t xml:space="preserve"> you</w:t>
            </w:r>
            <w:r w:rsidR="00F97A53" w:rsidRPr="00441CD3">
              <w:t xml:space="preserve"> to</w:t>
            </w:r>
            <w:r w:rsidRPr="00441CD3">
              <w:t xml:space="preserve"> view and edit entries, by sort criteria. It then displays selected entries in alphabetic order by Name, rather than in hierarchy order. Depending on sort criteria, entries can include Objects.</w:t>
            </w:r>
          </w:p>
        </w:tc>
      </w:tr>
      <w:tr w:rsidR="00750D83" w:rsidRPr="00441CD3">
        <w:tc>
          <w:tcPr>
            <w:tcW w:w="2070" w:type="dxa"/>
            <w:tcBorders>
              <w:left w:val="single" w:sz="4" w:space="0" w:color="0000FF"/>
              <w:bottom w:val="single" w:sz="4" w:space="0" w:color="0000FF"/>
            </w:tcBorders>
          </w:tcPr>
          <w:p w:rsidR="00750D83" w:rsidRPr="00441CD3" w:rsidRDefault="00750D83" w:rsidP="001F0CA0">
            <w:pPr>
              <w:pStyle w:val="TableEntry"/>
            </w:pPr>
            <w:r w:rsidRPr="00441CD3">
              <w:t xml:space="preserve"> View Objects</w:t>
            </w:r>
            <w:r w:rsidR="0030231B" w:rsidRPr="00441CD3">
              <w:fldChar w:fldCharType="begin"/>
            </w:r>
            <w:r w:rsidRPr="00441CD3">
              <w:instrText xml:space="preserve"> XE "View Objects" </w:instrText>
            </w:r>
            <w:r w:rsidR="0030231B" w:rsidRPr="00441CD3">
              <w:fldChar w:fldCharType="end"/>
            </w:r>
            <w:r w:rsidRPr="00441CD3">
              <w:t xml:space="preserve"> </w:t>
            </w:r>
          </w:p>
        </w:tc>
        <w:tc>
          <w:tcPr>
            <w:tcW w:w="5698" w:type="dxa"/>
            <w:tcBorders>
              <w:left w:val="single" w:sz="4" w:space="0" w:color="0000FF"/>
              <w:bottom w:val="single" w:sz="4" w:space="0" w:color="0000FF"/>
              <w:right w:val="single" w:sz="4" w:space="0" w:color="0000FF"/>
            </w:tcBorders>
          </w:tcPr>
          <w:p w:rsidR="00750D83" w:rsidRPr="00441CD3" w:rsidRDefault="00750D83" w:rsidP="001F0CA0">
            <w:pPr>
              <w:pStyle w:val="TableEntry"/>
            </w:pPr>
            <w:r w:rsidRPr="00441CD3">
              <w:t xml:space="preserve">The </w:t>
            </w:r>
            <w:r w:rsidR="0030231B" w:rsidRPr="00441CD3">
              <w:fldChar w:fldCharType="begin"/>
            </w:r>
            <w:r w:rsidRPr="00441CD3">
              <w:instrText xml:space="preserve"> XE "Objects" </w:instrText>
            </w:r>
            <w:r w:rsidR="0030231B" w:rsidRPr="00441CD3">
              <w:fldChar w:fldCharType="end"/>
            </w:r>
            <w:r w:rsidRPr="00441CD3">
              <w:t xml:space="preserve"> option displays Objects within selected Start With and Go To values in alphabetic order by Name.</w:t>
            </w:r>
          </w:p>
        </w:tc>
      </w:tr>
    </w:tbl>
    <w:p w:rsidR="00750D83" w:rsidRPr="00441CD3" w:rsidRDefault="00750D83" w:rsidP="00264175">
      <w:pPr>
        <w:pStyle w:val="Heading4"/>
      </w:pPr>
      <w:r w:rsidRPr="00441CD3">
        <w:br w:type="page"/>
        <w:t>Edit Document Definitions</w:t>
      </w:r>
      <w:r w:rsidR="0030231B" w:rsidRPr="00441CD3">
        <w:fldChar w:fldCharType="begin"/>
      </w:r>
      <w:r w:rsidRPr="00441CD3">
        <w:instrText xml:space="preserve"> XE "Edit Document Definitions" </w:instrText>
      </w:r>
      <w:r w:rsidR="0030231B" w:rsidRPr="00441CD3">
        <w:fldChar w:fldCharType="end"/>
      </w:r>
    </w:p>
    <w:p w:rsidR="00750D83" w:rsidRPr="00441CD3" w:rsidRDefault="00750D83" w:rsidP="001F0CA0"/>
    <w:p w:rsidR="00750D83" w:rsidRPr="00441CD3" w:rsidRDefault="00750D83" w:rsidP="001F0CA0">
      <w:r w:rsidRPr="00441CD3">
        <w:t xml:space="preserve">This example shows you how to traverse the hierarchy to see details about a Title in Document Definitions, in this case, an Advance Directive. The first screen shows just the top level of document types. A + indicates that there are items under that document type. To see these, select Expand/Collapse, then enter the number of the document type to be expanded. </w:t>
      </w:r>
    </w:p>
    <w:p w:rsidR="00750D83" w:rsidRPr="00441CD3" w:rsidRDefault="00750D83" w:rsidP="001F0CA0">
      <w:pPr>
        <w:rPr>
          <w:b/>
        </w:rPr>
      </w:pPr>
    </w:p>
    <w:p w:rsidR="00750D83" w:rsidRPr="00441CD3" w:rsidRDefault="00750D83" w:rsidP="00264175">
      <w:pPr>
        <w:pStyle w:val="capture"/>
        <w:rPr>
          <w:lang w:val="fr-CA"/>
        </w:rPr>
      </w:pPr>
      <w:r w:rsidRPr="00441CD3">
        <w:rPr>
          <w:lang w:val="fr-CA"/>
        </w:rPr>
        <w:t xml:space="preserve">Select Document Definitions (Clinician) Option: </w:t>
      </w:r>
      <w:r w:rsidRPr="00441CD3">
        <w:rPr>
          <w:b/>
          <w:lang w:val="fr-CA"/>
        </w:rPr>
        <w:t>1</w:t>
      </w:r>
      <w:r w:rsidRPr="00441CD3">
        <w:rPr>
          <w:lang w:val="fr-CA"/>
        </w:rPr>
        <w:t xml:space="preserve">  Edit Document Definitions</w:t>
      </w:r>
    </w:p>
    <w:p w:rsidR="00750D83" w:rsidRPr="00441CD3" w:rsidRDefault="00750D83" w:rsidP="00264175">
      <w:pPr>
        <w:pStyle w:val="capture"/>
        <w:rPr>
          <w:u w:val="single"/>
        </w:rPr>
      </w:pPr>
      <w:r w:rsidRPr="00441CD3">
        <w:rPr>
          <w:b/>
          <w:u w:val="single"/>
        </w:rPr>
        <w:t>Edit Document Definitions</w:t>
      </w:r>
      <w:r w:rsidRPr="00441CD3">
        <w:rPr>
          <w:u w:val="single"/>
        </w:rPr>
        <w:t xml:space="preserve">     Apr 17, 1997 16:42:53        Page:  1 of    1</w:t>
      </w:r>
    </w:p>
    <w:p w:rsidR="00750D83" w:rsidRPr="00441CD3" w:rsidRDefault="00750D83" w:rsidP="00264175">
      <w:pPr>
        <w:pStyle w:val="capture"/>
      </w:pPr>
      <w:r w:rsidRPr="00441CD3">
        <w:t xml:space="preserve">                                    BASICS</w:t>
      </w:r>
    </w:p>
    <w:p w:rsidR="00750D83" w:rsidRPr="00441CD3" w:rsidRDefault="00750D83" w:rsidP="00264175">
      <w:pPr>
        <w:pStyle w:val="capture"/>
      </w:pPr>
    </w:p>
    <w:p w:rsidR="00750D83" w:rsidRPr="00441CD3" w:rsidRDefault="00750D83" w:rsidP="00264175">
      <w:pPr>
        <w:pStyle w:val="capture"/>
        <w:rPr>
          <w:u w:val="single"/>
        </w:rPr>
      </w:pPr>
      <w:r w:rsidRPr="00441CD3">
        <w:rPr>
          <w:u w:val="single"/>
        </w:rPr>
        <w:t xml:space="preserve">       Name                                                            Type</w:t>
      </w:r>
    </w:p>
    <w:p w:rsidR="00750D83" w:rsidRPr="00441CD3" w:rsidRDefault="00750D83" w:rsidP="00264175">
      <w:pPr>
        <w:pStyle w:val="capture"/>
      </w:pPr>
      <w:r w:rsidRPr="00441CD3">
        <w:t>1      CLINICAL DOCUMENTS                                               CL</w:t>
      </w:r>
    </w:p>
    <w:p w:rsidR="00750D83" w:rsidRPr="00441CD3" w:rsidRDefault="00750D83" w:rsidP="00264175">
      <w:pPr>
        <w:pStyle w:val="capture"/>
      </w:pPr>
      <w:r w:rsidRPr="00441CD3">
        <w:t>2       +DISCHARGE SUMMARY                                              CL</w:t>
      </w:r>
    </w:p>
    <w:p w:rsidR="00750D83" w:rsidRPr="00441CD3" w:rsidRDefault="00750D83" w:rsidP="00264175">
      <w:pPr>
        <w:pStyle w:val="capture"/>
      </w:pPr>
      <w:r w:rsidRPr="00441CD3">
        <w:t>3       +PROGRESS NOTES                                                 CL</w:t>
      </w:r>
    </w:p>
    <w:p w:rsidR="00750D83" w:rsidRPr="00441CD3" w:rsidRDefault="00750D83" w:rsidP="00264175">
      <w:pPr>
        <w:pStyle w:val="capture"/>
      </w:pPr>
      <w:r w:rsidRPr="00441CD3">
        <w:t>4       +ADDENDUM                                                       DC</w:t>
      </w:r>
    </w:p>
    <w:p w:rsidR="00750D83" w:rsidRPr="00441CD3" w:rsidRDefault="00750D83" w:rsidP="00264175">
      <w:pPr>
        <w:pStyle w:val="capture"/>
      </w:pPr>
    </w:p>
    <w:p w:rsidR="00750D83" w:rsidRPr="00441CD3" w:rsidRDefault="00750D83" w:rsidP="00264175">
      <w:pPr>
        <w:pStyle w:val="capture"/>
      </w:pPr>
    </w:p>
    <w:p w:rsidR="00750D83" w:rsidRPr="00441CD3" w:rsidRDefault="00750D83" w:rsidP="00264175">
      <w:pPr>
        <w:pStyle w:val="capture"/>
      </w:pPr>
    </w:p>
    <w:p w:rsidR="00750D83" w:rsidRPr="00441CD3" w:rsidRDefault="00750D83" w:rsidP="00264175">
      <w:pPr>
        <w:pStyle w:val="capture"/>
      </w:pPr>
    </w:p>
    <w:p w:rsidR="00750D83" w:rsidRPr="00441CD3" w:rsidRDefault="00750D83" w:rsidP="00264175">
      <w:pPr>
        <w:pStyle w:val="capture"/>
      </w:pPr>
    </w:p>
    <w:p w:rsidR="00750D83" w:rsidRPr="00441CD3" w:rsidRDefault="00750D83" w:rsidP="00264175">
      <w:pPr>
        <w:pStyle w:val="capture"/>
        <w:rPr>
          <w:shd w:val="clear" w:color="auto" w:fill="000000"/>
        </w:rPr>
      </w:pPr>
      <w:r w:rsidRPr="00441CD3">
        <w:rPr>
          <w:shd w:val="clear" w:color="auto" w:fill="000000"/>
        </w:rPr>
        <w:t xml:space="preserve">     ?Help   &gt;ScrollRight   PS/PL PrintScrn/List   +/-                  &gt;&gt;&gt;</w:t>
      </w:r>
    </w:p>
    <w:p w:rsidR="00750D83" w:rsidRPr="00441CD3" w:rsidRDefault="00750D83" w:rsidP="00264175">
      <w:pPr>
        <w:pStyle w:val="capture"/>
      </w:pPr>
      <w:r w:rsidRPr="00441CD3">
        <w:t xml:space="preserve">     Expand/Collapse           Detailed Display          Quit</w:t>
      </w:r>
    </w:p>
    <w:p w:rsidR="00750D83" w:rsidRPr="00441CD3" w:rsidRDefault="00750D83" w:rsidP="00264175">
      <w:pPr>
        <w:pStyle w:val="capture"/>
      </w:pPr>
      <w:r w:rsidRPr="00441CD3">
        <w:t xml:space="preserve">     Jump to Document Def      Try</w:t>
      </w:r>
    </w:p>
    <w:p w:rsidR="00750D83" w:rsidRPr="00441CD3" w:rsidRDefault="00750D83" w:rsidP="00264175">
      <w:pPr>
        <w:pStyle w:val="capture"/>
      </w:pPr>
      <w:r w:rsidRPr="00441CD3">
        <w:t xml:space="preserve">     Boilerplate Text          Find</w:t>
      </w:r>
    </w:p>
    <w:p w:rsidR="00750D83" w:rsidRPr="00441CD3" w:rsidRDefault="00750D83" w:rsidP="00264175">
      <w:pPr>
        <w:pStyle w:val="capture"/>
      </w:pPr>
      <w:r w:rsidRPr="00441CD3">
        <w:t xml:space="preserve">Select Action: Quit// </w:t>
      </w:r>
      <w:r w:rsidRPr="00441CD3">
        <w:rPr>
          <w:b/>
        </w:rPr>
        <w:t>e</w:t>
      </w:r>
      <w:r w:rsidRPr="00441CD3">
        <w:t xml:space="preserve">   Expand/Collapse</w:t>
      </w:r>
    </w:p>
    <w:p w:rsidR="00750D83" w:rsidRPr="00441CD3" w:rsidRDefault="00750D83" w:rsidP="00264175">
      <w:pPr>
        <w:pStyle w:val="capture"/>
      </w:pPr>
      <w:r w:rsidRPr="00441CD3">
        <w:t xml:space="preserve">Select Entry:  (1-4): </w:t>
      </w:r>
      <w:r w:rsidRPr="00441CD3">
        <w:rPr>
          <w:b/>
        </w:rPr>
        <w:t>3</w:t>
      </w:r>
      <w:r w:rsidRPr="00441CD3">
        <w:t>........</w:t>
      </w:r>
    </w:p>
    <w:p w:rsidR="00750D83" w:rsidRPr="00441CD3" w:rsidRDefault="00750D83" w:rsidP="001F0CA0"/>
    <w:p w:rsidR="00750D83" w:rsidRPr="00441CD3" w:rsidRDefault="00750D83" w:rsidP="001F0CA0"/>
    <w:p w:rsidR="00750D83" w:rsidRPr="00441CD3" w:rsidRDefault="00750D83" w:rsidP="00264175">
      <w:pPr>
        <w:pStyle w:val="capture"/>
      </w:pPr>
      <w:r w:rsidRPr="00441CD3">
        <w:rPr>
          <w:b/>
        </w:rPr>
        <w:t>Edit Document Definitions</w:t>
      </w:r>
      <w:r w:rsidRPr="00441CD3">
        <w:t xml:space="preserve">     Apr 17, 1997 16:43:56      Page:    1 of    1</w:t>
      </w:r>
    </w:p>
    <w:p w:rsidR="00750D83" w:rsidRPr="00441CD3" w:rsidRDefault="00750D83" w:rsidP="00264175">
      <w:pPr>
        <w:pStyle w:val="capture"/>
      </w:pPr>
      <w:r w:rsidRPr="00441CD3">
        <w:t xml:space="preserve">                                    BASICS</w:t>
      </w:r>
    </w:p>
    <w:p w:rsidR="00750D83" w:rsidRPr="00441CD3" w:rsidRDefault="00750D83" w:rsidP="00264175">
      <w:pPr>
        <w:pStyle w:val="capture"/>
      </w:pPr>
    </w:p>
    <w:p w:rsidR="00750D83" w:rsidRPr="00441CD3" w:rsidRDefault="00750D83" w:rsidP="00264175">
      <w:pPr>
        <w:pStyle w:val="capture"/>
      </w:pPr>
      <w:r w:rsidRPr="00441CD3">
        <w:t xml:space="preserve">       Name                                                           Type</w:t>
      </w:r>
    </w:p>
    <w:p w:rsidR="00750D83" w:rsidRPr="00441CD3" w:rsidRDefault="00750D83" w:rsidP="00264175">
      <w:pPr>
        <w:pStyle w:val="capture"/>
      </w:pPr>
      <w:r w:rsidRPr="00441CD3">
        <w:t xml:space="preserve">1      </w:t>
      </w:r>
      <w:r w:rsidRPr="00441CD3">
        <w:rPr>
          <w:b/>
        </w:rPr>
        <w:t>CLINICAL DOCUMENTS</w:t>
      </w:r>
      <w:r w:rsidRPr="00441CD3">
        <w:t xml:space="preserve">                                              CL</w:t>
      </w:r>
    </w:p>
    <w:p w:rsidR="00750D83" w:rsidRPr="00441CD3" w:rsidRDefault="00750D83" w:rsidP="00264175">
      <w:pPr>
        <w:pStyle w:val="capture"/>
      </w:pPr>
      <w:r w:rsidRPr="00441CD3">
        <w:t>2       +DISCHARGE SUMMARY                                             CL</w:t>
      </w:r>
    </w:p>
    <w:p w:rsidR="00750D83" w:rsidRPr="00441CD3" w:rsidRDefault="00750D83" w:rsidP="00264175">
      <w:pPr>
        <w:pStyle w:val="capture"/>
      </w:pPr>
      <w:r w:rsidRPr="00441CD3">
        <w:t>3        PROGRESS NOTES                                                CL</w:t>
      </w:r>
    </w:p>
    <w:p w:rsidR="00750D83" w:rsidRPr="00441CD3" w:rsidRDefault="00750D83" w:rsidP="00264175">
      <w:pPr>
        <w:pStyle w:val="capture"/>
      </w:pPr>
      <w:r w:rsidRPr="00441CD3">
        <w:t>4         +ADVANCE DIRECTIVE                                           DC</w:t>
      </w:r>
    </w:p>
    <w:p w:rsidR="00750D83" w:rsidRPr="00441CD3" w:rsidRDefault="00750D83" w:rsidP="00264175">
      <w:pPr>
        <w:pStyle w:val="capture"/>
      </w:pPr>
      <w:r w:rsidRPr="00441CD3">
        <w:t>5         +ADVERSE REACTION/ALLERGY                                    DC</w:t>
      </w:r>
    </w:p>
    <w:p w:rsidR="00750D83" w:rsidRPr="00441CD3" w:rsidRDefault="00750D83" w:rsidP="00264175">
      <w:pPr>
        <w:pStyle w:val="capture"/>
      </w:pPr>
      <w:r w:rsidRPr="00441CD3">
        <w:t>6         +CRISIS NOTE                                                 DC</w:t>
      </w:r>
    </w:p>
    <w:p w:rsidR="00750D83" w:rsidRPr="00441CD3" w:rsidRDefault="00750D83" w:rsidP="00264175">
      <w:pPr>
        <w:pStyle w:val="capture"/>
      </w:pPr>
      <w:r w:rsidRPr="00441CD3">
        <w:t>7         +CLINICAL WARNING                                            DC</w:t>
      </w:r>
    </w:p>
    <w:p w:rsidR="00750D83" w:rsidRPr="00441CD3" w:rsidRDefault="00750D83" w:rsidP="00264175">
      <w:pPr>
        <w:pStyle w:val="capture"/>
      </w:pPr>
      <w:r w:rsidRPr="00441CD3">
        <w:t>8         +HISTORICAL TITLES                                           DC</w:t>
      </w:r>
    </w:p>
    <w:p w:rsidR="00750D83" w:rsidRPr="00441CD3" w:rsidRDefault="00750D83" w:rsidP="00264175">
      <w:pPr>
        <w:pStyle w:val="capture"/>
      </w:pPr>
      <w:r w:rsidRPr="00441CD3">
        <w:t>9       +ADDENDUM                                                      DC</w:t>
      </w:r>
    </w:p>
    <w:p w:rsidR="00750D83" w:rsidRPr="00441CD3" w:rsidRDefault="00750D83" w:rsidP="00264175">
      <w:pPr>
        <w:pStyle w:val="capture"/>
      </w:pPr>
    </w:p>
    <w:p w:rsidR="00750D83" w:rsidRPr="00441CD3" w:rsidRDefault="00750D83" w:rsidP="00264175">
      <w:pPr>
        <w:pStyle w:val="capture"/>
      </w:pPr>
    </w:p>
    <w:p w:rsidR="00750D83" w:rsidRPr="00441CD3" w:rsidRDefault="00750D83" w:rsidP="00264175">
      <w:pPr>
        <w:pStyle w:val="capture"/>
      </w:pPr>
    </w:p>
    <w:p w:rsidR="00750D83" w:rsidRPr="00441CD3" w:rsidRDefault="00750D83" w:rsidP="00264175">
      <w:pPr>
        <w:pStyle w:val="capture"/>
      </w:pPr>
    </w:p>
    <w:p w:rsidR="00750D83" w:rsidRPr="00441CD3" w:rsidRDefault="00750D83" w:rsidP="00264175">
      <w:pPr>
        <w:pStyle w:val="capture"/>
        <w:rPr>
          <w:b/>
          <w:shd w:val="clear" w:color="auto" w:fill="000000"/>
        </w:rPr>
      </w:pPr>
      <w:r w:rsidRPr="00441CD3">
        <w:rPr>
          <w:b/>
          <w:shd w:val="clear" w:color="auto" w:fill="000000"/>
        </w:rPr>
        <w:t xml:space="preserve">       ?Help   &gt;ScrollRight   PS/PL PrintScrn/List   +/-                &gt;&gt;&gt;</w:t>
      </w:r>
    </w:p>
    <w:p w:rsidR="00750D83" w:rsidRPr="00441CD3" w:rsidRDefault="00750D83" w:rsidP="00264175">
      <w:pPr>
        <w:pStyle w:val="capture"/>
      </w:pPr>
      <w:r w:rsidRPr="00441CD3">
        <w:t xml:space="preserve">     Expand/Collapse           Detailed Display          Quit</w:t>
      </w:r>
    </w:p>
    <w:p w:rsidR="00750D83" w:rsidRPr="00441CD3" w:rsidRDefault="00750D83" w:rsidP="00264175">
      <w:pPr>
        <w:pStyle w:val="capture"/>
      </w:pPr>
      <w:r w:rsidRPr="00441CD3">
        <w:t xml:space="preserve">     Jump to Document Def      Try</w:t>
      </w:r>
    </w:p>
    <w:p w:rsidR="00750D83" w:rsidRPr="00441CD3" w:rsidRDefault="008C0363" w:rsidP="00264175">
      <w:pPr>
        <w:pStyle w:val="capture"/>
      </w:pPr>
      <w:r>
        <w:rPr>
          <w:noProof/>
          <w:lang w:eastAsia="en-US"/>
        </w:rPr>
        <mc:AlternateContent>
          <mc:Choice Requires="wps">
            <w:drawing>
              <wp:anchor distT="0" distB="0" distL="114935" distR="114935" simplePos="0" relativeHeight="251665408" behindDoc="0" locked="0" layoutInCell="1" allowOverlap="1">
                <wp:simplePos x="0" y="0"/>
                <wp:positionH relativeFrom="column">
                  <wp:posOffset>3610610</wp:posOffset>
                </wp:positionH>
                <wp:positionV relativeFrom="paragraph">
                  <wp:posOffset>7620</wp:posOffset>
                </wp:positionV>
                <wp:extent cx="1304925" cy="580390"/>
                <wp:effectExtent l="10160" t="7620" r="8890" b="12065"/>
                <wp:wrapNone/>
                <wp:docPr id="9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580390"/>
                        </a:xfrm>
                        <a:prstGeom prst="rect">
                          <a:avLst/>
                        </a:prstGeom>
                        <a:solidFill>
                          <a:srgbClr val="FFFFFF"/>
                        </a:solidFill>
                        <a:ln w="6350">
                          <a:solidFill>
                            <a:srgbClr val="000000"/>
                          </a:solidFill>
                          <a:miter lim="800000"/>
                          <a:headEnd/>
                          <a:tailEnd/>
                        </a:ln>
                      </wps:spPr>
                      <wps:txbx>
                        <w:txbxContent>
                          <w:p w:rsidR="00FC6EED" w:rsidRDefault="00FC6EED" w:rsidP="001F0CA0">
                            <w:pPr>
                              <w:pStyle w:val="Callout"/>
                            </w:pPr>
                            <w:r>
                              <w:t>Shortcut:</w:t>
                            </w:r>
                          </w:p>
                          <w:p w:rsidR="00FC6EED" w:rsidRDefault="00FC6EED" w:rsidP="001F0CA0">
                            <w:pPr>
                              <w:pStyle w:val="Callout"/>
                            </w:pPr>
                            <w:r>
                              <w:t>Enter action, =, and the item number</w:t>
                            </w:r>
                          </w:p>
                        </w:txbxContent>
                      </wps:txbx>
                      <wps:bodyPr rot="0" vert="horz" wrap="square" lIns="3175" tIns="3175" rIns="3175" bIns="317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53" type="#_x0000_t202" style="position:absolute;margin-left:284.3pt;margin-top:.6pt;width:102.75pt;height:45.7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" strokeweight=".5pt">
                <v:textbox inset=".25pt,.25pt,.25pt,.25pt">
                  <w:txbxContent>
                    <w:p w:rsidR="00FC6EED" w:rsidRDefault="00FC6EED" w:rsidP="001F0CA0">
                      <w:pPr>
                        <w:pStyle w:val="Callout"/>
                      </w:pPr>
                      <w:r>
                        <w:t>Shortcut:</w:t>
                      </w:r>
                    </w:p>
                    <w:p w:rsidR="00FC6EED" w:rsidRDefault="00FC6EED" w:rsidP="001F0CA0">
                      <w:pPr>
                        <w:pStyle w:val="Callout"/>
                      </w:pPr>
                      <w:r>
                        <w:t>Enter action, =, and the item number</w:t>
                      </w:r>
                    </w:p>
                  </w:txbxContent>
                </v:textbox>
              </v:shape>
            </w:pict>
          </mc:Fallback>
        </mc:AlternateContent>
      </w:r>
      <w:r w:rsidR="00750D83" w:rsidRPr="00441CD3">
        <w:t xml:space="preserve">     Boilerplate Text          Find</w:t>
      </w:r>
    </w:p>
    <w:p w:rsidR="00750D83" w:rsidRPr="00441CD3" w:rsidRDefault="008C0363" w:rsidP="00264175">
      <w:pPr>
        <w:pStyle w:val="capture"/>
        <w:rPr>
          <w:b/>
        </w:rPr>
      </w:pPr>
      <w:r>
        <w:rPr>
          <w:noProof/>
          <w:lang w:eastAsia="en-US"/>
        </w:rPr>
        <mc:AlternateContent>
          <mc:Choice Requires="wps">
            <w:drawing>
              <wp:anchor distT="0" distB="0" distL="114300" distR="114300" simplePos="0" relativeHeight="251666432" behindDoc="0" locked="0" layoutInCell="1" allowOverlap="1">
                <wp:simplePos x="0" y="0"/>
                <wp:positionH relativeFrom="column">
                  <wp:posOffset>3246120</wp:posOffset>
                </wp:positionH>
                <wp:positionV relativeFrom="paragraph">
                  <wp:posOffset>33655</wp:posOffset>
                </wp:positionV>
                <wp:extent cx="365760" cy="45720"/>
                <wp:effectExtent l="26670" t="14605" r="7620" b="53975"/>
                <wp:wrapNone/>
                <wp:docPr id="93"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4572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6pt,2.65pt" to="284.4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" strokeweight=".26mm">
                <v:stroke endarrow="block" joinstyle="miter"/>
              </v:line>
            </w:pict>
          </mc:Fallback>
        </mc:AlternateContent>
      </w:r>
      <w:r w:rsidR="00750D83" w:rsidRPr="00441CD3">
        <w:t xml:space="preserve">Select Action: Quit// </w:t>
      </w:r>
      <w:r w:rsidR="00750D83" w:rsidRPr="00441CD3">
        <w:rPr>
          <w:b/>
        </w:rPr>
        <w:t>Expand/Collapse=4</w:t>
      </w:r>
    </w:p>
    <w:p w:rsidR="00750D83" w:rsidRPr="00441CD3" w:rsidRDefault="00750D83" w:rsidP="001F0CA0"/>
    <w:p w:rsidR="00750D83" w:rsidRPr="00441CD3" w:rsidRDefault="00750D83" w:rsidP="001F0CA0"/>
    <w:p w:rsidR="00750D83" w:rsidRPr="00441CD3" w:rsidRDefault="00750D83" w:rsidP="00264175">
      <w:pPr>
        <w:pStyle w:val="NormalPageTitle"/>
      </w:pPr>
      <w:r w:rsidRPr="00441CD3">
        <w:br w:type="page"/>
      </w:r>
      <w:r w:rsidRPr="00441CD3">
        <w:rPr>
          <w:lang w:val="fr-CA"/>
        </w:rPr>
        <w:t>Edit Document Definitions, cont’d</w:t>
      </w:r>
    </w:p>
    <w:p w:rsidR="00750D83" w:rsidRPr="00441CD3" w:rsidRDefault="00750D83" w:rsidP="001F0CA0">
      <w:pPr>
        <w:rPr>
          <w:lang w:val="fr-CA"/>
        </w:rPr>
      </w:pPr>
    </w:p>
    <w:p w:rsidR="00750D83" w:rsidRPr="00441CD3" w:rsidRDefault="00750D83" w:rsidP="00264175">
      <w:pPr>
        <w:pStyle w:val="capture"/>
        <w:rPr>
          <w:u w:val="single"/>
          <w:lang w:val="fr-CA"/>
        </w:rPr>
      </w:pPr>
      <w:r w:rsidRPr="00441CD3">
        <w:rPr>
          <w:b/>
          <w:u w:val="single"/>
          <w:lang w:val="fr-CA"/>
        </w:rPr>
        <w:t>Edit Document Definitions</w:t>
      </w:r>
      <w:r w:rsidRPr="00441CD3">
        <w:rPr>
          <w:u w:val="single"/>
          <w:lang w:val="fr-CA"/>
        </w:rPr>
        <w:t xml:space="preserve">   Apr 17, 1997 16:44:17          Page:  1 of    1</w:t>
      </w:r>
    </w:p>
    <w:p w:rsidR="00750D83" w:rsidRPr="00441CD3" w:rsidRDefault="00750D83" w:rsidP="00264175">
      <w:pPr>
        <w:pStyle w:val="capture"/>
      </w:pPr>
      <w:r w:rsidRPr="00441CD3">
        <w:rPr>
          <w:lang w:val="fr-CA"/>
        </w:rPr>
        <w:t xml:space="preserve">                                    </w:t>
      </w:r>
      <w:r w:rsidRPr="00441CD3">
        <w:t>BASICS</w:t>
      </w:r>
    </w:p>
    <w:p w:rsidR="00750D83" w:rsidRPr="00441CD3" w:rsidRDefault="00750D83" w:rsidP="00264175">
      <w:pPr>
        <w:pStyle w:val="capture"/>
      </w:pPr>
    </w:p>
    <w:p w:rsidR="00750D83" w:rsidRPr="00441CD3" w:rsidRDefault="00750D83" w:rsidP="00264175">
      <w:pPr>
        <w:pStyle w:val="capture"/>
        <w:rPr>
          <w:u w:val="single"/>
        </w:rPr>
      </w:pPr>
      <w:r w:rsidRPr="00441CD3">
        <w:rPr>
          <w:u w:val="single"/>
        </w:rPr>
        <w:t xml:space="preserve">       Name                                                            Type</w:t>
      </w:r>
    </w:p>
    <w:p w:rsidR="00750D83" w:rsidRPr="00441CD3" w:rsidRDefault="00750D83" w:rsidP="00264175">
      <w:pPr>
        <w:pStyle w:val="capture"/>
      </w:pPr>
      <w:r w:rsidRPr="00441CD3">
        <w:t xml:space="preserve">1      </w:t>
      </w:r>
      <w:r w:rsidRPr="00441CD3">
        <w:rPr>
          <w:b/>
        </w:rPr>
        <w:t>CLINICAL DOCUMENTS</w:t>
      </w:r>
      <w:r w:rsidRPr="00441CD3">
        <w:t xml:space="preserve">                                                CL</w:t>
      </w:r>
    </w:p>
    <w:p w:rsidR="00750D83" w:rsidRPr="00441CD3" w:rsidRDefault="00750D83" w:rsidP="00264175">
      <w:pPr>
        <w:pStyle w:val="capture"/>
      </w:pPr>
      <w:r w:rsidRPr="00441CD3">
        <w:t>2       +DISCHARGE SUMMARY                                               CL</w:t>
      </w:r>
    </w:p>
    <w:p w:rsidR="00750D83" w:rsidRPr="00441CD3" w:rsidRDefault="00750D83" w:rsidP="00264175">
      <w:pPr>
        <w:pStyle w:val="capture"/>
      </w:pPr>
      <w:r w:rsidRPr="00441CD3">
        <w:t>3        PROGRESS NOTES                                                  CL</w:t>
      </w:r>
    </w:p>
    <w:p w:rsidR="00750D83" w:rsidRPr="00441CD3" w:rsidRDefault="00750D83" w:rsidP="00264175">
      <w:pPr>
        <w:pStyle w:val="capture"/>
      </w:pPr>
      <w:r w:rsidRPr="00441CD3">
        <w:t>4          ADVANCE DIRECTIVE                                             DC</w:t>
      </w:r>
    </w:p>
    <w:p w:rsidR="00750D83" w:rsidRPr="00441CD3" w:rsidRDefault="00750D83" w:rsidP="00264175">
      <w:pPr>
        <w:pStyle w:val="capture"/>
      </w:pPr>
      <w:r w:rsidRPr="00441CD3">
        <w:t>5            ADVANCE DIRECTIVE                                           TL</w:t>
      </w:r>
    </w:p>
    <w:p w:rsidR="00750D83" w:rsidRPr="00441CD3" w:rsidRDefault="00750D83" w:rsidP="00264175">
      <w:pPr>
        <w:pStyle w:val="capture"/>
      </w:pPr>
      <w:r w:rsidRPr="00441CD3">
        <w:t>6         +ADVERSE REACTION/ALLERGY                                      DC</w:t>
      </w:r>
    </w:p>
    <w:p w:rsidR="00750D83" w:rsidRPr="00441CD3" w:rsidRDefault="00750D83" w:rsidP="00264175">
      <w:pPr>
        <w:pStyle w:val="capture"/>
      </w:pPr>
      <w:r w:rsidRPr="00441CD3">
        <w:t>7         +CRISIS NOTE                                                   DC</w:t>
      </w:r>
    </w:p>
    <w:p w:rsidR="00750D83" w:rsidRPr="00441CD3" w:rsidRDefault="00750D83" w:rsidP="00264175">
      <w:pPr>
        <w:pStyle w:val="capture"/>
      </w:pPr>
      <w:r w:rsidRPr="00441CD3">
        <w:t>8         +CLINICAL WARNING                                              DC</w:t>
      </w:r>
    </w:p>
    <w:p w:rsidR="00750D83" w:rsidRPr="00441CD3" w:rsidRDefault="00750D83" w:rsidP="00264175">
      <w:pPr>
        <w:pStyle w:val="capture"/>
      </w:pPr>
      <w:r w:rsidRPr="00441CD3">
        <w:t>9         +HISTORICAL TITLES                                             DC</w:t>
      </w:r>
    </w:p>
    <w:p w:rsidR="00750D83" w:rsidRPr="00441CD3" w:rsidRDefault="00750D83" w:rsidP="00264175">
      <w:pPr>
        <w:pStyle w:val="capture"/>
      </w:pPr>
      <w:r w:rsidRPr="00441CD3">
        <w:t>10      +ADDENDUM                                                        DC</w:t>
      </w:r>
    </w:p>
    <w:p w:rsidR="00750D83" w:rsidRPr="00441CD3" w:rsidRDefault="00750D83" w:rsidP="00264175">
      <w:pPr>
        <w:pStyle w:val="capture"/>
      </w:pPr>
    </w:p>
    <w:p w:rsidR="00750D83" w:rsidRPr="00441CD3" w:rsidRDefault="00750D83" w:rsidP="00264175">
      <w:pPr>
        <w:pStyle w:val="capture"/>
      </w:pPr>
    </w:p>
    <w:p w:rsidR="00750D83" w:rsidRPr="00441CD3" w:rsidRDefault="00750D83" w:rsidP="00264175">
      <w:pPr>
        <w:pStyle w:val="capture"/>
      </w:pPr>
    </w:p>
    <w:p w:rsidR="00750D83" w:rsidRPr="00441CD3" w:rsidRDefault="00750D83" w:rsidP="00264175">
      <w:pPr>
        <w:pStyle w:val="capture"/>
        <w:rPr>
          <w:b/>
          <w:shd w:val="clear" w:color="auto" w:fill="000000"/>
        </w:rPr>
      </w:pPr>
      <w:r w:rsidRPr="00441CD3">
        <w:rPr>
          <w:b/>
          <w:shd w:val="clear" w:color="auto" w:fill="000000"/>
        </w:rPr>
        <w:t xml:space="preserve">        ?Help   &gt;ScrollRight   PS/PL PrintScrn/List   +/-               &gt;&gt;&gt;</w:t>
      </w:r>
    </w:p>
    <w:p w:rsidR="00750D83" w:rsidRPr="00441CD3" w:rsidRDefault="00750D83" w:rsidP="00264175">
      <w:pPr>
        <w:pStyle w:val="capture"/>
      </w:pPr>
      <w:r w:rsidRPr="00441CD3">
        <w:t xml:space="preserve">     Expand/Collapse           Detailed Display          Quit</w:t>
      </w:r>
    </w:p>
    <w:p w:rsidR="00750D83" w:rsidRPr="00441CD3" w:rsidRDefault="00750D83" w:rsidP="00264175">
      <w:pPr>
        <w:pStyle w:val="capture"/>
      </w:pPr>
      <w:r w:rsidRPr="00441CD3">
        <w:t xml:space="preserve">     Jump to Document Def      Try</w:t>
      </w:r>
    </w:p>
    <w:p w:rsidR="00750D83" w:rsidRPr="00441CD3" w:rsidRDefault="00750D83" w:rsidP="00264175">
      <w:pPr>
        <w:pStyle w:val="capture"/>
      </w:pPr>
      <w:r w:rsidRPr="00441CD3">
        <w:t xml:space="preserve">     Boilerplate Text          Find</w:t>
      </w:r>
    </w:p>
    <w:p w:rsidR="00750D83" w:rsidRPr="00441CD3" w:rsidRDefault="00750D83" w:rsidP="00264175">
      <w:pPr>
        <w:pStyle w:val="capture"/>
      </w:pPr>
      <w:r w:rsidRPr="00441CD3">
        <w:t xml:space="preserve">Select Action: Quit// </w:t>
      </w:r>
      <w:r w:rsidRPr="00441CD3">
        <w:rPr>
          <w:b/>
        </w:rPr>
        <w:t xml:space="preserve">DET   </w:t>
      </w:r>
      <w:r w:rsidRPr="00441CD3">
        <w:t>DETAILED DISPLAY</w:t>
      </w:r>
    </w:p>
    <w:p w:rsidR="00750D83" w:rsidRPr="00441CD3" w:rsidRDefault="00750D83" w:rsidP="00264175">
      <w:pPr>
        <w:pStyle w:val="capture"/>
        <w:rPr>
          <w:b/>
        </w:rPr>
      </w:pPr>
      <w:r w:rsidRPr="00441CD3">
        <w:t xml:space="preserve">Select Entry:  (1-11): </w:t>
      </w:r>
      <w:r w:rsidRPr="00441CD3">
        <w:rPr>
          <w:b/>
        </w:rPr>
        <w:t>5</w:t>
      </w:r>
    </w:p>
    <w:p w:rsidR="00750D83" w:rsidRPr="00441CD3" w:rsidRDefault="00750D83" w:rsidP="001F0CA0"/>
    <w:p w:rsidR="00750D83" w:rsidRPr="00441CD3" w:rsidRDefault="00750D83" w:rsidP="00264175">
      <w:pPr>
        <w:pStyle w:val="capture"/>
      </w:pPr>
      <w:r w:rsidRPr="00441CD3">
        <w:t xml:space="preserve"> Non-Owner; View Only</w:t>
      </w:r>
    </w:p>
    <w:p w:rsidR="00750D83" w:rsidRPr="00441CD3" w:rsidRDefault="00750D83" w:rsidP="00264175">
      <w:pPr>
        <w:pStyle w:val="capture"/>
      </w:pPr>
    </w:p>
    <w:p w:rsidR="00750D83" w:rsidRPr="00441CD3" w:rsidRDefault="00750D83" w:rsidP="00264175">
      <w:pPr>
        <w:pStyle w:val="capture"/>
        <w:rPr>
          <w:b/>
          <w:sz w:val="20"/>
          <w:szCs w:val="20"/>
        </w:rPr>
      </w:pPr>
      <w:r w:rsidRPr="00441CD3">
        <w:t xml:space="preserve">Press RETURN to continue or '^' or '^^' to exit: </w:t>
      </w:r>
      <w:r w:rsidRPr="00441CD3">
        <w:rPr>
          <w:b/>
          <w:sz w:val="20"/>
          <w:szCs w:val="20"/>
        </w:rPr>
        <w:t>&lt;Enter&gt;</w:t>
      </w:r>
    </w:p>
    <w:p w:rsidR="00750D83" w:rsidRPr="00441CD3" w:rsidRDefault="00750D83" w:rsidP="00264175">
      <w:pPr>
        <w:pStyle w:val="capture"/>
        <w:rPr>
          <w:u w:val="single"/>
        </w:rPr>
      </w:pPr>
      <w:r w:rsidRPr="00441CD3">
        <w:rPr>
          <w:b/>
          <w:u w:val="single"/>
        </w:rPr>
        <w:t>Detailed Display</w:t>
      </w:r>
      <w:r w:rsidRPr="00441CD3">
        <w:rPr>
          <w:u w:val="single"/>
        </w:rPr>
        <w:t xml:space="preserve">            Apr 17, 1997 16:44:31        Page:    1 of    1</w:t>
      </w:r>
    </w:p>
    <w:p w:rsidR="00750D83" w:rsidRPr="00441CD3" w:rsidRDefault="00750D83" w:rsidP="00264175">
      <w:pPr>
        <w:pStyle w:val="capture"/>
      </w:pPr>
      <w:r w:rsidRPr="00441CD3">
        <w:t xml:space="preserve">                            Title ADVANCE DIRECTIVE</w:t>
      </w:r>
    </w:p>
    <w:p w:rsidR="00750D83" w:rsidRPr="00441CD3" w:rsidRDefault="00750D83" w:rsidP="00264175">
      <w:pPr>
        <w:pStyle w:val="capture"/>
      </w:pPr>
    </w:p>
    <w:p w:rsidR="00750D83" w:rsidRPr="00441CD3" w:rsidRDefault="00750D83" w:rsidP="00264175">
      <w:pPr>
        <w:pStyle w:val="capture"/>
      </w:pPr>
      <w:r w:rsidRPr="00441CD3">
        <w:t xml:space="preserve">  Basics            Note: Values preceded by * have been inherited</w:t>
      </w:r>
    </w:p>
    <w:p w:rsidR="00750D83" w:rsidRPr="00441CD3" w:rsidRDefault="00750D83" w:rsidP="00264175">
      <w:pPr>
        <w:pStyle w:val="capture"/>
      </w:pPr>
      <w:r w:rsidRPr="00441CD3">
        <w:t xml:space="preserve">            Name:   ADVANCE DIRECTIVE</w:t>
      </w:r>
    </w:p>
    <w:p w:rsidR="00750D83" w:rsidRPr="00441CD3" w:rsidRDefault="00750D83" w:rsidP="00264175">
      <w:pPr>
        <w:pStyle w:val="capture"/>
      </w:pPr>
      <w:r w:rsidRPr="00441CD3">
        <w:t xml:space="preserve">    Abbreviation:   ADIR</w:t>
      </w:r>
    </w:p>
    <w:p w:rsidR="00750D83" w:rsidRPr="00441CD3" w:rsidRDefault="00750D83" w:rsidP="00264175">
      <w:pPr>
        <w:pStyle w:val="capture"/>
      </w:pPr>
      <w:r w:rsidRPr="00441CD3">
        <w:t xml:space="preserve">      Print Name:   ADVANCE DIRECTIVE</w:t>
      </w:r>
    </w:p>
    <w:p w:rsidR="00750D83" w:rsidRPr="00441CD3" w:rsidRDefault="00750D83" w:rsidP="00264175">
      <w:pPr>
        <w:pStyle w:val="capture"/>
      </w:pPr>
      <w:r w:rsidRPr="00441CD3">
        <w:t xml:space="preserve">            Type:   TITLE</w:t>
      </w:r>
    </w:p>
    <w:p w:rsidR="00750D83" w:rsidRPr="00441CD3" w:rsidRDefault="00750D83" w:rsidP="00264175">
      <w:pPr>
        <w:pStyle w:val="capture"/>
      </w:pPr>
      <w:r w:rsidRPr="00441CD3">
        <w:t xml:space="preserve">        National</w:t>
      </w:r>
    </w:p>
    <w:p w:rsidR="00750D83" w:rsidRPr="00441CD3" w:rsidRDefault="00750D83" w:rsidP="00264175">
      <w:pPr>
        <w:pStyle w:val="capture"/>
      </w:pPr>
      <w:r w:rsidRPr="00441CD3">
        <w:t xml:space="preserve">        Standard:   YES</w:t>
      </w:r>
    </w:p>
    <w:p w:rsidR="00750D83" w:rsidRPr="00441CD3" w:rsidRDefault="00750D83" w:rsidP="00264175">
      <w:pPr>
        <w:pStyle w:val="capture"/>
      </w:pPr>
      <w:r w:rsidRPr="00441CD3">
        <w:t xml:space="preserve">          Status:   ACTIVE</w:t>
      </w:r>
    </w:p>
    <w:p w:rsidR="00750D83" w:rsidRPr="00441CD3" w:rsidRDefault="00750D83" w:rsidP="00264175">
      <w:pPr>
        <w:pStyle w:val="capture"/>
      </w:pPr>
      <w:r w:rsidRPr="00441CD3">
        <w:t xml:space="preserve">           Owner:   CLINICAL COORDINATOR</w:t>
      </w:r>
    </w:p>
    <w:p w:rsidR="00750D83" w:rsidRPr="00441CD3" w:rsidRDefault="00750D83" w:rsidP="00264175">
      <w:pPr>
        <w:pStyle w:val="capture"/>
      </w:pPr>
      <w:r w:rsidRPr="00441CD3">
        <w:t xml:space="preserve">          In Use:   YES</w:t>
      </w:r>
    </w:p>
    <w:p w:rsidR="00750D83" w:rsidRPr="00441CD3" w:rsidRDefault="00750D83" w:rsidP="00264175">
      <w:pPr>
        <w:pStyle w:val="capture"/>
      </w:pPr>
    </w:p>
    <w:p w:rsidR="00750D83" w:rsidRPr="00441CD3" w:rsidRDefault="00750D83" w:rsidP="00264175">
      <w:pPr>
        <w:pStyle w:val="capture"/>
      </w:pPr>
      <w:r w:rsidRPr="00441CD3">
        <w:t xml:space="preserve">  Items</w:t>
      </w:r>
    </w:p>
    <w:p w:rsidR="00750D83" w:rsidRPr="00441CD3" w:rsidRDefault="00750D83" w:rsidP="00264175">
      <w:pPr>
        <w:pStyle w:val="capture"/>
      </w:pPr>
    </w:p>
    <w:p w:rsidR="00750D83" w:rsidRPr="00441CD3" w:rsidRDefault="00750D83" w:rsidP="00264175">
      <w:pPr>
        <w:pStyle w:val="capture"/>
      </w:pPr>
      <w:r w:rsidRPr="00441CD3">
        <w:t xml:space="preserve">  Boilerplate Text</w:t>
      </w:r>
    </w:p>
    <w:p w:rsidR="00750D83" w:rsidRPr="00441CD3" w:rsidRDefault="00750D83" w:rsidP="00264175">
      <w:pPr>
        <w:pStyle w:val="capture"/>
      </w:pPr>
    </w:p>
    <w:p w:rsidR="00750D83" w:rsidRPr="00441CD3" w:rsidRDefault="00750D83" w:rsidP="00264175">
      <w:pPr>
        <w:pStyle w:val="capture"/>
        <w:rPr>
          <w:b/>
          <w:shd w:val="clear" w:color="auto" w:fill="000000"/>
        </w:rPr>
      </w:pPr>
      <w:r w:rsidRPr="00441CD3">
        <w:rPr>
          <w:b/>
          <w:shd w:val="clear" w:color="auto" w:fill="000000"/>
        </w:rPr>
        <w:t xml:space="preserve">          ? Help       +, - Next, Previous Screen     PS/PL</w:t>
      </w:r>
      <w:r w:rsidRPr="00441CD3">
        <w:rPr>
          <w:b/>
          <w:shd w:val="clear" w:color="auto" w:fill="000000"/>
        </w:rPr>
        <w:tab/>
      </w:r>
      <w:r w:rsidR="00264175" w:rsidRPr="00441CD3">
        <w:rPr>
          <w:b/>
          <w:shd w:val="clear" w:color="auto" w:fill="000000"/>
        </w:rPr>
        <w:tab/>
      </w:r>
      <w:r w:rsidR="00264175" w:rsidRPr="00441CD3">
        <w:rPr>
          <w:b/>
          <w:shd w:val="clear" w:color="auto" w:fill="000000"/>
        </w:rPr>
        <w:tab/>
      </w:r>
    </w:p>
    <w:p w:rsidR="00750D83" w:rsidRPr="00441CD3" w:rsidRDefault="00750D83" w:rsidP="00264175">
      <w:pPr>
        <w:pStyle w:val="capture"/>
      </w:pPr>
      <w:r w:rsidRPr="00441CD3">
        <w:t xml:space="preserve">     Try                       Find                      Quit</w:t>
      </w:r>
    </w:p>
    <w:p w:rsidR="00750D83" w:rsidRPr="00441CD3" w:rsidRDefault="00750D83" w:rsidP="00264175">
      <w:pPr>
        <w:pStyle w:val="capture"/>
      </w:pPr>
      <w:r w:rsidRPr="00441CD3">
        <w:t>Select Action: Quit//</w:t>
      </w:r>
    </w:p>
    <w:p w:rsidR="00750D83" w:rsidRPr="00441CD3" w:rsidRDefault="00750D83" w:rsidP="001F0CA0">
      <w:pPr>
        <w:rPr>
          <w:b/>
        </w:rPr>
      </w:pPr>
    </w:p>
    <w:p w:rsidR="00750D83" w:rsidRPr="00441CD3" w:rsidRDefault="00750D83" w:rsidP="001F0CA0">
      <w:pPr>
        <w:rPr>
          <w:b/>
        </w:rPr>
      </w:pPr>
    </w:p>
    <w:p w:rsidR="00750D83" w:rsidRPr="00441CD3" w:rsidRDefault="00750D83" w:rsidP="00264175">
      <w:pPr>
        <w:pStyle w:val="Heading4"/>
      </w:pPr>
      <w:r w:rsidRPr="00441CD3">
        <w:br w:type="page"/>
        <w:t>View Objects</w:t>
      </w:r>
      <w:r w:rsidR="0030231B" w:rsidRPr="00441CD3">
        <w:fldChar w:fldCharType="begin"/>
      </w:r>
      <w:r w:rsidRPr="00441CD3">
        <w:instrText xml:space="preserve"> XE "View Objects" </w:instrText>
      </w:r>
      <w:r w:rsidR="0030231B" w:rsidRPr="00441CD3">
        <w:fldChar w:fldCharType="end"/>
      </w:r>
    </w:p>
    <w:p w:rsidR="00750D83" w:rsidRPr="00441CD3" w:rsidRDefault="00750D83" w:rsidP="001F0CA0"/>
    <w:p w:rsidR="00750D83" w:rsidRPr="00441CD3" w:rsidRDefault="00750D83" w:rsidP="001F0CA0">
      <w:r w:rsidRPr="00441CD3">
        <w:t>This option displays Objects</w:t>
      </w:r>
      <w:r w:rsidR="0030231B" w:rsidRPr="00441CD3">
        <w:fldChar w:fldCharType="begin"/>
      </w:r>
      <w:r w:rsidRPr="00441CD3">
        <w:instrText xml:space="preserve"> XE "Objects" </w:instrText>
      </w:r>
      <w:r w:rsidR="0030231B" w:rsidRPr="00441CD3">
        <w:fldChar w:fldCharType="end"/>
      </w:r>
      <w:r w:rsidRPr="00441CD3">
        <w:t xml:space="preserve"> in alphabetical order by Name. You can print all available Objects from your site, or specific ones.</w:t>
      </w:r>
    </w:p>
    <w:p w:rsidR="00750D83" w:rsidRPr="00441CD3" w:rsidRDefault="00750D83" w:rsidP="001F0CA0"/>
    <w:p w:rsidR="00750D83" w:rsidRPr="00441CD3" w:rsidRDefault="00750D83" w:rsidP="00264175">
      <w:pPr>
        <w:pStyle w:val="capture"/>
        <w:rPr>
          <w:lang w:val="fr-CA"/>
        </w:rPr>
      </w:pPr>
      <w:r w:rsidRPr="00441CD3">
        <w:rPr>
          <w:lang w:val="fr-CA"/>
        </w:rPr>
        <w:t>--- Clinician Document Definition Menu ---</w:t>
      </w:r>
    </w:p>
    <w:p w:rsidR="00750D83" w:rsidRPr="00441CD3" w:rsidRDefault="00750D83" w:rsidP="00264175">
      <w:pPr>
        <w:pStyle w:val="capture"/>
        <w:rPr>
          <w:lang w:val="fr-CA"/>
        </w:rPr>
      </w:pPr>
    </w:p>
    <w:p w:rsidR="00750D83" w:rsidRPr="00441CD3" w:rsidRDefault="00750D83" w:rsidP="00264175">
      <w:pPr>
        <w:pStyle w:val="capture"/>
        <w:rPr>
          <w:lang w:val="fr-CA"/>
        </w:rPr>
      </w:pPr>
    </w:p>
    <w:p w:rsidR="00750D83" w:rsidRPr="00441CD3" w:rsidRDefault="00750D83" w:rsidP="00264175">
      <w:pPr>
        <w:pStyle w:val="capture"/>
        <w:rPr>
          <w:lang w:val="fr-CA"/>
        </w:rPr>
      </w:pPr>
      <w:r w:rsidRPr="00441CD3">
        <w:rPr>
          <w:lang w:val="fr-CA"/>
        </w:rPr>
        <w:tab/>
        <w:t>Edit Document Definitions</w:t>
      </w:r>
    </w:p>
    <w:p w:rsidR="00750D83" w:rsidRPr="00441CD3" w:rsidRDefault="00750D83" w:rsidP="00264175">
      <w:pPr>
        <w:pStyle w:val="capture"/>
      </w:pPr>
      <w:r w:rsidRPr="00441CD3">
        <w:rPr>
          <w:lang w:val="fr-CA"/>
        </w:rPr>
        <w:tab/>
      </w:r>
      <w:r w:rsidRPr="00441CD3">
        <w:t>Sort Document Definitions</w:t>
      </w:r>
    </w:p>
    <w:p w:rsidR="00750D83" w:rsidRPr="00441CD3" w:rsidRDefault="00750D83" w:rsidP="00264175">
      <w:pPr>
        <w:pStyle w:val="capture"/>
      </w:pPr>
      <w:r w:rsidRPr="00441CD3">
        <w:tab/>
        <w:t>View Objects</w:t>
      </w:r>
    </w:p>
    <w:p w:rsidR="00750D83" w:rsidRPr="00441CD3" w:rsidRDefault="00750D83" w:rsidP="00264175">
      <w:pPr>
        <w:pStyle w:val="capture"/>
      </w:pPr>
    </w:p>
    <w:p w:rsidR="00750D83" w:rsidRPr="00441CD3" w:rsidRDefault="00750D83" w:rsidP="00264175">
      <w:pPr>
        <w:pStyle w:val="capture"/>
      </w:pPr>
      <w:r w:rsidRPr="00441CD3">
        <w:t xml:space="preserve">Select Document Definitions (Clinician) Option: </w:t>
      </w:r>
      <w:r w:rsidRPr="00441CD3">
        <w:rPr>
          <w:b/>
        </w:rPr>
        <w:t>3</w:t>
      </w:r>
      <w:r w:rsidRPr="00441CD3">
        <w:t xml:space="preserve">  View Objects</w:t>
      </w:r>
    </w:p>
    <w:p w:rsidR="00750D83" w:rsidRPr="00441CD3" w:rsidRDefault="00750D83" w:rsidP="00264175">
      <w:pPr>
        <w:pStyle w:val="capture"/>
      </w:pPr>
    </w:p>
    <w:p w:rsidR="00750D83" w:rsidRPr="00441CD3" w:rsidRDefault="00750D83" w:rsidP="00264175">
      <w:pPr>
        <w:pStyle w:val="capture"/>
      </w:pPr>
    </w:p>
    <w:p w:rsidR="00750D83" w:rsidRPr="00441CD3" w:rsidRDefault="00750D83" w:rsidP="00264175">
      <w:pPr>
        <w:pStyle w:val="capture"/>
      </w:pPr>
      <w:r w:rsidRPr="00441CD3">
        <w:t xml:space="preserve">START WITH OBJECT: FIRST// </w:t>
      </w:r>
      <w:r w:rsidRPr="00441CD3">
        <w:rPr>
          <w:b/>
        </w:rPr>
        <w:t>&lt;Enter&gt;</w:t>
      </w:r>
      <w:r w:rsidRPr="00441CD3">
        <w:t>........................................</w:t>
      </w:r>
    </w:p>
    <w:p w:rsidR="00750D83" w:rsidRPr="00441CD3" w:rsidRDefault="00750D83" w:rsidP="001F0CA0"/>
    <w:p w:rsidR="00750D83" w:rsidRPr="00441CD3" w:rsidRDefault="00750D83" w:rsidP="001F0CA0"/>
    <w:p w:rsidR="00750D83" w:rsidRPr="00441CD3" w:rsidRDefault="00750D83" w:rsidP="001F0CA0"/>
    <w:p w:rsidR="00750D83" w:rsidRPr="00441CD3" w:rsidRDefault="00750D83" w:rsidP="00264175">
      <w:pPr>
        <w:pStyle w:val="capture"/>
        <w:rPr>
          <w:u w:val="single"/>
        </w:rPr>
      </w:pPr>
      <w:r w:rsidRPr="00441CD3">
        <w:rPr>
          <w:b/>
          <w:u w:val="single"/>
        </w:rPr>
        <w:t>Objects</w:t>
      </w:r>
      <w:r w:rsidRPr="00441CD3">
        <w:rPr>
          <w:u w:val="single"/>
        </w:rPr>
        <w:t xml:space="preserve">                    Apr 17, 1997 11:57:57         Page:    1 of    3</w:t>
      </w:r>
    </w:p>
    <w:p w:rsidR="00750D83" w:rsidRPr="00441CD3" w:rsidRDefault="00750D83" w:rsidP="00264175">
      <w:pPr>
        <w:pStyle w:val="capture"/>
      </w:pPr>
      <w:r w:rsidRPr="00441CD3">
        <w:t>Objects</w:t>
      </w:r>
    </w:p>
    <w:p w:rsidR="00750D83" w:rsidRPr="00441CD3" w:rsidRDefault="00750D83" w:rsidP="00264175">
      <w:pPr>
        <w:pStyle w:val="capture"/>
      </w:pPr>
    </w:p>
    <w:p w:rsidR="00750D83" w:rsidRPr="00441CD3" w:rsidRDefault="00750D83" w:rsidP="00264175">
      <w:pPr>
        <w:pStyle w:val="capture"/>
        <w:rPr>
          <w:u w:val="single"/>
        </w:rPr>
      </w:pPr>
      <w:r w:rsidRPr="00441CD3">
        <w:rPr>
          <w:u w:val="single"/>
        </w:rPr>
        <w:t>Name                                                                Status</w:t>
      </w:r>
    </w:p>
    <w:p w:rsidR="00750D83" w:rsidRPr="00441CD3" w:rsidRDefault="00750D83" w:rsidP="00264175">
      <w:pPr>
        <w:pStyle w:val="capture"/>
      </w:pPr>
      <w:r w:rsidRPr="00441CD3">
        <w:t>ACTIVE MEDICATIONS                                                A</w:t>
      </w:r>
    </w:p>
    <w:p w:rsidR="00750D83" w:rsidRPr="00441CD3" w:rsidRDefault="00750D83" w:rsidP="00264175">
      <w:pPr>
        <w:pStyle w:val="capture"/>
      </w:pPr>
      <w:r w:rsidRPr="00441CD3">
        <w:t>ALLERGIES/ADR                                                     A</w:t>
      </w:r>
    </w:p>
    <w:p w:rsidR="00750D83" w:rsidRPr="00441CD3" w:rsidRDefault="00750D83" w:rsidP="00264175">
      <w:pPr>
        <w:pStyle w:val="capture"/>
      </w:pPr>
      <w:r w:rsidRPr="00441CD3">
        <w:t>BLOOD PRESSURE                                                    A</w:t>
      </w:r>
    </w:p>
    <w:p w:rsidR="00750D83" w:rsidRPr="00441CD3" w:rsidRDefault="00750D83" w:rsidP="00264175">
      <w:pPr>
        <w:pStyle w:val="capture"/>
      </w:pPr>
      <w:r w:rsidRPr="00441CD3">
        <w:t>CURRENT ADMISSION                                                 A</w:t>
      </w:r>
    </w:p>
    <w:p w:rsidR="00750D83" w:rsidRPr="00441CD3" w:rsidRDefault="00750D83" w:rsidP="00264175">
      <w:pPr>
        <w:pStyle w:val="capture"/>
      </w:pPr>
      <w:r w:rsidRPr="00441CD3">
        <w:t>NOW                                                               A</w:t>
      </w:r>
    </w:p>
    <w:p w:rsidR="00750D83" w:rsidRPr="00441CD3" w:rsidRDefault="00750D83" w:rsidP="00264175">
      <w:pPr>
        <w:pStyle w:val="capture"/>
      </w:pPr>
      <w:r w:rsidRPr="00441CD3">
        <w:t>PATIENT AGE                                                       I</w:t>
      </w:r>
    </w:p>
    <w:p w:rsidR="00750D83" w:rsidRPr="00441CD3" w:rsidRDefault="00750D83" w:rsidP="00264175">
      <w:pPr>
        <w:pStyle w:val="capture"/>
      </w:pPr>
      <w:r w:rsidRPr="00441CD3">
        <w:t>PATIENT DATE OF BIRTH                                             A</w:t>
      </w:r>
    </w:p>
    <w:p w:rsidR="00750D83" w:rsidRPr="00441CD3" w:rsidRDefault="00750D83" w:rsidP="00264175">
      <w:pPr>
        <w:pStyle w:val="capture"/>
      </w:pPr>
      <w:r w:rsidRPr="00441CD3">
        <w:t>PATIENT DATE OF DEATH                                             A</w:t>
      </w:r>
    </w:p>
    <w:p w:rsidR="00750D83" w:rsidRPr="00441CD3" w:rsidRDefault="00750D83" w:rsidP="00264175">
      <w:pPr>
        <w:pStyle w:val="capture"/>
      </w:pPr>
      <w:r w:rsidRPr="00441CD3">
        <w:t>PATIENT HEIGHT                                                    A</w:t>
      </w:r>
    </w:p>
    <w:p w:rsidR="00750D83" w:rsidRPr="00441CD3" w:rsidRDefault="00750D83" w:rsidP="00264175">
      <w:pPr>
        <w:pStyle w:val="capture"/>
      </w:pPr>
      <w:r w:rsidRPr="00441CD3">
        <w:t>PATIENT NAME                                                      A</w:t>
      </w:r>
    </w:p>
    <w:p w:rsidR="00750D83" w:rsidRPr="00441CD3" w:rsidRDefault="00750D83" w:rsidP="00264175">
      <w:pPr>
        <w:pStyle w:val="capture"/>
      </w:pPr>
      <w:r w:rsidRPr="00441CD3">
        <w:t>PATIENT RACE                                                      A</w:t>
      </w:r>
    </w:p>
    <w:p w:rsidR="00750D83" w:rsidRPr="00441CD3" w:rsidRDefault="00750D83" w:rsidP="00264175">
      <w:pPr>
        <w:pStyle w:val="capture"/>
      </w:pPr>
      <w:r w:rsidRPr="00441CD3">
        <w:t>PATIENT SEX                                                       A</w:t>
      </w:r>
    </w:p>
    <w:p w:rsidR="00750D83" w:rsidRPr="00441CD3" w:rsidRDefault="00750D83" w:rsidP="00264175">
      <w:pPr>
        <w:pStyle w:val="capture"/>
      </w:pPr>
      <w:r w:rsidRPr="00441CD3">
        <w:t>PATIENT SSN                                                       A</w:t>
      </w:r>
    </w:p>
    <w:p w:rsidR="00750D83" w:rsidRPr="00441CD3" w:rsidRDefault="00750D83" w:rsidP="00264175">
      <w:pPr>
        <w:pStyle w:val="capture"/>
      </w:pPr>
      <w:r w:rsidRPr="00441CD3">
        <w:t>PATIENT WEIGHT                                                    A</w:t>
      </w:r>
    </w:p>
    <w:p w:rsidR="00750D83" w:rsidRPr="00441CD3" w:rsidRDefault="00750D83" w:rsidP="00264175">
      <w:pPr>
        <w:pStyle w:val="capture"/>
      </w:pPr>
      <w:r w:rsidRPr="00441CD3">
        <w:t>PULSE                                                             A</w:t>
      </w:r>
    </w:p>
    <w:p w:rsidR="00750D83" w:rsidRPr="00441CD3" w:rsidRDefault="00750D83" w:rsidP="00264175">
      <w:pPr>
        <w:pStyle w:val="capture"/>
      </w:pPr>
      <w:r w:rsidRPr="00441CD3">
        <w:t>RESPIRATION                                                       A</w:t>
      </w:r>
    </w:p>
    <w:p w:rsidR="00750D83" w:rsidRPr="00441CD3" w:rsidRDefault="00750D83" w:rsidP="00264175">
      <w:pPr>
        <w:pStyle w:val="capture"/>
      </w:pPr>
      <w:r w:rsidRPr="00441CD3">
        <w:t>TEMPERATURE                                                       A</w:t>
      </w:r>
    </w:p>
    <w:p w:rsidR="00750D83" w:rsidRPr="00441CD3" w:rsidRDefault="00750D83" w:rsidP="00264175">
      <w:pPr>
        <w:pStyle w:val="capture"/>
      </w:pPr>
      <w:r w:rsidRPr="00441CD3">
        <w:t>TODAY'S DATE                                                      A</w:t>
      </w:r>
    </w:p>
    <w:p w:rsidR="00750D83" w:rsidRPr="00441CD3" w:rsidRDefault="00750D83" w:rsidP="00264175">
      <w:pPr>
        <w:pStyle w:val="capture"/>
      </w:pPr>
      <w:r w:rsidRPr="00441CD3">
        <w:t>VISIT DATE                                                        A</w:t>
      </w:r>
    </w:p>
    <w:p w:rsidR="00750D83" w:rsidRPr="00441CD3" w:rsidRDefault="00750D83" w:rsidP="00264175">
      <w:pPr>
        <w:pStyle w:val="capture"/>
      </w:pPr>
    </w:p>
    <w:p w:rsidR="00750D83" w:rsidRPr="00441CD3" w:rsidRDefault="00750D83" w:rsidP="00264175">
      <w:pPr>
        <w:pStyle w:val="capture"/>
        <w:rPr>
          <w:b/>
          <w:shd w:val="clear" w:color="auto" w:fill="000000"/>
        </w:rPr>
      </w:pPr>
      <w:r w:rsidRPr="00441CD3">
        <w:rPr>
          <w:b/>
          <w:shd w:val="clear" w:color="auto" w:fill="000000"/>
        </w:rPr>
        <w:t>+         ?Help   &gt;ScrollRight   PS/PL PrintScrn/List   +/-        &gt;&gt;&gt;</w:t>
      </w:r>
    </w:p>
    <w:p w:rsidR="00750D83" w:rsidRPr="00441CD3" w:rsidRDefault="00750D83" w:rsidP="00264175">
      <w:pPr>
        <w:pStyle w:val="capture"/>
      </w:pPr>
      <w:r w:rsidRPr="00441CD3">
        <w:t>Find                      Detailed Display          Quit</w:t>
      </w:r>
    </w:p>
    <w:p w:rsidR="00750D83" w:rsidRPr="00441CD3" w:rsidRDefault="00750D83" w:rsidP="00264175">
      <w:pPr>
        <w:pStyle w:val="capture"/>
      </w:pPr>
      <w:r w:rsidRPr="00441CD3">
        <w:t>Change View</w:t>
      </w:r>
    </w:p>
    <w:p w:rsidR="00750D83" w:rsidRPr="00441CD3" w:rsidRDefault="00750D83" w:rsidP="00264175">
      <w:pPr>
        <w:pStyle w:val="capture"/>
      </w:pPr>
      <w:r w:rsidRPr="00441CD3">
        <w:t>Select Action: Next Screen//</w:t>
      </w:r>
    </w:p>
    <w:p w:rsidR="00750D83" w:rsidRPr="00441CD3" w:rsidRDefault="00750D83" w:rsidP="001F0CA0"/>
    <w:p w:rsidR="00750D83" w:rsidRPr="00441CD3" w:rsidRDefault="00750D83" w:rsidP="00264175">
      <w:pPr>
        <w:pStyle w:val="Heading3"/>
      </w:pPr>
      <w:r w:rsidRPr="00441CD3">
        <w:br w:type="page"/>
      </w:r>
      <w:bookmarkStart w:id="48" w:name="_Toc487032606"/>
      <w:r w:rsidRPr="00441CD3">
        <w:t>TIU and Health Summary</w:t>
      </w:r>
      <w:bookmarkEnd w:id="48"/>
      <w:r w:rsidR="0030231B" w:rsidRPr="00441CD3">
        <w:fldChar w:fldCharType="begin"/>
      </w:r>
      <w:r w:rsidRPr="00441CD3">
        <w:instrText xml:space="preserve"> XE "Health Summary" </w:instrText>
      </w:r>
      <w:r w:rsidR="0030231B" w:rsidRPr="00441CD3">
        <w:fldChar w:fldCharType="end"/>
      </w:r>
    </w:p>
    <w:p w:rsidR="00750D83" w:rsidRPr="00441CD3" w:rsidRDefault="00750D83" w:rsidP="00F16AE2"/>
    <w:p w:rsidR="00750D83" w:rsidRPr="00441CD3" w:rsidRDefault="00750D83" w:rsidP="001F0CA0">
      <w:r w:rsidRPr="00441CD3">
        <w:t>A new Health Summary component</w:t>
      </w:r>
      <w:r w:rsidR="0030231B" w:rsidRPr="00441CD3">
        <w:fldChar w:fldCharType="begin"/>
      </w:r>
      <w:r w:rsidRPr="00441CD3">
        <w:instrText xml:space="preserve"> XE "Health Summary component" </w:instrText>
      </w:r>
      <w:r w:rsidR="0030231B" w:rsidRPr="00441CD3">
        <w:fldChar w:fldCharType="end"/>
      </w:r>
      <w:r w:rsidRPr="00441CD3">
        <w:t xml:space="preserve"> is available (through Patch GMTS*2.7*12</w:t>
      </w:r>
      <w:r w:rsidR="0030231B" w:rsidRPr="00441CD3">
        <w:fldChar w:fldCharType="begin"/>
      </w:r>
      <w:r w:rsidRPr="00441CD3">
        <w:instrText xml:space="preserve"> XE "Patch GMTS*2.7*12" </w:instrText>
      </w:r>
      <w:r w:rsidR="0030231B" w:rsidRPr="00441CD3">
        <w:fldChar w:fldCharType="end"/>
      </w:r>
      <w:r w:rsidRPr="00441CD3">
        <w:t xml:space="preserve">), </w:t>
      </w:r>
      <w:r w:rsidRPr="00441CD3">
        <w:rPr>
          <w:i/>
        </w:rPr>
        <w:t>Selected Progress Notes</w:t>
      </w:r>
      <w:r w:rsidRPr="00441CD3">
        <w:t xml:space="preserve">, which allows selection of specific Progress Notes Titles for display on Health Summaries. Patch GMTS*2.7*45, </w:t>
      </w:r>
      <w:r w:rsidRPr="00441CD3">
        <w:rPr>
          <w:i/>
        </w:rPr>
        <w:t>Interdisciplinary Progress Notes</w:t>
      </w:r>
      <w:r w:rsidRPr="00441CD3">
        <w:t>, expands this functionality to include Interdisciplinary Notes.</w:t>
      </w:r>
    </w:p>
    <w:p w:rsidR="00750D83" w:rsidRPr="00441CD3" w:rsidRDefault="00750D83" w:rsidP="001F0CA0"/>
    <w:p w:rsidR="00750D83" w:rsidRPr="00441CD3" w:rsidRDefault="00750D83" w:rsidP="001F0CA0">
      <w:r w:rsidRPr="00441CD3">
        <w:t>All Progress Notes, Discharge Summary, and CWAD components</w:t>
      </w:r>
      <w:r w:rsidR="0030231B" w:rsidRPr="00441CD3">
        <w:fldChar w:fldCharType="begin"/>
      </w:r>
      <w:r w:rsidRPr="00441CD3">
        <w:instrText xml:space="preserve"> XE "CWAD components" </w:instrText>
      </w:r>
      <w:r w:rsidR="0030231B" w:rsidRPr="00441CD3">
        <w:fldChar w:fldCharType="end"/>
      </w:r>
      <w:r w:rsidRPr="00441CD3">
        <w:t xml:space="preserve"> now extract data from TIU, rather than Progress Notes (GMRP), or Discharge Summary (GMRD). </w:t>
      </w:r>
    </w:p>
    <w:p w:rsidR="00750D83" w:rsidRPr="00441CD3" w:rsidRDefault="00750D83" w:rsidP="001F0CA0"/>
    <w:p w:rsidR="0018303E" w:rsidRPr="00441CD3" w:rsidRDefault="00750D83" w:rsidP="0018303E">
      <w:pPr>
        <w:pStyle w:val="BodyText"/>
      </w:pPr>
      <w:r w:rsidRPr="00441CD3">
        <w:t>Care has been taken to assure that the formatting and content of the components have remained the same, except that the signature block information will now reflect the aut</w:t>
      </w:r>
      <w:r w:rsidRPr="00441CD3">
        <w:t>hor's (and cosigner's) name and title at the time of signature, rather than displaying their current values at the time of output.</w:t>
      </w:r>
    </w:p>
    <w:p w:rsidR="0018303E" w:rsidRPr="00441CD3" w:rsidRDefault="0018303E" w:rsidP="0018303E">
      <w:pPr>
        <w:pStyle w:val="BodyText"/>
      </w:pPr>
    </w:p>
    <w:p w:rsidR="00750D83" w:rsidRPr="00441CD3" w:rsidRDefault="00750D83" w:rsidP="0018303E">
      <w:pPr>
        <w:pStyle w:val="Heading1"/>
        <w:rPr>
          <w:sz w:val="22"/>
          <w:szCs w:val="22"/>
        </w:rPr>
      </w:pPr>
      <w:r w:rsidRPr="00441CD3">
        <w:br w:type="page"/>
      </w:r>
      <w:bookmarkStart w:id="49" w:name="_Toc487032607"/>
      <w:r w:rsidRPr="00441CD3">
        <w:t>Chapter 4: TIU for Medical Record Technicians</w:t>
      </w:r>
      <w:bookmarkEnd w:id="49"/>
    </w:p>
    <w:p w:rsidR="00750D83" w:rsidRPr="00441CD3" w:rsidRDefault="00750D83" w:rsidP="001F0CA0">
      <w:pPr>
        <w:pStyle w:val="TOC3"/>
      </w:pPr>
    </w:p>
    <w:p w:rsidR="00750D83" w:rsidRPr="00441CD3" w:rsidRDefault="00750D83" w:rsidP="001F0CA0">
      <w:r w:rsidRPr="00441CD3">
        <w:t>Medical Record Technicians</w:t>
      </w:r>
      <w:r w:rsidR="0030231B" w:rsidRPr="00441CD3">
        <w:fldChar w:fldCharType="begin"/>
      </w:r>
      <w:r w:rsidRPr="00441CD3">
        <w:instrText xml:space="preserve"> XE "Medical Record Technicians" </w:instrText>
      </w:r>
      <w:r w:rsidR="0030231B" w:rsidRPr="00441CD3">
        <w:fldChar w:fldCharType="end"/>
      </w:r>
      <w:r w:rsidRPr="00441CD3">
        <w:t xml:space="preserve"> in the MIS or HIMS of Medical Administration Service complete the tasks of assuring that all discharge summaries placed in a patient’s medical record have been verified for accuracy and completion. They are also responsible for assuring that a permanent chart copy has been placed in a patient’s medical record for each separate admission to the hospital.</w:t>
      </w:r>
    </w:p>
    <w:p w:rsidR="00750D83" w:rsidRPr="00441CD3" w:rsidRDefault="00750D83" w:rsidP="00F16AE2"/>
    <w:p w:rsidR="00750D83" w:rsidRPr="00441CD3" w:rsidRDefault="00750D83" w:rsidP="001F0CA0">
      <w:pPr>
        <w:pStyle w:val="Heading3"/>
      </w:pPr>
      <w:bookmarkStart w:id="50" w:name="_Toc487032608"/>
      <w:r w:rsidRPr="00441CD3">
        <w:t>MRT Menu</w:t>
      </w:r>
      <w:bookmarkEnd w:id="50"/>
      <w:r w:rsidR="0030231B" w:rsidRPr="00441CD3">
        <w:fldChar w:fldCharType="begin"/>
      </w:r>
      <w:r w:rsidRPr="00441CD3">
        <w:instrText xml:space="preserve"> XE "MRT Menu" </w:instrText>
      </w:r>
      <w:r w:rsidR="0030231B" w:rsidRPr="00441CD3">
        <w:fldChar w:fldCharType="end"/>
      </w:r>
      <w:r w:rsidRPr="00441CD3">
        <w:t xml:space="preserve"> </w:t>
      </w:r>
    </w:p>
    <w:p w:rsidR="00750D83" w:rsidRPr="00441CD3" w:rsidRDefault="00750D83" w:rsidP="001F0CA0"/>
    <w:p w:rsidR="00750D83" w:rsidRPr="00441CD3" w:rsidRDefault="00750D83" w:rsidP="001F0CA0">
      <w:r w:rsidRPr="00441CD3">
        <w:t>This is the main TIU menu for Medical Record Technicians (MRTs)</w:t>
      </w:r>
      <w:r w:rsidR="0030231B" w:rsidRPr="00441CD3">
        <w:fldChar w:fldCharType="begin"/>
      </w:r>
      <w:r w:rsidRPr="00441CD3">
        <w:instrText xml:space="preserve"> XE "MRTs" </w:instrText>
      </w:r>
      <w:r w:rsidR="0030231B" w:rsidRPr="00441CD3">
        <w:fldChar w:fldCharType="end"/>
      </w:r>
      <w:r w:rsidRPr="00441CD3">
        <w:t xml:space="preserve">. It includes all of the options necessary for MRTs to review, edit, sign, and print documents, print reports on TIU documents, search for documents, and review upload filing events. </w:t>
      </w:r>
    </w:p>
    <w:p w:rsidR="00750D83" w:rsidRPr="00441CD3" w:rsidRDefault="00750D83" w:rsidP="001F0CA0"/>
    <w:tbl>
      <w:tblPr>
        <w:tblW w:w="0" w:type="auto"/>
        <w:tblInd w:w="821" w:type="dxa"/>
        <w:tblLayout w:type="fixed"/>
        <w:tblLook w:val="0000" w:firstRow="0" w:lastRow="0" w:firstColumn="0" w:lastColumn="0" w:noHBand="0" w:noVBand="0"/>
      </w:tblPr>
      <w:tblGrid>
        <w:gridCol w:w="3510"/>
        <w:gridCol w:w="4785"/>
      </w:tblGrid>
      <w:tr w:rsidR="00750D83" w:rsidRPr="00441CD3">
        <w:tc>
          <w:tcPr>
            <w:tcW w:w="3510" w:type="dxa"/>
            <w:tcBorders>
              <w:top w:val="single" w:sz="4" w:space="0" w:color="000000"/>
              <w:left w:val="single" w:sz="4" w:space="0" w:color="000000"/>
              <w:bottom w:val="single" w:sz="4" w:space="0" w:color="000000"/>
            </w:tcBorders>
            <w:shd w:val="clear" w:color="auto" w:fill="0000CC"/>
          </w:tcPr>
          <w:p w:rsidR="00750D83" w:rsidRPr="00441CD3" w:rsidRDefault="00750D83" w:rsidP="001F0CA0">
            <w:pPr>
              <w:pStyle w:val="TableHeadingReverse"/>
            </w:pPr>
            <w:r w:rsidRPr="00441CD3">
              <w:t>Option</w:t>
            </w:r>
          </w:p>
        </w:tc>
        <w:tc>
          <w:tcPr>
            <w:tcW w:w="4785" w:type="dxa"/>
            <w:tcBorders>
              <w:top w:val="single" w:sz="4" w:space="0" w:color="000000"/>
              <w:left w:val="single" w:sz="4" w:space="0" w:color="000000"/>
              <w:bottom w:val="single" w:sz="4" w:space="0" w:color="000000"/>
              <w:right w:val="single" w:sz="4" w:space="0" w:color="000000"/>
            </w:tcBorders>
            <w:shd w:val="clear" w:color="auto" w:fill="0000CC"/>
          </w:tcPr>
          <w:p w:rsidR="00750D83" w:rsidRPr="00441CD3" w:rsidRDefault="00750D83" w:rsidP="001F0CA0">
            <w:pPr>
              <w:pStyle w:val="TableHeadingReverse"/>
            </w:pPr>
            <w:r w:rsidRPr="00441CD3">
              <w:t>Description</w:t>
            </w:r>
          </w:p>
        </w:tc>
      </w:tr>
      <w:tr w:rsidR="00750D83" w:rsidRPr="00441CD3">
        <w:tc>
          <w:tcPr>
            <w:tcW w:w="3510" w:type="dxa"/>
            <w:tcBorders>
              <w:left w:val="single" w:sz="4" w:space="0" w:color="000000"/>
              <w:bottom w:val="single" w:sz="4" w:space="0" w:color="000000"/>
            </w:tcBorders>
          </w:tcPr>
          <w:p w:rsidR="00750D83" w:rsidRPr="00441CD3" w:rsidRDefault="00750D83" w:rsidP="001F0CA0">
            <w:pPr>
              <w:pStyle w:val="TableBold"/>
            </w:pPr>
            <w:r w:rsidRPr="00441CD3">
              <w:t>Individual Patient Document</w:t>
            </w:r>
            <w:r w:rsidR="0030231B" w:rsidRPr="00441CD3">
              <w:fldChar w:fldCharType="begin"/>
            </w:r>
            <w:r w:rsidRPr="00441CD3">
              <w:instrText xml:space="preserve"> XE "Individual Patient Document" </w:instrText>
            </w:r>
            <w:r w:rsidR="0030231B" w:rsidRPr="00441CD3">
              <w:fldChar w:fldCharType="end"/>
            </w:r>
          </w:p>
        </w:tc>
        <w:tc>
          <w:tcPr>
            <w:tcW w:w="4785"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This option allows MRTs to review, edit, or sign patient Documents.</w:t>
            </w:r>
          </w:p>
        </w:tc>
      </w:tr>
      <w:tr w:rsidR="00750D83" w:rsidRPr="00441CD3">
        <w:tc>
          <w:tcPr>
            <w:tcW w:w="3510" w:type="dxa"/>
            <w:tcBorders>
              <w:left w:val="single" w:sz="4" w:space="0" w:color="000000"/>
              <w:bottom w:val="single" w:sz="4" w:space="0" w:color="000000"/>
            </w:tcBorders>
          </w:tcPr>
          <w:p w:rsidR="00750D83" w:rsidRPr="00441CD3" w:rsidRDefault="00750D83" w:rsidP="001F0CA0">
            <w:pPr>
              <w:pStyle w:val="TableBold"/>
            </w:pPr>
            <w:r w:rsidRPr="00441CD3">
              <w:t>Multiple Patient Documents</w:t>
            </w:r>
            <w:r w:rsidR="0030231B" w:rsidRPr="00441CD3">
              <w:fldChar w:fldCharType="begin"/>
            </w:r>
            <w:r w:rsidRPr="00441CD3">
              <w:instrText xml:space="preserve"> XE "Multiple Patient Documents" </w:instrText>
            </w:r>
            <w:r w:rsidR="0030231B" w:rsidRPr="00441CD3">
              <w:fldChar w:fldCharType="end"/>
            </w:r>
          </w:p>
        </w:tc>
        <w:tc>
          <w:tcPr>
            <w:tcW w:w="4785"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Text Integration Utilities review screen of all types of TIU documents available for MRTs.</w:t>
            </w:r>
          </w:p>
        </w:tc>
      </w:tr>
      <w:tr w:rsidR="00750D83" w:rsidRPr="00441CD3">
        <w:tc>
          <w:tcPr>
            <w:tcW w:w="3510" w:type="dxa"/>
            <w:tcBorders>
              <w:left w:val="single" w:sz="4" w:space="0" w:color="000000"/>
              <w:bottom w:val="single" w:sz="4" w:space="0" w:color="000000"/>
            </w:tcBorders>
          </w:tcPr>
          <w:p w:rsidR="00750D83" w:rsidRPr="00441CD3" w:rsidRDefault="00750D83" w:rsidP="001F0CA0">
            <w:pPr>
              <w:pStyle w:val="TableBold"/>
            </w:pPr>
            <w:r w:rsidRPr="00441CD3">
              <w:t>Review Upload Filing Events</w:t>
            </w:r>
            <w:r w:rsidR="0030231B" w:rsidRPr="00441CD3">
              <w:fldChar w:fldCharType="begin"/>
            </w:r>
            <w:r w:rsidRPr="00441CD3">
              <w:instrText xml:space="preserve"> XE "Review Upload Filing Events" </w:instrText>
            </w:r>
            <w:r w:rsidR="0030231B" w:rsidRPr="00441CD3">
              <w:fldChar w:fldCharType="end"/>
            </w:r>
          </w:p>
        </w:tc>
        <w:tc>
          <w:tcPr>
            <w:tcW w:w="4785" w:type="dxa"/>
            <w:tcBorders>
              <w:left w:val="single" w:sz="4" w:space="0" w:color="000000"/>
              <w:bottom w:val="single" w:sz="4" w:space="0" w:color="000000"/>
              <w:right w:val="single" w:sz="4" w:space="0" w:color="000000"/>
            </w:tcBorders>
          </w:tcPr>
          <w:p w:rsidR="00750D83" w:rsidRPr="00441CD3" w:rsidRDefault="00750D83" w:rsidP="00F97A53">
            <w:pPr>
              <w:pStyle w:val="TableEntry"/>
            </w:pPr>
            <w:r w:rsidRPr="00441CD3">
              <w:t xml:space="preserve">This option </w:t>
            </w:r>
            <w:r w:rsidR="00F97A53" w:rsidRPr="00441CD3">
              <w:t>allows</w:t>
            </w:r>
            <w:r w:rsidRPr="00441CD3">
              <w:t xml:space="preserve"> MRTs</w:t>
            </w:r>
            <w:r w:rsidR="00F97A53" w:rsidRPr="00441CD3">
              <w:t xml:space="preserve"> to</w:t>
            </w:r>
            <w:r w:rsidRPr="00441CD3">
              <w:t xml:space="preserve"> generate a list of all upload filing events (i.e., successes, filing errors, or missing field errors) by division</w:t>
            </w:r>
            <w:r w:rsidR="0030231B" w:rsidRPr="00441CD3">
              <w:fldChar w:fldCharType="begin"/>
            </w:r>
            <w:r w:rsidRPr="00441CD3">
              <w:instrText xml:space="preserve"> XE "division" </w:instrText>
            </w:r>
            <w:r w:rsidR="0030231B" w:rsidRPr="00441CD3">
              <w:fldChar w:fldCharType="end"/>
            </w:r>
            <w:r w:rsidRPr="00441CD3">
              <w:t>, by status, by date range, and to print the corresponding error records or resolve the error (e.g., correct the Patient SSN or Admission date), and retry the filer.</w:t>
            </w:r>
          </w:p>
        </w:tc>
      </w:tr>
      <w:tr w:rsidR="00750D83" w:rsidRPr="00441CD3">
        <w:tc>
          <w:tcPr>
            <w:tcW w:w="3510" w:type="dxa"/>
            <w:tcBorders>
              <w:left w:val="single" w:sz="4" w:space="0" w:color="000000"/>
              <w:bottom w:val="single" w:sz="4" w:space="0" w:color="000000"/>
            </w:tcBorders>
          </w:tcPr>
          <w:p w:rsidR="00750D83" w:rsidRPr="00441CD3" w:rsidRDefault="00750D83" w:rsidP="001F0CA0">
            <w:pPr>
              <w:pStyle w:val="TableBold"/>
            </w:pPr>
            <w:r w:rsidRPr="00441CD3">
              <w:t>Print Document Menu ...</w:t>
            </w:r>
            <w:r w:rsidR="0030231B" w:rsidRPr="00441CD3">
              <w:fldChar w:fldCharType="begin"/>
            </w:r>
            <w:r w:rsidRPr="00441CD3">
              <w:instrText xml:space="preserve"> XE "Print Document Menu ..." </w:instrText>
            </w:r>
            <w:r w:rsidR="0030231B" w:rsidRPr="00441CD3">
              <w:fldChar w:fldCharType="end"/>
            </w:r>
          </w:p>
        </w:tc>
        <w:tc>
          <w:tcPr>
            <w:tcW w:w="4785" w:type="dxa"/>
            <w:tcBorders>
              <w:left w:val="single" w:sz="4" w:space="0" w:color="000000"/>
              <w:bottom w:val="single" w:sz="4" w:space="0" w:color="000000"/>
              <w:right w:val="single" w:sz="4" w:space="0" w:color="000000"/>
            </w:tcBorders>
          </w:tcPr>
          <w:p w:rsidR="00750D83" w:rsidRPr="00441CD3" w:rsidRDefault="00750D83" w:rsidP="00F97A53">
            <w:pPr>
              <w:pStyle w:val="TableEntry"/>
            </w:pPr>
            <w:r w:rsidRPr="00441CD3">
              <w:t xml:space="preserve">This menu </w:t>
            </w:r>
            <w:r w:rsidR="00F97A53" w:rsidRPr="00441CD3">
              <w:t>allows</w:t>
            </w:r>
            <w:r w:rsidRPr="00441CD3">
              <w:t xml:space="preserve"> MAS personnel</w:t>
            </w:r>
            <w:r w:rsidR="00F97A53" w:rsidRPr="00441CD3">
              <w:t xml:space="preserve"> to</w:t>
            </w:r>
            <w:r w:rsidRPr="00441CD3">
              <w:t xml:space="preserve"> print chart or work copies of discharge summaries, progress notes, or mixed Documents.</w:t>
            </w:r>
          </w:p>
        </w:tc>
      </w:tr>
      <w:tr w:rsidR="00750D83" w:rsidRPr="00441CD3">
        <w:tc>
          <w:tcPr>
            <w:tcW w:w="3510" w:type="dxa"/>
            <w:tcBorders>
              <w:left w:val="single" w:sz="4" w:space="0" w:color="000000"/>
              <w:bottom w:val="single" w:sz="4" w:space="0" w:color="000000"/>
            </w:tcBorders>
          </w:tcPr>
          <w:p w:rsidR="00750D83" w:rsidRPr="00441CD3" w:rsidRDefault="00750D83" w:rsidP="001F0CA0">
            <w:pPr>
              <w:pStyle w:val="TableBold"/>
            </w:pPr>
            <w:r w:rsidRPr="00441CD3">
              <w:t>Released/Unverified Report</w:t>
            </w:r>
            <w:r w:rsidR="0030231B" w:rsidRPr="00441CD3">
              <w:fldChar w:fldCharType="begin"/>
            </w:r>
            <w:r w:rsidRPr="00441CD3">
              <w:instrText xml:space="preserve"> XE "Released/Unverified Report" </w:instrText>
            </w:r>
            <w:r w:rsidR="0030231B" w:rsidRPr="00441CD3">
              <w:fldChar w:fldCharType="end"/>
            </w:r>
          </w:p>
        </w:tc>
        <w:tc>
          <w:tcPr>
            <w:tcW w:w="4785"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This report gives information on documents for a specified time period that have been released from transcription but still aren’t verified.</w:t>
            </w:r>
          </w:p>
          <w:p w:rsidR="00750D83" w:rsidRPr="00441CD3" w:rsidRDefault="00750D83" w:rsidP="001F0CA0">
            <w:pPr>
              <w:pStyle w:val="TableEntry"/>
            </w:pPr>
            <w:r w:rsidRPr="00441CD3">
              <w:t>This menu action can be eliminated if Transcription Release or MAS Verification parameters are not enabled.</w:t>
            </w:r>
          </w:p>
        </w:tc>
      </w:tr>
      <w:tr w:rsidR="00750D83" w:rsidRPr="00441CD3">
        <w:tc>
          <w:tcPr>
            <w:tcW w:w="3510" w:type="dxa"/>
            <w:tcBorders>
              <w:left w:val="single" w:sz="4" w:space="0" w:color="000000"/>
              <w:bottom w:val="single" w:sz="4" w:space="0" w:color="000000"/>
            </w:tcBorders>
          </w:tcPr>
          <w:p w:rsidR="00750D83" w:rsidRPr="00441CD3" w:rsidRDefault="00750D83" w:rsidP="001F0CA0">
            <w:pPr>
              <w:pStyle w:val="TableBold"/>
            </w:pPr>
            <w:r w:rsidRPr="00441CD3">
              <w:t>Search for Selected Documents</w:t>
            </w:r>
            <w:r w:rsidR="0030231B" w:rsidRPr="00441CD3">
              <w:fldChar w:fldCharType="begin"/>
            </w:r>
            <w:r w:rsidRPr="00441CD3">
              <w:instrText xml:space="preserve"> XE "Search for Selected Documents" </w:instrText>
            </w:r>
            <w:r w:rsidR="0030231B" w:rsidRPr="00441CD3">
              <w:fldChar w:fldCharType="end"/>
            </w:r>
          </w:p>
        </w:tc>
        <w:tc>
          <w:tcPr>
            <w:tcW w:w="4785"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Allows MRT’s to generate lists of selected documents by extended search criteria (e.g., status, search category, and reference date range). These can then be reviewed individually or by groups, verified, sent back to transcription, reassigned, or printed.</w:t>
            </w:r>
          </w:p>
        </w:tc>
      </w:tr>
      <w:tr w:rsidR="00750D83" w:rsidRPr="00441CD3">
        <w:tc>
          <w:tcPr>
            <w:tcW w:w="3510" w:type="dxa"/>
            <w:tcBorders>
              <w:left w:val="single" w:sz="4" w:space="0" w:color="000000"/>
              <w:bottom w:val="single" w:sz="4" w:space="0" w:color="000000"/>
            </w:tcBorders>
          </w:tcPr>
          <w:p w:rsidR="00750D83" w:rsidRPr="00441CD3" w:rsidRDefault="00750D83" w:rsidP="001F0CA0">
            <w:pPr>
              <w:pStyle w:val="TableBold"/>
            </w:pPr>
            <w:r w:rsidRPr="00441CD3">
              <w:t>Unsigned/Uncosigned Report</w:t>
            </w:r>
            <w:r w:rsidR="0030231B" w:rsidRPr="00441CD3">
              <w:fldChar w:fldCharType="begin"/>
            </w:r>
            <w:r w:rsidRPr="00441CD3">
              <w:instrText xml:space="preserve"> XE "Search for Selected Documents" </w:instrText>
            </w:r>
            <w:r w:rsidR="0030231B" w:rsidRPr="00441CD3">
              <w:fldChar w:fldCharType="end"/>
            </w:r>
          </w:p>
        </w:tc>
        <w:tc>
          <w:tcPr>
            <w:tcW w:w="4785"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 xml:space="preserve">Provides information on  unsigned/uncosigned documents for one, multiple, or all divisions. The report can be either Summary or Full. The summary report lists the number of documents by the service or section of the author. The full report lists detailed document information (such as author, patient, patient SSN, etc.) by the service or section of the author.  </w:t>
            </w:r>
          </w:p>
        </w:tc>
      </w:tr>
      <w:tr w:rsidR="00750D83" w:rsidRPr="00441CD3">
        <w:trPr>
          <w:trHeight w:hRule="exact" w:val="246"/>
        </w:trPr>
        <w:tc>
          <w:tcPr>
            <w:tcW w:w="3510" w:type="dxa"/>
            <w:tcBorders>
              <w:left w:val="single" w:sz="4" w:space="0" w:color="000000"/>
              <w:bottom w:val="single" w:sz="4" w:space="0" w:color="000000"/>
            </w:tcBorders>
          </w:tcPr>
          <w:p w:rsidR="00750D83" w:rsidRPr="00441CD3" w:rsidRDefault="00750D83" w:rsidP="001F0CA0">
            <w:pPr>
              <w:pStyle w:val="TableBold"/>
            </w:pPr>
            <w:r w:rsidRPr="00441CD3">
              <w:t>Reassignment Document Report</w:t>
            </w:r>
            <w:r w:rsidR="0030231B" w:rsidRPr="00441CD3">
              <w:fldChar w:fldCharType="begin"/>
            </w:r>
            <w:r w:rsidRPr="00441CD3">
              <w:instrText xml:space="preserve"> XE " Reassignment Document Report" </w:instrText>
            </w:r>
            <w:r w:rsidR="0030231B" w:rsidRPr="00441CD3">
              <w:fldChar w:fldCharType="end"/>
            </w:r>
            <w:r w:rsidR="008C0363">
              <w:rPr>
                <w:noProof/>
                <w:lang w:eastAsia="en-US"/>
              </w:rPr>
              <mc:AlternateContent>
                <mc:Choice Requires="wps">
                  <w:drawing>
                    <wp:anchor distT="0" distB="0" distL="114300" distR="114300" simplePos="0" relativeHeight="251676672" behindDoc="0" locked="0" layoutInCell="1" allowOverlap="1">
                      <wp:simplePos x="0" y="0"/>
                      <wp:positionH relativeFrom="column">
                        <wp:posOffset>6134735</wp:posOffset>
                      </wp:positionH>
                      <wp:positionV relativeFrom="paragraph">
                        <wp:posOffset>21590</wp:posOffset>
                      </wp:positionV>
                      <wp:extent cx="8255" cy="7829550"/>
                      <wp:effectExtent l="10160" t="12065" r="10160" b="6985"/>
                      <wp:wrapNone/>
                      <wp:docPr id="92"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782955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3.05pt,1.7pt" to="483.7pt,6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" strokeweight=".26mm">
                      <v:stroke joinstyle="miter"/>
                    </v:line>
                  </w:pict>
                </mc:Fallback>
              </mc:AlternateContent>
            </w:r>
            <w:bookmarkStart w:id="51" w:name="Reass_Rpt"/>
            <w:bookmarkEnd w:id="51"/>
          </w:p>
        </w:tc>
        <w:tc>
          <w:tcPr>
            <w:tcW w:w="4785"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Provides a list of reassigned notes based on date range.</w:t>
            </w:r>
          </w:p>
        </w:tc>
      </w:tr>
    </w:tbl>
    <w:p w:rsidR="00750D83" w:rsidRPr="00441CD3" w:rsidRDefault="00750D83" w:rsidP="001F0CA0">
      <w:pPr>
        <w:pStyle w:val="Heading4"/>
      </w:pPr>
      <w:r w:rsidRPr="00441CD3">
        <w:br w:type="page"/>
      </w:r>
    </w:p>
    <w:tbl>
      <w:tblPr>
        <w:tblW w:w="0" w:type="auto"/>
        <w:tblInd w:w="821" w:type="dxa"/>
        <w:tblLayout w:type="fixed"/>
        <w:tblLook w:val="0000" w:firstRow="0" w:lastRow="0" w:firstColumn="0" w:lastColumn="0" w:noHBand="0" w:noVBand="0"/>
      </w:tblPr>
      <w:tblGrid>
        <w:gridCol w:w="3510"/>
        <w:gridCol w:w="4785"/>
      </w:tblGrid>
      <w:tr w:rsidR="00750D83" w:rsidRPr="00441CD3">
        <w:tc>
          <w:tcPr>
            <w:tcW w:w="3510" w:type="dxa"/>
            <w:tcBorders>
              <w:top w:val="single" w:sz="4" w:space="0" w:color="000000"/>
              <w:left w:val="single" w:sz="4" w:space="0" w:color="000000"/>
              <w:bottom w:val="single" w:sz="4" w:space="0" w:color="000000"/>
            </w:tcBorders>
            <w:shd w:val="clear" w:color="auto" w:fill="0000CC"/>
          </w:tcPr>
          <w:p w:rsidR="00750D83" w:rsidRPr="00441CD3" w:rsidRDefault="00750D83" w:rsidP="001F0CA0">
            <w:pPr>
              <w:pStyle w:val="TableHeadingReverse"/>
            </w:pPr>
            <w:r w:rsidRPr="00441CD3">
              <w:t>Option</w:t>
            </w:r>
          </w:p>
        </w:tc>
        <w:tc>
          <w:tcPr>
            <w:tcW w:w="4785" w:type="dxa"/>
            <w:tcBorders>
              <w:top w:val="single" w:sz="4" w:space="0" w:color="000000"/>
              <w:left w:val="single" w:sz="4" w:space="0" w:color="000000"/>
              <w:bottom w:val="single" w:sz="4" w:space="0" w:color="000000"/>
              <w:right w:val="single" w:sz="4" w:space="0" w:color="000000"/>
            </w:tcBorders>
            <w:shd w:val="clear" w:color="auto" w:fill="0000CC"/>
          </w:tcPr>
          <w:p w:rsidR="00750D83" w:rsidRPr="00441CD3" w:rsidRDefault="00750D83" w:rsidP="001F0CA0">
            <w:pPr>
              <w:pStyle w:val="TableHeadingReverse"/>
            </w:pPr>
            <w:r w:rsidRPr="00441CD3">
              <w:t>Description</w:t>
            </w:r>
          </w:p>
        </w:tc>
      </w:tr>
      <w:tr w:rsidR="00750D83" w:rsidRPr="00441CD3">
        <w:tc>
          <w:tcPr>
            <w:tcW w:w="3510" w:type="dxa"/>
            <w:tcBorders>
              <w:left w:val="single" w:sz="4" w:space="0" w:color="000000"/>
              <w:bottom w:val="single" w:sz="4" w:space="0" w:color="000000"/>
            </w:tcBorders>
          </w:tcPr>
          <w:p w:rsidR="00750D83" w:rsidRPr="00441CD3" w:rsidRDefault="00750D83" w:rsidP="001F0CA0">
            <w:pPr>
              <w:pStyle w:val="TableBold"/>
            </w:pPr>
            <w:bookmarkStart w:id="52" w:name="tiu157_d"/>
            <w:r w:rsidRPr="00441CD3">
              <w:t>Review unsigned</w:t>
            </w:r>
            <w:bookmarkEnd w:id="52"/>
            <w:r w:rsidRPr="00441CD3">
              <w:t xml:space="preserve"> additional signatures</w:t>
            </w:r>
            <w:r w:rsidR="0030231B" w:rsidRPr="00441CD3">
              <w:fldChar w:fldCharType="begin"/>
            </w:r>
            <w:r w:rsidRPr="00441CD3">
              <w:instrText xml:space="preserve"> XE "Review unsigned additional signatures" </w:instrText>
            </w:r>
            <w:r w:rsidR="0030231B" w:rsidRPr="00441CD3">
              <w:fldChar w:fldCharType="end"/>
            </w:r>
          </w:p>
          <w:p w:rsidR="00750D83" w:rsidRPr="00441CD3" w:rsidRDefault="00750D83" w:rsidP="001F0CA0">
            <w:pPr>
              <w:pStyle w:val="TableBold"/>
            </w:pPr>
          </w:p>
        </w:tc>
        <w:tc>
          <w:tcPr>
            <w:tcW w:w="4785"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 xml:space="preserve">Gives a list of documents that require additional signatures. Provides either a detailed report listing each document that requires an additional signature, or a summary report. </w:t>
            </w:r>
          </w:p>
        </w:tc>
      </w:tr>
    </w:tbl>
    <w:p w:rsidR="00750D83" w:rsidRPr="00441CD3" w:rsidRDefault="00750D83" w:rsidP="00F16AE2"/>
    <w:p w:rsidR="00750D83" w:rsidRPr="00441CD3" w:rsidRDefault="00750D83" w:rsidP="0018303E">
      <w:pPr>
        <w:pStyle w:val="Heading3"/>
        <w:rPr>
          <w:sz w:val="24"/>
          <w:szCs w:val="24"/>
        </w:rPr>
      </w:pPr>
      <w:bookmarkStart w:id="53" w:name="_Toc487032609"/>
      <w:r w:rsidRPr="00441CD3">
        <w:t>Individual Patient Document</w:t>
      </w:r>
      <w:bookmarkEnd w:id="53"/>
      <w:r w:rsidR="0030231B" w:rsidRPr="00441CD3">
        <w:fldChar w:fldCharType="begin"/>
      </w:r>
      <w:r w:rsidRPr="00441CD3">
        <w:instrText xml:space="preserve"> XE "Individual Patient Document" </w:instrText>
      </w:r>
      <w:r w:rsidR="0030231B" w:rsidRPr="00441CD3">
        <w:fldChar w:fldCharType="end"/>
      </w:r>
    </w:p>
    <w:p w:rsidR="00750D83" w:rsidRPr="00441CD3" w:rsidRDefault="00750D83" w:rsidP="001F0CA0"/>
    <w:p w:rsidR="00750D83" w:rsidRPr="00441CD3" w:rsidRDefault="00750D83" w:rsidP="001F0CA0">
      <w:r w:rsidRPr="00441CD3">
        <w:t>Use this option to review, verify, print or other actions an MRT can perform on clinical documents for a selected patient.</w:t>
      </w:r>
    </w:p>
    <w:p w:rsidR="00750D83" w:rsidRPr="00441CD3" w:rsidRDefault="00750D83" w:rsidP="001F0CA0">
      <w:pPr>
        <w:rPr>
          <w:i/>
        </w:rPr>
      </w:pPr>
    </w:p>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pPr>
        <w:rPr>
          <w:b/>
        </w:rPr>
      </w:pPr>
      <w:r w:rsidRPr="00441CD3">
        <w:rPr>
          <w:b/>
        </w:rPr>
        <w:t>1. Select</w:t>
      </w:r>
      <w:r w:rsidRPr="00441CD3">
        <w:rPr>
          <w:b/>
          <w:i/>
        </w:rPr>
        <w:t xml:space="preserve"> Individual Patient Document</w:t>
      </w:r>
      <w:r w:rsidRPr="00441CD3">
        <w:rPr>
          <w:b/>
        </w:rPr>
        <w:t xml:space="preserve"> from the TIU MRT menu, and then enter a patient name to view documents for.</w:t>
      </w:r>
    </w:p>
    <w:p w:rsidR="00750D83" w:rsidRPr="00441CD3" w:rsidRDefault="00750D83" w:rsidP="001F0CA0"/>
    <w:p w:rsidR="00750D83" w:rsidRPr="00441CD3" w:rsidRDefault="00750D83" w:rsidP="00264175">
      <w:pPr>
        <w:pStyle w:val="capture"/>
      </w:pPr>
      <w:r w:rsidRPr="00441CD3">
        <w:t xml:space="preserve">Select Text Integration Utilities (MRT) Option: </w:t>
      </w:r>
      <w:r w:rsidRPr="00441CD3">
        <w:rPr>
          <w:b/>
        </w:rPr>
        <w:t>1</w:t>
      </w:r>
      <w:r w:rsidRPr="00441CD3">
        <w:t xml:space="preserve">  Individual Patient Document</w:t>
      </w:r>
    </w:p>
    <w:p w:rsidR="00750D83" w:rsidRPr="00441CD3" w:rsidRDefault="008C0363" w:rsidP="00264175">
      <w:pPr>
        <w:pStyle w:val="capture"/>
      </w:pPr>
      <w:r>
        <w:rPr>
          <w:noProof/>
          <w:lang w:eastAsia="en-US"/>
        </w:rPr>
        <mc:AlternateContent>
          <mc:Choice Requires="wps">
            <w:drawing>
              <wp:anchor distT="0" distB="0" distL="114935" distR="114935" simplePos="0" relativeHeight="251618304" behindDoc="0" locked="0" layoutInCell="1" allowOverlap="1">
                <wp:simplePos x="0" y="0"/>
                <wp:positionH relativeFrom="column">
                  <wp:posOffset>5073650</wp:posOffset>
                </wp:positionH>
                <wp:positionV relativeFrom="paragraph">
                  <wp:posOffset>92710</wp:posOffset>
                </wp:positionV>
                <wp:extent cx="1018540" cy="2074545"/>
                <wp:effectExtent l="6350" t="6985" r="13335" b="13970"/>
                <wp:wrapNone/>
                <wp:docPr id="9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8540" cy="2074545"/>
                        </a:xfrm>
                        <a:prstGeom prst="rect">
                          <a:avLst/>
                        </a:prstGeom>
                        <a:solidFill>
                          <a:srgbClr val="FFFFFF"/>
                        </a:solidFill>
                        <a:ln w="12700">
                          <a:solidFill>
                            <a:srgbClr val="000000"/>
                          </a:solidFill>
                          <a:miter lim="800000"/>
                          <a:headEnd/>
                          <a:tailEnd/>
                        </a:ln>
                      </wps:spPr>
                      <wps:txbx>
                        <w:txbxContent>
                          <w:p w:rsidR="00FC6EED" w:rsidRDefault="00FC6EED" w:rsidP="001F0CA0">
                            <w:pPr>
                              <w:pStyle w:val="Callout"/>
                            </w:pPr>
                            <w:r>
                              <w:t>If the patient has Cautions, Warnings, Allergies, or  Directives (CWAD), they are displayed here. In this case, the patient has a Warning (W).</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54" type="#_x0000_t202" style="position:absolute;margin-left:399.5pt;margin-top:7.3pt;width:80.2pt;height:163.35pt;z-index:2516183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" strokeweight="1pt">
                <v:textbox inset="1pt,1pt,1pt,1pt">
                  <w:txbxContent>
                    <w:p w:rsidR="00FC6EED" w:rsidRDefault="00FC6EED" w:rsidP="001F0CA0">
                      <w:pPr>
                        <w:pStyle w:val="Callout"/>
                      </w:pPr>
                      <w:r>
                        <w:t>If the patient has Cautions, Warnings, Allergies, or  Directives (CWAD), they are displayed here. In this case, the patient has a Warning (W).</w:t>
                      </w:r>
                    </w:p>
                  </w:txbxContent>
                </v:textbox>
              </v:shape>
            </w:pict>
          </mc:Fallback>
        </mc:AlternateContent>
      </w:r>
      <w:r w:rsidR="00750D83" w:rsidRPr="00441CD3">
        <w:t xml:space="preserve">Select PATIENT NAME: </w:t>
      </w:r>
      <w:r w:rsidR="00750D83" w:rsidRPr="00441CD3">
        <w:rPr>
          <w:b/>
        </w:rPr>
        <w:t xml:space="preserve">TIUPATIENT,ONE </w:t>
      </w:r>
      <w:r w:rsidR="00750D83" w:rsidRPr="00441CD3">
        <w:t>TIUPATIENT,ONE    666-23-3456   1A      YES    SC VETERAN</w:t>
      </w:r>
    </w:p>
    <w:p w:rsidR="00750D83" w:rsidRPr="00441CD3" w:rsidRDefault="00750D83" w:rsidP="00264175">
      <w:pPr>
        <w:pStyle w:val="capture"/>
        <w:rPr>
          <w:lang w:val="fr-CA"/>
        </w:rPr>
      </w:pPr>
      <w:r w:rsidRPr="00441CD3">
        <w:rPr>
          <w:lang w:val="fr-CA"/>
        </w:rPr>
        <w:t xml:space="preserve"> (2 notes)  W: 05/28/96 12:33</w:t>
      </w:r>
    </w:p>
    <w:p w:rsidR="00750D83" w:rsidRPr="00441CD3" w:rsidRDefault="008C0363" w:rsidP="00264175">
      <w:pPr>
        <w:pStyle w:val="capture"/>
        <w:rPr>
          <w:lang w:val="fr-CA"/>
        </w:rPr>
      </w:pPr>
      <w:r>
        <w:rPr>
          <w:noProof/>
          <w:lang w:eastAsia="en-US"/>
        </w:rPr>
        <mc:AlternateContent>
          <mc:Choice Requires="wps">
            <w:drawing>
              <wp:anchor distT="0" distB="0" distL="114300" distR="114300" simplePos="0" relativeHeight="251621376" behindDoc="0" locked="0" layoutInCell="1" allowOverlap="1">
                <wp:simplePos x="0" y="0"/>
                <wp:positionH relativeFrom="column">
                  <wp:posOffset>3522980</wp:posOffset>
                </wp:positionH>
                <wp:positionV relativeFrom="paragraph">
                  <wp:posOffset>77470</wp:posOffset>
                </wp:positionV>
                <wp:extent cx="1550670" cy="214630"/>
                <wp:effectExtent l="27305" t="58420" r="12700" b="12700"/>
                <wp:wrapNone/>
                <wp:docPr id="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50670" cy="21463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 y;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4pt,6.1pt" to="39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" strokeweight=".26mm">
                <v:stroke endarrow="block" joinstyle="miter"/>
              </v:line>
            </w:pict>
          </mc:Fallback>
        </mc:AlternateContent>
      </w:r>
      <w:r w:rsidR="00750D83" w:rsidRPr="00441CD3">
        <w:rPr>
          <w:lang w:val="fr-CA"/>
        </w:rPr>
        <w:t>Available documents:  10/24/96 thru 10/28/96  (3)</w:t>
      </w:r>
    </w:p>
    <w:p w:rsidR="00750D83" w:rsidRPr="00441CD3" w:rsidRDefault="00750D83" w:rsidP="001F0CA0">
      <w:pPr>
        <w:rPr>
          <w:lang w:val="fr-CA"/>
        </w:rPr>
      </w:pPr>
    </w:p>
    <w:p w:rsidR="00750D83" w:rsidRPr="00441CD3" w:rsidRDefault="00750D83" w:rsidP="001F0CA0">
      <w:pPr>
        <w:rPr>
          <w:b/>
        </w:rPr>
      </w:pPr>
      <w:r w:rsidRPr="00441CD3">
        <w:rPr>
          <w:b/>
        </w:rPr>
        <w:t xml:space="preserve">Enter a date range, then choose a document from the list. </w:t>
      </w:r>
    </w:p>
    <w:p w:rsidR="00750D83" w:rsidRPr="00441CD3" w:rsidRDefault="00750D83" w:rsidP="001F0CA0"/>
    <w:p w:rsidR="00750D83" w:rsidRPr="00441CD3" w:rsidRDefault="00750D83" w:rsidP="00264175">
      <w:pPr>
        <w:pStyle w:val="capture"/>
      </w:pPr>
      <w:r w:rsidRPr="00441CD3">
        <w:t>Please specify a date range from which to select documents:</w:t>
      </w:r>
    </w:p>
    <w:p w:rsidR="00750D83" w:rsidRPr="00441CD3" w:rsidRDefault="00750D83" w:rsidP="00264175">
      <w:pPr>
        <w:pStyle w:val="capture"/>
      </w:pPr>
      <w:r w:rsidRPr="00441CD3">
        <w:t xml:space="preserve">List documents Beginning: 02/17/96// </w:t>
      </w:r>
      <w:r w:rsidRPr="00441CD3">
        <w:rPr>
          <w:b/>
        </w:rPr>
        <w:t>&lt;Enter&gt;</w:t>
      </w:r>
      <w:r w:rsidRPr="00441CD3">
        <w:t xml:space="preserve">  (FEB 17, 1992)</w:t>
      </w:r>
    </w:p>
    <w:p w:rsidR="00750D83" w:rsidRPr="00441CD3" w:rsidRDefault="00750D83" w:rsidP="00264175">
      <w:pPr>
        <w:pStyle w:val="capture"/>
      </w:pPr>
      <w:r w:rsidRPr="00441CD3">
        <w:t xml:space="preserve">                    Thru: 10/28/96//</w:t>
      </w:r>
      <w:r w:rsidRPr="00441CD3">
        <w:rPr>
          <w:b/>
        </w:rPr>
        <w:t>&lt;Enter&gt;</w:t>
      </w:r>
      <w:r w:rsidRPr="00441CD3">
        <w:t xml:space="preserve">    (OCT 28, 1996)</w:t>
      </w:r>
    </w:p>
    <w:p w:rsidR="00750D83" w:rsidRPr="00441CD3" w:rsidRDefault="00750D83" w:rsidP="00264175">
      <w:pPr>
        <w:pStyle w:val="capture"/>
      </w:pPr>
      <w:r w:rsidRPr="00441CD3">
        <w:t>1   10/28/96 17:11  BP TEST                           One TIUProvider, MD</w:t>
      </w:r>
    </w:p>
    <w:p w:rsidR="00750D83" w:rsidRPr="00441CD3" w:rsidRDefault="00750D83" w:rsidP="00264175">
      <w:pPr>
        <w:pStyle w:val="capture"/>
      </w:pPr>
      <w:r w:rsidRPr="00441CD3">
        <w:t xml:space="preserve">                      Adm: 07/22/91  Dis: 02/12/96</w:t>
      </w:r>
    </w:p>
    <w:p w:rsidR="00750D83" w:rsidRPr="00441CD3" w:rsidRDefault="00750D83" w:rsidP="00264175">
      <w:pPr>
        <w:pStyle w:val="capture"/>
      </w:pPr>
      <w:r w:rsidRPr="00441CD3">
        <w:t>2   10/25/96 11:32  Psychology - Crisis               Four TIUProvider</w:t>
      </w:r>
    </w:p>
    <w:p w:rsidR="00750D83" w:rsidRPr="00441CD3" w:rsidRDefault="00750D83" w:rsidP="00264175">
      <w:pPr>
        <w:pStyle w:val="capture"/>
      </w:pPr>
      <w:r w:rsidRPr="00441CD3">
        <w:t xml:space="preserve">                      Adm: 10/25/96</w:t>
      </w:r>
    </w:p>
    <w:p w:rsidR="00750D83" w:rsidRPr="00441CD3" w:rsidRDefault="00750D83" w:rsidP="00264175">
      <w:pPr>
        <w:pStyle w:val="capture"/>
        <w:rPr>
          <w:b/>
        </w:rPr>
      </w:pPr>
      <w:r w:rsidRPr="00441CD3">
        <w:t xml:space="preserve">Choose documents:  (1-6): </w:t>
      </w:r>
      <w:r w:rsidRPr="00441CD3">
        <w:rPr>
          <w:b/>
        </w:rPr>
        <w:t>1</w:t>
      </w:r>
    </w:p>
    <w:p w:rsidR="00750D83" w:rsidRPr="00441CD3" w:rsidRDefault="00750D83" w:rsidP="001F0CA0">
      <w:pPr>
        <w:rPr>
          <w:b/>
        </w:rPr>
      </w:pPr>
    </w:p>
    <w:p w:rsidR="00750D83" w:rsidRPr="00441CD3" w:rsidRDefault="00750D83" w:rsidP="00264175">
      <w:pPr>
        <w:pStyle w:val="NormalPageTitle"/>
        <w:rPr>
          <w:sz w:val="28"/>
          <w:szCs w:val="28"/>
        </w:rPr>
      </w:pPr>
      <w:r w:rsidRPr="00441CD3">
        <w:br w:type="page"/>
        <w:t>Individual Patient Document, cont’d</w:t>
      </w:r>
      <w:r w:rsidR="0030231B" w:rsidRPr="00441CD3">
        <w:fldChar w:fldCharType="begin"/>
      </w:r>
      <w:r w:rsidRPr="00441CD3">
        <w:instrText xml:space="preserve"> XE "Multiple Patient Documents" </w:instrText>
      </w:r>
      <w:r w:rsidR="0030231B" w:rsidRPr="00441CD3">
        <w:fldChar w:fldCharType="end"/>
      </w:r>
    </w:p>
    <w:p w:rsidR="00750D83" w:rsidRPr="00441CD3" w:rsidRDefault="00750D83" w:rsidP="001F0CA0">
      <w:pPr>
        <w:rPr>
          <w:b/>
        </w:rPr>
      </w:pPr>
    </w:p>
    <w:p w:rsidR="00750D83" w:rsidRPr="00441CD3" w:rsidRDefault="00750D83" w:rsidP="001F0CA0">
      <w:pPr>
        <w:rPr>
          <w:b/>
        </w:rPr>
      </w:pPr>
      <w:r w:rsidRPr="00441CD3">
        <w:rPr>
          <w:b/>
        </w:rPr>
        <w:t>3. The selected document is displayed. You may press Enter to see the remaining two pages, or choose an action to perform.</w:t>
      </w:r>
    </w:p>
    <w:p w:rsidR="00750D83" w:rsidRPr="00441CD3" w:rsidRDefault="00750D83" w:rsidP="001F0CA0">
      <w:pPr>
        <w:rPr>
          <w:b/>
        </w:rPr>
      </w:pPr>
    </w:p>
    <w:p w:rsidR="00750D83" w:rsidRPr="00441CD3" w:rsidRDefault="00750D83" w:rsidP="001F0CA0">
      <w:pPr>
        <w:pStyle w:val="capture"/>
        <w:rPr>
          <w:u w:val="single"/>
        </w:rPr>
      </w:pPr>
      <w:r w:rsidRPr="00441CD3">
        <w:rPr>
          <w:b/>
          <w:u w:val="single"/>
        </w:rPr>
        <w:t>Browse Document</w:t>
      </w:r>
      <w:r w:rsidRPr="00441CD3">
        <w:rPr>
          <w:u w:val="single"/>
        </w:rPr>
        <w:t xml:space="preserve">          Oct 30, 1996 10:33:54       Page:   1 of    3</w:t>
      </w:r>
    </w:p>
    <w:p w:rsidR="00750D83" w:rsidRPr="00441CD3" w:rsidRDefault="00750D83" w:rsidP="001F0CA0">
      <w:pPr>
        <w:pStyle w:val="capture"/>
      </w:pPr>
      <w:r w:rsidRPr="00441CD3">
        <w:t xml:space="preserve">                                 BP TEST</w:t>
      </w:r>
    </w:p>
    <w:p w:rsidR="00750D83" w:rsidRPr="00441CD3" w:rsidRDefault="00750D83" w:rsidP="001F0CA0">
      <w:pPr>
        <w:pStyle w:val="capture"/>
        <w:rPr>
          <w:u w:val="single"/>
        </w:rPr>
      </w:pPr>
      <w:r w:rsidRPr="00441CD3">
        <w:rPr>
          <w:u w:val="single"/>
        </w:rPr>
        <w:t>TIUPATIENT, O        666-23-3456   1A             Visit Date: 07/22/91@11:06</w:t>
      </w:r>
    </w:p>
    <w:p w:rsidR="00750D83" w:rsidRPr="00441CD3" w:rsidRDefault="00750D83" w:rsidP="001F0CA0">
      <w:pPr>
        <w:pStyle w:val="capture"/>
      </w:pPr>
    </w:p>
    <w:p w:rsidR="00750D83" w:rsidRPr="00441CD3" w:rsidRDefault="00750D83" w:rsidP="001F0CA0">
      <w:pPr>
        <w:pStyle w:val="capture"/>
      </w:pPr>
      <w:r w:rsidRPr="00441CD3">
        <w:t>DATE OF NOTE: OCT 28, 1996@17:11:51  ENTRY DATE: OCT 28, 1996@17:11:51</w:t>
      </w:r>
    </w:p>
    <w:p w:rsidR="00750D83" w:rsidRPr="00441CD3" w:rsidRDefault="00750D83" w:rsidP="001F0CA0">
      <w:pPr>
        <w:pStyle w:val="capture"/>
      </w:pPr>
      <w:r w:rsidRPr="00441CD3">
        <w:t xml:space="preserve">      AUTHOR: TIUPROVIDER, ONE       EXP COSIGNER:</w:t>
      </w:r>
    </w:p>
    <w:p w:rsidR="00750D83" w:rsidRPr="00441CD3" w:rsidRDefault="00750D83" w:rsidP="001F0CA0">
      <w:pPr>
        <w:pStyle w:val="capture"/>
      </w:pPr>
      <w:r w:rsidRPr="00441CD3">
        <w:t xml:space="preserve">     URGENCY:                            STATUS: COMPLETED</w:t>
      </w:r>
    </w:p>
    <w:p w:rsidR="00750D83" w:rsidRPr="00441CD3" w:rsidRDefault="00750D83" w:rsidP="001F0CA0">
      <w:pPr>
        <w:pStyle w:val="capture"/>
      </w:pPr>
    </w:p>
    <w:p w:rsidR="00750D83" w:rsidRPr="00441CD3" w:rsidRDefault="00750D83" w:rsidP="001F0CA0">
      <w:pPr>
        <w:pStyle w:val="capture"/>
      </w:pPr>
      <w:r w:rsidRPr="00441CD3">
        <w:t xml:space="preserve">     NAME: TIUPATIENT, ONE</w:t>
      </w:r>
    </w:p>
    <w:p w:rsidR="00750D83" w:rsidRPr="00441CD3" w:rsidRDefault="00750D83" w:rsidP="001F0CA0">
      <w:pPr>
        <w:pStyle w:val="capture"/>
      </w:pPr>
      <w:r w:rsidRPr="00441CD3">
        <w:t xml:space="preserve">      SEX: MALE</w:t>
      </w:r>
    </w:p>
    <w:p w:rsidR="00750D83" w:rsidRPr="00441CD3" w:rsidRDefault="00750D83" w:rsidP="001F0CA0">
      <w:pPr>
        <w:pStyle w:val="capture"/>
      </w:pPr>
      <w:r w:rsidRPr="00441CD3">
        <w:t xml:space="preserve">      DOB: SEP 12,1944</w:t>
      </w:r>
    </w:p>
    <w:p w:rsidR="00750D83" w:rsidRPr="00441CD3" w:rsidRDefault="00750D83" w:rsidP="001F0CA0">
      <w:pPr>
        <w:pStyle w:val="capture"/>
      </w:pPr>
      <w:r w:rsidRPr="00441CD3">
        <w:t>ALLERGIES: Amoxicillin, Aspirin, MILK</w:t>
      </w:r>
    </w:p>
    <w:p w:rsidR="00750D83" w:rsidRPr="00441CD3" w:rsidRDefault="00750D83" w:rsidP="001F0CA0">
      <w:pPr>
        <w:pStyle w:val="capture"/>
      </w:pPr>
      <w:r w:rsidRPr="00441CD3">
        <w:t xml:space="preserve">     LABS:</w:t>
      </w:r>
    </w:p>
    <w:p w:rsidR="00750D83" w:rsidRPr="00441CD3" w:rsidRDefault="00750D83" w:rsidP="001F0CA0">
      <w:pPr>
        <w:pStyle w:val="capture"/>
      </w:pPr>
      <w:r w:rsidRPr="00441CD3">
        <w:t>WBC 8.7, RBC 5.1, HGB 16, HCT 47, MCV 91, MCH 29, MCHC 34, Plt  320</w:t>
      </w:r>
    </w:p>
    <w:p w:rsidR="00750D83" w:rsidRPr="00441CD3" w:rsidRDefault="00750D83" w:rsidP="001F0CA0">
      <w:pPr>
        <w:pStyle w:val="capturereverse"/>
      </w:pPr>
      <w:r w:rsidRPr="00441CD3">
        <w:t xml:space="preserve">     + Next Screen  - Prev Screen  ?? More Actions       &gt;&gt;&gt;</w:t>
      </w:r>
    </w:p>
    <w:p w:rsidR="00750D83" w:rsidRPr="00441CD3" w:rsidRDefault="00750D83" w:rsidP="001F0CA0">
      <w:pPr>
        <w:pStyle w:val="capture"/>
      </w:pPr>
      <w:r w:rsidRPr="00441CD3">
        <w:t xml:space="preserve">     Find                      Edit                      Copy</w:t>
      </w:r>
    </w:p>
    <w:p w:rsidR="00750D83" w:rsidRPr="00441CD3" w:rsidRDefault="00750D83" w:rsidP="001F0CA0">
      <w:pPr>
        <w:pStyle w:val="capture"/>
      </w:pPr>
      <w:r w:rsidRPr="00441CD3">
        <w:t xml:space="preserve">     Verify/Unverify           Send Back                 Print</w:t>
      </w:r>
    </w:p>
    <w:p w:rsidR="00750D83" w:rsidRPr="00441CD3" w:rsidRDefault="00750D83" w:rsidP="001F0CA0">
      <w:pPr>
        <w:pStyle w:val="capture"/>
      </w:pPr>
      <w:r w:rsidRPr="00441CD3">
        <w:t xml:space="preserve">     On Chart                  Reassign                  Quit</w:t>
      </w:r>
    </w:p>
    <w:p w:rsidR="00750D83" w:rsidRPr="00441CD3" w:rsidRDefault="00750D83" w:rsidP="001F0CA0">
      <w:pPr>
        <w:pStyle w:val="capture"/>
      </w:pPr>
      <w:r w:rsidRPr="00441CD3">
        <w:t>Select Action: Next Screen//</w:t>
      </w:r>
    </w:p>
    <w:p w:rsidR="00750D83" w:rsidRPr="00441CD3" w:rsidRDefault="00750D83" w:rsidP="00F16AE2"/>
    <w:p w:rsidR="00750D83" w:rsidRPr="00441CD3" w:rsidRDefault="00750D83" w:rsidP="00F16AE2"/>
    <w:p w:rsidR="00750D83" w:rsidRPr="00441CD3" w:rsidRDefault="00750D83" w:rsidP="0018303E">
      <w:pPr>
        <w:pStyle w:val="Heading3"/>
        <w:rPr>
          <w:i/>
          <w:sz w:val="24"/>
          <w:szCs w:val="24"/>
        </w:rPr>
      </w:pPr>
      <w:bookmarkStart w:id="54" w:name="_Toc487032610"/>
      <w:r w:rsidRPr="00441CD3">
        <w:t>Multiple Patient Documents</w:t>
      </w:r>
      <w:bookmarkEnd w:id="54"/>
      <w:r w:rsidR="0030231B" w:rsidRPr="00441CD3">
        <w:fldChar w:fldCharType="begin"/>
      </w:r>
      <w:r w:rsidRPr="00441CD3">
        <w:instrText xml:space="preserve"> XE "Multiple Patient Documents" </w:instrText>
      </w:r>
      <w:r w:rsidR="0030231B" w:rsidRPr="00441CD3">
        <w:fldChar w:fldCharType="end"/>
      </w:r>
    </w:p>
    <w:p w:rsidR="00750D83" w:rsidRPr="00441CD3" w:rsidRDefault="00750D83" w:rsidP="001F0CA0">
      <w:pPr>
        <w:rPr>
          <w:i/>
        </w:rPr>
      </w:pPr>
    </w:p>
    <w:p w:rsidR="00750D83" w:rsidRPr="00441CD3" w:rsidRDefault="00750D83" w:rsidP="001F0CA0">
      <w:r w:rsidRPr="00441CD3">
        <w:t>Use this option to display TIU documents of selected types, which can then be individually or multiply reviewed, verified, sent back to transcription, reassigned, or printed.</w:t>
      </w:r>
    </w:p>
    <w:p w:rsidR="00750D83" w:rsidRPr="00441CD3" w:rsidRDefault="00750D83" w:rsidP="001F0CA0">
      <w:pPr>
        <w:pStyle w:val="Note"/>
      </w:pPr>
      <w:r w:rsidRPr="00441CD3">
        <w:rPr>
          <w:rFonts w:ascii="Monotype Sorts" w:hAnsi="Monotype Sorts"/>
        </w:rPr>
        <w:t></w:t>
      </w:r>
      <w:r w:rsidRPr="00441CD3">
        <w:rPr>
          <w:sz w:val="32"/>
          <w:szCs w:val="32"/>
        </w:rPr>
        <w:tab/>
      </w:r>
      <w:r w:rsidRPr="00441CD3">
        <w:t xml:space="preserve">Caution: </w:t>
      </w:r>
      <w:r w:rsidRPr="00441CD3">
        <w:tab/>
        <w:t>Avoid making your requests too broad (in statuses, search categories, and date ranges) because these searches can use a lot of system resources, slowing the computer system down for everyone.</w:t>
      </w:r>
    </w:p>
    <w:p w:rsidR="00750D83" w:rsidRPr="00441CD3" w:rsidRDefault="00750D83" w:rsidP="001F0CA0">
      <w:pPr>
        <w:rPr>
          <w:i/>
        </w:rPr>
      </w:pPr>
    </w:p>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B86930">
      <w:pPr>
        <w:numPr>
          <w:ilvl w:val="0"/>
          <w:numId w:val="7"/>
        </w:numPr>
        <w:rPr>
          <w:b/>
        </w:rPr>
      </w:pPr>
      <w:r w:rsidRPr="00441CD3">
        <w:rPr>
          <w:b/>
        </w:rPr>
        <w:t xml:space="preserve">Select </w:t>
      </w:r>
      <w:r w:rsidRPr="00441CD3">
        <w:rPr>
          <w:b/>
          <w:i/>
        </w:rPr>
        <w:t>Multiple Patient Documents</w:t>
      </w:r>
      <w:r w:rsidRPr="00441CD3">
        <w:rPr>
          <w:b/>
        </w:rPr>
        <w:t xml:space="preserve"> from your TIU menu.</w:t>
      </w:r>
    </w:p>
    <w:p w:rsidR="00750D83" w:rsidRPr="00441CD3" w:rsidRDefault="00750D83" w:rsidP="001F0CA0">
      <w:pPr>
        <w:rPr>
          <w:b/>
        </w:rPr>
      </w:pPr>
    </w:p>
    <w:p w:rsidR="00750D83" w:rsidRPr="00441CD3" w:rsidRDefault="00264175" w:rsidP="00264175">
      <w:pPr>
        <w:pStyle w:val="NormalPageTitle"/>
        <w:rPr>
          <w:lang w:val="fr-CA"/>
        </w:rPr>
      </w:pPr>
      <w:r w:rsidRPr="00441CD3">
        <w:rPr>
          <w:lang w:val="fr-CA"/>
        </w:rPr>
        <w:br w:type="page"/>
      </w:r>
      <w:r w:rsidR="00750D83" w:rsidRPr="00441CD3">
        <w:rPr>
          <w:lang w:val="fr-CA"/>
        </w:rPr>
        <w:t>Multiple Patient Documents, cont’d</w:t>
      </w:r>
      <w:r w:rsidR="0030231B" w:rsidRPr="00441CD3">
        <w:fldChar w:fldCharType="begin"/>
      </w:r>
      <w:r w:rsidR="00750D83" w:rsidRPr="00441CD3">
        <w:instrText xml:space="preserve"> XE "Multiple Patient Documents" </w:instrText>
      </w:r>
      <w:r w:rsidR="0030231B" w:rsidRPr="00441CD3">
        <w:fldChar w:fldCharType="end"/>
      </w:r>
    </w:p>
    <w:p w:rsidR="00750D83" w:rsidRPr="00441CD3" w:rsidRDefault="00750D83" w:rsidP="001F0CA0">
      <w:pPr>
        <w:rPr>
          <w:b/>
        </w:rPr>
      </w:pPr>
    </w:p>
    <w:p w:rsidR="00750D83" w:rsidRPr="00441CD3" w:rsidRDefault="00750D83" w:rsidP="001F0CA0">
      <w:pPr>
        <w:rPr>
          <w:b/>
        </w:rPr>
      </w:pPr>
      <w:r w:rsidRPr="00441CD3">
        <w:rPr>
          <w:b/>
        </w:rPr>
        <w:t>2.   Select one or more divisions.</w:t>
      </w:r>
    </w:p>
    <w:p w:rsidR="00750D83" w:rsidRPr="00441CD3" w:rsidRDefault="00750D83" w:rsidP="001F0CA0">
      <w:pPr>
        <w:rPr>
          <w:i/>
        </w:rPr>
      </w:pPr>
    </w:p>
    <w:p w:rsidR="00750D83" w:rsidRPr="00441CD3" w:rsidRDefault="00750D83" w:rsidP="00264175">
      <w:pPr>
        <w:pStyle w:val="capture"/>
        <w:rPr>
          <w:b/>
        </w:rPr>
      </w:pPr>
      <w:r w:rsidRPr="00441CD3">
        <w:t xml:space="preserve">Select division: ALL// </w:t>
      </w:r>
      <w:r w:rsidRPr="00441CD3">
        <w:rPr>
          <w:b/>
        </w:rPr>
        <w:t>?</w:t>
      </w:r>
    </w:p>
    <w:p w:rsidR="00750D83" w:rsidRPr="00441CD3" w:rsidRDefault="00750D83" w:rsidP="00264175">
      <w:pPr>
        <w:pStyle w:val="capture"/>
      </w:pPr>
      <w:r w:rsidRPr="00441CD3">
        <w:t>ENTER:</w:t>
      </w:r>
    </w:p>
    <w:p w:rsidR="00750D83" w:rsidRPr="00441CD3" w:rsidRDefault="00750D83" w:rsidP="00264175">
      <w:pPr>
        <w:pStyle w:val="capture"/>
      </w:pPr>
      <w:r w:rsidRPr="00441CD3">
        <w:t xml:space="preserve">     - Return for all divisions, or</w:t>
      </w:r>
    </w:p>
    <w:p w:rsidR="00750D83" w:rsidRPr="00441CD3" w:rsidRDefault="00750D83" w:rsidP="00264175">
      <w:pPr>
        <w:pStyle w:val="capture"/>
      </w:pPr>
      <w:r w:rsidRPr="00441CD3">
        <w:t xml:space="preserve">     - A division and return when all divisions have been selected--limit 20</w:t>
      </w:r>
    </w:p>
    <w:p w:rsidR="00750D83" w:rsidRPr="00441CD3" w:rsidRDefault="00750D83" w:rsidP="00264175">
      <w:pPr>
        <w:pStyle w:val="capture"/>
      </w:pPr>
      <w:r w:rsidRPr="00441CD3">
        <w:t xml:space="preserve">     Imprecise selections will yield an additional prompt.</w:t>
      </w:r>
    </w:p>
    <w:p w:rsidR="00750D83" w:rsidRPr="00441CD3" w:rsidRDefault="00750D83" w:rsidP="00264175">
      <w:pPr>
        <w:pStyle w:val="capture"/>
      </w:pPr>
      <w:r w:rsidRPr="00441CD3">
        <w:t xml:space="preserve">     (e.g. When a user enters 'A', all items beginning with 'A' are displayed.)</w:t>
      </w:r>
    </w:p>
    <w:p w:rsidR="00750D83" w:rsidRPr="00441CD3" w:rsidRDefault="00750D83" w:rsidP="00264175">
      <w:pPr>
        <w:pStyle w:val="capture"/>
      </w:pPr>
      <w:r w:rsidRPr="00441CD3">
        <w:t xml:space="preserve">    Answer with MEDICAL CENTER DIVISION NUM, or NAME, or FACILITY NUMBER, or</w:t>
      </w:r>
    </w:p>
    <w:p w:rsidR="00750D83" w:rsidRPr="00441CD3" w:rsidRDefault="00750D83" w:rsidP="00264175">
      <w:pPr>
        <w:pStyle w:val="capture"/>
      </w:pPr>
      <w:r w:rsidRPr="00441CD3">
        <w:t xml:space="preserve">        TREATING SPECIALTY</w:t>
      </w:r>
    </w:p>
    <w:p w:rsidR="00750D83" w:rsidRPr="00441CD3" w:rsidRDefault="00750D83" w:rsidP="00264175">
      <w:pPr>
        <w:pStyle w:val="capture"/>
      </w:pPr>
      <w:r w:rsidRPr="00441CD3">
        <w:t xml:space="preserve">   Choose from:</w:t>
      </w:r>
    </w:p>
    <w:p w:rsidR="00750D83" w:rsidRPr="00441CD3" w:rsidRDefault="00750D83" w:rsidP="00264175">
      <w:pPr>
        <w:pStyle w:val="capture"/>
      </w:pPr>
      <w:r w:rsidRPr="00441CD3">
        <w:t xml:space="preserve">   1            SALT LAKE OEX     660</w:t>
      </w:r>
    </w:p>
    <w:p w:rsidR="00750D83" w:rsidRPr="00441CD3" w:rsidRDefault="00750D83" w:rsidP="00264175">
      <w:pPr>
        <w:pStyle w:val="capture"/>
        <w:rPr>
          <w:lang w:val="es-ES"/>
        </w:rPr>
      </w:pPr>
      <w:r w:rsidRPr="00441CD3">
        <w:t xml:space="preserve">   </w:t>
      </w:r>
      <w:r w:rsidRPr="00441CD3">
        <w:rPr>
          <w:lang w:val="es-ES"/>
        </w:rPr>
        <w:t>2            ISC-SLC-A4     660HA</w:t>
      </w:r>
    </w:p>
    <w:p w:rsidR="00750D83" w:rsidRPr="00441CD3" w:rsidRDefault="00750D83" w:rsidP="00264175">
      <w:pPr>
        <w:pStyle w:val="capture"/>
        <w:rPr>
          <w:lang w:val="es-ES"/>
        </w:rPr>
      </w:pPr>
      <w:r w:rsidRPr="00441CD3">
        <w:rPr>
          <w:lang w:val="es-ES"/>
        </w:rPr>
        <w:t xml:space="preserve">   3            SALT LAKE CIOFO     660GC</w:t>
      </w:r>
    </w:p>
    <w:p w:rsidR="00750D83" w:rsidRPr="00441CD3" w:rsidRDefault="00750D83" w:rsidP="00264175">
      <w:pPr>
        <w:pStyle w:val="capture"/>
        <w:rPr>
          <w:lang w:val="es-ES"/>
        </w:rPr>
      </w:pPr>
      <w:r w:rsidRPr="00441CD3">
        <w:rPr>
          <w:lang w:val="es-ES"/>
        </w:rPr>
        <w:t xml:space="preserve">    </w:t>
      </w:r>
    </w:p>
    <w:p w:rsidR="00750D83" w:rsidRPr="00441CD3" w:rsidRDefault="00750D83" w:rsidP="00264175">
      <w:pPr>
        <w:pStyle w:val="capture"/>
        <w:rPr>
          <w:b/>
        </w:rPr>
      </w:pPr>
      <w:r w:rsidRPr="00441CD3">
        <w:t xml:space="preserve">Select division: ALL// </w:t>
      </w:r>
      <w:r w:rsidRPr="00441CD3">
        <w:rPr>
          <w:b/>
        </w:rPr>
        <w:t>&lt;Enter&gt;</w:t>
      </w:r>
    </w:p>
    <w:p w:rsidR="00750D83" w:rsidRPr="00441CD3" w:rsidRDefault="00750D83" w:rsidP="001F0CA0">
      <w:pPr>
        <w:rPr>
          <w:b/>
        </w:rPr>
      </w:pPr>
    </w:p>
    <w:p w:rsidR="00750D83" w:rsidRPr="00441CD3" w:rsidRDefault="00750D83" w:rsidP="001F0CA0">
      <w:pPr>
        <w:rPr>
          <w:b/>
        </w:rPr>
      </w:pPr>
      <w:r w:rsidRPr="00441CD3">
        <w:rPr>
          <w:b/>
        </w:rPr>
        <w:t>3. Select one or more of the following statuses.</w:t>
      </w:r>
    </w:p>
    <w:p w:rsidR="00750D83" w:rsidRPr="00441CD3" w:rsidRDefault="00750D83" w:rsidP="001F0CA0">
      <w:r w:rsidRPr="00441CD3">
        <w:t>1    undictated                         6    uncosigned</w:t>
      </w:r>
    </w:p>
    <w:p w:rsidR="00750D83" w:rsidRPr="00441CD3" w:rsidRDefault="00750D83" w:rsidP="001F0CA0">
      <w:r w:rsidRPr="00441CD3">
        <w:t>2    untranscribed                    7    completed</w:t>
      </w:r>
    </w:p>
    <w:p w:rsidR="00750D83" w:rsidRPr="00441CD3" w:rsidRDefault="00750D83" w:rsidP="001F0CA0">
      <w:r w:rsidRPr="00441CD3">
        <w:t>3    unreleased                         8    amended</w:t>
      </w:r>
    </w:p>
    <w:p w:rsidR="00750D83" w:rsidRPr="00441CD3" w:rsidRDefault="00750D83" w:rsidP="001F0CA0">
      <w:r w:rsidRPr="00441CD3">
        <w:t>4    unverified                          9    purged</w:t>
      </w:r>
    </w:p>
    <w:p w:rsidR="00750D83" w:rsidRPr="00441CD3" w:rsidRDefault="00750D83" w:rsidP="001F0CA0">
      <w:r w:rsidRPr="00441CD3">
        <w:t>5    unsigned                           10   deleted</w:t>
      </w:r>
    </w:p>
    <w:p w:rsidR="00750D83" w:rsidRPr="00441CD3" w:rsidRDefault="00750D83" w:rsidP="001F0CA0">
      <w:r w:rsidRPr="00441CD3">
        <w:t>Enter selection(s) by typing the name(s), number(s), or abbreviation(s).</w:t>
      </w:r>
    </w:p>
    <w:p w:rsidR="00750D83" w:rsidRPr="00441CD3" w:rsidRDefault="00750D83" w:rsidP="001F0CA0">
      <w:pPr>
        <w:rPr>
          <w:i/>
        </w:rPr>
      </w:pPr>
    </w:p>
    <w:p w:rsidR="00750D83" w:rsidRPr="00441CD3" w:rsidRDefault="00750D83" w:rsidP="00264175">
      <w:pPr>
        <w:pStyle w:val="capture"/>
      </w:pPr>
      <w:r w:rsidRPr="00441CD3">
        <w:t>Select Status: UNSIGNED//</w:t>
      </w:r>
      <w:r w:rsidRPr="00441CD3">
        <w:rPr>
          <w:b/>
        </w:rPr>
        <w:t xml:space="preserve"> 4   </w:t>
      </w:r>
      <w:r w:rsidRPr="00441CD3">
        <w:t>UNVERIFIED</w:t>
      </w:r>
    </w:p>
    <w:p w:rsidR="00750D83" w:rsidRPr="00441CD3" w:rsidRDefault="00750D83" w:rsidP="001F0CA0">
      <w:pPr>
        <w:rPr>
          <w:b/>
        </w:rPr>
      </w:pPr>
    </w:p>
    <w:p w:rsidR="00F3071C" w:rsidRPr="00441CD3" w:rsidRDefault="00F3071C" w:rsidP="00264175">
      <w:pPr>
        <w:pStyle w:val="NormalPageTitle"/>
      </w:pPr>
      <w:r w:rsidRPr="00441CD3">
        <w:t>Multiple Patient Documents, cont’d</w:t>
      </w:r>
      <w:r w:rsidRPr="00441CD3">
        <w:fldChar w:fldCharType="begin"/>
      </w:r>
      <w:r w:rsidRPr="00441CD3">
        <w:instrText xml:space="preserve"> XE "Multiple Patient Documents" </w:instrText>
      </w:r>
      <w:r w:rsidRPr="00441CD3">
        <w:fldChar w:fldCharType="end"/>
      </w:r>
    </w:p>
    <w:p w:rsidR="00F3071C" w:rsidRPr="00441CD3" w:rsidRDefault="00F3071C" w:rsidP="001F0CA0">
      <w:pPr>
        <w:rPr>
          <w:b/>
        </w:rPr>
      </w:pPr>
    </w:p>
    <w:p w:rsidR="00750D83" w:rsidRPr="00441CD3" w:rsidRDefault="00750D83" w:rsidP="001F0CA0">
      <w:pPr>
        <w:rPr>
          <w:b/>
        </w:rPr>
      </w:pPr>
      <w:r w:rsidRPr="00441CD3">
        <w:rPr>
          <w:b/>
        </w:rPr>
        <w:t>4. Select one of the following types (these may be different at your site):</w:t>
      </w:r>
    </w:p>
    <w:p w:rsidR="00750D83" w:rsidRPr="00441CD3" w:rsidRDefault="00750D83" w:rsidP="001F0CA0">
      <w:r w:rsidRPr="00441CD3">
        <w:t xml:space="preserve">Addendum                  </w:t>
      </w:r>
    </w:p>
    <w:p w:rsidR="00750D83" w:rsidRPr="00441CD3" w:rsidRDefault="00750D83" w:rsidP="001F0CA0">
      <w:r w:rsidRPr="00441CD3">
        <w:t xml:space="preserve">Discharge Summary         </w:t>
      </w:r>
    </w:p>
    <w:p w:rsidR="00750D83" w:rsidRPr="00441CD3" w:rsidRDefault="00750D83" w:rsidP="001F0CA0">
      <w:r w:rsidRPr="00441CD3">
        <w:t xml:space="preserve">Progress Notes </w:t>
      </w:r>
    </w:p>
    <w:p w:rsidR="00750D83" w:rsidRPr="00441CD3" w:rsidRDefault="00750D83" w:rsidP="001F0CA0"/>
    <w:p w:rsidR="00750D83" w:rsidRPr="00441CD3" w:rsidRDefault="00750D83" w:rsidP="001F0CA0">
      <w:r w:rsidRPr="00441CD3">
        <w:t xml:space="preserve">Select Clinical Documents Type(s): </w:t>
      </w:r>
      <w:r w:rsidRPr="00441CD3">
        <w:rPr>
          <w:b/>
        </w:rPr>
        <w:t>All</w:t>
      </w:r>
      <w:r w:rsidRPr="00441CD3">
        <w:t xml:space="preserve"> Addendum, Discharge Summary, Progress Notes</w:t>
      </w:r>
    </w:p>
    <w:p w:rsidR="00750D83" w:rsidRPr="00441CD3" w:rsidRDefault="00750D83" w:rsidP="001F0CA0"/>
    <w:p w:rsidR="00750D83" w:rsidRPr="00441CD3" w:rsidRDefault="00750D83" w:rsidP="001F0CA0">
      <w:pPr>
        <w:rPr>
          <w:b/>
        </w:rPr>
      </w:pPr>
      <w:r w:rsidRPr="00441CD3">
        <w:rPr>
          <w:b/>
        </w:rPr>
        <w:t>5. Enter a date range.</w:t>
      </w:r>
    </w:p>
    <w:p w:rsidR="00750D83" w:rsidRPr="00441CD3" w:rsidRDefault="00750D83" w:rsidP="001F0CA0">
      <w:pPr>
        <w:rPr>
          <w:b/>
        </w:rPr>
      </w:pPr>
    </w:p>
    <w:p w:rsidR="00750D83" w:rsidRPr="00441CD3" w:rsidRDefault="00750D83" w:rsidP="001F0CA0">
      <w:r w:rsidRPr="00441CD3">
        <w:t xml:space="preserve">Start Entry Date [Time]: T-7// </w:t>
      </w:r>
      <w:r w:rsidRPr="00441CD3">
        <w:rPr>
          <w:b/>
        </w:rPr>
        <w:t>t-30</w:t>
      </w:r>
      <w:r w:rsidRPr="00441CD3">
        <w:t xml:space="preserve">  (May 02, 1997)</w:t>
      </w:r>
    </w:p>
    <w:p w:rsidR="00750D83" w:rsidRPr="00441CD3" w:rsidRDefault="00750D83" w:rsidP="001F0CA0">
      <w:r w:rsidRPr="00441CD3">
        <w:t xml:space="preserve">Ending Entry Date [Time]: NOW// </w:t>
      </w:r>
      <w:r w:rsidRPr="00441CD3">
        <w:rPr>
          <w:b/>
          <w:sz w:val="20"/>
          <w:szCs w:val="20"/>
        </w:rPr>
        <w:t>&lt;Enter&gt;</w:t>
      </w:r>
      <w:r w:rsidRPr="00441CD3">
        <w:t xml:space="preserve">   (JUN 02, 1997@14:31)</w:t>
      </w:r>
    </w:p>
    <w:p w:rsidR="00750D83" w:rsidRPr="00441CD3" w:rsidRDefault="00750D83" w:rsidP="001F0CA0">
      <w:r w:rsidRPr="00441CD3">
        <w:t>Searching for the documents............</w:t>
      </w:r>
    </w:p>
    <w:p w:rsidR="00750D83" w:rsidRPr="00441CD3" w:rsidRDefault="00750D83" w:rsidP="001F0CA0"/>
    <w:p w:rsidR="00750D83" w:rsidRPr="00441CD3" w:rsidRDefault="00750D83" w:rsidP="001F0CA0">
      <w:pPr>
        <w:rPr>
          <w:b/>
        </w:rPr>
      </w:pPr>
    </w:p>
    <w:p w:rsidR="00750D83" w:rsidRPr="00441CD3" w:rsidRDefault="00FD086B" w:rsidP="001F0CA0">
      <w:pPr>
        <w:rPr>
          <w:b/>
        </w:rPr>
      </w:pPr>
      <w:r w:rsidRPr="00441CD3">
        <w:rPr>
          <w:b/>
        </w:rPr>
        <w:br w:type="page"/>
      </w:r>
      <w:r w:rsidR="00750D83" w:rsidRPr="00441CD3">
        <w:rPr>
          <w:b/>
        </w:rPr>
        <w:t>6. All the documents for the criteria selected are displayed. Choose an action to perform, then the document.</w:t>
      </w:r>
    </w:p>
    <w:p w:rsidR="00750D83" w:rsidRPr="00441CD3" w:rsidRDefault="00750D83" w:rsidP="001F0CA0">
      <w:pPr>
        <w:rPr>
          <w:b/>
        </w:rPr>
      </w:pPr>
    </w:p>
    <w:p w:rsidR="00750D83" w:rsidRPr="00441CD3" w:rsidRDefault="00750D83" w:rsidP="001F0CA0">
      <w:pPr>
        <w:rPr>
          <w:b/>
          <w:i/>
        </w:rPr>
      </w:pPr>
      <w:r w:rsidRPr="00441CD3">
        <w:rPr>
          <w:b/>
          <w:i/>
        </w:rPr>
        <w:t>Verify action</w:t>
      </w:r>
      <w:r w:rsidR="0030231B" w:rsidRPr="00441CD3">
        <w:fldChar w:fldCharType="begin"/>
      </w:r>
      <w:r w:rsidRPr="00441CD3">
        <w:instrText xml:space="preserve"> XE "Verify action" </w:instrText>
      </w:r>
      <w:r w:rsidR="0030231B" w:rsidRPr="00441CD3">
        <w:fldChar w:fldCharType="end"/>
      </w:r>
      <w:r w:rsidRPr="00441CD3">
        <w:rPr>
          <w:b/>
          <w:i/>
        </w:rPr>
        <w:t xml:space="preserve"> example</w:t>
      </w:r>
    </w:p>
    <w:p w:rsidR="00750D83" w:rsidRPr="00441CD3" w:rsidRDefault="00750D83" w:rsidP="00FD086B">
      <w:pPr>
        <w:pStyle w:val="capture"/>
      </w:pPr>
      <w:r w:rsidRPr="00441CD3">
        <w:rPr>
          <w:b/>
        </w:rPr>
        <w:t xml:space="preserve">UNVERIFIED Documents </w:t>
      </w:r>
      <w:r w:rsidRPr="00441CD3">
        <w:t xml:space="preserve">      Jun 02, 1997 14:31:12     Page:  1 of    1</w:t>
      </w:r>
    </w:p>
    <w:p w:rsidR="00750D83" w:rsidRPr="00441CD3" w:rsidRDefault="00750D83" w:rsidP="00FD086B">
      <w:pPr>
        <w:pStyle w:val="capture"/>
      </w:pPr>
      <w:r w:rsidRPr="00441CD3">
        <w:t xml:space="preserve">                      from 05/02/97 to 06/02/97           9 documents</w:t>
      </w:r>
    </w:p>
    <w:p w:rsidR="00750D83" w:rsidRPr="00441CD3" w:rsidRDefault="00750D83" w:rsidP="00FD086B">
      <w:pPr>
        <w:pStyle w:val="capture"/>
      </w:pPr>
      <w:r w:rsidRPr="00441CD3">
        <w:t xml:space="preserve">   Patient               Document                   Admitted  Disch'd</w:t>
      </w:r>
    </w:p>
    <w:p w:rsidR="00750D83" w:rsidRPr="00441CD3" w:rsidRDefault="00750D83" w:rsidP="00FD086B">
      <w:pPr>
        <w:pStyle w:val="capture"/>
      </w:pPr>
      <w:r w:rsidRPr="00441CD3">
        <w:t>1  TIUPATIENT,ONE(T1255)  Adverse React/Allergy     05/03/97  05/31/97</w:t>
      </w:r>
    </w:p>
    <w:p w:rsidR="00750D83" w:rsidRPr="00441CD3" w:rsidRDefault="00750D83" w:rsidP="00FD086B">
      <w:pPr>
        <w:pStyle w:val="capture"/>
      </w:pPr>
      <w:r w:rsidRPr="00441CD3">
        <w:t>2  TIUPATIENT,TWO(T3456)  ADVANCE DIRECTIVE         05/18/96</w:t>
      </w:r>
    </w:p>
    <w:p w:rsidR="00750D83" w:rsidRPr="00441CD3" w:rsidRDefault="00750D83" w:rsidP="00FD086B">
      <w:pPr>
        <w:pStyle w:val="capture"/>
      </w:pPr>
      <w:r w:rsidRPr="00441CD3">
        <w:t>3  TIUPATIENT,FIV(T3456)  ADVANCE DIRECTIVE         08/14/95</w:t>
      </w:r>
    </w:p>
    <w:p w:rsidR="00750D83" w:rsidRPr="00441CD3" w:rsidRDefault="00750D83" w:rsidP="00FD086B">
      <w:pPr>
        <w:pStyle w:val="capture"/>
      </w:pPr>
      <w:r w:rsidRPr="00441CD3">
        <w:t>4  *+ TIUPATIENT,(T1462)  Discharge Summary         05/04/92  05/31/97</w:t>
      </w:r>
    </w:p>
    <w:p w:rsidR="00750D83" w:rsidRPr="00441CD3" w:rsidRDefault="00750D83" w:rsidP="00FD086B">
      <w:pPr>
        <w:pStyle w:val="capture"/>
      </w:pPr>
      <w:r w:rsidRPr="00441CD3">
        <w:t>5  + TIUPATIENT,F(T3456)  Discharge Summary         09/21/95</w:t>
      </w:r>
    </w:p>
    <w:p w:rsidR="00750D83" w:rsidRPr="00441CD3" w:rsidRDefault="00750D83" w:rsidP="00FD086B">
      <w:pPr>
        <w:pStyle w:val="capture"/>
      </w:pPr>
      <w:r w:rsidRPr="00441CD3">
        <w:t>6 *+ TIUPATIENT,O(T3456)  Discharge Summary         07/22/91  05/12/97</w:t>
      </w:r>
    </w:p>
    <w:p w:rsidR="00750D83" w:rsidRPr="00441CD3" w:rsidRDefault="00750D83" w:rsidP="00FD086B">
      <w:pPr>
        <w:pStyle w:val="capture"/>
      </w:pPr>
    </w:p>
    <w:p w:rsidR="00750D83" w:rsidRPr="00441CD3" w:rsidRDefault="00750D83" w:rsidP="00FD086B">
      <w:pPr>
        <w:pStyle w:val="capture"/>
        <w:rPr>
          <w:b/>
          <w:shd w:val="clear" w:color="auto" w:fill="000000"/>
        </w:rPr>
      </w:pPr>
      <w:r w:rsidRPr="00441CD3">
        <w:rPr>
          <w:b/>
          <w:shd w:val="clear" w:color="auto" w:fill="000000"/>
        </w:rPr>
        <w:t xml:space="preserve">       + Next Screen  - Prev Screen  ?? More Actions               &gt;&gt;&gt;</w:t>
      </w:r>
    </w:p>
    <w:p w:rsidR="00750D83" w:rsidRPr="00441CD3" w:rsidRDefault="00750D83" w:rsidP="00FD086B">
      <w:pPr>
        <w:pStyle w:val="capture"/>
      </w:pPr>
      <w:r w:rsidRPr="00441CD3">
        <w:t xml:space="preserve">    Verify/Unverify          Link with Request        Print</w:t>
      </w:r>
    </w:p>
    <w:p w:rsidR="00750D83" w:rsidRPr="00441CD3" w:rsidRDefault="00750D83" w:rsidP="00FD086B">
      <w:pPr>
        <w:pStyle w:val="capture"/>
      </w:pPr>
      <w:r w:rsidRPr="00441CD3">
        <w:t xml:space="preserve">    On Chart                 Send Back                Interdiscipl'ry Note</w:t>
      </w:r>
    </w:p>
    <w:p w:rsidR="00750D83" w:rsidRPr="00441CD3" w:rsidRDefault="00750D83" w:rsidP="00FD086B">
      <w:pPr>
        <w:pStyle w:val="capture"/>
      </w:pPr>
      <w:r w:rsidRPr="00441CD3">
        <w:t xml:space="preserve">    Edit                     Detailed Display         Change View</w:t>
      </w:r>
    </w:p>
    <w:p w:rsidR="00FD086B" w:rsidRPr="00441CD3" w:rsidRDefault="00750D83" w:rsidP="00FD086B">
      <w:pPr>
        <w:pStyle w:val="capture"/>
      </w:pPr>
      <w:r w:rsidRPr="00441CD3">
        <w:t xml:space="preserve">    Reassign                 Browse                   Quit</w:t>
      </w:r>
    </w:p>
    <w:p w:rsidR="00750D83" w:rsidRPr="00441CD3" w:rsidRDefault="00750D83" w:rsidP="00FD086B">
      <w:pPr>
        <w:pStyle w:val="capture"/>
      </w:pPr>
      <w:r w:rsidRPr="00441CD3">
        <w:t xml:space="preserve">Select Action: Quit// </w:t>
      </w:r>
      <w:r w:rsidRPr="00441CD3">
        <w:rPr>
          <w:b/>
        </w:rPr>
        <w:t xml:space="preserve">V    </w:t>
      </w:r>
      <w:r w:rsidRPr="00441CD3">
        <w:t xml:space="preserve">Verify/Unverify </w:t>
      </w:r>
    </w:p>
    <w:p w:rsidR="00750D83" w:rsidRPr="00441CD3" w:rsidRDefault="00750D83" w:rsidP="00FD086B">
      <w:pPr>
        <w:pStyle w:val="capture"/>
        <w:rPr>
          <w:b/>
        </w:rPr>
      </w:pPr>
      <w:r w:rsidRPr="00441CD3">
        <w:t xml:space="preserve">Select Document(s):  (1-3): </w:t>
      </w:r>
      <w:r w:rsidRPr="00441CD3">
        <w:rPr>
          <w:b/>
        </w:rPr>
        <w:t>4</w:t>
      </w:r>
    </w:p>
    <w:p w:rsidR="00750D83" w:rsidRPr="00441CD3" w:rsidRDefault="00750D83" w:rsidP="00FD086B">
      <w:pPr>
        <w:pStyle w:val="capture"/>
      </w:pPr>
      <w:r w:rsidRPr="00441CD3">
        <w:t>Opening Discharge Summary record for review...</w:t>
      </w:r>
    </w:p>
    <w:p w:rsidR="00750D83" w:rsidRPr="00441CD3" w:rsidRDefault="00750D83" w:rsidP="001F0CA0">
      <w:pPr>
        <w:rPr>
          <w:b/>
        </w:rPr>
      </w:pPr>
    </w:p>
    <w:p w:rsidR="00F3071C" w:rsidRPr="00441CD3" w:rsidRDefault="00F3071C" w:rsidP="001F0CA0">
      <w:pPr>
        <w:rPr>
          <w:b/>
        </w:rPr>
      </w:pPr>
    </w:p>
    <w:p w:rsidR="00750D83" w:rsidRPr="00441CD3" w:rsidRDefault="00750D83" w:rsidP="001F0CA0">
      <w:pPr>
        <w:rPr>
          <w:b/>
        </w:rPr>
      </w:pPr>
      <w:r w:rsidRPr="00441CD3">
        <w:rPr>
          <w:b/>
        </w:rPr>
        <w:t>7. The selected document is displayed for you to verify.</w:t>
      </w:r>
    </w:p>
    <w:p w:rsidR="00750D83" w:rsidRPr="00441CD3" w:rsidRDefault="00750D83" w:rsidP="001F0CA0">
      <w:pPr>
        <w:rPr>
          <w:b/>
        </w:rPr>
      </w:pPr>
    </w:p>
    <w:p w:rsidR="00750D83" w:rsidRPr="00441CD3" w:rsidRDefault="00750D83" w:rsidP="00FD086B">
      <w:pPr>
        <w:pStyle w:val="capture"/>
        <w:rPr>
          <w:u w:val="single"/>
        </w:rPr>
      </w:pPr>
      <w:r w:rsidRPr="00441CD3">
        <w:rPr>
          <w:b/>
          <w:u w:val="single"/>
        </w:rPr>
        <w:t>Verify Document</w:t>
      </w:r>
      <w:r w:rsidRPr="00441CD3">
        <w:rPr>
          <w:u w:val="single"/>
        </w:rPr>
        <w:t xml:space="preserve">          Jun 02, 1997 14:38:22       Page:    1 of   20</w:t>
      </w:r>
    </w:p>
    <w:p w:rsidR="00750D83" w:rsidRPr="00441CD3" w:rsidRDefault="00750D83" w:rsidP="00FD086B">
      <w:pPr>
        <w:pStyle w:val="capture"/>
      </w:pPr>
      <w:r w:rsidRPr="00441CD3">
        <w:t xml:space="preserve">                              Discharge Summary</w:t>
      </w:r>
    </w:p>
    <w:p w:rsidR="00750D83" w:rsidRPr="00441CD3" w:rsidRDefault="00750D83" w:rsidP="00FD086B">
      <w:pPr>
        <w:pStyle w:val="capture"/>
        <w:rPr>
          <w:u w:val="single"/>
        </w:rPr>
      </w:pPr>
      <w:r w:rsidRPr="00441CD3">
        <w:rPr>
          <w:u w:val="single"/>
        </w:rPr>
        <w:t>TIUPATIENT,SEVEN 666-45-3234   1A           Adm: 05/04/92  Dis: 05/31/97</w:t>
      </w:r>
    </w:p>
    <w:p w:rsidR="00750D83" w:rsidRPr="00441CD3" w:rsidRDefault="00750D83" w:rsidP="00FD086B">
      <w:pPr>
        <w:pStyle w:val="capture"/>
      </w:pPr>
    </w:p>
    <w:p w:rsidR="00750D83" w:rsidRPr="00441CD3" w:rsidRDefault="00750D83" w:rsidP="00FD086B">
      <w:pPr>
        <w:pStyle w:val="capture"/>
      </w:pPr>
      <w:r w:rsidRPr="00441CD3">
        <w:t xml:space="preserve">   DICT DATE: MAY 25, 1997           ENTRY DATE: MAY 26, 1997@08:54:19</w:t>
      </w:r>
    </w:p>
    <w:p w:rsidR="00750D83" w:rsidRPr="00441CD3" w:rsidRDefault="00750D83" w:rsidP="00FD086B">
      <w:pPr>
        <w:pStyle w:val="capture"/>
      </w:pPr>
      <w:r w:rsidRPr="00441CD3">
        <w:t xml:space="preserve"> DICTATED BY: TIUPROVIDER,THREE      ATTENDING: TIUPROVIDER,ONE</w:t>
      </w:r>
    </w:p>
    <w:p w:rsidR="00750D83" w:rsidRPr="00441CD3" w:rsidRDefault="00750D83" w:rsidP="00FD086B">
      <w:pPr>
        <w:pStyle w:val="capture"/>
      </w:pPr>
      <w:r w:rsidRPr="00441CD3">
        <w:t xml:space="preserve">     URGENCY: priority                   STATUS: UNVERIFIED</w:t>
      </w:r>
    </w:p>
    <w:p w:rsidR="00750D83" w:rsidRPr="00441CD3" w:rsidRDefault="00750D83" w:rsidP="00FD086B">
      <w:pPr>
        <w:pStyle w:val="capture"/>
      </w:pPr>
      <w:r w:rsidRPr="00441CD3">
        <w:t>*** Discharge Summary Has ADDENDA ***</w:t>
      </w:r>
    </w:p>
    <w:p w:rsidR="00750D83" w:rsidRPr="00441CD3" w:rsidRDefault="00750D83" w:rsidP="00FD086B">
      <w:pPr>
        <w:pStyle w:val="capture"/>
      </w:pPr>
    </w:p>
    <w:p w:rsidR="00750D83" w:rsidRPr="00441CD3" w:rsidRDefault="00750D83" w:rsidP="00FD086B">
      <w:pPr>
        <w:pStyle w:val="capture"/>
      </w:pPr>
      <w:r w:rsidRPr="00441CD3">
        <w:t>DIAGNOSIS:</w:t>
      </w:r>
    </w:p>
    <w:p w:rsidR="00750D83" w:rsidRPr="00441CD3" w:rsidRDefault="00750D83" w:rsidP="00FD086B">
      <w:pPr>
        <w:pStyle w:val="capture"/>
      </w:pPr>
      <w:r w:rsidRPr="00441CD3">
        <w:t>1.  Status post head trauma with brain contusion.</w:t>
      </w:r>
    </w:p>
    <w:p w:rsidR="00750D83" w:rsidRPr="00441CD3" w:rsidRDefault="00750D83" w:rsidP="00FD086B">
      <w:pPr>
        <w:pStyle w:val="capture"/>
      </w:pPr>
      <w:r w:rsidRPr="00441CD3">
        <w:t>2.  Status post cerebrovascular accident.</w:t>
      </w:r>
    </w:p>
    <w:p w:rsidR="00750D83" w:rsidRPr="00441CD3" w:rsidRDefault="00750D83" w:rsidP="00FD086B">
      <w:pPr>
        <w:pStyle w:val="capture"/>
      </w:pPr>
      <w:r w:rsidRPr="00441CD3">
        <w:t>3.  End stage renal disease on hemodialysis.</w:t>
      </w:r>
    </w:p>
    <w:p w:rsidR="00750D83" w:rsidRPr="00441CD3" w:rsidRDefault="00750D83" w:rsidP="00FD086B">
      <w:pPr>
        <w:pStyle w:val="capture"/>
      </w:pPr>
      <w:r w:rsidRPr="00441CD3">
        <w:t>4.  Coronary artery disease.</w:t>
      </w:r>
    </w:p>
    <w:p w:rsidR="00750D83" w:rsidRPr="00441CD3" w:rsidRDefault="00750D83" w:rsidP="00FD086B">
      <w:pPr>
        <w:pStyle w:val="capture"/>
        <w:rPr>
          <w:b/>
          <w:shd w:val="clear" w:color="auto" w:fill="000000"/>
        </w:rPr>
      </w:pPr>
      <w:r w:rsidRPr="00441CD3">
        <w:rPr>
          <w:b/>
          <w:shd w:val="clear" w:color="auto" w:fill="000000"/>
        </w:rPr>
        <w:t>+              + Next Screen      - Prev Screen        ?? More actions</w:t>
      </w:r>
    </w:p>
    <w:p w:rsidR="00750D83" w:rsidRPr="00441CD3" w:rsidRDefault="00750D83" w:rsidP="00FD086B">
      <w:pPr>
        <w:pStyle w:val="capture"/>
      </w:pPr>
      <w:r w:rsidRPr="00441CD3">
        <w:t xml:space="preserve">     Find                      Verify/Unverify</w:t>
      </w:r>
    </w:p>
    <w:p w:rsidR="00750D83" w:rsidRPr="00441CD3" w:rsidRDefault="00750D83" w:rsidP="00FD086B">
      <w:pPr>
        <w:pStyle w:val="capture"/>
      </w:pPr>
      <w:r w:rsidRPr="00441CD3">
        <w:t xml:space="preserve">     Print                     Quit</w:t>
      </w:r>
    </w:p>
    <w:p w:rsidR="00750D83" w:rsidRPr="00441CD3" w:rsidRDefault="00750D83" w:rsidP="00FD086B">
      <w:pPr>
        <w:pStyle w:val="capture"/>
      </w:pPr>
      <w:r w:rsidRPr="00441CD3">
        <w:t xml:space="preserve">Select Action: Next Screen// </w:t>
      </w:r>
      <w:r w:rsidRPr="00441CD3">
        <w:rPr>
          <w:b/>
        </w:rPr>
        <w:t>v</w:t>
      </w:r>
      <w:r w:rsidRPr="00441CD3">
        <w:t xml:space="preserve">  Verify/Unverify</w:t>
      </w:r>
    </w:p>
    <w:p w:rsidR="00750D83" w:rsidRPr="00441CD3" w:rsidRDefault="00750D83" w:rsidP="00FD086B">
      <w:pPr>
        <w:pStyle w:val="capture"/>
        <w:rPr>
          <w:b/>
        </w:rPr>
      </w:pPr>
      <w:r w:rsidRPr="00441CD3">
        <w:t xml:space="preserve">Do you want to edit this Discharge Summary? NO// </w:t>
      </w:r>
      <w:r w:rsidRPr="00441CD3">
        <w:rPr>
          <w:b/>
        </w:rPr>
        <w:t>&lt;Enter&gt;</w:t>
      </w:r>
    </w:p>
    <w:p w:rsidR="00750D83" w:rsidRPr="00441CD3" w:rsidRDefault="00750D83" w:rsidP="00FD086B">
      <w:pPr>
        <w:pStyle w:val="capture"/>
      </w:pPr>
      <w:r w:rsidRPr="00441CD3">
        <w:t xml:space="preserve">VERIFY this Discharge Summary? NO// </w:t>
      </w:r>
      <w:r w:rsidRPr="00441CD3">
        <w:rPr>
          <w:b/>
        </w:rPr>
        <w:t>y</w:t>
      </w:r>
      <w:r w:rsidRPr="00441CD3">
        <w:t xml:space="preserve">  YES</w:t>
      </w:r>
    </w:p>
    <w:p w:rsidR="00750D83" w:rsidRPr="00441CD3" w:rsidRDefault="00750D83" w:rsidP="00FD086B">
      <w:pPr>
        <w:pStyle w:val="capture"/>
      </w:pPr>
      <w:r w:rsidRPr="00441CD3">
        <w:t>Discharge Summary VERIFIED</w:t>
      </w:r>
    </w:p>
    <w:p w:rsidR="00750D83" w:rsidRPr="00441CD3" w:rsidRDefault="00750D83" w:rsidP="00FD086B">
      <w:pPr>
        <w:pStyle w:val="capture"/>
      </w:pPr>
      <w:r w:rsidRPr="00441CD3">
        <w:t>Chart copy queued.</w:t>
      </w:r>
    </w:p>
    <w:p w:rsidR="00750D83" w:rsidRPr="00441CD3" w:rsidRDefault="00750D83" w:rsidP="00FD086B">
      <w:pPr>
        <w:pStyle w:val="capture"/>
      </w:pPr>
      <w:r w:rsidRPr="00441CD3">
        <w:t>Refreshing the list.</w:t>
      </w:r>
    </w:p>
    <w:p w:rsidR="00750D83" w:rsidRPr="00441CD3" w:rsidRDefault="00750D83" w:rsidP="00F16AE2"/>
    <w:p w:rsidR="00750D83" w:rsidRPr="00441CD3" w:rsidRDefault="00750D83" w:rsidP="0018303E">
      <w:pPr>
        <w:pStyle w:val="Heading3"/>
      </w:pPr>
      <w:r w:rsidRPr="00441CD3">
        <w:br w:type="page"/>
      </w:r>
      <w:bookmarkStart w:id="55" w:name="_Toc487032611"/>
      <w:r w:rsidRPr="00441CD3">
        <w:t>Review Upload Filing Events</w:t>
      </w:r>
      <w:bookmarkEnd w:id="55"/>
      <w:r w:rsidR="0030231B" w:rsidRPr="00441CD3">
        <w:fldChar w:fldCharType="begin"/>
      </w:r>
      <w:r w:rsidRPr="00441CD3">
        <w:instrText xml:space="preserve"> XE "Upload Filing Events" </w:instrText>
      </w:r>
      <w:r w:rsidR="0030231B" w:rsidRPr="00441CD3">
        <w:fldChar w:fldCharType="end"/>
      </w:r>
    </w:p>
    <w:p w:rsidR="00750D83" w:rsidRPr="00441CD3" w:rsidRDefault="00750D83" w:rsidP="001F0CA0">
      <w:pPr>
        <w:rPr>
          <w:i/>
        </w:rPr>
      </w:pPr>
    </w:p>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pPr>
        <w:rPr>
          <w:b/>
        </w:rPr>
      </w:pPr>
      <w:r w:rsidRPr="00441CD3">
        <w:rPr>
          <w:b/>
        </w:rPr>
        <w:t xml:space="preserve">1. Select </w:t>
      </w:r>
      <w:r w:rsidRPr="00441CD3">
        <w:rPr>
          <w:b/>
          <w:i/>
        </w:rPr>
        <w:t>Review Upload Filing Events</w:t>
      </w:r>
      <w:r w:rsidRPr="00441CD3">
        <w:rPr>
          <w:b/>
        </w:rPr>
        <w:t xml:space="preserve"> from the TIU MRT menu.</w:t>
      </w:r>
    </w:p>
    <w:p w:rsidR="00750D83" w:rsidRPr="00441CD3" w:rsidRDefault="00750D83" w:rsidP="001F0CA0"/>
    <w:p w:rsidR="00750D83" w:rsidRPr="00441CD3" w:rsidRDefault="00750D83" w:rsidP="00FD086B">
      <w:pPr>
        <w:pStyle w:val="capture"/>
      </w:pPr>
      <w:r w:rsidRPr="00441CD3">
        <w:t xml:space="preserve">Select Text Integration Utilities (MRT) Option:  </w:t>
      </w:r>
      <w:r w:rsidRPr="00441CD3">
        <w:rPr>
          <w:b/>
        </w:rPr>
        <w:t>Review</w:t>
      </w:r>
      <w:r w:rsidRPr="00441CD3">
        <w:t xml:space="preserve"> Upload Filing Events</w:t>
      </w:r>
    </w:p>
    <w:p w:rsidR="00750D83" w:rsidRPr="00441CD3" w:rsidRDefault="00750D83" w:rsidP="001F0CA0">
      <w:pPr>
        <w:rPr>
          <w:i/>
        </w:rPr>
      </w:pPr>
    </w:p>
    <w:p w:rsidR="00750D83" w:rsidRPr="00441CD3" w:rsidRDefault="00750D83" w:rsidP="001F0CA0">
      <w:pPr>
        <w:rPr>
          <w:b/>
        </w:rPr>
      </w:pPr>
      <w:r w:rsidRPr="00441CD3">
        <w:rPr>
          <w:b/>
        </w:rPr>
        <w:t>Select division</w:t>
      </w:r>
      <w:r w:rsidR="0030231B" w:rsidRPr="00441CD3">
        <w:fldChar w:fldCharType="begin"/>
      </w:r>
      <w:r w:rsidRPr="00441CD3">
        <w:instrText xml:space="preserve"> XE "division" </w:instrText>
      </w:r>
      <w:r w:rsidR="0030231B" w:rsidRPr="00441CD3">
        <w:fldChar w:fldCharType="end"/>
      </w:r>
      <w:r w:rsidRPr="00441CD3">
        <w:rPr>
          <w:b/>
        </w:rPr>
        <w:t xml:space="preserve"> displayed.</w:t>
      </w:r>
    </w:p>
    <w:p w:rsidR="00750D83" w:rsidRPr="00441CD3" w:rsidRDefault="00750D83" w:rsidP="001F0CA0"/>
    <w:p w:rsidR="00750D83" w:rsidRPr="00441CD3" w:rsidRDefault="00750D83" w:rsidP="001F0CA0">
      <w:pPr>
        <w:pStyle w:val="capture"/>
        <w:rPr>
          <w:b/>
        </w:rPr>
      </w:pPr>
      <w:r w:rsidRPr="00441CD3">
        <w:t xml:space="preserve">Select division: ALL// </w:t>
      </w:r>
      <w:r w:rsidRPr="00441CD3">
        <w:rPr>
          <w:b/>
        </w:rPr>
        <w:t>SALT</w:t>
      </w:r>
    </w:p>
    <w:p w:rsidR="00750D83" w:rsidRPr="00441CD3" w:rsidRDefault="00750D83" w:rsidP="001F0CA0">
      <w:pPr>
        <w:pStyle w:val="capture"/>
      </w:pPr>
      <w:r w:rsidRPr="00441CD3">
        <w:t xml:space="preserve">     1   SALT </w:t>
      </w:r>
      <w:smartTag w:uri="urn:schemas-microsoft-com:office:smarttags" w:element="place">
        <w:r w:rsidRPr="00441CD3">
          <w:t>LAKE</w:t>
        </w:r>
      </w:smartTag>
      <w:r w:rsidRPr="00441CD3">
        <w:t xml:space="preserve"> CIOFO       660GC</w:t>
      </w:r>
    </w:p>
    <w:p w:rsidR="00750D83" w:rsidRPr="00441CD3" w:rsidRDefault="00750D83" w:rsidP="001F0CA0">
      <w:pPr>
        <w:pStyle w:val="capture"/>
      </w:pPr>
      <w:r w:rsidRPr="00441CD3">
        <w:t xml:space="preserve">     2   SALT </w:t>
      </w:r>
      <w:smartTag w:uri="urn:schemas-microsoft-com:office:smarttags" w:element="place">
        <w:r w:rsidRPr="00441CD3">
          <w:t>LAKE</w:t>
        </w:r>
      </w:smartTag>
      <w:r w:rsidRPr="00441CD3">
        <w:t xml:space="preserve"> OEX       660</w:t>
      </w:r>
    </w:p>
    <w:p w:rsidR="00750D83" w:rsidRPr="00441CD3" w:rsidRDefault="00750D83" w:rsidP="001F0CA0">
      <w:pPr>
        <w:pStyle w:val="capture"/>
      </w:pPr>
      <w:r w:rsidRPr="00441CD3">
        <w:t xml:space="preserve">CHOOSE 1-2: 2  SALT </w:t>
      </w:r>
      <w:smartTag w:uri="urn:schemas-microsoft-com:office:smarttags" w:element="place">
        <w:r w:rsidRPr="00441CD3">
          <w:t>LAKE</w:t>
        </w:r>
      </w:smartTag>
      <w:r w:rsidRPr="00441CD3">
        <w:t xml:space="preserve"> OEX     660</w:t>
      </w:r>
    </w:p>
    <w:p w:rsidR="00750D83" w:rsidRPr="00441CD3" w:rsidRDefault="00750D83" w:rsidP="001F0CA0">
      <w:pPr>
        <w:pStyle w:val="capture"/>
        <w:rPr>
          <w:b/>
        </w:rPr>
      </w:pPr>
      <w:r w:rsidRPr="00441CD3">
        <w:t xml:space="preserve">Select another division: </w:t>
      </w:r>
      <w:r w:rsidRPr="00441CD3">
        <w:rPr>
          <w:b/>
        </w:rPr>
        <w:t>&lt;Enter&gt;</w:t>
      </w:r>
    </w:p>
    <w:p w:rsidR="00750D83" w:rsidRPr="00441CD3" w:rsidRDefault="00750D83" w:rsidP="001F0CA0"/>
    <w:p w:rsidR="00750D83" w:rsidRPr="00441CD3" w:rsidRDefault="00750D83" w:rsidP="001F0CA0">
      <w:pPr>
        <w:pStyle w:val="Note"/>
      </w:pPr>
      <w:r w:rsidRPr="00441CD3">
        <w:rPr>
          <w:rFonts w:ascii="Wingdings" w:hAnsi="Wingdings"/>
          <w:sz w:val="52"/>
          <w:szCs w:val="52"/>
        </w:rPr>
        <w:t></w:t>
      </w:r>
      <w:r w:rsidRPr="00441CD3">
        <w:tab/>
        <w:t>Note:</w:t>
      </w:r>
      <w:r w:rsidRPr="00441CD3">
        <w:tab/>
        <w:t>This prompt is only displayed if you are at a multi-division medical center. In other words, if the MULTIDIVISION MED CENTER field of the MAS PARAMETERS file is set to YES.</w:t>
      </w:r>
    </w:p>
    <w:p w:rsidR="00750D83" w:rsidRPr="00441CD3" w:rsidRDefault="00750D83" w:rsidP="001F0CA0"/>
    <w:p w:rsidR="00750D83" w:rsidRPr="00441CD3" w:rsidRDefault="00750D83" w:rsidP="001F0CA0">
      <w:pPr>
        <w:rPr>
          <w:b/>
        </w:rPr>
      </w:pPr>
      <w:r w:rsidRPr="00441CD3">
        <w:rPr>
          <w:b/>
        </w:rPr>
        <w:t>3. Select the event type to be displayed.</w:t>
      </w:r>
    </w:p>
    <w:p w:rsidR="00750D83" w:rsidRPr="00441CD3" w:rsidRDefault="00750D83" w:rsidP="001F0CA0"/>
    <w:p w:rsidR="00750D83" w:rsidRPr="00441CD3" w:rsidRDefault="00750D83" w:rsidP="00FD086B">
      <w:pPr>
        <w:pStyle w:val="capture"/>
        <w:rPr>
          <w:b/>
        </w:rPr>
      </w:pPr>
      <w:r w:rsidRPr="00441CD3">
        <w:t xml:space="preserve">Select Event Type: FILING ERRORS// </w:t>
      </w:r>
      <w:r w:rsidRPr="00441CD3">
        <w:rPr>
          <w:b/>
        </w:rPr>
        <w:t>?</w:t>
      </w:r>
    </w:p>
    <w:p w:rsidR="00750D83" w:rsidRPr="00441CD3" w:rsidRDefault="00750D83" w:rsidP="00FD086B">
      <w:pPr>
        <w:pStyle w:val="capture"/>
      </w:pPr>
    </w:p>
    <w:p w:rsidR="00750D83" w:rsidRPr="00441CD3" w:rsidRDefault="00750D83" w:rsidP="00FD086B">
      <w:pPr>
        <w:pStyle w:val="capture"/>
      </w:pPr>
      <w:r w:rsidRPr="00441CD3">
        <w:t>Enter a code from the list.</w:t>
      </w:r>
    </w:p>
    <w:p w:rsidR="00750D83" w:rsidRPr="00441CD3" w:rsidRDefault="00750D83" w:rsidP="00FD086B">
      <w:pPr>
        <w:pStyle w:val="capture"/>
      </w:pPr>
    </w:p>
    <w:p w:rsidR="00750D83" w:rsidRPr="00441CD3" w:rsidRDefault="00750D83" w:rsidP="00FD086B">
      <w:pPr>
        <w:pStyle w:val="capture"/>
      </w:pPr>
      <w:r w:rsidRPr="00441CD3">
        <w:t xml:space="preserve">     Select one of the following:</w:t>
      </w:r>
    </w:p>
    <w:p w:rsidR="00750D83" w:rsidRPr="00441CD3" w:rsidRDefault="00750D83" w:rsidP="00FD086B">
      <w:pPr>
        <w:pStyle w:val="capture"/>
      </w:pPr>
    </w:p>
    <w:p w:rsidR="00750D83" w:rsidRPr="00441CD3" w:rsidRDefault="00750D83" w:rsidP="00FD086B">
      <w:pPr>
        <w:pStyle w:val="capture"/>
      </w:pPr>
      <w:r w:rsidRPr="00441CD3">
        <w:t xml:space="preserve">          F         Filing Errors</w:t>
      </w:r>
    </w:p>
    <w:p w:rsidR="00750D83" w:rsidRPr="00441CD3" w:rsidRDefault="00750D83" w:rsidP="00FD086B">
      <w:pPr>
        <w:pStyle w:val="capture"/>
      </w:pPr>
      <w:r w:rsidRPr="00441CD3">
        <w:t xml:space="preserve">          M         Missing Field Errors</w:t>
      </w:r>
    </w:p>
    <w:p w:rsidR="00750D83" w:rsidRPr="00441CD3" w:rsidRDefault="00750D83" w:rsidP="00FD086B">
      <w:pPr>
        <w:pStyle w:val="capture"/>
      </w:pPr>
      <w:r w:rsidRPr="00441CD3">
        <w:t xml:space="preserve">          S         Successes</w:t>
      </w:r>
    </w:p>
    <w:p w:rsidR="00750D83" w:rsidRPr="00441CD3" w:rsidRDefault="00750D83" w:rsidP="00FD086B">
      <w:pPr>
        <w:pStyle w:val="capture"/>
      </w:pPr>
      <w:r w:rsidRPr="00441CD3">
        <w:t xml:space="preserve">          A         All Events</w:t>
      </w:r>
    </w:p>
    <w:p w:rsidR="00750D83" w:rsidRPr="00441CD3" w:rsidRDefault="00750D83" w:rsidP="00FD086B">
      <w:pPr>
        <w:pStyle w:val="capture"/>
      </w:pPr>
    </w:p>
    <w:p w:rsidR="00750D83" w:rsidRPr="00441CD3" w:rsidRDefault="00750D83" w:rsidP="00FD086B">
      <w:pPr>
        <w:pStyle w:val="capture"/>
      </w:pPr>
      <w:r w:rsidRPr="00441CD3">
        <w:t xml:space="preserve">Select Event Type: FILING ERRORS// </w:t>
      </w:r>
      <w:r w:rsidRPr="00441CD3">
        <w:rPr>
          <w:b/>
        </w:rPr>
        <w:t>&lt;Enter&gt;</w:t>
      </w:r>
      <w:r w:rsidRPr="00441CD3">
        <w:t xml:space="preserve">  Filing Errors</w:t>
      </w:r>
    </w:p>
    <w:p w:rsidR="00750D83" w:rsidRPr="00441CD3" w:rsidRDefault="00750D83" w:rsidP="001F0CA0">
      <w:pPr>
        <w:rPr>
          <w:i/>
        </w:rPr>
      </w:pPr>
    </w:p>
    <w:p w:rsidR="00750D83" w:rsidRPr="00441CD3" w:rsidRDefault="00750D83" w:rsidP="001F0CA0">
      <w:pPr>
        <w:rPr>
          <w:b/>
        </w:rPr>
      </w:pPr>
      <w:r w:rsidRPr="00441CD3">
        <w:rPr>
          <w:b/>
        </w:rPr>
        <w:t>4. Select the Resolution Status</w:t>
      </w:r>
      <w:r w:rsidR="0030231B" w:rsidRPr="00441CD3">
        <w:fldChar w:fldCharType="begin"/>
      </w:r>
      <w:r w:rsidRPr="00441CD3">
        <w:instrText xml:space="preserve"> XE "Resolution Status" </w:instrText>
      </w:r>
      <w:r w:rsidR="0030231B" w:rsidRPr="00441CD3">
        <w:fldChar w:fldCharType="end"/>
      </w:r>
      <w:r w:rsidRPr="00441CD3">
        <w:rPr>
          <w:b/>
        </w:rPr>
        <w:t xml:space="preserve"> (Unresolved Errors</w:t>
      </w:r>
      <w:r w:rsidR="0030231B" w:rsidRPr="00441CD3">
        <w:fldChar w:fldCharType="begin"/>
      </w:r>
      <w:r w:rsidRPr="00441CD3">
        <w:instrText xml:space="preserve"> XE "Unresolved Errors" </w:instrText>
      </w:r>
      <w:r w:rsidR="0030231B" w:rsidRPr="00441CD3">
        <w:fldChar w:fldCharType="end"/>
      </w:r>
      <w:r w:rsidRPr="00441CD3">
        <w:rPr>
          <w:b/>
        </w:rPr>
        <w:t>, Resolved Errors, or All Errors).</w:t>
      </w:r>
    </w:p>
    <w:p w:rsidR="00750D83" w:rsidRPr="00441CD3" w:rsidRDefault="00750D83" w:rsidP="001F0CA0"/>
    <w:p w:rsidR="00750D83" w:rsidRPr="00441CD3" w:rsidRDefault="00750D83" w:rsidP="00FD086B">
      <w:pPr>
        <w:pStyle w:val="capture"/>
        <w:rPr>
          <w:b/>
        </w:rPr>
      </w:pPr>
      <w:r w:rsidRPr="00441CD3">
        <w:t xml:space="preserve">Select Resolution Status: UNRESOLVED// </w:t>
      </w:r>
      <w:r w:rsidRPr="00441CD3">
        <w:rPr>
          <w:b/>
        </w:rPr>
        <w:t>?</w:t>
      </w:r>
    </w:p>
    <w:p w:rsidR="00750D83" w:rsidRPr="00441CD3" w:rsidRDefault="00750D83" w:rsidP="00FD086B">
      <w:pPr>
        <w:pStyle w:val="capture"/>
      </w:pPr>
    </w:p>
    <w:p w:rsidR="00750D83" w:rsidRPr="00441CD3" w:rsidRDefault="00750D83" w:rsidP="00FD086B">
      <w:pPr>
        <w:pStyle w:val="capture"/>
      </w:pPr>
      <w:r w:rsidRPr="00441CD3">
        <w:t>Enter a code from the list.</w:t>
      </w:r>
    </w:p>
    <w:p w:rsidR="00750D83" w:rsidRPr="00441CD3" w:rsidRDefault="00750D83" w:rsidP="00FD086B">
      <w:pPr>
        <w:pStyle w:val="capture"/>
      </w:pPr>
    </w:p>
    <w:p w:rsidR="00750D83" w:rsidRPr="00441CD3" w:rsidRDefault="00750D83" w:rsidP="00FD086B">
      <w:pPr>
        <w:pStyle w:val="capture"/>
      </w:pPr>
      <w:r w:rsidRPr="00441CD3">
        <w:t xml:space="preserve">     Select one of the following:</w:t>
      </w:r>
    </w:p>
    <w:p w:rsidR="00750D83" w:rsidRPr="00441CD3" w:rsidRDefault="00750D83" w:rsidP="00FD086B">
      <w:pPr>
        <w:pStyle w:val="capture"/>
      </w:pPr>
    </w:p>
    <w:p w:rsidR="00750D83" w:rsidRPr="00441CD3" w:rsidRDefault="00750D83" w:rsidP="00FD086B">
      <w:pPr>
        <w:pStyle w:val="capture"/>
      </w:pPr>
      <w:r w:rsidRPr="00441CD3">
        <w:t xml:space="preserve">          U         Unresolved Errors</w:t>
      </w:r>
    </w:p>
    <w:p w:rsidR="00750D83" w:rsidRPr="00441CD3" w:rsidRDefault="00750D83" w:rsidP="00FD086B">
      <w:pPr>
        <w:pStyle w:val="capture"/>
      </w:pPr>
      <w:r w:rsidRPr="00441CD3">
        <w:t xml:space="preserve">          R         Resolved Errors</w:t>
      </w:r>
    </w:p>
    <w:p w:rsidR="00750D83" w:rsidRPr="00441CD3" w:rsidRDefault="00750D83" w:rsidP="00FD086B">
      <w:pPr>
        <w:pStyle w:val="capture"/>
      </w:pPr>
      <w:r w:rsidRPr="00441CD3">
        <w:t xml:space="preserve">          A         All Errors</w:t>
      </w:r>
    </w:p>
    <w:p w:rsidR="00750D83" w:rsidRPr="00441CD3" w:rsidRDefault="00750D83" w:rsidP="00FD086B">
      <w:pPr>
        <w:pStyle w:val="capture"/>
      </w:pPr>
    </w:p>
    <w:p w:rsidR="00750D83" w:rsidRPr="00441CD3" w:rsidRDefault="00750D83" w:rsidP="00FD086B">
      <w:pPr>
        <w:pStyle w:val="capture"/>
      </w:pPr>
      <w:r w:rsidRPr="00441CD3">
        <w:t xml:space="preserve">Select Resolution Status: UNRESOLVED// </w:t>
      </w:r>
      <w:r w:rsidRPr="00441CD3">
        <w:rPr>
          <w:b/>
        </w:rPr>
        <w:t>&lt;Enter&gt;</w:t>
      </w:r>
      <w:r w:rsidRPr="00441CD3">
        <w:t xml:space="preserve">  Unresolved Errors</w:t>
      </w:r>
    </w:p>
    <w:p w:rsidR="00750D83" w:rsidRPr="00441CD3" w:rsidRDefault="00750D83" w:rsidP="001F0CA0">
      <w:pPr>
        <w:rPr>
          <w:i/>
        </w:rPr>
      </w:pPr>
    </w:p>
    <w:p w:rsidR="00750D83" w:rsidRPr="00441CD3" w:rsidRDefault="00750D83" w:rsidP="00FD086B">
      <w:pPr>
        <w:pStyle w:val="NormalPageTitle"/>
      </w:pPr>
      <w:r w:rsidRPr="00441CD3">
        <w:br w:type="page"/>
        <w:t>Review Upload Filing Events, cont’d</w:t>
      </w:r>
      <w:r w:rsidR="0030231B" w:rsidRPr="00441CD3">
        <w:fldChar w:fldCharType="begin"/>
      </w:r>
      <w:r w:rsidRPr="00441CD3">
        <w:instrText xml:space="preserve"> XE "Upload Filing Events" </w:instrText>
      </w:r>
      <w:r w:rsidR="0030231B" w:rsidRPr="00441CD3">
        <w:fldChar w:fldCharType="end"/>
      </w:r>
    </w:p>
    <w:p w:rsidR="00750D83" w:rsidRPr="00441CD3" w:rsidRDefault="00750D83" w:rsidP="001F0CA0">
      <w:pPr>
        <w:rPr>
          <w:b/>
        </w:rPr>
      </w:pPr>
    </w:p>
    <w:p w:rsidR="00750D83" w:rsidRPr="00441CD3" w:rsidRDefault="00750D83" w:rsidP="001F0CA0">
      <w:pPr>
        <w:rPr>
          <w:b/>
        </w:rPr>
      </w:pPr>
      <w:r w:rsidRPr="00441CD3">
        <w:rPr>
          <w:b/>
        </w:rPr>
        <w:t>5. Enter the range of dates.</w:t>
      </w:r>
    </w:p>
    <w:p w:rsidR="00750D83" w:rsidRPr="00441CD3" w:rsidRDefault="00750D83" w:rsidP="001F0CA0"/>
    <w:p w:rsidR="00750D83" w:rsidRPr="00441CD3" w:rsidRDefault="00750D83" w:rsidP="00FD086B">
      <w:pPr>
        <w:pStyle w:val="capture"/>
      </w:pPr>
      <w:r w:rsidRPr="00441CD3">
        <w:t xml:space="preserve"> Start Event Date [Time]: T-30// </w:t>
      </w:r>
      <w:r w:rsidRPr="00441CD3">
        <w:rPr>
          <w:b/>
        </w:rPr>
        <w:t>&lt;Enter&gt;</w:t>
      </w:r>
      <w:r w:rsidRPr="00441CD3">
        <w:t xml:space="preserve"> (MAY 27, 1996)</w:t>
      </w:r>
    </w:p>
    <w:p w:rsidR="00750D83" w:rsidRPr="00441CD3" w:rsidRDefault="00750D83" w:rsidP="00FD086B">
      <w:pPr>
        <w:pStyle w:val="capture"/>
        <w:rPr>
          <w:b/>
        </w:rPr>
      </w:pPr>
      <w:r w:rsidRPr="00441CD3">
        <w:t xml:space="preserve">Ending Event Date [Time]: NOW// </w:t>
      </w:r>
      <w:r w:rsidRPr="00441CD3">
        <w:rPr>
          <w:b/>
        </w:rPr>
        <w:t>&lt;Enter&gt;</w:t>
      </w:r>
    </w:p>
    <w:p w:rsidR="00750D83" w:rsidRPr="00441CD3" w:rsidRDefault="00750D83" w:rsidP="00FD086B">
      <w:pPr>
        <w:pStyle w:val="capture"/>
        <w:rPr>
          <w:b/>
        </w:rPr>
      </w:pPr>
      <w:r w:rsidRPr="00441CD3">
        <w:rPr>
          <w:b/>
        </w:rPr>
        <w:t>Searching for the events.....</w:t>
      </w:r>
    </w:p>
    <w:p w:rsidR="00750D83" w:rsidRPr="00441CD3" w:rsidRDefault="00750D83" w:rsidP="001F0CA0">
      <w:pPr>
        <w:rPr>
          <w:i/>
        </w:rPr>
      </w:pPr>
    </w:p>
    <w:p w:rsidR="00750D83" w:rsidRPr="00441CD3" w:rsidRDefault="00750D83" w:rsidP="001F0CA0">
      <w:pPr>
        <w:rPr>
          <w:b/>
        </w:rPr>
      </w:pPr>
      <w:r w:rsidRPr="00441CD3">
        <w:rPr>
          <w:b/>
        </w:rPr>
        <w:t>6. All the documents for the criteria selected are displayed. Choose an action to perform, then the document to perform it on.</w:t>
      </w:r>
    </w:p>
    <w:p w:rsidR="00750D83" w:rsidRPr="00441CD3" w:rsidRDefault="00750D83" w:rsidP="001F0CA0"/>
    <w:p w:rsidR="00750D83" w:rsidRPr="00441CD3" w:rsidRDefault="00750D83" w:rsidP="001F0CA0">
      <w:pPr>
        <w:pStyle w:val="capture"/>
      </w:pPr>
      <w:r w:rsidRPr="00441CD3">
        <w:rPr>
          <w:b/>
        </w:rPr>
        <w:t>Filing Events</w:t>
      </w:r>
      <w:r w:rsidRPr="00441CD3">
        <w:t xml:space="preserve">             Jun 26, 1996 09:07:53     Page:    1 of    1</w:t>
      </w:r>
    </w:p>
    <w:p w:rsidR="00750D83" w:rsidRPr="00441CD3" w:rsidRDefault="00750D83" w:rsidP="001F0CA0">
      <w:pPr>
        <w:pStyle w:val="capture"/>
      </w:pPr>
      <w:r w:rsidRPr="00441CD3">
        <w:t xml:space="preserve">               RESOLVED FILING EVENTS from 05/27/96 to 06/26/96</w:t>
      </w:r>
    </w:p>
    <w:p w:rsidR="00750D83" w:rsidRPr="00441CD3" w:rsidRDefault="00750D83" w:rsidP="001F0CA0">
      <w:pPr>
        <w:pStyle w:val="capture"/>
      </w:pPr>
      <w:r w:rsidRPr="00441CD3">
        <w:t xml:space="preserve">     Document Type                 Event Type          Event Date/time</w:t>
      </w:r>
    </w:p>
    <w:p w:rsidR="00750D83" w:rsidRPr="00441CD3" w:rsidRDefault="00750D83" w:rsidP="001F0CA0">
      <w:pPr>
        <w:pStyle w:val="capture"/>
      </w:pPr>
      <w:r w:rsidRPr="00441CD3">
        <w:t>1 DISCHARGE SUMMARY                Filing Error         06/06/96 13:29</w:t>
      </w:r>
    </w:p>
    <w:p w:rsidR="00750D83" w:rsidRPr="00441CD3" w:rsidRDefault="00750D83" w:rsidP="001F0CA0">
      <w:pPr>
        <w:pStyle w:val="capture"/>
      </w:pPr>
      <w:r w:rsidRPr="00441CD3">
        <w:t xml:space="preserve">  FILING ERROR</w:t>
      </w:r>
      <w:r w:rsidR="0030231B" w:rsidRPr="00441CD3">
        <w:fldChar w:fldCharType="begin"/>
      </w:r>
      <w:r w:rsidRPr="00441CD3">
        <w:instrText xml:space="preserve"> XE "FILING ERROR" </w:instrText>
      </w:r>
      <w:r w:rsidR="0030231B" w:rsidRPr="00441CD3">
        <w:fldChar w:fldCharType="end"/>
      </w:r>
      <w:r w:rsidRPr="00441CD3">
        <w:t>: STAT DISCHARGE SUMMARY  Record could not be found or created.</w:t>
      </w:r>
    </w:p>
    <w:p w:rsidR="00750D83" w:rsidRPr="00441CD3" w:rsidRDefault="00750D83" w:rsidP="001F0CA0">
      <w:pPr>
        <w:pStyle w:val="capture"/>
      </w:pPr>
      <w:r w:rsidRPr="00441CD3">
        <w:t>2 PROGRESS NOTES                   Filing Error         06/06/96 14:39</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FD086B">
      <w:pPr>
        <w:pStyle w:val="capturereverse"/>
      </w:pPr>
      <w:r w:rsidRPr="00441CD3">
        <w:t xml:space="preserve">     + Next Screen  - Prev Screen  ?? More Actions       &gt;&gt;&gt;</w:t>
      </w:r>
    </w:p>
    <w:p w:rsidR="00750D83" w:rsidRPr="00441CD3" w:rsidRDefault="00750D83" w:rsidP="001F0CA0">
      <w:pPr>
        <w:pStyle w:val="capture"/>
      </w:pPr>
      <w:r w:rsidRPr="00441CD3">
        <w:t xml:space="preserve">     Find                      Print event               Quit</w:t>
      </w:r>
    </w:p>
    <w:p w:rsidR="00750D83" w:rsidRPr="00441CD3" w:rsidRDefault="00750D83" w:rsidP="001F0CA0">
      <w:pPr>
        <w:pStyle w:val="capture"/>
      </w:pPr>
      <w:r w:rsidRPr="00441CD3">
        <w:t xml:space="preserve">     Display/Fix               Change view</w:t>
      </w:r>
    </w:p>
    <w:p w:rsidR="00750D83" w:rsidRPr="00441CD3" w:rsidRDefault="00750D83" w:rsidP="001F0CA0">
      <w:pPr>
        <w:pStyle w:val="capture"/>
        <w:rPr>
          <w:b/>
        </w:rPr>
      </w:pPr>
      <w:r w:rsidRPr="00441CD3">
        <w:t xml:space="preserve">Select Action: Next Screen// </w:t>
      </w:r>
      <w:r w:rsidRPr="00441CD3">
        <w:rPr>
          <w:b/>
        </w:rPr>
        <w:t>Display/Fix=1-2</w:t>
      </w:r>
    </w:p>
    <w:p w:rsidR="00750D83" w:rsidRPr="00441CD3" w:rsidRDefault="00750D83" w:rsidP="001F0CA0"/>
    <w:p w:rsidR="00750D83" w:rsidRPr="00441CD3" w:rsidRDefault="00750D83" w:rsidP="0018303E">
      <w:pPr>
        <w:pStyle w:val="Heading3"/>
      </w:pPr>
      <w:r w:rsidRPr="00441CD3">
        <w:br w:type="page"/>
      </w:r>
      <w:bookmarkStart w:id="56" w:name="_Toc487032612"/>
      <w:r w:rsidRPr="00441CD3">
        <w:t>Print Document Menu</w:t>
      </w:r>
      <w:bookmarkEnd w:id="56"/>
      <w:r w:rsidR="0030231B" w:rsidRPr="00441CD3">
        <w:fldChar w:fldCharType="begin"/>
      </w:r>
      <w:r w:rsidRPr="00441CD3">
        <w:instrText xml:space="preserve"> XE "Print Document Menu" </w:instrText>
      </w:r>
      <w:r w:rsidR="0030231B" w:rsidRPr="00441CD3">
        <w:fldChar w:fldCharType="end"/>
      </w:r>
    </w:p>
    <w:p w:rsidR="00750D83" w:rsidRPr="00441CD3" w:rsidRDefault="00750D83" w:rsidP="001F0CA0"/>
    <w:p w:rsidR="00750D83" w:rsidRPr="00441CD3" w:rsidRDefault="00750D83" w:rsidP="001F0CA0">
      <w:r w:rsidRPr="00441CD3">
        <w:t>This menu contains options that print chart or work copies of discharge summaries, progress notes, or mixed documents.</w:t>
      </w:r>
    </w:p>
    <w:p w:rsidR="00750D83" w:rsidRPr="00441CD3" w:rsidRDefault="00750D83" w:rsidP="001F0CA0"/>
    <w:p w:rsidR="00750D83" w:rsidRPr="00441CD3" w:rsidRDefault="00750D83" w:rsidP="001F0CA0">
      <w:pPr>
        <w:pStyle w:val="capture"/>
      </w:pPr>
      <w:r w:rsidRPr="00441CD3">
        <w:t xml:space="preserve">   1      Discharge Summary Print</w:t>
      </w:r>
    </w:p>
    <w:p w:rsidR="00750D83" w:rsidRPr="00441CD3" w:rsidRDefault="00750D83" w:rsidP="001F0CA0">
      <w:pPr>
        <w:pStyle w:val="capture"/>
      </w:pPr>
      <w:r w:rsidRPr="00441CD3">
        <w:t xml:space="preserve">   2      Progress Note Print</w:t>
      </w:r>
    </w:p>
    <w:p w:rsidR="00750D83" w:rsidRPr="00441CD3" w:rsidRDefault="00750D83" w:rsidP="001F0CA0">
      <w:pPr>
        <w:pStyle w:val="capture"/>
      </w:pPr>
      <w:r w:rsidRPr="00441CD3">
        <w:t xml:space="preserve">   3      Clinical Document Print</w:t>
      </w:r>
    </w:p>
    <w:p w:rsidR="00750D83" w:rsidRPr="00441CD3" w:rsidRDefault="00750D83" w:rsidP="001F0CA0"/>
    <w:p w:rsidR="00750D83" w:rsidRPr="00441CD3" w:rsidRDefault="00750D83" w:rsidP="001F0CA0"/>
    <w:p w:rsidR="00750D83" w:rsidRPr="00441CD3" w:rsidRDefault="00750D83" w:rsidP="0018303E">
      <w:pPr>
        <w:pStyle w:val="Heading3"/>
        <w:rPr>
          <w:sz w:val="24"/>
          <w:szCs w:val="24"/>
        </w:rPr>
      </w:pPr>
      <w:bookmarkStart w:id="57" w:name="_Toc487032613"/>
      <w:r w:rsidRPr="00441CD3">
        <w:rPr>
          <w:sz w:val="24"/>
          <w:szCs w:val="24"/>
        </w:rPr>
        <w:t>Discharge Summary Print</w:t>
      </w:r>
      <w:bookmarkEnd w:id="57"/>
      <w:r w:rsidR="0030231B" w:rsidRPr="00441CD3">
        <w:fldChar w:fldCharType="begin"/>
      </w:r>
      <w:r w:rsidRPr="00441CD3">
        <w:instrText xml:space="preserve"> XE "Discharge Summary Print" </w:instrText>
      </w:r>
      <w:r w:rsidR="0030231B" w:rsidRPr="00441CD3">
        <w:fldChar w:fldCharType="end"/>
      </w:r>
    </w:p>
    <w:p w:rsidR="00750D83" w:rsidRPr="00441CD3" w:rsidRDefault="00750D83" w:rsidP="001F0CA0"/>
    <w:p w:rsidR="00750D83" w:rsidRPr="00441CD3" w:rsidRDefault="00750D83" w:rsidP="001F0CA0">
      <w:r w:rsidRPr="00441CD3">
        <w:t>Use this option to print chart or work copies of discharge summaries.</w:t>
      </w:r>
    </w:p>
    <w:p w:rsidR="00750D83" w:rsidRPr="00441CD3" w:rsidRDefault="00750D83" w:rsidP="001F0CA0"/>
    <w:p w:rsidR="00750D83" w:rsidRPr="00441CD3" w:rsidRDefault="00750D83" w:rsidP="001F0CA0">
      <w:pPr>
        <w:rPr>
          <w:i/>
        </w:rPr>
      </w:pPr>
      <w:r w:rsidRPr="00441CD3">
        <w:rPr>
          <w:i/>
        </w:rPr>
        <w:t>Steps to use this option:</w:t>
      </w:r>
    </w:p>
    <w:p w:rsidR="00750D83" w:rsidRPr="00441CD3" w:rsidRDefault="00750D83" w:rsidP="001F0CA0">
      <w:pPr>
        <w:rPr>
          <w:i/>
        </w:rPr>
      </w:pPr>
    </w:p>
    <w:p w:rsidR="00750D83" w:rsidRPr="00441CD3" w:rsidRDefault="00750D83" w:rsidP="001F0CA0">
      <w:pPr>
        <w:rPr>
          <w:b/>
        </w:rPr>
      </w:pPr>
      <w:r w:rsidRPr="00441CD3">
        <w:rPr>
          <w:b/>
        </w:rPr>
        <w:t xml:space="preserve">1. Select </w:t>
      </w:r>
      <w:r w:rsidRPr="00441CD3">
        <w:rPr>
          <w:b/>
          <w:i/>
        </w:rPr>
        <w:t>Discharge Summary Print</w:t>
      </w:r>
      <w:r w:rsidRPr="00441CD3">
        <w:rPr>
          <w:b/>
        </w:rPr>
        <w:t xml:space="preserve"> from the MIS Manager’s Print Document Menu.</w:t>
      </w:r>
    </w:p>
    <w:p w:rsidR="00750D83" w:rsidRPr="00441CD3" w:rsidRDefault="00750D83" w:rsidP="001F0CA0">
      <w:pPr>
        <w:rPr>
          <w:b/>
        </w:rPr>
      </w:pPr>
    </w:p>
    <w:p w:rsidR="00750D83" w:rsidRPr="00441CD3" w:rsidRDefault="00750D83" w:rsidP="001F0CA0">
      <w:pPr>
        <w:rPr>
          <w:b/>
        </w:rPr>
      </w:pPr>
      <w:r w:rsidRPr="00441CD3">
        <w:rPr>
          <w:b/>
        </w:rPr>
        <w:t>2. Enter the name of the patient whose discharge summary you want to print.</w:t>
      </w:r>
    </w:p>
    <w:p w:rsidR="00750D83" w:rsidRPr="00441CD3" w:rsidRDefault="00750D83" w:rsidP="001F0CA0"/>
    <w:p w:rsidR="00750D83" w:rsidRPr="00441CD3" w:rsidRDefault="00750D83" w:rsidP="001F0CA0">
      <w:pPr>
        <w:pStyle w:val="capture"/>
      </w:pPr>
      <w:r w:rsidRPr="00441CD3">
        <w:t xml:space="preserve">   1      Discharge Summary Print</w:t>
      </w:r>
    </w:p>
    <w:p w:rsidR="00750D83" w:rsidRPr="00441CD3" w:rsidRDefault="00750D83" w:rsidP="001F0CA0">
      <w:pPr>
        <w:pStyle w:val="capture"/>
      </w:pPr>
      <w:r w:rsidRPr="00441CD3">
        <w:t xml:space="preserve">   2      Progress Note Print</w:t>
      </w:r>
    </w:p>
    <w:p w:rsidR="00750D83" w:rsidRPr="00441CD3" w:rsidRDefault="00750D83" w:rsidP="001F0CA0">
      <w:pPr>
        <w:pStyle w:val="capture"/>
        <w:rPr>
          <w:lang w:val="fr-CA"/>
        </w:rPr>
      </w:pPr>
      <w:r w:rsidRPr="00441CD3">
        <w:t xml:space="preserve">   </w:t>
      </w:r>
      <w:r w:rsidRPr="00441CD3">
        <w:rPr>
          <w:lang w:val="fr-CA"/>
        </w:rPr>
        <w:t>3      Clinical Document Print</w:t>
      </w:r>
    </w:p>
    <w:p w:rsidR="00750D83" w:rsidRPr="00441CD3" w:rsidRDefault="00750D83" w:rsidP="001F0CA0">
      <w:pPr>
        <w:pStyle w:val="capture"/>
        <w:rPr>
          <w:lang w:val="fr-CA"/>
        </w:rPr>
      </w:pPr>
    </w:p>
    <w:p w:rsidR="00750D83" w:rsidRPr="00441CD3" w:rsidRDefault="00750D83" w:rsidP="001F0CA0">
      <w:pPr>
        <w:pStyle w:val="capture"/>
        <w:rPr>
          <w:lang w:val="fr-CA"/>
        </w:rPr>
      </w:pPr>
      <w:r w:rsidRPr="00441CD3">
        <w:rPr>
          <w:lang w:val="fr-CA"/>
        </w:rPr>
        <w:t xml:space="preserve">Select Print Document Menu Option: </w:t>
      </w:r>
      <w:r w:rsidRPr="00441CD3">
        <w:rPr>
          <w:b/>
          <w:lang w:val="fr-CA"/>
        </w:rPr>
        <w:t>1</w:t>
      </w:r>
      <w:r w:rsidRPr="00441CD3">
        <w:rPr>
          <w:lang w:val="fr-CA"/>
        </w:rPr>
        <w:t xml:space="preserve">  Discharge Summary Print</w:t>
      </w:r>
    </w:p>
    <w:p w:rsidR="00750D83" w:rsidRPr="00441CD3" w:rsidRDefault="00750D83" w:rsidP="001F0CA0">
      <w:pPr>
        <w:pStyle w:val="capture"/>
      </w:pPr>
      <w:r w:rsidRPr="00441CD3">
        <w:t xml:space="preserve">Select PATIENT NAME: </w:t>
      </w:r>
      <w:r w:rsidRPr="00441CD3">
        <w:rPr>
          <w:b/>
        </w:rPr>
        <w:t>TIUPATIENT,ONE</w:t>
      </w:r>
      <w:r w:rsidRPr="00441CD3">
        <w:t xml:space="preserve"> TIUPATIENT,ONE     09-12-44     666233456     YES</w:t>
      </w:r>
    </w:p>
    <w:p w:rsidR="00750D83" w:rsidRPr="00441CD3" w:rsidRDefault="00750D83" w:rsidP="001F0CA0">
      <w:pPr>
        <w:pStyle w:val="capture"/>
      </w:pPr>
      <w:r w:rsidRPr="00441CD3">
        <w:t>SC VETERAN</w:t>
      </w:r>
    </w:p>
    <w:p w:rsidR="00750D83" w:rsidRPr="00441CD3" w:rsidRDefault="00750D83" w:rsidP="001F0CA0">
      <w:pPr>
        <w:pStyle w:val="capture"/>
      </w:pPr>
      <w:r w:rsidRPr="00441CD3">
        <w:t xml:space="preserve">            (2 notes)  C: 05/28/96 12:37</w:t>
      </w:r>
    </w:p>
    <w:p w:rsidR="00750D83" w:rsidRPr="00441CD3" w:rsidRDefault="00750D83" w:rsidP="001F0CA0">
      <w:pPr>
        <w:pStyle w:val="capture"/>
      </w:pPr>
      <w:r w:rsidRPr="00441CD3">
        <w:t xml:space="preserve">            (2 notes)  W: 05/28/96 12:33</w:t>
      </w:r>
    </w:p>
    <w:p w:rsidR="00750D83" w:rsidRPr="00441CD3" w:rsidRDefault="00750D83" w:rsidP="001F0CA0">
      <w:pPr>
        <w:pStyle w:val="capture"/>
      </w:pPr>
      <w:r w:rsidRPr="00441CD3">
        <w:t xml:space="preserve">                       A: Known allergies</w:t>
      </w:r>
    </w:p>
    <w:p w:rsidR="00750D83" w:rsidRPr="00441CD3" w:rsidRDefault="00750D83" w:rsidP="001F0CA0">
      <w:pPr>
        <w:pStyle w:val="capture"/>
      </w:pPr>
      <w:r w:rsidRPr="00441CD3">
        <w:t xml:space="preserve">            (2 notes)  D: 05/28/96 12:36</w:t>
      </w:r>
    </w:p>
    <w:p w:rsidR="00750D83" w:rsidRPr="00441CD3" w:rsidRDefault="00750D83" w:rsidP="001F0CA0">
      <w:pPr>
        <w:pStyle w:val="capture"/>
      </w:pPr>
    </w:p>
    <w:p w:rsidR="00750D83" w:rsidRPr="00441CD3" w:rsidRDefault="00750D83" w:rsidP="001F0CA0">
      <w:pPr>
        <w:pStyle w:val="capture"/>
      </w:pPr>
      <w:r w:rsidRPr="00441CD3">
        <w:t>Available summaries:  02/12/96 thru 02/12/96  (1)</w:t>
      </w:r>
    </w:p>
    <w:p w:rsidR="00750D83" w:rsidRPr="00441CD3" w:rsidRDefault="00750D83" w:rsidP="001F0CA0">
      <w:pPr>
        <w:rPr>
          <w:b/>
        </w:rPr>
      </w:pPr>
    </w:p>
    <w:p w:rsidR="00750D83" w:rsidRPr="00441CD3" w:rsidRDefault="00750D83" w:rsidP="001F0CA0">
      <w:pPr>
        <w:rPr>
          <w:b/>
        </w:rPr>
      </w:pPr>
      <w:r w:rsidRPr="00441CD3">
        <w:rPr>
          <w:b/>
        </w:rPr>
        <w:t>3. Enter the range of dates from which to choose the discharge summary or summaries you want to print.</w:t>
      </w:r>
    </w:p>
    <w:p w:rsidR="00750D83" w:rsidRPr="00441CD3" w:rsidRDefault="00750D83" w:rsidP="001F0CA0"/>
    <w:p w:rsidR="00750D83" w:rsidRPr="00441CD3" w:rsidRDefault="00750D83" w:rsidP="001F0CA0">
      <w:pPr>
        <w:pStyle w:val="capture"/>
      </w:pPr>
      <w:r w:rsidRPr="00441CD3">
        <w:t>Please specify a date range from which to select summaries:</w:t>
      </w:r>
    </w:p>
    <w:p w:rsidR="00750D83" w:rsidRPr="00441CD3" w:rsidRDefault="00750D83" w:rsidP="001F0CA0">
      <w:pPr>
        <w:pStyle w:val="capture"/>
      </w:pPr>
      <w:r w:rsidRPr="00441CD3">
        <w:t xml:space="preserve">List summaries Beginning: 02/12/96//   </w:t>
      </w:r>
      <w:r w:rsidRPr="00441CD3">
        <w:rPr>
          <w:b/>
        </w:rPr>
        <w:t>&lt;Enter&gt;</w:t>
      </w:r>
      <w:r w:rsidRPr="00441CD3">
        <w:t xml:space="preserve"> (FEB 12, 1996)</w:t>
      </w:r>
    </w:p>
    <w:p w:rsidR="00750D83" w:rsidRPr="00441CD3" w:rsidRDefault="00750D83" w:rsidP="001F0CA0">
      <w:pPr>
        <w:pStyle w:val="capture"/>
        <w:rPr>
          <w:b/>
        </w:rPr>
      </w:pPr>
      <w:r w:rsidRPr="00441CD3">
        <w:t xml:space="preserve">                    Thru: 02/12/96// </w:t>
      </w:r>
      <w:r w:rsidRPr="00441CD3">
        <w:rPr>
          <w:b/>
        </w:rPr>
        <w:t>&lt;Enter&gt;</w:t>
      </w:r>
    </w:p>
    <w:p w:rsidR="00750D83" w:rsidRPr="00441CD3" w:rsidRDefault="00750D83" w:rsidP="001F0CA0">
      <w:pPr>
        <w:pStyle w:val="capture"/>
      </w:pPr>
    </w:p>
    <w:p w:rsidR="00750D83" w:rsidRPr="00441CD3" w:rsidRDefault="00750D83" w:rsidP="001F0CA0">
      <w:pPr>
        <w:pStyle w:val="capture"/>
      </w:pPr>
      <w:r w:rsidRPr="00441CD3">
        <w:t xml:space="preserve">1   02/12/96 13:56  Discharge Summary                ONE </w:t>
      </w:r>
      <w:smartTag w:uri="urn:schemas-microsoft-com:office:smarttags" w:element="place">
        <w:smartTag w:uri="urn:schemas-microsoft-com:office:smarttags" w:element="City">
          <w:r w:rsidRPr="00441CD3">
            <w:t>TIUPROVIDER</w:t>
          </w:r>
        </w:smartTag>
        <w:r w:rsidRPr="00441CD3">
          <w:t xml:space="preserve">, </w:t>
        </w:r>
        <w:smartTag w:uri="urn:schemas-microsoft-com:office:smarttags" w:element="State">
          <w:r w:rsidRPr="00441CD3">
            <w:t>MD</w:t>
          </w:r>
        </w:smartTag>
      </w:smartTag>
    </w:p>
    <w:p w:rsidR="00750D83" w:rsidRPr="00441CD3" w:rsidRDefault="00750D83" w:rsidP="001F0CA0">
      <w:pPr>
        <w:pStyle w:val="capture"/>
      </w:pPr>
      <w:r w:rsidRPr="00441CD3">
        <w:t xml:space="preserve">                      Adm: 07/22/91  Dis: 02/12/96</w:t>
      </w:r>
    </w:p>
    <w:p w:rsidR="00750D83" w:rsidRPr="00441CD3" w:rsidRDefault="00750D83" w:rsidP="001F0CA0">
      <w:pPr>
        <w:pStyle w:val="capture"/>
      </w:pPr>
    </w:p>
    <w:p w:rsidR="00750D83" w:rsidRPr="00441CD3" w:rsidRDefault="00750D83" w:rsidP="001F0CA0">
      <w:pPr>
        <w:pStyle w:val="capture"/>
        <w:rPr>
          <w:b/>
        </w:rPr>
      </w:pPr>
      <w:r w:rsidRPr="00441CD3">
        <w:t xml:space="preserve">Choose summaries:  (1-1): </w:t>
      </w:r>
      <w:r w:rsidRPr="00441CD3">
        <w:rPr>
          <w:b/>
        </w:rPr>
        <w:t>1</w:t>
      </w:r>
    </w:p>
    <w:p w:rsidR="00750D83" w:rsidRPr="00441CD3" w:rsidRDefault="00750D83" w:rsidP="001F0CA0">
      <w:pPr>
        <w:pStyle w:val="capture"/>
        <w:rPr>
          <w:b/>
        </w:rPr>
      </w:pPr>
      <w:r w:rsidRPr="00441CD3">
        <w:t xml:space="preserve">Do you want WORK copies or CHART copies? CHART// </w:t>
      </w:r>
      <w:r w:rsidRPr="00441CD3">
        <w:rPr>
          <w:b/>
        </w:rPr>
        <w:t>WORK</w:t>
      </w:r>
    </w:p>
    <w:p w:rsidR="00750D83" w:rsidRPr="00441CD3" w:rsidRDefault="00750D83" w:rsidP="001F0CA0">
      <w:pPr>
        <w:pStyle w:val="capture"/>
      </w:pPr>
      <w:r w:rsidRPr="00441CD3">
        <w:t xml:space="preserve">DEVICE: HOME//  </w:t>
      </w:r>
      <w:r w:rsidRPr="00441CD3">
        <w:rPr>
          <w:b/>
        </w:rPr>
        <w:t>&lt;Enter&gt;</w:t>
      </w:r>
      <w:r w:rsidRPr="00441CD3">
        <w:t xml:space="preserve">  VAX</w:t>
      </w:r>
    </w:p>
    <w:p w:rsidR="00750D83" w:rsidRPr="00441CD3" w:rsidRDefault="00750D83" w:rsidP="001F0CA0">
      <w:pPr>
        <w:pStyle w:val="capture"/>
      </w:pPr>
    </w:p>
    <w:p w:rsidR="00750D83" w:rsidRPr="00441CD3" w:rsidRDefault="00750D83" w:rsidP="001F0CA0">
      <w:pPr>
        <w:rPr>
          <w:b/>
          <w:i/>
        </w:rPr>
      </w:pPr>
      <w:r w:rsidRPr="00441CD3">
        <w:br w:type="page"/>
      </w:r>
      <w:r w:rsidRPr="00441CD3">
        <w:rPr>
          <w:b/>
          <w:i/>
        </w:rPr>
        <w:t>Discharge Summary Print Example</w:t>
      </w:r>
    </w:p>
    <w:p w:rsidR="00750D83" w:rsidRPr="00441CD3" w:rsidRDefault="00750D83" w:rsidP="001F0CA0">
      <w:pPr>
        <w:pStyle w:val="capture"/>
        <w:rPr>
          <w:i/>
        </w:rPr>
      </w:pPr>
    </w:p>
    <w:p w:rsidR="00750D83" w:rsidRPr="00441CD3" w:rsidRDefault="00750D83" w:rsidP="001F0CA0">
      <w:pPr>
        <w:pStyle w:val="capture"/>
      </w:pPr>
      <w:smartTag w:uri="urn:schemas-microsoft-com:office:smarttags" w:element="place">
        <w:smartTag w:uri="urn:schemas-microsoft-com:office:smarttags" w:element="PlaceName">
          <w:r w:rsidRPr="00441CD3">
            <w:t>SALT</w:t>
          </w:r>
        </w:smartTag>
        <w:r w:rsidRPr="00441CD3">
          <w:t xml:space="preserve"> </w:t>
        </w:r>
        <w:smartTag w:uri="urn:schemas-microsoft-com:office:smarttags" w:element="PlaceType">
          <w:r w:rsidRPr="00441CD3">
            <w:t>LAKE</w:t>
          </w:r>
        </w:smartTag>
        <w:r w:rsidRPr="00441CD3">
          <w:t xml:space="preserve"> </w:t>
        </w:r>
        <w:smartTag w:uri="urn:schemas-microsoft-com:office:smarttags" w:element="PlaceType">
          <w:r w:rsidRPr="00441CD3">
            <w:t>CITY</w:t>
          </w:r>
        </w:smartTag>
      </w:smartTag>
      <w:r w:rsidRPr="00441CD3">
        <w:t xml:space="preserve">   priority                       06/27/96 08:45       Page:  1</w:t>
      </w:r>
    </w:p>
    <w:p w:rsidR="00750D83" w:rsidRPr="00441CD3" w:rsidRDefault="00750D83" w:rsidP="001F0CA0">
      <w:pPr>
        <w:pStyle w:val="capture"/>
      </w:pPr>
      <w:r w:rsidRPr="00441CD3">
        <w:t>-----------------------------------------------------------------------------</w:t>
      </w:r>
    </w:p>
    <w:p w:rsidR="00750D83" w:rsidRPr="00441CD3" w:rsidRDefault="00750D83" w:rsidP="001F0CA0">
      <w:pPr>
        <w:pStyle w:val="capture"/>
      </w:pPr>
      <w:r w:rsidRPr="00441CD3">
        <w:t>PATIENT NAME                  | AGE | SEX | RACE |     SSN     | CLAIM NUMBER</w:t>
      </w:r>
    </w:p>
    <w:p w:rsidR="00750D83" w:rsidRPr="00441CD3" w:rsidRDefault="00750D83" w:rsidP="001F0CA0">
      <w:pPr>
        <w:pStyle w:val="capture"/>
      </w:pPr>
      <w:r w:rsidRPr="00441CD3">
        <w:t>TIUPATIENT,ONE                |  51 |  M  | MEXI | 666-23-3456 |</w:t>
      </w:r>
    </w:p>
    <w:p w:rsidR="00750D83" w:rsidRPr="00441CD3" w:rsidRDefault="00750D83" w:rsidP="001F0CA0">
      <w:pPr>
        <w:pStyle w:val="capture"/>
      </w:pPr>
      <w:r w:rsidRPr="00441CD3">
        <w:t>-----------------------------------------------------------------------------</w:t>
      </w:r>
    </w:p>
    <w:p w:rsidR="00750D83" w:rsidRPr="00441CD3" w:rsidRDefault="00750D83" w:rsidP="001F0CA0">
      <w:pPr>
        <w:pStyle w:val="capture"/>
      </w:pPr>
      <w:r w:rsidRPr="00441CD3">
        <w:t xml:space="preserve">  ADM DATE   |  DISC DATE   | TYPE OF RELEASE   | INP | ABS | WARD NO</w:t>
      </w:r>
    </w:p>
    <w:p w:rsidR="00750D83" w:rsidRPr="00441CD3" w:rsidRDefault="00750D83" w:rsidP="001F0CA0">
      <w:pPr>
        <w:pStyle w:val="capture"/>
      </w:pPr>
      <w:r w:rsidRPr="00441CD3">
        <w:t>JUL 22, 1991 | FEB 12, 1996 | REGULAR           |1666 |   0 | 1A</w:t>
      </w:r>
    </w:p>
    <w:p w:rsidR="00750D83" w:rsidRPr="00441CD3" w:rsidRDefault="00750D83" w:rsidP="001F0CA0">
      <w:pPr>
        <w:pStyle w:val="capture"/>
      </w:pPr>
      <w:r w:rsidRPr="00441CD3">
        <w:t>-----------------------------------------------------------------------------</w:t>
      </w:r>
    </w:p>
    <w:p w:rsidR="00750D83" w:rsidRPr="00441CD3" w:rsidRDefault="00750D83" w:rsidP="001F0CA0">
      <w:pPr>
        <w:pStyle w:val="capture"/>
      </w:pPr>
      <w:r w:rsidRPr="00441CD3">
        <w:t>DICTATION DATE: JUN 09, 1996            TRANSCRIPTION DATE: JUN 12, 1996</w:t>
      </w:r>
    </w:p>
    <w:p w:rsidR="00750D83" w:rsidRPr="00441CD3" w:rsidRDefault="00750D83" w:rsidP="001F0CA0">
      <w:pPr>
        <w:pStyle w:val="capture"/>
      </w:pPr>
      <w:r w:rsidRPr="00441CD3">
        <w:t>TRANSCRIPTIONIST: bs</w:t>
      </w:r>
    </w:p>
    <w:p w:rsidR="00750D83" w:rsidRPr="00441CD3" w:rsidRDefault="00750D83" w:rsidP="001F0CA0">
      <w:pPr>
        <w:pStyle w:val="capture"/>
      </w:pPr>
    </w:p>
    <w:p w:rsidR="00750D83" w:rsidRPr="00441CD3" w:rsidRDefault="00750D83" w:rsidP="001F0CA0">
      <w:pPr>
        <w:pStyle w:val="capture"/>
      </w:pPr>
      <w:r w:rsidRPr="00441CD3">
        <w:t>DIAGNOSIS:</w:t>
      </w:r>
    </w:p>
    <w:p w:rsidR="00750D83" w:rsidRPr="00441CD3" w:rsidRDefault="00750D83" w:rsidP="001F0CA0">
      <w:pPr>
        <w:pStyle w:val="capture"/>
      </w:pPr>
    </w:p>
    <w:p w:rsidR="00750D83" w:rsidRPr="00441CD3" w:rsidRDefault="00750D83" w:rsidP="001F0CA0">
      <w:pPr>
        <w:pStyle w:val="capture"/>
      </w:pPr>
      <w:r w:rsidRPr="00441CD3">
        <w:t>1.  Status post head trauma with brain contusion.</w:t>
      </w:r>
    </w:p>
    <w:p w:rsidR="00750D83" w:rsidRPr="00441CD3" w:rsidRDefault="00750D83" w:rsidP="001F0CA0">
      <w:pPr>
        <w:pStyle w:val="capture"/>
      </w:pPr>
      <w:r w:rsidRPr="00441CD3">
        <w:t>2.  Status post cerebrovascular accident.</w:t>
      </w:r>
    </w:p>
    <w:p w:rsidR="00750D83" w:rsidRPr="00441CD3" w:rsidRDefault="00750D83" w:rsidP="001F0CA0">
      <w:pPr>
        <w:pStyle w:val="capture"/>
      </w:pPr>
      <w:r w:rsidRPr="00441CD3">
        <w:t>3.  End stage renal disease on hemodialysis.</w:t>
      </w:r>
    </w:p>
    <w:p w:rsidR="00750D83" w:rsidRPr="00441CD3" w:rsidRDefault="00750D83" w:rsidP="001F0CA0">
      <w:pPr>
        <w:pStyle w:val="capture"/>
      </w:pPr>
      <w:r w:rsidRPr="00441CD3">
        <w:t>4.  Coronary artery disease.</w:t>
      </w:r>
    </w:p>
    <w:p w:rsidR="00750D83" w:rsidRPr="00441CD3" w:rsidRDefault="00750D83" w:rsidP="001F0CA0">
      <w:pPr>
        <w:pStyle w:val="capture"/>
      </w:pPr>
      <w:r w:rsidRPr="00441CD3">
        <w:t>5.  Congestive heart failure.</w:t>
      </w:r>
    </w:p>
    <w:p w:rsidR="00750D83" w:rsidRPr="00441CD3" w:rsidRDefault="00750D83" w:rsidP="001F0CA0">
      <w:pPr>
        <w:pStyle w:val="capture"/>
        <w:rPr>
          <w:lang w:val="fr-CA"/>
        </w:rPr>
      </w:pPr>
      <w:r w:rsidRPr="00441CD3">
        <w:rPr>
          <w:lang w:val="fr-CA"/>
        </w:rPr>
        <w:t>6.  Hypertension.</w:t>
      </w:r>
    </w:p>
    <w:p w:rsidR="00750D83" w:rsidRPr="00441CD3" w:rsidRDefault="00750D83" w:rsidP="001F0CA0">
      <w:pPr>
        <w:pStyle w:val="capture"/>
        <w:rPr>
          <w:lang w:val="fr-CA"/>
        </w:rPr>
      </w:pPr>
      <w:r w:rsidRPr="00441CD3">
        <w:rPr>
          <w:lang w:val="fr-CA"/>
        </w:rPr>
        <w:t>7.  Non insulin dependent diabetes mellitus.</w:t>
      </w:r>
    </w:p>
    <w:p w:rsidR="00750D83" w:rsidRPr="00441CD3" w:rsidRDefault="00750D83" w:rsidP="001F0CA0">
      <w:pPr>
        <w:pStyle w:val="capture"/>
      </w:pPr>
      <w:r w:rsidRPr="00441CD3">
        <w:t>8.  Peripheral vascular disease, status post thrombectomies.</w:t>
      </w:r>
    </w:p>
    <w:p w:rsidR="00750D83" w:rsidRPr="00441CD3" w:rsidRDefault="00750D83" w:rsidP="001F0CA0">
      <w:pPr>
        <w:pStyle w:val="capture"/>
      </w:pPr>
      <w:r w:rsidRPr="00441CD3">
        <w:t>9.  Diabetic retinopathy.</w:t>
      </w:r>
    </w:p>
    <w:p w:rsidR="00750D83" w:rsidRPr="00441CD3" w:rsidRDefault="00750D83" w:rsidP="001F0CA0">
      <w:pPr>
        <w:pStyle w:val="capture"/>
      </w:pPr>
      <w:r w:rsidRPr="00441CD3">
        <w:t>10. Below knee amputation.</w:t>
      </w:r>
    </w:p>
    <w:p w:rsidR="00750D83" w:rsidRPr="00441CD3" w:rsidRDefault="00750D83" w:rsidP="001F0CA0">
      <w:pPr>
        <w:pStyle w:val="capture"/>
      </w:pPr>
      <w:r w:rsidRPr="00441CD3">
        <w:t>11. Chronic anemia.</w:t>
      </w:r>
    </w:p>
    <w:p w:rsidR="00750D83" w:rsidRPr="00441CD3" w:rsidRDefault="00750D83" w:rsidP="001F0CA0">
      <w:pPr>
        <w:pStyle w:val="capture"/>
      </w:pPr>
    </w:p>
    <w:p w:rsidR="00750D83" w:rsidRPr="00441CD3" w:rsidRDefault="00750D83" w:rsidP="001F0CA0">
      <w:pPr>
        <w:pStyle w:val="capture"/>
      </w:pPr>
      <w:r w:rsidRPr="00441CD3">
        <w:t>OPERATIONS/PROCEDURES:</w:t>
      </w:r>
    </w:p>
    <w:p w:rsidR="00750D83" w:rsidRPr="00441CD3" w:rsidRDefault="00750D83" w:rsidP="001F0CA0">
      <w:pPr>
        <w:pStyle w:val="capture"/>
      </w:pPr>
      <w:r w:rsidRPr="00441CD3">
        <w:t>1. MRI.</w:t>
      </w:r>
    </w:p>
    <w:p w:rsidR="00750D83" w:rsidRPr="00441CD3" w:rsidRDefault="00750D83" w:rsidP="001F0CA0">
      <w:pPr>
        <w:pStyle w:val="capture"/>
      </w:pPr>
      <w:r w:rsidRPr="00441CD3">
        <w:t>2. CT SCAN OF HEAD.</w:t>
      </w:r>
    </w:p>
    <w:p w:rsidR="00750D83" w:rsidRPr="00441CD3" w:rsidRDefault="00750D83" w:rsidP="001F0CA0">
      <w:pPr>
        <w:pStyle w:val="capture"/>
      </w:pPr>
    </w:p>
    <w:p w:rsidR="00750D83" w:rsidRPr="00441CD3" w:rsidRDefault="00750D83" w:rsidP="001F0CA0">
      <w:pPr>
        <w:pStyle w:val="capture"/>
      </w:pPr>
      <w:r w:rsidRPr="00441CD3">
        <w:t>HISTORY OF PRESENT ILLNESS:</w:t>
      </w:r>
    </w:p>
    <w:p w:rsidR="00750D83" w:rsidRPr="00441CD3" w:rsidRDefault="00750D83" w:rsidP="001F0CA0">
      <w:pPr>
        <w:pStyle w:val="capture"/>
      </w:pPr>
      <w:r w:rsidRPr="00441CD3">
        <w:t>Patient is a 49-year-old, white male with past medical history of end stage</w:t>
      </w:r>
    </w:p>
    <w:p w:rsidR="00750D83" w:rsidRPr="00441CD3" w:rsidRDefault="00750D83" w:rsidP="001F0CA0">
      <w:pPr>
        <w:pStyle w:val="capture"/>
      </w:pPr>
      <w:r w:rsidRPr="00441CD3">
        <w:t>renal disease, peripheral vascular disease, status post BKA, coronary artery</w:t>
      </w:r>
    </w:p>
    <w:p w:rsidR="00750D83" w:rsidRPr="00441CD3" w:rsidRDefault="00750D83" w:rsidP="001F0CA0">
      <w:pPr>
        <w:pStyle w:val="capture"/>
        <w:rPr>
          <w:lang w:val="fr-CA"/>
        </w:rPr>
      </w:pPr>
      <w:r w:rsidRPr="00441CD3">
        <w:rPr>
          <w:lang w:val="fr-CA"/>
        </w:rPr>
        <w:t>disease, hypertension, non insulin dependent diabetes mellitus, diabetic</w:t>
      </w:r>
    </w:p>
    <w:p w:rsidR="00750D83" w:rsidRPr="00441CD3" w:rsidRDefault="00750D83" w:rsidP="001F0CA0">
      <w:pPr>
        <w:pStyle w:val="capture"/>
      </w:pPr>
      <w:r w:rsidRPr="00441CD3">
        <w:t>retinopathy, congestive heart failure, status post CVA, status post</w:t>
      </w:r>
    </w:p>
    <w:p w:rsidR="00750D83" w:rsidRPr="00441CD3" w:rsidRDefault="00750D83" w:rsidP="001F0CA0">
      <w:pPr>
        <w:pStyle w:val="capture"/>
      </w:pPr>
      <w:r w:rsidRPr="00441CD3">
        <w:t xml:space="preserve">thrombectomy admitted from </w:t>
      </w:r>
      <w:smartTag w:uri="urn:schemas-microsoft-com:office:smarttags" w:element="place">
        <w:smartTag w:uri="urn:schemas-microsoft-com:office:smarttags" w:element="City">
          <w:r w:rsidRPr="00441CD3">
            <w:t>Anytown</w:t>
          </w:r>
        </w:smartTag>
        <w:r w:rsidRPr="00441CD3">
          <w:t xml:space="preserve"> </w:t>
        </w:r>
        <w:smartTag w:uri="urn:schemas-microsoft-com:office:smarttags" w:element="State">
          <w:r w:rsidRPr="00441CD3">
            <w:t>VA</w:t>
          </w:r>
        </w:smartTag>
      </w:smartTag>
      <w:r w:rsidRPr="00441CD3">
        <w:t xml:space="preserve"> after a fall from his wheelchair in the</w:t>
      </w:r>
    </w:p>
    <w:p w:rsidR="00750D83" w:rsidRPr="00441CD3" w:rsidRDefault="00750D83" w:rsidP="001F0CA0">
      <w:pPr>
        <w:pStyle w:val="capture"/>
      </w:pPr>
      <w:r w:rsidRPr="00441CD3">
        <w:t>hospital.  He had questionable short lasting loss of consciousness but patient is not very sure what has happened.  He denies headache, vomiting, vertigo.</w:t>
      </w:r>
    </w:p>
    <w:p w:rsidR="00750D83" w:rsidRPr="00441CD3" w:rsidRDefault="00750D83" w:rsidP="001F0CA0">
      <w:pPr>
        <w:pStyle w:val="capture"/>
      </w:pPr>
      <w:r w:rsidRPr="00441CD3">
        <w:t>On admission patient had CT scan which showed a small area of parenchymal</w:t>
      </w:r>
    </w:p>
    <w:p w:rsidR="00750D83" w:rsidRPr="00441CD3" w:rsidRDefault="00750D83" w:rsidP="001F0CA0">
      <w:pPr>
        <w:pStyle w:val="capture"/>
      </w:pPr>
      <w:r w:rsidRPr="00441CD3">
        <w:t>hemorrhage in the right temporal lobe which is most likely consistent with</w:t>
      </w:r>
    </w:p>
    <w:p w:rsidR="00750D83" w:rsidRPr="00441CD3" w:rsidRDefault="00750D83" w:rsidP="001F0CA0">
      <w:pPr>
        <w:pStyle w:val="capture"/>
      </w:pPr>
      <w:r w:rsidRPr="00441CD3">
        <w:t>hemorrhagic contusion without mid line shift or incoordination.</w:t>
      </w:r>
    </w:p>
    <w:p w:rsidR="00750D83" w:rsidRPr="00441CD3" w:rsidRDefault="00750D83" w:rsidP="001F0CA0">
      <w:pPr>
        <w:pStyle w:val="capture"/>
      </w:pPr>
    </w:p>
    <w:p w:rsidR="00750D83" w:rsidRPr="00441CD3" w:rsidRDefault="00750D83" w:rsidP="001F0CA0">
      <w:pPr>
        <w:pStyle w:val="capture"/>
      </w:pPr>
      <w:r w:rsidRPr="00441CD3">
        <w:t>ACTIVE MEDICATIONS:  Isordil 20 mgs p.o. t.i.d., Coumadin 2.5 mgs p.o. qd,</w:t>
      </w:r>
    </w:p>
    <w:p w:rsidR="00750D83" w:rsidRPr="00441CD3" w:rsidRDefault="00750D83" w:rsidP="001F0CA0">
      <w:pPr>
        <w:pStyle w:val="capture"/>
      </w:pPr>
      <w:r w:rsidRPr="00441CD3">
        <w:t>ferrous sulfate 325 mgs p.o. b.i.d., Ativan 0.5 mgs p.o. b.i.d., Lactulose 15</w:t>
      </w:r>
    </w:p>
    <w:p w:rsidR="00750D83" w:rsidRPr="00441CD3" w:rsidRDefault="00750D83" w:rsidP="001F0CA0">
      <w:pPr>
        <w:pStyle w:val="capture"/>
      </w:pPr>
      <w:r w:rsidRPr="00441CD3">
        <w:t>ccs p.o. b.i.d., Calcium carbonate 650 mgs p.o. b.i.d. with food, Betoptic</w:t>
      </w:r>
    </w:p>
    <w:p w:rsidR="00750D83" w:rsidRPr="00441CD3" w:rsidRDefault="00750D83" w:rsidP="001F0CA0">
      <w:pPr>
        <w:pStyle w:val="capture"/>
      </w:pPr>
      <w:r w:rsidRPr="00441CD3">
        <w:t>0.5% ophthalmologic solution gtt OU b.i.d., Nephrocaps 1 tablet p.o. qd,</w:t>
      </w:r>
    </w:p>
    <w:p w:rsidR="00750D83" w:rsidRPr="00441CD3" w:rsidRDefault="00750D83" w:rsidP="001F0CA0">
      <w:pPr>
        <w:pStyle w:val="capture"/>
      </w:pPr>
      <w:r w:rsidRPr="00441CD3">
        <w:t>Pilocarpine 4% solution 1 gtt OU b.i.d., Compazine 10 mgs p.o. t.i.d. prn</w:t>
      </w:r>
    </w:p>
    <w:p w:rsidR="00750D83" w:rsidRPr="00441CD3" w:rsidRDefault="00750D83" w:rsidP="001F0CA0">
      <w:pPr>
        <w:pStyle w:val="capture"/>
      </w:pPr>
      <w:r w:rsidRPr="00441CD3">
        <w:t>nausea, Tylenol 650 mgs p.o. q4 hours prn.</w:t>
      </w:r>
    </w:p>
    <w:p w:rsidR="00750D83" w:rsidRPr="00441CD3" w:rsidRDefault="00750D83" w:rsidP="001F0CA0">
      <w:pPr>
        <w:pStyle w:val="capture"/>
      </w:pPr>
    </w:p>
    <w:p w:rsidR="00750D83" w:rsidRPr="00441CD3" w:rsidRDefault="00750D83" w:rsidP="001F0CA0">
      <w:pPr>
        <w:pStyle w:val="capture"/>
      </w:pPr>
      <w:r w:rsidRPr="00441CD3">
        <w:t>Patient is on hemodialysis, no known drug allergies.</w:t>
      </w:r>
    </w:p>
    <w:p w:rsidR="00750D83" w:rsidRPr="00441CD3" w:rsidRDefault="00750D83" w:rsidP="001F0CA0">
      <w:pPr>
        <w:pStyle w:val="capture"/>
      </w:pPr>
    </w:p>
    <w:p w:rsidR="00750D83" w:rsidRPr="00441CD3" w:rsidRDefault="00750D83" w:rsidP="001F0CA0">
      <w:pPr>
        <w:pStyle w:val="capture"/>
      </w:pPr>
      <w:r w:rsidRPr="00441CD3">
        <w:t>PHYSICAL EXAMINATION:  Patient had stable vital signs, his blood pressure was</w:t>
      </w:r>
    </w:p>
    <w:p w:rsidR="00750D83" w:rsidRPr="00441CD3" w:rsidRDefault="00750D83" w:rsidP="001F0CA0">
      <w:pPr>
        <w:pStyle w:val="capture"/>
      </w:pPr>
      <w:r w:rsidRPr="00441CD3">
        <w:t>160/85, pulse 84, respiratory rate 20, temperature 98 degrees.  Patient was</w:t>
      </w:r>
    </w:p>
    <w:p w:rsidR="00750D83" w:rsidRPr="00441CD3" w:rsidRDefault="00750D83" w:rsidP="001F0CA0">
      <w:pPr>
        <w:pStyle w:val="capture"/>
      </w:pPr>
      <w:r w:rsidRPr="00441CD3">
        <w:t>alert, oriented times three, cooperative.  His speech was fluent,</w:t>
      </w:r>
    </w:p>
    <w:p w:rsidR="00750D83" w:rsidRPr="00441CD3" w:rsidRDefault="00750D83" w:rsidP="001F0CA0">
      <w:pPr>
        <w:pStyle w:val="capture"/>
      </w:pPr>
      <w:r w:rsidRPr="00441CD3">
        <w:t>understanding of spoken language was good.  Attention span was good.  He had</w:t>
      </w:r>
    </w:p>
    <w:p w:rsidR="00750D83" w:rsidRPr="00441CD3" w:rsidRDefault="00750D83" w:rsidP="001F0CA0">
      <w:pPr>
        <w:pStyle w:val="capture"/>
      </w:pPr>
      <w:r w:rsidRPr="00441CD3">
        <w:t xml:space="preserve">                                                                    D R A F T</w:t>
      </w:r>
    </w:p>
    <w:p w:rsidR="00750D83" w:rsidRPr="00441CD3" w:rsidRDefault="00750D83" w:rsidP="001F0CA0">
      <w:pPr>
        <w:pStyle w:val="capture"/>
        <w:rPr>
          <w:b/>
        </w:rPr>
      </w:pPr>
      <w:r w:rsidRPr="00441CD3">
        <w:t xml:space="preserve">Press RETURN to continue or '^' to exit: </w:t>
      </w:r>
      <w:r w:rsidRPr="00441CD3">
        <w:rPr>
          <w:b/>
        </w:rPr>
        <w:t>&lt;Enter&gt;</w:t>
      </w:r>
    </w:p>
    <w:p w:rsidR="00750D83" w:rsidRPr="00441CD3" w:rsidRDefault="00750D83" w:rsidP="001F0CA0">
      <w:pPr>
        <w:pStyle w:val="capture"/>
      </w:pPr>
    </w:p>
    <w:p w:rsidR="00750D83" w:rsidRPr="00441CD3" w:rsidRDefault="00750D83" w:rsidP="00FD086B">
      <w:pPr>
        <w:pStyle w:val="NormalPageTitle"/>
      </w:pPr>
      <w:r w:rsidRPr="00441CD3">
        <w:br w:type="page"/>
        <w:t>Discharge Summary Print Example cont’d</w:t>
      </w:r>
    </w:p>
    <w:p w:rsidR="00750D83" w:rsidRPr="00441CD3" w:rsidRDefault="00750D83" w:rsidP="001F0CA0">
      <w:pPr>
        <w:pStyle w:val="capture"/>
      </w:pPr>
      <w:r w:rsidRPr="00441CD3">
        <w:t>SALT LAKE CITY   priority                       06/27/96 08:46       Page:  4</w:t>
      </w:r>
    </w:p>
    <w:p w:rsidR="00750D83" w:rsidRPr="00441CD3" w:rsidRDefault="00750D83" w:rsidP="001F0CA0">
      <w:pPr>
        <w:pStyle w:val="capture"/>
      </w:pPr>
      <w:r w:rsidRPr="00441CD3">
        <w:t>-----------------------------------------------------------------------------</w:t>
      </w:r>
    </w:p>
    <w:p w:rsidR="00750D83" w:rsidRPr="00441CD3" w:rsidRDefault="00750D83" w:rsidP="001F0CA0">
      <w:pPr>
        <w:pStyle w:val="capture"/>
      </w:pPr>
      <w:r w:rsidRPr="00441CD3">
        <w:t>PATIENT NAME                  | AGE | SEX | RACE |     SSN     | CLAIM NUMBER</w:t>
      </w:r>
    </w:p>
    <w:p w:rsidR="00750D83" w:rsidRPr="00441CD3" w:rsidRDefault="00750D83" w:rsidP="001F0CA0">
      <w:pPr>
        <w:pStyle w:val="capture"/>
      </w:pPr>
      <w:r w:rsidRPr="00441CD3">
        <w:t>TIUPATIENT,ONE                |  51 |  M  | MEXI | 666-23-3456 |</w:t>
      </w:r>
    </w:p>
    <w:p w:rsidR="00750D83" w:rsidRPr="00441CD3" w:rsidRDefault="00750D83" w:rsidP="001F0CA0">
      <w:pPr>
        <w:pStyle w:val="capture"/>
      </w:pPr>
      <w:r w:rsidRPr="00441CD3">
        <w:t>-----------------------------------------------------------------------------</w:t>
      </w:r>
    </w:p>
    <w:p w:rsidR="00750D83" w:rsidRPr="00441CD3" w:rsidRDefault="00750D83" w:rsidP="001F0CA0">
      <w:pPr>
        <w:pStyle w:val="capture"/>
      </w:pPr>
      <w:r w:rsidRPr="00441CD3">
        <w:t>moderate memory impairment, no apraxia noted.  Cranial nerves patient was</w:t>
      </w:r>
    </w:p>
    <w:p w:rsidR="00750D83" w:rsidRPr="00441CD3" w:rsidRDefault="00750D83" w:rsidP="001F0CA0">
      <w:pPr>
        <w:pStyle w:val="capture"/>
      </w:pPr>
      <w:r w:rsidRPr="00441CD3">
        <w:t>blind, pupils are not reactive to light, face was asymmetric, tongue and</w:t>
      </w:r>
    </w:p>
    <w:p w:rsidR="00750D83" w:rsidRPr="00441CD3" w:rsidRDefault="00750D83" w:rsidP="001F0CA0">
      <w:pPr>
        <w:pStyle w:val="capture"/>
      </w:pPr>
      <w:r w:rsidRPr="00441CD3">
        <w:t>palate are mid line.  Motor examination showed muscle tone and bulk without</w:t>
      </w:r>
    </w:p>
    <w:p w:rsidR="00750D83" w:rsidRPr="00441CD3" w:rsidRDefault="00750D83" w:rsidP="001F0CA0">
      <w:pPr>
        <w:pStyle w:val="capture"/>
      </w:pPr>
      <w:r w:rsidRPr="00441CD3">
        <w:t>significant changes.  Muscle strength in upper extremities 5/5 bilaterally,</w:t>
      </w:r>
    </w:p>
    <w:p w:rsidR="00750D83" w:rsidRPr="00441CD3" w:rsidRDefault="00750D83" w:rsidP="001F0CA0">
      <w:pPr>
        <w:pStyle w:val="capture"/>
      </w:pPr>
      <w:r w:rsidRPr="00441CD3">
        <w:t>sensory examination revealed intact light touch, pinprick and vibratory</w:t>
      </w:r>
    </w:p>
    <w:p w:rsidR="00750D83" w:rsidRPr="00441CD3" w:rsidRDefault="00750D83" w:rsidP="001F0CA0">
      <w:pPr>
        <w:pStyle w:val="capture"/>
      </w:pPr>
      <w:r w:rsidRPr="00441CD3">
        <w:t>sensation.  Reflexes 1+ in upper extremities, coordination finger to nose test within normal limits bilaterally.  Alternating movements without significant changes bilaterally.  Neck was supple.</w:t>
      </w:r>
    </w:p>
    <w:p w:rsidR="00750D83" w:rsidRPr="00441CD3" w:rsidRDefault="00750D83" w:rsidP="001F0CA0">
      <w:pPr>
        <w:pStyle w:val="capture"/>
      </w:pPr>
    </w:p>
    <w:p w:rsidR="00750D83" w:rsidRPr="00441CD3" w:rsidRDefault="00750D83" w:rsidP="001F0CA0">
      <w:pPr>
        <w:pStyle w:val="capture"/>
      </w:pPr>
      <w:r w:rsidRPr="00441CD3">
        <w:t>LABORATORY:  Showed sodium level 135, potassium 4.6, chloride 96, CO2 26,</w:t>
      </w:r>
    </w:p>
    <w:p w:rsidR="00750D83" w:rsidRPr="00441CD3" w:rsidRDefault="00750D83" w:rsidP="001F0CA0">
      <w:pPr>
        <w:pStyle w:val="capture"/>
      </w:pPr>
      <w:r w:rsidRPr="00441CD3">
        <w:t>BUN 39, creatinine 5.3, glucose level 138.  White blood cell count was 7,</w:t>
      </w:r>
    </w:p>
    <w:p w:rsidR="00750D83" w:rsidRPr="00441CD3" w:rsidRDefault="00750D83" w:rsidP="001F0CA0">
      <w:pPr>
        <w:pStyle w:val="capture"/>
      </w:pPr>
      <w:r w:rsidRPr="00441CD3">
        <w:t>hemoglobin 11, hematocrit 34, platelet count 77.</w:t>
      </w:r>
    </w:p>
    <w:p w:rsidR="00750D83" w:rsidRPr="00441CD3" w:rsidRDefault="00750D83" w:rsidP="001F0CA0">
      <w:pPr>
        <w:pStyle w:val="capture"/>
      </w:pPr>
    </w:p>
    <w:p w:rsidR="00750D83" w:rsidRPr="00441CD3" w:rsidRDefault="00750D83" w:rsidP="001F0CA0">
      <w:pPr>
        <w:pStyle w:val="capture"/>
      </w:pPr>
      <w:r w:rsidRPr="00441CD3">
        <w:t>HOSPITAL COURSE:  Patient was admitted after head trauma with multiple medical problems.  His coumadin was held.  Patient had cervical spine x-rays which showed definite narrowing of C5, C6 interspace, slight retrolisthesis at this level, prominent spurs at this level as well as above and below.  CT scan on admission showed a moderate amount of scalp thinning with subcutaneous air overlying the left frontal lobe.  A small area of left parenchymal hemorrhage adjacent to the right petros bone in the temporal lobe which most likely represents a hemorrhagic contusion. Repeated CT scan on 5/13/94 didn’t show any progressive changes.  Patient remained in stable condition.  He had hemodialysis q.o.d.  He restarted treatment with Coumadin.  His last PT was 11.9, PTT 31.  Patient refused before hemodialysis new blood tests.  His condition remained stable.</w:t>
      </w:r>
    </w:p>
    <w:p w:rsidR="00750D83" w:rsidRPr="00441CD3" w:rsidRDefault="00750D83" w:rsidP="001F0CA0">
      <w:pPr>
        <w:pStyle w:val="capture"/>
      </w:pPr>
    </w:p>
    <w:p w:rsidR="00750D83" w:rsidRPr="00441CD3" w:rsidRDefault="00750D83" w:rsidP="001F0CA0">
      <w:pPr>
        <w:pStyle w:val="capture"/>
      </w:pPr>
      <w:r w:rsidRPr="00441CD3">
        <w:t>DISCHARGE MEDICATIONS:  Isordil 20 mgs p.o. t.i.d., Ferrous sulfate 325 mgs</w:t>
      </w:r>
    </w:p>
    <w:p w:rsidR="00750D83" w:rsidRPr="00441CD3" w:rsidRDefault="00750D83" w:rsidP="001F0CA0">
      <w:pPr>
        <w:pStyle w:val="capture"/>
      </w:pPr>
      <w:r w:rsidRPr="00441CD3">
        <w:t>p.o. b.i.d., Ativan 0.5 mgs p.o. b.i.d., Lactulose 15 ccs p.o. b.i.d., Calcium carbonate 650 mgs p.o. b.i.d., Compazine 10 mgs p.o. t.i.d. prn nausea, Betoptic 0.5% OU b.i.d., Nephrocaps 1 p.o. qd, Pilocarpine 4% solution 1 gtt OU b.i.d., Coumadin 2.5 mgs p.o. qd, Tylenol 650 mgs p.o. q6 hours prn pain.</w:t>
      </w:r>
    </w:p>
    <w:p w:rsidR="00750D83" w:rsidRPr="00441CD3" w:rsidRDefault="00750D83" w:rsidP="001F0CA0">
      <w:pPr>
        <w:pStyle w:val="capture"/>
      </w:pPr>
    </w:p>
    <w:p w:rsidR="00750D83" w:rsidRPr="00441CD3" w:rsidRDefault="00750D83" w:rsidP="001F0CA0">
      <w:pPr>
        <w:pStyle w:val="capture"/>
      </w:pPr>
      <w:r w:rsidRPr="00441CD3">
        <w:t>DISPOSITION/FOLLOW-UP:</w:t>
      </w:r>
    </w:p>
    <w:p w:rsidR="00750D83" w:rsidRPr="00441CD3" w:rsidRDefault="00750D83" w:rsidP="001F0CA0">
      <w:pPr>
        <w:pStyle w:val="capture"/>
      </w:pPr>
      <w:r w:rsidRPr="00441CD3">
        <w:t>Recommend follow PT/PTT.  Patient is on coumadin and CBC with differential</w:t>
      </w:r>
    </w:p>
    <w:p w:rsidR="00750D83" w:rsidRPr="00441CD3" w:rsidRDefault="00750D83" w:rsidP="001F0CA0">
      <w:pPr>
        <w:pStyle w:val="capture"/>
      </w:pPr>
      <w:r w:rsidRPr="00441CD3">
        <w:t>because patient has chronic anemia and thrombocytopenia.</w:t>
      </w:r>
    </w:p>
    <w:p w:rsidR="00750D83" w:rsidRPr="00441CD3" w:rsidRDefault="00750D83" w:rsidP="001F0CA0">
      <w:pPr>
        <w:pStyle w:val="capture"/>
      </w:pPr>
      <w:r w:rsidRPr="00441CD3">
        <w:t xml:space="preserve">Patient will be transferred to </w:t>
      </w:r>
      <w:smartTag w:uri="urn:schemas-microsoft-com:office:smarttags" w:element="place">
        <w:smartTag w:uri="urn:schemas-microsoft-com:office:smarttags" w:element="City">
          <w:r w:rsidRPr="00441CD3">
            <w:t>Anytown</w:t>
          </w:r>
        </w:smartTag>
        <w:r w:rsidRPr="00441CD3">
          <w:t xml:space="preserve"> </w:t>
        </w:r>
        <w:smartTag w:uri="urn:schemas-microsoft-com:office:smarttags" w:element="State">
          <w:r w:rsidRPr="00441CD3">
            <w:t>VA</w:t>
          </w:r>
        </w:smartTag>
      </w:smartTag>
      <w:r w:rsidRPr="00441CD3">
        <w:t xml:space="preserve"> in stable condition on 5/19/94.</w:t>
      </w:r>
    </w:p>
    <w:p w:rsidR="00750D83" w:rsidRPr="00441CD3" w:rsidRDefault="00750D83" w:rsidP="001F0CA0">
      <w:pPr>
        <w:pStyle w:val="capture"/>
      </w:pPr>
    </w:p>
    <w:p w:rsidR="00750D83" w:rsidRPr="00441CD3" w:rsidRDefault="00750D83" w:rsidP="001F0CA0">
      <w:pPr>
        <w:pStyle w:val="capture"/>
      </w:pPr>
      <w:r w:rsidRPr="00441CD3">
        <w:t>WORK COPY ========= UNOFFICIAL - NOT FOR MEDICAL RECORD ======== DO NOT FILE</w:t>
      </w:r>
    </w:p>
    <w:p w:rsidR="00750D83" w:rsidRPr="00441CD3" w:rsidRDefault="00750D83" w:rsidP="001F0CA0">
      <w:pPr>
        <w:pStyle w:val="capture"/>
      </w:pPr>
      <w:r w:rsidRPr="00441CD3">
        <w:t>SIGNATURE PHYSICIAN/DENTIST             SIGNATURE APPROVING PHYSICIAN/DENTIST</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r w:rsidRPr="00441CD3">
        <w:t xml:space="preserve">TIUPROVIDER, ONE, MD                       THREE </w:t>
      </w:r>
      <w:smartTag w:uri="urn:schemas-microsoft-com:office:smarttags" w:element="place">
        <w:smartTag w:uri="urn:schemas-microsoft-com:office:smarttags" w:element="City">
          <w:r w:rsidRPr="00441CD3">
            <w:t>TIUPROVIDER</w:t>
          </w:r>
        </w:smartTag>
        <w:r w:rsidRPr="00441CD3">
          <w:t xml:space="preserve">, </w:t>
        </w:r>
        <w:smartTag w:uri="urn:schemas-microsoft-com:office:smarttags" w:element="State">
          <w:r w:rsidRPr="00441CD3">
            <w:t>MS</w:t>
          </w:r>
        </w:smartTag>
      </w:smartTag>
    </w:p>
    <w:p w:rsidR="00750D83" w:rsidRPr="00441CD3" w:rsidRDefault="00750D83" w:rsidP="001F0CA0">
      <w:pPr>
        <w:pStyle w:val="capture"/>
      </w:pPr>
      <w:r w:rsidRPr="00441CD3">
        <w:t>PGY2 Resident                           Medical Internist</w:t>
      </w:r>
    </w:p>
    <w:p w:rsidR="00750D83" w:rsidRPr="00441CD3" w:rsidRDefault="00750D83" w:rsidP="001F0CA0">
      <w:pPr>
        <w:pStyle w:val="capture"/>
      </w:pPr>
      <w:r w:rsidRPr="00441CD3">
        <w:t>========================= CONFIDENTIAL INFORMATION =========================</w:t>
      </w:r>
    </w:p>
    <w:p w:rsidR="00750D83" w:rsidRPr="00441CD3" w:rsidRDefault="00750D83" w:rsidP="001F0CA0">
      <w:pPr>
        <w:pStyle w:val="capture"/>
      </w:pPr>
      <w:r w:rsidRPr="00441CD3">
        <w:t xml:space="preserve">                              D R A F T</w:t>
      </w:r>
    </w:p>
    <w:p w:rsidR="00750D83" w:rsidRPr="00441CD3" w:rsidRDefault="00750D83" w:rsidP="001F0CA0">
      <w:pPr>
        <w:pStyle w:val="capture"/>
      </w:pPr>
      <w:r w:rsidRPr="00441CD3">
        <w:t>JUN 26, 1996@17:36:02  ADDENDUM:</w:t>
      </w:r>
    </w:p>
    <w:p w:rsidR="00750D83" w:rsidRPr="00441CD3" w:rsidRDefault="00750D83" w:rsidP="001F0CA0">
      <w:pPr>
        <w:pStyle w:val="capture"/>
      </w:pPr>
      <w:r w:rsidRPr="00441CD3">
        <w:t>Routine visit today--no change to condition.</w:t>
      </w:r>
    </w:p>
    <w:p w:rsidR="00750D83" w:rsidRPr="00441CD3" w:rsidRDefault="00750D83" w:rsidP="001F0CA0">
      <w:pPr>
        <w:pStyle w:val="capture"/>
      </w:pPr>
    </w:p>
    <w:p w:rsidR="00750D83" w:rsidRPr="00441CD3" w:rsidRDefault="00750D83" w:rsidP="001F0CA0">
      <w:pPr>
        <w:pStyle w:val="capture"/>
      </w:pPr>
      <w:r w:rsidRPr="00441CD3">
        <w:t>SIGNATURE PHYSICIAN/DENTIST             SIGNATURE APPROVING PHYSICIAN/DENTIST</w:t>
      </w:r>
    </w:p>
    <w:p w:rsidR="00750D83" w:rsidRPr="00441CD3" w:rsidRDefault="00750D83" w:rsidP="001F0CA0">
      <w:pPr>
        <w:pStyle w:val="capture"/>
      </w:pPr>
      <w:r w:rsidRPr="00441CD3">
        <w:t xml:space="preserve">                             </w:t>
      </w:r>
    </w:p>
    <w:p w:rsidR="00750D83" w:rsidRPr="00441CD3" w:rsidRDefault="00750D83" w:rsidP="001F0CA0">
      <w:pPr>
        <w:pStyle w:val="capture"/>
      </w:pPr>
    </w:p>
    <w:p w:rsidR="00750D83" w:rsidRPr="00441CD3" w:rsidRDefault="00750D83" w:rsidP="001F0CA0">
      <w:pPr>
        <w:pStyle w:val="capture"/>
      </w:pPr>
      <w:r w:rsidRPr="00441CD3">
        <w:tab/>
      </w:r>
      <w:r w:rsidRPr="00441CD3">
        <w:tab/>
      </w:r>
      <w:r w:rsidRPr="00441CD3">
        <w:tab/>
      </w:r>
      <w:r w:rsidRPr="00441CD3">
        <w:tab/>
      </w:r>
      <w:r w:rsidRPr="00441CD3">
        <w:tab/>
      </w:r>
      <w:r w:rsidRPr="00441CD3">
        <w:tab/>
        <w:t>Three TIUProvider, MD</w:t>
      </w:r>
    </w:p>
    <w:p w:rsidR="00FD086B" w:rsidRPr="00441CD3" w:rsidRDefault="00750D83" w:rsidP="001F0CA0">
      <w:pPr>
        <w:pStyle w:val="capture"/>
      </w:pPr>
      <w:r w:rsidRPr="00441CD3">
        <w:t xml:space="preserve">                             </w:t>
      </w:r>
      <w:r w:rsidRPr="00441CD3">
        <w:tab/>
      </w:r>
      <w:r w:rsidRPr="00441CD3">
        <w:tab/>
        <w:t>Medical Internist</w:t>
      </w:r>
    </w:p>
    <w:p w:rsidR="00750D83" w:rsidRPr="00441CD3" w:rsidRDefault="00FD086B" w:rsidP="0018303E">
      <w:pPr>
        <w:pStyle w:val="Heading3"/>
      </w:pPr>
      <w:r w:rsidRPr="00441CD3">
        <w:br w:type="page"/>
      </w:r>
      <w:bookmarkStart w:id="58" w:name="_Toc487032614"/>
      <w:r w:rsidR="00750D83" w:rsidRPr="00441CD3">
        <w:t>Progress Note Print</w:t>
      </w:r>
      <w:bookmarkEnd w:id="58"/>
      <w:r w:rsidR="0030231B" w:rsidRPr="00441CD3">
        <w:fldChar w:fldCharType="begin"/>
      </w:r>
      <w:r w:rsidR="00750D83" w:rsidRPr="00441CD3">
        <w:instrText xml:space="preserve"> XE "Progress Note Print" </w:instrText>
      </w:r>
      <w:r w:rsidR="0030231B" w:rsidRPr="00441CD3">
        <w:fldChar w:fldCharType="end"/>
      </w:r>
    </w:p>
    <w:p w:rsidR="00750D83" w:rsidRPr="00441CD3" w:rsidRDefault="00750D83" w:rsidP="001F0CA0"/>
    <w:p w:rsidR="00750D83" w:rsidRPr="00441CD3" w:rsidRDefault="00750D83" w:rsidP="001F0CA0">
      <w:r w:rsidRPr="00441CD3">
        <w:t>Use this option to print chart or work copies of progress notes.</w:t>
      </w:r>
    </w:p>
    <w:p w:rsidR="00750D83" w:rsidRPr="00441CD3" w:rsidRDefault="00750D83" w:rsidP="001F0CA0">
      <w:pPr>
        <w:rPr>
          <w:i/>
        </w:rPr>
      </w:pPr>
    </w:p>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B86930">
      <w:pPr>
        <w:numPr>
          <w:ilvl w:val="0"/>
          <w:numId w:val="8"/>
        </w:numPr>
        <w:rPr>
          <w:b/>
        </w:rPr>
      </w:pPr>
      <w:r w:rsidRPr="00441CD3">
        <w:rPr>
          <w:b/>
        </w:rPr>
        <w:t xml:space="preserve">Select </w:t>
      </w:r>
      <w:r w:rsidRPr="00441CD3">
        <w:rPr>
          <w:b/>
          <w:i/>
        </w:rPr>
        <w:t>Progress Note Print</w:t>
      </w:r>
      <w:r w:rsidRPr="00441CD3">
        <w:rPr>
          <w:b/>
        </w:rPr>
        <w:t xml:space="preserve"> from the Print Document Menu.</w:t>
      </w:r>
    </w:p>
    <w:p w:rsidR="00750D83" w:rsidRPr="00441CD3" w:rsidRDefault="00750D83" w:rsidP="001F0CA0">
      <w:pPr>
        <w:rPr>
          <w:b/>
        </w:rPr>
      </w:pPr>
    </w:p>
    <w:p w:rsidR="00750D83" w:rsidRPr="00441CD3" w:rsidRDefault="00750D83" w:rsidP="00B86930">
      <w:pPr>
        <w:numPr>
          <w:ilvl w:val="0"/>
          <w:numId w:val="8"/>
        </w:numPr>
        <w:rPr>
          <w:b/>
        </w:rPr>
      </w:pPr>
      <w:r w:rsidRPr="00441CD3">
        <w:rPr>
          <w:b/>
        </w:rPr>
        <w:t>Enter a patient name.</w:t>
      </w:r>
    </w:p>
    <w:p w:rsidR="00750D83" w:rsidRPr="00441CD3" w:rsidRDefault="00750D83" w:rsidP="001F0CA0">
      <w:pPr>
        <w:rPr>
          <w:b/>
          <w:i/>
        </w:rPr>
      </w:pPr>
    </w:p>
    <w:p w:rsidR="00750D83" w:rsidRPr="00441CD3" w:rsidRDefault="00750D83" w:rsidP="001F0CA0">
      <w:pPr>
        <w:pStyle w:val="capture"/>
        <w:rPr>
          <w:lang w:val="fr-CA"/>
        </w:rPr>
      </w:pPr>
      <w:r w:rsidRPr="00441CD3">
        <w:rPr>
          <w:lang w:val="fr-CA"/>
        </w:rPr>
        <w:t xml:space="preserve">Select Print Document Menu Option: </w:t>
      </w:r>
      <w:r w:rsidRPr="00441CD3">
        <w:rPr>
          <w:b/>
          <w:lang w:val="fr-CA"/>
        </w:rPr>
        <w:t>2</w:t>
      </w:r>
      <w:r w:rsidRPr="00441CD3">
        <w:rPr>
          <w:lang w:val="fr-CA"/>
        </w:rPr>
        <w:t xml:space="preserve">  Progress Note Print</w:t>
      </w:r>
    </w:p>
    <w:p w:rsidR="00750D83" w:rsidRPr="00441CD3" w:rsidRDefault="00750D83" w:rsidP="001F0CA0">
      <w:pPr>
        <w:pStyle w:val="capture"/>
      </w:pPr>
      <w:r w:rsidRPr="00441CD3">
        <w:t xml:space="preserve">Select PATIENT NAME:  </w:t>
      </w:r>
      <w:r w:rsidRPr="00441CD3">
        <w:rPr>
          <w:b/>
        </w:rPr>
        <w:t>TIUPATIENT,ONE</w:t>
      </w:r>
      <w:r w:rsidRPr="00441CD3">
        <w:t xml:space="preserve"> TIUPATIENT,ONE       09-12-44     666233456     YES</w:t>
      </w:r>
    </w:p>
    <w:p w:rsidR="00750D83" w:rsidRPr="00441CD3" w:rsidRDefault="00750D83" w:rsidP="001F0CA0">
      <w:pPr>
        <w:pStyle w:val="capture"/>
      </w:pPr>
      <w:r w:rsidRPr="00441CD3">
        <w:t>SC VETERAN</w:t>
      </w:r>
    </w:p>
    <w:p w:rsidR="00750D83" w:rsidRPr="00441CD3" w:rsidRDefault="00750D83" w:rsidP="001F0CA0">
      <w:pPr>
        <w:pStyle w:val="capture"/>
      </w:pPr>
      <w:r w:rsidRPr="00441CD3">
        <w:t xml:space="preserve">            (2 notes)  C: 05/28/96 12:37</w:t>
      </w:r>
    </w:p>
    <w:p w:rsidR="00750D83" w:rsidRPr="00441CD3" w:rsidRDefault="00750D83" w:rsidP="001F0CA0">
      <w:pPr>
        <w:pStyle w:val="capture"/>
      </w:pPr>
      <w:r w:rsidRPr="00441CD3">
        <w:t xml:space="preserve">            (2 notes)  W: 05/28/96 12:33</w:t>
      </w:r>
    </w:p>
    <w:p w:rsidR="00750D83" w:rsidRPr="00441CD3" w:rsidRDefault="00750D83" w:rsidP="001F0CA0">
      <w:pPr>
        <w:pStyle w:val="capture"/>
      </w:pPr>
      <w:r w:rsidRPr="00441CD3">
        <w:t xml:space="preserve">                       A: Known allergies</w:t>
      </w:r>
    </w:p>
    <w:p w:rsidR="00750D83" w:rsidRPr="00441CD3" w:rsidRDefault="00750D83" w:rsidP="001F0CA0">
      <w:pPr>
        <w:pStyle w:val="capture"/>
      </w:pPr>
      <w:r w:rsidRPr="00441CD3">
        <w:t xml:space="preserve">            (2 notes)  D: 05/28/96 12:36</w:t>
      </w:r>
    </w:p>
    <w:p w:rsidR="00750D83" w:rsidRPr="00441CD3" w:rsidRDefault="00750D83" w:rsidP="001F0CA0">
      <w:pPr>
        <w:pStyle w:val="capture"/>
      </w:pPr>
    </w:p>
    <w:p w:rsidR="00750D83" w:rsidRPr="00441CD3" w:rsidRDefault="00750D83" w:rsidP="001F0CA0">
      <w:pPr>
        <w:pStyle w:val="capture"/>
      </w:pPr>
      <w:r w:rsidRPr="00441CD3">
        <w:t>Available notes:  02/17/96 thru 06/21/96  (31)</w:t>
      </w:r>
    </w:p>
    <w:p w:rsidR="00750D83" w:rsidRPr="00441CD3" w:rsidRDefault="00750D83" w:rsidP="001F0CA0">
      <w:pPr>
        <w:rPr>
          <w:b/>
        </w:rPr>
      </w:pPr>
    </w:p>
    <w:p w:rsidR="00750D83" w:rsidRPr="00441CD3" w:rsidRDefault="00750D83" w:rsidP="00B86930">
      <w:pPr>
        <w:numPr>
          <w:ilvl w:val="0"/>
          <w:numId w:val="9"/>
        </w:numPr>
        <w:rPr>
          <w:b/>
        </w:rPr>
      </w:pPr>
      <w:r w:rsidRPr="00441CD3">
        <w:rPr>
          <w:b/>
        </w:rPr>
        <w:t>Enter the range of dates for progress notes you want to print.</w:t>
      </w:r>
    </w:p>
    <w:p w:rsidR="00750D83" w:rsidRPr="00441CD3" w:rsidRDefault="00750D83" w:rsidP="001F0CA0">
      <w:pPr>
        <w:rPr>
          <w:b/>
        </w:rPr>
      </w:pPr>
    </w:p>
    <w:p w:rsidR="00750D83" w:rsidRPr="00441CD3" w:rsidRDefault="00750D83" w:rsidP="00B86930">
      <w:pPr>
        <w:numPr>
          <w:ilvl w:val="0"/>
          <w:numId w:val="9"/>
        </w:numPr>
        <w:rPr>
          <w:b/>
        </w:rPr>
      </w:pPr>
      <w:r w:rsidRPr="00441CD3">
        <w:rPr>
          <w:b/>
        </w:rPr>
        <w:t>Choose a note from those listed.</w:t>
      </w:r>
    </w:p>
    <w:p w:rsidR="00750D83" w:rsidRPr="00441CD3" w:rsidRDefault="00750D83" w:rsidP="001F0CA0"/>
    <w:p w:rsidR="00750D83" w:rsidRPr="00441CD3" w:rsidRDefault="00750D83" w:rsidP="001F0CA0">
      <w:pPr>
        <w:pStyle w:val="capture"/>
      </w:pPr>
      <w:r w:rsidRPr="00441CD3">
        <w:t>Please specify a date range from which to select notes:</w:t>
      </w:r>
    </w:p>
    <w:p w:rsidR="00750D83" w:rsidRPr="00441CD3" w:rsidRDefault="00750D83" w:rsidP="001F0CA0">
      <w:pPr>
        <w:pStyle w:val="capture"/>
      </w:pPr>
      <w:r w:rsidRPr="00441CD3">
        <w:t xml:space="preserve">List notes Beginning: 02/17/96// </w:t>
      </w:r>
      <w:r w:rsidRPr="00441CD3">
        <w:rPr>
          <w:b/>
        </w:rPr>
        <w:t>&lt;Enter&gt;</w:t>
      </w:r>
      <w:r w:rsidRPr="00441CD3">
        <w:t xml:space="preserve">  (FEB 17, 1996)</w:t>
      </w:r>
    </w:p>
    <w:p w:rsidR="00750D83" w:rsidRPr="00441CD3" w:rsidRDefault="00750D83" w:rsidP="001F0CA0">
      <w:pPr>
        <w:pStyle w:val="capture"/>
      </w:pPr>
      <w:r w:rsidRPr="00441CD3">
        <w:t xml:space="preserve">                Thru: 06/21/96// </w:t>
      </w:r>
      <w:r w:rsidRPr="00441CD3">
        <w:rPr>
          <w:b/>
        </w:rPr>
        <w:t>&lt;Enter&gt;</w:t>
      </w:r>
      <w:r w:rsidRPr="00441CD3">
        <w:t xml:space="preserve"> (JUN 21, 1996)</w:t>
      </w:r>
    </w:p>
    <w:p w:rsidR="00750D83" w:rsidRPr="00441CD3" w:rsidRDefault="00750D83" w:rsidP="001F0CA0">
      <w:pPr>
        <w:pStyle w:val="capture"/>
      </w:pPr>
    </w:p>
    <w:p w:rsidR="00750D83" w:rsidRPr="00441CD3" w:rsidRDefault="00750D83" w:rsidP="001F0CA0">
      <w:pPr>
        <w:pStyle w:val="capture"/>
      </w:pPr>
      <w:r w:rsidRPr="00441CD3">
        <w:t>1   06/21/96 11:40  Lipid Clinic                          FIVE TIUPROVIDER</w:t>
      </w:r>
    </w:p>
    <w:p w:rsidR="00750D83" w:rsidRPr="00441CD3" w:rsidRDefault="00750D83" w:rsidP="001F0CA0">
      <w:pPr>
        <w:pStyle w:val="capture"/>
      </w:pPr>
      <w:r w:rsidRPr="00441CD3">
        <w:t xml:space="preserve">                    Visit: 02/21/96</w:t>
      </w:r>
    </w:p>
    <w:p w:rsidR="00750D83" w:rsidRPr="00441CD3" w:rsidRDefault="00750D83" w:rsidP="001F0CA0">
      <w:pPr>
        <w:pStyle w:val="capture"/>
      </w:pPr>
      <w:r w:rsidRPr="00441CD3">
        <w:t>2   06/21/96 11:38  Social Work Service                   FIVE TIUPROVIDER</w:t>
      </w:r>
    </w:p>
    <w:p w:rsidR="00750D83" w:rsidRPr="00441CD3" w:rsidRDefault="00750D83" w:rsidP="001F0CA0">
      <w:pPr>
        <w:pStyle w:val="capture"/>
      </w:pPr>
      <w:r w:rsidRPr="00441CD3">
        <w:t xml:space="preserve">                    Visit: 04/18/96</w:t>
      </w:r>
    </w:p>
    <w:p w:rsidR="00750D83" w:rsidRPr="00441CD3" w:rsidRDefault="00750D83" w:rsidP="001F0CA0">
      <w:pPr>
        <w:pStyle w:val="capture"/>
      </w:pPr>
      <w:r w:rsidRPr="00441CD3">
        <w:t>3   06/07/96 00:00  Diabetes Education                    ONE TIUPROVIDER MD</w:t>
      </w:r>
    </w:p>
    <w:p w:rsidR="00750D83" w:rsidRPr="00441CD3" w:rsidRDefault="00750D83" w:rsidP="001F0CA0">
      <w:pPr>
        <w:pStyle w:val="capture"/>
      </w:pPr>
      <w:r w:rsidRPr="00441CD3">
        <w:t xml:space="preserve">                    Visit: 04/18/96</w:t>
      </w:r>
    </w:p>
    <w:p w:rsidR="00750D83" w:rsidRPr="00441CD3" w:rsidRDefault="00750D83" w:rsidP="001F0CA0">
      <w:pPr>
        <w:pStyle w:val="capture"/>
      </w:pPr>
      <w:r w:rsidRPr="00441CD3">
        <w:t>4   05/15/96 13:10  Addendum to Diabetes Education        SEVEN TIUPROVIDER</w:t>
      </w:r>
    </w:p>
    <w:p w:rsidR="00750D83" w:rsidRPr="00441CD3" w:rsidRDefault="00750D83" w:rsidP="001F0CA0">
      <w:pPr>
        <w:pStyle w:val="capture"/>
      </w:pPr>
      <w:r w:rsidRPr="00441CD3">
        <w:t xml:space="preserve">                    Visit: 02/21/96</w:t>
      </w:r>
    </w:p>
    <w:p w:rsidR="00750D83" w:rsidRPr="00441CD3" w:rsidRDefault="00750D83" w:rsidP="001F0CA0">
      <w:pPr>
        <w:pStyle w:val="capture"/>
      </w:pPr>
      <w:r w:rsidRPr="00441CD3">
        <w:t>5   04/24/96 15:41  Lipid Clinic                          THREE TIUPROVIDER                    Visit: 04/24/96</w:t>
      </w:r>
    </w:p>
    <w:p w:rsidR="00750D83" w:rsidRPr="00441CD3" w:rsidRDefault="00750D83" w:rsidP="001F0CA0">
      <w:pPr>
        <w:pStyle w:val="capture"/>
      </w:pPr>
      <w:r w:rsidRPr="00441CD3">
        <w:t>6   02/23/96 14:08  Diabetes Education                    THREE TIUPROVIDER</w:t>
      </w:r>
    </w:p>
    <w:p w:rsidR="00750D83" w:rsidRPr="00441CD3" w:rsidRDefault="00750D83" w:rsidP="001F0CA0">
      <w:pPr>
        <w:pStyle w:val="capture"/>
      </w:pPr>
      <w:r w:rsidRPr="00441CD3">
        <w:t xml:space="preserve">                    Visit: 02/21/9</w:t>
      </w:r>
    </w:p>
    <w:p w:rsidR="00750D83" w:rsidRPr="00441CD3" w:rsidRDefault="00750D83" w:rsidP="001F0CA0">
      <w:pPr>
        <w:pStyle w:val="capture"/>
        <w:rPr>
          <w:b/>
        </w:rPr>
      </w:pPr>
      <w:r w:rsidRPr="00441CD3">
        <w:t>Choose notes:  (1-6):</w:t>
      </w:r>
      <w:r w:rsidRPr="00441CD3">
        <w:rPr>
          <w:b/>
        </w:rPr>
        <w:t>3, 5</w:t>
      </w:r>
    </w:p>
    <w:p w:rsidR="00750D83" w:rsidRPr="00441CD3" w:rsidRDefault="00750D83" w:rsidP="001F0CA0">
      <w:pPr>
        <w:pStyle w:val="capture"/>
        <w:rPr>
          <w:b/>
        </w:rPr>
      </w:pPr>
      <w:r w:rsidRPr="00441CD3">
        <w:t xml:space="preserve">Do you want WORK copies or CHART copies? CHART// </w:t>
      </w:r>
      <w:r w:rsidRPr="00441CD3">
        <w:rPr>
          <w:b/>
        </w:rPr>
        <w:t>&lt;Enter&gt;</w:t>
      </w:r>
    </w:p>
    <w:p w:rsidR="00094F4B" w:rsidRPr="00441CD3" w:rsidRDefault="00750D83" w:rsidP="001F0CA0">
      <w:pPr>
        <w:pStyle w:val="capture"/>
      </w:pPr>
      <w:r w:rsidRPr="00441CD3">
        <w:t xml:space="preserve">DEVICE: HOME// </w:t>
      </w:r>
      <w:r w:rsidRPr="00441CD3">
        <w:rPr>
          <w:b/>
        </w:rPr>
        <w:t>&lt;Enter&gt;</w:t>
      </w:r>
      <w:r w:rsidRPr="00441CD3">
        <w:t xml:space="preserve">  VAX</w:t>
      </w:r>
    </w:p>
    <w:p w:rsidR="00750D83" w:rsidRPr="00441CD3" w:rsidRDefault="00094F4B" w:rsidP="00FD086B">
      <w:pPr>
        <w:pStyle w:val="NormalPageTitle"/>
      </w:pPr>
      <w:r w:rsidRPr="00441CD3">
        <w:br w:type="page"/>
      </w:r>
      <w:r w:rsidR="00750D83" w:rsidRPr="00441CD3">
        <w:t>Progress Notes Print Example</w:t>
      </w:r>
    </w:p>
    <w:p w:rsidR="00750D83" w:rsidRPr="00441CD3" w:rsidRDefault="00750D83" w:rsidP="001F0CA0">
      <w:pPr>
        <w:pStyle w:val="capture"/>
        <w:rPr>
          <w:b/>
          <w:i/>
        </w:rPr>
      </w:pPr>
      <w:r w:rsidRPr="00441CD3">
        <w:rPr>
          <w:b/>
          <w:i/>
        </w:rPr>
        <w:t xml:space="preserve"> </w:t>
      </w:r>
    </w:p>
    <w:p w:rsidR="00750D83" w:rsidRPr="00441CD3" w:rsidRDefault="00750D83" w:rsidP="001F0CA0">
      <w:pPr>
        <w:pStyle w:val="capture"/>
      </w:pPr>
      <w:r w:rsidRPr="00441CD3">
        <w:t>-----------------------------------------------------------------------------</w:t>
      </w:r>
    </w:p>
    <w:p w:rsidR="00750D83" w:rsidRPr="00441CD3" w:rsidRDefault="00750D83" w:rsidP="001F0CA0">
      <w:pPr>
        <w:pStyle w:val="capture"/>
      </w:pPr>
      <w:r w:rsidRPr="00441CD3">
        <w:t>TIUPATIENT,ONE  666-23-3456                                   Progress Notes</w:t>
      </w:r>
    </w:p>
    <w:p w:rsidR="00750D83" w:rsidRPr="00441CD3" w:rsidRDefault="00750D83" w:rsidP="001F0CA0">
      <w:pPr>
        <w:pStyle w:val="capture"/>
      </w:pPr>
      <w:r w:rsidRPr="00441CD3">
        <w:t>-----------------------------------------------------------------------------</w:t>
      </w:r>
    </w:p>
    <w:p w:rsidR="00750D83" w:rsidRPr="00441CD3" w:rsidRDefault="00750D83" w:rsidP="001F0CA0">
      <w:pPr>
        <w:pStyle w:val="capture"/>
      </w:pPr>
      <w:r w:rsidRPr="00441CD3">
        <w:t>NOTE DATED: 06/07/96 17:51    DIABETES EDUCATION</w:t>
      </w:r>
    </w:p>
    <w:p w:rsidR="00750D83" w:rsidRPr="00441CD3" w:rsidRDefault="00750D83" w:rsidP="001F0CA0">
      <w:pPr>
        <w:pStyle w:val="capture"/>
      </w:pPr>
      <w:r w:rsidRPr="00441CD3">
        <w:t>ADMITTED: 07/22/95 11:06 1A</w:t>
      </w:r>
    </w:p>
    <w:p w:rsidR="00750D83" w:rsidRPr="00441CD3" w:rsidRDefault="00750D83" w:rsidP="001F0CA0">
      <w:pPr>
        <w:pStyle w:val="capture"/>
      </w:pPr>
      <w:r w:rsidRPr="00441CD3">
        <w:t>SUBJECT: Routine diabetes education</w:t>
      </w:r>
    </w:p>
    <w:p w:rsidR="00750D83" w:rsidRPr="00441CD3" w:rsidRDefault="00750D83" w:rsidP="001F0CA0">
      <w:pPr>
        <w:pStyle w:val="capture"/>
      </w:pPr>
    </w:p>
    <w:p w:rsidR="00750D83" w:rsidRPr="00441CD3" w:rsidRDefault="00750D83" w:rsidP="001F0CA0">
      <w:pPr>
        <w:pStyle w:val="capture"/>
      </w:pPr>
      <w:r w:rsidRPr="00441CD3">
        <w:t>Patient understanding good.</w:t>
      </w:r>
    </w:p>
    <w:p w:rsidR="00750D83" w:rsidRPr="00441CD3" w:rsidRDefault="00750D83" w:rsidP="001F0CA0">
      <w:pPr>
        <w:pStyle w:val="capture"/>
      </w:pPr>
    </w:p>
    <w:p w:rsidR="00750D83" w:rsidRPr="00441CD3" w:rsidRDefault="00750D83" w:rsidP="001F0CA0">
      <w:pPr>
        <w:pStyle w:val="capture"/>
      </w:pPr>
      <w:r w:rsidRPr="00441CD3">
        <w:t xml:space="preserve">                  Signed by: /es/ Three TIUProvider, MD</w:t>
      </w:r>
    </w:p>
    <w:p w:rsidR="00750D83" w:rsidRPr="00441CD3" w:rsidRDefault="00750D83" w:rsidP="001F0CA0">
      <w:pPr>
        <w:pStyle w:val="capture"/>
      </w:pPr>
      <w:r w:rsidRPr="00441CD3">
        <w:t xml:space="preserve">                                  Medical Internist 06/23/96 08:34</w:t>
      </w:r>
    </w:p>
    <w:p w:rsidR="00750D83" w:rsidRPr="00441CD3" w:rsidRDefault="00750D83" w:rsidP="001F0CA0">
      <w:pPr>
        <w:pStyle w:val="capture"/>
      </w:pPr>
      <w:r w:rsidRPr="00441CD3">
        <w:t xml:space="preserve">                                  Analog Pager:  555-1213</w:t>
      </w:r>
    </w:p>
    <w:p w:rsidR="00750D83" w:rsidRPr="00441CD3" w:rsidRDefault="00750D83" w:rsidP="001F0CA0">
      <w:pPr>
        <w:pStyle w:val="capture"/>
      </w:pPr>
      <w:r w:rsidRPr="00441CD3">
        <w:t xml:space="preserve">                                  Digital Pager: 555-1215</w:t>
      </w:r>
    </w:p>
    <w:p w:rsidR="00750D83" w:rsidRPr="00441CD3" w:rsidRDefault="00750D83" w:rsidP="001F0CA0">
      <w:pPr>
        <w:pStyle w:val="capture"/>
      </w:pPr>
      <w:r w:rsidRPr="00441CD3">
        <w:t xml:space="preserve">                Cosigned by: /es/ TIUProvider,Three</w:t>
      </w:r>
    </w:p>
    <w:p w:rsidR="00750D83" w:rsidRPr="00441CD3" w:rsidRDefault="00750D83" w:rsidP="001F0CA0">
      <w:pPr>
        <w:pStyle w:val="capture"/>
      </w:pPr>
      <w:r w:rsidRPr="00441CD3">
        <w:t xml:space="preserve">                                   06/23/96 08:34</w:t>
      </w:r>
    </w:p>
    <w:p w:rsidR="00750D83" w:rsidRPr="00441CD3" w:rsidRDefault="00750D83" w:rsidP="001F0CA0">
      <w:pPr>
        <w:pStyle w:val="capture"/>
      </w:pPr>
      <w:r w:rsidRPr="00441CD3">
        <w:t xml:space="preserve">                                  Analog Pager: 555-1213</w:t>
      </w:r>
    </w:p>
    <w:p w:rsidR="00750D83" w:rsidRPr="00441CD3" w:rsidRDefault="00750D83" w:rsidP="001F0CA0">
      <w:pPr>
        <w:pStyle w:val="capture"/>
      </w:pPr>
      <w:r w:rsidRPr="00441CD3">
        <w:t xml:space="preserve">                                  Digital Pager:555-1215</w:t>
      </w:r>
    </w:p>
    <w:p w:rsidR="00750D83" w:rsidRPr="00441CD3" w:rsidRDefault="00750D83" w:rsidP="001F0CA0">
      <w:pPr>
        <w:pStyle w:val="capture"/>
      </w:pPr>
    </w:p>
    <w:p w:rsidR="00750D83" w:rsidRPr="00441CD3" w:rsidRDefault="00750D83" w:rsidP="001F0CA0">
      <w:pPr>
        <w:pStyle w:val="capture"/>
      </w:pPr>
      <w:r w:rsidRPr="00441CD3">
        <w:t>NOTE DATED: 04/24/96 08:00    ARTERIAL EVALUATION - LOWER EXTREMITY</w:t>
      </w:r>
    </w:p>
    <w:p w:rsidR="00750D83" w:rsidRPr="00441CD3" w:rsidRDefault="00750D83" w:rsidP="001F0CA0">
      <w:pPr>
        <w:pStyle w:val="capture"/>
      </w:pPr>
      <w:r w:rsidRPr="00441CD3">
        <w:t>VISIT: 04/17/92 08:00 FOURTEEN’S CLINIC</w:t>
      </w:r>
    </w:p>
    <w:p w:rsidR="00750D83" w:rsidRPr="00441CD3" w:rsidRDefault="00750D83" w:rsidP="001F0CA0">
      <w:pPr>
        <w:pStyle w:val="capture"/>
      </w:pPr>
      <w:r w:rsidRPr="00441CD3">
        <w:t>SUBJECT: Rule out embolus, lower extremity</w:t>
      </w:r>
    </w:p>
    <w:p w:rsidR="00750D83" w:rsidRPr="00441CD3" w:rsidRDefault="00750D83" w:rsidP="001F0CA0">
      <w:pPr>
        <w:pStyle w:val="capture"/>
      </w:pPr>
    </w:p>
    <w:p w:rsidR="00750D83" w:rsidRPr="00441CD3" w:rsidRDefault="00750D83" w:rsidP="001F0CA0">
      <w:pPr>
        <w:pStyle w:val="capture"/>
      </w:pPr>
      <w:r w:rsidRPr="00441CD3">
        <w:t xml:space="preserve">                AGE:  50</w:t>
      </w:r>
    </w:p>
    <w:p w:rsidR="00750D83" w:rsidRPr="00441CD3" w:rsidRDefault="00750D83" w:rsidP="001F0CA0">
      <w:pPr>
        <w:pStyle w:val="capture"/>
      </w:pPr>
      <w:r w:rsidRPr="00441CD3">
        <w:t xml:space="preserve">               UNIT:  General Medicine</w:t>
      </w:r>
    </w:p>
    <w:p w:rsidR="00750D83" w:rsidRPr="00441CD3" w:rsidRDefault="00750D83" w:rsidP="001F0CA0">
      <w:pPr>
        <w:pStyle w:val="capture"/>
      </w:pPr>
      <w:r w:rsidRPr="00441CD3">
        <w:t xml:space="preserve">       REFERRING MD:  Eight CPRSProvider</w:t>
      </w:r>
    </w:p>
    <w:p w:rsidR="00750D83" w:rsidRPr="00441CD3" w:rsidRDefault="00750D83" w:rsidP="001F0CA0">
      <w:pPr>
        <w:pStyle w:val="capture"/>
      </w:pPr>
      <w:r w:rsidRPr="00441CD3">
        <w:t xml:space="preserve">          DIAGNOSIS:  Rule out embolus</w:t>
      </w:r>
    </w:p>
    <w:p w:rsidR="00750D83" w:rsidRPr="00441CD3" w:rsidRDefault="00750D83" w:rsidP="001F0CA0">
      <w:pPr>
        <w:pStyle w:val="capture"/>
      </w:pPr>
    </w:p>
    <w:p w:rsidR="00750D83" w:rsidRPr="00441CD3" w:rsidRDefault="00750D83" w:rsidP="001F0CA0">
      <w:pPr>
        <w:pStyle w:val="capture"/>
      </w:pPr>
      <w:r w:rsidRPr="00441CD3">
        <w:t xml:space="preserve">            HISTORY:  severe pedal edema, foot ulcers</w:t>
      </w:r>
    </w:p>
    <w:p w:rsidR="00750D83" w:rsidRPr="00441CD3" w:rsidRDefault="00750D83" w:rsidP="001F0CA0">
      <w:pPr>
        <w:pStyle w:val="capture"/>
      </w:pPr>
    </w:p>
    <w:p w:rsidR="00750D83" w:rsidRPr="00441CD3" w:rsidRDefault="00750D83" w:rsidP="001F0CA0">
      <w:pPr>
        <w:pStyle w:val="capture"/>
      </w:pPr>
      <w:r w:rsidRPr="00441CD3">
        <w:t xml:space="preserve">              OTHER:  cyanosis</w:t>
      </w:r>
    </w:p>
    <w:p w:rsidR="00750D83" w:rsidRPr="00441CD3" w:rsidRDefault="00750D83" w:rsidP="001F0CA0">
      <w:pPr>
        <w:pStyle w:val="capture"/>
      </w:pPr>
      <w:r w:rsidRPr="00441CD3">
        <w:t xml:space="preserve">           SYMPTOMS:</w:t>
      </w:r>
    </w:p>
    <w:p w:rsidR="00750D83" w:rsidRPr="00441CD3" w:rsidRDefault="00750D83" w:rsidP="001F0CA0">
      <w:pPr>
        <w:pStyle w:val="capture"/>
      </w:pPr>
      <w:r w:rsidRPr="00441CD3">
        <w:t xml:space="preserve">   RESTING SYMPTOMS:</w:t>
      </w:r>
    </w:p>
    <w:p w:rsidR="00750D83" w:rsidRPr="00441CD3" w:rsidRDefault="00750D83" w:rsidP="001F0CA0">
      <w:pPr>
        <w:pStyle w:val="capture"/>
      </w:pPr>
      <w:r w:rsidRPr="00441CD3">
        <w:t>EXERTIONAL SYMPTOMS:</w:t>
      </w:r>
    </w:p>
    <w:p w:rsidR="00750D83" w:rsidRPr="00441CD3" w:rsidRDefault="00750D83" w:rsidP="001F0CA0">
      <w:pPr>
        <w:pStyle w:val="capture"/>
      </w:pPr>
      <w:r w:rsidRPr="00441CD3">
        <w:t xml:space="preserve">            LESIONS:</w:t>
      </w:r>
    </w:p>
    <w:p w:rsidR="00750D83" w:rsidRPr="00441CD3" w:rsidRDefault="00750D83" w:rsidP="001F0CA0">
      <w:pPr>
        <w:pStyle w:val="capture"/>
      </w:pPr>
      <w:r w:rsidRPr="00441CD3">
        <w:t xml:space="preserve">        MEDICATIONS:</w:t>
      </w:r>
    </w:p>
    <w:p w:rsidR="00750D83" w:rsidRPr="00441CD3" w:rsidRDefault="00750D83" w:rsidP="001F0CA0">
      <w:pPr>
        <w:pStyle w:val="capture"/>
      </w:pPr>
    </w:p>
    <w:p w:rsidR="00750D83" w:rsidRPr="00441CD3" w:rsidRDefault="00750D83" w:rsidP="001F0CA0">
      <w:pPr>
        <w:pStyle w:val="capture"/>
      </w:pPr>
      <w:r w:rsidRPr="00441CD3">
        <w:t xml:space="preserve">                            RECORDED                            RECORDED</w:t>
      </w:r>
    </w:p>
    <w:p w:rsidR="00750D83" w:rsidRPr="00441CD3" w:rsidRDefault="00750D83" w:rsidP="001F0CA0">
      <w:pPr>
        <w:pStyle w:val="capture"/>
      </w:pPr>
      <w:r w:rsidRPr="00441CD3">
        <w:t>AUDIBLE DOPPLER SIGNAL    RIGHT   LEFT   DOPPLER WAVEFORM:    RIGHT  LEFT</w:t>
      </w:r>
    </w:p>
    <w:p w:rsidR="00750D83" w:rsidRPr="00441CD3" w:rsidRDefault="00750D83" w:rsidP="001F0CA0">
      <w:pPr>
        <w:pStyle w:val="capture"/>
      </w:pPr>
      <w:r w:rsidRPr="00441CD3">
        <w:t xml:space="preserve">  COMMON FEMORAL          _____   _____    COMMON FEMORAL     _____  _____</w:t>
      </w:r>
    </w:p>
    <w:p w:rsidR="00750D83" w:rsidRPr="00441CD3" w:rsidRDefault="00750D83" w:rsidP="001F0CA0">
      <w:pPr>
        <w:pStyle w:val="capture"/>
      </w:pPr>
    </w:p>
    <w:p w:rsidR="00750D83" w:rsidRPr="00441CD3" w:rsidRDefault="00750D83" w:rsidP="001F0CA0">
      <w:pPr>
        <w:pStyle w:val="capture"/>
      </w:pPr>
      <w:r w:rsidRPr="00441CD3">
        <w:t xml:space="preserve">  SUPERFICIAL FEMORAL     _____   _____    PRE-EXERCISE       _____  _____</w:t>
      </w:r>
    </w:p>
    <w:p w:rsidR="00750D83" w:rsidRPr="00441CD3" w:rsidRDefault="00750D83" w:rsidP="001F0CA0">
      <w:pPr>
        <w:pStyle w:val="capture"/>
      </w:pPr>
      <w:r w:rsidRPr="00441CD3">
        <w:t xml:space="preserve">  POPLITEAL               _____   _____    POST-EXERCISE      _____  _____</w:t>
      </w:r>
    </w:p>
    <w:p w:rsidR="00750D83" w:rsidRPr="00441CD3" w:rsidRDefault="00750D83" w:rsidP="001F0CA0">
      <w:pPr>
        <w:pStyle w:val="capture"/>
      </w:pPr>
      <w:r w:rsidRPr="00441CD3">
        <w:t xml:space="preserve">  POSTERIOR TIBIAL        _____   _____    OTHER              _____  _____</w:t>
      </w:r>
    </w:p>
    <w:p w:rsidR="00750D83" w:rsidRPr="00441CD3" w:rsidRDefault="00750D83" w:rsidP="001F0CA0">
      <w:pPr>
        <w:pStyle w:val="capture"/>
      </w:pPr>
      <w:r w:rsidRPr="00441CD3">
        <w:t xml:space="preserve">  DORSALIS PEDIS          _____   _____</w:t>
      </w:r>
    </w:p>
    <w:p w:rsidR="00750D83" w:rsidRPr="00441CD3" w:rsidRDefault="00750D83" w:rsidP="001F0CA0">
      <w:pPr>
        <w:pStyle w:val="capture"/>
      </w:pPr>
    </w:p>
    <w:p w:rsidR="00750D83" w:rsidRPr="00441CD3" w:rsidRDefault="00750D83" w:rsidP="001F0CA0">
      <w:pPr>
        <w:pStyle w:val="capture"/>
      </w:pPr>
      <w:r w:rsidRPr="00441CD3">
        <w:t xml:space="preserve">   N=</w:t>
      </w:r>
      <w:smartTag w:uri="urn:schemas-microsoft-com:office:smarttags" w:element="place">
        <w:r w:rsidRPr="00441CD3">
          <w:t>NORMAL</w:t>
        </w:r>
      </w:smartTag>
      <w:r w:rsidRPr="00441CD3">
        <w:t xml:space="preserve">   ABN=ABNORMAL    O=ABSENT    B=BIPHASIC</w:t>
      </w:r>
    </w:p>
    <w:p w:rsidR="00750D83" w:rsidRPr="00441CD3" w:rsidRDefault="00750D83" w:rsidP="001F0CA0">
      <w:pPr>
        <w:pStyle w:val="capture"/>
      </w:pPr>
    </w:p>
    <w:p w:rsidR="00750D83" w:rsidRPr="00441CD3" w:rsidRDefault="00750D83" w:rsidP="001F0CA0">
      <w:pPr>
        <w:pStyle w:val="capture"/>
      </w:pPr>
      <w:r w:rsidRPr="00441CD3">
        <w:t>TRANSCUTANEOUS PO2 VALUES:</w:t>
      </w:r>
    </w:p>
    <w:p w:rsidR="00750D83" w:rsidRPr="00441CD3" w:rsidRDefault="00750D83" w:rsidP="001F0CA0">
      <w:pPr>
        <w:pStyle w:val="capture"/>
      </w:pPr>
      <w:r w:rsidRPr="00441CD3">
        <w:t xml:space="preserve">                             RIGHT           LEFT</w:t>
      </w:r>
    </w:p>
    <w:p w:rsidR="00750D83" w:rsidRPr="00441CD3" w:rsidRDefault="00750D83" w:rsidP="001F0CA0">
      <w:pPr>
        <w:pStyle w:val="capture"/>
      </w:pPr>
      <w:r w:rsidRPr="00441CD3">
        <w:t xml:space="preserve">   SUBCLAVICULAR             ___40___        ___40___</w:t>
      </w:r>
    </w:p>
    <w:p w:rsidR="00750D83" w:rsidRPr="00441CD3" w:rsidRDefault="00750D83" w:rsidP="001F0CA0">
      <w:pPr>
        <w:pStyle w:val="capture"/>
      </w:pPr>
      <w:r w:rsidRPr="00441CD3">
        <w:t xml:space="preserve">   ABOVE KNEE                ___39___        ___40___</w:t>
      </w:r>
    </w:p>
    <w:p w:rsidR="00750D83" w:rsidRPr="00441CD3" w:rsidRDefault="00750D83" w:rsidP="001F0CA0">
      <w:pPr>
        <w:pStyle w:val="capture"/>
      </w:pPr>
      <w:r w:rsidRPr="00441CD3">
        <w:t xml:space="preserve">   HIGH BK                   ___39___        ___40___</w:t>
      </w:r>
    </w:p>
    <w:p w:rsidR="00750D83" w:rsidRPr="00441CD3" w:rsidRDefault="00750D83" w:rsidP="001F0CA0">
      <w:pPr>
        <w:pStyle w:val="capture"/>
      </w:pPr>
      <w:r w:rsidRPr="00441CD3">
        <w:t xml:space="preserve">   CALF                      ___37___        ___39___</w:t>
      </w:r>
    </w:p>
    <w:p w:rsidR="00750D83" w:rsidRPr="00441CD3" w:rsidRDefault="00750D83" w:rsidP="001F0CA0">
      <w:pPr>
        <w:pStyle w:val="capture"/>
      </w:pPr>
      <w:r w:rsidRPr="00441CD3">
        <w:t xml:space="preserve">   ANKLE                     ___36___        ___39___</w:t>
      </w:r>
    </w:p>
    <w:p w:rsidR="00750D83" w:rsidRPr="00441CD3" w:rsidRDefault="00750D83" w:rsidP="001F0CA0">
      <w:pPr>
        <w:pStyle w:val="capture"/>
      </w:pPr>
      <w:r w:rsidRPr="00441CD3">
        <w:t xml:space="preserve">   DORSUM OF FOOT            ___22___        ___38___</w:t>
      </w:r>
    </w:p>
    <w:p w:rsidR="00750D83" w:rsidRPr="00441CD3" w:rsidRDefault="00750D83" w:rsidP="001F0CA0">
      <w:pPr>
        <w:pStyle w:val="capture"/>
      </w:pPr>
      <w:r w:rsidRPr="00441CD3">
        <w:t xml:space="preserve">   OTHER                     ___18___        ___38___</w:t>
      </w:r>
    </w:p>
    <w:p w:rsidR="00094F4B" w:rsidRPr="00441CD3" w:rsidRDefault="00750D83" w:rsidP="001F0CA0">
      <w:pPr>
        <w:pStyle w:val="capture"/>
        <w:rPr>
          <w:b/>
        </w:rPr>
      </w:pPr>
      <w:r w:rsidRPr="00441CD3">
        <w:t xml:space="preserve">Enter RETURN to continue or '^' to exit: </w:t>
      </w:r>
      <w:r w:rsidRPr="00441CD3">
        <w:rPr>
          <w:b/>
        </w:rPr>
        <w:t>&lt;Enter&gt;</w:t>
      </w:r>
    </w:p>
    <w:p w:rsidR="00750D83" w:rsidRPr="00441CD3" w:rsidRDefault="00094F4B" w:rsidP="00FD086B">
      <w:pPr>
        <w:pStyle w:val="NormalPageTitle"/>
      </w:pPr>
      <w:r w:rsidRPr="00441CD3">
        <w:br w:type="page"/>
      </w:r>
      <w:r w:rsidR="00750D83" w:rsidRPr="00441CD3">
        <w:t>Progress Notes Print Example cont’d</w:t>
      </w:r>
    </w:p>
    <w:p w:rsidR="00750D83" w:rsidRPr="00441CD3" w:rsidRDefault="00750D83" w:rsidP="001F0CA0">
      <w:pPr>
        <w:pStyle w:val="capture"/>
        <w:rPr>
          <w:i/>
        </w:rPr>
      </w:pPr>
    </w:p>
    <w:p w:rsidR="00750D83" w:rsidRPr="00441CD3" w:rsidRDefault="00750D83" w:rsidP="001F0CA0">
      <w:pPr>
        <w:pStyle w:val="capture"/>
      </w:pPr>
    </w:p>
    <w:p w:rsidR="00750D83" w:rsidRPr="00441CD3" w:rsidRDefault="00750D83" w:rsidP="001F0CA0">
      <w:pPr>
        <w:pStyle w:val="capture"/>
      </w:pPr>
      <w:r w:rsidRPr="00441CD3">
        <w:t>-----------------------------------------------------------------------------</w:t>
      </w:r>
    </w:p>
    <w:p w:rsidR="00750D83" w:rsidRPr="00441CD3" w:rsidRDefault="00750D83" w:rsidP="001F0CA0">
      <w:pPr>
        <w:pStyle w:val="capture"/>
      </w:pPr>
      <w:r w:rsidRPr="00441CD3">
        <w:t>TIUPATIENT,ONE 666-23-3456                                   Progress Notes</w:t>
      </w:r>
    </w:p>
    <w:p w:rsidR="00750D83" w:rsidRPr="00441CD3" w:rsidRDefault="00750D83" w:rsidP="001F0CA0">
      <w:pPr>
        <w:pStyle w:val="capture"/>
      </w:pPr>
      <w:r w:rsidRPr="00441CD3">
        <w:t>-----------------------------------------------------------------------------</w:t>
      </w:r>
    </w:p>
    <w:p w:rsidR="00750D83" w:rsidRPr="00441CD3" w:rsidRDefault="00750D83" w:rsidP="001F0CA0">
      <w:pPr>
        <w:pStyle w:val="capture"/>
      </w:pPr>
      <w:r w:rsidRPr="00441CD3">
        <w:t>04/24/92 08:00       ** CONTINUED FROM PREVIOUS SCREEN **</w:t>
      </w:r>
    </w:p>
    <w:p w:rsidR="00750D83" w:rsidRPr="00441CD3" w:rsidRDefault="00750D83" w:rsidP="001F0CA0">
      <w:pPr>
        <w:pStyle w:val="capture"/>
      </w:pPr>
      <w:r w:rsidRPr="00441CD3">
        <w:t xml:space="preserve">   40      =ADEQUATE FOR HEALING</w:t>
      </w:r>
    </w:p>
    <w:p w:rsidR="00750D83" w:rsidRPr="00441CD3" w:rsidRDefault="00750D83" w:rsidP="001F0CA0">
      <w:pPr>
        <w:pStyle w:val="capture"/>
      </w:pPr>
      <w:r w:rsidRPr="00441CD3">
        <w:t xml:space="preserve">   39-30   =EQUIVOCAL FOR HEALING</w:t>
      </w:r>
    </w:p>
    <w:p w:rsidR="00750D83" w:rsidRPr="00441CD3" w:rsidRDefault="00750D83" w:rsidP="001F0CA0">
      <w:pPr>
        <w:pStyle w:val="capture"/>
      </w:pPr>
      <w:r w:rsidRPr="00441CD3">
        <w:t xml:space="preserve">   29-0    =INADEQUATE FOR HEALING</w:t>
      </w:r>
    </w:p>
    <w:p w:rsidR="00750D83" w:rsidRPr="00441CD3" w:rsidRDefault="00750D83" w:rsidP="001F0CA0">
      <w:pPr>
        <w:pStyle w:val="capture"/>
      </w:pPr>
    </w:p>
    <w:p w:rsidR="00750D83" w:rsidRPr="00441CD3" w:rsidRDefault="00750D83" w:rsidP="001F0CA0">
      <w:pPr>
        <w:pStyle w:val="capture"/>
      </w:pPr>
      <w:r w:rsidRPr="00441CD3">
        <w:t>SEGMENTAL SYSTOLIC BLOOD PRESSURE:</w:t>
      </w:r>
    </w:p>
    <w:p w:rsidR="00750D83" w:rsidRPr="00441CD3" w:rsidRDefault="00750D83" w:rsidP="001F0CA0">
      <w:pPr>
        <w:pStyle w:val="capture"/>
      </w:pPr>
      <w:r w:rsidRPr="00441CD3">
        <w:t xml:space="preserve">                            RIGHT   INDEX          LEFT    INDEX</w:t>
      </w:r>
    </w:p>
    <w:p w:rsidR="00750D83" w:rsidRPr="00441CD3" w:rsidRDefault="00750D83" w:rsidP="001F0CA0">
      <w:pPr>
        <w:pStyle w:val="capture"/>
      </w:pPr>
      <w:r w:rsidRPr="00441CD3">
        <w:t xml:space="preserve">   ARM                      ______________         ______________</w:t>
      </w:r>
    </w:p>
    <w:p w:rsidR="00750D83" w:rsidRPr="00441CD3" w:rsidRDefault="00750D83" w:rsidP="001F0CA0">
      <w:pPr>
        <w:pStyle w:val="capture"/>
      </w:pPr>
      <w:r w:rsidRPr="00441CD3">
        <w:t xml:space="preserve">   HIGH THIGH               ______________         ______________</w:t>
      </w:r>
    </w:p>
    <w:p w:rsidR="00750D83" w:rsidRPr="00441CD3" w:rsidRDefault="00750D83" w:rsidP="001F0CA0">
      <w:pPr>
        <w:pStyle w:val="capture"/>
      </w:pPr>
      <w:r w:rsidRPr="00441CD3">
        <w:t xml:space="preserve">   ABOVE KNEE               ______________         ______________</w:t>
      </w:r>
    </w:p>
    <w:p w:rsidR="00750D83" w:rsidRPr="00441CD3" w:rsidRDefault="00750D83" w:rsidP="001F0CA0">
      <w:pPr>
        <w:pStyle w:val="capture"/>
      </w:pPr>
      <w:r w:rsidRPr="00441CD3">
        <w:t xml:space="preserve">   BELOW KNEE               ______________         ______________</w:t>
      </w:r>
    </w:p>
    <w:p w:rsidR="00750D83" w:rsidRPr="00441CD3" w:rsidRDefault="00750D83" w:rsidP="001F0CA0">
      <w:pPr>
        <w:pStyle w:val="capture"/>
        <w:rPr>
          <w:lang w:val="fr-CA"/>
        </w:rPr>
      </w:pPr>
      <w:r w:rsidRPr="00441CD3">
        <w:t xml:space="preserve">   </w:t>
      </w:r>
      <w:r w:rsidRPr="00441CD3">
        <w:rPr>
          <w:lang w:val="fr-CA"/>
        </w:rPr>
        <w:t>ANKLE  PT                ______________         ______________</w:t>
      </w:r>
    </w:p>
    <w:p w:rsidR="00750D83" w:rsidRPr="00441CD3" w:rsidRDefault="00750D83" w:rsidP="001F0CA0">
      <w:pPr>
        <w:pStyle w:val="capture"/>
        <w:rPr>
          <w:lang w:val="fr-CA"/>
        </w:rPr>
      </w:pPr>
      <w:r w:rsidRPr="00441CD3">
        <w:rPr>
          <w:lang w:val="fr-CA"/>
        </w:rPr>
        <w:t xml:space="preserve">   DP                       ______________         ______________</w:t>
      </w:r>
    </w:p>
    <w:p w:rsidR="00750D83" w:rsidRPr="00441CD3" w:rsidRDefault="00750D83" w:rsidP="001F0CA0">
      <w:pPr>
        <w:pStyle w:val="capture"/>
        <w:rPr>
          <w:lang w:val="fr-CA"/>
        </w:rPr>
      </w:pPr>
    </w:p>
    <w:p w:rsidR="00750D83" w:rsidRPr="00441CD3" w:rsidRDefault="00750D83" w:rsidP="001F0CA0">
      <w:pPr>
        <w:pStyle w:val="capture"/>
        <w:rPr>
          <w:lang w:val="fr-CA"/>
        </w:rPr>
      </w:pPr>
    </w:p>
    <w:p w:rsidR="00750D83" w:rsidRPr="00441CD3" w:rsidRDefault="00750D83" w:rsidP="001F0CA0">
      <w:pPr>
        <w:pStyle w:val="capture"/>
        <w:rPr>
          <w:lang w:val="fr-CA"/>
        </w:rPr>
      </w:pPr>
      <w:r w:rsidRPr="00441CD3">
        <w:rPr>
          <w:lang w:val="fr-CA"/>
        </w:rPr>
        <w:t xml:space="preserve"> EXERCISE RESPONSE:</w:t>
      </w:r>
    </w:p>
    <w:p w:rsidR="00750D83" w:rsidRPr="00441CD3" w:rsidRDefault="00750D83" w:rsidP="001F0CA0">
      <w:pPr>
        <w:pStyle w:val="capture"/>
        <w:rPr>
          <w:lang w:val="fr-CA"/>
        </w:rPr>
      </w:pPr>
    </w:p>
    <w:p w:rsidR="00750D83" w:rsidRPr="00441CD3" w:rsidRDefault="00750D83" w:rsidP="001F0CA0">
      <w:pPr>
        <w:pStyle w:val="capture"/>
      </w:pPr>
      <w:r w:rsidRPr="00441CD3">
        <w:rPr>
          <w:lang w:val="fr-CA"/>
        </w:rPr>
        <w:t xml:space="preserve">       </w:t>
      </w:r>
      <w:r w:rsidRPr="00441CD3">
        <w:t>MPH:     5 mph</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r w:rsidRPr="00441CD3">
        <w:t xml:space="preserve">       MAXIMUM WALKING TIME:  _10_ MIN _30_ SEC</w:t>
      </w:r>
    </w:p>
    <w:p w:rsidR="00750D83" w:rsidRPr="00441CD3" w:rsidRDefault="00750D83" w:rsidP="001F0CA0">
      <w:pPr>
        <w:pStyle w:val="capture"/>
      </w:pPr>
    </w:p>
    <w:p w:rsidR="00750D83" w:rsidRPr="00441CD3" w:rsidRDefault="00750D83" w:rsidP="001F0CA0">
      <w:pPr>
        <w:pStyle w:val="capture"/>
      </w:pPr>
      <w:r w:rsidRPr="00441CD3">
        <w:t xml:space="preserve">       SYMPTOMS: Pedal edema, cyanosis</w:t>
      </w:r>
    </w:p>
    <w:p w:rsidR="00750D83" w:rsidRPr="00441CD3" w:rsidRDefault="00750D83" w:rsidP="001F0CA0">
      <w:pPr>
        <w:pStyle w:val="capture"/>
      </w:pPr>
    </w:p>
    <w:p w:rsidR="00750D83" w:rsidRPr="00441CD3" w:rsidRDefault="00750D83" w:rsidP="001F0CA0">
      <w:pPr>
        <w:pStyle w:val="capture"/>
      </w:pPr>
      <w:r w:rsidRPr="00441CD3">
        <w:t xml:space="preserve">       MAXIMUM HEART RATE ACHIEVED:</w:t>
      </w:r>
    </w:p>
    <w:p w:rsidR="00750D83" w:rsidRPr="00441CD3" w:rsidRDefault="00750D83" w:rsidP="001F0CA0">
      <w:pPr>
        <w:pStyle w:val="capture"/>
      </w:pPr>
    </w:p>
    <w:p w:rsidR="00750D83" w:rsidRPr="00441CD3" w:rsidRDefault="00750D83" w:rsidP="001F0CA0">
      <w:pPr>
        <w:pStyle w:val="capture"/>
      </w:pPr>
      <w:r w:rsidRPr="00441CD3">
        <w:t xml:space="preserve">          TIME         RIGHT INDEX        LEFT INDEX         ARM</w:t>
      </w:r>
    </w:p>
    <w:p w:rsidR="00750D83" w:rsidRPr="00441CD3" w:rsidRDefault="00750D83" w:rsidP="001F0CA0">
      <w:pPr>
        <w:pStyle w:val="capture"/>
      </w:pPr>
    </w:p>
    <w:p w:rsidR="00750D83" w:rsidRPr="00441CD3" w:rsidRDefault="00750D83" w:rsidP="001F0CA0">
      <w:pPr>
        <w:pStyle w:val="capture"/>
        <w:rPr>
          <w:lang w:val="fr-CA"/>
        </w:rPr>
      </w:pPr>
      <w:r w:rsidRPr="00441CD3">
        <w:t xml:space="preserve">          </w:t>
      </w:r>
      <w:r w:rsidRPr="00441CD3">
        <w:rPr>
          <w:lang w:val="fr-CA"/>
        </w:rPr>
        <w:t>1 MINUTE     ____________       ____________       ____________</w:t>
      </w:r>
    </w:p>
    <w:p w:rsidR="00750D83" w:rsidRPr="00441CD3" w:rsidRDefault="00750D83" w:rsidP="001F0CA0">
      <w:pPr>
        <w:pStyle w:val="capture"/>
        <w:rPr>
          <w:lang w:val="fr-CA"/>
        </w:rPr>
      </w:pPr>
      <w:r w:rsidRPr="00441CD3">
        <w:rPr>
          <w:lang w:val="fr-CA"/>
        </w:rPr>
        <w:t xml:space="preserve">          3 MINUTES    ____________       ____________       ____________</w:t>
      </w:r>
    </w:p>
    <w:p w:rsidR="00750D83" w:rsidRPr="00441CD3" w:rsidRDefault="00750D83" w:rsidP="001F0CA0">
      <w:pPr>
        <w:pStyle w:val="capture"/>
        <w:rPr>
          <w:lang w:val="fr-CA"/>
        </w:rPr>
      </w:pPr>
      <w:r w:rsidRPr="00441CD3">
        <w:rPr>
          <w:lang w:val="fr-CA"/>
        </w:rPr>
        <w:t xml:space="preserve">          5 MINUTES    ____________       ____________       ____________</w:t>
      </w:r>
    </w:p>
    <w:p w:rsidR="00750D83" w:rsidRPr="00441CD3" w:rsidRDefault="00750D83" w:rsidP="001F0CA0">
      <w:pPr>
        <w:pStyle w:val="capture"/>
        <w:rPr>
          <w:lang w:val="fr-CA"/>
        </w:rPr>
      </w:pPr>
      <w:r w:rsidRPr="00441CD3">
        <w:rPr>
          <w:lang w:val="fr-CA"/>
        </w:rPr>
        <w:t xml:space="preserve">         10 MINUTES    ____________       ____________       ____________</w:t>
      </w:r>
    </w:p>
    <w:p w:rsidR="00750D83" w:rsidRPr="00441CD3" w:rsidRDefault="00750D83" w:rsidP="001F0CA0">
      <w:pPr>
        <w:pStyle w:val="capture"/>
        <w:rPr>
          <w:lang w:val="fr-CA"/>
        </w:rPr>
      </w:pPr>
      <w:r w:rsidRPr="00441CD3">
        <w:rPr>
          <w:lang w:val="fr-CA"/>
        </w:rPr>
        <w:t xml:space="preserve">         15 MINUTES    ____________       ____________       ____________</w:t>
      </w:r>
    </w:p>
    <w:p w:rsidR="00750D83" w:rsidRPr="00441CD3" w:rsidRDefault="00750D83" w:rsidP="001F0CA0">
      <w:pPr>
        <w:pStyle w:val="capture"/>
        <w:rPr>
          <w:lang w:val="fr-CA"/>
        </w:rPr>
      </w:pPr>
      <w:r w:rsidRPr="00441CD3">
        <w:rPr>
          <w:lang w:val="fr-CA"/>
        </w:rPr>
        <w:t xml:space="preserve">         20 MINUTES    ____________       ____________       ____________</w:t>
      </w:r>
    </w:p>
    <w:p w:rsidR="00750D83" w:rsidRPr="00441CD3" w:rsidRDefault="00750D83" w:rsidP="001F0CA0">
      <w:pPr>
        <w:pStyle w:val="capture"/>
        <w:rPr>
          <w:lang w:val="fr-CA"/>
        </w:rPr>
      </w:pPr>
    </w:p>
    <w:p w:rsidR="00750D83" w:rsidRPr="00441CD3" w:rsidRDefault="00750D83" w:rsidP="001F0CA0">
      <w:pPr>
        <w:pStyle w:val="capture"/>
        <w:rPr>
          <w:lang w:val="fr-CA"/>
        </w:rPr>
      </w:pPr>
      <w:r w:rsidRPr="00441CD3">
        <w:rPr>
          <w:lang w:val="fr-CA"/>
        </w:rPr>
        <w:t>POST EXERCISE:</w:t>
      </w:r>
    </w:p>
    <w:p w:rsidR="00750D83" w:rsidRPr="00441CD3" w:rsidRDefault="00750D83" w:rsidP="001F0CA0">
      <w:pPr>
        <w:pStyle w:val="capture"/>
        <w:rPr>
          <w:lang w:val="fr-CA"/>
        </w:rPr>
      </w:pPr>
    </w:p>
    <w:p w:rsidR="00750D83" w:rsidRPr="00441CD3" w:rsidRDefault="00750D83" w:rsidP="001F0CA0">
      <w:pPr>
        <w:pStyle w:val="capture"/>
      </w:pPr>
      <w:r w:rsidRPr="00441CD3">
        <w:t>IMPRESSIONS:</w:t>
      </w:r>
    </w:p>
    <w:p w:rsidR="00750D83" w:rsidRPr="00441CD3" w:rsidRDefault="00750D83" w:rsidP="001F0CA0">
      <w:pPr>
        <w:pStyle w:val="capture"/>
      </w:pPr>
    </w:p>
    <w:p w:rsidR="00750D83" w:rsidRPr="00441CD3" w:rsidRDefault="00750D83" w:rsidP="001F0CA0">
      <w:pPr>
        <w:pStyle w:val="capture"/>
      </w:pPr>
      <w:r w:rsidRPr="00441CD3">
        <w:t xml:space="preserve">                  Signed by: /es/ Three TIUProvider, MD</w:t>
      </w:r>
    </w:p>
    <w:p w:rsidR="00750D83" w:rsidRPr="00441CD3" w:rsidRDefault="00750D83" w:rsidP="001F0CA0">
      <w:pPr>
        <w:pStyle w:val="capture"/>
      </w:pPr>
      <w:r w:rsidRPr="00441CD3">
        <w:t xml:space="preserve">                                  Medical Internist 04/24/96 14:19</w:t>
      </w:r>
    </w:p>
    <w:p w:rsidR="00750D83" w:rsidRPr="00441CD3" w:rsidRDefault="00750D83" w:rsidP="001F0CA0">
      <w:pPr>
        <w:pStyle w:val="capture"/>
      </w:pPr>
      <w:r w:rsidRPr="00441CD3">
        <w:t xml:space="preserve">                                  Analog Pager:  555-1213</w:t>
      </w:r>
    </w:p>
    <w:p w:rsidR="00750D83" w:rsidRPr="00441CD3" w:rsidRDefault="00750D83" w:rsidP="001F0CA0">
      <w:pPr>
        <w:pStyle w:val="capture"/>
      </w:pPr>
      <w:r w:rsidRPr="00441CD3">
        <w:t xml:space="preserve">                                  Digital Pager: 555-1215</w:t>
      </w:r>
    </w:p>
    <w:p w:rsidR="00750D83" w:rsidRPr="00441CD3" w:rsidRDefault="00750D83" w:rsidP="001F0CA0">
      <w:pPr>
        <w:pStyle w:val="capture"/>
      </w:pPr>
    </w:p>
    <w:p w:rsidR="00750D83" w:rsidRPr="00441CD3" w:rsidRDefault="00750D83" w:rsidP="001F0CA0">
      <w:pPr>
        <w:pStyle w:val="capture"/>
        <w:rPr>
          <w:b/>
        </w:rPr>
      </w:pPr>
      <w:r w:rsidRPr="00441CD3">
        <w:t xml:space="preserve">Enter RETURN to continue or '^' to exit: </w:t>
      </w:r>
      <w:r w:rsidRPr="00441CD3">
        <w:rPr>
          <w:b/>
        </w:rPr>
        <w:t>^</w:t>
      </w:r>
    </w:p>
    <w:p w:rsidR="00750D83" w:rsidRPr="00441CD3" w:rsidRDefault="00750D83" w:rsidP="001F0CA0">
      <w:pPr>
        <w:pStyle w:val="capture"/>
      </w:pPr>
    </w:p>
    <w:p w:rsidR="00750D83" w:rsidRPr="00441CD3" w:rsidRDefault="00750D83" w:rsidP="001F0CA0">
      <w:pPr>
        <w:pStyle w:val="capture"/>
      </w:pPr>
      <w:r w:rsidRPr="00441CD3">
        <w:t xml:space="preserve">   1      Discharge Summary Print</w:t>
      </w:r>
    </w:p>
    <w:p w:rsidR="00750D83" w:rsidRPr="00441CD3" w:rsidRDefault="00750D83" w:rsidP="001F0CA0">
      <w:pPr>
        <w:pStyle w:val="capture"/>
      </w:pPr>
      <w:r w:rsidRPr="00441CD3">
        <w:t xml:space="preserve">   2      Progress Note Print</w:t>
      </w:r>
    </w:p>
    <w:p w:rsidR="00750D83" w:rsidRPr="00441CD3" w:rsidRDefault="00750D83" w:rsidP="001F0CA0">
      <w:pPr>
        <w:pStyle w:val="capture"/>
        <w:rPr>
          <w:lang w:val="fr-CA"/>
        </w:rPr>
      </w:pPr>
      <w:r w:rsidRPr="00441CD3">
        <w:t xml:space="preserve">   </w:t>
      </w:r>
      <w:r w:rsidRPr="00441CD3">
        <w:rPr>
          <w:lang w:val="fr-CA"/>
        </w:rPr>
        <w:t>3      Clinical Document Print</w:t>
      </w:r>
    </w:p>
    <w:p w:rsidR="00750D83" w:rsidRPr="00441CD3" w:rsidRDefault="00750D83" w:rsidP="001F0CA0">
      <w:pPr>
        <w:pStyle w:val="capture"/>
        <w:rPr>
          <w:lang w:val="fr-CA"/>
        </w:rPr>
      </w:pPr>
    </w:p>
    <w:p w:rsidR="00094F4B" w:rsidRPr="00441CD3" w:rsidRDefault="00750D83" w:rsidP="001F0CA0">
      <w:pPr>
        <w:pStyle w:val="capture"/>
        <w:rPr>
          <w:b/>
          <w:lang w:val="fr-CA"/>
        </w:rPr>
      </w:pPr>
      <w:r w:rsidRPr="00441CD3">
        <w:rPr>
          <w:lang w:val="fr-CA"/>
        </w:rPr>
        <w:t xml:space="preserve">Select Print Document Menu Option: </w:t>
      </w:r>
      <w:r w:rsidRPr="00441CD3">
        <w:rPr>
          <w:b/>
          <w:lang w:val="fr-CA"/>
        </w:rPr>
        <w:t>&lt;Enter&gt;</w:t>
      </w:r>
    </w:p>
    <w:p w:rsidR="00750D83" w:rsidRPr="00441CD3" w:rsidRDefault="00094F4B" w:rsidP="0018303E">
      <w:pPr>
        <w:pStyle w:val="Heading3"/>
        <w:rPr>
          <w:lang w:val="fr-CA"/>
        </w:rPr>
      </w:pPr>
      <w:r w:rsidRPr="00441CD3">
        <w:br w:type="page"/>
      </w:r>
      <w:bookmarkStart w:id="59" w:name="_Toc487032615"/>
      <w:r w:rsidR="00750D83" w:rsidRPr="00441CD3">
        <w:t>Clinical Document Print</w:t>
      </w:r>
      <w:bookmarkEnd w:id="59"/>
      <w:r w:rsidR="0030231B" w:rsidRPr="00441CD3">
        <w:fldChar w:fldCharType="begin"/>
      </w:r>
      <w:r w:rsidR="00750D83" w:rsidRPr="00441CD3">
        <w:instrText xml:space="preserve"> XE "Clinical Document Print" </w:instrText>
      </w:r>
      <w:r w:rsidR="0030231B" w:rsidRPr="00441CD3">
        <w:fldChar w:fldCharType="end"/>
      </w:r>
    </w:p>
    <w:p w:rsidR="00750D83" w:rsidRPr="00441CD3" w:rsidRDefault="00750D83" w:rsidP="001F0CA0"/>
    <w:p w:rsidR="00750D83" w:rsidRPr="00441CD3" w:rsidRDefault="00750D83" w:rsidP="001F0CA0">
      <w:r w:rsidRPr="00441CD3">
        <w:t>Use this option  to print chart or work copies of all clinical documents available through TIU.</w:t>
      </w:r>
    </w:p>
    <w:p w:rsidR="00750D83" w:rsidRPr="00441CD3" w:rsidRDefault="00750D83" w:rsidP="001F0CA0">
      <w:pPr>
        <w:rPr>
          <w:i/>
        </w:rPr>
      </w:pPr>
    </w:p>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pPr>
        <w:rPr>
          <w:b/>
        </w:rPr>
      </w:pPr>
      <w:r w:rsidRPr="00441CD3">
        <w:rPr>
          <w:b/>
        </w:rPr>
        <w:t xml:space="preserve">1. Select </w:t>
      </w:r>
      <w:r w:rsidRPr="00441CD3">
        <w:rPr>
          <w:b/>
          <w:i/>
        </w:rPr>
        <w:t>Clinical Document Print</w:t>
      </w:r>
      <w:r w:rsidRPr="00441CD3">
        <w:rPr>
          <w:b/>
        </w:rPr>
        <w:t xml:space="preserve"> from the Print Document Menu, and then enter a patient name.</w:t>
      </w:r>
    </w:p>
    <w:p w:rsidR="00750D83" w:rsidRPr="00441CD3" w:rsidRDefault="00750D83" w:rsidP="001F0CA0">
      <w:pPr>
        <w:rPr>
          <w:b/>
          <w:i/>
        </w:rPr>
      </w:pPr>
    </w:p>
    <w:p w:rsidR="00750D83" w:rsidRPr="00441CD3" w:rsidRDefault="00750D83" w:rsidP="001F0CA0">
      <w:pPr>
        <w:pStyle w:val="capture"/>
      </w:pPr>
    </w:p>
    <w:p w:rsidR="00750D83" w:rsidRPr="00441CD3" w:rsidRDefault="00750D83" w:rsidP="001F0CA0">
      <w:pPr>
        <w:pStyle w:val="capture"/>
        <w:rPr>
          <w:lang w:val="fr-CA"/>
        </w:rPr>
      </w:pPr>
      <w:r w:rsidRPr="00441CD3">
        <w:rPr>
          <w:lang w:val="fr-CA"/>
        </w:rPr>
        <w:t xml:space="preserve">Select Print Document Menu Option: </w:t>
      </w:r>
      <w:r w:rsidRPr="00441CD3">
        <w:rPr>
          <w:b/>
          <w:lang w:val="fr-CA"/>
        </w:rPr>
        <w:t>3</w:t>
      </w:r>
      <w:r w:rsidRPr="00441CD3">
        <w:rPr>
          <w:lang w:val="fr-CA"/>
        </w:rPr>
        <w:t xml:space="preserve">  Clinical Document Print</w:t>
      </w:r>
    </w:p>
    <w:p w:rsidR="00750D83" w:rsidRPr="00441CD3" w:rsidRDefault="00750D83" w:rsidP="001F0CA0">
      <w:pPr>
        <w:pStyle w:val="capture"/>
      </w:pPr>
      <w:r w:rsidRPr="00441CD3">
        <w:t xml:space="preserve">Select PATIENT NAME: </w:t>
      </w:r>
      <w:r w:rsidRPr="00441CD3">
        <w:rPr>
          <w:b/>
        </w:rPr>
        <w:t>TIUPATIONE,ONE</w:t>
      </w:r>
      <w:r w:rsidRPr="00441CD3">
        <w:t xml:space="preserve"> TIUPATIENT,ONE       09-12-44     666233456     YES</w:t>
      </w:r>
    </w:p>
    <w:p w:rsidR="00750D83" w:rsidRPr="00441CD3" w:rsidRDefault="00750D83" w:rsidP="001F0CA0">
      <w:pPr>
        <w:pStyle w:val="capture"/>
      </w:pPr>
      <w:r w:rsidRPr="00441CD3">
        <w:t>SC VETERAN</w:t>
      </w:r>
    </w:p>
    <w:p w:rsidR="00750D83" w:rsidRPr="00441CD3" w:rsidRDefault="00750D83" w:rsidP="001F0CA0">
      <w:pPr>
        <w:pStyle w:val="capture"/>
      </w:pPr>
      <w:r w:rsidRPr="00441CD3">
        <w:t xml:space="preserve">            (2 notes)  C: 05/28/96 12:37</w:t>
      </w:r>
    </w:p>
    <w:p w:rsidR="00750D83" w:rsidRPr="00441CD3" w:rsidRDefault="00750D83" w:rsidP="001F0CA0">
      <w:pPr>
        <w:pStyle w:val="capture"/>
      </w:pPr>
      <w:r w:rsidRPr="00441CD3">
        <w:t xml:space="preserve">            (2 notes)  W: 05/28/96 12:33</w:t>
      </w:r>
    </w:p>
    <w:p w:rsidR="00750D83" w:rsidRPr="00441CD3" w:rsidRDefault="00750D83" w:rsidP="001F0CA0">
      <w:pPr>
        <w:pStyle w:val="capture"/>
      </w:pPr>
      <w:r w:rsidRPr="00441CD3">
        <w:t xml:space="preserve">                       A: Known allergies</w:t>
      </w:r>
    </w:p>
    <w:p w:rsidR="00750D83" w:rsidRPr="00441CD3" w:rsidRDefault="00750D83" w:rsidP="001F0CA0">
      <w:pPr>
        <w:pStyle w:val="capture"/>
      </w:pPr>
      <w:r w:rsidRPr="00441CD3">
        <w:t xml:space="preserve">            (2 notes)  D: 05/28/96 12:36</w:t>
      </w:r>
    </w:p>
    <w:p w:rsidR="00750D83" w:rsidRPr="00441CD3" w:rsidRDefault="00750D83" w:rsidP="001F0CA0">
      <w:pPr>
        <w:pStyle w:val="capture"/>
      </w:pPr>
    </w:p>
    <w:p w:rsidR="00750D83" w:rsidRPr="00441CD3" w:rsidRDefault="00750D83" w:rsidP="001F0CA0">
      <w:pPr>
        <w:pStyle w:val="capture"/>
      </w:pPr>
      <w:r w:rsidRPr="00441CD3">
        <w:t>Available documents:  02/17/92 thru 06/21/96  (34)</w:t>
      </w:r>
    </w:p>
    <w:p w:rsidR="00750D83" w:rsidRPr="00441CD3" w:rsidRDefault="00750D83" w:rsidP="001F0CA0">
      <w:pPr>
        <w:rPr>
          <w:b/>
        </w:rPr>
      </w:pPr>
    </w:p>
    <w:p w:rsidR="00750D83" w:rsidRPr="00441CD3" w:rsidRDefault="00750D83" w:rsidP="001F0CA0">
      <w:pPr>
        <w:rPr>
          <w:b/>
        </w:rPr>
      </w:pPr>
      <w:r w:rsidRPr="00441CD3">
        <w:rPr>
          <w:b/>
        </w:rPr>
        <w:t>2. Enter a date range that documents will be chosen from.</w:t>
      </w:r>
    </w:p>
    <w:p w:rsidR="00750D83" w:rsidRPr="00441CD3" w:rsidRDefault="00750D83" w:rsidP="001F0CA0">
      <w:pPr>
        <w:rPr>
          <w:b/>
          <w:i/>
        </w:rPr>
      </w:pPr>
    </w:p>
    <w:p w:rsidR="00750D83" w:rsidRPr="00441CD3" w:rsidRDefault="00750D83" w:rsidP="001F0CA0">
      <w:pPr>
        <w:pStyle w:val="capture"/>
      </w:pPr>
    </w:p>
    <w:p w:rsidR="00750D83" w:rsidRPr="00441CD3" w:rsidRDefault="00750D83" w:rsidP="001F0CA0">
      <w:pPr>
        <w:pStyle w:val="capture"/>
      </w:pPr>
      <w:r w:rsidRPr="00441CD3">
        <w:t>Please specify a date range from which to select documents:</w:t>
      </w:r>
    </w:p>
    <w:p w:rsidR="00750D83" w:rsidRPr="00441CD3" w:rsidRDefault="00750D83" w:rsidP="001F0CA0">
      <w:pPr>
        <w:pStyle w:val="capture"/>
      </w:pPr>
      <w:r w:rsidRPr="00441CD3">
        <w:t xml:space="preserve">List documents Beginning: 02/17/92// </w:t>
      </w:r>
      <w:r w:rsidRPr="00441CD3">
        <w:rPr>
          <w:b/>
        </w:rPr>
        <w:t>6/1/96</w:t>
      </w:r>
      <w:r w:rsidRPr="00441CD3">
        <w:t xml:space="preserve">  (JUN 01, 1996)</w:t>
      </w:r>
    </w:p>
    <w:p w:rsidR="00750D83" w:rsidRPr="00441CD3" w:rsidRDefault="00750D83" w:rsidP="001F0CA0">
      <w:pPr>
        <w:pStyle w:val="capture"/>
      </w:pPr>
      <w:r w:rsidRPr="00441CD3">
        <w:t xml:space="preserve">                    Thru: 06/21/96// </w:t>
      </w:r>
      <w:r w:rsidRPr="00441CD3">
        <w:rPr>
          <w:b/>
        </w:rPr>
        <w:t>6/8/96</w:t>
      </w:r>
      <w:r w:rsidRPr="00441CD3">
        <w:t xml:space="preserve">  (JUN 08, 1996)</w:t>
      </w:r>
    </w:p>
    <w:p w:rsidR="00750D83" w:rsidRPr="00441CD3" w:rsidRDefault="00750D83" w:rsidP="001F0CA0">
      <w:pPr>
        <w:pStyle w:val="capture"/>
      </w:pPr>
    </w:p>
    <w:p w:rsidR="00750D83" w:rsidRPr="00441CD3" w:rsidRDefault="00750D83" w:rsidP="001F0CA0">
      <w:pPr>
        <w:pStyle w:val="capture"/>
      </w:pPr>
      <w:r w:rsidRPr="00441CD3">
        <w:t xml:space="preserve">1   06/07/96 00:00  Diabetes Education              One </w:t>
      </w:r>
      <w:smartTag w:uri="urn:schemas-microsoft-com:office:smarttags" w:element="place">
        <w:smartTag w:uri="urn:schemas-microsoft-com:office:smarttags" w:element="City">
          <w:r w:rsidRPr="00441CD3">
            <w:t>TIUProvider</w:t>
          </w:r>
        </w:smartTag>
        <w:r w:rsidRPr="00441CD3">
          <w:t xml:space="preserve">, </w:t>
        </w:r>
        <w:smartTag w:uri="urn:schemas-microsoft-com:office:smarttags" w:element="State">
          <w:r w:rsidRPr="00441CD3">
            <w:t>MD</w:t>
          </w:r>
        </w:smartTag>
      </w:smartTag>
    </w:p>
    <w:p w:rsidR="00750D83" w:rsidRPr="00441CD3" w:rsidRDefault="00750D83" w:rsidP="001F0CA0">
      <w:pPr>
        <w:pStyle w:val="capture"/>
      </w:pPr>
      <w:r w:rsidRPr="00441CD3">
        <w:t xml:space="preserve">                    Visit: 04/18/96</w:t>
      </w:r>
    </w:p>
    <w:p w:rsidR="00750D83" w:rsidRPr="00441CD3" w:rsidRDefault="00750D83" w:rsidP="001F0CA0">
      <w:pPr>
        <w:pStyle w:val="capture"/>
      </w:pPr>
      <w:r w:rsidRPr="00441CD3">
        <w:t>2   06/05/96 17:23  Lipid Clinic                    Three TIUProvider</w:t>
      </w:r>
    </w:p>
    <w:p w:rsidR="00750D83" w:rsidRPr="00441CD3" w:rsidRDefault="00750D83" w:rsidP="001F0CA0">
      <w:pPr>
        <w:pStyle w:val="capture"/>
      </w:pPr>
      <w:r w:rsidRPr="00441CD3">
        <w:t xml:space="preserve">                    Visit: 04/18/96</w:t>
      </w:r>
    </w:p>
    <w:p w:rsidR="00750D83" w:rsidRPr="00441CD3" w:rsidRDefault="00750D83" w:rsidP="001F0CA0">
      <w:pPr>
        <w:pStyle w:val="capture"/>
      </w:pPr>
      <w:r w:rsidRPr="00441CD3">
        <w:t>3   06/05/96 11:10  Addendum to Lipid Clinic        Three TIUProvider</w:t>
      </w:r>
    </w:p>
    <w:p w:rsidR="00750D83" w:rsidRPr="00441CD3" w:rsidRDefault="00750D83" w:rsidP="001F0CA0">
      <w:pPr>
        <w:pStyle w:val="capture"/>
      </w:pPr>
      <w:r w:rsidRPr="00441CD3">
        <w:t xml:space="preserve">                    Visit: 04/24/96</w:t>
      </w:r>
    </w:p>
    <w:p w:rsidR="00750D83" w:rsidRPr="00441CD3" w:rsidRDefault="00750D83" w:rsidP="001F0CA0">
      <w:pPr>
        <w:rPr>
          <w:b/>
        </w:rPr>
      </w:pPr>
    </w:p>
    <w:p w:rsidR="00750D83" w:rsidRPr="00441CD3" w:rsidRDefault="00750D83" w:rsidP="00B86930">
      <w:pPr>
        <w:numPr>
          <w:ilvl w:val="0"/>
          <w:numId w:val="10"/>
        </w:numPr>
        <w:rPr>
          <w:b/>
        </w:rPr>
      </w:pPr>
      <w:r w:rsidRPr="00441CD3">
        <w:rPr>
          <w:b/>
        </w:rPr>
        <w:t xml:space="preserve">Choose the document or documents you would like printed, and whether you want work or chart copies. </w:t>
      </w:r>
    </w:p>
    <w:p w:rsidR="00750D83" w:rsidRPr="00441CD3" w:rsidRDefault="00750D83" w:rsidP="001F0CA0">
      <w:pPr>
        <w:rPr>
          <w:b/>
        </w:rPr>
      </w:pPr>
    </w:p>
    <w:p w:rsidR="00750D83" w:rsidRPr="00441CD3" w:rsidRDefault="00750D83" w:rsidP="001F0CA0">
      <w:pPr>
        <w:pStyle w:val="capture"/>
      </w:pPr>
    </w:p>
    <w:p w:rsidR="00750D83" w:rsidRPr="00441CD3" w:rsidRDefault="00750D83" w:rsidP="001F0CA0">
      <w:pPr>
        <w:pStyle w:val="capture"/>
        <w:rPr>
          <w:b/>
        </w:rPr>
      </w:pPr>
      <w:r w:rsidRPr="00441CD3">
        <w:t xml:space="preserve">Choose documents:  (1-3): </w:t>
      </w:r>
      <w:r w:rsidRPr="00441CD3">
        <w:rPr>
          <w:b/>
        </w:rPr>
        <w:t>1-3</w:t>
      </w:r>
    </w:p>
    <w:p w:rsidR="00750D83" w:rsidRPr="00441CD3" w:rsidRDefault="00750D83" w:rsidP="001F0CA0">
      <w:pPr>
        <w:pStyle w:val="capture"/>
        <w:rPr>
          <w:b/>
          <w:lang w:val="fr-CA"/>
        </w:rPr>
      </w:pPr>
      <w:r w:rsidRPr="00441CD3">
        <w:t xml:space="preserve">Do you want WORK copies or CHART copies? </w:t>
      </w:r>
      <w:r w:rsidRPr="00441CD3">
        <w:rPr>
          <w:lang w:val="fr-CA"/>
        </w:rPr>
        <w:t xml:space="preserve">CHART// </w:t>
      </w:r>
      <w:r w:rsidRPr="00441CD3">
        <w:rPr>
          <w:b/>
          <w:lang w:val="fr-CA"/>
        </w:rPr>
        <w:t>&lt;Enter&gt;</w:t>
      </w:r>
    </w:p>
    <w:p w:rsidR="00750D83" w:rsidRPr="00441CD3" w:rsidRDefault="00750D83" w:rsidP="001F0CA0">
      <w:pPr>
        <w:pStyle w:val="capture"/>
        <w:rPr>
          <w:b/>
          <w:lang w:val="fr-CA"/>
        </w:rPr>
      </w:pPr>
      <w:r w:rsidRPr="00441CD3">
        <w:rPr>
          <w:lang w:val="fr-CA"/>
        </w:rPr>
        <w:t xml:space="preserve">DEVICE: HOME//  </w:t>
      </w:r>
      <w:r w:rsidRPr="00441CD3">
        <w:rPr>
          <w:b/>
          <w:lang w:val="fr-CA"/>
        </w:rPr>
        <w:t>PRINTER</w:t>
      </w:r>
    </w:p>
    <w:p w:rsidR="00750D83" w:rsidRPr="00441CD3" w:rsidRDefault="00750D83" w:rsidP="001F0CA0">
      <w:pPr>
        <w:rPr>
          <w:b/>
          <w:lang w:val="fr-CA"/>
        </w:rPr>
      </w:pPr>
    </w:p>
    <w:p w:rsidR="00750D83" w:rsidRPr="00441CD3" w:rsidRDefault="00750D83" w:rsidP="001F0CA0">
      <w:pPr>
        <w:rPr>
          <w:b/>
          <w:i/>
          <w:lang w:val="fr-CA"/>
        </w:rPr>
      </w:pPr>
      <w:r w:rsidRPr="00441CD3">
        <w:br w:type="page"/>
      </w:r>
      <w:r w:rsidRPr="00441CD3">
        <w:rPr>
          <w:b/>
          <w:i/>
          <w:lang w:val="fr-CA"/>
        </w:rPr>
        <w:t>Clinical Document Print Example</w:t>
      </w:r>
    </w:p>
    <w:p w:rsidR="00750D83" w:rsidRPr="00441CD3" w:rsidRDefault="00750D83" w:rsidP="001F0CA0">
      <w:pPr>
        <w:rPr>
          <w:b/>
          <w:i/>
          <w:lang w:val="fr-CA"/>
        </w:rPr>
      </w:pPr>
    </w:p>
    <w:p w:rsidR="00750D83" w:rsidRPr="00441CD3" w:rsidRDefault="00750D83" w:rsidP="001F0CA0">
      <w:pPr>
        <w:rPr>
          <w:b/>
        </w:rPr>
      </w:pPr>
      <w:r w:rsidRPr="00441CD3">
        <w:rPr>
          <w:b/>
        </w:rPr>
        <w:t>4.</w:t>
      </w:r>
      <w:r w:rsidRPr="00441CD3">
        <w:rPr>
          <w:b/>
        </w:rPr>
        <w:tab/>
        <w:t>The document(s) will then be printed at the device you specify.</w:t>
      </w:r>
    </w:p>
    <w:p w:rsidR="00750D83" w:rsidRPr="00441CD3" w:rsidRDefault="00750D83" w:rsidP="001F0CA0">
      <w:pPr>
        <w:rPr>
          <w:b/>
          <w:i/>
        </w:rPr>
      </w:pPr>
    </w:p>
    <w:p w:rsidR="00750D83" w:rsidRPr="00441CD3" w:rsidRDefault="00750D83" w:rsidP="001F0CA0">
      <w:pPr>
        <w:pStyle w:val="capture"/>
      </w:pPr>
      <w:r w:rsidRPr="00441CD3">
        <w:t>-----------------------------------------------------------------------------</w:t>
      </w:r>
    </w:p>
    <w:p w:rsidR="00750D83" w:rsidRPr="00441CD3" w:rsidRDefault="00750D83" w:rsidP="001F0CA0">
      <w:pPr>
        <w:pStyle w:val="capture"/>
      </w:pPr>
      <w:r w:rsidRPr="00441CD3">
        <w:t>TIUPATIENT,ONE  666-23-3456                                   Progress Notes</w:t>
      </w:r>
    </w:p>
    <w:p w:rsidR="00750D83" w:rsidRPr="00441CD3" w:rsidRDefault="00750D83" w:rsidP="001F0CA0">
      <w:pPr>
        <w:pStyle w:val="capture"/>
      </w:pPr>
      <w:r w:rsidRPr="00441CD3">
        <w:t>-----------------------------------------------------------------------------</w:t>
      </w:r>
    </w:p>
    <w:p w:rsidR="00750D83" w:rsidRPr="00441CD3" w:rsidRDefault="00750D83" w:rsidP="001F0CA0">
      <w:pPr>
        <w:pStyle w:val="capture"/>
      </w:pPr>
      <w:r w:rsidRPr="00441CD3">
        <w:t>NOTE DATED: 06/07/96 00:00    DIABETES EDUCATION</w:t>
      </w:r>
    </w:p>
    <w:p w:rsidR="00750D83" w:rsidRPr="00441CD3" w:rsidRDefault="00750D83" w:rsidP="001F0CA0">
      <w:pPr>
        <w:pStyle w:val="capture"/>
      </w:pPr>
      <w:r w:rsidRPr="00441CD3">
        <w:t>VISIT: 04/18/96 10:00 GENERAL MEDICINE</w:t>
      </w:r>
    </w:p>
    <w:p w:rsidR="00750D83" w:rsidRPr="00441CD3" w:rsidRDefault="00750D83" w:rsidP="001F0CA0">
      <w:pPr>
        <w:pStyle w:val="capture"/>
      </w:pPr>
      <w:r w:rsidRPr="00441CD3">
        <w:t>Routine diabetes education given as follow-up to lipid clinic visit.</w:t>
      </w:r>
    </w:p>
    <w:p w:rsidR="00750D83" w:rsidRPr="00441CD3" w:rsidRDefault="00750D83" w:rsidP="001F0CA0">
      <w:pPr>
        <w:pStyle w:val="capture"/>
      </w:pPr>
    </w:p>
    <w:p w:rsidR="00750D83" w:rsidRPr="00441CD3" w:rsidRDefault="00750D83" w:rsidP="001F0CA0">
      <w:pPr>
        <w:pStyle w:val="capture"/>
      </w:pPr>
      <w:r w:rsidRPr="00441CD3">
        <w:t xml:space="preserve">                  Signed by: /es/ One TIUProvider, MD</w:t>
      </w:r>
    </w:p>
    <w:p w:rsidR="00750D83" w:rsidRPr="00441CD3" w:rsidRDefault="00750D83" w:rsidP="001F0CA0">
      <w:pPr>
        <w:pStyle w:val="capture"/>
      </w:pPr>
      <w:r w:rsidRPr="00441CD3">
        <w:t xml:space="preserve">                                  PGY2 Resident 06/07/96 10:22</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r w:rsidRPr="00441CD3">
        <w:t>NOTE DATED: 06/05/96 17:23    LIPID CLINIC</w:t>
      </w:r>
    </w:p>
    <w:p w:rsidR="00750D83" w:rsidRPr="00441CD3" w:rsidRDefault="00750D83" w:rsidP="001F0CA0">
      <w:pPr>
        <w:pStyle w:val="capture"/>
      </w:pPr>
      <w:r w:rsidRPr="00441CD3">
        <w:t>VISIT: 04/18/96 10:00 GENERAL MEDICINE</w:t>
      </w:r>
    </w:p>
    <w:p w:rsidR="00750D83" w:rsidRPr="00441CD3" w:rsidRDefault="00750D83" w:rsidP="001F0CA0">
      <w:pPr>
        <w:pStyle w:val="capture"/>
      </w:pPr>
      <w:r w:rsidRPr="00441CD3">
        <w:t>SUBJECTIVE:    51 year old MEXICAN AMERICAN MALE here for</w:t>
      </w:r>
    </w:p>
    <w:p w:rsidR="00750D83" w:rsidRPr="00441CD3" w:rsidRDefault="00750D83" w:rsidP="001F0CA0">
      <w:pPr>
        <w:pStyle w:val="capture"/>
      </w:pPr>
      <w:r w:rsidRPr="00441CD3">
        <w:t xml:space="preserve">               initial evaluation of his DYSLIPIDEMIA.</w:t>
      </w:r>
    </w:p>
    <w:p w:rsidR="00750D83" w:rsidRPr="00441CD3" w:rsidRDefault="00750D83" w:rsidP="001F0CA0">
      <w:pPr>
        <w:pStyle w:val="capture"/>
      </w:pPr>
    </w:p>
    <w:p w:rsidR="00750D83" w:rsidRPr="00441CD3" w:rsidRDefault="00750D83" w:rsidP="001F0CA0">
      <w:pPr>
        <w:pStyle w:val="capture"/>
      </w:pPr>
      <w:r w:rsidRPr="00441CD3">
        <w:t>PMH:</w:t>
      </w:r>
    </w:p>
    <w:p w:rsidR="00750D83" w:rsidRPr="00441CD3" w:rsidRDefault="00750D83" w:rsidP="001F0CA0">
      <w:pPr>
        <w:pStyle w:val="capture"/>
      </w:pPr>
    </w:p>
    <w:p w:rsidR="00750D83" w:rsidRPr="00441CD3" w:rsidRDefault="00750D83" w:rsidP="001F0CA0">
      <w:pPr>
        <w:pStyle w:val="capture"/>
      </w:pPr>
      <w:r w:rsidRPr="00441CD3">
        <w:t xml:space="preserve">               Significant negative medical history pertinent to the</w:t>
      </w:r>
    </w:p>
    <w:p w:rsidR="00750D83" w:rsidRPr="00441CD3" w:rsidRDefault="00750D83" w:rsidP="001F0CA0">
      <w:pPr>
        <w:pStyle w:val="capture"/>
      </w:pPr>
      <w:r w:rsidRPr="00441CD3">
        <w:t xml:space="preserve">               evaluation and treatment of DYSLIPIDEMIA:</w:t>
      </w:r>
    </w:p>
    <w:p w:rsidR="00750D83" w:rsidRPr="00441CD3" w:rsidRDefault="00750D83" w:rsidP="001F0CA0">
      <w:pPr>
        <w:pStyle w:val="capture"/>
      </w:pPr>
    </w:p>
    <w:p w:rsidR="00750D83" w:rsidRPr="00441CD3" w:rsidRDefault="00750D83" w:rsidP="001F0CA0">
      <w:pPr>
        <w:pStyle w:val="capture"/>
      </w:pPr>
      <w:r w:rsidRPr="00441CD3">
        <w:t>FH:</w:t>
      </w:r>
    </w:p>
    <w:p w:rsidR="00750D83" w:rsidRPr="00441CD3" w:rsidRDefault="00750D83" w:rsidP="001F0CA0">
      <w:pPr>
        <w:pStyle w:val="capture"/>
      </w:pPr>
    </w:p>
    <w:p w:rsidR="00750D83" w:rsidRPr="00441CD3" w:rsidRDefault="00750D83" w:rsidP="001F0CA0">
      <w:pPr>
        <w:pStyle w:val="capture"/>
      </w:pPr>
      <w:r w:rsidRPr="00441CD3">
        <w:t>SH:</w:t>
      </w:r>
    </w:p>
    <w:p w:rsidR="00750D83" w:rsidRPr="00441CD3" w:rsidRDefault="00750D83" w:rsidP="001F0CA0">
      <w:pPr>
        <w:pStyle w:val="capture"/>
      </w:pPr>
    </w:p>
    <w:p w:rsidR="00750D83" w:rsidRPr="00441CD3" w:rsidRDefault="00750D83" w:rsidP="001F0CA0">
      <w:pPr>
        <w:pStyle w:val="capture"/>
      </w:pPr>
      <w:r w:rsidRPr="00441CD3">
        <w:t>MEDICATION</w:t>
      </w:r>
    </w:p>
    <w:p w:rsidR="00750D83" w:rsidRPr="00441CD3" w:rsidRDefault="00750D83" w:rsidP="001F0CA0">
      <w:pPr>
        <w:pStyle w:val="capture"/>
      </w:pPr>
      <w:r w:rsidRPr="00441CD3">
        <w:t>HISTORY:       CURRENT MEDICATIONS</w:t>
      </w:r>
    </w:p>
    <w:p w:rsidR="00750D83" w:rsidRPr="00441CD3" w:rsidRDefault="00750D83" w:rsidP="001F0CA0">
      <w:pPr>
        <w:pStyle w:val="capture"/>
      </w:pPr>
    </w:p>
    <w:p w:rsidR="00750D83" w:rsidRPr="00441CD3" w:rsidRDefault="00750D83" w:rsidP="001F0CA0">
      <w:pPr>
        <w:pStyle w:val="capture"/>
      </w:pPr>
      <w:r w:rsidRPr="00441CD3">
        <w:t>DIET:          Counseled on AHA Step I diet today by Nine CPRSProvider.</w:t>
      </w:r>
    </w:p>
    <w:p w:rsidR="00750D83" w:rsidRPr="00441CD3" w:rsidRDefault="00750D83" w:rsidP="001F0CA0">
      <w:pPr>
        <w:pStyle w:val="capture"/>
      </w:pPr>
      <w:r w:rsidRPr="00441CD3">
        <w:t xml:space="preserve">               See her evaluation.</w:t>
      </w:r>
    </w:p>
    <w:p w:rsidR="00750D83" w:rsidRPr="00441CD3" w:rsidRDefault="00750D83" w:rsidP="001F0CA0">
      <w:pPr>
        <w:pStyle w:val="capture"/>
      </w:pPr>
    </w:p>
    <w:p w:rsidR="00750D83" w:rsidRPr="00441CD3" w:rsidRDefault="00750D83" w:rsidP="001F0CA0">
      <w:pPr>
        <w:pStyle w:val="capture"/>
      </w:pPr>
      <w:r w:rsidRPr="00441CD3">
        <w:t>ACTIVITY:</w:t>
      </w:r>
    </w:p>
    <w:p w:rsidR="00750D83" w:rsidRPr="00441CD3" w:rsidRDefault="00750D83" w:rsidP="001F0CA0">
      <w:pPr>
        <w:pStyle w:val="capture"/>
      </w:pPr>
    </w:p>
    <w:p w:rsidR="00750D83" w:rsidRPr="00441CD3" w:rsidRDefault="00750D83" w:rsidP="001F0CA0">
      <w:pPr>
        <w:pStyle w:val="capture"/>
      </w:pPr>
      <w:r w:rsidRPr="00441CD3">
        <w:t>OBJECTIVE:     HT:  72 (08/23/95 11:45)   WT:  190 (08/23/95 11:45)</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r w:rsidRPr="00441CD3">
        <w:t xml:space="preserve">               TSH/T4: /</w:t>
      </w:r>
    </w:p>
    <w:p w:rsidR="00750D83" w:rsidRPr="00441CD3" w:rsidRDefault="00750D83" w:rsidP="001F0CA0">
      <w:pPr>
        <w:pStyle w:val="capture"/>
      </w:pPr>
    </w:p>
    <w:p w:rsidR="00750D83" w:rsidRPr="00441CD3" w:rsidRDefault="00750D83" w:rsidP="001F0CA0">
      <w:pPr>
        <w:pStyle w:val="capture"/>
      </w:pPr>
      <w:r w:rsidRPr="00441CD3">
        <w:t xml:space="preserve">                  FBG: 89           HEMOGLOBIN A1C:</w:t>
      </w:r>
    </w:p>
    <w:p w:rsidR="00750D83" w:rsidRPr="00441CD3" w:rsidRDefault="00750D83" w:rsidP="001F0CA0">
      <w:pPr>
        <w:pStyle w:val="capture"/>
      </w:pPr>
    </w:p>
    <w:p w:rsidR="00750D83" w:rsidRPr="00441CD3" w:rsidRDefault="00750D83" w:rsidP="001F0CA0">
      <w:pPr>
        <w:pStyle w:val="capture"/>
      </w:pPr>
      <w:r w:rsidRPr="00441CD3">
        <w:t xml:space="preserve">                 SGOT:                URIC ACID:</w:t>
      </w:r>
    </w:p>
    <w:p w:rsidR="00750D83" w:rsidRPr="00441CD3" w:rsidRDefault="00750D83" w:rsidP="001F0CA0">
      <w:pPr>
        <w:pStyle w:val="capture"/>
      </w:pPr>
    </w:p>
    <w:p w:rsidR="00750D83" w:rsidRPr="00441CD3" w:rsidRDefault="00750D83" w:rsidP="001F0CA0">
      <w:pPr>
        <w:pStyle w:val="capture"/>
      </w:pPr>
      <w:r w:rsidRPr="00441CD3">
        <w:t>ASSESSMENT:    1.      MALE with / without documented CAD</w:t>
      </w:r>
    </w:p>
    <w:p w:rsidR="00750D83" w:rsidRPr="00441CD3" w:rsidRDefault="00750D83" w:rsidP="001F0CA0">
      <w:pPr>
        <w:pStyle w:val="capture"/>
      </w:pPr>
      <w:r w:rsidRPr="00441CD3">
        <w:t xml:space="preserve">               2.      CV Risk factors:</w:t>
      </w:r>
    </w:p>
    <w:p w:rsidR="00750D83" w:rsidRPr="00441CD3" w:rsidRDefault="00750D83" w:rsidP="001F0CA0">
      <w:pPr>
        <w:pStyle w:val="capture"/>
      </w:pPr>
      <w:r w:rsidRPr="00441CD3">
        <w:t xml:space="preserve">               3.      Lipid pattern:</w:t>
      </w:r>
    </w:p>
    <w:p w:rsidR="00750D83" w:rsidRPr="00441CD3" w:rsidRDefault="00750D83" w:rsidP="001F0CA0">
      <w:pPr>
        <w:pStyle w:val="capture"/>
      </w:pPr>
    </w:p>
    <w:p w:rsidR="00750D83" w:rsidRPr="00441CD3" w:rsidRDefault="00750D83" w:rsidP="001F0CA0">
      <w:pPr>
        <w:pStyle w:val="capture"/>
      </w:pPr>
      <w:r w:rsidRPr="00441CD3">
        <w:t>PLAN:          1.      Implement recommendations to lower fat intake.</w:t>
      </w:r>
    </w:p>
    <w:p w:rsidR="00750D83" w:rsidRPr="00441CD3" w:rsidRDefault="00750D83" w:rsidP="001F0CA0">
      <w:pPr>
        <w:pStyle w:val="capture"/>
      </w:pPr>
      <w:r w:rsidRPr="00441CD3">
        <w:t xml:space="preserve">               2.      Repeat FBG and HBG A1C on:</w:t>
      </w:r>
    </w:p>
    <w:p w:rsidR="00750D83" w:rsidRPr="00441CD3" w:rsidRDefault="00750D83" w:rsidP="001F0CA0">
      <w:pPr>
        <w:pStyle w:val="capture"/>
      </w:pPr>
      <w:r w:rsidRPr="00441CD3">
        <w:t xml:space="preserve">               3.      Return to review lab on:</w:t>
      </w:r>
    </w:p>
    <w:p w:rsidR="00750D83" w:rsidRPr="00441CD3" w:rsidRDefault="00750D83" w:rsidP="001F0CA0">
      <w:pPr>
        <w:pStyle w:val="capture"/>
      </w:pPr>
    </w:p>
    <w:p w:rsidR="00750D83" w:rsidRPr="00441CD3" w:rsidRDefault="00750D83" w:rsidP="001F0CA0">
      <w:pPr>
        <w:pStyle w:val="capture"/>
      </w:pPr>
      <w:r w:rsidRPr="00441CD3">
        <w:t xml:space="preserve">                  Signed by: /es/ Three TIUProvider, MD</w:t>
      </w:r>
    </w:p>
    <w:p w:rsidR="00750D83" w:rsidRPr="00441CD3" w:rsidRDefault="00750D83" w:rsidP="001F0CA0">
      <w:pPr>
        <w:pStyle w:val="capture"/>
        <w:rPr>
          <w:lang w:val="fr-CA"/>
        </w:rPr>
      </w:pPr>
      <w:r w:rsidRPr="00441CD3">
        <w:t xml:space="preserve">                                  </w:t>
      </w:r>
      <w:r w:rsidRPr="00441CD3">
        <w:rPr>
          <w:lang w:val="fr-CA"/>
        </w:rPr>
        <w:t>Internist  06/05/96 17:23</w:t>
      </w:r>
    </w:p>
    <w:p w:rsidR="00750D83" w:rsidRPr="00441CD3" w:rsidRDefault="00750D83" w:rsidP="001F0CA0">
      <w:pPr>
        <w:pStyle w:val="capture"/>
        <w:rPr>
          <w:lang w:val="fr-CA"/>
        </w:rPr>
      </w:pPr>
      <w:r w:rsidRPr="00441CD3">
        <w:rPr>
          <w:lang w:val="fr-CA"/>
        </w:rPr>
        <w:t xml:space="preserve">                                  Analog Pager:  555-1213</w:t>
      </w:r>
    </w:p>
    <w:p w:rsidR="00750D83" w:rsidRPr="00441CD3" w:rsidRDefault="00750D83" w:rsidP="001F0CA0">
      <w:pPr>
        <w:pStyle w:val="capture"/>
        <w:rPr>
          <w:lang w:val="fr-CA"/>
        </w:rPr>
      </w:pPr>
      <w:r w:rsidRPr="00441CD3">
        <w:rPr>
          <w:lang w:val="fr-CA"/>
        </w:rPr>
        <w:t xml:space="preserve">                                  Digital Pager: 555-1215</w:t>
      </w:r>
    </w:p>
    <w:p w:rsidR="00750D83" w:rsidRPr="00441CD3" w:rsidRDefault="00750D83" w:rsidP="001F0CA0">
      <w:pPr>
        <w:pStyle w:val="capture"/>
        <w:rPr>
          <w:lang w:val="fr-CA"/>
        </w:rPr>
      </w:pPr>
    </w:p>
    <w:p w:rsidR="00094F4B" w:rsidRPr="00441CD3" w:rsidRDefault="00750D83" w:rsidP="001F0CA0">
      <w:pPr>
        <w:pStyle w:val="capture"/>
        <w:rPr>
          <w:b/>
        </w:rPr>
      </w:pPr>
      <w:r w:rsidRPr="00441CD3">
        <w:t xml:space="preserve">Enter RETURN to continue or '^' to exit: </w:t>
      </w:r>
      <w:r w:rsidRPr="00441CD3">
        <w:rPr>
          <w:b/>
        </w:rPr>
        <w:t>&lt;Enter&gt;</w:t>
      </w:r>
    </w:p>
    <w:p w:rsidR="00750D83" w:rsidRPr="00441CD3" w:rsidRDefault="00094F4B" w:rsidP="00FD086B">
      <w:pPr>
        <w:pStyle w:val="NormalPageTitle"/>
      </w:pPr>
      <w:r w:rsidRPr="00441CD3">
        <w:br w:type="page"/>
      </w:r>
      <w:r w:rsidR="00750D83" w:rsidRPr="00441CD3">
        <w:rPr>
          <w:lang w:val="fr-CA"/>
        </w:rPr>
        <w:t>Clinical Document Print Example cont’d</w:t>
      </w:r>
    </w:p>
    <w:p w:rsidR="00750D83" w:rsidRPr="00441CD3" w:rsidRDefault="00750D83" w:rsidP="001F0CA0">
      <w:pPr>
        <w:rPr>
          <w:b/>
          <w:i/>
          <w:lang w:val="fr-CA"/>
        </w:rPr>
      </w:pPr>
    </w:p>
    <w:p w:rsidR="00750D83" w:rsidRPr="00441CD3" w:rsidRDefault="00750D83" w:rsidP="001F0CA0">
      <w:pPr>
        <w:pStyle w:val="capture"/>
        <w:rPr>
          <w:lang w:val="fr-CA"/>
        </w:rPr>
      </w:pPr>
    </w:p>
    <w:p w:rsidR="00750D83" w:rsidRPr="00441CD3" w:rsidRDefault="00750D83" w:rsidP="001F0CA0">
      <w:pPr>
        <w:pStyle w:val="capture"/>
        <w:rPr>
          <w:lang w:val="fr-CA"/>
        </w:rPr>
      </w:pPr>
      <w:r w:rsidRPr="00441CD3">
        <w:rPr>
          <w:lang w:val="fr-CA"/>
        </w:rPr>
        <w:t>-----------------------------------------------------------------------------</w:t>
      </w:r>
    </w:p>
    <w:p w:rsidR="00750D83" w:rsidRPr="00441CD3" w:rsidRDefault="00750D83" w:rsidP="001F0CA0">
      <w:pPr>
        <w:pStyle w:val="capture"/>
      </w:pPr>
      <w:r w:rsidRPr="00441CD3">
        <w:t>TIUPATIENT,ONE  666-23-3456                                   Progress Notes</w:t>
      </w:r>
    </w:p>
    <w:p w:rsidR="00750D83" w:rsidRPr="00441CD3" w:rsidRDefault="00750D83" w:rsidP="001F0CA0">
      <w:pPr>
        <w:pStyle w:val="capture"/>
      </w:pPr>
      <w:r w:rsidRPr="00441CD3">
        <w:t>-----------------------------------------------------------------------------</w:t>
      </w:r>
    </w:p>
    <w:p w:rsidR="00750D83" w:rsidRPr="00441CD3" w:rsidRDefault="00750D83" w:rsidP="001F0CA0">
      <w:pPr>
        <w:pStyle w:val="capture"/>
      </w:pPr>
      <w:r w:rsidRPr="00441CD3">
        <w:t>NOTE DATED: 04/24/96 15:41    LIPID CLINIC</w:t>
      </w:r>
    </w:p>
    <w:p w:rsidR="00750D83" w:rsidRPr="00441CD3" w:rsidRDefault="00750D83" w:rsidP="001F0CA0">
      <w:pPr>
        <w:pStyle w:val="capture"/>
      </w:pPr>
      <w:r w:rsidRPr="00441CD3">
        <w:t>VISIT: 04/24/96 15:40 DIABETIC EDUCATION-INDIV-MOD B</w:t>
      </w:r>
    </w:p>
    <w:p w:rsidR="00750D83" w:rsidRPr="00441CD3" w:rsidRDefault="00750D83" w:rsidP="001F0CA0">
      <w:pPr>
        <w:pStyle w:val="capture"/>
      </w:pPr>
      <w:r w:rsidRPr="00441CD3">
        <w:t>SUBJECTIVE:    51 year old MEXICAN AMERICAN MALE here for</w:t>
      </w:r>
    </w:p>
    <w:p w:rsidR="00750D83" w:rsidRPr="00441CD3" w:rsidRDefault="00750D83" w:rsidP="001F0CA0">
      <w:pPr>
        <w:pStyle w:val="capture"/>
      </w:pPr>
      <w:r w:rsidRPr="00441CD3">
        <w:t xml:space="preserve">               initial evaluation of his DYSLIPIDEMIA.</w:t>
      </w:r>
    </w:p>
    <w:p w:rsidR="00750D83" w:rsidRPr="00441CD3" w:rsidRDefault="00750D83" w:rsidP="001F0CA0">
      <w:pPr>
        <w:pStyle w:val="capture"/>
      </w:pPr>
    </w:p>
    <w:p w:rsidR="00750D83" w:rsidRPr="00441CD3" w:rsidRDefault="00750D83" w:rsidP="001F0CA0">
      <w:pPr>
        <w:pStyle w:val="capture"/>
      </w:pPr>
      <w:r w:rsidRPr="00441CD3">
        <w:t>PMH:</w:t>
      </w:r>
    </w:p>
    <w:p w:rsidR="00750D83" w:rsidRPr="00441CD3" w:rsidRDefault="00750D83" w:rsidP="001F0CA0">
      <w:pPr>
        <w:pStyle w:val="capture"/>
      </w:pPr>
    </w:p>
    <w:p w:rsidR="00750D83" w:rsidRPr="00441CD3" w:rsidRDefault="00750D83" w:rsidP="001F0CA0">
      <w:pPr>
        <w:pStyle w:val="capture"/>
      </w:pPr>
      <w:r w:rsidRPr="00441CD3">
        <w:t xml:space="preserve">               Significant negative medical history pertinent to the</w:t>
      </w:r>
    </w:p>
    <w:p w:rsidR="00750D83" w:rsidRPr="00441CD3" w:rsidRDefault="00750D83" w:rsidP="001F0CA0">
      <w:pPr>
        <w:pStyle w:val="capture"/>
      </w:pPr>
      <w:r w:rsidRPr="00441CD3">
        <w:t xml:space="preserve">               evaluation and treatment of DYSLIPIDEMIA:</w:t>
      </w:r>
    </w:p>
    <w:p w:rsidR="00750D83" w:rsidRPr="00441CD3" w:rsidRDefault="00750D83" w:rsidP="001F0CA0">
      <w:pPr>
        <w:pStyle w:val="capture"/>
      </w:pPr>
    </w:p>
    <w:p w:rsidR="00750D83" w:rsidRPr="00441CD3" w:rsidRDefault="00750D83" w:rsidP="001F0CA0">
      <w:pPr>
        <w:pStyle w:val="capture"/>
      </w:pPr>
      <w:r w:rsidRPr="00441CD3">
        <w:t>FH:</w:t>
      </w:r>
    </w:p>
    <w:p w:rsidR="00750D83" w:rsidRPr="00441CD3" w:rsidRDefault="00750D83" w:rsidP="001F0CA0">
      <w:pPr>
        <w:pStyle w:val="capture"/>
      </w:pPr>
    </w:p>
    <w:p w:rsidR="00750D83" w:rsidRPr="00441CD3" w:rsidRDefault="00750D83" w:rsidP="001F0CA0">
      <w:pPr>
        <w:pStyle w:val="capture"/>
      </w:pPr>
      <w:r w:rsidRPr="00441CD3">
        <w:t>SH:</w:t>
      </w:r>
    </w:p>
    <w:p w:rsidR="00750D83" w:rsidRPr="00441CD3" w:rsidRDefault="00750D83" w:rsidP="001F0CA0">
      <w:pPr>
        <w:pStyle w:val="capture"/>
      </w:pPr>
    </w:p>
    <w:p w:rsidR="00750D83" w:rsidRPr="00441CD3" w:rsidRDefault="00750D83" w:rsidP="001F0CA0">
      <w:pPr>
        <w:pStyle w:val="capture"/>
      </w:pPr>
      <w:r w:rsidRPr="00441CD3">
        <w:t>MEDICATION</w:t>
      </w:r>
    </w:p>
    <w:p w:rsidR="00750D83" w:rsidRPr="00441CD3" w:rsidRDefault="00750D83" w:rsidP="001F0CA0">
      <w:pPr>
        <w:pStyle w:val="capture"/>
      </w:pPr>
      <w:r w:rsidRPr="00441CD3">
        <w:t>HISTORY:       CURRENT MEDICATIONS</w:t>
      </w:r>
    </w:p>
    <w:p w:rsidR="00750D83" w:rsidRPr="00441CD3" w:rsidRDefault="00750D83" w:rsidP="001F0CA0">
      <w:pPr>
        <w:pStyle w:val="capture"/>
      </w:pPr>
    </w:p>
    <w:p w:rsidR="00750D83" w:rsidRPr="00441CD3" w:rsidRDefault="00750D83" w:rsidP="001F0CA0">
      <w:pPr>
        <w:pStyle w:val="capture"/>
      </w:pPr>
      <w:r w:rsidRPr="00441CD3">
        <w:t>DIET:          Counseled on AHA Step I diet today by NINE TIUPROVIDER.</w:t>
      </w:r>
    </w:p>
    <w:p w:rsidR="00750D83" w:rsidRPr="00441CD3" w:rsidRDefault="00750D83" w:rsidP="001F0CA0">
      <w:pPr>
        <w:pStyle w:val="capture"/>
      </w:pPr>
    </w:p>
    <w:p w:rsidR="00750D83" w:rsidRPr="00441CD3" w:rsidRDefault="00750D83" w:rsidP="001F0CA0">
      <w:pPr>
        <w:pStyle w:val="capture"/>
      </w:pPr>
      <w:r w:rsidRPr="00441CD3">
        <w:t xml:space="preserve">               See her evaluation.</w:t>
      </w:r>
    </w:p>
    <w:p w:rsidR="00750D83" w:rsidRPr="00441CD3" w:rsidRDefault="00750D83" w:rsidP="001F0CA0">
      <w:pPr>
        <w:pStyle w:val="capture"/>
      </w:pPr>
    </w:p>
    <w:p w:rsidR="00750D83" w:rsidRPr="00441CD3" w:rsidRDefault="00750D83" w:rsidP="001F0CA0">
      <w:pPr>
        <w:pStyle w:val="capture"/>
      </w:pPr>
      <w:r w:rsidRPr="00441CD3">
        <w:t>ACTIVITY:</w:t>
      </w:r>
    </w:p>
    <w:p w:rsidR="00750D83" w:rsidRPr="00441CD3" w:rsidRDefault="00750D83" w:rsidP="001F0CA0">
      <w:pPr>
        <w:pStyle w:val="capture"/>
      </w:pPr>
    </w:p>
    <w:p w:rsidR="00750D83" w:rsidRPr="00441CD3" w:rsidRDefault="00750D83" w:rsidP="001F0CA0">
      <w:pPr>
        <w:pStyle w:val="capture"/>
      </w:pPr>
      <w:r w:rsidRPr="00441CD3">
        <w:t>OBJECTIVE:     HT:  72 (08/23/95 11:45)   WT:  190 (08/23/95 11:45)</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r w:rsidRPr="00441CD3">
        <w:t xml:space="preserve">               TSH/T4: /</w:t>
      </w:r>
    </w:p>
    <w:p w:rsidR="00750D83" w:rsidRPr="00441CD3" w:rsidRDefault="00750D83" w:rsidP="001F0CA0">
      <w:pPr>
        <w:pStyle w:val="capture"/>
      </w:pPr>
    </w:p>
    <w:p w:rsidR="00750D83" w:rsidRPr="00441CD3" w:rsidRDefault="00750D83" w:rsidP="001F0CA0">
      <w:pPr>
        <w:pStyle w:val="capture"/>
      </w:pPr>
      <w:r w:rsidRPr="00441CD3">
        <w:t xml:space="preserve">                  FBG: 89           HEMOGLOBIN A1C:</w:t>
      </w:r>
    </w:p>
    <w:p w:rsidR="00750D83" w:rsidRPr="00441CD3" w:rsidRDefault="00750D83" w:rsidP="001F0CA0">
      <w:pPr>
        <w:pStyle w:val="capture"/>
      </w:pPr>
    </w:p>
    <w:p w:rsidR="00750D83" w:rsidRPr="00441CD3" w:rsidRDefault="00750D83" w:rsidP="001F0CA0">
      <w:pPr>
        <w:pStyle w:val="capture"/>
      </w:pPr>
      <w:r w:rsidRPr="00441CD3">
        <w:t xml:space="preserve">                 SGOT:                URIC ACID:</w:t>
      </w:r>
    </w:p>
    <w:p w:rsidR="00750D83" w:rsidRPr="00441CD3" w:rsidRDefault="00750D83" w:rsidP="001F0CA0">
      <w:pPr>
        <w:pStyle w:val="capture"/>
      </w:pPr>
    </w:p>
    <w:p w:rsidR="00750D83" w:rsidRPr="00441CD3" w:rsidRDefault="00750D83" w:rsidP="001F0CA0">
      <w:pPr>
        <w:pStyle w:val="capture"/>
      </w:pPr>
      <w:r w:rsidRPr="00441CD3">
        <w:t>ASSESSMENT:    1.      MALE with / without documented CAD</w:t>
      </w:r>
    </w:p>
    <w:p w:rsidR="00750D83" w:rsidRPr="00441CD3" w:rsidRDefault="00750D83" w:rsidP="001F0CA0">
      <w:pPr>
        <w:pStyle w:val="capture"/>
      </w:pPr>
      <w:r w:rsidRPr="00441CD3">
        <w:t xml:space="preserve">               2.      CV Risk factors:</w:t>
      </w:r>
    </w:p>
    <w:p w:rsidR="00750D83" w:rsidRPr="00441CD3" w:rsidRDefault="00750D83" w:rsidP="001F0CA0">
      <w:pPr>
        <w:pStyle w:val="capture"/>
      </w:pPr>
      <w:r w:rsidRPr="00441CD3">
        <w:t xml:space="preserve">               3.      Lipid pattern:</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r w:rsidRPr="00441CD3">
        <w:t>PLAN:          1.      Implement recommendations to lower fat intake.</w:t>
      </w:r>
    </w:p>
    <w:p w:rsidR="00750D83" w:rsidRPr="00441CD3" w:rsidRDefault="00750D83" w:rsidP="001F0CA0">
      <w:pPr>
        <w:pStyle w:val="capture"/>
      </w:pPr>
      <w:r w:rsidRPr="00441CD3">
        <w:t xml:space="preserve">               2.      Repeat FBG and HBG A1C on:</w:t>
      </w:r>
    </w:p>
    <w:p w:rsidR="00750D83" w:rsidRPr="00441CD3" w:rsidRDefault="00750D83" w:rsidP="001F0CA0">
      <w:pPr>
        <w:pStyle w:val="capture"/>
      </w:pPr>
      <w:r w:rsidRPr="00441CD3">
        <w:t xml:space="preserve">               3.      Return to review lab on:</w:t>
      </w:r>
    </w:p>
    <w:p w:rsidR="00750D83" w:rsidRPr="00441CD3" w:rsidRDefault="00750D83" w:rsidP="001F0CA0">
      <w:pPr>
        <w:pStyle w:val="capture"/>
      </w:pPr>
    </w:p>
    <w:p w:rsidR="00750D83" w:rsidRPr="00441CD3" w:rsidRDefault="00750D83" w:rsidP="001F0CA0">
      <w:pPr>
        <w:pStyle w:val="capture"/>
      </w:pPr>
      <w:r w:rsidRPr="00441CD3">
        <w:t xml:space="preserve">                  Signed by: /es/ Three TIUProvider, MD</w:t>
      </w:r>
    </w:p>
    <w:p w:rsidR="00750D83" w:rsidRPr="00441CD3" w:rsidRDefault="00750D83" w:rsidP="001F0CA0">
      <w:pPr>
        <w:pStyle w:val="capture"/>
        <w:rPr>
          <w:lang w:val="fr-CA"/>
        </w:rPr>
      </w:pPr>
      <w:r w:rsidRPr="00441CD3">
        <w:t xml:space="preserve">                                  </w:t>
      </w:r>
      <w:r w:rsidRPr="00441CD3">
        <w:rPr>
          <w:lang w:val="fr-CA"/>
        </w:rPr>
        <w:t>Internist 04/24/96 15:41</w:t>
      </w:r>
    </w:p>
    <w:p w:rsidR="00750D83" w:rsidRPr="00441CD3" w:rsidRDefault="00750D83" w:rsidP="001F0CA0">
      <w:pPr>
        <w:pStyle w:val="capture"/>
        <w:rPr>
          <w:lang w:val="fr-CA"/>
        </w:rPr>
      </w:pPr>
      <w:r w:rsidRPr="00441CD3">
        <w:rPr>
          <w:lang w:val="fr-CA"/>
        </w:rPr>
        <w:t xml:space="preserve">                                  Analog Pager:  555-1213</w:t>
      </w:r>
    </w:p>
    <w:p w:rsidR="00750D83" w:rsidRPr="00441CD3" w:rsidRDefault="00750D83" w:rsidP="001F0CA0">
      <w:pPr>
        <w:pStyle w:val="capture"/>
        <w:rPr>
          <w:lang w:val="fr-CA"/>
        </w:rPr>
      </w:pPr>
      <w:r w:rsidRPr="00441CD3">
        <w:rPr>
          <w:lang w:val="fr-CA"/>
        </w:rPr>
        <w:t xml:space="preserve">                                  Digital Pager: 555-1215</w:t>
      </w:r>
    </w:p>
    <w:p w:rsidR="00750D83" w:rsidRPr="00441CD3" w:rsidRDefault="00750D83" w:rsidP="001F0CA0">
      <w:pPr>
        <w:pStyle w:val="capture"/>
        <w:rPr>
          <w:lang w:val="fr-CA"/>
        </w:rPr>
      </w:pPr>
    </w:p>
    <w:p w:rsidR="00750D83" w:rsidRPr="00441CD3" w:rsidRDefault="00750D83" w:rsidP="001F0CA0">
      <w:pPr>
        <w:pStyle w:val="capture"/>
        <w:rPr>
          <w:lang w:val="fr-CA"/>
        </w:rPr>
      </w:pPr>
    </w:p>
    <w:p w:rsidR="00750D83" w:rsidRPr="00441CD3" w:rsidRDefault="00750D83" w:rsidP="001F0CA0">
      <w:pPr>
        <w:pStyle w:val="capture"/>
        <w:rPr>
          <w:b/>
        </w:rPr>
      </w:pPr>
      <w:r w:rsidRPr="00441CD3">
        <w:t xml:space="preserve">Enter RETURN to continue or '^' to exit: </w:t>
      </w:r>
      <w:r w:rsidRPr="00441CD3">
        <w:rPr>
          <w:b/>
        </w:rPr>
        <w:t>&lt;Enter&gt;</w:t>
      </w:r>
    </w:p>
    <w:p w:rsidR="00750D83" w:rsidRPr="00441CD3" w:rsidRDefault="00750D83" w:rsidP="001F0CA0">
      <w:pPr>
        <w:pStyle w:val="capture"/>
      </w:pPr>
    </w:p>
    <w:p w:rsidR="00750D83" w:rsidRPr="00441CD3" w:rsidRDefault="00750D83" w:rsidP="001F0CA0">
      <w:pPr>
        <w:pStyle w:val="capture"/>
      </w:pPr>
      <w:r w:rsidRPr="00441CD3">
        <w:t xml:space="preserve">   1      Discharge Summary Print</w:t>
      </w:r>
    </w:p>
    <w:p w:rsidR="00750D83" w:rsidRPr="00441CD3" w:rsidRDefault="00750D83" w:rsidP="001F0CA0">
      <w:pPr>
        <w:pStyle w:val="capture"/>
      </w:pPr>
      <w:r w:rsidRPr="00441CD3">
        <w:t xml:space="preserve">   2      Progress Note Print</w:t>
      </w:r>
    </w:p>
    <w:p w:rsidR="00094F4B" w:rsidRPr="00441CD3" w:rsidRDefault="00750D83" w:rsidP="001F0CA0">
      <w:pPr>
        <w:pStyle w:val="capture"/>
      </w:pPr>
      <w:r w:rsidRPr="00441CD3">
        <w:t xml:space="preserve">   3      Clinical Document Print</w:t>
      </w:r>
    </w:p>
    <w:p w:rsidR="00750D83" w:rsidRPr="00441CD3" w:rsidRDefault="00094F4B" w:rsidP="001F0CA0">
      <w:pPr>
        <w:pStyle w:val="Heading5"/>
      </w:pPr>
      <w:r w:rsidRPr="00441CD3">
        <w:br w:type="page"/>
      </w:r>
      <w:r w:rsidR="00750D83" w:rsidRPr="00441CD3">
        <w:t>Released/Unverified Report</w:t>
      </w:r>
      <w:r w:rsidR="0030231B" w:rsidRPr="00441CD3">
        <w:fldChar w:fldCharType="begin"/>
      </w:r>
      <w:r w:rsidR="00750D83" w:rsidRPr="00441CD3">
        <w:instrText xml:space="preserve"> XE "Released/Unverified Report" </w:instrText>
      </w:r>
      <w:r w:rsidR="0030231B" w:rsidRPr="00441CD3">
        <w:fldChar w:fldCharType="end"/>
      </w:r>
    </w:p>
    <w:p w:rsidR="00750D83" w:rsidRPr="00441CD3" w:rsidRDefault="00750D83" w:rsidP="001F0CA0">
      <w:pPr>
        <w:rPr>
          <w:b/>
        </w:rPr>
      </w:pPr>
    </w:p>
    <w:p w:rsidR="00750D83" w:rsidRPr="00441CD3" w:rsidRDefault="00750D83" w:rsidP="001F0CA0">
      <w:r w:rsidRPr="00441CD3">
        <w:t>Use this option to produce a list of released documents which haven’t been verified.</w:t>
      </w:r>
    </w:p>
    <w:p w:rsidR="00750D83" w:rsidRPr="00441CD3" w:rsidRDefault="00750D83" w:rsidP="001F0CA0"/>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r w:rsidRPr="00441CD3">
        <w:rPr>
          <w:b/>
        </w:rPr>
        <w:t xml:space="preserve">1. </w:t>
      </w:r>
      <w:r w:rsidRPr="00441CD3">
        <w:t xml:space="preserve">Select </w:t>
      </w:r>
      <w:r w:rsidRPr="00441CD3">
        <w:rPr>
          <w:i/>
        </w:rPr>
        <w:t xml:space="preserve">Released/Unverified Report </w:t>
      </w:r>
      <w:r w:rsidRPr="00441CD3">
        <w:t>from the MRT menu.</w:t>
      </w:r>
    </w:p>
    <w:p w:rsidR="00750D83" w:rsidRPr="00441CD3" w:rsidRDefault="00750D83" w:rsidP="001F0CA0"/>
    <w:p w:rsidR="00750D83" w:rsidRPr="00441CD3" w:rsidRDefault="00750D83" w:rsidP="001F0CA0">
      <w:r w:rsidRPr="00441CD3">
        <w:rPr>
          <w:b/>
        </w:rPr>
        <w:t>2.</w:t>
      </w:r>
      <w:r w:rsidRPr="00441CD3">
        <w:t xml:space="preserve"> Enter the starting and ending division</w:t>
      </w:r>
      <w:r w:rsidR="0030231B" w:rsidRPr="00441CD3">
        <w:fldChar w:fldCharType="begin"/>
      </w:r>
      <w:r w:rsidRPr="00441CD3">
        <w:instrText xml:space="preserve"> XE "division" </w:instrText>
      </w:r>
      <w:r w:rsidR="0030231B" w:rsidRPr="00441CD3">
        <w:fldChar w:fldCharType="end"/>
      </w:r>
      <w:r w:rsidRPr="00441CD3">
        <w:t>s for the report.</w:t>
      </w:r>
    </w:p>
    <w:p w:rsidR="00750D83" w:rsidRPr="00441CD3" w:rsidRDefault="00750D83" w:rsidP="001F0CA0"/>
    <w:p w:rsidR="00750D83" w:rsidRPr="00441CD3" w:rsidRDefault="00750D83" w:rsidP="001F0CA0">
      <w:r w:rsidRPr="00441CD3">
        <w:rPr>
          <w:b/>
        </w:rPr>
        <w:t xml:space="preserve">3. </w:t>
      </w:r>
      <w:r w:rsidRPr="00441CD3">
        <w:t>Enter the starting day for the report.</w:t>
      </w:r>
    </w:p>
    <w:p w:rsidR="00750D83" w:rsidRPr="00441CD3" w:rsidRDefault="00750D83" w:rsidP="001F0CA0"/>
    <w:p w:rsidR="00750D83" w:rsidRPr="00441CD3" w:rsidRDefault="00750D83" w:rsidP="001F0CA0">
      <w:r w:rsidRPr="00441CD3">
        <w:rPr>
          <w:b/>
        </w:rPr>
        <w:t xml:space="preserve">4. </w:t>
      </w:r>
      <w:r w:rsidRPr="00441CD3">
        <w:t>Specify a printer. If necessary, set the margin width to 132.</w:t>
      </w:r>
    </w:p>
    <w:p w:rsidR="00750D83" w:rsidRPr="00441CD3" w:rsidRDefault="00750D83" w:rsidP="001F0CA0">
      <w:pPr>
        <w:rPr>
          <w:b/>
        </w:rPr>
      </w:pPr>
    </w:p>
    <w:p w:rsidR="00750D83" w:rsidRPr="00441CD3" w:rsidRDefault="00750D83" w:rsidP="00FD086B">
      <w:pPr>
        <w:pStyle w:val="capture"/>
        <w:rPr>
          <w:b/>
        </w:rPr>
      </w:pPr>
      <w:r w:rsidRPr="00441CD3">
        <w:t xml:space="preserve">Select Text Integration Utilities (MRT) Option: </w:t>
      </w:r>
      <w:r w:rsidRPr="00441CD3">
        <w:rPr>
          <w:b/>
        </w:rPr>
        <w:t>Released/Unverified Report</w:t>
      </w:r>
    </w:p>
    <w:p w:rsidR="00750D83" w:rsidRPr="00441CD3" w:rsidRDefault="00750D83" w:rsidP="00FD086B">
      <w:pPr>
        <w:pStyle w:val="capture"/>
        <w:rPr>
          <w:b/>
        </w:rPr>
      </w:pPr>
      <w:r w:rsidRPr="00441CD3">
        <w:t xml:space="preserve">START WITH DIVISION: FIRST// </w:t>
      </w:r>
      <w:r w:rsidRPr="00441CD3">
        <w:rPr>
          <w:b/>
        </w:rPr>
        <w:t>660</w:t>
      </w:r>
    </w:p>
    <w:p w:rsidR="00750D83" w:rsidRPr="00441CD3" w:rsidRDefault="00750D83" w:rsidP="00FD086B">
      <w:pPr>
        <w:pStyle w:val="capture"/>
      </w:pPr>
      <w:r w:rsidRPr="00441CD3">
        <w:t xml:space="preserve">GO TO DIVISION: LAST// </w:t>
      </w:r>
    </w:p>
    <w:p w:rsidR="00750D83" w:rsidRPr="00441CD3" w:rsidRDefault="00750D83" w:rsidP="00FD086B">
      <w:pPr>
        <w:pStyle w:val="capture"/>
        <w:rPr>
          <w:b/>
        </w:rPr>
      </w:pPr>
      <w:r w:rsidRPr="00441CD3">
        <w:t xml:space="preserve">START WITH RELEASE DATE/TIME: FIRST// </w:t>
      </w:r>
      <w:r w:rsidRPr="00441CD3">
        <w:rPr>
          <w:b/>
        </w:rPr>
        <w:t>&lt;Enter&gt;</w:t>
      </w:r>
    </w:p>
    <w:p w:rsidR="00750D83" w:rsidRPr="00441CD3" w:rsidRDefault="00750D83" w:rsidP="00FD086B">
      <w:pPr>
        <w:pStyle w:val="capture"/>
        <w:rPr>
          <w:b/>
        </w:rPr>
      </w:pPr>
      <w:r w:rsidRPr="00441CD3">
        <w:t xml:space="preserve">DEVICE:   </w:t>
      </w:r>
      <w:r w:rsidRPr="00441CD3">
        <w:rPr>
          <w:b/>
        </w:rPr>
        <w:t>PRINTER</w:t>
      </w:r>
    </w:p>
    <w:p w:rsidR="00750D83" w:rsidRPr="00441CD3" w:rsidRDefault="00750D83" w:rsidP="00FD086B">
      <w:pPr>
        <w:pStyle w:val="capture"/>
      </w:pPr>
      <w:r w:rsidRPr="00441CD3">
        <w:t xml:space="preserve">       MARGIN WIDTH IS NORMALLY AT LEAST 132</w:t>
      </w:r>
    </w:p>
    <w:p w:rsidR="00750D83" w:rsidRPr="00441CD3" w:rsidRDefault="00750D83" w:rsidP="00FD086B">
      <w:pPr>
        <w:pStyle w:val="capture"/>
        <w:rPr>
          <w:b/>
        </w:rPr>
      </w:pPr>
      <w:r w:rsidRPr="00441CD3">
        <w:t xml:space="preserve">        ARE YOU SURE? No// </w:t>
      </w:r>
      <w:r w:rsidRPr="00441CD3">
        <w:rPr>
          <w:b/>
        </w:rPr>
        <w:t>YES</w:t>
      </w:r>
    </w:p>
    <w:p w:rsidR="00750D83" w:rsidRPr="00441CD3" w:rsidRDefault="00750D83" w:rsidP="001F0CA0">
      <w:pPr>
        <w:rPr>
          <w:b/>
        </w:rPr>
      </w:pPr>
    </w:p>
    <w:p w:rsidR="00750D83" w:rsidRPr="00441CD3" w:rsidRDefault="00750D83" w:rsidP="00FD086B">
      <w:pPr>
        <w:pStyle w:val="capture"/>
      </w:pPr>
      <w:r w:rsidRPr="00441CD3">
        <w:t>Released/Unverified Report - ELY</w:t>
      </w:r>
    </w:p>
    <w:p w:rsidR="00750D83" w:rsidRPr="00441CD3" w:rsidRDefault="00750D83" w:rsidP="00FD086B">
      <w:pPr>
        <w:pStyle w:val="capture"/>
      </w:pPr>
      <w:r w:rsidRPr="00441CD3">
        <w:rPr>
          <w:b/>
        </w:rPr>
        <w:t xml:space="preserve"> </w:t>
      </w:r>
      <w:r w:rsidRPr="00441CD3">
        <w:t>OCT 15,1996  11:59 PAGE 1</w:t>
      </w:r>
    </w:p>
    <w:p w:rsidR="00750D83" w:rsidRPr="00441CD3" w:rsidRDefault="00750D83" w:rsidP="00FD086B">
      <w:pPr>
        <w:pStyle w:val="capture"/>
      </w:pPr>
      <w:r w:rsidRPr="00441CD3">
        <w:t>PATIENT                         SSN         ADM DATE   DIS DATE</w:t>
      </w:r>
    </w:p>
    <w:p w:rsidR="00750D83" w:rsidRPr="00441CD3" w:rsidRDefault="00750D83" w:rsidP="00FD086B">
      <w:pPr>
        <w:pStyle w:val="capture"/>
      </w:pPr>
      <w:r w:rsidRPr="00441CD3">
        <w:t xml:space="preserve">                             LINE</w:t>
      </w:r>
    </w:p>
    <w:p w:rsidR="00750D83" w:rsidRPr="00441CD3" w:rsidRDefault="00750D83" w:rsidP="00FD086B">
      <w:pPr>
        <w:pStyle w:val="capture"/>
      </w:pPr>
      <w:r w:rsidRPr="00441CD3">
        <w:t xml:space="preserve">  DICTATED BY      URGENCY   COUNT</w:t>
      </w:r>
    </w:p>
    <w:p w:rsidR="00750D83" w:rsidRPr="00441CD3" w:rsidRDefault="00750D83" w:rsidP="00FD086B">
      <w:pPr>
        <w:pStyle w:val="capture"/>
      </w:pPr>
      <w:r w:rsidRPr="00441CD3">
        <w:t>----------------------------------------------------------------------</w:t>
      </w:r>
    </w:p>
    <w:p w:rsidR="00750D83" w:rsidRPr="00441CD3" w:rsidRDefault="00750D83" w:rsidP="00FD086B">
      <w:pPr>
        <w:pStyle w:val="capture"/>
      </w:pPr>
      <w:r w:rsidRPr="00441CD3">
        <w:t xml:space="preserve">                   RELEASE DATE/TIME: JAN 10,1996</w:t>
      </w:r>
    </w:p>
    <w:p w:rsidR="00750D83" w:rsidRPr="00441CD3" w:rsidRDefault="00750D83" w:rsidP="00FD086B">
      <w:pPr>
        <w:pStyle w:val="capture"/>
      </w:pPr>
      <w:r w:rsidRPr="00441CD3">
        <w:t xml:space="preserve">  TRANSCRIPTIONIST: DP</w:t>
      </w:r>
    </w:p>
    <w:p w:rsidR="00750D83" w:rsidRPr="00441CD3" w:rsidRDefault="00750D83" w:rsidP="00FD086B">
      <w:pPr>
        <w:pStyle w:val="capture"/>
      </w:pPr>
      <w:r w:rsidRPr="00441CD3">
        <w:t>TIUPATIENT,THREE                666042591P  02/27/92   03/05/92</w:t>
      </w:r>
    </w:p>
    <w:p w:rsidR="00750D83" w:rsidRPr="00441CD3" w:rsidRDefault="00750D83" w:rsidP="00FD086B">
      <w:pPr>
        <w:pStyle w:val="capture"/>
      </w:pPr>
      <w:r w:rsidRPr="00441CD3">
        <w:t xml:space="preserve">  TIUPROVIDER,FOUR routine   1         Discharg</w:t>
      </w:r>
    </w:p>
    <w:p w:rsidR="00750D83" w:rsidRPr="00441CD3" w:rsidRDefault="00750D83" w:rsidP="00FD086B">
      <w:pPr>
        <w:pStyle w:val="capture"/>
      </w:pPr>
      <w:r w:rsidRPr="00441CD3">
        <w:t xml:space="preserve">                             --------</w:t>
      </w:r>
    </w:p>
    <w:p w:rsidR="00750D83" w:rsidRPr="00441CD3" w:rsidRDefault="00750D83" w:rsidP="00FD086B">
      <w:pPr>
        <w:pStyle w:val="capture"/>
      </w:pPr>
      <w:r w:rsidRPr="00441CD3">
        <w:t>SUBTOTAL                     1</w:t>
      </w:r>
    </w:p>
    <w:p w:rsidR="00750D83" w:rsidRPr="00441CD3" w:rsidRDefault="00750D83" w:rsidP="00FD086B">
      <w:pPr>
        <w:pStyle w:val="capture"/>
      </w:pPr>
      <w:r w:rsidRPr="00441CD3">
        <w:t xml:space="preserve">                   RELEASE DATE/TIME: SEP 10,1996</w:t>
      </w:r>
    </w:p>
    <w:p w:rsidR="00750D83" w:rsidRPr="00441CD3" w:rsidRDefault="00750D83" w:rsidP="00FD086B">
      <w:pPr>
        <w:pStyle w:val="capture"/>
      </w:pPr>
      <w:r w:rsidRPr="00441CD3">
        <w:t xml:space="preserve">  TRANSCRIPTIONIST: BS</w:t>
      </w:r>
    </w:p>
    <w:p w:rsidR="00750D83" w:rsidRPr="00441CD3" w:rsidRDefault="00750D83" w:rsidP="00FD086B">
      <w:pPr>
        <w:pStyle w:val="capture"/>
      </w:pPr>
      <w:r w:rsidRPr="00441CD3">
        <w:t>TIUPATIENT,FOUR                 666123456   09/21/95</w:t>
      </w:r>
    </w:p>
    <w:p w:rsidR="00750D83" w:rsidRPr="00441CD3" w:rsidRDefault="00750D83" w:rsidP="00FD086B">
      <w:pPr>
        <w:pStyle w:val="capture"/>
      </w:pPr>
      <w:r w:rsidRPr="00441CD3">
        <w:t xml:space="preserve">  TIUPROVIDER,ONE  routine   72        Addendum</w:t>
      </w:r>
    </w:p>
    <w:p w:rsidR="00750D83" w:rsidRPr="00441CD3" w:rsidRDefault="00750D83" w:rsidP="00FD086B">
      <w:pPr>
        <w:pStyle w:val="capture"/>
      </w:pPr>
      <w:r w:rsidRPr="00441CD3">
        <w:t>TIUPATIENT,FIVE                 666451462   05/04/92   05/31/96</w:t>
      </w:r>
    </w:p>
    <w:p w:rsidR="00750D83" w:rsidRPr="00441CD3" w:rsidRDefault="00750D83" w:rsidP="00FD086B">
      <w:pPr>
        <w:pStyle w:val="capture"/>
      </w:pPr>
      <w:r w:rsidRPr="00441CD3">
        <w:t xml:space="preserve">  TIUPROVIDER,ONE  priority  78        Addendum</w:t>
      </w:r>
    </w:p>
    <w:p w:rsidR="00750D83" w:rsidRPr="00441CD3" w:rsidRDefault="00750D83" w:rsidP="00FD086B">
      <w:pPr>
        <w:pStyle w:val="capture"/>
      </w:pPr>
      <w:r w:rsidRPr="00441CD3">
        <w:t xml:space="preserve">                             --------</w:t>
      </w:r>
    </w:p>
    <w:p w:rsidR="00750D83" w:rsidRPr="00441CD3" w:rsidRDefault="00750D83" w:rsidP="00FD086B">
      <w:pPr>
        <w:pStyle w:val="capture"/>
      </w:pPr>
      <w:r w:rsidRPr="00441CD3">
        <w:t>SUBTOTAL                     150</w:t>
      </w:r>
    </w:p>
    <w:p w:rsidR="00750D83" w:rsidRPr="00441CD3" w:rsidRDefault="00750D83" w:rsidP="00FD086B">
      <w:pPr>
        <w:pStyle w:val="capture"/>
      </w:pPr>
    </w:p>
    <w:p w:rsidR="00750D83" w:rsidRPr="00441CD3" w:rsidRDefault="00750D83" w:rsidP="00FD086B">
      <w:pPr>
        <w:pStyle w:val="capture"/>
      </w:pPr>
      <w:r w:rsidRPr="00441CD3">
        <w:t>Discharge Summary Released/Unverified Report OCT 15,1996  11:59 PAGE 2</w:t>
      </w:r>
    </w:p>
    <w:p w:rsidR="00750D83" w:rsidRPr="00441CD3" w:rsidRDefault="00750D83" w:rsidP="00FD086B">
      <w:pPr>
        <w:pStyle w:val="capture"/>
      </w:pPr>
      <w:r w:rsidRPr="00441CD3">
        <w:t>PATIENT                         SSN         ADM DATE   DIS DATE</w:t>
      </w:r>
    </w:p>
    <w:p w:rsidR="00750D83" w:rsidRPr="00441CD3" w:rsidRDefault="00750D83" w:rsidP="00FD086B">
      <w:pPr>
        <w:pStyle w:val="capture"/>
      </w:pPr>
      <w:r w:rsidRPr="00441CD3">
        <w:t xml:space="preserve">                             LINE</w:t>
      </w:r>
    </w:p>
    <w:p w:rsidR="00750D83" w:rsidRPr="00441CD3" w:rsidRDefault="00750D83" w:rsidP="00FD086B">
      <w:pPr>
        <w:pStyle w:val="capture"/>
      </w:pPr>
      <w:r w:rsidRPr="00441CD3">
        <w:t xml:space="preserve">  DICTATED BY      URGENCY   COUNT</w:t>
      </w:r>
    </w:p>
    <w:p w:rsidR="00750D83" w:rsidRPr="00441CD3" w:rsidRDefault="00750D83" w:rsidP="00FD086B">
      <w:pPr>
        <w:pStyle w:val="capture"/>
      </w:pPr>
      <w:r w:rsidRPr="00441CD3">
        <w:t>----------------------------------------------------------------------</w:t>
      </w:r>
    </w:p>
    <w:p w:rsidR="00750D83" w:rsidRPr="00441CD3" w:rsidRDefault="00750D83" w:rsidP="00FD086B">
      <w:pPr>
        <w:pStyle w:val="capture"/>
      </w:pPr>
      <w:r w:rsidRPr="00441CD3">
        <w:t xml:space="preserve">                   RELEASE DATE/TIME: OCT  4,1996</w:t>
      </w:r>
    </w:p>
    <w:p w:rsidR="00750D83" w:rsidRPr="00441CD3" w:rsidRDefault="00750D83" w:rsidP="00FD086B">
      <w:pPr>
        <w:pStyle w:val="capture"/>
      </w:pPr>
      <w:r w:rsidRPr="00441CD3">
        <w:t xml:space="preserve">  TRANSCRIPTIONIST: jg</w:t>
      </w:r>
    </w:p>
    <w:p w:rsidR="00750D83" w:rsidRPr="00441CD3" w:rsidRDefault="00750D83" w:rsidP="00FD086B">
      <w:pPr>
        <w:pStyle w:val="capture"/>
      </w:pPr>
      <w:r w:rsidRPr="00441CD3">
        <w:t>TIUPATIENT,ONE                  666233456   07/22/91   02/12/96</w:t>
      </w:r>
    </w:p>
    <w:p w:rsidR="00750D83" w:rsidRPr="00441CD3" w:rsidRDefault="00750D83" w:rsidP="00FD086B">
      <w:pPr>
        <w:pStyle w:val="capture"/>
      </w:pPr>
      <w:r w:rsidRPr="00441CD3">
        <w:t xml:space="preserve">  TIUPROVIDER,THRE routine   1         Discharg</w:t>
      </w:r>
    </w:p>
    <w:p w:rsidR="00750D83" w:rsidRPr="00441CD3" w:rsidRDefault="00750D83" w:rsidP="00FD086B">
      <w:pPr>
        <w:pStyle w:val="capture"/>
      </w:pPr>
      <w:r w:rsidRPr="00441CD3">
        <w:t xml:space="preserve">                             --------</w:t>
      </w:r>
    </w:p>
    <w:p w:rsidR="00750D83" w:rsidRPr="00441CD3" w:rsidRDefault="00750D83" w:rsidP="00FD086B">
      <w:pPr>
        <w:pStyle w:val="capture"/>
      </w:pPr>
      <w:r w:rsidRPr="00441CD3">
        <w:t>SUBTOTAL                     1</w:t>
      </w:r>
    </w:p>
    <w:p w:rsidR="00750D83" w:rsidRPr="00441CD3" w:rsidRDefault="00750D83" w:rsidP="00FD086B">
      <w:pPr>
        <w:pStyle w:val="capture"/>
      </w:pPr>
      <w:r w:rsidRPr="00441CD3">
        <w:t xml:space="preserve">                             --------</w:t>
      </w:r>
    </w:p>
    <w:p w:rsidR="00750D83" w:rsidRPr="00441CD3" w:rsidRDefault="00750D83" w:rsidP="00FD086B">
      <w:pPr>
        <w:pStyle w:val="capture"/>
      </w:pPr>
      <w:r w:rsidRPr="00441CD3">
        <w:t>TOTAL                        152</w:t>
      </w:r>
    </w:p>
    <w:p w:rsidR="00094F4B" w:rsidRPr="00441CD3" w:rsidRDefault="00750D83" w:rsidP="00FD086B">
      <w:pPr>
        <w:pStyle w:val="capture"/>
        <w:rPr>
          <w:b/>
        </w:rPr>
      </w:pPr>
      <w:r w:rsidRPr="00441CD3">
        <w:t>Press RETURN to continue...</w:t>
      </w:r>
      <w:r w:rsidRPr="00441CD3">
        <w:rPr>
          <w:b/>
        </w:rPr>
        <w:t>&lt;Enter&gt;</w:t>
      </w:r>
    </w:p>
    <w:p w:rsidR="00750D83" w:rsidRPr="00441CD3" w:rsidRDefault="00094F4B" w:rsidP="0018303E">
      <w:pPr>
        <w:pStyle w:val="Heading3"/>
      </w:pPr>
      <w:r w:rsidRPr="00441CD3">
        <w:br w:type="page"/>
      </w:r>
      <w:bookmarkStart w:id="60" w:name="_Toc487032616"/>
      <w:r w:rsidR="00750D83" w:rsidRPr="00441CD3">
        <w:t>Search for Selected Documents</w:t>
      </w:r>
      <w:bookmarkEnd w:id="60"/>
      <w:r w:rsidR="0030231B" w:rsidRPr="00441CD3">
        <w:fldChar w:fldCharType="begin"/>
      </w:r>
      <w:r w:rsidR="00750D83" w:rsidRPr="00441CD3">
        <w:instrText xml:space="preserve"> XE "Search for Selected Documents" </w:instrText>
      </w:r>
      <w:r w:rsidR="0030231B" w:rsidRPr="00441CD3">
        <w:fldChar w:fldCharType="end"/>
      </w:r>
    </w:p>
    <w:p w:rsidR="00750D83" w:rsidRPr="00441CD3" w:rsidRDefault="00750D83" w:rsidP="001F0CA0">
      <w:pPr>
        <w:rPr>
          <w:b/>
        </w:rPr>
      </w:pPr>
    </w:p>
    <w:p w:rsidR="00750D83" w:rsidRPr="00441CD3" w:rsidRDefault="00750D83" w:rsidP="001F0CA0">
      <w:r w:rsidRPr="00441CD3">
        <w:t>Use this option to produce a list of selected documents by extended search criteria e.g., status, search category, and reference date range). These can then be reviewed, verified, sent back to transcription, reassigned, or printed.</w:t>
      </w:r>
    </w:p>
    <w:p w:rsidR="00750D83" w:rsidRPr="00441CD3" w:rsidRDefault="00750D83" w:rsidP="001F0CA0"/>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pPr>
        <w:rPr>
          <w:b/>
        </w:rPr>
      </w:pPr>
      <w:r w:rsidRPr="00441CD3">
        <w:rPr>
          <w:b/>
        </w:rPr>
        <w:t xml:space="preserve">1. Select </w:t>
      </w:r>
      <w:r w:rsidRPr="00441CD3">
        <w:rPr>
          <w:b/>
          <w:i/>
        </w:rPr>
        <w:t>Search for Selected Documents</w:t>
      </w:r>
      <w:r w:rsidRPr="00441CD3">
        <w:rPr>
          <w:b/>
        </w:rPr>
        <w:t xml:space="preserve"> from the TIU MRT menu.</w:t>
      </w:r>
    </w:p>
    <w:p w:rsidR="00750D83" w:rsidRPr="00441CD3" w:rsidRDefault="00750D83" w:rsidP="001F0CA0">
      <w:pPr>
        <w:rPr>
          <w:b/>
        </w:rPr>
      </w:pPr>
    </w:p>
    <w:p w:rsidR="00750D83" w:rsidRPr="00441CD3" w:rsidRDefault="00750D83" w:rsidP="001F0CA0">
      <w:pPr>
        <w:rPr>
          <w:b/>
        </w:rPr>
      </w:pPr>
      <w:r w:rsidRPr="00441CD3">
        <w:rPr>
          <w:b/>
        </w:rPr>
        <w:t>2. Select the status of documents you want displayed.</w:t>
      </w:r>
    </w:p>
    <w:p w:rsidR="00750D83" w:rsidRPr="00441CD3" w:rsidRDefault="00750D83" w:rsidP="001F0CA0"/>
    <w:p w:rsidR="00750D83" w:rsidRPr="00441CD3" w:rsidRDefault="00750D83" w:rsidP="00121EB9">
      <w:pPr>
        <w:pStyle w:val="capture"/>
      </w:pPr>
      <w:r w:rsidRPr="00441CD3">
        <w:t xml:space="preserve">Select Text Integration Utilities (MRT) Option: </w:t>
      </w:r>
      <w:r w:rsidRPr="00441CD3">
        <w:rPr>
          <w:b/>
        </w:rPr>
        <w:t>6</w:t>
      </w:r>
      <w:r w:rsidRPr="00441CD3">
        <w:t xml:space="preserve">  Search for Selected Documents</w:t>
      </w:r>
    </w:p>
    <w:p w:rsidR="00750D83" w:rsidRPr="00441CD3" w:rsidRDefault="00750D83" w:rsidP="00121EB9">
      <w:pPr>
        <w:pStyle w:val="capture"/>
      </w:pPr>
    </w:p>
    <w:p w:rsidR="00750D83" w:rsidRPr="00441CD3" w:rsidRDefault="00750D83" w:rsidP="00121EB9">
      <w:pPr>
        <w:pStyle w:val="capture"/>
        <w:rPr>
          <w:b/>
        </w:rPr>
      </w:pPr>
      <w:r w:rsidRPr="00441CD3">
        <w:t xml:space="preserve">Select Status: COMPLETED// </w:t>
      </w:r>
      <w:r w:rsidRPr="00441CD3">
        <w:rPr>
          <w:b/>
        </w:rPr>
        <w:t>?</w:t>
      </w:r>
    </w:p>
    <w:p w:rsidR="00750D83" w:rsidRPr="00441CD3" w:rsidRDefault="00750D83" w:rsidP="00121EB9">
      <w:pPr>
        <w:pStyle w:val="capture"/>
      </w:pPr>
    </w:p>
    <w:p w:rsidR="00750D83" w:rsidRPr="00441CD3" w:rsidRDefault="00750D83" w:rsidP="00121EB9">
      <w:pPr>
        <w:pStyle w:val="capture"/>
      </w:pPr>
      <w:r w:rsidRPr="00441CD3">
        <w:t>1    undictated           5    unsigned             9    purged</w:t>
      </w:r>
    </w:p>
    <w:p w:rsidR="00750D83" w:rsidRPr="00441CD3" w:rsidRDefault="00750D83" w:rsidP="00121EB9">
      <w:pPr>
        <w:pStyle w:val="capture"/>
      </w:pPr>
      <w:r w:rsidRPr="00441CD3">
        <w:t>2    untranscribed        6    uncosigned           10   deleted</w:t>
      </w:r>
    </w:p>
    <w:p w:rsidR="00750D83" w:rsidRPr="00441CD3" w:rsidRDefault="00750D83" w:rsidP="00121EB9">
      <w:pPr>
        <w:pStyle w:val="capture"/>
      </w:pPr>
      <w:r w:rsidRPr="00441CD3">
        <w:t>3    unreleased           7    completed            11   retracted</w:t>
      </w:r>
    </w:p>
    <w:p w:rsidR="00750D83" w:rsidRPr="00441CD3" w:rsidRDefault="00750D83" w:rsidP="00121EB9">
      <w:pPr>
        <w:pStyle w:val="capture"/>
      </w:pPr>
      <w:r w:rsidRPr="00441CD3">
        <w:t>4    unverified           8    amended</w:t>
      </w:r>
    </w:p>
    <w:p w:rsidR="00750D83" w:rsidRPr="00441CD3" w:rsidRDefault="00750D83" w:rsidP="00121EB9">
      <w:pPr>
        <w:pStyle w:val="capture"/>
      </w:pPr>
    </w:p>
    <w:p w:rsidR="00750D83" w:rsidRPr="00441CD3" w:rsidRDefault="00750D83" w:rsidP="00121EB9">
      <w:pPr>
        <w:pStyle w:val="capture"/>
      </w:pPr>
      <w:r w:rsidRPr="00441CD3">
        <w:t>Enter selection(s) by typing the name(s), number(s), or abbreviation(s).</w:t>
      </w:r>
    </w:p>
    <w:p w:rsidR="00750D83" w:rsidRPr="00441CD3" w:rsidRDefault="00750D83" w:rsidP="00121EB9">
      <w:pPr>
        <w:pStyle w:val="capture"/>
      </w:pPr>
      <w:r w:rsidRPr="00441CD3">
        <w:t xml:space="preserve">Select Status: COMPLETED// </w:t>
      </w:r>
      <w:r w:rsidRPr="00441CD3">
        <w:rPr>
          <w:b/>
        </w:rPr>
        <w:t>&lt;Enter&gt;</w:t>
      </w:r>
      <w:r w:rsidRPr="00441CD3">
        <w:t xml:space="preserve">   completed</w:t>
      </w:r>
    </w:p>
    <w:p w:rsidR="00750D83" w:rsidRPr="00441CD3" w:rsidRDefault="008C0363" w:rsidP="001F0CA0">
      <w:pPr>
        <w:rPr>
          <w:b/>
        </w:rPr>
      </w:pPr>
      <w:r>
        <w:rPr>
          <w:b/>
          <w:noProof/>
          <w:lang w:eastAsia="en-US"/>
        </w:rPr>
        <mc:AlternateContent>
          <mc:Choice Requires="wps">
            <w:drawing>
              <wp:anchor distT="0" distB="0" distL="114300" distR="114300" simplePos="0" relativeHeight="251695104" behindDoc="0" locked="0" layoutInCell="1" allowOverlap="1">
                <wp:simplePos x="0" y="0"/>
                <wp:positionH relativeFrom="column">
                  <wp:posOffset>4957445</wp:posOffset>
                </wp:positionH>
                <wp:positionV relativeFrom="paragraph">
                  <wp:posOffset>68580</wp:posOffset>
                </wp:positionV>
                <wp:extent cx="914400" cy="609600"/>
                <wp:effectExtent l="1233170" t="11430" r="5080" b="74295"/>
                <wp:wrapNone/>
                <wp:docPr id="89" name="Auto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borderCallout2">
                          <a:avLst>
                            <a:gd name="adj1" fmla="val 18750"/>
                            <a:gd name="adj2" fmla="val -8333"/>
                            <a:gd name="adj3" fmla="val 18750"/>
                            <a:gd name="adj4" fmla="val -67500"/>
                            <a:gd name="adj5" fmla="val 100417"/>
                            <a:gd name="adj6" fmla="val -127500"/>
                          </a:avLst>
                        </a:prstGeom>
                        <a:solidFill>
                          <a:srgbClr val="FFFFFF"/>
                        </a:solidFill>
                        <a:ln w="9525" algn="ctr">
                          <a:solidFill>
                            <a:srgbClr val="000000"/>
                          </a:solidFill>
                          <a:miter lim="800000"/>
                          <a:headEnd/>
                          <a:tailEnd type="stealth" w="lg"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C6EED" w:rsidRDefault="00FC6EED" w:rsidP="00121EB9">
                            <w:pPr>
                              <w:pStyle w:val="Callout"/>
                            </w:pPr>
                            <w:r>
                              <w:t>These may be different at your site.</w:t>
                            </w:r>
                          </w:p>
                          <w:p w:rsidR="00FC6EED" w:rsidRDefault="00FC6E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0" o:spid="_x0000_s1055" type="#_x0000_t48" style="position:absolute;margin-left:390.35pt;margin-top:5.4pt;width:1in;height:4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" adj="-27540,21690,-14580">
                <v:stroke startarrow="classic" startarrowwidth="wide" startarrowlength="long"/>
                <v:textbox>
                  <w:txbxContent>
                    <w:p w:rsidR="00FC6EED" w:rsidRDefault="00FC6EED" w:rsidP="00121EB9">
                      <w:pPr>
                        <w:pStyle w:val="Callout"/>
                      </w:pPr>
                      <w:r>
                        <w:t>These may be different at your site.</w:t>
                      </w:r>
                    </w:p>
                    <w:p w:rsidR="00FC6EED" w:rsidRDefault="00FC6EED"/>
                  </w:txbxContent>
                </v:textbox>
                <o:callout v:ext="edit" minusy="t"/>
              </v:shape>
            </w:pict>
          </mc:Fallback>
        </mc:AlternateContent>
      </w:r>
    </w:p>
    <w:p w:rsidR="00750D83" w:rsidRPr="00441CD3" w:rsidRDefault="00750D83" w:rsidP="001F0CA0">
      <w:pPr>
        <w:rPr>
          <w:b/>
        </w:rPr>
      </w:pPr>
      <w:r w:rsidRPr="00441CD3">
        <w:rPr>
          <w:b/>
        </w:rPr>
        <w:t>3. Select the document type you want displayed.</w:t>
      </w:r>
    </w:p>
    <w:p w:rsidR="00750D83" w:rsidRPr="00441CD3" w:rsidRDefault="00750D83" w:rsidP="001F0CA0">
      <w:pPr>
        <w:rPr>
          <w:i/>
        </w:rPr>
      </w:pPr>
    </w:p>
    <w:p w:rsidR="00750D83" w:rsidRPr="00441CD3" w:rsidRDefault="00750D83" w:rsidP="00121EB9">
      <w:pPr>
        <w:pStyle w:val="capture"/>
        <w:rPr>
          <w:b/>
        </w:rPr>
      </w:pPr>
      <w:r w:rsidRPr="00441CD3">
        <w:t xml:space="preserve">Select CLINICAL DOCUMENTS Type(s): Discharge Summaries// </w:t>
      </w:r>
      <w:r w:rsidRPr="00441CD3">
        <w:rPr>
          <w:b/>
        </w:rPr>
        <w:t>?</w:t>
      </w:r>
    </w:p>
    <w:p w:rsidR="00750D83" w:rsidRPr="00441CD3" w:rsidRDefault="00750D83" w:rsidP="00121EB9">
      <w:pPr>
        <w:pStyle w:val="capture"/>
      </w:pPr>
      <w:r w:rsidRPr="00441CD3">
        <w:t xml:space="preserve">1 Discharge Summaries   2 Progress Notes     3  Addendum </w:t>
      </w:r>
    </w:p>
    <w:p w:rsidR="00750D83" w:rsidRPr="00441CD3" w:rsidRDefault="00750D83" w:rsidP="00121EB9">
      <w:pPr>
        <w:pStyle w:val="capture"/>
      </w:pPr>
      <w:r w:rsidRPr="00441CD3">
        <w:t>Enter selection(s) by typing the name(s), number(s), or abbreviation(s).</w:t>
      </w:r>
    </w:p>
    <w:p w:rsidR="00750D83" w:rsidRPr="00441CD3" w:rsidRDefault="00750D83" w:rsidP="00121EB9">
      <w:pPr>
        <w:pStyle w:val="capture"/>
      </w:pPr>
      <w:r w:rsidRPr="00441CD3">
        <w:t>Select CLINICAL DOCUMENTS Type(s):</w:t>
      </w:r>
      <w:r w:rsidRPr="00441CD3">
        <w:rPr>
          <w:b/>
        </w:rPr>
        <w:t>Progress Notes</w:t>
      </w:r>
      <w:r w:rsidRPr="00441CD3">
        <w:t xml:space="preserve">  Progress Notes</w:t>
      </w:r>
    </w:p>
    <w:p w:rsidR="00750D83" w:rsidRPr="00441CD3" w:rsidRDefault="00750D83" w:rsidP="001F0CA0">
      <w:pPr>
        <w:rPr>
          <w:b/>
        </w:rPr>
      </w:pPr>
    </w:p>
    <w:p w:rsidR="00750D83" w:rsidRPr="00441CD3" w:rsidRDefault="00750D83" w:rsidP="001F0CA0">
      <w:pPr>
        <w:rPr>
          <w:b/>
        </w:rPr>
      </w:pPr>
      <w:r w:rsidRPr="00441CD3">
        <w:rPr>
          <w:b/>
        </w:rPr>
        <w:t>4. Select the search category you want displayed.</w:t>
      </w:r>
    </w:p>
    <w:p w:rsidR="00750D83" w:rsidRPr="00441CD3" w:rsidRDefault="00750D83" w:rsidP="001F0CA0">
      <w:pPr>
        <w:rPr>
          <w:i/>
        </w:rPr>
      </w:pPr>
    </w:p>
    <w:p w:rsidR="00750D83" w:rsidRPr="00441CD3" w:rsidRDefault="00750D83" w:rsidP="00121EB9">
      <w:pPr>
        <w:pStyle w:val="capture"/>
        <w:rPr>
          <w:b/>
        </w:rPr>
      </w:pPr>
      <w:r w:rsidRPr="00441CD3">
        <w:t xml:space="preserve">Select SEARCH CATEGORIES: AUTHOR// </w:t>
      </w:r>
      <w:r w:rsidRPr="00441CD3">
        <w:rPr>
          <w:b/>
        </w:rPr>
        <w:t>?</w:t>
      </w:r>
    </w:p>
    <w:p w:rsidR="00750D83" w:rsidRPr="00441CD3" w:rsidRDefault="00750D83" w:rsidP="00121EB9">
      <w:pPr>
        <w:pStyle w:val="capture"/>
      </w:pPr>
      <w:r w:rsidRPr="00441CD3">
        <w:t>1  All Categories      5    Patient       9   Title</w:t>
      </w:r>
    </w:p>
    <w:p w:rsidR="00750D83" w:rsidRPr="00441CD3" w:rsidRDefault="00750D83" w:rsidP="00121EB9">
      <w:pPr>
        <w:pStyle w:val="capture"/>
      </w:pPr>
      <w:r w:rsidRPr="00441CD3">
        <w:t>2  Author              6    Problem      10   Transcriptionist</w:t>
      </w:r>
    </w:p>
    <w:p w:rsidR="00750D83" w:rsidRPr="00441CD3" w:rsidRDefault="00750D83" w:rsidP="00121EB9">
      <w:pPr>
        <w:pStyle w:val="capture"/>
      </w:pPr>
      <w:r w:rsidRPr="00441CD3">
        <w:t>3  Expected Cosigner   7    Service      11   Treating Specialty</w:t>
      </w:r>
    </w:p>
    <w:p w:rsidR="00750D83" w:rsidRPr="00441CD3" w:rsidRDefault="00750D83" w:rsidP="00121EB9">
      <w:pPr>
        <w:pStyle w:val="capture"/>
      </w:pPr>
      <w:r w:rsidRPr="00441CD3">
        <w:t>4  Hospital Location   8    Subject      12   Visit</w:t>
      </w:r>
    </w:p>
    <w:p w:rsidR="00750D83" w:rsidRPr="00441CD3" w:rsidRDefault="00750D83" w:rsidP="00121EB9">
      <w:pPr>
        <w:pStyle w:val="capture"/>
      </w:pPr>
      <w:r w:rsidRPr="00441CD3">
        <w:t>Enter selection(s) by typing the name(s), number(s), or abbreviation(s).</w:t>
      </w:r>
    </w:p>
    <w:p w:rsidR="00750D83" w:rsidRPr="00441CD3" w:rsidRDefault="00750D83" w:rsidP="00121EB9">
      <w:pPr>
        <w:pStyle w:val="capture"/>
      </w:pPr>
      <w:r w:rsidRPr="00441CD3">
        <w:t xml:space="preserve">Select SEARCH CATEGORIES: AUTHOR// </w:t>
      </w:r>
      <w:r w:rsidRPr="00441CD3">
        <w:rPr>
          <w:b/>
        </w:rPr>
        <w:t>&lt;Enter&gt;</w:t>
      </w:r>
      <w:r w:rsidRPr="00441CD3">
        <w:t xml:space="preserve">   Author</w:t>
      </w:r>
    </w:p>
    <w:p w:rsidR="00750D83" w:rsidRPr="00441CD3" w:rsidRDefault="00750D83" w:rsidP="00121EB9">
      <w:pPr>
        <w:pStyle w:val="capture"/>
      </w:pPr>
      <w:r w:rsidRPr="00441CD3">
        <w:t xml:space="preserve">Select AUTHOR:  </w:t>
      </w:r>
      <w:r w:rsidRPr="00441CD3">
        <w:rPr>
          <w:b/>
        </w:rPr>
        <w:t>TIUPROVIDER,ONE</w:t>
      </w:r>
      <w:r w:rsidRPr="00441CD3">
        <w:t xml:space="preserve">        JG</w:t>
      </w:r>
    </w:p>
    <w:p w:rsidR="00750D83" w:rsidRPr="00441CD3" w:rsidRDefault="00750D83" w:rsidP="001F0CA0">
      <w:pPr>
        <w:rPr>
          <w:b/>
        </w:rPr>
      </w:pPr>
    </w:p>
    <w:p w:rsidR="00750D83" w:rsidRPr="00441CD3" w:rsidRDefault="00750D83" w:rsidP="00121EB9">
      <w:pPr>
        <w:pStyle w:val="NormalPageTitle"/>
      </w:pPr>
      <w:r w:rsidRPr="00441CD3">
        <w:br w:type="page"/>
        <w:t xml:space="preserve">Search for Selected Documents, cont’d </w:t>
      </w:r>
    </w:p>
    <w:p w:rsidR="00750D83" w:rsidRPr="00441CD3" w:rsidRDefault="00750D83" w:rsidP="001F0CA0">
      <w:pPr>
        <w:rPr>
          <w:b/>
        </w:rPr>
      </w:pPr>
    </w:p>
    <w:p w:rsidR="00750D83" w:rsidRPr="00441CD3" w:rsidRDefault="00750D83" w:rsidP="001F0CA0">
      <w:pPr>
        <w:rPr>
          <w:b/>
        </w:rPr>
      </w:pPr>
      <w:r w:rsidRPr="00441CD3">
        <w:rPr>
          <w:b/>
        </w:rPr>
        <w:t>5. Enter the range of dates you want displayed.</w:t>
      </w:r>
    </w:p>
    <w:p w:rsidR="00750D83" w:rsidRPr="00441CD3" w:rsidRDefault="00750D83" w:rsidP="001F0CA0">
      <w:pPr>
        <w:rPr>
          <w:i/>
        </w:rPr>
      </w:pPr>
    </w:p>
    <w:p w:rsidR="00750D83" w:rsidRPr="00441CD3" w:rsidRDefault="00750D83" w:rsidP="00121EB9">
      <w:pPr>
        <w:pStyle w:val="capture"/>
      </w:pPr>
      <w:r w:rsidRPr="00441CD3">
        <w:t xml:space="preserve"> Start Reference Date [Time]: T-7//</w:t>
      </w:r>
      <w:r w:rsidRPr="00441CD3">
        <w:rPr>
          <w:b/>
        </w:rPr>
        <w:t>&lt;Enter&gt;</w:t>
      </w:r>
      <w:r w:rsidRPr="00441CD3">
        <w:t xml:space="preserve">    (MAY 26, 1997)</w:t>
      </w:r>
    </w:p>
    <w:p w:rsidR="00750D83" w:rsidRPr="00441CD3" w:rsidRDefault="00750D83" w:rsidP="00121EB9">
      <w:pPr>
        <w:pStyle w:val="capture"/>
      </w:pPr>
      <w:r w:rsidRPr="00441CD3">
        <w:t xml:space="preserve">Ending Reference Date [Time]: NOW// </w:t>
      </w:r>
      <w:r w:rsidRPr="00441CD3">
        <w:rPr>
          <w:b/>
        </w:rPr>
        <w:t>&lt;Enter&gt;</w:t>
      </w:r>
      <w:r w:rsidRPr="00441CD3">
        <w:t xml:space="preserve"> (JUN 02, 1997@15:46)</w:t>
      </w:r>
    </w:p>
    <w:p w:rsidR="00750D83" w:rsidRPr="00441CD3" w:rsidRDefault="00750D83" w:rsidP="00121EB9">
      <w:pPr>
        <w:pStyle w:val="capture"/>
      </w:pPr>
      <w:r w:rsidRPr="00441CD3">
        <w:t>Searching for the documents...</w:t>
      </w:r>
    </w:p>
    <w:p w:rsidR="00750D83" w:rsidRPr="00441CD3" w:rsidRDefault="00750D83" w:rsidP="001F0CA0"/>
    <w:p w:rsidR="00750D83" w:rsidRPr="00441CD3" w:rsidRDefault="00750D83" w:rsidP="001F0CA0">
      <w:pPr>
        <w:rPr>
          <w:b/>
        </w:rPr>
      </w:pPr>
      <w:r w:rsidRPr="00441CD3">
        <w:rPr>
          <w:b/>
        </w:rPr>
        <w:t>6. The documents fitting the search criteria you selected are displayed. Choose an action to perform on the relevant documents.</w:t>
      </w:r>
    </w:p>
    <w:p w:rsidR="00750D83" w:rsidRPr="00441CD3" w:rsidRDefault="00750D83" w:rsidP="001F0CA0"/>
    <w:p w:rsidR="00750D83" w:rsidRPr="00441CD3" w:rsidRDefault="00750D83" w:rsidP="001F0CA0">
      <w:pPr>
        <w:pStyle w:val="capture"/>
        <w:rPr>
          <w:u w:val="single"/>
        </w:rPr>
      </w:pPr>
      <w:r w:rsidRPr="00441CD3">
        <w:rPr>
          <w:b/>
          <w:u w:val="single"/>
        </w:rPr>
        <w:t xml:space="preserve">UNSIGNED Documents       </w:t>
      </w:r>
      <w:r w:rsidRPr="00441CD3">
        <w:rPr>
          <w:u w:val="single"/>
        </w:rPr>
        <w:t>Jun 02, 1997 15:46:28          Page:  1 of  1</w:t>
      </w:r>
    </w:p>
    <w:p w:rsidR="00750D83" w:rsidRPr="00441CD3" w:rsidRDefault="00750D83" w:rsidP="001F0CA0">
      <w:pPr>
        <w:pStyle w:val="capture"/>
      </w:pPr>
      <w:r w:rsidRPr="00441CD3">
        <w:t xml:space="preserve">      by AUTHOR (TIUPROVIDER,ONE) from 05/26/97 to 06/02/97     2 documents</w:t>
      </w:r>
    </w:p>
    <w:p w:rsidR="00750D83" w:rsidRPr="00441CD3" w:rsidRDefault="00750D83" w:rsidP="001F0CA0">
      <w:pPr>
        <w:pStyle w:val="capture"/>
        <w:rPr>
          <w:u w:val="single"/>
        </w:rPr>
      </w:pPr>
      <w:r w:rsidRPr="00441CD3">
        <w:rPr>
          <w:u w:val="single"/>
        </w:rPr>
        <w:t xml:space="preserve">  Patient              Document                      Ref Date  Status</w:t>
      </w:r>
    </w:p>
    <w:p w:rsidR="00750D83" w:rsidRPr="00441CD3" w:rsidRDefault="00750D83" w:rsidP="001F0CA0">
      <w:pPr>
        <w:pStyle w:val="capture"/>
      </w:pPr>
      <w:r w:rsidRPr="00441CD3">
        <w:t>1 TIUPATIENT,ONE(T3456) Adverse React/Allergy        05/31/97  unsigned</w:t>
      </w:r>
    </w:p>
    <w:p w:rsidR="00750D83" w:rsidRPr="00441CD3" w:rsidRDefault="00750D83" w:rsidP="001F0CA0">
      <w:pPr>
        <w:pStyle w:val="capture"/>
      </w:pPr>
      <w:r w:rsidRPr="00441CD3">
        <w:t>2 TIUPATIENT,FIV(T2591) Adverse React/Allergy        05/31/97  unsigned</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reverse"/>
      </w:pPr>
      <w:r w:rsidRPr="00441CD3">
        <w:t xml:space="preserve">     + Next Screen     - Prev Screen     ?? More Actions            &gt;&gt;&gt;</w:t>
      </w:r>
    </w:p>
    <w:p w:rsidR="00750D83" w:rsidRPr="00441CD3" w:rsidRDefault="00750D83" w:rsidP="001F0CA0">
      <w:pPr>
        <w:pStyle w:val="capture"/>
      </w:pPr>
      <w:r w:rsidRPr="00441CD3">
        <w:t xml:space="preserve">   Find                    Reassign                  Print</w:t>
      </w:r>
    </w:p>
    <w:p w:rsidR="00750D83" w:rsidRPr="00441CD3" w:rsidRDefault="00750D83" w:rsidP="001F0CA0">
      <w:pPr>
        <w:pStyle w:val="capture"/>
      </w:pPr>
      <w:r w:rsidRPr="00441CD3">
        <w:t xml:space="preserve">   Verify/Unverify         Send Back                 Change View</w:t>
      </w:r>
    </w:p>
    <w:p w:rsidR="00750D83" w:rsidRPr="00441CD3" w:rsidRDefault="00750D83" w:rsidP="001F0CA0">
      <w:pPr>
        <w:pStyle w:val="capture"/>
      </w:pPr>
      <w:r w:rsidRPr="00441CD3">
        <w:t xml:space="preserve">   On Chart                Detailed Display          Quit</w:t>
      </w:r>
    </w:p>
    <w:p w:rsidR="00750D83" w:rsidRPr="00441CD3" w:rsidRDefault="00750D83" w:rsidP="001F0CA0">
      <w:pPr>
        <w:pStyle w:val="capture"/>
      </w:pPr>
      <w:r w:rsidRPr="00441CD3">
        <w:t xml:space="preserve">   Edit                    Browse</w:t>
      </w:r>
    </w:p>
    <w:p w:rsidR="00750D83" w:rsidRPr="00441CD3" w:rsidRDefault="00750D83" w:rsidP="001F0CA0">
      <w:pPr>
        <w:pStyle w:val="capture"/>
      </w:pPr>
      <w:r w:rsidRPr="00441CD3">
        <w:t>Select Action: Quit//</w:t>
      </w:r>
    </w:p>
    <w:p w:rsidR="00750D83" w:rsidRPr="00441CD3" w:rsidRDefault="00750D83" w:rsidP="00F16AE2"/>
    <w:p w:rsidR="00750D83" w:rsidRPr="00441CD3" w:rsidRDefault="00750D83" w:rsidP="0018303E">
      <w:pPr>
        <w:pStyle w:val="Heading3"/>
        <w:rPr>
          <w:sz w:val="24"/>
          <w:szCs w:val="24"/>
        </w:rPr>
      </w:pPr>
      <w:bookmarkStart w:id="61" w:name="_Toc487032617"/>
      <w:r w:rsidRPr="00441CD3">
        <w:t>Unsigned/Uncosigned Report</w:t>
      </w:r>
      <w:bookmarkEnd w:id="61"/>
      <w:r w:rsidR="0030231B" w:rsidRPr="00441CD3">
        <w:fldChar w:fldCharType="begin"/>
      </w:r>
      <w:r w:rsidRPr="00441CD3">
        <w:instrText xml:space="preserve"> XE "Unsigned/Uncosigned Report" </w:instrText>
      </w:r>
      <w:r w:rsidR="0030231B" w:rsidRPr="00441CD3">
        <w:fldChar w:fldCharType="end"/>
      </w:r>
    </w:p>
    <w:p w:rsidR="00750D83" w:rsidRPr="00441CD3" w:rsidRDefault="00750D83" w:rsidP="001F0CA0">
      <w:pPr>
        <w:rPr>
          <w:b/>
        </w:rPr>
      </w:pPr>
    </w:p>
    <w:p w:rsidR="00750D83" w:rsidRPr="00441CD3" w:rsidRDefault="00750D83" w:rsidP="001F0CA0">
      <w:r w:rsidRPr="00441CD3">
        <w:t>Lists detailed document information such as author, patient, patient SSN, etc. for notes with no signature and/or cosignature. Optionally, a summary report can be generated showing the number of unsigned and uncosigned documents in each service.</w:t>
      </w:r>
    </w:p>
    <w:p w:rsidR="00011C52" w:rsidRPr="00441CD3" w:rsidRDefault="00011C52" w:rsidP="001F0CA0"/>
    <w:p w:rsidR="00011C52" w:rsidRPr="00441CD3" w:rsidRDefault="00011C52" w:rsidP="001F0CA0"/>
    <w:p w:rsidR="00750D83" w:rsidRPr="00441CD3" w:rsidRDefault="00750D83" w:rsidP="001F0CA0"/>
    <w:p w:rsidR="00750D83" w:rsidRPr="00441CD3" w:rsidRDefault="00011C52" w:rsidP="001F0CA0">
      <w:r w:rsidRPr="00441CD3">
        <w:br w:type="page"/>
      </w:r>
      <w:r w:rsidR="00750D83" w:rsidRPr="00441CD3">
        <w:t>In the following example, a summary report is generated for a selected division</w:t>
      </w:r>
      <w:r w:rsidR="0030231B" w:rsidRPr="00441CD3">
        <w:fldChar w:fldCharType="begin"/>
      </w:r>
      <w:r w:rsidR="00750D83" w:rsidRPr="00441CD3">
        <w:instrText xml:space="preserve"> XE "division" </w:instrText>
      </w:r>
      <w:r w:rsidR="0030231B" w:rsidRPr="00441CD3">
        <w:fldChar w:fldCharType="end"/>
      </w:r>
      <w:r w:rsidR="00750D83" w:rsidRPr="00441CD3">
        <w:t>:</w:t>
      </w:r>
    </w:p>
    <w:p w:rsidR="00750D83" w:rsidRPr="00441CD3" w:rsidRDefault="00750D83" w:rsidP="001F0CA0">
      <w:pPr>
        <w:pStyle w:val="capture"/>
      </w:pPr>
      <w:r w:rsidRPr="00441CD3">
        <w:t>Select OPTION NAME:    TIU UNSIGNED/UNCOSIGNED REPORT     Unsigned/Uncosigned Report     run routine</w:t>
      </w:r>
    </w:p>
    <w:p w:rsidR="00750D83" w:rsidRPr="00441CD3" w:rsidRDefault="00750D83" w:rsidP="001F0CA0">
      <w:pPr>
        <w:pStyle w:val="capture"/>
        <w:rPr>
          <w:b/>
        </w:rPr>
      </w:pPr>
      <w:r w:rsidRPr="00441CD3">
        <w:t xml:space="preserve">Select division: ALL// </w:t>
      </w:r>
      <w:r w:rsidRPr="00441CD3">
        <w:rPr>
          <w:b/>
        </w:rPr>
        <w:t>SALT</w:t>
      </w:r>
    </w:p>
    <w:p w:rsidR="00750D83" w:rsidRPr="00441CD3" w:rsidRDefault="00750D83" w:rsidP="001F0CA0">
      <w:pPr>
        <w:pStyle w:val="capture"/>
      </w:pPr>
      <w:r w:rsidRPr="00441CD3">
        <w:t xml:space="preserve">     1   SALT </w:t>
      </w:r>
      <w:smartTag w:uri="urn:schemas-microsoft-com:office:smarttags" w:element="place">
        <w:r w:rsidRPr="00441CD3">
          <w:t>LAKE</w:t>
        </w:r>
      </w:smartTag>
      <w:r w:rsidRPr="00441CD3">
        <w:t xml:space="preserve"> CIOFO       660GC</w:t>
      </w:r>
    </w:p>
    <w:p w:rsidR="00750D83" w:rsidRPr="00441CD3" w:rsidRDefault="00750D83" w:rsidP="001F0CA0">
      <w:pPr>
        <w:pStyle w:val="capture"/>
      </w:pPr>
      <w:r w:rsidRPr="00441CD3">
        <w:t xml:space="preserve">     2   SALT </w:t>
      </w:r>
      <w:smartTag w:uri="urn:schemas-microsoft-com:office:smarttags" w:element="place">
        <w:r w:rsidRPr="00441CD3">
          <w:t>LAKE</w:t>
        </w:r>
      </w:smartTag>
      <w:r w:rsidRPr="00441CD3">
        <w:t xml:space="preserve"> OEX       660</w:t>
      </w:r>
    </w:p>
    <w:p w:rsidR="00750D83" w:rsidRPr="00441CD3" w:rsidRDefault="00750D83" w:rsidP="001F0CA0">
      <w:pPr>
        <w:pStyle w:val="capture"/>
      </w:pPr>
      <w:r w:rsidRPr="00441CD3">
        <w:t xml:space="preserve">CHOOSE 1-2: </w:t>
      </w:r>
      <w:r w:rsidRPr="00441CD3">
        <w:rPr>
          <w:b/>
        </w:rPr>
        <w:t>1</w:t>
      </w:r>
      <w:r w:rsidRPr="00441CD3">
        <w:t xml:space="preserve">  SALT </w:t>
      </w:r>
      <w:smartTag w:uri="urn:schemas-microsoft-com:office:smarttags" w:element="place">
        <w:r w:rsidRPr="00441CD3">
          <w:t>LAKE</w:t>
        </w:r>
      </w:smartTag>
      <w:r w:rsidRPr="00441CD3">
        <w:t xml:space="preserve"> CIOFO     660GC</w:t>
      </w:r>
    </w:p>
    <w:p w:rsidR="00750D83" w:rsidRPr="00441CD3" w:rsidRDefault="00750D83" w:rsidP="001F0CA0">
      <w:pPr>
        <w:pStyle w:val="capture"/>
        <w:rPr>
          <w:b/>
        </w:rPr>
      </w:pPr>
      <w:r w:rsidRPr="00441CD3">
        <w:t xml:space="preserve">Select another division: </w:t>
      </w:r>
      <w:r w:rsidRPr="00441CD3">
        <w:rPr>
          <w:b/>
        </w:rPr>
        <w:t>&lt;Enter&gt;</w:t>
      </w:r>
    </w:p>
    <w:p w:rsidR="00750D83" w:rsidRPr="00441CD3" w:rsidRDefault="00750D83" w:rsidP="001F0CA0">
      <w:pPr>
        <w:pStyle w:val="capture"/>
      </w:pPr>
    </w:p>
    <w:p w:rsidR="00750D83" w:rsidRPr="00441CD3" w:rsidRDefault="00750D83" w:rsidP="001F0CA0">
      <w:pPr>
        <w:pStyle w:val="capture"/>
      </w:pPr>
      <w:r w:rsidRPr="00441CD3">
        <w:t xml:space="preserve">Please specify an </w:t>
      </w:r>
      <w:smartTag w:uri="urn:schemas-microsoft-com:office:smarttags" w:element="place">
        <w:smartTag w:uri="urn:schemas-microsoft-com:office:smarttags" w:element="PlaceName">
          <w:r w:rsidRPr="00441CD3">
            <w:t>Entry</w:t>
          </w:r>
        </w:smartTag>
        <w:r w:rsidRPr="00441CD3">
          <w:t xml:space="preserve"> </w:t>
        </w:r>
        <w:smartTag w:uri="urn:schemas-microsoft-com:office:smarttags" w:element="PlaceName">
          <w:r w:rsidRPr="00441CD3">
            <w:t>Date</w:t>
          </w:r>
        </w:smartTag>
        <w:r w:rsidRPr="00441CD3">
          <w:t xml:space="preserve"> </w:t>
        </w:r>
        <w:smartTag w:uri="urn:schemas-microsoft-com:office:smarttags" w:element="PlaceType">
          <w:r w:rsidRPr="00441CD3">
            <w:t>Range</w:t>
          </w:r>
        </w:smartTag>
      </w:smartTag>
      <w:r w:rsidRPr="00441CD3">
        <w:t>:</w:t>
      </w:r>
    </w:p>
    <w:p w:rsidR="00750D83" w:rsidRPr="00441CD3" w:rsidRDefault="00750D83" w:rsidP="001F0CA0">
      <w:pPr>
        <w:pStyle w:val="capture"/>
      </w:pPr>
    </w:p>
    <w:p w:rsidR="00750D83" w:rsidRPr="00441CD3" w:rsidRDefault="00750D83" w:rsidP="001F0CA0">
      <w:pPr>
        <w:pStyle w:val="capture"/>
      </w:pPr>
      <w:r w:rsidRPr="00441CD3">
        <w:t xml:space="preserve"> Start Entry Date: </w:t>
      </w:r>
      <w:r w:rsidRPr="00441CD3">
        <w:rPr>
          <w:b/>
        </w:rPr>
        <w:t>t-365</w:t>
      </w:r>
      <w:r w:rsidRPr="00441CD3">
        <w:t xml:space="preserve">  (JAN 28, 2003)</w:t>
      </w:r>
    </w:p>
    <w:p w:rsidR="00750D83" w:rsidRPr="00441CD3" w:rsidRDefault="00750D83" w:rsidP="001F0CA0">
      <w:pPr>
        <w:pStyle w:val="capture"/>
      </w:pPr>
      <w:r w:rsidRPr="00441CD3">
        <w:t xml:space="preserve">Ending Entry Date: </w:t>
      </w:r>
      <w:r w:rsidRPr="00441CD3">
        <w:rPr>
          <w:b/>
        </w:rPr>
        <w:t>t</w:t>
      </w:r>
      <w:r w:rsidRPr="00441CD3">
        <w:t xml:space="preserve">  (JAN 28, 2004)</w:t>
      </w:r>
    </w:p>
    <w:p w:rsidR="00750D83" w:rsidRPr="00441CD3" w:rsidRDefault="00750D83" w:rsidP="001F0CA0">
      <w:pPr>
        <w:pStyle w:val="capture"/>
      </w:pPr>
    </w:p>
    <w:p w:rsidR="00750D83" w:rsidRPr="00441CD3" w:rsidRDefault="00750D83" w:rsidP="001F0CA0">
      <w:pPr>
        <w:pStyle w:val="capture"/>
        <w:rPr>
          <w:b/>
        </w:rPr>
      </w:pPr>
      <w:r w:rsidRPr="00441CD3">
        <w:t xml:space="preserve">Select service: ALL// </w:t>
      </w:r>
      <w:r w:rsidRPr="00441CD3">
        <w:rPr>
          <w:b/>
        </w:rPr>
        <w:t>&lt;Enter&gt;</w:t>
      </w:r>
    </w:p>
    <w:p w:rsidR="00750D83" w:rsidRPr="00441CD3" w:rsidRDefault="00750D83" w:rsidP="001F0CA0">
      <w:pPr>
        <w:pStyle w:val="capture"/>
      </w:pPr>
    </w:p>
    <w:p w:rsidR="00750D83" w:rsidRPr="00441CD3" w:rsidRDefault="00750D83" w:rsidP="001F0CA0">
      <w:pPr>
        <w:pStyle w:val="capture"/>
      </w:pPr>
      <w:r w:rsidRPr="00441CD3">
        <w:t xml:space="preserve">     Select one of the following:</w:t>
      </w:r>
    </w:p>
    <w:p w:rsidR="00750D83" w:rsidRPr="00441CD3" w:rsidRDefault="00750D83" w:rsidP="001F0CA0">
      <w:pPr>
        <w:pStyle w:val="capture"/>
      </w:pPr>
    </w:p>
    <w:p w:rsidR="00750D83" w:rsidRPr="00441CD3" w:rsidRDefault="00750D83" w:rsidP="001F0CA0">
      <w:pPr>
        <w:pStyle w:val="capture"/>
      </w:pPr>
      <w:r w:rsidRPr="00441CD3">
        <w:t xml:space="preserve">          F         FULL</w:t>
      </w:r>
    </w:p>
    <w:p w:rsidR="00750D83" w:rsidRPr="00441CD3" w:rsidRDefault="00750D83" w:rsidP="001F0CA0">
      <w:pPr>
        <w:pStyle w:val="capture"/>
      </w:pPr>
      <w:r w:rsidRPr="00441CD3">
        <w:t xml:space="preserve">          S         SUMMARY</w:t>
      </w:r>
    </w:p>
    <w:p w:rsidR="00750D83" w:rsidRPr="00441CD3" w:rsidRDefault="00750D83" w:rsidP="001F0CA0">
      <w:pPr>
        <w:pStyle w:val="capture"/>
      </w:pPr>
    </w:p>
    <w:p w:rsidR="00750D83" w:rsidRPr="00441CD3" w:rsidRDefault="00750D83" w:rsidP="001F0CA0">
      <w:pPr>
        <w:pStyle w:val="capture"/>
      </w:pPr>
      <w:r w:rsidRPr="00441CD3">
        <w:t xml:space="preserve">Type of Report: </w:t>
      </w:r>
      <w:r w:rsidRPr="00441CD3">
        <w:rPr>
          <w:b/>
        </w:rPr>
        <w:t>S</w:t>
      </w:r>
      <w:r w:rsidRPr="00441CD3">
        <w:t xml:space="preserve">  SUMMARY</w:t>
      </w:r>
    </w:p>
    <w:p w:rsidR="00750D83" w:rsidRPr="00441CD3" w:rsidRDefault="00750D83" w:rsidP="001F0CA0">
      <w:pPr>
        <w:pStyle w:val="capture"/>
      </w:pPr>
    </w:p>
    <w:p w:rsidR="00750D83" w:rsidRPr="00441CD3" w:rsidRDefault="00750D83" w:rsidP="001F0CA0">
      <w:pPr>
        <w:pStyle w:val="capture"/>
      </w:pPr>
      <w:r w:rsidRPr="00441CD3">
        <w:t xml:space="preserve">DEVICE: HOME// </w:t>
      </w:r>
      <w:r w:rsidRPr="00441CD3">
        <w:rPr>
          <w:b/>
        </w:rPr>
        <w:t>&lt;Enter&gt;</w:t>
      </w:r>
      <w:r w:rsidRPr="00441CD3">
        <w:t xml:space="preserve"> ANYWHERE</w:t>
      </w:r>
    </w:p>
    <w:p w:rsidR="00750D83" w:rsidRPr="00441CD3" w:rsidRDefault="00750D83" w:rsidP="001F0CA0">
      <w:pPr>
        <w:pStyle w:val="capture"/>
      </w:pPr>
    </w:p>
    <w:p w:rsidR="00750D83" w:rsidRPr="00441CD3" w:rsidRDefault="00750D83" w:rsidP="001F0CA0">
      <w:pPr>
        <w:pStyle w:val="capture"/>
      </w:pPr>
      <w:r w:rsidRPr="00441CD3">
        <w:t xml:space="preserve">                   Unsigned and Uncosigned Documents Jan 28, 2003 thru Jan 28, 2</w:t>
      </w:r>
    </w:p>
    <w:p w:rsidR="00750D83" w:rsidRPr="00441CD3" w:rsidRDefault="00750D83" w:rsidP="001F0CA0">
      <w:pPr>
        <w:pStyle w:val="capture"/>
      </w:pPr>
      <w:r w:rsidRPr="00441CD3">
        <w:t>004@23:59:59Page 1</w:t>
      </w:r>
    </w:p>
    <w:p w:rsidR="00750D83" w:rsidRPr="00441CD3" w:rsidRDefault="00750D83" w:rsidP="001F0CA0">
      <w:pPr>
        <w:pStyle w:val="capture"/>
      </w:pPr>
      <w:r w:rsidRPr="00441CD3">
        <w:t>PRINTED:                  for ELY</w:t>
      </w:r>
    </w:p>
    <w:p w:rsidR="00750D83" w:rsidRPr="00441CD3" w:rsidRDefault="00750D83" w:rsidP="001F0CA0">
      <w:pPr>
        <w:pStyle w:val="capture"/>
      </w:pPr>
      <w:r w:rsidRPr="00441CD3">
        <w:t>JAN 28, 2004@16:33</w:t>
      </w:r>
    </w:p>
    <w:p w:rsidR="00750D83" w:rsidRPr="00441CD3" w:rsidRDefault="00750D83" w:rsidP="001F0CA0">
      <w:pPr>
        <w:pStyle w:val="capture"/>
      </w:pPr>
      <w:r w:rsidRPr="00441CD3">
        <w:t>------------------------------------------------------------------------------</w:t>
      </w:r>
    </w:p>
    <w:p w:rsidR="00750D83" w:rsidRPr="00441CD3" w:rsidRDefault="00750D83" w:rsidP="001F0CA0">
      <w:pPr>
        <w:pStyle w:val="capture"/>
      </w:pPr>
    </w:p>
    <w:p w:rsidR="00750D83" w:rsidRPr="00441CD3" w:rsidRDefault="00750D83" w:rsidP="001F0CA0">
      <w:pPr>
        <w:pStyle w:val="capture"/>
      </w:pPr>
      <w:r w:rsidRPr="00441CD3">
        <w:t xml:space="preserve"> Totals for Service: IRM--- UNSIGNED: 24  UNCOSIGNED: 0</w:t>
      </w:r>
    </w:p>
    <w:p w:rsidR="00750D83" w:rsidRPr="00441CD3" w:rsidRDefault="00750D83" w:rsidP="001F0CA0">
      <w:pPr>
        <w:pStyle w:val="capture"/>
      </w:pPr>
    </w:p>
    <w:p w:rsidR="00750D83" w:rsidRPr="00441CD3" w:rsidRDefault="00750D83" w:rsidP="001F0CA0">
      <w:pPr>
        <w:pStyle w:val="capture"/>
      </w:pPr>
      <w:r w:rsidRPr="00441CD3">
        <w:t xml:space="preserve"> Totals for Service: MEDICINE--- UNSIGNED: 112  UNCOSIGNED: 0</w:t>
      </w:r>
    </w:p>
    <w:p w:rsidR="00750D83" w:rsidRPr="00441CD3" w:rsidRDefault="00750D83" w:rsidP="001F0CA0">
      <w:pPr>
        <w:pStyle w:val="capture"/>
      </w:pPr>
    </w:p>
    <w:p w:rsidR="00750D83" w:rsidRPr="00441CD3" w:rsidRDefault="00750D83" w:rsidP="001F0CA0">
      <w:pPr>
        <w:pStyle w:val="capture"/>
      </w:pPr>
      <w:r w:rsidRPr="00441CD3">
        <w:t xml:space="preserve"> Totals for Service: OTHER--- UNSIGNED: 1  UNCOSIGNED: 0</w:t>
      </w:r>
    </w:p>
    <w:p w:rsidR="00750D83" w:rsidRPr="00441CD3" w:rsidRDefault="00750D83" w:rsidP="001F0CA0">
      <w:pPr>
        <w:pStyle w:val="capture"/>
      </w:pPr>
    </w:p>
    <w:p w:rsidR="00750D83" w:rsidRPr="00441CD3" w:rsidRDefault="00750D83" w:rsidP="001F0CA0">
      <w:pPr>
        <w:pStyle w:val="capture"/>
      </w:pPr>
      <w:r w:rsidRPr="00441CD3">
        <w:t xml:space="preserve"> Totals for Service: PHARMACY--- UNSIGNED: 6  UNCOSIGNED: 0</w:t>
      </w:r>
    </w:p>
    <w:p w:rsidR="00750D83" w:rsidRPr="00441CD3" w:rsidRDefault="00750D83" w:rsidP="001F0CA0">
      <w:pPr>
        <w:pStyle w:val="capture"/>
      </w:pPr>
    </w:p>
    <w:p w:rsidR="00750D83" w:rsidRPr="00441CD3" w:rsidRDefault="00750D83" w:rsidP="001F0CA0">
      <w:pPr>
        <w:pStyle w:val="capture"/>
      </w:pPr>
      <w:r w:rsidRPr="00441CD3">
        <w:t xml:space="preserve"> Totals for Service: SURGERY--- UNSIGNED: 1  UNCOSIGNED: 0</w:t>
      </w:r>
    </w:p>
    <w:p w:rsidR="00750D83" w:rsidRPr="00441CD3" w:rsidRDefault="00750D83" w:rsidP="001F0CA0">
      <w:pPr>
        <w:pStyle w:val="capture"/>
      </w:pPr>
    </w:p>
    <w:p w:rsidR="00750D83" w:rsidRPr="00441CD3" w:rsidRDefault="00750D83" w:rsidP="001F0CA0">
      <w:pPr>
        <w:pStyle w:val="capture"/>
      </w:pPr>
      <w:r w:rsidRPr="00441CD3">
        <w:t xml:space="preserve"> Totals for Service: UNKNOWN--- UNSIGNED: 2  UNCOSIGNED: 0</w:t>
      </w:r>
    </w:p>
    <w:p w:rsidR="00750D83" w:rsidRPr="00441CD3" w:rsidRDefault="00750D83" w:rsidP="001F0CA0">
      <w:pPr>
        <w:pStyle w:val="capture"/>
      </w:pPr>
    </w:p>
    <w:p w:rsidR="00750D83" w:rsidRPr="00441CD3" w:rsidRDefault="00750D83" w:rsidP="001F0CA0">
      <w:pPr>
        <w:pStyle w:val="capture"/>
      </w:pPr>
      <w:r w:rsidRPr="00441CD3">
        <w:t>Totals for Division: ELY--- UNSIGNED: 146  UNCOSIGNED: 0</w:t>
      </w:r>
    </w:p>
    <w:p w:rsidR="00750D83" w:rsidRPr="00441CD3" w:rsidRDefault="00750D83" w:rsidP="001F0CA0">
      <w:pPr>
        <w:pStyle w:val="capture"/>
      </w:pPr>
    </w:p>
    <w:p w:rsidR="00750D83" w:rsidRPr="00441CD3" w:rsidRDefault="00750D83" w:rsidP="001F0CA0">
      <w:pPr>
        <w:pStyle w:val="capture"/>
      </w:pPr>
      <w:r w:rsidRPr="00441CD3">
        <w:t xml:space="preserve">Enter RETURN to continue or '^' to exit: </w:t>
      </w:r>
    </w:p>
    <w:p w:rsidR="00140EA6" w:rsidRPr="00441CD3" w:rsidRDefault="00750D83" w:rsidP="00140EA6">
      <w:pPr>
        <w:pStyle w:val="BodyText"/>
      </w:pPr>
      <w:bookmarkStart w:id="62" w:name="_Toc309641929"/>
      <w:bookmarkStart w:id="63" w:name="_Toc314035172"/>
      <w:r w:rsidRPr="00441CD3">
        <w:rPr>
          <w:rFonts w:ascii="Wingdings" w:hAnsi="Wingdings"/>
          <w:sz w:val="52"/>
          <w:szCs w:val="52"/>
        </w:rPr>
        <w:t></w:t>
      </w:r>
      <w:r w:rsidRPr="00441CD3">
        <w:tab/>
      </w:r>
      <w:r w:rsidRPr="00441CD3">
        <w:rPr>
          <w:b/>
        </w:rPr>
        <w:t>Note</w:t>
      </w:r>
      <w:r w:rsidRPr="00441CD3">
        <w:t>:</w:t>
      </w:r>
      <w:r w:rsidRPr="00441CD3">
        <w:tab/>
        <w:t xml:space="preserve">A full Unsigned/Uncosigned Report requires a printer device capable of printing 132 columns. </w:t>
      </w:r>
    </w:p>
    <w:p w:rsidR="00750D83" w:rsidRPr="00441CD3" w:rsidRDefault="00750D83" w:rsidP="00140EA6">
      <w:pPr>
        <w:pStyle w:val="BodyText"/>
      </w:pPr>
      <w:r w:rsidRPr="00441CD3">
        <w:br w:type="page"/>
        <w:t>Reassignment Document Report</w:t>
      </w:r>
      <w:bookmarkEnd w:id="62"/>
      <w:bookmarkEnd w:id="63"/>
      <w:r w:rsidR="0030231B" w:rsidRPr="00441CD3">
        <w:fldChar w:fldCharType="begin"/>
      </w:r>
      <w:r w:rsidRPr="00441CD3">
        <w:instrText xml:space="preserve"> XE " Reassignment Document Report" </w:instrText>
      </w:r>
      <w:r w:rsidR="0030231B" w:rsidRPr="00441CD3">
        <w:fldChar w:fldCharType="end"/>
      </w:r>
    </w:p>
    <w:p w:rsidR="00750D83" w:rsidRPr="00441CD3" w:rsidRDefault="00750D83" w:rsidP="001F0CA0">
      <w:pPr>
        <w:rPr>
          <w:b/>
        </w:rPr>
      </w:pPr>
    </w:p>
    <w:p w:rsidR="00750D83" w:rsidRPr="00441CD3" w:rsidRDefault="00750D83" w:rsidP="001F0CA0">
      <w:bookmarkStart w:id="64" w:name="REASSIGNMENT_REPORT"/>
      <w:bookmarkEnd w:id="64"/>
      <w:r w:rsidRPr="00441CD3">
        <w:t xml:space="preserve">The reassign action reassigns a note to a different patient, admission, or visit. Besides this, the reassign action may be used to promote an Addendum as an Original, swap the Addendum and the Original, or change a discharge summary to an Addendum. </w:t>
      </w:r>
    </w:p>
    <w:p w:rsidR="00750D83" w:rsidRPr="00441CD3" w:rsidRDefault="00750D83" w:rsidP="001F0CA0"/>
    <w:p w:rsidR="00750D83" w:rsidRPr="00441CD3" w:rsidRDefault="00750D83" w:rsidP="001F0CA0">
      <w:r w:rsidRPr="00441CD3">
        <w:t xml:space="preserve">This report provides a list of </w:t>
      </w:r>
      <w:bookmarkStart w:id="65" w:name="OLE_LINK4"/>
      <w:r w:rsidRPr="00441CD3">
        <w:t>reassign</w:t>
      </w:r>
      <w:bookmarkEnd w:id="65"/>
      <w:r w:rsidRPr="00441CD3">
        <w:t>ed notes based on date range. In the following example TIU displays a report of reassigned documents over the past 6 months:</w:t>
      </w:r>
    </w:p>
    <w:p w:rsidR="00750D83" w:rsidRPr="00441CD3" w:rsidRDefault="00750D83" w:rsidP="001F0CA0">
      <w:pPr>
        <w:pStyle w:val="capture"/>
      </w:pPr>
      <w:r w:rsidRPr="00441CD3">
        <w:t>Select Text Integration Utilities (MRT) Option: ?</w:t>
      </w:r>
    </w:p>
    <w:p w:rsidR="00750D83" w:rsidRPr="00441CD3" w:rsidRDefault="00750D83" w:rsidP="001F0CA0">
      <w:pPr>
        <w:pStyle w:val="capture"/>
      </w:pPr>
    </w:p>
    <w:p w:rsidR="00750D83" w:rsidRPr="00441CD3" w:rsidRDefault="00750D83" w:rsidP="001F0CA0">
      <w:pPr>
        <w:pStyle w:val="capture"/>
        <w:rPr>
          <w:lang w:val="fr-CA"/>
        </w:rPr>
      </w:pPr>
      <w:r w:rsidRPr="00441CD3">
        <w:t xml:space="preserve">   </w:t>
      </w:r>
      <w:r w:rsidRPr="00441CD3">
        <w:rPr>
          <w:lang w:val="fr-CA"/>
        </w:rPr>
        <w:t>1      Individual Patient Document</w:t>
      </w:r>
    </w:p>
    <w:p w:rsidR="00750D83" w:rsidRPr="00441CD3" w:rsidRDefault="00750D83" w:rsidP="001F0CA0">
      <w:pPr>
        <w:pStyle w:val="capture"/>
        <w:rPr>
          <w:lang w:val="fr-CA"/>
        </w:rPr>
      </w:pPr>
      <w:r w:rsidRPr="00441CD3">
        <w:rPr>
          <w:lang w:val="fr-CA"/>
        </w:rPr>
        <w:t xml:space="preserve">   2      Multiple Patient Documents</w:t>
      </w:r>
    </w:p>
    <w:p w:rsidR="00750D83" w:rsidRPr="00441CD3" w:rsidRDefault="00750D83" w:rsidP="001F0CA0">
      <w:pPr>
        <w:pStyle w:val="capture"/>
      </w:pPr>
      <w:r w:rsidRPr="00441CD3">
        <w:rPr>
          <w:lang w:val="fr-CA"/>
        </w:rPr>
        <w:t xml:space="preserve">   </w:t>
      </w:r>
      <w:r w:rsidRPr="00441CD3">
        <w:t>3      Review Upload Filing Events</w:t>
      </w:r>
    </w:p>
    <w:p w:rsidR="00750D83" w:rsidRPr="00441CD3" w:rsidRDefault="00750D83" w:rsidP="001F0CA0">
      <w:pPr>
        <w:pStyle w:val="capture"/>
      </w:pPr>
      <w:r w:rsidRPr="00441CD3">
        <w:t xml:space="preserve">   4      Print Document Menu ...</w:t>
      </w:r>
    </w:p>
    <w:p w:rsidR="00750D83" w:rsidRPr="00441CD3" w:rsidRDefault="00750D83" w:rsidP="001F0CA0">
      <w:pPr>
        <w:pStyle w:val="capture"/>
      </w:pPr>
      <w:r w:rsidRPr="00441CD3">
        <w:t xml:space="preserve">   5      Released/Unverified Report</w:t>
      </w:r>
    </w:p>
    <w:p w:rsidR="00750D83" w:rsidRPr="00441CD3" w:rsidRDefault="00750D83" w:rsidP="001F0CA0">
      <w:pPr>
        <w:pStyle w:val="capture"/>
      </w:pPr>
      <w:r w:rsidRPr="00441CD3">
        <w:t xml:space="preserve">   6      Search for Selected Documents</w:t>
      </w:r>
    </w:p>
    <w:p w:rsidR="00750D83" w:rsidRPr="00441CD3" w:rsidRDefault="00750D83" w:rsidP="001F0CA0">
      <w:pPr>
        <w:pStyle w:val="capture"/>
      </w:pPr>
      <w:r w:rsidRPr="00441CD3">
        <w:t xml:space="preserve">   7      Unsigned/Uncosigned Report</w:t>
      </w:r>
    </w:p>
    <w:p w:rsidR="00750D83" w:rsidRPr="00441CD3" w:rsidRDefault="00750D83" w:rsidP="001F0CA0">
      <w:pPr>
        <w:pStyle w:val="capture"/>
      </w:pPr>
      <w:r w:rsidRPr="00441CD3">
        <w:t xml:space="preserve">   8      Reassignment Document Report</w:t>
      </w:r>
    </w:p>
    <w:p w:rsidR="00750D83" w:rsidRPr="00441CD3" w:rsidRDefault="00750D83" w:rsidP="001F0CA0">
      <w:pPr>
        <w:pStyle w:val="capture"/>
      </w:pPr>
    </w:p>
    <w:p w:rsidR="00750D83" w:rsidRPr="00441CD3" w:rsidRDefault="00750D83" w:rsidP="001F0CA0">
      <w:pPr>
        <w:pStyle w:val="capture"/>
      </w:pPr>
      <w:r w:rsidRPr="00441CD3">
        <w:t>Enter ?? for more options, ??? for brief descriptions, ?OPTION for help text.</w:t>
      </w:r>
    </w:p>
    <w:p w:rsidR="00750D83" w:rsidRPr="00441CD3" w:rsidRDefault="00750D83" w:rsidP="001F0CA0">
      <w:pPr>
        <w:pStyle w:val="capture"/>
      </w:pPr>
    </w:p>
    <w:p w:rsidR="00750D83" w:rsidRPr="00441CD3" w:rsidRDefault="00750D83" w:rsidP="001F0CA0">
      <w:pPr>
        <w:pStyle w:val="capture"/>
      </w:pPr>
      <w:r w:rsidRPr="00441CD3">
        <w:t>Select Text Integration Utilities (MRT) Option: 8  Reassignment Document Report</w:t>
      </w:r>
    </w:p>
    <w:p w:rsidR="00750D83" w:rsidRPr="00441CD3" w:rsidRDefault="00750D83" w:rsidP="001F0CA0">
      <w:pPr>
        <w:pStyle w:val="capture"/>
      </w:pPr>
      <w:r w:rsidRPr="00441CD3">
        <w:t>ENTER STARTING DATE: JAN 01, 2003//t-180  (AUG 22, 1999)</w:t>
      </w:r>
    </w:p>
    <w:p w:rsidR="00750D83" w:rsidRPr="00441CD3" w:rsidRDefault="00750D83" w:rsidP="001F0CA0">
      <w:pPr>
        <w:pStyle w:val="capture"/>
      </w:pPr>
      <w:r w:rsidRPr="00441CD3">
        <w:t>ENTER ENDING DATE: Aug 04, 2004//  (AUG 04, 2004)</w:t>
      </w:r>
    </w:p>
    <w:p w:rsidR="00750D83" w:rsidRPr="00441CD3" w:rsidRDefault="00750D83" w:rsidP="001F0CA0">
      <w:pPr>
        <w:pStyle w:val="capture"/>
      </w:pPr>
      <w:r w:rsidRPr="00441CD3">
        <w:t>DEVICE: HOME//   ANYWHERE</w:t>
      </w:r>
    </w:p>
    <w:p w:rsidR="00750D83" w:rsidRPr="00441CD3" w:rsidRDefault="00750D83" w:rsidP="001F0CA0">
      <w:pPr>
        <w:pStyle w:val="capture"/>
      </w:pPr>
    </w:p>
    <w:p w:rsidR="00750D83" w:rsidRPr="00441CD3" w:rsidRDefault="00750D83" w:rsidP="001F0CA0">
      <w:pPr>
        <w:pStyle w:val="capture"/>
      </w:pPr>
      <w:r w:rsidRPr="00441CD3">
        <w:t>Searching...</w:t>
      </w:r>
    </w:p>
    <w:p w:rsidR="00750D83" w:rsidRPr="00441CD3" w:rsidRDefault="00750D83" w:rsidP="001F0CA0">
      <w:pPr>
        <w:pStyle w:val="capture"/>
      </w:pPr>
    </w:p>
    <w:p w:rsidR="00750D83" w:rsidRPr="00441CD3" w:rsidRDefault="00750D83" w:rsidP="001F0CA0">
      <w:pPr>
        <w:pStyle w:val="capture"/>
      </w:pPr>
      <w:r w:rsidRPr="00441CD3">
        <w:t>Date range searched: Aug 22, 1999 - Aug 04, 2004</w:t>
      </w:r>
    </w:p>
    <w:p w:rsidR="00750D83" w:rsidRPr="00441CD3" w:rsidRDefault="00750D83" w:rsidP="001F0CA0">
      <w:pPr>
        <w:pStyle w:val="capture"/>
      </w:pPr>
      <w:r w:rsidRPr="00441CD3">
        <w:t>Number of records searched: 9189</w:t>
      </w:r>
    </w:p>
    <w:p w:rsidR="00750D83" w:rsidRPr="00441CD3" w:rsidRDefault="00750D83" w:rsidP="001F0CA0">
      <w:pPr>
        <w:pStyle w:val="capture"/>
      </w:pPr>
      <w:r w:rsidRPr="00441CD3">
        <w:t>Number of records found: 570</w:t>
      </w:r>
    </w:p>
    <w:p w:rsidR="00750D83" w:rsidRPr="00441CD3" w:rsidRDefault="00750D83" w:rsidP="001F0CA0">
      <w:pPr>
        <w:pStyle w:val="capture"/>
      </w:pPr>
      <w:r w:rsidRPr="00441CD3">
        <w:t>Elapsed time: 0 minute(s) 3 second(s)</w:t>
      </w:r>
    </w:p>
    <w:p w:rsidR="00750D83" w:rsidRPr="00441CD3" w:rsidRDefault="00750D83" w:rsidP="001F0CA0">
      <w:pPr>
        <w:pStyle w:val="capture"/>
      </w:pPr>
      <w:r w:rsidRPr="00441CD3">
        <w:t>Current user: TIUPROVIDER,SEVEN</w:t>
      </w:r>
    </w:p>
    <w:p w:rsidR="00750D83" w:rsidRPr="00441CD3" w:rsidRDefault="00750D83" w:rsidP="001F0CA0">
      <w:pPr>
        <w:pStyle w:val="capture"/>
      </w:pPr>
      <w:r w:rsidRPr="00441CD3">
        <w:t>Current date: Aug 04, 2004@10:20:57</w:t>
      </w:r>
    </w:p>
    <w:p w:rsidR="00750D83" w:rsidRPr="00441CD3" w:rsidRDefault="00750D83" w:rsidP="001F0CA0">
      <w:pPr>
        <w:pStyle w:val="BlankLine"/>
      </w:pPr>
    </w:p>
    <w:p w:rsidR="00750D83" w:rsidRPr="00441CD3" w:rsidRDefault="00750D83" w:rsidP="001F0CA0">
      <w:pPr>
        <w:pStyle w:val="capture"/>
      </w:pPr>
    </w:p>
    <w:p w:rsidR="00750D83" w:rsidRPr="00441CD3" w:rsidRDefault="00750D83" w:rsidP="001F0CA0">
      <w:pPr>
        <w:pStyle w:val="capture"/>
      </w:pPr>
      <w:r w:rsidRPr="00441CD3">
        <w:t xml:space="preserve">                        TIU REASSIGNMENT DOCUMENT REPORT</w:t>
      </w:r>
    </w:p>
    <w:p w:rsidR="00750D83" w:rsidRPr="00441CD3" w:rsidRDefault="00750D83" w:rsidP="001F0CA0">
      <w:pPr>
        <w:pStyle w:val="capture"/>
      </w:pPr>
    </w:p>
    <w:p w:rsidR="00750D83" w:rsidRPr="00441CD3" w:rsidRDefault="00750D83" w:rsidP="001F0CA0">
      <w:pPr>
        <w:pStyle w:val="capture"/>
      </w:pPr>
      <w:r w:rsidRPr="00441CD3">
        <w:t>DOCUMENT NAME   INITIAL PATIENT    FINAL PATIENT      REASSIGNMENT DATE/TIME</w:t>
      </w:r>
    </w:p>
    <w:p w:rsidR="00750D83" w:rsidRPr="00441CD3" w:rsidRDefault="00750D83" w:rsidP="001F0CA0">
      <w:pPr>
        <w:pStyle w:val="capture"/>
      </w:pPr>
      <w:r w:rsidRPr="00441CD3">
        <w:t>=============   ===============    =============      ======================</w:t>
      </w:r>
    </w:p>
    <w:p w:rsidR="00750D83" w:rsidRPr="00441CD3" w:rsidRDefault="00750D83" w:rsidP="001F0CA0">
      <w:pPr>
        <w:pStyle w:val="capture"/>
      </w:pPr>
      <w:r w:rsidRPr="00441CD3">
        <w:t>Addendum        TIUPATIENT,EIGHT   TIUPATIENT,SIX     Aug 23, 1999@08:46:41</w:t>
      </w:r>
    </w:p>
    <w:p w:rsidR="00750D83" w:rsidRPr="00441CD3" w:rsidRDefault="00750D83" w:rsidP="001F0CA0">
      <w:pPr>
        <w:pStyle w:val="capture"/>
      </w:pPr>
      <w:r w:rsidRPr="00441CD3">
        <w:t>Addendum        TIUPATIENT,EIGHT   TIUPATIENT,SIX     Aug 23, 1999@08:46:42</w:t>
      </w:r>
    </w:p>
    <w:p w:rsidR="00750D83" w:rsidRPr="00441CD3" w:rsidRDefault="00750D83" w:rsidP="001F0CA0">
      <w:pPr>
        <w:pStyle w:val="capture"/>
      </w:pPr>
      <w:r w:rsidRPr="00441CD3">
        <w:t>Discharge Summa TIUPATIENT,SEVEN   TIUPATIENT,SEVEN   Aug 25, 1999@11:51:47</w:t>
      </w:r>
    </w:p>
    <w:p w:rsidR="00750D83" w:rsidRPr="00441CD3" w:rsidRDefault="00750D83" w:rsidP="001F0CA0">
      <w:pPr>
        <w:pStyle w:val="capture"/>
      </w:pPr>
      <w:r w:rsidRPr="00441CD3">
        <w:t>PULMONARY CS CO TIUPATIENT,EIGHT   TIUPATIENT,NINE    Aug 25, 1999@15:41:40</w:t>
      </w:r>
    </w:p>
    <w:p w:rsidR="00750D83" w:rsidRPr="00441CD3" w:rsidRDefault="00750D83" w:rsidP="001F0CA0">
      <w:pPr>
        <w:pStyle w:val="capture"/>
      </w:pPr>
      <w:r w:rsidRPr="00441CD3">
        <w:t>PULMONARY CS CO TIUPATIENT,NINE    TIUPATIENT,EIGHT   Aug 25, 1999@16:03:24</w:t>
      </w:r>
    </w:p>
    <w:p w:rsidR="00750D83" w:rsidRPr="00441CD3" w:rsidRDefault="00750D83" w:rsidP="001F0CA0">
      <w:pPr>
        <w:pStyle w:val="capture"/>
      </w:pPr>
      <w:r w:rsidRPr="00441CD3">
        <w:t>PULMONARY CS CO TIUPATIENT,EIGHT   TIUPATIENT,NINE    Aug 25, 1999@16:16:32</w:t>
      </w:r>
    </w:p>
    <w:p w:rsidR="00750D83" w:rsidRPr="00441CD3" w:rsidRDefault="00750D83" w:rsidP="001F0CA0">
      <w:pPr>
        <w:pStyle w:val="capture"/>
      </w:pPr>
      <w:r w:rsidRPr="00441CD3">
        <w:t>PULMONARY CS CO TIUPATIENT,EIGHT   TIUPATIENT,EIGHT   Aug 25, 1999@16:36:05</w:t>
      </w:r>
    </w:p>
    <w:p w:rsidR="00750D83" w:rsidRPr="00441CD3" w:rsidRDefault="00750D83" w:rsidP="001F0CA0">
      <w:pPr>
        <w:pStyle w:val="capture"/>
      </w:pPr>
      <w:r w:rsidRPr="00441CD3">
        <w:t>PULMONARY CS CO TIUPATIENT,EIGHT   TIUPATIENT,EIGHT   Aug 25, 1999@16:36:06</w:t>
      </w:r>
    </w:p>
    <w:p w:rsidR="00750D83" w:rsidRPr="00441CD3" w:rsidRDefault="00750D83" w:rsidP="001F0CA0">
      <w:pPr>
        <w:pStyle w:val="capture"/>
      </w:pPr>
      <w:r w:rsidRPr="00441CD3">
        <w:t>PULMONARY CS CO TIUPATIENT,EIGHT   TIUPATIENT,FIVE    Aug 27, 1999@10:47:49</w:t>
      </w:r>
    </w:p>
    <w:p w:rsidR="00750D83" w:rsidRPr="00441CD3" w:rsidRDefault="00750D83" w:rsidP="001F0CA0">
      <w:pPr>
        <w:pStyle w:val="capture"/>
      </w:pPr>
      <w:r w:rsidRPr="00441CD3">
        <w:t>PULMONARY CS CO TIUPATIENT,EIGHT   TIUPATIENT,NINE    Aug 27, 1999@15:56:28</w:t>
      </w:r>
    </w:p>
    <w:p w:rsidR="00750D83" w:rsidRPr="00441CD3" w:rsidRDefault="00750D83" w:rsidP="001F0CA0">
      <w:pPr>
        <w:pStyle w:val="capture"/>
      </w:pPr>
      <w:r w:rsidRPr="00441CD3">
        <w:t>PULMONARY CS CO TIUPATIENT,EIGHT   TIUPATIENT,SIX     Aug 27, 1999@16:18:45</w:t>
      </w:r>
    </w:p>
    <w:p w:rsidR="00750D83" w:rsidRPr="00441CD3" w:rsidRDefault="00750D83" w:rsidP="001F0CA0">
      <w:pPr>
        <w:pStyle w:val="capture"/>
      </w:pPr>
      <w:r w:rsidRPr="00441CD3">
        <w:t>PULMONARY CS CO TIUPATIENT,EIGHT   TIUPATIENT,SIX     Aug 27, 1999@16:41:45</w:t>
      </w:r>
    </w:p>
    <w:p w:rsidR="00750D83" w:rsidRPr="00441CD3" w:rsidRDefault="00750D83" w:rsidP="001F0CA0">
      <w:pPr>
        <w:pStyle w:val="capture"/>
      </w:pPr>
      <w:r w:rsidRPr="00441CD3">
        <w:t>PULMONARY CS CO TIUPATIENT,EIGHT   TIUPATIENT,SIX     Aug 27, 1999@16:41:46</w:t>
      </w:r>
    </w:p>
    <w:p w:rsidR="00750D83" w:rsidRPr="00441CD3" w:rsidRDefault="00750D83" w:rsidP="001F0CA0">
      <w:pPr>
        <w:pStyle w:val="capture"/>
      </w:pPr>
      <w:r w:rsidRPr="00441CD3">
        <w:t>PULMONARY CS CO TIUPATIENT,EIGHT   TIUPATIENT,SIX     Aug 31, 1999@16:14:29</w:t>
      </w:r>
    </w:p>
    <w:p w:rsidR="00750D83" w:rsidRPr="00441CD3" w:rsidRDefault="00750D83" w:rsidP="001F0CA0">
      <w:pPr>
        <w:pStyle w:val="capture"/>
      </w:pPr>
      <w:r w:rsidRPr="00441CD3">
        <w:t>Addendum        TIUPATIENT,EIGHT   TIUPATIENT,SIX     Aug 31, 1999@17:01:15</w:t>
      </w:r>
    </w:p>
    <w:p w:rsidR="00750D83" w:rsidRPr="00441CD3" w:rsidRDefault="00750D83" w:rsidP="001F0CA0">
      <w:pPr>
        <w:pStyle w:val="capture"/>
      </w:pPr>
      <w:r w:rsidRPr="00441CD3">
        <w:t>Addendum        TIUPATIENT,EIGHT   TIUPATIENT,SIX     Aug 31, 1999@17:01:16</w:t>
      </w:r>
    </w:p>
    <w:p w:rsidR="00750D83" w:rsidRPr="00441CD3" w:rsidRDefault="00750D83" w:rsidP="001F0CA0">
      <w:pPr>
        <w:pStyle w:val="capture"/>
      </w:pPr>
    </w:p>
    <w:p w:rsidR="00094F4B" w:rsidRPr="00441CD3" w:rsidRDefault="00750D83" w:rsidP="001F0CA0">
      <w:pPr>
        <w:pStyle w:val="capture"/>
      </w:pPr>
      <w:r w:rsidRPr="00441CD3">
        <w:t>Enter RETURN to continue or '^' to exit:</w:t>
      </w:r>
      <w:bookmarkStart w:id="66" w:name="tiu157_e"/>
    </w:p>
    <w:p w:rsidR="00750D83" w:rsidRPr="00441CD3" w:rsidRDefault="00094F4B" w:rsidP="0018303E">
      <w:pPr>
        <w:pStyle w:val="Heading3"/>
      </w:pPr>
      <w:r w:rsidRPr="00441CD3">
        <w:br w:type="page"/>
        <w:t xml:space="preserve"> </w:t>
      </w:r>
      <w:bookmarkStart w:id="67" w:name="_Toc487032618"/>
      <w:r w:rsidR="00750D83" w:rsidRPr="00441CD3">
        <w:t>Review Unsigned</w:t>
      </w:r>
      <w:bookmarkEnd w:id="66"/>
      <w:r w:rsidR="00750D83" w:rsidRPr="00441CD3">
        <w:t xml:space="preserve"> Additional Signatures</w:t>
      </w:r>
      <w:bookmarkEnd w:id="67"/>
      <w:r w:rsidR="0030231B" w:rsidRPr="00441CD3">
        <w:fldChar w:fldCharType="begin"/>
      </w:r>
      <w:r w:rsidR="00750D83" w:rsidRPr="00441CD3">
        <w:instrText xml:space="preserve"> XE "Additional Signatures" </w:instrText>
      </w:r>
      <w:r w:rsidR="0030231B" w:rsidRPr="00441CD3">
        <w:fldChar w:fldCharType="end"/>
      </w:r>
    </w:p>
    <w:p w:rsidR="00750D83" w:rsidRPr="00441CD3" w:rsidRDefault="00750D83" w:rsidP="001F0CA0">
      <w:r w:rsidRPr="00441CD3">
        <w:t xml:space="preserve">This option prints either a detailed or summary report of documents requiring additional signatures. </w:t>
      </w:r>
    </w:p>
    <w:p w:rsidR="00750D83" w:rsidRPr="00441CD3" w:rsidRDefault="00750D83" w:rsidP="001F0CA0"/>
    <w:p w:rsidR="00750D83" w:rsidRPr="00441CD3" w:rsidRDefault="00750D83" w:rsidP="001F0CA0">
      <w:r w:rsidRPr="00441CD3">
        <w:t>In the detailed report the patient name is abbreviated to the patient initials followed by the last six digits of the social security number to save space.</w:t>
      </w:r>
    </w:p>
    <w:p w:rsidR="00750D83" w:rsidRPr="00441CD3" w:rsidRDefault="00750D83" w:rsidP="001F0CA0"/>
    <w:p w:rsidR="00750D83" w:rsidRPr="00441CD3" w:rsidRDefault="00750D83" w:rsidP="001F0CA0">
      <w:r w:rsidRPr="00441CD3">
        <w:t>In the following example, a detailed report is run covering a four month period:</w:t>
      </w:r>
    </w:p>
    <w:p w:rsidR="00750D83" w:rsidRPr="00441CD3" w:rsidRDefault="00750D83" w:rsidP="001F0CA0">
      <w:pPr>
        <w:pStyle w:val="capture"/>
        <w:rPr>
          <w:b/>
        </w:rPr>
      </w:pPr>
      <w:r w:rsidRPr="00441CD3">
        <w:t xml:space="preserve">Select Text Integration Utilities (MRT) Option: </w:t>
      </w:r>
      <w:r w:rsidRPr="00441CD3">
        <w:rPr>
          <w:b/>
        </w:rPr>
        <w:t>?</w:t>
      </w:r>
    </w:p>
    <w:p w:rsidR="00750D83" w:rsidRPr="00441CD3" w:rsidRDefault="00750D83" w:rsidP="001F0CA0">
      <w:pPr>
        <w:pStyle w:val="capture"/>
      </w:pPr>
    </w:p>
    <w:p w:rsidR="00750D83" w:rsidRPr="00441CD3" w:rsidRDefault="00750D83" w:rsidP="001F0CA0">
      <w:pPr>
        <w:pStyle w:val="capture"/>
        <w:rPr>
          <w:lang w:val="fr-CA"/>
        </w:rPr>
      </w:pPr>
      <w:r w:rsidRPr="00441CD3">
        <w:t xml:space="preserve">   </w:t>
      </w:r>
      <w:r w:rsidRPr="00441CD3">
        <w:rPr>
          <w:lang w:val="fr-CA"/>
        </w:rPr>
        <w:t>1      Individual Patient Document</w:t>
      </w:r>
    </w:p>
    <w:p w:rsidR="00750D83" w:rsidRPr="00441CD3" w:rsidRDefault="00750D83" w:rsidP="001F0CA0">
      <w:pPr>
        <w:pStyle w:val="capture"/>
        <w:rPr>
          <w:lang w:val="fr-CA"/>
        </w:rPr>
      </w:pPr>
      <w:r w:rsidRPr="00441CD3">
        <w:rPr>
          <w:lang w:val="fr-CA"/>
        </w:rPr>
        <w:t xml:space="preserve">   2      Multiple Patient Documents</w:t>
      </w:r>
    </w:p>
    <w:p w:rsidR="00750D83" w:rsidRPr="00441CD3" w:rsidRDefault="00750D83" w:rsidP="001F0CA0">
      <w:pPr>
        <w:pStyle w:val="capture"/>
      </w:pPr>
      <w:r w:rsidRPr="00441CD3">
        <w:rPr>
          <w:lang w:val="fr-CA"/>
        </w:rPr>
        <w:t xml:space="preserve">   </w:t>
      </w:r>
      <w:r w:rsidRPr="00441CD3">
        <w:t>3      Review Upload Filing Events</w:t>
      </w:r>
    </w:p>
    <w:p w:rsidR="00750D83" w:rsidRPr="00441CD3" w:rsidRDefault="00750D83" w:rsidP="001F0CA0">
      <w:pPr>
        <w:pStyle w:val="capture"/>
      </w:pPr>
      <w:r w:rsidRPr="00441CD3">
        <w:t xml:space="preserve">   4      Print Document Menu ...</w:t>
      </w:r>
    </w:p>
    <w:p w:rsidR="00750D83" w:rsidRPr="00441CD3" w:rsidRDefault="00750D83" w:rsidP="001F0CA0">
      <w:pPr>
        <w:pStyle w:val="capture"/>
      </w:pPr>
      <w:r w:rsidRPr="00441CD3">
        <w:t xml:space="preserve">   5      Released/Unverified Report</w:t>
      </w:r>
    </w:p>
    <w:p w:rsidR="00750D83" w:rsidRPr="00441CD3" w:rsidRDefault="00750D83" w:rsidP="001F0CA0">
      <w:pPr>
        <w:pStyle w:val="capture"/>
      </w:pPr>
      <w:r w:rsidRPr="00441CD3">
        <w:t xml:space="preserve">   6      Search for Selected Documents</w:t>
      </w:r>
    </w:p>
    <w:p w:rsidR="00750D83" w:rsidRPr="00441CD3" w:rsidRDefault="00750D83" w:rsidP="001F0CA0">
      <w:pPr>
        <w:pStyle w:val="capture"/>
      </w:pPr>
      <w:r w:rsidRPr="00441CD3">
        <w:t xml:space="preserve">   7      Unsigned/Uncosigned Report</w:t>
      </w:r>
    </w:p>
    <w:p w:rsidR="00750D83" w:rsidRPr="00441CD3" w:rsidRDefault="00750D83" w:rsidP="001F0CA0">
      <w:pPr>
        <w:pStyle w:val="capture"/>
      </w:pPr>
      <w:r w:rsidRPr="00441CD3">
        <w:t xml:space="preserve">   8      Reassignment Document Report</w:t>
      </w:r>
    </w:p>
    <w:p w:rsidR="00750D83" w:rsidRPr="00441CD3" w:rsidRDefault="00750D83" w:rsidP="001F0CA0">
      <w:pPr>
        <w:pStyle w:val="capture"/>
      </w:pPr>
      <w:r w:rsidRPr="00441CD3">
        <w:t xml:space="preserve">   9      Review unsigned additional signatures</w:t>
      </w:r>
    </w:p>
    <w:p w:rsidR="00750D83" w:rsidRPr="00441CD3" w:rsidRDefault="00750D83" w:rsidP="001F0CA0">
      <w:pPr>
        <w:pStyle w:val="capture"/>
      </w:pPr>
    </w:p>
    <w:p w:rsidR="00750D83" w:rsidRPr="00441CD3" w:rsidRDefault="00750D83" w:rsidP="001F0CA0">
      <w:pPr>
        <w:pStyle w:val="capture"/>
      </w:pPr>
      <w:r w:rsidRPr="00441CD3">
        <w:t>Enter ?? for more options, ??? for brief descriptions, ?OPTION for help text.</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r w:rsidRPr="00441CD3">
        <w:t>You have PENDING ALERTS</w:t>
      </w:r>
    </w:p>
    <w:p w:rsidR="00750D83" w:rsidRPr="00441CD3" w:rsidRDefault="00750D83" w:rsidP="001F0CA0">
      <w:pPr>
        <w:pStyle w:val="capture"/>
      </w:pPr>
      <w:r w:rsidRPr="00441CD3">
        <w:t xml:space="preserve">          Enter  "VA to jump to VIEW ALERTS option</w:t>
      </w:r>
    </w:p>
    <w:p w:rsidR="00750D83" w:rsidRPr="00441CD3" w:rsidRDefault="00750D83" w:rsidP="001F0CA0">
      <w:pPr>
        <w:pStyle w:val="capture"/>
      </w:pPr>
    </w:p>
    <w:p w:rsidR="00750D83" w:rsidRPr="00441CD3" w:rsidRDefault="00750D83" w:rsidP="001F0CA0">
      <w:pPr>
        <w:pStyle w:val="capture"/>
      </w:pPr>
      <w:r w:rsidRPr="00441CD3">
        <w:t>Select Text Integration Utilities (MRT) Option: 9  Review unsigned additional signatures</w:t>
      </w:r>
    </w:p>
    <w:p w:rsidR="00750D83" w:rsidRPr="00441CD3" w:rsidRDefault="00750D83" w:rsidP="001F0CA0">
      <w:pPr>
        <w:pStyle w:val="capture"/>
      </w:pPr>
      <w:r w:rsidRPr="00441CD3">
        <w:t xml:space="preserve">Select division: ALL// </w:t>
      </w:r>
    </w:p>
    <w:p w:rsidR="00750D83" w:rsidRPr="00441CD3" w:rsidRDefault="00750D83" w:rsidP="001F0CA0">
      <w:pPr>
        <w:pStyle w:val="capture"/>
      </w:pPr>
    </w:p>
    <w:p w:rsidR="00750D83" w:rsidRPr="00441CD3" w:rsidRDefault="00750D83" w:rsidP="001F0CA0">
      <w:pPr>
        <w:pStyle w:val="capture"/>
      </w:pPr>
      <w:r w:rsidRPr="00441CD3">
        <w:t xml:space="preserve">Please specify an </w:t>
      </w:r>
      <w:smartTag w:uri="urn:schemas-microsoft-com:office:smarttags" w:element="place">
        <w:smartTag w:uri="urn:schemas-microsoft-com:office:smarttags" w:element="PlaceName">
          <w:r w:rsidRPr="00441CD3">
            <w:t>Entry</w:t>
          </w:r>
        </w:smartTag>
        <w:r w:rsidRPr="00441CD3">
          <w:t xml:space="preserve"> </w:t>
        </w:r>
        <w:smartTag w:uri="urn:schemas-microsoft-com:office:smarttags" w:element="PlaceName">
          <w:r w:rsidRPr="00441CD3">
            <w:t>Date</w:t>
          </w:r>
        </w:smartTag>
        <w:r w:rsidRPr="00441CD3">
          <w:t xml:space="preserve"> </w:t>
        </w:r>
        <w:smartTag w:uri="urn:schemas-microsoft-com:office:smarttags" w:element="PlaceType">
          <w:r w:rsidRPr="00441CD3">
            <w:t>Range</w:t>
          </w:r>
        </w:smartTag>
      </w:smartTag>
      <w:r w:rsidRPr="00441CD3">
        <w:t>:</w:t>
      </w:r>
    </w:p>
    <w:p w:rsidR="00750D83" w:rsidRPr="00441CD3" w:rsidRDefault="00750D83" w:rsidP="001F0CA0">
      <w:pPr>
        <w:pStyle w:val="capture"/>
      </w:pPr>
    </w:p>
    <w:p w:rsidR="00750D83" w:rsidRPr="00441CD3" w:rsidRDefault="00750D83" w:rsidP="001F0CA0">
      <w:pPr>
        <w:pStyle w:val="capture"/>
      </w:pPr>
      <w:r w:rsidRPr="00441CD3">
        <w:t xml:space="preserve"> Start Entry Date: t-90  (NOV 09, 2004)</w:t>
      </w:r>
    </w:p>
    <w:p w:rsidR="00750D83" w:rsidRPr="00441CD3" w:rsidRDefault="00750D83" w:rsidP="001F0CA0">
      <w:pPr>
        <w:pStyle w:val="capture"/>
      </w:pPr>
      <w:r w:rsidRPr="00441CD3">
        <w:t>Ending Entry Date: t  (FEB 07, 2005)</w:t>
      </w:r>
    </w:p>
    <w:p w:rsidR="00750D83" w:rsidRPr="00441CD3" w:rsidRDefault="00750D83" w:rsidP="001F0CA0">
      <w:pPr>
        <w:pStyle w:val="capture"/>
      </w:pPr>
    </w:p>
    <w:p w:rsidR="00750D83" w:rsidRPr="00441CD3" w:rsidRDefault="00750D83" w:rsidP="001F0CA0">
      <w:pPr>
        <w:pStyle w:val="capture"/>
      </w:pPr>
      <w:r w:rsidRPr="00441CD3">
        <w:t xml:space="preserve">Select service: ALL// </w:t>
      </w:r>
    </w:p>
    <w:p w:rsidR="00750D83" w:rsidRPr="00441CD3" w:rsidRDefault="00750D83" w:rsidP="001F0CA0">
      <w:pPr>
        <w:pStyle w:val="capture"/>
      </w:pPr>
    </w:p>
    <w:p w:rsidR="00750D83" w:rsidRPr="00441CD3" w:rsidRDefault="00750D83" w:rsidP="001F0CA0">
      <w:pPr>
        <w:pStyle w:val="capture"/>
      </w:pPr>
      <w:r w:rsidRPr="00441CD3">
        <w:t xml:space="preserve">     Select one of the following:</w:t>
      </w:r>
    </w:p>
    <w:p w:rsidR="00750D83" w:rsidRPr="00441CD3" w:rsidRDefault="00750D83" w:rsidP="001F0CA0">
      <w:pPr>
        <w:pStyle w:val="capture"/>
      </w:pPr>
    </w:p>
    <w:p w:rsidR="00750D83" w:rsidRPr="00441CD3" w:rsidRDefault="00750D83" w:rsidP="001F0CA0">
      <w:pPr>
        <w:pStyle w:val="capture"/>
      </w:pPr>
      <w:r w:rsidRPr="00441CD3">
        <w:t xml:space="preserve">          F         FULL</w:t>
      </w:r>
    </w:p>
    <w:p w:rsidR="00750D83" w:rsidRPr="00441CD3" w:rsidRDefault="00750D83" w:rsidP="001F0CA0">
      <w:pPr>
        <w:pStyle w:val="capture"/>
      </w:pPr>
      <w:r w:rsidRPr="00441CD3">
        <w:t xml:space="preserve">          S         SUMMARY</w:t>
      </w:r>
    </w:p>
    <w:p w:rsidR="00750D83" w:rsidRPr="00441CD3" w:rsidRDefault="00750D83" w:rsidP="001F0CA0">
      <w:pPr>
        <w:pStyle w:val="capture"/>
      </w:pPr>
    </w:p>
    <w:p w:rsidR="00750D83" w:rsidRPr="00441CD3" w:rsidRDefault="00750D83" w:rsidP="001F0CA0">
      <w:pPr>
        <w:pStyle w:val="capture"/>
      </w:pPr>
      <w:r w:rsidRPr="00441CD3">
        <w:t>Type of Report: f  FULL</w:t>
      </w:r>
    </w:p>
    <w:p w:rsidR="00750D83" w:rsidRPr="00441CD3" w:rsidRDefault="00750D83" w:rsidP="001F0CA0">
      <w:pPr>
        <w:pStyle w:val="capture"/>
      </w:pPr>
    </w:p>
    <w:p w:rsidR="00750D83" w:rsidRPr="00441CD3" w:rsidRDefault="00750D83" w:rsidP="001F0CA0">
      <w:pPr>
        <w:pStyle w:val="capture"/>
      </w:pPr>
      <w:r w:rsidRPr="00441CD3">
        <w:t>This report should be sent to a 132 Column Device</w:t>
      </w:r>
    </w:p>
    <w:p w:rsidR="00750D83" w:rsidRPr="00441CD3" w:rsidRDefault="00750D83" w:rsidP="001F0CA0">
      <w:pPr>
        <w:pStyle w:val="capture"/>
      </w:pPr>
    </w:p>
    <w:p w:rsidR="00750D83" w:rsidRPr="00441CD3" w:rsidRDefault="00750D83" w:rsidP="001F0CA0">
      <w:pPr>
        <w:pStyle w:val="capture"/>
      </w:pPr>
      <w:r w:rsidRPr="00441CD3">
        <w:t>DEVICE: HOME//   ANYWHERE</w:t>
      </w:r>
    </w:p>
    <w:p w:rsidR="00750D83" w:rsidRPr="00441CD3" w:rsidRDefault="00750D83" w:rsidP="001F0CA0">
      <w:pPr>
        <w:pStyle w:val="capture"/>
      </w:pPr>
    </w:p>
    <w:p w:rsidR="00750D83" w:rsidRPr="00441CD3" w:rsidRDefault="00750D83" w:rsidP="001F0CA0">
      <w:pPr>
        <w:pStyle w:val="capture"/>
      </w:pPr>
      <w:r w:rsidRPr="00441CD3">
        <w:t>Pending Additional Signature Documents for ELY on Feb 07, 2005@14:39:49</w:t>
      </w:r>
    </w:p>
    <w:p w:rsidR="00750D83" w:rsidRPr="00441CD3" w:rsidRDefault="00750D83" w:rsidP="001F0CA0">
      <w:pPr>
        <w:pStyle w:val="capture"/>
      </w:pPr>
      <w:r w:rsidRPr="00441CD3">
        <w:t xml:space="preserve">          Oct 10, 2004 thru Feb 07, 2005@23:59:59                     Page: 1</w:t>
      </w:r>
    </w:p>
    <w:p w:rsidR="00750D83" w:rsidRPr="00441CD3" w:rsidRDefault="00750D83" w:rsidP="001F0CA0">
      <w:pPr>
        <w:pStyle w:val="capture"/>
      </w:pPr>
      <w:r w:rsidRPr="00441CD3">
        <w:t>---------------------------------------</w:t>
      </w:r>
      <w:r w:rsidR="00121EB9" w:rsidRPr="00441CD3">
        <w:t>----</w:t>
      </w:r>
      <w:r w:rsidRPr="00441CD3">
        <w:t>-----------------------------------</w:t>
      </w:r>
    </w:p>
    <w:p w:rsidR="00750D83" w:rsidRPr="00441CD3" w:rsidRDefault="00750D83" w:rsidP="001F0CA0">
      <w:pPr>
        <w:pStyle w:val="capture"/>
        <w:rPr>
          <w:lang w:val="fr-CA"/>
        </w:rPr>
      </w:pPr>
      <w:r w:rsidRPr="00441CD3">
        <w:t xml:space="preserve">IDENT. </w:t>
      </w:r>
      <w:r w:rsidRPr="00441CD3">
        <w:rPr>
          <w:lang w:val="fr-CA"/>
        </w:rPr>
        <w:t xml:space="preserve">SIGNER    PATIENT   STATUS  ENTRY DATE         DOCUMENT TITLE            </w:t>
      </w:r>
    </w:p>
    <w:p w:rsidR="00750D83" w:rsidRPr="00441CD3" w:rsidRDefault="00750D83" w:rsidP="001F0CA0">
      <w:pPr>
        <w:pStyle w:val="capture"/>
        <w:rPr>
          <w:lang w:val="fr-CA"/>
        </w:rPr>
      </w:pPr>
      <w:r w:rsidRPr="00441CD3">
        <w:rPr>
          <w:lang w:val="fr-CA"/>
        </w:rPr>
        <w:t xml:space="preserve"> DOCUMENT IEN</w:t>
      </w:r>
    </w:p>
    <w:p w:rsidR="00750D83" w:rsidRPr="00441CD3" w:rsidRDefault="00750D83" w:rsidP="001F0CA0">
      <w:pPr>
        <w:pStyle w:val="capture"/>
      </w:pPr>
      <w:r w:rsidRPr="00441CD3">
        <w:t>--------------------------------------------------------------------------------</w:t>
      </w:r>
    </w:p>
    <w:p w:rsidR="00750D83" w:rsidRPr="00441CD3" w:rsidRDefault="00750D83" w:rsidP="001F0CA0">
      <w:pPr>
        <w:pStyle w:val="capture"/>
      </w:pPr>
    </w:p>
    <w:p w:rsidR="00750D83" w:rsidRPr="00441CD3" w:rsidRDefault="00750D83" w:rsidP="001F0CA0">
      <w:pPr>
        <w:pStyle w:val="capture"/>
      </w:pPr>
      <w:r w:rsidRPr="00441CD3">
        <w:t xml:space="preserve">          SERVICE: MEDICINE</w:t>
      </w:r>
    </w:p>
    <w:p w:rsidR="00750D83" w:rsidRPr="00441CD3" w:rsidRDefault="00750D83" w:rsidP="001F0CA0">
      <w:pPr>
        <w:pStyle w:val="capture"/>
      </w:pPr>
      <w:r w:rsidRPr="00441CD3">
        <w:t xml:space="preserve">CPRSPROVIDER, </w:t>
      </w:r>
      <w:smartTag w:uri="urn:schemas-microsoft-com:office:smarttags" w:element="place">
        <w:r w:rsidRPr="00441CD3">
          <w:t>E  EB111148</w:t>
        </w:r>
      </w:smartTag>
      <w:r w:rsidRPr="00441CD3">
        <w:t xml:space="preserve">   com    10/15/04@07:58:50  ACUTE PAIN NOTE           </w:t>
      </w:r>
    </w:p>
    <w:p w:rsidR="00750D83" w:rsidRPr="00441CD3" w:rsidRDefault="00750D83" w:rsidP="001F0CA0">
      <w:pPr>
        <w:pStyle w:val="capture"/>
      </w:pPr>
      <w:r w:rsidRPr="00441CD3">
        <w:t xml:space="preserve"> 29303</w:t>
      </w:r>
    </w:p>
    <w:p w:rsidR="00750D83" w:rsidRPr="00441CD3" w:rsidRDefault="00750D83" w:rsidP="001F0CA0">
      <w:pPr>
        <w:pStyle w:val="capture"/>
      </w:pPr>
      <w:r w:rsidRPr="00441CD3">
        <w:t xml:space="preserve">CPRSPROVIDER, F  EH224567   com    11/26/04@14:39:48   SURGERY CS CONSULT        </w:t>
      </w:r>
    </w:p>
    <w:p w:rsidR="00750D83" w:rsidRPr="00441CD3" w:rsidRDefault="00750D83" w:rsidP="001F0CA0">
      <w:pPr>
        <w:pStyle w:val="capture"/>
      </w:pPr>
      <w:r w:rsidRPr="00441CD3">
        <w:t xml:space="preserve"> 28002</w:t>
      </w:r>
    </w:p>
    <w:p w:rsidR="00750D83" w:rsidRPr="00441CD3" w:rsidRDefault="00750D83" w:rsidP="001F0CA0">
      <w:pPr>
        <w:pStyle w:val="capture"/>
      </w:pPr>
      <w:r w:rsidRPr="00441CD3">
        <w:t xml:space="preserve">CPRSPROVIDER, F  FC781990   com    11/30/04@07:39:31   CARDIOLOGY NOTE           </w:t>
      </w:r>
    </w:p>
    <w:p w:rsidR="00750D83" w:rsidRPr="00441CD3" w:rsidRDefault="00750D83" w:rsidP="001F0CA0">
      <w:pPr>
        <w:pStyle w:val="capture"/>
      </w:pPr>
      <w:r w:rsidRPr="00441CD3">
        <w:t xml:space="preserve"> 29008</w:t>
      </w:r>
    </w:p>
    <w:p w:rsidR="00750D83" w:rsidRPr="00441CD3" w:rsidRDefault="00750D83" w:rsidP="001F0CA0">
      <w:pPr>
        <w:pStyle w:val="capture"/>
      </w:pPr>
      <w:r w:rsidRPr="00441CD3">
        <w:t xml:space="preserve">CPRSPROVIDER, </w:t>
      </w:r>
      <w:smartTag w:uri="urn:schemas-microsoft-com:office:smarttags" w:element="place">
        <w:r w:rsidRPr="00441CD3">
          <w:t>N  FC781990</w:t>
        </w:r>
      </w:smartTag>
      <w:r w:rsidRPr="00441CD3">
        <w:t xml:space="preserve">   com    10/20/04@12:30:10   MEDICINE NOTE             </w:t>
      </w:r>
    </w:p>
    <w:p w:rsidR="00750D83" w:rsidRPr="00441CD3" w:rsidRDefault="00750D83" w:rsidP="001F0CA0">
      <w:pPr>
        <w:pStyle w:val="capture"/>
      </w:pPr>
      <w:r w:rsidRPr="00441CD3">
        <w:t xml:space="preserve"> 29079</w:t>
      </w:r>
    </w:p>
    <w:p w:rsidR="00750D83" w:rsidRPr="00441CD3" w:rsidRDefault="00750D83" w:rsidP="001F0CA0">
      <w:pPr>
        <w:pStyle w:val="capture"/>
      </w:pPr>
      <w:r w:rsidRPr="00441CD3">
        <w:t xml:space="preserve">CPRSPROVIDER, O  SH345377   com    10/30/04@12:40:24   AB ID PARENT BARRY TEST   </w:t>
      </w:r>
    </w:p>
    <w:p w:rsidR="00750D83" w:rsidRPr="00441CD3" w:rsidRDefault="00750D83" w:rsidP="001F0CA0">
      <w:pPr>
        <w:pStyle w:val="capture"/>
      </w:pPr>
      <w:r w:rsidRPr="00441CD3">
        <w:t xml:space="preserve"> 29019</w:t>
      </w:r>
    </w:p>
    <w:p w:rsidR="00750D83" w:rsidRPr="00441CD3" w:rsidRDefault="00750D83" w:rsidP="001F0CA0">
      <w:pPr>
        <w:pStyle w:val="capture"/>
      </w:pPr>
      <w:r w:rsidRPr="00441CD3">
        <w:t xml:space="preserve">CPRSPROVIDER, O  TH345377   com    12/30/04@12:40:24   AB ID PARENT BARRY TEST   </w:t>
      </w:r>
    </w:p>
    <w:p w:rsidR="00750D83" w:rsidRPr="00441CD3" w:rsidRDefault="00750D83" w:rsidP="001F0CA0">
      <w:pPr>
        <w:pStyle w:val="capture"/>
      </w:pPr>
      <w:r w:rsidRPr="00441CD3">
        <w:t xml:space="preserve"> 29019</w:t>
      </w:r>
    </w:p>
    <w:p w:rsidR="00750D83" w:rsidRPr="00441CD3" w:rsidRDefault="00750D83" w:rsidP="001F0CA0">
      <w:pPr>
        <w:pStyle w:val="capture"/>
      </w:pPr>
      <w:r w:rsidRPr="00441CD3">
        <w:t xml:space="preserve">CPRSPROVIDER, </w:t>
      </w:r>
      <w:smartTag w:uri="urn:schemas-microsoft-com:office:smarttags" w:element="place">
        <w:r w:rsidRPr="00441CD3">
          <w:t>S  NC448661</w:t>
        </w:r>
      </w:smartTag>
      <w:r w:rsidRPr="00441CD3">
        <w:t xml:space="preserve">   com    12/20/04@13:08:40   PODIATRY CS CONSULTS      </w:t>
      </w:r>
    </w:p>
    <w:p w:rsidR="00750D83" w:rsidRPr="00441CD3" w:rsidRDefault="00750D83" w:rsidP="001F0CA0">
      <w:pPr>
        <w:pStyle w:val="capture"/>
      </w:pPr>
      <w:r w:rsidRPr="00441CD3">
        <w:t xml:space="preserve"> 27968</w:t>
      </w:r>
    </w:p>
    <w:p w:rsidR="00750D83" w:rsidRPr="00441CD3" w:rsidRDefault="00750D83" w:rsidP="001F0CA0">
      <w:pPr>
        <w:pStyle w:val="capture"/>
      </w:pPr>
      <w:r w:rsidRPr="00441CD3">
        <w:t xml:space="preserve">CPRSPROVIDER, T  OC324321   com    01/29/05@13:50:35   CRISIS NOTE               </w:t>
      </w:r>
    </w:p>
    <w:p w:rsidR="00750D83" w:rsidRPr="00441CD3" w:rsidRDefault="00750D83" w:rsidP="001F0CA0">
      <w:pPr>
        <w:pStyle w:val="capture"/>
      </w:pPr>
      <w:r w:rsidRPr="00441CD3">
        <w:t xml:space="preserve"> 28840</w:t>
      </w:r>
    </w:p>
    <w:p w:rsidR="00750D83" w:rsidRPr="00441CD3" w:rsidRDefault="00750D83" w:rsidP="001F0CA0">
      <w:pPr>
        <w:pStyle w:val="capture"/>
      </w:pPr>
      <w:r w:rsidRPr="00441CD3">
        <w:t xml:space="preserve">CPRSPROVIDER, T  OC668847   com    01/28/05@11:16:37  ACUTE PAIN NOTE           </w:t>
      </w:r>
    </w:p>
    <w:p w:rsidR="00750D83" w:rsidRPr="00441CD3" w:rsidRDefault="00750D83" w:rsidP="001F0CA0">
      <w:pPr>
        <w:pStyle w:val="capture"/>
      </w:pPr>
      <w:r w:rsidRPr="00441CD3">
        <w:t xml:space="preserve"> 29362</w:t>
      </w:r>
    </w:p>
    <w:p w:rsidR="00750D83" w:rsidRPr="00441CD3" w:rsidRDefault="00750D83" w:rsidP="001F0CA0">
      <w:pPr>
        <w:pStyle w:val="capture"/>
      </w:pPr>
      <w:r w:rsidRPr="00441CD3">
        <w:t xml:space="preserve">  Totals for Service   MEDICINE:                       9</w:t>
      </w:r>
    </w:p>
    <w:p w:rsidR="00750D83" w:rsidRPr="00441CD3" w:rsidRDefault="00750D83" w:rsidP="001F0CA0">
      <w:pPr>
        <w:pStyle w:val="capture"/>
      </w:pPr>
      <w:r w:rsidRPr="00441CD3">
        <w:t>Totals for Division    ELY:                            9</w:t>
      </w:r>
    </w:p>
    <w:p w:rsidR="00750D83" w:rsidRPr="00441CD3" w:rsidRDefault="00750D83" w:rsidP="001F0CA0">
      <w:pPr>
        <w:pStyle w:val="capture"/>
      </w:pPr>
    </w:p>
    <w:p w:rsidR="00750D83" w:rsidRPr="00441CD3" w:rsidRDefault="00750D83" w:rsidP="001F0CA0">
      <w:pPr>
        <w:pStyle w:val="capture"/>
      </w:pPr>
      <w:r w:rsidRPr="00441CD3">
        <w:t>Enter RETURN to continue or '^' to exit:</w:t>
      </w:r>
    </w:p>
    <w:p w:rsidR="00750D83" w:rsidRPr="00441CD3" w:rsidRDefault="00750D83" w:rsidP="00F16AE2"/>
    <w:p w:rsidR="00750D83" w:rsidRPr="00441CD3" w:rsidRDefault="00750D83" w:rsidP="001F0CA0"/>
    <w:p w:rsidR="00750D83" w:rsidRPr="00441CD3" w:rsidRDefault="00750D83" w:rsidP="001F0CA0"/>
    <w:p w:rsidR="00750D83" w:rsidRPr="00441CD3" w:rsidRDefault="00750D83" w:rsidP="00587E65"/>
    <w:p w:rsidR="00750D83" w:rsidRPr="00441CD3" w:rsidRDefault="00750D83" w:rsidP="00587E65"/>
    <w:p w:rsidR="00750D83" w:rsidRPr="00441CD3" w:rsidRDefault="00750D83" w:rsidP="00587E65"/>
    <w:p w:rsidR="00750D83" w:rsidRPr="00441CD3" w:rsidRDefault="00750D83" w:rsidP="00587E65"/>
    <w:p w:rsidR="00750D83" w:rsidRPr="00441CD3" w:rsidRDefault="00750D83" w:rsidP="00587E65"/>
    <w:p w:rsidR="00750D83" w:rsidRPr="00441CD3" w:rsidRDefault="00750D83" w:rsidP="00587E65"/>
    <w:p w:rsidR="00750D83" w:rsidRPr="00441CD3" w:rsidRDefault="00B71EBC" w:rsidP="00587E65">
      <w:r w:rsidRPr="00441CD3">
        <w:br w:type="page"/>
      </w:r>
    </w:p>
    <w:p w:rsidR="00750D83" w:rsidRPr="00441CD3" w:rsidRDefault="00750D83" w:rsidP="00B71EBC">
      <w:pPr>
        <w:pStyle w:val="Heading1"/>
      </w:pPr>
      <w:bookmarkStart w:id="68" w:name="_Toc487032619"/>
      <w:r w:rsidRPr="00441CD3">
        <w:t xml:space="preserve">Chapter </w:t>
      </w:r>
      <w:r w:rsidR="00F174E9" w:rsidRPr="00441CD3">
        <w:t>5</w:t>
      </w:r>
      <w:r w:rsidRPr="00441CD3">
        <w:t>: TIU for MIS/HIMS Managers</w:t>
      </w:r>
      <w:bookmarkEnd w:id="68"/>
    </w:p>
    <w:p w:rsidR="00750D83" w:rsidRPr="00441CD3" w:rsidRDefault="00750D83" w:rsidP="001F0CA0"/>
    <w:p w:rsidR="00750D83" w:rsidRPr="00441CD3" w:rsidRDefault="00750D83" w:rsidP="001F0CA0">
      <w:r w:rsidRPr="00441CD3">
        <w:t>The Medical Information Section (MIS), also called Health Information Management Section</w:t>
      </w:r>
      <w:r w:rsidR="0030231B" w:rsidRPr="00441CD3">
        <w:fldChar w:fldCharType="begin"/>
      </w:r>
      <w:r w:rsidRPr="00441CD3">
        <w:instrText xml:space="preserve"> XE "Health Information Management Section" </w:instrText>
      </w:r>
      <w:r w:rsidR="0030231B" w:rsidRPr="00441CD3">
        <w:fldChar w:fldCharType="end"/>
      </w:r>
      <w:r w:rsidRPr="00441CD3">
        <w:t xml:space="preserve"> (HIMS</w:t>
      </w:r>
      <w:r w:rsidR="0030231B" w:rsidRPr="00441CD3">
        <w:fldChar w:fldCharType="begin"/>
      </w:r>
      <w:r w:rsidRPr="00441CD3">
        <w:instrText xml:space="preserve"> XE "HIMS" </w:instrText>
      </w:r>
      <w:r w:rsidR="0030231B" w:rsidRPr="00441CD3">
        <w:fldChar w:fldCharType="end"/>
      </w:r>
      <w:r w:rsidRPr="00441CD3">
        <w:t>), maintains and manages records of clinical documents, including copies of statistical reports, and chart or work copies of discharge summaries and progress notes.</w:t>
      </w:r>
    </w:p>
    <w:p w:rsidR="00750D83" w:rsidRPr="00441CD3" w:rsidRDefault="00750D83" w:rsidP="001F0CA0"/>
    <w:p w:rsidR="00750D83" w:rsidRPr="00441CD3" w:rsidRDefault="00750D83" w:rsidP="001F0CA0">
      <w:pPr>
        <w:pStyle w:val="Heading3"/>
      </w:pPr>
      <w:bookmarkStart w:id="69" w:name="_MIS_Manager’s_Menu"/>
      <w:bookmarkStart w:id="70" w:name="_Toc487032620"/>
      <w:bookmarkEnd w:id="69"/>
      <w:r w:rsidRPr="00441CD3">
        <w:t>MIS Manager’s Menu</w:t>
      </w:r>
      <w:bookmarkEnd w:id="70"/>
      <w:r w:rsidR="0030231B" w:rsidRPr="00441CD3">
        <w:fldChar w:fldCharType="begin"/>
      </w:r>
      <w:r w:rsidRPr="00441CD3">
        <w:instrText xml:space="preserve"> XE "MIS Manager’s Menu" </w:instrText>
      </w:r>
      <w:r w:rsidR="0030231B" w:rsidRPr="00441CD3">
        <w:fldChar w:fldCharType="end"/>
      </w:r>
      <w:r w:rsidRPr="00441CD3">
        <w:t xml:space="preserve"> </w:t>
      </w:r>
    </w:p>
    <w:p w:rsidR="00750D83" w:rsidRPr="00441CD3" w:rsidRDefault="00750D83" w:rsidP="001F0CA0"/>
    <w:tbl>
      <w:tblPr>
        <w:tblW w:w="0" w:type="auto"/>
        <w:tblInd w:w="821" w:type="dxa"/>
        <w:tblLayout w:type="fixed"/>
        <w:tblLook w:val="0000" w:firstRow="0" w:lastRow="0" w:firstColumn="0" w:lastColumn="0" w:noHBand="0" w:noVBand="0"/>
      </w:tblPr>
      <w:tblGrid>
        <w:gridCol w:w="2830"/>
        <w:gridCol w:w="5015"/>
      </w:tblGrid>
      <w:tr w:rsidR="00750D83" w:rsidRPr="00441CD3">
        <w:tc>
          <w:tcPr>
            <w:tcW w:w="2830" w:type="dxa"/>
            <w:tcBorders>
              <w:top w:val="single" w:sz="4" w:space="0" w:color="000000"/>
              <w:left w:val="single" w:sz="4" w:space="0" w:color="000000"/>
              <w:bottom w:val="single" w:sz="4" w:space="0" w:color="000000"/>
            </w:tcBorders>
            <w:shd w:val="clear" w:color="auto" w:fill="0000CC"/>
          </w:tcPr>
          <w:p w:rsidR="00750D83" w:rsidRPr="00441CD3" w:rsidRDefault="00750D83" w:rsidP="001F0CA0">
            <w:pPr>
              <w:pStyle w:val="TableHeadingReverse"/>
            </w:pPr>
            <w:r w:rsidRPr="00441CD3">
              <w:t>Option</w:t>
            </w:r>
          </w:p>
        </w:tc>
        <w:tc>
          <w:tcPr>
            <w:tcW w:w="5015" w:type="dxa"/>
            <w:tcBorders>
              <w:top w:val="single" w:sz="4" w:space="0" w:color="000000"/>
              <w:left w:val="single" w:sz="4" w:space="0" w:color="000000"/>
              <w:bottom w:val="single" w:sz="4" w:space="0" w:color="000000"/>
              <w:right w:val="single" w:sz="4" w:space="0" w:color="000000"/>
            </w:tcBorders>
            <w:shd w:val="clear" w:color="auto" w:fill="0000CC"/>
          </w:tcPr>
          <w:p w:rsidR="00750D83" w:rsidRPr="00441CD3" w:rsidRDefault="00750D83" w:rsidP="001F0CA0">
            <w:pPr>
              <w:pStyle w:val="TableHeadingReverse"/>
            </w:pPr>
            <w:r w:rsidRPr="00441CD3">
              <w:t>Description</w:t>
            </w:r>
          </w:p>
        </w:tc>
      </w:tr>
      <w:tr w:rsidR="00750D83" w:rsidRPr="00441CD3">
        <w:tc>
          <w:tcPr>
            <w:tcW w:w="2830" w:type="dxa"/>
            <w:tcBorders>
              <w:left w:val="single" w:sz="4" w:space="0" w:color="000000"/>
              <w:bottom w:val="single" w:sz="4" w:space="0" w:color="000000"/>
            </w:tcBorders>
          </w:tcPr>
          <w:p w:rsidR="00750D83" w:rsidRPr="00441CD3" w:rsidRDefault="00750D83" w:rsidP="001F0CA0">
            <w:pPr>
              <w:pStyle w:val="TableBold"/>
            </w:pPr>
          </w:p>
          <w:p w:rsidR="00750D83" w:rsidRPr="00441CD3" w:rsidRDefault="00750D83" w:rsidP="001F0CA0">
            <w:pPr>
              <w:pStyle w:val="TableBold"/>
            </w:pPr>
            <w:r w:rsidRPr="00441CD3">
              <w:t>Individual Patient Document</w:t>
            </w:r>
          </w:p>
        </w:tc>
        <w:tc>
          <w:tcPr>
            <w:tcW w:w="5015" w:type="dxa"/>
            <w:tcBorders>
              <w:left w:val="single" w:sz="4" w:space="0" w:color="000000"/>
              <w:bottom w:val="single" w:sz="4" w:space="0" w:color="000000"/>
              <w:right w:val="single" w:sz="4" w:space="0" w:color="000000"/>
            </w:tcBorders>
          </w:tcPr>
          <w:p w:rsidR="00750D83" w:rsidRPr="00441CD3" w:rsidRDefault="00750D83" w:rsidP="001F0CA0">
            <w:pPr>
              <w:pStyle w:val="TableEntry"/>
            </w:pPr>
          </w:p>
          <w:p w:rsidR="00750D83" w:rsidRPr="00441CD3" w:rsidRDefault="00750D83" w:rsidP="001F0CA0">
            <w:pPr>
              <w:pStyle w:val="TableEntry"/>
            </w:pPr>
            <w:r w:rsidRPr="00441CD3">
              <w:t>Allows you to review or print patient Clinical Documents.</w:t>
            </w:r>
          </w:p>
          <w:p w:rsidR="00750D83" w:rsidRPr="00441CD3" w:rsidRDefault="00750D83" w:rsidP="001F0CA0">
            <w:pPr>
              <w:pStyle w:val="TableEntry"/>
            </w:pPr>
          </w:p>
        </w:tc>
      </w:tr>
      <w:tr w:rsidR="00750D83" w:rsidRPr="00441CD3">
        <w:tc>
          <w:tcPr>
            <w:tcW w:w="2830" w:type="dxa"/>
            <w:tcBorders>
              <w:left w:val="single" w:sz="4" w:space="0" w:color="000000"/>
              <w:bottom w:val="single" w:sz="4" w:space="0" w:color="000000"/>
            </w:tcBorders>
          </w:tcPr>
          <w:p w:rsidR="00750D83" w:rsidRPr="00441CD3" w:rsidRDefault="00750D83" w:rsidP="001F0CA0">
            <w:pPr>
              <w:pStyle w:val="TableBold"/>
            </w:pPr>
            <w:r w:rsidRPr="00441CD3">
              <w:t>Multiple Patient Documents</w:t>
            </w:r>
          </w:p>
        </w:tc>
        <w:tc>
          <w:tcPr>
            <w:tcW w:w="5015"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 xml:space="preserve">This option </w:t>
            </w:r>
            <w:r w:rsidR="00F97A53" w:rsidRPr="00441CD3">
              <w:t>allows</w:t>
            </w:r>
            <w:r w:rsidRPr="00441CD3">
              <w:t xml:space="preserve"> MIS Managers</w:t>
            </w:r>
            <w:r w:rsidR="00F97A53" w:rsidRPr="00441CD3">
              <w:t xml:space="preserve"> to</w:t>
            </w:r>
            <w:r w:rsidRPr="00441CD3">
              <w:t xml:space="preserve"> see any of the available TIU documents on the Text Integration Utilities Review Screen.</w:t>
            </w:r>
          </w:p>
          <w:p w:rsidR="00750D83" w:rsidRPr="00441CD3" w:rsidRDefault="00750D83" w:rsidP="001F0CA0">
            <w:pPr>
              <w:pStyle w:val="TableEntry"/>
            </w:pPr>
          </w:p>
        </w:tc>
      </w:tr>
      <w:tr w:rsidR="00750D83" w:rsidRPr="00441CD3">
        <w:tc>
          <w:tcPr>
            <w:tcW w:w="2830" w:type="dxa"/>
            <w:tcBorders>
              <w:left w:val="single" w:sz="4" w:space="0" w:color="000000"/>
              <w:bottom w:val="single" w:sz="4" w:space="0" w:color="000000"/>
            </w:tcBorders>
          </w:tcPr>
          <w:p w:rsidR="00750D83" w:rsidRPr="00441CD3" w:rsidRDefault="00750D83" w:rsidP="001F0CA0">
            <w:pPr>
              <w:pStyle w:val="TableBold"/>
            </w:pPr>
            <w:r w:rsidRPr="00441CD3">
              <w:t>Print Document Menu</w:t>
            </w:r>
          </w:p>
        </w:tc>
        <w:tc>
          <w:tcPr>
            <w:tcW w:w="5015"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This menu gives MAS personnel access to options which print CHART or WORK copies of discharge summaries, progress notes, or mixed Documents on demand.</w:t>
            </w:r>
          </w:p>
          <w:p w:rsidR="00750D83" w:rsidRPr="00441CD3" w:rsidRDefault="00750D83" w:rsidP="001F0CA0">
            <w:pPr>
              <w:pStyle w:val="TableEntry"/>
            </w:pPr>
          </w:p>
        </w:tc>
      </w:tr>
      <w:tr w:rsidR="00750D83" w:rsidRPr="00441CD3">
        <w:tc>
          <w:tcPr>
            <w:tcW w:w="2830" w:type="dxa"/>
            <w:tcBorders>
              <w:left w:val="single" w:sz="4" w:space="0" w:color="000000"/>
              <w:bottom w:val="single" w:sz="4" w:space="0" w:color="000000"/>
            </w:tcBorders>
          </w:tcPr>
          <w:p w:rsidR="00750D83" w:rsidRPr="00441CD3" w:rsidRDefault="00750D83" w:rsidP="001F0CA0">
            <w:pPr>
              <w:pStyle w:val="TableBold"/>
            </w:pPr>
            <w:r w:rsidRPr="00441CD3">
              <w:t>Search for Selected Documents</w:t>
            </w:r>
          </w:p>
        </w:tc>
        <w:tc>
          <w:tcPr>
            <w:tcW w:w="5015"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 xml:space="preserve">Allows MIS Managers to generate a list of selected documents based on extended search criteria; e.g., STATUS, SEARCH CATEGORY, and </w:t>
            </w:r>
            <w:smartTag w:uri="urn:schemas-microsoft-com:office:smarttags" w:element="place">
              <w:smartTag w:uri="urn:schemas-microsoft-com:office:smarttags" w:element="PlaceName">
                <w:r w:rsidRPr="00441CD3">
                  <w:t>REFERENCE</w:t>
                </w:r>
              </w:smartTag>
              <w:r w:rsidRPr="00441CD3">
                <w:t xml:space="preserve"> </w:t>
              </w:r>
              <w:smartTag w:uri="urn:schemas-microsoft-com:office:smarttags" w:element="PlaceName">
                <w:r w:rsidRPr="00441CD3">
                  <w:t>DATE</w:t>
                </w:r>
              </w:smartTag>
              <w:r w:rsidRPr="00441CD3">
                <w:t xml:space="preserve"> </w:t>
              </w:r>
              <w:smartTag w:uri="urn:schemas-microsoft-com:office:smarttags" w:element="PlaceType">
                <w:r w:rsidRPr="00441CD3">
                  <w:t>RANGE</w:t>
                </w:r>
              </w:smartTag>
            </w:smartTag>
            <w:r w:rsidRPr="00441CD3">
              <w:t>).</w:t>
            </w:r>
          </w:p>
          <w:p w:rsidR="00750D83" w:rsidRPr="00441CD3" w:rsidRDefault="00750D83" w:rsidP="001F0CA0">
            <w:pPr>
              <w:pStyle w:val="TableEntry"/>
            </w:pPr>
          </w:p>
        </w:tc>
      </w:tr>
      <w:tr w:rsidR="00750D83" w:rsidRPr="00441CD3">
        <w:tc>
          <w:tcPr>
            <w:tcW w:w="2830" w:type="dxa"/>
            <w:tcBorders>
              <w:left w:val="single" w:sz="4" w:space="0" w:color="000000"/>
              <w:bottom w:val="single" w:sz="4" w:space="0" w:color="000000"/>
            </w:tcBorders>
          </w:tcPr>
          <w:p w:rsidR="00750D83" w:rsidRPr="00441CD3" w:rsidRDefault="00750D83" w:rsidP="001F0CA0">
            <w:pPr>
              <w:pStyle w:val="TableBold"/>
            </w:pPr>
            <w:r w:rsidRPr="00441CD3">
              <w:t>Statistical Reports</w:t>
            </w:r>
          </w:p>
        </w:tc>
        <w:tc>
          <w:tcPr>
            <w:tcW w:w="5015"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This menu allows you to view or print statistical reports for line counts and timeliness by Author, Transcriptionist, and Service.</w:t>
            </w:r>
          </w:p>
          <w:p w:rsidR="00750D83" w:rsidRPr="00441CD3" w:rsidRDefault="00750D83" w:rsidP="001F0CA0">
            <w:pPr>
              <w:pStyle w:val="TableEntry"/>
            </w:pPr>
          </w:p>
        </w:tc>
      </w:tr>
      <w:tr w:rsidR="00750D83" w:rsidRPr="00441CD3">
        <w:tc>
          <w:tcPr>
            <w:tcW w:w="2830" w:type="dxa"/>
            <w:tcBorders>
              <w:left w:val="single" w:sz="4" w:space="0" w:color="000000"/>
              <w:bottom w:val="single" w:sz="4" w:space="0" w:color="000000"/>
            </w:tcBorders>
          </w:tcPr>
          <w:p w:rsidR="00750D83" w:rsidRPr="00441CD3" w:rsidRDefault="00750D83" w:rsidP="001F0CA0">
            <w:pPr>
              <w:pStyle w:val="TableBold"/>
            </w:pPr>
            <w:r w:rsidRPr="00441CD3">
              <w:t>Unsigned/Uncosigned Report</w:t>
            </w:r>
            <w:r w:rsidR="0030231B" w:rsidRPr="00441CD3">
              <w:fldChar w:fldCharType="begin"/>
            </w:r>
            <w:r w:rsidRPr="00441CD3">
              <w:instrText xml:space="preserve"> XE "Search for Selected Documents" </w:instrText>
            </w:r>
            <w:r w:rsidR="0030231B" w:rsidRPr="00441CD3">
              <w:fldChar w:fldCharType="end"/>
            </w:r>
          </w:p>
        </w:tc>
        <w:tc>
          <w:tcPr>
            <w:tcW w:w="5015"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 xml:space="preserve">Provides information on  unsigned and uncosigned documents for one, multiple, or all divisions. The report can be either Summary or Full. The summary report lists the number of documents by the service or section of the author. The full report lists detailed document information (such as author, patient, patient SSN, etc.) by the service or section of the author.  </w:t>
            </w:r>
          </w:p>
          <w:p w:rsidR="00750D83" w:rsidRPr="00441CD3" w:rsidRDefault="00750D83" w:rsidP="001F0CA0">
            <w:pPr>
              <w:pStyle w:val="TableEntry"/>
            </w:pPr>
          </w:p>
        </w:tc>
      </w:tr>
      <w:tr w:rsidR="00750D83" w:rsidRPr="00441CD3">
        <w:tc>
          <w:tcPr>
            <w:tcW w:w="2830" w:type="dxa"/>
            <w:tcBorders>
              <w:left w:val="single" w:sz="4" w:space="0" w:color="000000"/>
              <w:bottom w:val="single" w:sz="4" w:space="0" w:color="000000"/>
            </w:tcBorders>
          </w:tcPr>
          <w:p w:rsidR="00750D83" w:rsidRPr="00441CD3" w:rsidRDefault="00750D83" w:rsidP="001F0CA0">
            <w:pPr>
              <w:pStyle w:val="TableBold"/>
            </w:pPr>
            <w:bookmarkStart w:id="71" w:name="TIU174_a"/>
            <w:r w:rsidRPr="00441CD3">
              <w:t>Missing Text</w:t>
            </w:r>
            <w:bookmarkEnd w:id="71"/>
            <w:r w:rsidRPr="00441CD3">
              <w:t xml:space="preserve"> Report</w:t>
            </w:r>
          </w:p>
        </w:tc>
        <w:tc>
          <w:tcPr>
            <w:tcW w:w="5015"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Reports which TIU Documents that do not have any report text, are missing the 0 node of the text node, or both cases. Documents may be of any type, including addenda but not notes with components or addenda attached to them.</w:t>
            </w:r>
          </w:p>
          <w:p w:rsidR="00750D83" w:rsidRPr="00441CD3" w:rsidRDefault="00750D83" w:rsidP="001F0CA0">
            <w:pPr>
              <w:pStyle w:val="TableEntry"/>
            </w:pPr>
          </w:p>
        </w:tc>
      </w:tr>
      <w:tr w:rsidR="00750D83" w:rsidRPr="00441CD3">
        <w:tc>
          <w:tcPr>
            <w:tcW w:w="2830" w:type="dxa"/>
            <w:tcBorders>
              <w:left w:val="single" w:sz="4" w:space="0" w:color="000000"/>
              <w:bottom w:val="single" w:sz="4" w:space="0" w:color="000000"/>
            </w:tcBorders>
          </w:tcPr>
          <w:p w:rsidR="00750D83" w:rsidRPr="00441CD3" w:rsidRDefault="00750D83" w:rsidP="001F0CA0">
            <w:pPr>
              <w:pStyle w:val="TableBold"/>
            </w:pPr>
            <w:r w:rsidRPr="00441CD3">
              <w:t>Missing Text Cleanup</w:t>
            </w:r>
          </w:p>
        </w:tc>
        <w:tc>
          <w:tcPr>
            <w:tcW w:w="5015"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This is a utility for assisting with the cleanup of documents without report text. In some cases you may choose to correct documents manually, such as when the author is still available or when the document was originally an upload document.</w:t>
            </w:r>
          </w:p>
        </w:tc>
      </w:tr>
    </w:tbl>
    <w:p w:rsidR="00750D83" w:rsidRPr="00441CD3" w:rsidRDefault="00750D83" w:rsidP="001F0CA0">
      <w:pPr>
        <w:rPr>
          <w:rFonts w:ascii="Arial" w:hAnsi="Arial" w:cs="Arial"/>
          <w:sz w:val="22"/>
          <w:szCs w:val="22"/>
        </w:rPr>
      </w:pPr>
      <w:r w:rsidRPr="00441CD3">
        <w:br w:type="page"/>
      </w:r>
    </w:p>
    <w:tbl>
      <w:tblPr>
        <w:tblW w:w="8295" w:type="dxa"/>
        <w:tblInd w:w="821" w:type="dxa"/>
        <w:tblLayout w:type="fixed"/>
        <w:tblLook w:val="0000" w:firstRow="0" w:lastRow="0" w:firstColumn="0" w:lastColumn="0" w:noHBand="0" w:noVBand="0"/>
      </w:tblPr>
      <w:tblGrid>
        <w:gridCol w:w="3510"/>
        <w:gridCol w:w="4785"/>
      </w:tblGrid>
      <w:tr w:rsidR="00750D83" w:rsidRPr="00441CD3" w:rsidTr="006B5199">
        <w:tc>
          <w:tcPr>
            <w:tcW w:w="3510" w:type="dxa"/>
            <w:tcBorders>
              <w:top w:val="single" w:sz="4" w:space="0" w:color="000000"/>
              <w:left w:val="single" w:sz="4" w:space="0" w:color="000000"/>
              <w:bottom w:val="single" w:sz="4" w:space="0" w:color="000000"/>
            </w:tcBorders>
            <w:shd w:val="clear" w:color="auto" w:fill="0000CC"/>
          </w:tcPr>
          <w:p w:rsidR="00750D83" w:rsidRPr="00441CD3" w:rsidRDefault="00750D83" w:rsidP="001F0CA0">
            <w:pPr>
              <w:pStyle w:val="TableHeadingReverse"/>
            </w:pPr>
            <w:r w:rsidRPr="00441CD3">
              <w:t>Option</w:t>
            </w:r>
          </w:p>
        </w:tc>
        <w:tc>
          <w:tcPr>
            <w:tcW w:w="4785" w:type="dxa"/>
            <w:tcBorders>
              <w:top w:val="single" w:sz="4" w:space="0" w:color="000000"/>
              <w:left w:val="single" w:sz="4" w:space="0" w:color="000000"/>
              <w:bottom w:val="single" w:sz="4" w:space="0" w:color="000000"/>
              <w:right w:val="single" w:sz="4" w:space="0" w:color="000000"/>
            </w:tcBorders>
            <w:shd w:val="clear" w:color="auto" w:fill="0000CC"/>
          </w:tcPr>
          <w:p w:rsidR="00750D83" w:rsidRPr="00441CD3" w:rsidRDefault="00750D83" w:rsidP="001F0CA0">
            <w:pPr>
              <w:pStyle w:val="TableHeadingReverse"/>
            </w:pPr>
            <w:r w:rsidRPr="00441CD3">
              <w:t>Description</w:t>
            </w:r>
          </w:p>
        </w:tc>
      </w:tr>
      <w:tr w:rsidR="00750D83" w:rsidRPr="00441CD3" w:rsidTr="006B5199">
        <w:tc>
          <w:tcPr>
            <w:tcW w:w="3510" w:type="dxa"/>
            <w:tcBorders>
              <w:left w:val="single" w:sz="4" w:space="0" w:color="000000"/>
              <w:bottom w:val="single" w:sz="4" w:space="0" w:color="000000"/>
            </w:tcBorders>
          </w:tcPr>
          <w:p w:rsidR="00750D83" w:rsidRPr="00441CD3" w:rsidRDefault="00750D83" w:rsidP="001F0CA0">
            <w:pPr>
              <w:pStyle w:val="TableBold"/>
            </w:pPr>
            <w:bookmarkStart w:id="72" w:name="TIU_180A"/>
            <w:bookmarkEnd w:id="72"/>
            <w:r w:rsidRPr="00441CD3">
              <w:t>UNK</w:t>
            </w:r>
            <w:bookmarkStart w:id="73" w:name="TIU_173B"/>
            <w:bookmarkEnd w:id="73"/>
            <w:r w:rsidRPr="00441CD3">
              <w:t>NOWN Addenda Cleanup</w:t>
            </w:r>
            <w:r w:rsidR="0030231B" w:rsidRPr="00441CD3">
              <w:fldChar w:fldCharType="begin"/>
            </w:r>
            <w:r w:rsidRPr="00441CD3">
              <w:instrText xml:space="preserve"> XE "Review unsigned additional signatures" </w:instrText>
            </w:r>
            <w:r w:rsidR="0030231B" w:rsidRPr="00441CD3">
              <w:fldChar w:fldCharType="end"/>
            </w:r>
          </w:p>
          <w:p w:rsidR="00750D83" w:rsidRPr="00441CD3" w:rsidRDefault="00750D83" w:rsidP="001F0CA0">
            <w:pPr>
              <w:pStyle w:val="TableBold"/>
            </w:pPr>
          </w:p>
        </w:tc>
        <w:tc>
          <w:tcPr>
            <w:tcW w:w="4785"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Gives a list of surgery addenda that are not connected to an Operations Report and provides options for reviewing, assistance in finding the parent, and attaching to the parent.</w:t>
            </w:r>
          </w:p>
        </w:tc>
      </w:tr>
      <w:tr w:rsidR="00750D83" w:rsidRPr="00441CD3" w:rsidTr="006B5199">
        <w:tc>
          <w:tcPr>
            <w:tcW w:w="3510" w:type="dxa"/>
            <w:tcBorders>
              <w:left w:val="single" w:sz="4" w:space="0" w:color="000000"/>
              <w:bottom w:val="single" w:sz="4" w:space="0" w:color="000000"/>
            </w:tcBorders>
          </w:tcPr>
          <w:p w:rsidR="00750D83" w:rsidRPr="00441CD3" w:rsidRDefault="00750D83" w:rsidP="001F0CA0">
            <w:pPr>
              <w:pStyle w:val="TableBold"/>
            </w:pPr>
            <w:bookmarkStart w:id="74" w:name="TIU_189a"/>
            <w:r w:rsidRPr="00441CD3">
              <w:t>Missing Expected Cosigner Report</w:t>
            </w:r>
            <w:bookmarkEnd w:id="74"/>
          </w:p>
        </w:tc>
        <w:tc>
          <w:tcPr>
            <w:tcW w:w="4785"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 xml:space="preserve">Provides a list of documents that have a status of “Uncosigned” where the “Expected Cosigner” field is null, 0 or -1. </w:t>
            </w:r>
          </w:p>
        </w:tc>
      </w:tr>
      <w:tr w:rsidR="006B5199" w:rsidRPr="00441CD3" w:rsidTr="006B5199">
        <w:tc>
          <w:tcPr>
            <w:tcW w:w="3510" w:type="dxa"/>
            <w:tcBorders>
              <w:left w:val="single" w:sz="4" w:space="0" w:color="000000"/>
              <w:bottom w:val="single" w:sz="4" w:space="0" w:color="000000"/>
            </w:tcBorders>
          </w:tcPr>
          <w:p w:rsidR="006B5199" w:rsidRPr="00441CD3" w:rsidRDefault="006B5199" w:rsidP="001F0CA0">
            <w:pPr>
              <w:pStyle w:val="TableBold"/>
            </w:pPr>
            <w:r w:rsidRPr="00441CD3">
              <w:t>Mark Document as ‘Signed by Surrogate’</w:t>
            </w:r>
          </w:p>
        </w:tc>
        <w:tc>
          <w:tcPr>
            <w:tcW w:w="4785" w:type="dxa"/>
            <w:tcBorders>
              <w:left w:val="single" w:sz="4" w:space="0" w:color="000000"/>
              <w:bottom w:val="single" w:sz="4" w:space="0" w:color="000000"/>
              <w:right w:val="single" w:sz="4" w:space="0" w:color="000000"/>
            </w:tcBorders>
          </w:tcPr>
          <w:p w:rsidR="006B5199" w:rsidRPr="00441CD3" w:rsidRDefault="006B5199" w:rsidP="001F0CA0">
            <w:pPr>
              <w:pStyle w:val="TableEntry"/>
            </w:pPr>
            <w:r w:rsidRPr="00441CD3">
              <w:t>Provides a way to mark a document as 'Signed by Surrogate'. This will set the .09 field of file 8925.7 to 1 - meaning that the  signing for an Additional Signer was done by a surrogate of that Additional Signer.</w:t>
            </w:r>
          </w:p>
        </w:tc>
      </w:tr>
      <w:tr w:rsidR="006C44A9" w:rsidRPr="00441CD3" w:rsidTr="006B5199">
        <w:tc>
          <w:tcPr>
            <w:tcW w:w="3510" w:type="dxa"/>
            <w:tcBorders>
              <w:left w:val="single" w:sz="4" w:space="0" w:color="000000"/>
              <w:bottom w:val="single" w:sz="4" w:space="0" w:color="000000"/>
            </w:tcBorders>
          </w:tcPr>
          <w:p w:rsidR="006C44A9" w:rsidRPr="00441CD3" w:rsidRDefault="006C44A9" w:rsidP="001F0CA0">
            <w:pPr>
              <w:pStyle w:val="TableBold"/>
              <w:rPr>
                <w:color w:val="000000"/>
              </w:rPr>
            </w:pPr>
            <w:r w:rsidRPr="00441CD3">
              <w:t>Mismatched ID Notes</w:t>
            </w:r>
          </w:p>
        </w:tc>
        <w:tc>
          <w:tcPr>
            <w:tcW w:w="4785" w:type="dxa"/>
            <w:tcBorders>
              <w:left w:val="single" w:sz="4" w:space="0" w:color="000000"/>
              <w:bottom w:val="single" w:sz="4" w:space="0" w:color="000000"/>
              <w:right w:val="single" w:sz="4" w:space="0" w:color="000000"/>
            </w:tcBorders>
          </w:tcPr>
          <w:p w:rsidR="006C44A9" w:rsidRPr="00441CD3" w:rsidRDefault="00BA5AF0" w:rsidP="001F0CA0">
            <w:pPr>
              <w:pStyle w:val="TableEntry"/>
            </w:pPr>
            <w:r w:rsidRPr="00441CD3">
              <w:t>This option runs a routine that will report/fix mismatched interdisciplinary (ID) notes.</w:t>
            </w:r>
          </w:p>
        </w:tc>
      </w:tr>
      <w:tr w:rsidR="00750D83" w:rsidRPr="00441CD3" w:rsidTr="006B5199">
        <w:tc>
          <w:tcPr>
            <w:tcW w:w="3510" w:type="dxa"/>
            <w:tcBorders>
              <w:left w:val="single" w:sz="4" w:space="0" w:color="000000"/>
              <w:bottom w:val="single" w:sz="4" w:space="0" w:color="000000"/>
            </w:tcBorders>
          </w:tcPr>
          <w:p w:rsidR="00750D83" w:rsidRPr="00441CD3" w:rsidRDefault="006B5199" w:rsidP="001F0CA0">
            <w:pPr>
              <w:pStyle w:val="TableBold"/>
            </w:pPr>
            <w:r w:rsidRPr="00441CD3">
              <w:t>TIU 215 ANALYSIS</w:t>
            </w:r>
          </w:p>
        </w:tc>
        <w:tc>
          <w:tcPr>
            <w:tcW w:w="4785" w:type="dxa"/>
            <w:tcBorders>
              <w:left w:val="single" w:sz="4" w:space="0" w:color="000000"/>
              <w:bottom w:val="single" w:sz="4" w:space="0" w:color="000000"/>
              <w:right w:val="single" w:sz="4" w:space="0" w:color="000000"/>
            </w:tcBorders>
          </w:tcPr>
          <w:p w:rsidR="00750D83" w:rsidRPr="00441CD3" w:rsidRDefault="00927935" w:rsidP="001F0CA0">
            <w:pPr>
              <w:pStyle w:val="TableEntry"/>
            </w:pPr>
            <w:r w:rsidRPr="00441CD3">
              <w:t>Surgery cases will be analyzed within a particular date range and information from Nurse Intraoperative Report (NIR) and/or Anesthesia reports will be compared to their corresponding TIU notes.  If the information does not match, the case number will be recorded as one that needs to be reviewed.</w:t>
            </w:r>
          </w:p>
        </w:tc>
      </w:tr>
      <w:tr w:rsidR="003F43F9" w:rsidRPr="00441CD3" w:rsidTr="009A089F">
        <w:tc>
          <w:tcPr>
            <w:tcW w:w="3510" w:type="dxa"/>
            <w:tcBorders>
              <w:left w:val="single" w:sz="4" w:space="0" w:color="000000"/>
              <w:bottom w:val="single" w:sz="4" w:space="0" w:color="auto"/>
            </w:tcBorders>
          </w:tcPr>
          <w:p w:rsidR="003F43F9" w:rsidRPr="00441CD3" w:rsidRDefault="003F43F9" w:rsidP="001F0CA0">
            <w:pPr>
              <w:pStyle w:val="TableBold"/>
            </w:pPr>
            <w:bookmarkStart w:id="75" w:name="LineCount_1"/>
            <w:bookmarkStart w:id="76" w:name="Page103"/>
            <w:bookmarkEnd w:id="76"/>
            <w:r w:rsidRPr="00441CD3">
              <w:t>Transcription</w:t>
            </w:r>
            <w:bookmarkEnd w:id="75"/>
            <w:r w:rsidRPr="00441CD3">
              <w:t xml:space="preserve"> Billing Verification Report</w:t>
            </w:r>
          </w:p>
        </w:tc>
        <w:tc>
          <w:tcPr>
            <w:tcW w:w="4785" w:type="dxa"/>
            <w:tcBorders>
              <w:left w:val="single" w:sz="4" w:space="0" w:color="000000"/>
              <w:bottom w:val="single" w:sz="4" w:space="0" w:color="auto"/>
              <w:right w:val="single" w:sz="4" w:space="0" w:color="000000"/>
            </w:tcBorders>
          </w:tcPr>
          <w:p w:rsidR="003F43F9" w:rsidRPr="00441CD3" w:rsidRDefault="008C0363" w:rsidP="001F0CA0">
            <w:pPr>
              <w:pStyle w:val="TableEntry"/>
            </w:pPr>
            <w:r>
              <w:rPr>
                <w:noProof/>
                <w:lang w:eastAsia="en-US"/>
              </w:rPr>
              <mc:AlternateContent>
                <mc:Choice Requires="wps">
                  <w:drawing>
                    <wp:anchor distT="0" distB="0" distL="114300" distR="114300" simplePos="0" relativeHeight="251693056" behindDoc="0" locked="0" layoutInCell="1" allowOverlap="1">
                      <wp:simplePos x="0" y="0"/>
                      <wp:positionH relativeFrom="column">
                        <wp:posOffset>3337560</wp:posOffset>
                      </wp:positionH>
                      <wp:positionV relativeFrom="paragraph">
                        <wp:posOffset>29845</wp:posOffset>
                      </wp:positionV>
                      <wp:extent cx="0" cy="976630"/>
                      <wp:effectExtent l="13335" t="10795" r="5715" b="12700"/>
                      <wp:wrapNone/>
                      <wp:docPr id="88"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76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41" o:spid="_x0000_s1026" type="#_x0000_t32" style="position:absolute;margin-left:262.8pt;margin-top:2.35pt;width:0;height:76.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"/>
                  </w:pict>
                </mc:Fallback>
              </mc:AlternateContent>
            </w:r>
            <w:r w:rsidR="003F43F9" w:rsidRPr="00441CD3">
              <w:t>This report can be run by division and provide</w:t>
            </w:r>
            <w:r w:rsidR="00094F4B" w:rsidRPr="00441CD3">
              <w:t>s</w:t>
            </w:r>
            <w:r w:rsidR="003F43F9" w:rsidRPr="00441CD3">
              <w:t xml:space="preserve"> information on all transcriptionists or one or more selected transcriptionist. It reports based on an entered date range. Since the VBC Line Count</w:t>
            </w:r>
            <w:r w:rsidR="0030231B" w:rsidRPr="00441CD3">
              <w:fldChar w:fldCharType="begin"/>
            </w:r>
            <w:r w:rsidR="003F43F9" w:rsidRPr="00441CD3">
              <w:instrText xml:space="preserve"> XE "Line Count" </w:instrText>
            </w:r>
            <w:r w:rsidR="0030231B" w:rsidRPr="00441CD3">
              <w:fldChar w:fldCharType="end"/>
            </w:r>
            <w:r w:rsidR="0030231B" w:rsidRPr="00441CD3">
              <w:fldChar w:fldCharType="begin"/>
            </w:r>
            <w:r w:rsidR="003F43F9" w:rsidRPr="00441CD3">
              <w:instrText xml:space="preserve"> XE "VBC Line Count" </w:instrText>
            </w:r>
            <w:r w:rsidR="0030231B" w:rsidRPr="00441CD3">
              <w:fldChar w:fldCharType="end"/>
            </w:r>
            <w:r w:rsidR="003F43F9" w:rsidRPr="00441CD3">
              <w:t xml:space="preserve"> is only calculated for </w:t>
            </w:r>
            <w:r w:rsidR="00094F4B" w:rsidRPr="00441CD3">
              <w:t>transcribed</w:t>
            </w:r>
            <w:r w:rsidR="003F43F9" w:rsidRPr="00441CD3">
              <w:t xml:space="preserve"> reports, it does not report on any document </w:t>
            </w:r>
            <w:r w:rsidR="00094F4B" w:rsidRPr="00441CD3">
              <w:t>transcribed</w:t>
            </w:r>
            <w:r w:rsidR="003F43F9" w:rsidRPr="00441CD3">
              <w:t xml:space="preserve"> before the line count patch was installed.</w:t>
            </w:r>
          </w:p>
        </w:tc>
      </w:tr>
      <w:tr w:rsidR="00FF4848" w:rsidRPr="00441CD3" w:rsidTr="009A089F">
        <w:tc>
          <w:tcPr>
            <w:tcW w:w="3510" w:type="dxa"/>
            <w:tcBorders>
              <w:top w:val="single" w:sz="4" w:space="0" w:color="auto"/>
              <w:left w:val="single" w:sz="4" w:space="0" w:color="000000"/>
              <w:bottom w:val="single" w:sz="4" w:space="0" w:color="000000"/>
            </w:tcBorders>
          </w:tcPr>
          <w:p w:rsidR="00FF4848" w:rsidRPr="00441CD3" w:rsidRDefault="00FF4848" w:rsidP="001F0CA0">
            <w:pPr>
              <w:pStyle w:val="TableBold"/>
            </w:pPr>
            <w:r w:rsidRPr="00441CD3">
              <w:t>CWAD/Postings Auto Demotion Setup</w:t>
            </w:r>
          </w:p>
        </w:tc>
        <w:tc>
          <w:tcPr>
            <w:tcW w:w="4785" w:type="dxa"/>
            <w:tcBorders>
              <w:top w:val="single" w:sz="4" w:space="0" w:color="auto"/>
              <w:left w:val="single" w:sz="4" w:space="0" w:color="000000"/>
              <w:bottom w:val="single" w:sz="4" w:space="0" w:color="000000"/>
              <w:right w:val="single" w:sz="4" w:space="0" w:color="000000"/>
            </w:tcBorders>
          </w:tcPr>
          <w:p w:rsidR="00FF4848" w:rsidRPr="00441CD3" w:rsidRDefault="00FF4848" w:rsidP="001F0CA0">
            <w:pPr>
              <w:pStyle w:val="TableEntry"/>
              <w:rPr>
                <w:noProof/>
                <w:lang w:eastAsia="en-US"/>
              </w:rPr>
            </w:pPr>
            <w:r w:rsidRPr="00441CD3">
              <w:t>This option on the menu allows Clinical Application Coordinators and/or site designated personnel to configure CWAD notes for auto demotion using the CWAD/Postings Auto-Demotion Setup.</w:t>
            </w:r>
          </w:p>
        </w:tc>
      </w:tr>
    </w:tbl>
    <w:p w:rsidR="006B5199" w:rsidRPr="00441CD3" w:rsidRDefault="006B5199" w:rsidP="001F0CA0">
      <w:pPr>
        <w:rPr>
          <w:b/>
          <w:sz w:val="28"/>
          <w:szCs w:val="28"/>
        </w:rPr>
      </w:pPr>
      <w:r w:rsidRPr="00441CD3">
        <w:br w:type="page"/>
      </w:r>
      <w:r w:rsidR="00750D83" w:rsidRPr="00441CD3">
        <w:rPr>
          <w:b/>
          <w:sz w:val="28"/>
          <w:szCs w:val="28"/>
        </w:rPr>
        <w:t>Individual Patient Document</w:t>
      </w:r>
      <w:r w:rsidR="0030231B" w:rsidRPr="00441CD3">
        <w:fldChar w:fldCharType="begin"/>
      </w:r>
      <w:r w:rsidR="00750D83" w:rsidRPr="00441CD3">
        <w:instrText xml:space="preserve"> XE "Individual Patient Document" </w:instrText>
      </w:r>
      <w:r w:rsidR="0030231B" w:rsidRPr="00441CD3">
        <w:fldChar w:fldCharType="end"/>
      </w:r>
    </w:p>
    <w:p w:rsidR="00750D83" w:rsidRPr="00441CD3" w:rsidRDefault="00750D83" w:rsidP="001F0CA0"/>
    <w:p w:rsidR="00750D83" w:rsidRPr="00441CD3" w:rsidRDefault="00750D83" w:rsidP="001F0CA0">
      <w:r w:rsidRPr="00441CD3">
        <w:t>Use this option to review or print TIU documents for a patient.</w:t>
      </w:r>
    </w:p>
    <w:p w:rsidR="00750D83" w:rsidRPr="00441CD3" w:rsidRDefault="00750D83" w:rsidP="001F0CA0">
      <w:pPr>
        <w:rPr>
          <w:i/>
        </w:rPr>
      </w:pPr>
    </w:p>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pPr>
        <w:rPr>
          <w:b/>
        </w:rPr>
      </w:pPr>
      <w:r w:rsidRPr="00441CD3">
        <w:rPr>
          <w:b/>
        </w:rPr>
        <w:t>1. Select</w:t>
      </w:r>
      <w:r w:rsidRPr="00441CD3">
        <w:rPr>
          <w:b/>
          <w:i/>
        </w:rPr>
        <w:t xml:space="preserve"> Individual Patient Document</w:t>
      </w:r>
      <w:r w:rsidRPr="00441CD3">
        <w:rPr>
          <w:b/>
        </w:rPr>
        <w:t xml:space="preserve"> from the MIS Manager Menu, and then enter the patient name.</w:t>
      </w:r>
    </w:p>
    <w:p w:rsidR="00750D83" w:rsidRPr="00441CD3" w:rsidRDefault="00750D83" w:rsidP="001F0CA0"/>
    <w:p w:rsidR="00750D83" w:rsidRPr="00441CD3" w:rsidRDefault="00750D83" w:rsidP="00121EB9">
      <w:pPr>
        <w:pStyle w:val="capture"/>
      </w:pPr>
      <w:r w:rsidRPr="00441CD3">
        <w:t xml:space="preserve">Select Text Integration Utilities (MIS Manager) Option:  </w:t>
      </w:r>
      <w:r w:rsidRPr="00441CD3">
        <w:rPr>
          <w:b/>
        </w:rPr>
        <w:t>Individual</w:t>
      </w:r>
      <w:r w:rsidRPr="00441CD3">
        <w:t xml:space="preserve"> Patient Document</w:t>
      </w:r>
    </w:p>
    <w:p w:rsidR="00750D83" w:rsidRPr="00441CD3" w:rsidRDefault="00750D83" w:rsidP="00121EB9">
      <w:pPr>
        <w:pStyle w:val="capture"/>
      </w:pPr>
      <w:r w:rsidRPr="00441CD3">
        <w:t xml:space="preserve">Select PATIENT NAME: </w:t>
      </w:r>
      <w:r w:rsidRPr="00441CD3">
        <w:rPr>
          <w:b/>
        </w:rPr>
        <w:t>TIUPATIENT,SEVEN</w:t>
      </w:r>
      <w:r w:rsidRPr="00441CD3">
        <w:t xml:space="preserve"> TIUPATIENT,SEVEN  04-25-31 666042591P  NO    MILITARY RETIREE</w:t>
      </w:r>
    </w:p>
    <w:p w:rsidR="00750D83" w:rsidRPr="00441CD3" w:rsidRDefault="00750D83" w:rsidP="00121EB9">
      <w:pPr>
        <w:pStyle w:val="capture"/>
      </w:pPr>
      <w:r w:rsidRPr="00441CD3">
        <w:t xml:space="preserve">            (2 notes)  W: 09/16/96 15:12  (addendum 09/18/96 09:53)</w:t>
      </w:r>
    </w:p>
    <w:p w:rsidR="00750D83" w:rsidRPr="00441CD3" w:rsidRDefault="00750D83" w:rsidP="00121EB9">
      <w:pPr>
        <w:pStyle w:val="capture"/>
      </w:pPr>
      <w:r w:rsidRPr="00441CD3">
        <w:t xml:space="preserve">                       A: Known allergies</w:t>
      </w:r>
    </w:p>
    <w:p w:rsidR="00750D83" w:rsidRPr="00441CD3" w:rsidRDefault="00750D83" w:rsidP="00121EB9">
      <w:pPr>
        <w:pStyle w:val="capture"/>
      </w:pPr>
    </w:p>
    <w:p w:rsidR="00750D83" w:rsidRPr="00441CD3" w:rsidRDefault="00750D83" w:rsidP="00121EB9">
      <w:pPr>
        <w:pStyle w:val="capture"/>
      </w:pPr>
      <w:r w:rsidRPr="00441CD3">
        <w:t>Available documents:  08/11/95 thru 10/10/96  (131)</w:t>
      </w:r>
    </w:p>
    <w:p w:rsidR="00750D83" w:rsidRPr="00441CD3" w:rsidRDefault="00750D83" w:rsidP="001F0CA0">
      <w:pPr>
        <w:rPr>
          <w:b/>
        </w:rPr>
      </w:pPr>
    </w:p>
    <w:p w:rsidR="00750D83" w:rsidRPr="00441CD3" w:rsidRDefault="00750D83" w:rsidP="001F0CA0">
      <w:pPr>
        <w:rPr>
          <w:b/>
        </w:rPr>
      </w:pPr>
      <w:r w:rsidRPr="00441CD3">
        <w:rPr>
          <w:b/>
        </w:rPr>
        <w:t>2. Select a date range for the documents you wish to review, and then choose one or more of the documents displayed.</w:t>
      </w:r>
    </w:p>
    <w:p w:rsidR="00750D83" w:rsidRPr="00441CD3" w:rsidRDefault="00750D83" w:rsidP="001F0CA0"/>
    <w:p w:rsidR="00750D83" w:rsidRPr="00441CD3" w:rsidRDefault="00750D83" w:rsidP="00121EB9">
      <w:pPr>
        <w:pStyle w:val="capture"/>
      </w:pPr>
      <w:r w:rsidRPr="00441CD3">
        <w:t>Please specify a date range from which to select documents:</w:t>
      </w:r>
    </w:p>
    <w:p w:rsidR="00750D83" w:rsidRPr="00441CD3" w:rsidRDefault="00750D83" w:rsidP="00121EB9">
      <w:pPr>
        <w:pStyle w:val="capture"/>
      </w:pPr>
      <w:r w:rsidRPr="00441CD3">
        <w:t xml:space="preserve">List documents Beginning: 08/11/95// </w:t>
      </w:r>
      <w:r w:rsidRPr="00441CD3">
        <w:rPr>
          <w:b/>
        </w:rPr>
        <w:t>t-15</w:t>
      </w:r>
      <w:r w:rsidRPr="00441CD3">
        <w:t xml:space="preserve">  (SEP 30, 1996)</w:t>
      </w:r>
    </w:p>
    <w:p w:rsidR="00750D83" w:rsidRPr="00441CD3" w:rsidRDefault="00750D83" w:rsidP="00121EB9">
      <w:pPr>
        <w:pStyle w:val="capture"/>
      </w:pPr>
      <w:r w:rsidRPr="00441CD3">
        <w:t xml:space="preserve">                    Thru: 10/10/96// </w:t>
      </w:r>
      <w:r w:rsidRPr="00441CD3">
        <w:rPr>
          <w:b/>
        </w:rPr>
        <w:t>&lt;Enter&gt;</w:t>
      </w:r>
      <w:r w:rsidRPr="00441CD3">
        <w:t xml:space="preserve">  (OCT 10, 1996)</w:t>
      </w:r>
    </w:p>
    <w:p w:rsidR="00750D83" w:rsidRPr="00441CD3" w:rsidRDefault="00750D83" w:rsidP="00121EB9">
      <w:pPr>
        <w:pStyle w:val="capture"/>
      </w:pPr>
    </w:p>
    <w:p w:rsidR="00750D83" w:rsidRPr="00441CD3" w:rsidRDefault="00750D83" w:rsidP="00121EB9">
      <w:pPr>
        <w:pStyle w:val="capture"/>
      </w:pPr>
      <w:r w:rsidRPr="00441CD3">
        <w:t xml:space="preserve">1   10/06/96 14:11  Addendum to Diabetes Education    Three TIUProvider, </w:t>
      </w:r>
    </w:p>
    <w:p w:rsidR="00750D83" w:rsidRPr="00441CD3" w:rsidRDefault="00750D83" w:rsidP="00121EB9">
      <w:pPr>
        <w:pStyle w:val="capture"/>
      </w:pPr>
      <w:r w:rsidRPr="00441CD3">
        <w:t xml:space="preserve">                      Adm: 09/28/96</w:t>
      </w:r>
    </w:p>
    <w:p w:rsidR="00750D83" w:rsidRPr="00441CD3" w:rsidRDefault="00750D83" w:rsidP="00121EB9">
      <w:pPr>
        <w:pStyle w:val="capture"/>
      </w:pPr>
      <w:r w:rsidRPr="00441CD3">
        <w:t>2   10/05/96 13:56  Diabetes Education                Six TIUProvder,</w:t>
      </w:r>
    </w:p>
    <w:p w:rsidR="00750D83" w:rsidRPr="00441CD3" w:rsidRDefault="00750D83" w:rsidP="00121EB9">
      <w:pPr>
        <w:pStyle w:val="capture"/>
      </w:pPr>
      <w:r w:rsidRPr="00441CD3">
        <w:t xml:space="preserve">                      Adm: 09/28/96</w:t>
      </w:r>
    </w:p>
    <w:p w:rsidR="00750D83" w:rsidRPr="00441CD3" w:rsidRDefault="00750D83" w:rsidP="00121EB9">
      <w:pPr>
        <w:pStyle w:val="capture"/>
      </w:pPr>
    </w:p>
    <w:p w:rsidR="00750D83" w:rsidRPr="00441CD3" w:rsidRDefault="00750D83" w:rsidP="00121EB9">
      <w:pPr>
        <w:pStyle w:val="capture"/>
        <w:rPr>
          <w:b/>
        </w:rPr>
      </w:pPr>
      <w:r w:rsidRPr="00441CD3">
        <w:t xml:space="preserve">Choose documents:  (1-3): </w:t>
      </w:r>
      <w:r w:rsidRPr="00441CD3">
        <w:rPr>
          <w:b/>
        </w:rPr>
        <w:t>2</w:t>
      </w:r>
    </w:p>
    <w:p w:rsidR="00750D83" w:rsidRPr="00441CD3" w:rsidRDefault="00750D83" w:rsidP="001F0CA0"/>
    <w:p w:rsidR="00750D83" w:rsidRPr="00441CD3" w:rsidRDefault="00750D83" w:rsidP="001F0CA0">
      <w:pPr>
        <w:rPr>
          <w:b/>
        </w:rPr>
      </w:pPr>
      <w:r w:rsidRPr="00441CD3">
        <w:rPr>
          <w:b/>
        </w:rPr>
        <w:t>3. The document(s) you chose is displayed. Choose an action to perform.</w:t>
      </w:r>
    </w:p>
    <w:p w:rsidR="00750D83" w:rsidRPr="00441CD3" w:rsidRDefault="00750D83" w:rsidP="001F0CA0"/>
    <w:p w:rsidR="00750D83" w:rsidRPr="00441CD3" w:rsidRDefault="00750D83" w:rsidP="00121EB9">
      <w:pPr>
        <w:pStyle w:val="capture"/>
      </w:pPr>
      <w:r w:rsidRPr="00441CD3">
        <w:rPr>
          <w:b/>
        </w:rPr>
        <w:t>Browse Document</w:t>
      </w:r>
      <w:r w:rsidRPr="00441CD3">
        <w:t xml:space="preserve">           Oct 15, 1996 12:23:42       Page:  1 of    1</w:t>
      </w:r>
    </w:p>
    <w:p w:rsidR="00750D83" w:rsidRPr="00441CD3" w:rsidRDefault="00750D83" w:rsidP="00121EB9">
      <w:pPr>
        <w:pStyle w:val="capture"/>
      </w:pPr>
      <w:r w:rsidRPr="00441CD3">
        <w:t xml:space="preserve">                              Diabetes Education</w:t>
      </w:r>
    </w:p>
    <w:p w:rsidR="00750D83" w:rsidRPr="00441CD3" w:rsidRDefault="00750D83" w:rsidP="00121EB9">
      <w:pPr>
        <w:pStyle w:val="capture"/>
      </w:pPr>
      <w:r w:rsidRPr="00441CD3">
        <w:t>TIUPATIENT,SEVEN      666-04-2591P  1A        Visit Date: 09/28/96@15:58</w:t>
      </w:r>
    </w:p>
    <w:p w:rsidR="00750D83" w:rsidRPr="00441CD3" w:rsidRDefault="00750D83" w:rsidP="00121EB9">
      <w:pPr>
        <w:pStyle w:val="capture"/>
      </w:pPr>
    </w:p>
    <w:p w:rsidR="00750D83" w:rsidRPr="00441CD3" w:rsidRDefault="00750D83" w:rsidP="00121EB9">
      <w:pPr>
        <w:pStyle w:val="capture"/>
      </w:pPr>
      <w:r w:rsidRPr="00441CD3">
        <w:t>DATE OF NOTE: SEP 05, 1996@13:51:03  ENTRY DATE: SEP 05, 1996@13:51:03</w:t>
      </w:r>
    </w:p>
    <w:p w:rsidR="00750D83" w:rsidRPr="00441CD3" w:rsidRDefault="00750D83" w:rsidP="00121EB9">
      <w:pPr>
        <w:pStyle w:val="capture"/>
      </w:pPr>
      <w:r w:rsidRPr="00441CD3">
        <w:t xml:space="preserve">      AUTHOR: TIUPROVIDER,SIX      EXP COSIGNER: TIUPROVIDER,THREE</w:t>
      </w:r>
    </w:p>
    <w:p w:rsidR="00750D83" w:rsidRPr="00441CD3" w:rsidRDefault="00750D83" w:rsidP="00121EB9">
      <w:pPr>
        <w:pStyle w:val="capture"/>
      </w:pPr>
      <w:r w:rsidRPr="00441CD3">
        <w:t xml:space="preserve">     URGENCY:                            STATUS: COMPLETED</w:t>
      </w:r>
    </w:p>
    <w:p w:rsidR="00750D83" w:rsidRPr="00441CD3" w:rsidRDefault="00750D83" w:rsidP="00121EB9">
      <w:pPr>
        <w:pStyle w:val="capture"/>
      </w:pPr>
      <w:r w:rsidRPr="00441CD3">
        <w:t>TEST DRUG EFFICACY.</w:t>
      </w:r>
    </w:p>
    <w:p w:rsidR="00750D83" w:rsidRPr="00441CD3" w:rsidRDefault="00750D83" w:rsidP="00121EB9">
      <w:pPr>
        <w:pStyle w:val="capture"/>
      </w:pPr>
    </w:p>
    <w:p w:rsidR="00750D83" w:rsidRPr="00441CD3" w:rsidRDefault="00750D83" w:rsidP="00121EB9">
      <w:pPr>
        <w:pStyle w:val="capture"/>
      </w:pPr>
      <w:r w:rsidRPr="00441CD3">
        <w:t>/es/ Six TIUProvider, MS3                  /es/ Three TIUProvider, MD</w:t>
      </w:r>
    </w:p>
    <w:p w:rsidR="00750D83" w:rsidRPr="00441CD3" w:rsidRDefault="00750D83" w:rsidP="00121EB9">
      <w:pPr>
        <w:pStyle w:val="capture"/>
      </w:pPr>
      <w:r w:rsidRPr="00441CD3">
        <w:t xml:space="preserve">Medical Student III                    </w:t>
      </w:r>
    </w:p>
    <w:p w:rsidR="00750D83" w:rsidRPr="00441CD3" w:rsidRDefault="00750D83" w:rsidP="00121EB9">
      <w:pPr>
        <w:pStyle w:val="capture"/>
      </w:pPr>
      <w:r w:rsidRPr="00441CD3">
        <w:t>Signed: 10/05/96 13:51                 Cosigned: 10/05/96 14:11</w:t>
      </w:r>
    </w:p>
    <w:p w:rsidR="00750D83" w:rsidRPr="00441CD3" w:rsidRDefault="00750D83" w:rsidP="00121EB9">
      <w:pPr>
        <w:pStyle w:val="capture"/>
      </w:pPr>
    </w:p>
    <w:p w:rsidR="00750D83" w:rsidRPr="00441CD3" w:rsidRDefault="00750D83" w:rsidP="00121EB9">
      <w:pPr>
        <w:pStyle w:val="capture"/>
        <w:rPr>
          <w:b/>
        </w:rPr>
      </w:pPr>
      <w:r w:rsidRPr="00441CD3">
        <w:rPr>
          <w:b/>
        </w:rPr>
        <w:t xml:space="preserve">     + Next Screen  - Prev Screen  ?? More Actions       &gt;&gt;&gt;</w:t>
      </w:r>
    </w:p>
    <w:p w:rsidR="00750D83" w:rsidRPr="00441CD3" w:rsidRDefault="00750D83" w:rsidP="00121EB9">
      <w:pPr>
        <w:pStyle w:val="capture"/>
      </w:pPr>
      <w:r w:rsidRPr="00441CD3">
        <w:t xml:space="preserve">     Find                      On Chart                  Reassign</w:t>
      </w:r>
    </w:p>
    <w:p w:rsidR="00750D83" w:rsidRPr="00441CD3" w:rsidRDefault="00750D83" w:rsidP="00121EB9">
      <w:pPr>
        <w:pStyle w:val="capture"/>
      </w:pPr>
      <w:r w:rsidRPr="00441CD3">
        <w:t xml:space="preserve">     Print                     Amend                     Send Back</w:t>
      </w:r>
    </w:p>
    <w:p w:rsidR="00750D83" w:rsidRPr="00441CD3" w:rsidRDefault="00750D83" w:rsidP="00121EB9">
      <w:pPr>
        <w:pStyle w:val="capture"/>
      </w:pPr>
      <w:r w:rsidRPr="00441CD3">
        <w:t xml:space="preserve">     Edit                      Delete                    Quit</w:t>
      </w:r>
    </w:p>
    <w:p w:rsidR="00750D83" w:rsidRPr="00441CD3" w:rsidRDefault="00750D83" w:rsidP="00121EB9">
      <w:pPr>
        <w:pStyle w:val="capture"/>
      </w:pPr>
      <w:r w:rsidRPr="00441CD3">
        <w:t xml:space="preserve">     Verify/Unverify</w:t>
      </w:r>
    </w:p>
    <w:p w:rsidR="00094F4B" w:rsidRPr="00441CD3" w:rsidRDefault="00750D83" w:rsidP="00121EB9">
      <w:pPr>
        <w:pStyle w:val="capture"/>
      </w:pPr>
      <w:r w:rsidRPr="00441CD3">
        <w:t>Select Action: Quit//</w:t>
      </w:r>
    </w:p>
    <w:p w:rsidR="00750D83" w:rsidRPr="00441CD3" w:rsidRDefault="00094F4B" w:rsidP="00121EB9">
      <w:pPr>
        <w:pStyle w:val="Heading3"/>
      </w:pPr>
      <w:r w:rsidRPr="00441CD3">
        <w:br w:type="page"/>
      </w:r>
      <w:bookmarkStart w:id="77" w:name="_Toc487032621"/>
      <w:r w:rsidR="00750D83" w:rsidRPr="00441CD3">
        <w:t>Multiple Patient Documents</w:t>
      </w:r>
      <w:bookmarkEnd w:id="77"/>
      <w:r w:rsidR="0030231B" w:rsidRPr="00441CD3">
        <w:fldChar w:fldCharType="begin"/>
      </w:r>
      <w:r w:rsidR="00750D83" w:rsidRPr="00441CD3">
        <w:instrText xml:space="preserve"> XE "Multiple Patient Documents" </w:instrText>
      </w:r>
      <w:r w:rsidR="0030231B" w:rsidRPr="00441CD3">
        <w:fldChar w:fldCharType="end"/>
      </w:r>
    </w:p>
    <w:p w:rsidR="00750D83" w:rsidRPr="00441CD3" w:rsidRDefault="00750D83" w:rsidP="001F0CA0">
      <w:pPr>
        <w:rPr>
          <w:i/>
        </w:rPr>
      </w:pPr>
    </w:p>
    <w:p w:rsidR="00750D83" w:rsidRPr="00441CD3" w:rsidRDefault="00750D83" w:rsidP="001F0CA0">
      <w:r w:rsidRPr="00441CD3">
        <w:t>Use this option to display TIU documents of specified types, which can then be reviewed, verified, sent back to transcription, reassigned, or printed.</w:t>
      </w:r>
    </w:p>
    <w:p w:rsidR="00750D83" w:rsidRPr="00441CD3" w:rsidRDefault="00750D83" w:rsidP="001F0CA0"/>
    <w:p w:rsidR="00750D83" w:rsidRPr="00441CD3" w:rsidRDefault="00750D83" w:rsidP="001F0CA0">
      <w:pPr>
        <w:pStyle w:val="Note"/>
      </w:pPr>
      <w:r w:rsidRPr="00441CD3">
        <w:rPr>
          <w:rFonts w:ascii="Monotype Sorts" w:hAnsi="Monotype Sorts"/>
        </w:rPr>
        <w:t></w:t>
      </w:r>
      <w:r w:rsidRPr="00441CD3">
        <w:rPr>
          <w:sz w:val="32"/>
          <w:szCs w:val="32"/>
        </w:rPr>
        <w:tab/>
      </w:r>
      <w:r w:rsidRPr="00441CD3">
        <w:t xml:space="preserve">Caution: </w:t>
      </w:r>
      <w:r w:rsidRPr="00441CD3">
        <w:tab/>
        <w:t xml:space="preserve">Avoid making your requests too broad (in statuses, search categories, and date ranges) because these searches can use a lot of system resources, slowing the computer system down for everyone. The example below would probably be too broad in a large hospital. </w:t>
      </w:r>
    </w:p>
    <w:p w:rsidR="00750D83" w:rsidRPr="00441CD3" w:rsidRDefault="00750D83" w:rsidP="001F0CA0"/>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pPr>
        <w:rPr>
          <w:b/>
        </w:rPr>
      </w:pPr>
      <w:r w:rsidRPr="00441CD3">
        <w:rPr>
          <w:b/>
        </w:rPr>
        <w:t xml:space="preserve">1. Select </w:t>
      </w:r>
      <w:r w:rsidRPr="00441CD3">
        <w:rPr>
          <w:b/>
          <w:i/>
        </w:rPr>
        <w:t>Multiple Patient Documents</w:t>
      </w:r>
      <w:r w:rsidRPr="00441CD3">
        <w:rPr>
          <w:b/>
        </w:rPr>
        <w:t xml:space="preserve"> from the MIS Manager menu. Answer the prompts that follow.</w:t>
      </w:r>
    </w:p>
    <w:p w:rsidR="00750D83" w:rsidRPr="00441CD3" w:rsidRDefault="00750D83" w:rsidP="001F0CA0"/>
    <w:p w:rsidR="00750D83" w:rsidRPr="00441CD3" w:rsidRDefault="008C0363" w:rsidP="00121EB9">
      <w:pPr>
        <w:pStyle w:val="capture"/>
        <w:rPr>
          <w:b/>
          <w:lang w:val="fr-CA"/>
        </w:rPr>
      </w:pPr>
      <w:r>
        <w:rPr>
          <w:noProof/>
          <w:lang w:eastAsia="en-US"/>
        </w:rPr>
        <mc:AlternateContent>
          <mc:Choice Requires="wps">
            <w:drawing>
              <wp:anchor distT="0" distB="0" distL="114300" distR="114300" simplePos="0" relativeHeight="251696128" behindDoc="0" locked="0" layoutInCell="1" allowOverlap="1">
                <wp:simplePos x="0" y="0"/>
                <wp:positionH relativeFrom="column">
                  <wp:posOffset>4554220</wp:posOffset>
                </wp:positionH>
                <wp:positionV relativeFrom="paragraph">
                  <wp:posOffset>173990</wp:posOffset>
                </wp:positionV>
                <wp:extent cx="1120140" cy="658495"/>
                <wp:effectExtent l="677545" t="12065" r="12065" b="5715"/>
                <wp:wrapNone/>
                <wp:docPr id="87"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20140" cy="658495"/>
                        </a:xfrm>
                        <a:prstGeom prst="borderCallout2">
                          <a:avLst>
                            <a:gd name="adj1" fmla="val 17356"/>
                            <a:gd name="adj2" fmla="val -6801"/>
                            <a:gd name="adj3" fmla="val 17356"/>
                            <a:gd name="adj4" fmla="val -30046"/>
                            <a:gd name="adj5" fmla="val 74542"/>
                            <a:gd name="adj6" fmla="val -53630"/>
                          </a:avLst>
                        </a:prstGeom>
                        <a:solidFill>
                          <a:srgbClr val="FFFFFF"/>
                        </a:solidFill>
                        <a:ln w="9525" algn="ctr">
                          <a:solidFill>
                            <a:srgbClr val="000000"/>
                          </a:solidFill>
                          <a:miter lim="800000"/>
                          <a:headEnd/>
                          <a:tailEnd type="stealth" w="lg"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C6EED" w:rsidRDefault="00FC6EED" w:rsidP="00121EB9">
                            <w:pPr>
                              <w:pStyle w:val="Callout"/>
                            </w:pPr>
                            <w:r>
                              <w:t>These may differ at your site.</w:t>
                            </w:r>
                          </w:p>
                          <w:p w:rsidR="00FC6EED" w:rsidRDefault="00FC6EED" w:rsidP="00121EB9"/>
                          <w:p w:rsidR="00FC6EED" w:rsidRDefault="00FC6E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61" o:spid="_x0000_s1056" type="#_x0000_t48" style="position:absolute;margin-left:358.6pt;margin-top:13.7pt;width:88.2pt;height:51.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" adj="-11584,16101,-6490,3749,-1469,3749">
                <v:stroke startarrow="classic" startarrowwidth="wide" startarrowlength="long"/>
                <v:textbox>
                  <w:txbxContent>
                    <w:p w:rsidR="00FC6EED" w:rsidRDefault="00FC6EED" w:rsidP="00121EB9">
                      <w:pPr>
                        <w:pStyle w:val="Callout"/>
                      </w:pPr>
                      <w:r>
                        <w:t>These may differ at your site.</w:t>
                      </w:r>
                    </w:p>
                    <w:p w:rsidR="00FC6EED" w:rsidRDefault="00FC6EED" w:rsidP="00121EB9"/>
                    <w:p w:rsidR="00FC6EED" w:rsidRDefault="00FC6EED"/>
                  </w:txbxContent>
                </v:textbox>
                <o:callout v:ext="edit" minusy="t"/>
              </v:shape>
            </w:pict>
          </mc:Fallback>
        </mc:AlternateContent>
      </w:r>
      <w:r w:rsidR="00750D83" w:rsidRPr="00441CD3">
        <w:rPr>
          <w:lang w:val="fr-CA"/>
        </w:rPr>
        <w:t xml:space="preserve">Select Text Integration Utilities (MIS MANAGER) Option: </w:t>
      </w:r>
      <w:r w:rsidR="00750D83" w:rsidRPr="00441CD3">
        <w:rPr>
          <w:b/>
          <w:lang w:val="fr-CA"/>
        </w:rPr>
        <w:t>Multiple Patient Documents</w:t>
      </w:r>
    </w:p>
    <w:p w:rsidR="00750D83" w:rsidRPr="00441CD3" w:rsidRDefault="00750D83" w:rsidP="00121EB9">
      <w:pPr>
        <w:pStyle w:val="capture"/>
        <w:rPr>
          <w:b/>
        </w:rPr>
      </w:pPr>
      <w:r w:rsidRPr="00441CD3">
        <w:t xml:space="preserve">Select division: ALL// </w:t>
      </w:r>
      <w:r w:rsidRPr="00441CD3">
        <w:rPr>
          <w:b/>
        </w:rPr>
        <w:t>&lt;Enter&gt;</w:t>
      </w:r>
    </w:p>
    <w:p w:rsidR="00750D83" w:rsidRPr="00441CD3" w:rsidRDefault="00750D83" w:rsidP="00121EB9">
      <w:pPr>
        <w:pStyle w:val="capture"/>
        <w:rPr>
          <w:b/>
        </w:rPr>
      </w:pPr>
      <w:r w:rsidRPr="00441CD3">
        <w:t xml:space="preserve">Select Status: UNSIGNED// </w:t>
      </w:r>
      <w:r w:rsidRPr="00441CD3">
        <w:rPr>
          <w:b/>
        </w:rPr>
        <w:t>&lt;Enter&gt;</w:t>
      </w:r>
      <w:r w:rsidRPr="00441CD3">
        <w:t xml:space="preserve">    </w:t>
      </w:r>
      <w:r w:rsidRPr="00441CD3">
        <w:rPr>
          <w:b/>
        </w:rPr>
        <w:t>Unsigned</w:t>
      </w:r>
    </w:p>
    <w:p w:rsidR="00750D83" w:rsidRPr="00441CD3" w:rsidRDefault="00750D83" w:rsidP="00121EB9">
      <w:pPr>
        <w:pStyle w:val="capture"/>
        <w:rPr>
          <w:b/>
        </w:rPr>
      </w:pPr>
      <w:r w:rsidRPr="00441CD3">
        <w:t xml:space="preserve">Select Clinical Documents Type(s): </w:t>
      </w:r>
      <w:r w:rsidRPr="00441CD3">
        <w:rPr>
          <w:b/>
        </w:rPr>
        <w:t>?</w:t>
      </w:r>
    </w:p>
    <w:p w:rsidR="00750D83" w:rsidRPr="00441CD3" w:rsidRDefault="00750D83" w:rsidP="00121EB9">
      <w:pPr>
        <w:pStyle w:val="capture"/>
      </w:pPr>
      <w:r w:rsidRPr="00441CD3">
        <w:t>1 Progress Notes 2    Discharge Summary         3 Addendum</w:t>
      </w:r>
    </w:p>
    <w:p w:rsidR="00750D83" w:rsidRPr="00441CD3" w:rsidRDefault="00750D83" w:rsidP="00121EB9">
      <w:pPr>
        <w:pStyle w:val="capture"/>
      </w:pPr>
      <w:r w:rsidRPr="00441CD3">
        <w:t>Enter selection(s) by typing the name(s), number(s), or abbreviation(s).</w:t>
      </w:r>
    </w:p>
    <w:p w:rsidR="00750D83" w:rsidRPr="00441CD3" w:rsidRDefault="00750D83" w:rsidP="00121EB9">
      <w:pPr>
        <w:pStyle w:val="capture"/>
      </w:pPr>
    </w:p>
    <w:p w:rsidR="00750D83" w:rsidRPr="00441CD3" w:rsidRDefault="00750D83" w:rsidP="00121EB9">
      <w:pPr>
        <w:pStyle w:val="capture"/>
      </w:pPr>
      <w:r w:rsidRPr="00441CD3">
        <w:t xml:space="preserve">Select Clinical Documents Type(s): </w:t>
      </w:r>
      <w:r w:rsidRPr="00441CD3">
        <w:rPr>
          <w:b/>
        </w:rPr>
        <w:t>1-3</w:t>
      </w:r>
      <w:r w:rsidRPr="00441CD3">
        <w:t xml:space="preserve">   Addendum  Discharge Summary</w:t>
      </w:r>
    </w:p>
    <w:p w:rsidR="00750D83" w:rsidRPr="00441CD3" w:rsidRDefault="00750D83" w:rsidP="00121EB9">
      <w:pPr>
        <w:pStyle w:val="capture"/>
      </w:pPr>
      <w:r w:rsidRPr="00441CD3">
        <w:t xml:space="preserve">                                   Progress Notes</w:t>
      </w:r>
    </w:p>
    <w:p w:rsidR="00750D83" w:rsidRPr="00441CD3" w:rsidRDefault="00750D83" w:rsidP="00121EB9">
      <w:pPr>
        <w:pStyle w:val="capture"/>
      </w:pPr>
      <w:r w:rsidRPr="00441CD3">
        <w:t>Start Reference Date [Time]: T-7//</w:t>
      </w:r>
      <w:r w:rsidRPr="00441CD3">
        <w:rPr>
          <w:b/>
        </w:rPr>
        <w:t>t-15</w:t>
      </w:r>
      <w:r w:rsidRPr="00441CD3">
        <w:t xml:space="preserve"> (MAR 19, 1997)</w:t>
      </w:r>
    </w:p>
    <w:p w:rsidR="00750D83" w:rsidRPr="00441CD3" w:rsidRDefault="00750D83" w:rsidP="00121EB9">
      <w:pPr>
        <w:pStyle w:val="capture"/>
      </w:pPr>
      <w:r w:rsidRPr="00441CD3">
        <w:t xml:space="preserve">Ending Reference Date [Time]: NOW// </w:t>
      </w:r>
      <w:r w:rsidRPr="00441CD3">
        <w:rPr>
          <w:b/>
        </w:rPr>
        <w:t>&lt;Enter&gt;</w:t>
      </w:r>
      <w:r w:rsidRPr="00441CD3">
        <w:t xml:space="preserve"> (APR 18, 1997@15:21)</w:t>
      </w:r>
    </w:p>
    <w:p w:rsidR="00750D83" w:rsidRPr="00441CD3" w:rsidRDefault="00750D83" w:rsidP="00121EB9">
      <w:pPr>
        <w:pStyle w:val="capture"/>
      </w:pPr>
      <w:r w:rsidRPr="00441CD3">
        <w:t>Searching for the documents................</w:t>
      </w:r>
    </w:p>
    <w:p w:rsidR="00750D83" w:rsidRPr="00441CD3" w:rsidRDefault="00750D83" w:rsidP="001F0CA0"/>
    <w:p w:rsidR="00750D83" w:rsidRPr="00441CD3" w:rsidRDefault="00750D83" w:rsidP="001F0CA0">
      <w:pPr>
        <w:rPr>
          <w:b/>
        </w:rPr>
      </w:pPr>
      <w:r w:rsidRPr="00441CD3">
        <w:rPr>
          <w:b/>
        </w:rPr>
        <w:t>2. When the documents that fit the criteria you entered are displayed, choose an action and a document(s).</w:t>
      </w:r>
    </w:p>
    <w:p w:rsidR="00750D83" w:rsidRPr="00441CD3" w:rsidRDefault="00750D83" w:rsidP="001F0CA0"/>
    <w:p w:rsidR="00750D83" w:rsidRPr="00441CD3" w:rsidRDefault="00750D83" w:rsidP="00121EB9">
      <w:pPr>
        <w:pStyle w:val="capture"/>
        <w:rPr>
          <w:u w:val="single"/>
        </w:rPr>
      </w:pPr>
      <w:r w:rsidRPr="00441CD3">
        <w:rPr>
          <w:b/>
          <w:u w:val="single"/>
        </w:rPr>
        <w:t>UNSIGNED Documents</w:t>
      </w:r>
      <w:r w:rsidRPr="00441CD3">
        <w:rPr>
          <w:u w:val="single"/>
        </w:rPr>
        <w:t xml:space="preserve">           Apr 18,1996 15:21:44          Page:1 of 1</w:t>
      </w:r>
    </w:p>
    <w:p w:rsidR="00750D83" w:rsidRPr="00441CD3" w:rsidRDefault="00750D83" w:rsidP="00121EB9">
      <w:pPr>
        <w:pStyle w:val="capture"/>
      </w:pPr>
      <w:r w:rsidRPr="00441CD3">
        <w:t>by ALL CATEGORIES         from 03/19/96 to 04/18/96       15 documents</w:t>
      </w:r>
    </w:p>
    <w:p w:rsidR="00750D83" w:rsidRPr="00441CD3" w:rsidRDefault="00750D83" w:rsidP="00121EB9">
      <w:pPr>
        <w:pStyle w:val="capture"/>
        <w:rPr>
          <w:u w:val="single"/>
          <w:lang w:val="fr-CA"/>
        </w:rPr>
      </w:pPr>
      <w:r w:rsidRPr="00441CD3">
        <w:rPr>
          <w:u w:val="single"/>
        </w:rPr>
        <w:t xml:space="preserve">  </w:t>
      </w:r>
      <w:r w:rsidRPr="00441CD3">
        <w:rPr>
          <w:u w:val="single"/>
          <w:lang w:val="fr-CA"/>
        </w:rPr>
        <w:t>Patient                 Document                   Admitted  Disch'd</w:t>
      </w:r>
    </w:p>
    <w:p w:rsidR="00750D83" w:rsidRPr="00441CD3" w:rsidRDefault="00750D83" w:rsidP="00121EB9">
      <w:pPr>
        <w:pStyle w:val="capture"/>
        <w:rPr>
          <w:lang w:val="fr-CA"/>
        </w:rPr>
      </w:pPr>
      <w:r w:rsidRPr="00441CD3">
        <w:rPr>
          <w:lang w:val="fr-CA"/>
        </w:rPr>
        <w:t xml:space="preserve">1 TIUPATIENT,O    (T8101) Nursing Note               04/15/96       </w:t>
      </w:r>
    </w:p>
    <w:p w:rsidR="00750D83" w:rsidRPr="00441CD3" w:rsidRDefault="00750D83" w:rsidP="00121EB9">
      <w:pPr>
        <w:pStyle w:val="capture"/>
        <w:rPr>
          <w:lang w:val="fr-CA"/>
        </w:rPr>
      </w:pPr>
      <w:r w:rsidRPr="00441CD3">
        <w:rPr>
          <w:lang w:val="fr-CA"/>
        </w:rPr>
        <w:t xml:space="preserve">2 TIUPATIENT,T    (T2760) Addendum                   03/22/96       </w:t>
      </w:r>
    </w:p>
    <w:p w:rsidR="00750D83" w:rsidRPr="00441CD3" w:rsidRDefault="00750D83" w:rsidP="00121EB9">
      <w:pPr>
        <w:pStyle w:val="capture"/>
        <w:rPr>
          <w:lang w:val="fr-CA"/>
        </w:rPr>
      </w:pPr>
      <w:r w:rsidRPr="00441CD3">
        <w:rPr>
          <w:lang w:val="fr-CA"/>
        </w:rPr>
        <w:t xml:space="preserve">3 TIUPATIENT,T    (T2760) Addendum                   03/22/96       </w:t>
      </w:r>
    </w:p>
    <w:p w:rsidR="00750D83" w:rsidRPr="00441CD3" w:rsidRDefault="00750D83" w:rsidP="00121EB9">
      <w:pPr>
        <w:pStyle w:val="capture"/>
        <w:rPr>
          <w:lang w:val="fr-CA"/>
        </w:rPr>
      </w:pPr>
      <w:r w:rsidRPr="00441CD3">
        <w:rPr>
          <w:lang w:val="fr-CA"/>
        </w:rPr>
        <w:t xml:space="preserve">4 TIUPATIENT,F    (T6641) Ambul/Outp Care            04/18/96       </w:t>
      </w:r>
    </w:p>
    <w:p w:rsidR="00750D83" w:rsidRPr="00441CD3" w:rsidRDefault="00750D83" w:rsidP="00121EB9">
      <w:pPr>
        <w:pStyle w:val="capture"/>
        <w:rPr>
          <w:lang w:val="fr-CA"/>
        </w:rPr>
      </w:pPr>
      <w:r w:rsidRPr="00441CD3">
        <w:rPr>
          <w:lang w:val="fr-CA"/>
        </w:rPr>
        <w:t xml:space="preserve">5 TIUPATIENT,F    (T6641) General Note               04/18/96       </w:t>
      </w:r>
    </w:p>
    <w:p w:rsidR="00750D83" w:rsidRPr="00441CD3" w:rsidRDefault="00750D83" w:rsidP="00121EB9">
      <w:pPr>
        <w:pStyle w:val="capture"/>
        <w:rPr>
          <w:lang w:val="fr-CA"/>
        </w:rPr>
      </w:pPr>
      <w:r w:rsidRPr="00441CD3">
        <w:rPr>
          <w:lang w:val="fr-CA"/>
        </w:rPr>
        <w:t xml:space="preserve">6 TIUPATIENT,F    (T6641) Diabetes Ed                03/20/96       </w:t>
      </w:r>
    </w:p>
    <w:p w:rsidR="00750D83" w:rsidRPr="00441CD3" w:rsidRDefault="00750D83" w:rsidP="00121EB9">
      <w:pPr>
        <w:pStyle w:val="capture"/>
        <w:rPr>
          <w:lang w:val="fr-CA"/>
        </w:rPr>
      </w:pPr>
      <w:r w:rsidRPr="00441CD3">
        <w:rPr>
          <w:lang w:val="fr-CA"/>
        </w:rPr>
        <w:t xml:space="preserve">7 TIUPATIENT,S    (T0482) Diabetes Edu               03/25/96       </w:t>
      </w:r>
    </w:p>
    <w:p w:rsidR="00162BBA" w:rsidRPr="00441CD3" w:rsidRDefault="00750D83" w:rsidP="00121EB9">
      <w:pPr>
        <w:pStyle w:val="capture"/>
      </w:pPr>
      <w:r w:rsidRPr="00441CD3">
        <w:t xml:space="preserve">8 TIUPATIENT,S    (T0482) Addendum                   03/25/96  </w:t>
      </w:r>
    </w:p>
    <w:p w:rsidR="00162BBA" w:rsidRPr="00441CD3" w:rsidRDefault="00162BBA" w:rsidP="00121EB9">
      <w:pPr>
        <w:pStyle w:val="capture"/>
      </w:pPr>
    </w:p>
    <w:p w:rsidR="00750D83" w:rsidRPr="00441CD3" w:rsidRDefault="00750D83" w:rsidP="00121EB9">
      <w:pPr>
        <w:pStyle w:val="capture"/>
      </w:pPr>
      <w:r w:rsidRPr="00441CD3">
        <w:t xml:space="preserve">     </w:t>
      </w:r>
    </w:p>
    <w:p w:rsidR="00750D83" w:rsidRPr="00441CD3" w:rsidRDefault="00750D83" w:rsidP="00162BBA">
      <w:pPr>
        <w:pStyle w:val="capturereverse"/>
      </w:pPr>
      <w:r w:rsidRPr="00441CD3">
        <w:t xml:space="preserve">     + Next Screen  - Prev Screen  ?? More Actions       &gt;&gt;&gt;</w:t>
      </w:r>
    </w:p>
    <w:p w:rsidR="00750D83" w:rsidRPr="00441CD3" w:rsidRDefault="00750D83" w:rsidP="00121EB9">
      <w:pPr>
        <w:pStyle w:val="capture"/>
      </w:pPr>
      <w:r w:rsidRPr="00441CD3">
        <w:t xml:space="preserve">     Verify/Unverify          Link with Request        Print</w:t>
      </w:r>
    </w:p>
    <w:p w:rsidR="00750D83" w:rsidRPr="00441CD3" w:rsidRDefault="00750D83" w:rsidP="00121EB9">
      <w:pPr>
        <w:pStyle w:val="capture"/>
      </w:pPr>
      <w:r w:rsidRPr="00441CD3">
        <w:t xml:space="preserve">     On Chart                 Send Back                Interdiscipl'ry Note</w:t>
      </w:r>
    </w:p>
    <w:p w:rsidR="00750D83" w:rsidRPr="00441CD3" w:rsidRDefault="00750D83" w:rsidP="00121EB9">
      <w:pPr>
        <w:pStyle w:val="capture"/>
      </w:pPr>
      <w:r w:rsidRPr="00441CD3">
        <w:t xml:space="preserve">     Edit                     Detailed Display         Change View</w:t>
      </w:r>
    </w:p>
    <w:p w:rsidR="00121EB9" w:rsidRPr="00441CD3" w:rsidRDefault="00750D83" w:rsidP="00121EB9">
      <w:pPr>
        <w:pStyle w:val="capture"/>
      </w:pPr>
      <w:r w:rsidRPr="00441CD3">
        <w:t xml:space="preserve">     Reassign                 Browse                   QuitSelect </w:t>
      </w:r>
    </w:p>
    <w:p w:rsidR="00094F4B" w:rsidRPr="00441CD3" w:rsidRDefault="00750D83" w:rsidP="00121EB9">
      <w:pPr>
        <w:pStyle w:val="capture"/>
        <w:rPr>
          <w:b/>
        </w:rPr>
      </w:pPr>
      <w:r w:rsidRPr="00441CD3">
        <w:t xml:space="preserve">Action: Quit// </w:t>
      </w:r>
      <w:r w:rsidRPr="00441CD3">
        <w:rPr>
          <w:b/>
        </w:rPr>
        <w:t>ON CHART</w:t>
      </w:r>
    </w:p>
    <w:p w:rsidR="00750D83" w:rsidRPr="00441CD3" w:rsidRDefault="00094F4B" w:rsidP="00121EB9">
      <w:pPr>
        <w:pStyle w:val="Heading3"/>
        <w:rPr>
          <w:rFonts w:ascii="Courier New" w:hAnsi="Courier New" w:cs="Courier New"/>
          <w:sz w:val="18"/>
          <w:szCs w:val="18"/>
        </w:rPr>
      </w:pPr>
      <w:r w:rsidRPr="00441CD3">
        <w:br w:type="page"/>
      </w:r>
      <w:bookmarkStart w:id="78" w:name="_Toc487032622"/>
      <w:r w:rsidR="00750D83" w:rsidRPr="00441CD3">
        <w:t>Print Document Menu</w:t>
      </w:r>
      <w:bookmarkEnd w:id="78"/>
      <w:r w:rsidR="0030231B" w:rsidRPr="00441CD3">
        <w:fldChar w:fldCharType="begin"/>
      </w:r>
      <w:r w:rsidR="00750D83" w:rsidRPr="00441CD3">
        <w:instrText xml:space="preserve"> XE "Print Document Menu" </w:instrText>
      </w:r>
      <w:r w:rsidR="0030231B" w:rsidRPr="00441CD3">
        <w:fldChar w:fldCharType="end"/>
      </w:r>
    </w:p>
    <w:p w:rsidR="00750D83" w:rsidRPr="00441CD3" w:rsidRDefault="00750D83" w:rsidP="001F0CA0"/>
    <w:p w:rsidR="00750D83" w:rsidRPr="00441CD3" w:rsidRDefault="00750D83" w:rsidP="001F0CA0">
      <w:r w:rsidRPr="00441CD3">
        <w:t>This menu contains options which print chart or work copies of discharge summaries, progress notes, or mixed documents.</w:t>
      </w:r>
    </w:p>
    <w:p w:rsidR="00750D83" w:rsidRPr="00441CD3" w:rsidRDefault="00750D83" w:rsidP="001F0CA0"/>
    <w:p w:rsidR="00750D83" w:rsidRPr="00441CD3" w:rsidRDefault="00750D83" w:rsidP="001F0CA0">
      <w:pPr>
        <w:pStyle w:val="capture"/>
      </w:pPr>
      <w:r w:rsidRPr="00441CD3">
        <w:t xml:space="preserve">   1      Discharge Summary Print</w:t>
      </w:r>
    </w:p>
    <w:p w:rsidR="00750D83" w:rsidRPr="00441CD3" w:rsidRDefault="00750D83" w:rsidP="001F0CA0">
      <w:pPr>
        <w:pStyle w:val="capture"/>
      </w:pPr>
      <w:r w:rsidRPr="00441CD3">
        <w:t xml:space="preserve">   2      Progress Note Print</w:t>
      </w:r>
    </w:p>
    <w:p w:rsidR="00750D83" w:rsidRPr="00441CD3" w:rsidRDefault="00750D83" w:rsidP="001F0CA0">
      <w:pPr>
        <w:pStyle w:val="capture"/>
      </w:pPr>
      <w:r w:rsidRPr="00441CD3">
        <w:t xml:space="preserve">   3      Clinical Document Print</w:t>
      </w:r>
    </w:p>
    <w:p w:rsidR="00750D83" w:rsidRPr="00441CD3" w:rsidRDefault="00750D83" w:rsidP="001F0CA0"/>
    <w:p w:rsidR="00750D83" w:rsidRPr="00441CD3" w:rsidRDefault="00750D83" w:rsidP="001F0CA0"/>
    <w:p w:rsidR="00750D83" w:rsidRPr="00441CD3" w:rsidRDefault="00750D83" w:rsidP="001F0CA0">
      <w:pPr>
        <w:pStyle w:val="Heading4"/>
        <w:rPr>
          <w:sz w:val="24"/>
          <w:szCs w:val="24"/>
        </w:rPr>
      </w:pPr>
      <w:r w:rsidRPr="00441CD3">
        <w:t>Discharge Summary Print</w:t>
      </w:r>
      <w:r w:rsidR="0030231B" w:rsidRPr="00441CD3">
        <w:fldChar w:fldCharType="begin"/>
      </w:r>
      <w:r w:rsidRPr="00441CD3">
        <w:instrText xml:space="preserve"> XE "Discharge Summary Print" </w:instrText>
      </w:r>
      <w:r w:rsidR="0030231B" w:rsidRPr="00441CD3">
        <w:fldChar w:fldCharType="end"/>
      </w:r>
    </w:p>
    <w:p w:rsidR="00750D83" w:rsidRPr="00441CD3" w:rsidRDefault="00750D83" w:rsidP="001F0CA0"/>
    <w:p w:rsidR="00750D83" w:rsidRPr="00441CD3" w:rsidRDefault="00750D83" w:rsidP="001F0CA0">
      <w:r w:rsidRPr="00441CD3">
        <w:t>Use this option to print chart or work copies of discharge summaries.</w:t>
      </w:r>
    </w:p>
    <w:p w:rsidR="00750D83" w:rsidRPr="00441CD3" w:rsidRDefault="00750D83" w:rsidP="001F0CA0"/>
    <w:p w:rsidR="00750D83" w:rsidRPr="00441CD3" w:rsidRDefault="00750D83" w:rsidP="001F0CA0">
      <w:pPr>
        <w:rPr>
          <w:i/>
        </w:rPr>
      </w:pPr>
      <w:r w:rsidRPr="00441CD3">
        <w:rPr>
          <w:i/>
        </w:rPr>
        <w:t>Steps to use this option:</w:t>
      </w:r>
    </w:p>
    <w:p w:rsidR="00750D83" w:rsidRPr="00441CD3" w:rsidRDefault="00750D83" w:rsidP="001F0CA0">
      <w:pPr>
        <w:rPr>
          <w:i/>
        </w:rPr>
      </w:pPr>
    </w:p>
    <w:p w:rsidR="00750D83" w:rsidRPr="00441CD3" w:rsidRDefault="00750D83" w:rsidP="001F0CA0">
      <w:pPr>
        <w:rPr>
          <w:b/>
        </w:rPr>
      </w:pPr>
      <w:r w:rsidRPr="00441CD3">
        <w:rPr>
          <w:b/>
        </w:rPr>
        <w:t xml:space="preserve">1. Select </w:t>
      </w:r>
      <w:r w:rsidRPr="00441CD3">
        <w:rPr>
          <w:b/>
          <w:i/>
        </w:rPr>
        <w:t>Discharge Summary Print</w:t>
      </w:r>
      <w:r w:rsidRPr="00441CD3">
        <w:rPr>
          <w:b/>
        </w:rPr>
        <w:t xml:space="preserve"> from the MIS Manager’s Print Document Menu.</w:t>
      </w:r>
    </w:p>
    <w:p w:rsidR="00750D83" w:rsidRPr="00441CD3" w:rsidRDefault="00750D83" w:rsidP="001F0CA0">
      <w:pPr>
        <w:rPr>
          <w:b/>
        </w:rPr>
      </w:pPr>
    </w:p>
    <w:p w:rsidR="00750D83" w:rsidRPr="00441CD3" w:rsidRDefault="00750D83" w:rsidP="001F0CA0">
      <w:pPr>
        <w:rPr>
          <w:b/>
        </w:rPr>
      </w:pPr>
      <w:r w:rsidRPr="00441CD3">
        <w:rPr>
          <w:b/>
        </w:rPr>
        <w:t>2. Enter the name of the patient whose discharge summary you want to print.</w:t>
      </w:r>
    </w:p>
    <w:p w:rsidR="00750D83" w:rsidRPr="00441CD3" w:rsidRDefault="00750D83" w:rsidP="001F0CA0"/>
    <w:p w:rsidR="00750D83" w:rsidRPr="00441CD3" w:rsidRDefault="00750D83" w:rsidP="001F0CA0">
      <w:pPr>
        <w:pStyle w:val="capture"/>
      </w:pPr>
      <w:r w:rsidRPr="00441CD3">
        <w:t xml:space="preserve">   1      Discharge Summary Print</w:t>
      </w:r>
    </w:p>
    <w:p w:rsidR="00750D83" w:rsidRPr="00441CD3" w:rsidRDefault="00750D83" w:rsidP="001F0CA0">
      <w:pPr>
        <w:pStyle w:val="capture"/>
      </w:pPr>
      <w:r w:rsidRPr="00441CD3">
        <w:t xml:space="preserve">   2      Progress Note Print</w:t>
      </w:r>
    </w:p>
    <w:p w:rsidR="00750D83" w:rsidRPr="00441CD3" w:rsidRDefault="00750D83" w:rsidP="001F0CA0">
      <w:pPr>
        <w:pStyle w:val="capture"/>
        <w:rPr>
          <w:lang w:val="fr-CA"/>
        </w:rPr>
      </w:pPr>
      <w:r w:rsidRPr="00441CD3">
        <w:t xml:space="preserve">   </w:t>
      </w:r>
      <w:r w:rsidRPr="00441CD3">
        <w:rPr>
          <w:lang w:val="fr-CA"/>
        </w:rPr>
        <w:t>3      Clinical Document Print</w:t>
      </w:r>
    </w:p>
    <w:p w:rsidR="00750D83" w:rsidRPr="00441CD3" w:rsidRDefault="00750D83" w:rsidP="001F0CA0">
      <w:pPr>
        <w:pStyle w:val="capture"/>
        <w:rPr>
          <w:lang w:val="fr-CA"/>
        </w:rPr>
      </w:pPr>
    </w:p>
    <w:p w:rsidR="00750D83" w:rsidRPr="00441CD3" w:rsidRDefault="00750D83" w:rsidP="001F0CA0">
      <w:pPr>
        <w:pStyle w:val="capture"/>
        <w:rPr>
          <w:lang w:val="fr-CA"/>
        </w:rPr>
      </w:pPr>
      <w:r w:rsidRPr="00441CD3">
        <w:rPr>
          <w:lang w:val="fr-CA"/>
        </w:rPr>
        <w:t xml:space="preserve">Select Print Document Menu Option: </w:t>
      </w:r>
      <w:r w:rsidRPr="00441CD3">
        <w:rPr>
          <w:b/>
          <w:lang w:val="fr-CA"/>
        </w:rPr>
        <w:t>1</w:t>
      </w:r>
      <w:r w:rsidRPr="00441CD3">
        <w:rPr>
          <w:lang w:val="fr-CA"/>
        </w:rPr>
        <w:t xml:space="preserve">  Discharge Summary Print</w:t>
      </w:r>
    </w:p>
    <w:p w:rsidR="00750D83" w:rsidRPr="00441CD3" w:rsidRDefault="00750D83" w:rsidP="001F0CA0">
      <w:pPr>
        <w:pStyle w:val="capture"/>
      </w:pPr>
      <w:r w:rsidRPr="00441CD3">
        <w:t xml:space="preserve">Select PATIENT NAME: </w:t>
      </w:r>
      <w:r w:rsidRPr="00441CD3">
        <w:rPr>
          <w:b/>
        </w:rPr>
        <w:t>TIUPATIENT,ONE</w:t>
      </w:r>
      <w:r w:rsidRPr="00441CD3">
        <w:t xml:space="preserve"> TIUPATIENT,ONE     09-12-44     666233456     YES</w:t>
      </w:r>
    </w:p>
    <w:p w:rsidR="00750D83" w:rsidRPr="00441CD3" w:rsidRDefault="00750D83" w:rsidP="001F0CA0">
      <w:pPr>
        <w:pStyle w:val="capture"/>
      </w:pPr>
      <w:r w:rsidRPr="00441CD3">
        <w:t>SC VETERAN</w:t>
      </w:r>
    </w:p>
    <w:p w:rsidR="00750D83" w:rsidRPr="00441CD3" w:rsidRDefault="00750D83" w:rsidP="001F0CA0">
      <w:pPr>
        <w:pStyle w:val="capture"/>
      </w:pPr>
      <w:r w:rsidRPr="00441CD3">
        <w:t xml:space="preserve">            (2 notes)  C: 05/28/96 12:37</w:t>
      </w:r>
    </w:p>
    <w:p w:rsidR="00750D83" w:rsidRPr="00441CD3" w:rsidRDefault="00750D83" w:rsidP="001F0CA0">
      <w:pPr>
        <w:pStyle w:val="capture"/>
      </w:pPr>
      <w:r w:rsidRPr="00441CD3">
        <w:t xml:space="preserve">            (2 notes)  W: 05/28/96 12:33</w:t>
      </w:r>
    </w:p>
    <w:p w:rsidR="00750D83" w:rsidRPr="00441CD3" w:rsidRDefault="00750D83" w:rsidP="001F0CA0">
      <w:pPr>
        <w:pStyle w:val="capture"/>
      </w:pPr>
      <w:r w:rsidRPr="00441CD3">
        <w:t xml:space="preserve">                       A: Known allergies</w:t>
      </w:r>
    </w:p>
    <w:p w:rsidR="00750D83" w:rsidRPr="00441CD3" w:rsidRDefault="00750D83" w:rsidP="001F0CA0">
      <w:pPr>
        <w:pStyle w:val="capture"/>
      </w:pPr>
      <w:r w:rsidRPr="00441CD3">
        <w:t xml:space="preserve">            (2 notes)  D: 05/28/96 12:36</w:t>
      </w:r>
    </w:p>
    <w:p w:rsidR="00750D83" w:rsidRPr="00441CD3" w:rsidRDefault="00750D83" w:rsidP="001F0CA0">
      <w:pPr>
        <w:pStyle w:val="capture"/>
      </w:pPr>
    </w:p>
    <w:p w:rsidR="00750D83" w:rsidRPr="00441CD3" w:rsidRDefault="00750D83" w:rsidP="001F0CA0">
      <w:pPr>
        <w:pStyle w:val="capture"/>
      </w:pPr>
      <w:r w:rsidRPr="00441CD3">
        <w:t>Available summaries:  02/12/96 thru 02/12/96  (1)</w:t>
      </w:r>
    </w:p>
    <w:p w:rsidR="00750D83" w:rsidRPr="00441CD3" w:rsidRDefault="00750D83" w:rsidP="001F0CA0">
      <w:pPr>
        <w:rPr>
          <w:b/>
        </w:rPr>
      </w:pPr>
    </w:p>
    <w:p w:rsidR="00750D83" w:rsidRPr="00441CD3" w:rsidRDefault="00750D83" w:rsidP="001F0CA0">
      <w:pPr>
        <w:rPr>
          <w:b/>
        </w:rPr>
      </w:pPr>
      <w:r w:rsidRPr="00441CD3">
        <w:rPr>
          <w:b/>
        </w:rPr>
        <w:t>3. Enter the range of dates to choose the discharge summary or summaries you want to print.</w:t>
      </w:r>
    </w:p>
    <w:p w:rsidR="00750D83" w:rsidRPr="00441CD3" w:rsidRDefault="00750D83" w:rsidP="001F0CA0"/>
    <w:p w:rsidR="00750D83" w:rsidRPr="00441CD3" w:rsidRDefault="00750D83" w:rsidP="001F0CA0">
      <w:pPr>
        <w:pStyle w:val="capture"/>
      </w:pPr>
      <w:r w:rsidRPr="00441CD3">
        <w:t>Please specify a date range from which to select summaries:</w:t>
      </w:r>
    </w:p>
    <w:p w:rsidR="00750D83" w:rsidRPr="00441CD3" w:rsidRDefault="00750D83" w:rsidP="001F0CA0">
      <w:pPr>
        <w:pStyle w:val="capture"/>
      </w:pPr>
      <w:r w:rsidRPr="00441CD3">
        <w:t xml:space="preserve">List summaries Beginning: 02/12/96//   </w:t>
      </w:r>
      <w:r w:rsidRPr="00441CD3">
        <w:rPr>
          <w:b/>
        </w:rPr>
        <w:t>&lt;Enter&gt;</w:t>
      </w:r>
      <w:r w:rsidRPr="00441CD3">
        <w:t xml:space="preserve"> (FEB 12, 1996)</w:t>
      </w:r>
    </w:p>
    <w:p w:rsidR="00750D83" w:rsidRPr="00441CD3" w:rsidRDefault="00750D83" w:rsidP="001F0CA0">
      <w:pPr>
        <w:pStyle w:val="capture"/>
        <w:rPr>
          <w:b/>
        </w:rPr>
      </w:pPr>
      <w:r w:rsidRPr="00441CD3">
        <w:t xml:space="preserve">                    Thru: 02/12/96// </w:t>
      </w:r>
      <w:r w:rsidRPr="00441CD3">
        <w:rPr>
          <w:b/>
        </w:rPr>
        <w:t>&lt;Enter&gt;</w:t>
      </w:r>
    </w:p>
    <w:p w:rsidR="00750D83" w:rsidRPr="00441CD3" w:rsidRDefault="00750D83" w:rsidP="001F0CA0">
      <w:pPr>
        <w:pStyle w:val="capture"/>
      </w:pPr>
    </w:p>
    <w:p w:rsidR="00750D83" w:rsidRPr="00441CD3" w:rsidRDefault="00750D83" w:rsidP="001F0CA0">
      <w:pPr>
        <w:pStyle w:val="capture"/>
      </w:pPr>
      <w:r w:rsidRPr="00441CD3">
        <w:t>1   02/12/96 13:56  Discharge Summary                One TIUProvider, MD</w:t>
      </w:r>
    </w:p>
    <w:p w:rsidR="00750D83" w:rsidRPr="00441CD3" w:rsidRDefault="00750D83" w:rsidP="001F0CA0">
      <w:pPr>
        <w:pStyle w:val="capture"/>
      </w:pPr>
      <w:r w:rsidRPr="00441CD3">
        <w:t xml:space="preserve">                      Adm: 07/22/91  Dis: 02/12/96</w:t>
      </w:r>
    </w:p>
    <w:p w:rsidR="00750D83" w:rsidRPr="00441CD3" w:rsidRDefault="00750D83" w:rsidP="001F0CA0">
      <w:pPr>
        <w:pStyle w:val="capture"/>
      </w:pPr>
    </w:p>
    <w:p w:rsidR="00750D83" w:rsidRPr="00441CD3" w:rsidRDefault="00750D83" w:rsidP="001F0CA0">
      <w:pPr>
        <w:pStyle w:val="capture"/>
        <w:rPr>
          <w:b/>
        </w:rPr>
      </w:pPr>
      <w:r w:rsidRPr="00441CD3">
        <w:t xml:space="preserve">Choose summaries:  (1-1): </w:t>
      </w:r>
      <w:r w:rsidRPr="00441CD3">
        <w:rPr>
          <w:b/>
        </w:rPr>
        <w:t>1</w:t>
      </w:r>
    </w:p>
    <w:p w:rsidR="00750D83" w:rsidRPr="00441CD3" w:rsidRDefault="00750D83" w:rsidP="001F0CA0">
      <w:pPr>
        <w:pStyle w:val="capture"/>
        <w:rPr>
          <w:b/>
        </w:rPr>
      </w:pPr>
      <w:r w:rsidRPr="00441CD3">
        <w:t xml:space="preserve">Do you want WORK copies or CHART copies? CHART// </w:t>
      </w:r>
      <w:r w:rsidRPr="00441CD3">
        <w:rPr>
          <w:b/>
        </w:rPr>
        <w:t>WORK</w:t>
      </w:r>
    </w:p>
    <w:p w:rsidR="00750D83" w:rsidRPr="00441CD3" w:rsidRDefault="00750D83" w:rsidP="001F0CA0">
      <w:pPr>
        <w:pStyle w:val="capture"/>
      </w:pPr>
      <w:r w:rsidRPr="00441CD3">
        <w:t xml:space="preserve">DEVICE: HOME//  </w:t>
      </w:r>
      <w:r w:rsidRPr="00441CD3">
        <w:rPr>
          <w:b/>
        </w:rPr>
        <w:t>&lt;Enter&gt;</w:t>
      </w:r>
      <w:r w:rsidRPr="00441CD3">
        <w:t xml:space="preserve">  VAX</w:t>
      </w:r>
    </w:p>
    <w:p w:rsidR="00750D83" w:rsidRPr="00441CD3" w:rsidRDefault="00750D83" w:rsidP="001F0CA0">
      <w:pPr>
        <w:pStyle w:val="capture"/>
      </w:pPr>
    </w:p>
    <w:p w:rsidR="00750D83" w:rsidRPr="00441CD3" w:rsidRDefault="00750D83" w:rsidP="001F0CA0">
      <w:pPr>
        <w:rPr>
          <w:b/>
          <w:i/>
        </w:rPr>
      </w:pPr>
      <w:r w:rsidRPr="00441CD3">
        <w:br w:type="page"/>
      </w:r>
      <w:r w:rsidRPr="00441CD3">
        <w:rPr>
          <w:b/>
          <w:i/>
        </w:rPr>
        <w:t>Discharge Summary Print Example</w:t>
      </w:r>
    </w:p>
    <w:p w:rsidR="00750D83" w:rsidRPr="00441CD3" w:rsidRDefault="00750D83" w:rsidP="001F0CA0">
      <w:pPr>
        <w:pStyle w:val="capture"/>
        <w:rPr>
          <w:i/>
        </w:rPr>
      </w:pPr>
    </w:p>
    <w:p w:rsidR="00750D83" w:rsidRPr="00441CD3" w:rsidRDefault="00750D83" w:rsidP="001F0CA0">
      <w:pPr>
        <w:pStyle w:val="capture"/>
      </w:pPr>
      <w:smartTag w:uri="urn:schemas-microsoft-com:office:smarttags" w:element="place">
        <w:smartTag w:uri="urn:schemas-microsoft-com:office:smarttags" w:element="PlaceName">
          <w:r w:rsidRPr="00441CD3">
            <w:t>SALT</w:t>
          </w:r>
        </w:smartTag>
        <w:r w:rsidRPr="00441CD3">
          <w:t xml:space="preserve"> </w:t>
        </w:r>
        <w:smartTag w:uri="urn:schemas-microsoft-com:office:smarttags" w:element="PlaceType">
          <w:r w:rsidRPr="00441CD3">
            <w:t>LAKE</w:t>
          </w:r>
        </w:smartTag>
        <w:r w:rsidRPr="00441CD3">
          <w:t xml:space="preserve"> </w:t>
        </w:r>
        <w:smartTag w:uri="urn:schemas-microsoft-com:office:smarttags" w:element="PlaceType">
          <w:r w:rsidRPr="00441CD3">
            <w:t>CITY</w:t>
          </w:r>
        </w:smartTag>
      </w:smartTag>
      <w:r w:rsidRPr="00441CD3">
        <w:t xml:space="preserve">   priority                       06/27/96 08:45       Page:  1</w:t>
      </w:r>
    </w:p>
    <w:p w:rsidR="00750D83" w:rsidRPr="00441CD3" w:rsidRDefault="00750D83" w:rsidP="001F0CA0">
      <w:pPr>
        <w:pStyle w:val="capture"/>
      </w:pPr>
      <w:r w:rsidRPr="00441CD3">
        <w:t>-----------------------------------------------------------------------------</w:t>
      </w:r>
    </w:p>
    <w:p w:rsidR="00750D83" w:rsidRPr="00441CD3" w:rsidRDefault="00750D83" w:rsidP="001F0CA0">
      <w:pPr>
        <w:pStyle w:val="capture"/>
      </w:pPr>
      <w:r w:rsidRPr="00441CD3">
        <w:t>PATIENT NAME                  | AGE | SEX | RACE |     SSN     | CLAIM NUMBER</w:t>
      </w:r>
    </w:p>
    <w:p w:rsidR="00750D83" w:rsidRPr="00441CD3" w:rsidRDefault="00750D83" w:rsidP="001F0CA0">
      <w:pPr>
        <w:pStyle w:val="capture"/>
      </w:pPr>
      <w:r w:rsidRPr="00441CD3">
        <w:t>TIUPATIENT,ONE                |  51 |  M  | MEXI | 666-23-3456 |</w:t>
      </w:r>
    </w:p>
    <w:p w:rsidR="00750D83" w:rsidRPr="00441CD3" w:rsidRDefault="00750D83" w:rsidP="001F0CA0">
      <w:pPr>
        <w:pStyle w:val="capture"/>
      </w:pPr>
      <w:r w:rsidRPr="00441CD3">
        <w:t>-----------------------------------------------------------------------------</w:t>
      </w:r>
    </w:p>
    <w:p w:rsidR="00750D83" w:rsidRPr="00441CD3" w:rsidRDefault="00750D83" w:rsidP="001F0CA0">
      <w:pPr>
        <w:pStyle w:val="capture"/>
      </w:pPr>
      <w:r w:rsidRPr="00441CD3">
        <w:t xml:space="preserve">  ADM DATE   |  DISC DATE   | TYPE OF RELEASE   | INP | ABS | WARD NO</w:t>
      </w:r>
    </w:p>
    <w:p w:rsidR="00750D83" w:rsidRPr="00441CD3" w:rsidRDefault="00750D83" w:rsidP="001F0CA0">
      <w:pPr>
        <w:pStyle w:val="capture"/>
      </w:pPr>
      <w:r w:rsidRPr="00441CD3">
        <w:t>JUL 22, 1991 | FEB 12, 1996 | REGULAR           |1666 |   0 | 1A</w:t>
      </w:r>
    </w:p>
    <w:p w:rsidR="00750D83" w:rsidRPr="00441CD3" w:rsidRDefault="00750D83" w:rsidP="001F0CA0">
      <w:pPr>
        <w:pStyle w:val="capture"/>
      </w:pPr>
      <w:r w:rsidRPr="00441CD3">
        <w:t>-----------------------------------------------------------------------------</w:t>
      </w:r>
    </w:p>
    <w:p w:rsidR="00750D83" w:rsidRPr="00441CD3" w:rsidRDefault="00750D83" w:rsidP="001F0CA0">
      <w:pPr>
        <w:pStyle w:val="capture"/>
      </w:pPr>
      <w:r w:rsidRPr="00441CD3">
        <w:t>DICTATION DATE: JUN 09, 1996            TRANSCRIPTION DATE: JUN 12, 1996</w:t>
      </w:r>
    </w:p>
    <w:p w:rsidR="00750D83" w:rsidRPr="00441CD3" w:rsidRDefault="00750D83" w:rsidP="001F0CA0">
      <w:pPr>
        <w:pStyle w:val="capture"/>
      </w:pPr>
      <w:r w:rsidRPr="00441CD3">
        <w:t>TRANSCRIPTIONIST: bs</w:t>
      </w:r>
    </w:p>
    <w:p w:rsidR="00750D83" w:rsidRPr="00441CD3" w:rsidRDefault="00750D83" w:rsidP="001F0CA0">
      <w:pPr>
        <w:pStyle w:val="capture"/>
      </w:pPr>
    </w:p>
    <w:p w:rsidR="00750D83" w:rsidRPr="00441CD3" w:rsidRDefault="00750D83" w:rsidP="001F0CA0">
      <w:pPr>
        <w:pStyle w:val="capture"/>
      </w:pPr>
      <w:r w:rsidRPr="00441CD3">
        <w:t>DIAGNOSIS:</w:t>
      </w:r>
    </w:p>
    <w:p w:rsidR="00750D83" w:rsidRPr="00441CD3" w:rsidRDefault="00750D83" w:rsidP="001F0CA0">
      <w:pPr>
        <w:pStyle w:val="capture"/>
      </w:pPr>
    </w:p>
    <w:p w:rsidR="00750D83" w:rsidRPr="00441CD3" w:rsidRDefault="00750D83" w:rsidP="001F0CA0">
      <w:pPr>
        <w:pStyle w:val="capture"/>
      </w:pPr>
      <w:r w:rsidRPr="00441CD3">
        <w:t>1.  Status post head trauma with brain contusion.</w:t>
      </w:r>
    </w:p>
    <w:p w:rsidR="00750D83" w:rsidRPr="00441CD3" w:rsidRDefault="00750D83" w:rsidP="001F0CA0">
      <w:pPr>
        <w:pStyle w:val="capture"/>
      </w:pPr>
      <w:r w:rsidRPr="00441CD3">
        <w:t>2.  Status post cerebrovascular accident.</w:t>
      </w:r>
    </w:p>
    <w:p w:rsidR="00750D83" w:rsidRPr="00441CD3" w:rsidRDefault="00750D83" w:rsidP="001F0CA0">
      <w:pPr>
        <w:pStyle w:val="capture"/>
      </w:pPr>
      <w:r w:rsidRPr="00441CD3">
        <w:t>3.  End stage renal disease on hemodialysis.</w:t>
      </w:r>
    </w:p>
    <w:p w:rsidR="00750D83" w:rsidRPr="00441CD3" w:rsidRDefault="00750D83" w:rsidP="001F0CA0">
      <w:pPr>
        <w:pStyle w:val="capture"/>
      </w:pPr>
      <w:r w:rsidRPr="00441CD3">
        <w:t>4.  Coronary artery disease.</w:t>
      </w:r>
    </w:p>
    <w:p w:rsidR="00750D83" w:rsidRPr="00441CD3" w:rsidRDefault="00750D83" w:rsidP="001F0CA0">
      <w:pPr>
        <w:pStyle w:val="capture"/>
      </w:pPr>
      <w:r w:rsidRPr="00441CD3">
        <w:t>5.  Congestive heart failure.</w:t>
      </w:r>
    </w:p>
    <w:p w:rsidR="00750D83" w:rsidRPr="00441CD3" w:rsidRDefault="00750D83" w:rsidP="001F0CA0">
      <w:pPr>
        <w:pStyle w:val="capture"/>
        <w:rPr>
          <w:lang w:val="fr-CA"/>
        </w:rPr>
      </w:pPr>
      <w:r w:rsidRPr="00441CD3">
        <w:rPr>
          <w:lang w:val="fr-CA"/>
        </w:rPr>
        <w:t>6.  Hypertension.</w:t>
      </w:r>
    </w:p>
    <w:p w:rsidR="00750D83" w:rsidRPr="00441CD3" w:rsidRDefault="00750D83" w:rsidP="001F0CA0">
      <w:pPr>
        <w:pStyle w:val="capture"/>
        <w:rPr>
          <w:lang w:val="fr-CA"/>
        </w:rPr>
      </w:pPr>
      <w:r w:rsidRPr="00441CD3">
        <w:rPr>
          <w:lang w:val="fr-CA"/>
        </w:rPr>
        <w:t>7.  Non insulin dependent diabetes mellitus.</w:t>
      </w:r>
    </w:p>
    <w:p w:rsidR="00750D83" w:rsidRPr="00441CD3" w:rsidRDefault="00750D83" w:rsidP="001F0CA0">
      <w:pPr>
        <w:pStyle w:val="capture"/>
      </w:pPr>
      <w:r w:rsidRPr="00441CD3">
        <w:t>8.  Peripheral vascular disease, status post thrombectomies.</w:t>
      </w:r>
    </w:p>
    <w:p w:rsidR="00750D83" w:rsidRPr="00441CD3" w:rsidRDefault="00750D83" w:rsidP="001F0CA0">
      <w:pPr>
        <w:pStyle w:val="capture"/>
      </w:pPr>
      <w:r w:rsidRPr="00441CD3">
        <w:t>9.  Diabetic retinopathy.</w:t>
      </w:r>
    </w:p>
    <w:p w:rsidR="00750D83" w:rsidRPr="00441CD3" w:rsidRDefault="00750D83" w:rsidP="001F0CA0">
      <w:pPr>
        <w:pStyle w:val="capture"/>
      </w:pPr>
      <w:r w:rsidRPr="00441CD3">
        <w:t>10. Below knee amputation.</w:t>
      </w:r>
    </w:p>
    <w:p w:rsidR="00750D83" w:rsidRPr="00441CD3" w:rsidRDefault="00750D83" w:rsidP="001F0CA0">
      <w:pPr>
        <w:pStyle w:val="capture"/>
      </w:pPr>
      <w:r w:rsidRPr="00441CD3">
        <w:t>11. Chronic anemia.</w:t>
      </w:r>
    </w:p>
    <w:p w:rsidR="00750D83" w:rsidRPr="00441CD3" w:rsidRDefault="00750D83" w:rsidP="001F0CA0">
      <w:pPr>
        <w:pStyle w:val="capture"/>
      </w:pPr>
    </w:p>
    <w:p w:rsidR="00750D83" w:rsidRPr="00441CD3" w:rsidRDefault="00750D83" w:rsidP="001F0CA0">
      <w:pPr>
        <w:pStyle w:val="capture"/>
      </w:pPr>
      <w:r w:rsidRPr="00441CD3">
        <w:t>OPERATIONS/PROCEDURES:</w:t>
      </w:r>
    </w:p>
    <w:p w:rsidR="00750D83" w:rsidRPr="00441CD3" w:rsidRDefault="00750D83" w:rsidP="001F0CA0">
      <w:pPr>
        <w:pStyle w:val="capture"/>
      </w:pPr>
      <w:r w:rsidRPr="00441CD3">
        <w:t>1. MRI.</w:t>
      </w:r>
    </w:p>
    <w:p w:rsidR="00750D83" w:rsidRPr="00441CD3" w:rsidRDefault="00750D83" w:rsidP="001F0CA0">
      <w:pPr>
        <w:pStyle w:val="capture"/>
      </w:pPr>
      <w:r w:rsidRPr="00441CD3">
        <w:t>2. CT SCAN OF HEAD.</w:t>
      </w:r>
    </w:p>
    <w:p w:rsidR="00750D83" w:rsidRPr="00441CD3" w:rsidRDefault="00750D83" w:rsidP="001F0CA0">
      <w:pPr>
        <w:pStyle w:val="capture"/>
      </w:pPr>
    </w:p>
    <w:p w:rsidR="00750D83" w:rsidRPr="00441CD3" w:rsidRDefault="00750D83" w:rsidP="001F0CA0">
      <w:pPr>
        <w:pStyle w:val="capture"/>
      </w:pPr>
      <w:r w:rsidRPr="00441CD3">
        <w:t>HISTORY OF PRESENT ILLNESS:</w:t>
      </w:r>
    </w:p>
    <w:p w:rsidR="00750D83" w:rsidRPr="00441CD3" w:rsidRDefault="00750D83" w:rsidP="001F0CA0">
      <w:pPr>
        <w:pStyle w:val="capture"/>
      </w:pPr>
      <w:r w:rsidRPr="00441CD3">
        <w:t>Patient is a 49-year-old, white male with past medical history of end stage</w:t>
      </w:r>
    </w:p>
    <w:p w:rsidR="00750D83" w:rsidRPr="00441CD3" w:rsidRDefault="00750D83" w:rsidP="001F0CA0">
      <w:pPr>
        <w:pStyle w:val="capture"/>
      </w:pPr>
      <w:r w:rsidRPr="00441CD3">
        <w:t>renal disease, peripheral vascular disease, status post BKA, coronary artery</w:t>
      </w:r>
    </w:p>
    <w:p w:rsidR="00750D83" w:rsidRPr="00441CD3" w:rsidRDefault="00750D83" w:rsidP="001F0CA0">
      <w:pPr>
        <w:pStyle w:val="capture"/>
        <w:rPr>
          <w:lang w:val="fr-CA"/>
        </w:rPr>
      </w:pPr>
      <w:r w:rsidRPr="00441CD3">
        <w:rPr>
          <w:lang w:val="fr-CA"/>
        </w:rPr>
        <w:t>disease, hypertension, non insulin dependent diabetes mellitus, diabetic</w:t>
      </w:r>
    </w:p>
    <w:p w:rsidR="00750D83" w:rsidRPr="00441CD3" w:rsidRDefault="00750D83" w:rsidP="001F0CA0">
      <w:pPr>
        <w:pStyle w:val="capture"/>
      </w:pPr>
      <w:r w:rsidRPr="00441CD3">
        <w:t>retinopathy, congestive heart failure, status post CVA, status post</w:t>
      </w:r>
    </w:p>
    <w:p w:rsidR="00750D83" w:rsidRPr="00441CD3" w:rsidRDefault="00750D83" w:rsidP="001F0CA0">
      <w:pPr>
        <w:pStyle w:val="capture"/>
      </w:pPr>
      <w:r w:rsidRPr="00441CD3">
        <w:t xml:space="preserve">thrombectomy admitted from </w:t>
      </w:r>
      <w:smartTag w:uri="urn:schemas-microsoft-com:office:smarttags" w:element="place">
        <w:smartTag w:uri="urn:schemas-microsoft-com:office:smarttags" w:element="City">
          <w:r w:rsidRPr="00441CD3">
            <w:t>Anytown</w:t>
          </w:r>
        </w:smartTag>
        <w:r w:rsidRPr="00441CD3">
          <w:t xml:space="preserve"> </w:t>
        </w:r>
        <w:smartTag w:uri="urn:schemas-microsoft-com:office:smarttags" w:element="State">
          <w:r w:rsidRPr="00441CD3">
            <w:t>VA</w:t>
          </w:r>
        </w:smartTag>
      </w:smartTag>
      <w:r w:rsidRPr="00441CD3">
        <w:t xml:space="preserve"> after a fall from his wheelchair in the</w:t>
      </w:r>
    </w:p>
    <w:p w:rsidR="00750D83" w:rsidRPr="00441CD3" w:rsidRDefault="00750D83" w:rsidP="001F0CA0">
      <w:pPr>
        <w:pStyle w:val="capture"/>
      </w:pPr>
      <w:r w:rsidRPr="00441CD3">
        <w:t>hospital.  He had questionable short lasting loss of consciousness but patient is not very sure what has happened.  He denies headache, vomiting, vertigo.</w:t>
      </w:r>
    </w:p>
    <w:p w:rsidR="00750D83" w:rsidRPr="00441CD3" w:rsidRDefault="00750D83" w:rsidP="001F0CA0">
      <w:pPr>
        <w:pStyle w:val="capture"/>
      </w:pPr>
      <w:r w:rsidRPr="00441CD3">
        <w:t>On admission patient had CT scan which showed a small area of parenchymal</w:t>
      </w:r>
    </w:p>
    <w:p w:rsidR="00750D83" w:rsidRPr="00441CD3" w:rsidRDefault="00750D83" w:rsidP="001F0CA0">
      <w:pPr>
        <w:pStyle w:val="capture"/>
      </w:pPr>
      <w:r w:rsidRPr="00441CD3">
        <w:t>hemorrhage in the right temporal lobe which is most likely consistent with</w:t>
      </w:r>
    </w:p>
    <w:p w:rsidR="00750D83" w:rsidRPr="00441CD3" w:rsidRDefault="00750D83" w:rsidP="001F0CA0">
      <w:pPr>
        <w:pStyle w:val="capture"/>
      </w:pPr>
      <w:r w:rsidRPr="00441CD3">
        <w:t>hemorrhagic contusion without mid line shift or incoordination.</w:t>
      </w:r>
    </w:p>
    <w:p w:rsidR="00750D83" w:rsidRPr="00441CD3" w:rsidRDefault="00750D83" w:rsidP="001F0CA0">
      <w:pPr>
        <w:pStyle w:val="capture"/>
      </w:pPr>
    </w:p>
    <w:p w:rsidR="00750D83" w:rsidRPr="00441CD3" w:rsidRDefault="00750D83" w:rsidP="001F0CA0">
      <w:pPr>
        <w:pStyle w:val="capture"/>
      </w:pPr>
      <w:r w:rsidRPr="00441CD3">
        <w:t>ACTIVE MEDICATIONS:  Isordil 20 mgs p.o. t.i.d., Coumadin 2.5 mgs p.o. qd,</w:t>
      </w:r>
    </w:p>
    <w:p w:rsidR="00750D83" w:rsidRPr="00441CD3" w:rsidRDefault="00750D83" w:rsidP="001F0CA0">
      <w:pPr>
        <w:pStyle w:val="capture"/>
      </w:pPr>
      <w:r w:rsidRPr="00441CD3">
        <w:t>ferrous sulfate 325 mgs p.o. b.i.d., Ativan 0.5 mgs p.o. b.i.d., Lactulose 15</w:t>
      </w:r>
    </w:p>
    <w:p w:rsidR="00750D83" w:rsidRPr="00441CD3" w:rsidRDefault="00750D83" w:rsidP="001F0CA0">
      <w:pPr>
        <w:pStyle w:val="capture"/>
      </w:pPr>
      <w:r w:rsidRPr="00441CD3">
        <w:t>ccs p.o. b.i.d., Calcium carbonate 650 mgs p.o. b.i.d. with food, Betoptic</w:t>
      </w:r>
    </w:p>
    <w:p w:rsidR="00750D83" w:rsidRPr="00441CD3" w:rsidRDefault="00750D83" w:rsidP="001F0CA0">
      <w:pPr>
        <w:pStyle w:val="capture"/>
      </w:pPr>
      <w:r w:rsidRPr="00441CD3">
        <w:t>0.5% ophthalmologic solution gtt OU b.i.d., Nephrocaps 1 tablet p.o. qd,</w:t>
      </w:r>
    </w:p>
    <w:p w:rsidR="00750D83" w:rsidRPr="00441CD3" w:rsidRDefault="00750D83" w:rsidP="001F0CA0">
      <w:pPr>
        <w:pStyle w:val="capture"/>
      </w:pPr>
      <w:r w:rsidRPr="00441CD3">
        <w:t>Pilocarpine 4% solution 1 gtt OU b.i.d., Compazine 10 mgs p.o. t.i.d. prn</w:t>
      </w:r>
    </w:p>
    <w:p w:rsidR="00750D83" w:rsidRPr="00441CD3" w:rsidRDefault="00750D83" w:rsidP="001F0CA0">
      <w:pPr>
        <w:pStyle w:val="capture"/>
      </w:pPr>
      <w:r w:rsidRPr="00441CD3">
        <w:t>nausea, Tylenol 650 mgs p.o. q4 hours prn.</w:t>
      </w:r>
    </w:p>
    <w:p w:rsidR="00750D83" w:rsidRPr="00441CD3" w:rsidRDefault="00750D83" w:rsidP="001F0CA0">
      <w:pPr>
        <w:pStyle w:val="capture"/>
      </w:pPr>
    </w:p>
    <w:p w:rsidR="00750D83" w:rsidRPr="00441CD3" w:rsidRDefault="00750D83" w:rsidP="001F0CA0">
      <w:pPr>
        <w:pStyle w:val="capture"/>
      </w:pPr>
      <w:r w:rsidRPr="00441CD3">
        <w:t>Patient is on hemodialysis, no known drug allergies.</w:t>
      </w:r>
    </w:p>
    <w:p w:rsidR="00750D83" w:rsidRPr="00441CD3" w:rsidRDefault="00750D83" w:rsidP="001F0CA0">
      <w:pPr>
        <w:pStyle w:val="capture"/>
      </w:pPr>
    </w:p>
    <w:p w:rsidR="00750D83" w:rsidRPr="00441CD3" w:rsidRDefault="00750D83" w:rsidP="001F0CA0">
      <w:pPr>
        <w:pStyle w:val="capture"/>
      </w:pPr>
      <w:r w:rsidRPr="00441CD3">
        <w:t>PHYSICAL EXAMINATION:  Patient had stable vital signs, his blood pressure was</w:t>
      </w:r>
    </w:p>
    <w:p w:rsidR="00750D83" w:rsidRPr="00441CD3" w:rsidRDefault="00750D83" w:rsidP="001F0CA0">
      <w:pPr>
        <w:pStyle w:val="capture"/>
      </w:pPr>
      <w:r w:rsidRPr="00441CD3">
        <w:t>160/85, pulse 84, respiratory rate 20, temperature 98 degrees.  Patient was</w:t>
      </w:r>
    </w:p>
    <w:p w:rsidR="00750D83" w:rsidRPr="00441CD3" w:rsidRDefault="00750D83" w:rsidP="001F0CA0">
      <w:pPr>
        <w:pStyle w:val="capture"/>
      </w:pPr>
      <w:r w:rsidRPr="00441CD3">
        <w:t>alert, oriented times three, cooperative.  His speech was fluent,</w:t>
      </w:r>
    </w:p>
    <w:p w:rsidR="00750D83" w:rsidRPr="00441CD3" w:rsidRDefault="00750D83" w:rsidP="001F0CA0">
      <w:pPr>
        <w:pStyle w:val="capture"/>
      </w:pPr>
      <w:r w:rsidRPr="00441CD3">
        <w:t>understanding of spoken language was good.  Attention span was good.  He had</w:t>
      </w:r>
    </w:p>
    <w:p w:rsidR="00750D83" w:rsidRPr="00441CD3" w:rsidRDefault="00750D83" w:rsidP="001F0CA0">
      <w:pPr>
        <w:pStyle w:val="capture"/>
      </w:pPr>
      <w:r w:rsidRPr="00441CD3">
        <w:t xml:space="preserve">                                                                    D R A F T</w:t>
      </w:r>
    </w:p>
    <w:p w:rsidR="00750D83" w:rsidRPr="00441CD3" w:rsidRDefault="00750D83" w:rsidP="001F0CA0">
      <w:pPr>
        <w:pStyle w:val="capture"/>
        <w:rPr>
          <w:b/>
        </w:rPr>
      </w:pPr>
      <w:r w:rsidRPr="00441CD3">
        <w:t xml:space="preserve">Press RETURN to continue or '^' to exit: </w:t>
      </w:r>
      <w:r w:rsidRPr="00441CD3">
        <w:rPr>
          <w:b/>
        </w:rPr>
        <w:t>&lt;Enter&gt;</w:t>
      </w:r>
    </w:p>
    <w:p w:rsidR="00750D83" w:rsidRPr="00441CD3" w:rsidRDefault="00750D83" w:rsidP="001F0CA0">
      <w:pPr>
        <w:pStyle w:val="capture"/>
      </w:pPr>
    </w:p>
    <w:p w:rsidR="00750D83" w:rsidRPr="00441CD3" w:rsidRDefault="00750D83" w:rsidP="001F0CA0">
      <w:pPr>
        <w:rPr>
          <w:b/>
          <w:i/>
        </w:rPr>
      </w:pPr>
      <w:r w:rsidRPr="00441CD3">
        <w:br w:type="page"/>
      </w:r>
      <w:r w:rsidRPr="00441CD3">
        <w:rPr>
          <w:b/>
          <w:i/>
        </w:rPr>
        <w:t>Discharge Summary Print Example cont’d</w:t>
      </w:r>
    </w:p>
    <w:p w:rsidR="00750D83" w:rsidRPr="00441CD3" w:rsidRDefault="00750D83" w:rsidP="001F0CA0">
      <w:pPr>
        <w:pStyle w:val="capture"/>
        <w:rPr>
          <w:i/>
        </w:rPr>
      </w:pPr>
    </w:p>
    <w:p w:rsidR="00750D83" w:rsidRPr="00441CD3" w:rsidRDefault="00750D83" w:rsidP="001F0CA0">
      <w:pPr>
        <w:pStyle w:val="capture"/>
      </w:pPr>
      <w:smartTag w:uri="urn:schemas-microsoft-com:office:smarttags" w:element="place">
        <w:smartTag w:uri="urn:schemas-microsoft-com:office:smarttags" w:element="PlaceName">
          <w:r w:rsidRPr="00441CD3">
            <w:t>SALT</w:t>
          </w:r>
        </w:smartTag>
        <w:r w:rsidRPr="00441CD3">
          <w:t xml:space="preserve"> </w:t>
        </w:r>
        <w:smartTag w:uri="urn:schemas-microsoft-com:office:smarttags" w:element="PlaceType">
          <w:r w:rsidRPr="00441CD3">
            <w:t>LAKE</w:t>
          </w:r>
        </w:smartTag>
        <w:r w:rsidRPr="00441CD3">
          <w:t xml:space="preserve"> </w:t>
        </w:r>
        <w:smartTag w:uri="urn:schemas-microsoft-com:office:smarttags" w:element="PlaceType">
          <w:r w:rsidRPr="00441CD3">
            <w:t>CITY</w:t>
          </w:r>
        </w:smartTag>
      </w:smartTag>
      <w:r w:rsidRPr="00441CD3">
        <w:t xml:space="preserve">   priority                       06/27/96 08:46       Page:  4</w:t>
      </w:r>
    </w:p>
    <w:p w:rsidR="00750D83" w:rsidRPr="00441CD3" w:rsidRDefault="00750D83" w:rsidP="001F0CA0">
      <w:pPr>
        <w:pStyle w:val="capture"/>
      </w:pPr>
      <w:r w:rsidRPr="00441CD3">
        <w:t>-----------------------------------------------------------------------------</w:t>
      </w:r>
    </w:p>
    <w:p w:rsidR="00750D83" w:rsidRPr="00441CD3" w:rsidRDefault="00750D83" w:rsidP="001F0CA0">
      <w:pPr>
        <w:pStyle w:val="capture"/>
      </w:pPr>
      <w:r w:rsidRPr="00441CD3">
        <w:t>PATIENT NAME                  | AGE | SEX | RACE |     SSN     | CLAIM NUMBER</w:t>
      </w:r>
    </w:p>
    <w:p w:rsidR="00750D83" w:rsidRPr="00441CD3" w:rsidRDefault="00750D83" w:rsidP="001F0CA0">
      <w:pPr>
        <w:pStyle w:val="capture"/>
      </w:pPr>
      <w:r w:rsidRPr="00441CD3">
        <w:t>TIUPATIENT,ONE                |  51 |  M  | MEXI | 666-23-3456 |</w:t>
      </w:r>
    </w:p>
    <w:p w:rsidR="00750D83" w:rsidRPr="00441CD3" w:rsidRDefault="00750D83" w:rsidP="001F0CA0">
      <w:pPr>
        <w:pStyle w:val="capture"/>
      </w:pPr>
      <w:r w:rsidRPr="00441CD3">
        <w:t>-----------------------------------------------------------------------------</w:t>
      </w:r>
    </w:p>
    <w:p w:rsidR="00750D83" w:rsidRPr="00441CD3" w:rsidRDefault="00750D83" w:rsidP="001F0CA0">
      <w:pPr>
        <w:pStyle w:val="capture"/>
      </w:pPr>
      <w:r w:rsidRPr="00441CD3">
        <w:t>moderate memory impairment, no apraxia noted.  Cranial nerves patient was</w:t>
      </w:r>
    </w:p>
    <w:p w:rsidR="00750D83" w:rsidRPr="00441CD3" w:rsidRDefault="00750D83" w:rsidP="001F0CA0">
      <w:pPr>
        <w:pStyle w:val="capture"/>
      </w:pPr>
      <w:r w:rsidRPr="00441CD3">
        <w:t>blind, pupils are not reactive to light, face was asymmetric, tongue and</w:t>
      </w:r>
    </w:p>
    <w:p w:rsidR="00750D83" w:rsidRPr="00441CD3" w:rsidRDefault="00750D83" w:rsidP="001F0CA0">
      <w:pPr>
        <w:pStyle w:val="capture"/>
      </w:pPr>
      <w:r w:rsidRPr="00441CD3">
        <w:t>palate are mid line.  Motor examination showed muscle tone and bulk without</w:t>
      </w:r>
    </w:p>
    <w:p w:rsidR="00750D83" w:rsidRPr="00441CD3" w:rsidRDefault="00750D83" w:rsidP="001F0CA0">
      <w:pPr>
        <w:pStyle w:val="capture"/>
      </w:pPr>
      <w:r w:rsidRPr="00441CD3">
        <w:t>significant changes.  Muscle strength in upper extremities 5/5 bilaterally,</w:t>
      </w:r>
    </w:p>
    <w:p w:rsidR="00750D83" w:rsidRPr="00441CD3" w:rsidRDefault="00750D83" w:rsidP="001F0CA0">
      <w:pPr>
        <w:pStyle w:val="capture"/>
      </w:pPr>
      <w:r w:rsidRPr="00441CD3">
        <w:t>sensory examination revealed intact light touch, pinprick and vibratory</w:t>
      </w:r>
    </w:p>
    <w:p w:rsidR="00750D83" w:rsidRPr="00441CD3" w:rsidRDefault="00750D83" w:rsidP="001F0CA0">
      <w:pPr>
        <w:pStyle w:val="capture"/>
      </w:pPr>
      <w:r w:rsidRPr="00441CD3">
        <w:t>sensation.  Reflexes 1+ in upper extremities, coordination finger to nose test within normal limits bilaterally.  Alternating movements without significant changes bilaterally.  Neck was supple.</w:t>
      </w:r>
    </w:p>
    <w:p w:rsidR="00750D83" w:rsidRPr="00441CD3" w:rsidRDefault="00750D83" w:rsidP="001F0CA0">
      <w:pPr>
        <w:pStyle w:val="capture"/>
      </w:pPr>
    </w:p>
    <w:p w:rsidR="00750D83" w:rsidRPr="00441CD3" w:rsidRDefault="00750D83" w:rsidP="001F0CA0">
      <w:pPr>
        <w:pStyle w:val="capture"/>
      </w:pPr>
      <w:r w:rsidRPr="00441CD3">
        <w:t>LABORATORY:  Showed sodium level 135, potassium 4.6, chloride 96, CO2 26,</w:t>
      </w:r>
    </w:p>
    <w:p w:rsidR="00750D83" w:rsidRPr="00441CD3" w:rsidRDefault="00750D83" w:rsidP="001F0CA0">
      <w:pPr>
        <w:pStyle w:val="capture"/>
      </w:pPr>
      <w:r w:rsidRPr="00441CD3">
        <w:t>BUN 39, creatinine 5.3, glucose level 138.  White blood cell count was 7,</w:t>
      </w:r>
    </w:p>
    <w:p w:rsidR="00750D83" w:rsidRPr="00441CD3" w:rsidRDefault="00750D83" w:rsidP="001F0CA0">
      <w:pPr>
        <w:pStyle w:val="capture"/>
      </w:pPr>
      <w:r w:rsidRPr="00441CD3">
        <w:t>hemoglobin 11, hematocrit 34, platelet count 77.</w:t>
      </w:r>
    </w:p>
    <w:p w:rsidR="00750D83" w:rsidRPr="00441CD3" w:rsidRDefault="00750D83" w:rsidP="001F0CA0">
      <w:pPr>
        <w:pStyle w:val="capture"/>
      </w:pPr>
    </w:p>
    <w:p w:rsidR="00750D83" w:rsidRPr="00441CD3" w:rsidRDefault="00750D83" w:rsidP="001F0CA0">
      <w:pPr>
        <w:pStyle w:val="capture"/>
      </w:pPr>
      <w:r w:rsidRPr="00441CD3">
        <w:t>HOSPITAL COURSE:  Patient was admitted after head trauma with multiple medical problems.  His coumadin was held.  Patient had cervical spine x-rays which showed definite narrowing of C5, C6 interspace, slight retrolisthesis at this level, prominent spurs at this level as well as above and below.  CT scan on admission showed a moderate amount of scalp thinning with subcutaneous air overlying the left frontal lobe.  A small area of left parenchymal hemorrhage adjacent to the right petros bone in the temporal lobe which most likely represents a hemorrhagic contusion. Repeated CT scan on 5/13/94 didn’t show any progressive changes.  Patient remained in stable condition.  He had hemodialysis q.o.d.  He restarted treatment with Coumadin.  His last PT was 11.9, PTT 31.  Patient refused before hemodialysis new blood tests.  His condition remained stable.</w:t>
      </w:r>
    </w:p>
    <w:p w:rsidR="00750D83" w:rsidRPr="00441CD3" w:rsidRDefault="00750D83" w:rsidP="001F0CA0">
      <w:pPr>
        <w:pStyle w:val="capture"/>
      </w:pPr>
    </w:p>
    <w:p w:rsidR="00750D83" w:rsidRPr="00441CD3" w:rsidRDefault="00750D83" w:rsidP="001F0CA0">
      <w:pPr>
        <w:pStyle w:val="capture"/>
      </w:pPr>
      <w:r w:rsidRPr="00441CD3">
        <w:t>DISCHARGE MEDICATIONS:  Isordil 20 mgs p.o. t.i.d., Ferrous sulfate 325 mgs</w:t>
      </w:r>
    </w:p>
    <w:p w:rsidR="00750D83" w:rsidRPr="00441CD3" w:rsidRDefault="00750D83" w:rsidP="001F0CA0">
      <w:pPr>
        <w:pStyle w:val="capture"/>
      </w:pPr>
      <w:r w:rsidRPr="00441CD3">
        <w:t>p.o. b.i.d., Ativan 0.5 mgs p.o. b.i.d., Lactulose 15 ccs p.o. b.i.d., Calcium carbonate 650 mgs p.o. b.i.d., Compazine 10 mgs p.o. t.i.d. prn nausea, Betoptic 0.5% OU b.i.d., Nephrocaps 1 p.o. qd, Pilocarpine 4% solution 1 gtt OU b.i.d., Coumadin 2.5 mgs p.o. qd, Tylenol 650 mgs p.o. q6 hours prn pain.</w:t>
      </w:r>
    </w:p>
    <w:p w:rsidR="00750D83" w:rsidRPr="00441CD3" w:rsidRDefault="00750D83" w:rsidP="001F0CA0">
      <w:pPr>
        <w:pStyle w:val="capture"/>
      </w:pPr>
    </w:p>
    <w:p w:rsidR="00750D83" w:rsidRPr="00441CD3" w:rsidRDefault="00750D83" w:rsidP="001F0CA0">
      <w:pPr>
        <w:pStyle w:val="capture"/>
      </w:pPr>
      <w:r w:rsidRPr="00441CD3">
        <w:t>DISPOSITION/FOLLOW-UP:</w:t>
      </w:r>
    </w:p>
    <w:p w:rsidR="00750D83" w:rsidRPr="00441CD3" w:rsidRDefault="00750D83" w:rsidP="001F0CA0">
      <w:pPr>
        <w:pStyle w:val="capture"/>
      </w:pPr>
      <w:r w:rsidRPr="00441CD3">
        <w:t>Recommend follow PT/PTT.  Patient is on coumadin and CBC with differential</w:t>
      </w:r>
    </w:p>
    <w:p w:rsidR="00750D83" w:rsidRPr="00441CD3" w:rsidRDefault="00750D83" w:rsidP="001F0CA0">
      <w:pPr>
        <w:pStyle w:val="capture"/>
      </w:pPr>
      <w:r w:rsidRPr="00441CD3">
        <w:t>because patient has chronic anemia and thrombocytopenia.</w:t>
      </w:r>
    </w:p>
    <w:p w:rsidR="00750D83" w:rsidRPr="00441CD3" w:rsidRDefault="00750D83" w:rsidP="001F0CA0">
      <w:pPr>
        <w:pStyle w:val="capture"/>
      </w:pPr>
      <w:r w:rsidRPr="00441CD3">
        <w:t xml:space="preserve">Patient will be transferred to </w:t>
      </w:r>
      <w:smartTag w:uri="urn:schemas-microsoft-com:office:smarttags" w:element="place">
        <w:smartTag w:uri="urn:schemas-microsoft-com:office:smarttags" w:element="City">
          <w:r w:rsidRPr="00441CD3">
            <w:t>Anytown</w:t>
          </w:r>
        </w:smartTag>
        <w:r w:rsidRPr="00441CD3">
          <w:t xml:space="preserve"> </w:t>
        </w:r>
        <w:smartTag w:uri="urn:schemas-microsoft-com:office:smarttags" w:element="State">
          <w:r w:rsidRPr="00441CD3">
            <w:t>VA</w:t>
          </w:r>
        </w:smartTag>
      </w:smartTag>
      <w:r w:rsidRPr="00441CD3">
        <w:t xml:space="preserve"> in stable condition on 5/19/94.</w:t>
      </w:r>
    </w:p>
    <w:p w:rsidR="00750D83" w:rsidRPr="00441CD3" w:rsidRDefault="00750D83" w:rsidP="001F0CA0">
      <w:pPr>
        <w:pStyle w:val="capture"/>
      </w:pPr>
    </w:p>
    <w:p w:rsidR="00750D83" w:rsidRPr="00441CD3" w:rsidRDefault="00750D83" w:rsidP="001F0CA0">
      <w:pPr>
        <w:pStyle w:val="capture"/>
      </w:pPr>
      <w:r w:rsidRPr="00441CD3">
        <w:t>WORK COPY ========= UNOFFICIAL - NOT FOR MEDICAL RECORD ======== DO NOT FILE</w:t>
      </w:r>
    </w:p>
    <w:p w:rsidR="00750D83" w:rsidRPr="00441CD3" w:rsidRDefault="00750D83" w:rsidP="001F0CA0">
      <w:pPr>
        <w:pStyle w:val="capture"/>
      </w:pPr>
      <w:r w:rsidRPr="00441CD3">
        <w:t>SIGNATURE PHYSICIAN/DENTIST             SIGNATURE APPROVING PHYSICIAN/DENTIST</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r w:rsidRPr="00441CD3">
        <w:t xml:space="preserve">One TIUProvider, MD                     Three </w:t>
      </w:r>
      <w:smartTag w:uri="urn:schemas-microsoft-com:office:smarttags" w:element="place">
        <w:smartTag w:uri="urn:schemas-microsoft-com:office:smarttags" w:element="City">
          <w:r w:rsidRPr="00441CD3">
            <w:t>TIUProvider</w:t>
          </w:r>
        </w:smartTag>
        <w:r w:rsidRPr="00441CD3">
          <w:t xml:space="preserve">, </w:t>
        </w:r>
        <w:smartTag w:uri="urn:schemas-microsoft-com:office:smarttags" w:element="State">
          <w:r w:rsidRPr="00441CD3">
            <w:t>MS</w:t>
          </w:r>
        </w:smartTag>
      </w:smartTag>
    </w:p>
    <w:p w:rsidR="00750D83" w:rsidRPr="00441CD3" w:rsidRDefault="00750D83" w:rsidP="001F0CA0">
      <w:pPr>
        <w:pStyle w:val="capture"/>
      </w:pPr>
      <w:r w:rsidRPr="00441CD3">
        <w:t>PGY2 Resident                           Medical Internist</w:t>
      </w:r>
    </w:p>
    <w:p w:rsidR="00750D83" w:rsidRPr="00441CD3" w:rsidRDefault="00750D83" w:rsidP="001F0CA0">
      <w:pPr>
        <w:pStyle w:val="capture"/>
      </w:pPr>
      <w:r w:rsidRPr="00441CD3">
        <w:t>========================= CONFIDENTIAL INFORMATION =========================</w:t>
      </w:r>
    </w:p>
    <w:p w:rsidR="00750D83" w:rsidRPr="00441CD3" w:rsidRDefault="00750D83" w:rsidP="001F0CA0">
      <w:pPr>
        <w:pStyle w:val="capture"/>
      </w:pPr>
      <w:r w:rsidRPr="00441CD3">
        <w:t xml:space="preserve">                              D R A F T</w:t>
      </w:r>
    </w:p>
    <w:p w:rsidR="00750D83" w:rsidRPr="00441CD3" w:rsidRDefault="00750D83" w:rsidP="001F0CA0">
      <w:pPr>
        <w:pStyle w:val="capture"/>
      </w:pPr>
      <w:r w:rsidRPr="00441CD3">
        <w:t>JUN 26, 1996@17:36:02  ADDENDUM:</w:t>
      </w:r>
    </w:p>
    <w:p w:rsidR="00750D83" w:rsidRPr="00441CD3" w:rsidRDefault="00750D83" w:rsidP="001F0CA0">
      <w:pPr>
        <w:pStyle w:val="capture"/>
      </w:pPr>
      <w:r w:rsidRPr="00441CD3">
        <w:t>Routine visit today--no change to condition.</w:t>
      </w:r>
    </w:p>
    <w:p w:rsidR="00750D83" w:rsidRPr="00441CD3" w:rsidRDefault="00750D83" w:rsidP="001F0CA0">
      <w:pPr>
        <w:pStyle w:val="capture"/>
      </w:pPr>
    </w:p>
    <w:p w:rsidR="00750D83" w:rsidRPr="00441CD3" w:rsidRDefault="00750D83" w:rsidP="001F0CA0">
      <w:pPr>
        <w:pStyle w:val="capture"/>
      </w:pPr>
      <w:r w:rsidRPr="00441CD3">
        <w:t>SIGNATURE PHYSICIAN/DENTIST             SIGNATURE APPROVING PHYSICIAN/DENTIST</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r w:rsidRPr="00441CD3">
        <w:t xml:space="preserve">                             </w:t>
      </w:r>
      <w:r w:rsidRPr="00441CD3">
        <w:tab/>
      </w:r>
      <w:r w:rsidRPr="00441CD3">
        <w:tab/>
        <w:t>Three TIUProvider, MD</w:t>
      </w:r>
    </w:p>
    <w:p w:rsidR="00094F4B" w:rsidRPr="00441CD3" w:rsidRDefault="00750D83" w:rsidP="001F0CA0">
      <w:pPr>
        <w:pStyle w:val="capture"/>
      </w:pPr>
      <w:r w:rsidRPr="00441CD3">
        <w:t xml:space="preserve">                             </w:t>
      </w:r>
      <w:r w:rsidRPr="00441CD3">
        <w:tab/>
      </w:r>
      <w:r w:rsidRPr="00441CD3">
        <w:tab/>
        <w:t>Medical Internist</w:t>
      </w:r>
    </w:p>
    <w:p w:rsidR="00750D83" w:rsidRPr="00441CD3" w:rsidRDefault="00094F4B" w:rsidP="00121EB9">
      <w:pPr>
        <w:pStyle w:val="Heading4"/>
      </w:pPr>
      <w:r w:rsidRPr="00441CD3">
        <w:br w:type="page"/>
      </w:r>
      <w:r w:rsidR="00750D83" w:rsidRPr="00441CD3">
        <w:t>Progress Note Print</w:t>
      </w:r>
      <w:r w:rsidR="0030231B" w:rsidRPr="00441CD3">
        <w:fldChar w:fldCharType="begin"/>
      </w:r>
      <w:r w:rsidR="00750D83" w:rsidRPr="00441CD3">
        <w:instrText xml:space="preserve"> XE "Progress Note Print" </w:instrText>
      </w:r>
      <w:r w:rsidR="0030231B" w:rsidRPr="00441CD3">
        <w:fldChar w:fldCharType="end"/>
      </w:r>
    </w:p>
    <w:p w:rsidR="00750D83" w:rsidRPr="00441CD3" w:rsidRDefault="00750D83" w:rsidP="001F0CA0"/>
    <w:p w:rsidR="00750D83" w:rsidRPr="00441CD3" w:rsidRDefault="00750D83" w:rsidP="001F0CA0">
      <w:r w:rsidRPr="00441CD3">
        <w:t>Use this option to print chart or work copies of progress notes.</w:t>
      </w:r>
    </w:p>
    <w:p w:rsidR="00750D83" w:rsidRPr="00441CD3" w:rsidRDefault="00750D83" w:rsidP="001F0CA0">
      <w:pPr>
        <w:rPr>
          <w:i/>
        </w:rPr>
      </w:pPr>
    </w:p>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B86930">
      <w:pPr>
        <w:numPr>
          <w:ilvl w:val="0"/>
          <w:numId w:val="12"/>
        </w:numPr>
        <w:rPr>
          <w:b/>
        </w:rPr>
      </w:pPr>
      <w:r w:rsidRPr="00441CD3">
        <w:rPr>
          <w:b/>
        </w:rPr>
        <w:t xml:space="preserve">Select </w:t>
      </w:r>
      <w:r w:rsidRPr="00441CD3">
        <w:rPr>
          <w:b/>
          <w:i/>
        </w:rPr>
        <w:t>Progress Note Print</w:t>
      </w:r>
      <w:r w:rsidRPr="00441CD3">
        <w:rPr>
          <w:b/>
        </w:rPr>
        <w:t xml:space="preserve"> from the Print Document Menu.</w:t>
      </w:r>
    </w:p>
    <w:p w:rsidR="00750D83" w:rsidRPr="00441CD3" w:rsidRDefault="00750D83" w:rsidP="001F0CA0">
      <w:pPr>
        <w:rPr>
          <w:b/>
        </w:rPr>
      </w:pPr>
    </w:p>
    <w:p w:rsidR="00750D83" w:rsidRPr="00441CD3" w:rsidRDefault="00750D83" w:rsidP="00B86930">
      <w:pPr>
        <w:numPr>
          <w:ilvl w:val="0"/>
          <w:numId w:val="12"/>
        </w:numPr>
        <w:rPr>
          <w:b/>
        </w:rPr>
      </w:pPr>
      <w:r w:rsidRPr="00441CD3">
        <w:rPr>
          <w:b/>
        </w:rPr>
        <w:t>Enter a patient name.</w:t>
      </w:r>
    </w:p>
    <w:p w:rsidR="00750D83" w:rsidRPr="00441CD3" w:rsidRDefault="00750D83" w:rsidP="001F0CA0">
      <w:pPr>
        <w:rPr>
          <w:b/>
          <w:i/>
        </w:rPr>
      </w:pPr>
    </w:p>
    <w:p w:rsidR="00750D83" w:rsidRPr="00441CD3" w:rsidRDefault="00750D83" w:rsidP="001F0CA0">
      <w:pPr>
        <w:pStyle w:val="capture"/>
        <w:rPr>
          <w:lang w:val="fr-CA"/>
        </w:rPr>
      </w:pPr>
      <w:r w:rsidRPr="00441CD3">
        <w:rPr>
          <w:lang w:val="fr-CA"/>
        </w:rPr>
        <w:t xml:space="preserve">Select Print Document Menu Option: </w:t>
      </w:r>
      <w:r w:rsidRPr="00441CD3">
        <w:rPr>
          <w:b/>
          <w:lang w:val="fr-CA"/>
        </w:rPr>
        <w:t>2</w:t>
      </w:r>
      <w:r w:rsidRPr="00441CD3">
        <w:rPr>
          <w:lang w:val="fr-CA"/>
        </w:rPr>
        <w:t xml:space="preserve">  Progress Note Print</w:t>
      </w:r>
    </w:p>
    <w:p w:rsidR="00750D83" w:rsidRPr="00441CD3" w:rsidRDefault="00750D83" w:rsidP="001F0CA0">
      <w:pPr>
        <w:pStyle w:val="capture"/>
      </w:pPr>
      <w:r w:rsidRPr="00441CD3">
        <w:t xml:space="preserve">Select PATIENT NAME:  </w:t>
      </w:r>
      <w:r w:rsidRPr="00441CD3">
        <w:rPr>
          <w:b/>
        </w:rPr>
        <w:t>TIUPATIENT,ONE</w:t>
      </w:r>
      <w:r w:rsidRPr="00441CD3">
        <w:t xml:space="preserve"> TIUPATIENT,ONE       09-12-44     666233456     YES</w:t>
      </w:r>
    </w:p>
    <w:p w:rsidR="00750D83" w:rsidRPr="00441CD3" w:rsidRDefault="00750D83" w:rsidP="001F0CA0">
      <w:pPr>
        <w:pStyle w:val="capture"/>
      </w:pPr>
      <w:r w:rsidRPr="00441CD3">
        <w:t>SC VETERAN</w:t>
      </w:r>
    </w:p>
    <w:p w:rsidR="00750D83" w:rsidRPr="00441CD3" w:rsidRDefault="00750D83" w:rsidP="001F0CA0">
      <w:pPr>
        <w:pStyle w:val="capture"/>
      </w:pPr>
      <w:r w:rsidRPr="00441CD3">
        <w:t xml:space="preserve">            (2 notes)  C: 05/28/96 12:37</w:t>
      </w:r>
    </w:p>
    <w:p w:rsidR="00750D83" w:rsidRPr="00441CD3" w:rsidRDefault="00750D83" w:rsidP="001F0CA0">
      <w:pPr>
        <w:pStyle w:val="capture"/>
      </w:pPr>
      <w:r w:rsidRPr="00441CD3">
        <w:t xml:space="preserve">            (2 notes)  W: 05/28/96 12:33</w:t>
      </w:r>
    </w:p>
    <w:p w:rsidR="00750D83" w:rsidRPr="00441CD3" w:rsidRDefault="00750D83" w:rsidP="001F0CA0">
      <w:pPr>
        <w:pStyle w:val="capture"/>
      </w:pPr>
      <w:r w:rsidRPr="00441CD3">
        <w:t xml:space="preserve">                       A: Known allergies</w:t>
      </w:r>
    </w:p>
    <w:p w:rsidR="00750D83" w:rsidRPr="00441CD3" w:rsidRDefault="00750D83" w:rsidP="001F0CA0">
      <w:pPr>
        <w:pStyle w:val="capture"/>
      </w:pPr>
      <w:r w:rsidRPr="00441CD3">
        <w:t xml:space="preserve">            (2 notes)  D: 05/28/96 12:36</w:t>
      </w:r>
    </w:p>
    <w:p w:rsidR="00750D83" w:rsidRPr="00441CD3" w:rsidRDefault="00750D83" w:rsidP="001F0CA0">
      <w:pPr>
        <w:pStyle w:val="capture"/>
      </w:pPr>
    </w:p>
    <w:p w:rsidR="00750D83" w:rsidRPr="00441CD3" w:rsidRDefault="00750D83" w:rsidP="001F0CA0">
      <w:pPr>
        <w:pStyle w:val="capture"/>
      </w:pPr>
      <w:r w:rsidRPr="00441CD3">
        <w:t>Available notes:  02/17/96 thru 06/21/96  (31)</w:t>
      </w:r>
    </w:p>
    <w:p w:rsidR="00750D83" w:rsidRPr="00441CD3" w:rsidRDefault="00750D83" w:rsidP="001F0CA0">
      <w:pPr>
        <w:rPr>
          <w:b/>
        </w:rPr>
      </w:pPr>
    </w:p>
    <w:p w:rsidR="00750D83" w:rsidRPr="00441CD3" w:rsidRDefault="00750D83" w:rsidP="00B86930">
      <w:pPr>
        <w:numPr>
          <w:ilvl w:val="0"/>
          <w:numId w:val="12"/>
        </w:numPr>
        <w:rPr>
          <w:b/>
        </w:rPr>
      </w:pPr>
      <w:r w:rsidRPr="00441CD3">
        <w:rPr>
          <w:b/>
        </w:rPr>
        <w:t>Enter the range of dates for progress notes you want to print.</w:t>
      </w:r>
    </w:p>
    <w:p w:rsidR="00750D83" w:rsidRPr="00441CD3" w:rsidRDefault="00750D83" w:rsidP="001F0CA0">
      <w:pPr>
        <w:rPr>
          <w:b/>
        </w:rPr>
      </w:pPr>
    </w:p>
    <w:p w:rsidR="00750D83" w:rsidRPr="00441CD3" w:rsidRDefault="00750D83" w:rsidP="00B86930">
      <w:pPr>
        <w:numPr>
          <w:ilvl w:val="0"/>
          <w:numId w:val="12"/>
        </w:numPr>
        <w:rPr>
          <w:b/>
        </w:rPr>
      </w:pPr>
      <w:r w:rsidRPr="00441CD3">
        <w:rPr>
          <w:b/>
        </w:rPr>
        <w:t>Choose a note from those listed.</w:t>
      </w:r>
    </w:p>
    <w:p w:rsidR="00750D83" w:rsidRPr="00441CD3" w:rsidRDefault="00750D83" w:rsidP="001F0CA0"/>
    <w:p w:rsidR="00750D83" w:rsidRPr="00441CD3" w:rsidRDefault="00750D83" w:rsidP="001F0CA0">
      <w:pPr>
        <w:pStyle w:val="capture"/>
      </w:pPr>
      <w:r w:rsidRPr="00441CD3">
        <w:t>Please specify a date range from which to select notes:</w:t>
      </w:r>
    </w:p>
    <w:p w:rsidR="00750D83" w:rsidRPr="00441CD3" w:rsidRDefault="00750D83" w:rsidP="001F0CA0">
      <w:pPr>
        <w:pStyle w:val="capture"/>
      </w:pPr>
      <w:r w:rsidRPr="00441CD3">
        <w:t xml:space="preserve">List notes Beginning: 02/17/96// </w:t>
      </w:r>
      <w:r w:rsidRPr="00441CD3">
        <w:rPr>
          <w:b/>
        </w:rPr>
        <w:t>&lt;Enter&gt;</w:t>
      </w:r>
      <w:r w:rsidRPr="00441CD3">
        <w:t xml:space="preserve">  (FEB 17, 1996)</w:t>
      </w:r>
    </w:p>
    <w:p w:rsidR="00750D83" w:rsidRPr="00441CD3" w:rsidRDefault="00750D83" w:rsidP="001F0CA0">
      <w:pPr>
        <w:pStyle w:val="capture"/>
      </w:pPr>
      <w:r w:rsidRPr="00441CD3">
        <w:t xml:space="preserve">                Thru: 06/21/96// </w:t>
      </w:r>
      <w:r w:rsidRPr="00441CD3">
        <w:rPr>
          <w:b/>
        </w:rPr>
        <w:t>&lt;Enter&gt;</w:t>
      </w:r>
      <w:r w:rsidRPr="00441CD3">
        <w:t xml:space="preserve"> (JUN 21, 1996)</w:t>
      </w:r>
    </w:p>
    <w:p w:rsidR="00750D83" w:rsidRPr="00441CD3" w:rsidRDefault="00750D83" w:rsidP="001F0CA0">
      <w:pPr>
        <w:pStyle w:val="capture"/>
      </w:pPr>
    </w:p>
    <w:p w:rsidR="00750D83" w:rsidRPr="00441CD3" w:rsidRDefault="00750D83" w:rsidP="001F0CA0">
      <w:pPr>
        <w:pStyle w:val="capture"/>
      </w:pPr>
      <w:r w:rsidRPr="00441CD3">
        <w:t>1   06/21/96 11:40  Lipid Clinic                       Three TIUProvider,</w:t>
      </w:r>
    </w:p>
    <w:p w:rsidR="00750D83" w:rsidRPr="00441CD3" w:rsidRDefault="00750D83" w:rsidP="001F0CA0">
      <w:pPr>
        <w:pStyle w:val="capture"/>
      </w:pPr>
      <w:r w:rsidRPr="00441CD3">
        <w:t xml:space="preserve">                    Visit: 02/21/96</w:t>
      </w:r>
    </w:p>
    <w:p w:rsidR="00750D83" w:rsidRPr="00441CD3" w:rsidRDefault="00750D83" w:rsidP="001F0CA0">
      <w:pPr>
        <w:pStyle w:val="capture"/>
      </w:pPr>
      <w:r w:rsidRPr="00441CD3">
        <w:t>2   06/21/96 11:38  Social Work Service                Three TIUProvider,</w:t>
      </w:r>
    </w:p>
    <w:p w:rsidR="00750D83" w:rsidRPr="00441CD3" w:rsidRDefault="00750D83" w:rsidP="001F0CA0">
      <w:pPr>
        <w:pStyle w:val="capture"/>
      </w:pPr>
      <w:r w:rsidRPr="00441CD3">
        <w:t xml:space="preserve">                    Visit: 04/18/96</w:t>
      </w:r>
    </w:p>
    <w:p w:rsidR="00750D83" w:rsidRPr="00441CD3" w:rsidRDefault="00750D83" w:rsidP="001F0CA0">
      <w:pPr>
        <w:pStyle w:val="capture"/>
      </w:pPr>
      <w:r w:rsidRPr="00441CD3">
        <w:t xml:space="preserve">3   06/07/96 00:00  Diabetes Education                 One </w:t>
      </w:r>
      <w:smartTag w:uri="urn:schemas-microsoft-com:office:smarttags" w:element="place">
        <w:smartTag w:uri="urn:schemas-microsoft-com:office:smarttags" w:element="City">
          <w:r w:rsidRPr="00441CD3">
            <w:t>TIUProvider</w:t>
          </w:r>
        </w:smartTag>
        <w:r w:rsidRPr="00441CD3">
          <w:t xml:space="preserve">, </w:t>
        </w:r>
        <w:smartTag w:uri="urn:schemas-microsoft-com:office:smarttags" w:element="State">
          <w:r w:rsidRPr="00441CD3">
            <w:t>MD</w:t>
          </w:r>
        </w:smartTag>
      </w:smartTag>
    </w:p>
    <w:p w:rsidR="00750D83" w:rsidRPr="00441CD3" w:rsidRDefault="00750D83" w:rsidP="001F0CA0">
      <w:pPr>
        <w:pStyle w:val="capture"/>
      </w:pPr>
      <w:r w:rsidRPr="00441CD3">
        <w:t xml:space="preserve">                    Visit: 04/18/96</w:t>
      </w:r>
    </w:p>
    <w:p w:rsidR="00750D83" w:rsidRPr="00441CD3" w:rsidRDefault="00750D83" w:rsidP="001F0CA0">
      <w:pPr>
        <w:pStyle w:val="capture"/>
      </w:pPr>
      <w:r w:rsidRPr="00441CD3">
        <w:t>4   05/15/96 13:10  Addendum to Diabetes Education     Seven TIUProvider</w:t>
      </w:r>
    </w:p>
    <w:p w:rsidR="00750D83" w:rsidRPr="00441CD3" w:rsidRDefault="00750D83" w:rsidP="001F0CA0">
      <w:pPr>
        <w:pStyle w:val="capture"/>
      </w:pPr>
      <w:r w:rsidRPr="00441CD3">
        <w:t xml:space="preserve">                    Visit: 02/21/96</w:t>
      </w:r>
    </w:p>
    <w:p w:rsidR="00750D83" w:rsidRPr="00441CD3" w:rsidRDefault="00750D83" w:rsidP="001F0CA0">
      <w:pPr>
        <w:pStyle w:val="capture"/>
      </w:pPr>
      <w:r w:rsidRPr="00441CD3">
        <w:t>5   04/24/96 15:41  Lipid Clinic                       Three TIUProvider,</w:t>
      </w:r>
    </w:p>
    <w:p w:rsidR="00750D83" w:rsidRPr="00441CD3" w:rsidRDefault="00750D83" w:rsidP="001F0CA0">
      <w:pPr>
        <w:pStyle w:val="capture"/>
      </w:pPr>
      <w:r w:rsidRPr="00441CD3">
        <w:t xml:space="preserve">                    Visit: 04/24/96</w:t>
      </w:r>
    </w:p>
    <w:p w:rsidR="00750D83" w:rsidRPr="00441CD3" w:rsidRDefault="00750D83" w:rsidP="001F0CA0">
      <w:pPr>
        <w:pStyle w:val="capture"/>
      </w:pPr>
      <w:r w:rsidRPr="00441CD3">
        <w:t>6   02/23/96 14:08  Diabetes Education                 Three TIUProvider,</w:t>
      </w:r>
    </w:p>
    <w:p w:rsidR="00750D83" w:rsidRPr="00441CD3" w:rsidRDefault="00750D83" w:rsidP="001F0CA0">
      <w:pPr>
        <w:pStyle w:val="capture"/>
      </w:pPr>
      <w:r w:rsidRPr="00441CD3">
        <w:t xml:space="preserve">                    Visit: 02/21/96</w:t>
      </w:r>
    </w:p>
    <w:p w:rsidR="00750D83" w:rsidRPr="00441CD3" w:rsidRDefault="00750D83" w:rsidP="001F0CA0">
      <w:pPr>
        <w:pStyle w:val="capture"/>
        <w:rPr>
          <w:b/>
        </w:rPr>
      </w:pPr>
      <w:r w:rsidRPr="00441CD3">
        <w:t>Choose notes:  (1-6):</w:t>
      </w:r>
      <w:r w:rsidRPr="00441CD3">
        <w:rPr>
          <w:b/>
        </w:rPr>
        <w:t>3, 5</w:t>
      </w:r>
    </w:p>
    <w:p w:rsidR="00750D83" w:rsidRPr="00441CD3" w:rsidRDefault="00750D83" w:rsidP="001F0CA0">
      <w:pPr>
        <w:pStyle w:val="capture"/>
        <w:rPr>
          <w:b/>
        </w:rPr>
      </w:pPr>
      <w:r w:rsidRPr="00441CD3">
        <w:t xml:space="preserve">Do you want WORK copies or CHART copies? CHART// </w:t>
      </w:r>
      <w:r w:rsidRPr="00441CD3">
        <w:rPr>
          <w:b/>
        </w:rPr>
        <w:t>&lt;Enter&gt;</w:t>
      </w:r>
    </w:p>
    <w:p w:rsidR="00094F4B" w:rsidRPr="00441CD3" w:rsidRDefault="00750D83" w:rsidP="001F0CA0">
      <w:pPr>
        <w:pStyle w:val="capture"/>
      </w:pPr>
      <w:r w:rsidRPr="00441CD3">
        <w:t xml:space="preserve">DEVICE: HOME// </w:t>
      </w:r>
      <w:r w:rsidRPr="00441CD3">
        <w:rPr>
          <w:b/>
        </w:rPr>
        <w:t>&lt;Enter&gt;</w:t>
      </w:r>
      <w:r w:rsidRPr="00441CD3">
        <w:t xml:space="preserve">  VAX</w:t>
      </w:r>
    </w:p>
    <w:p w:rsidR="00750D83" w:rsidRPr="00441CD3" w:rsidRDefault="00094F4B" w:rsidP="00F17A04">
      <w:pPr>
        <w:pStyle w:val="NormalPageTitle"/>
      </w:pPr>
      <w:r w:rsidRPr="00441CD3">
        <w:br w:type="page"/>
      </w:r>
      <w:r w:rsidR="00750D83" w:rsidRPr="00441CD3">
        <w:t xml:space="preserve">Progress Notes Print Example </w:t>
      </w:r>
    </w:p>
    <w:p w:rsidR="00750D83" w:rsidRPr="00441CD3" w:rsidRDefault="00750D83" w:rsidP="001F0CA0">
      <w:pPr>
        <w:pStyle w:val="capture"/>
        <w:rPr>
          <w:i/>
        </w:rPr>
      </w:pPr>
    </w:p>
    <w:p w:rsidR="00750D83" w:rsidRPr="00441CD3" w:rsidRDefault="00750D83" w:rsidP="001F0CA0">
      <w:pPr>
        <w:pStyle w:val="capture"/>
      </w:pPr>
      <w:r w:rsidRPr="00441CD3">
        <w:t>-----------------------------------------------------------------------------</w:t>
      </w:r>
    </w:p>
    <w:p w:rsidR="00750D83" w:rsidRPr="00441CD3" w:rsidRDefault="00750D83" w:rsidP="001F0CA0">
      <w:pPr>
        <w:pStyle w:val="capture"/>
      </w:pPr>
      <w:r w:rsidRPr="00441CD3">
        <w:t>TIUPATIENT,ONE  666-23-3456                                   Progress Notes</w:t>
      </w:r>
    </w:p>
    <w:p w:rsidR="00750D83" w:rsidRPr="00441CD3" w:rsidRDefault="00750D83" w:rsidP="001F0CA0">
      <w:pPr>
        <w:pStyle w:val="capture"/>
      </w:pPr>
      <w:r w:rsidRPr="00441CD3">
        <w:t>-----------------------------------------------------------------------------</w:t>
      </w:r>
    </w:p>
    <w:p w:rsidR="00750D83" w:rsidRPr="00441CD3" w:rsidRDefault="00750D83" w:rsidP="001F0CA0">
      <w:pPr>
        <w:pStyle w:val="capture"/>
      </w:pPr>
      <w:r w:rsidRPr="00441CD3">
        <w:t>NOTE DATED: 06/07/96 17:51    DIABETES EDUCATION</w:t>
      </w:r>
    </w:p>
    <w:p w:rsidR="00750D83" w:rsidRPr="00441CD3" w:rsidRDefault="00750D83" w:rsidP="001F0CA0">
      <w:pPr>
        <w:pStyle w:val="capture"/>
      </w:pPr>
      <w:r w:rsidRPr="00441CD3">
        <w:t>ADMITTED: 07/22/95 11:06 1A</w:t>
      </w:r>
    </w:p>
    <w:p w:rsidR="00750D83" w:rsidRPr="00441CD3" w:rsidRDefault="00750D83" w:rsidP="001F0CA0">
      <w:pPr>
        <w:pStyle w:val="capture"/>
      </w:pPr>
      <w:r w:rsidRPr="00441CD3">
        <w:t>SUBJECT: Routine diabetes education</w:t>
      </w:r>
    </w:p>
    <w:p w:rsidR="00750D83" w:rsidRPr="00441CD3" w:rsidRDefault="00750D83" w:rsidP="001F0CA0">
      <w:pPr>
        <w:pStyle w:val="capture"/>
      </w:pPr>
    </w:p>
    <w:p w:rsidR="00750D83" w:rsidRPr="00441CD3" w:rsidRDefault="00750D83" w:rsidP="001F0CA0">
      <w:pPr>
        <w:pStyle w:val="capture"/>
      </w:pPr>
      <w:r w:rsidRPr="00441CD3">
        <w:t>Patient understanding good.</w:t>
      </w:r>
    </w:p>
    <w:p w:rsidR="00750D83" w:rsidRPr="00441CD3" w:rsidRDefault="00750D83" w:rsidP="001F0CA0">
      <w:pPr>
        <w:pStyle w:val="capture"/>
      </w:pPr>
    </w:p>
    <w:p w:rsidR="00750D83" w:rsidRPr="00441CD3" w:rsidRDefault="00750D83" w:rsidP="001F0CA0">
      <w:pPr>
        <w:pStyle w:val="capture"/>
      </w:pPr>
      <w:r w:rsidRPr="00441CD3">
        <w:t xml:space="preserve">                  Signed by: /es/ One TIUProvider, MD</w:t>
      </w:r>
    </w:p>
    <w:p w:rsidR="00750D83" w:rsidRPr="00441CD3" w:rsidRDefault="00750D83" w:rsidP="001F0CA0">
      <w:pPr>
        <w:pStyle w:val="capture"/>
      </w:pPr>
      <w:r w:rsidRPr="00441CD3">
        <w:t xml:space="preserve">                                  Medical Internist 06/23/96 08:34</w:t>
      </w:r>
    </w:p>
    <w:p w:rsidR="00750D83" w:rsidRPr="00441CD3" w:rsidRDefault="00750D83" w:rsidP="001F0CA0">
      <w:pPr>
        <w:pStyle w:val="capture"/>
      </w:pPr>
      <w:r w:rsidRPr="00441CD3">
        <w:t xml:space="preserve">                                  Analog Pager:  555-1213</w:t>
      </w:r>
    </w:p>
    <w:p w:rsidR="00750D83" w:rsidRPr="00441CD3" w:rsidRDefault="00750D83" w:rsidP="001F0CA0">
      <w:pPr>
        <w:pStyle w:val="capture"/>
      </w:pPr>
      <w:r w:rsidRPr="00441CD3">
        <w:t xml:space="preserve">                                  Digital Pager: 555-1215</w:t>
      </w:r>
    </w:p>
    <w:p w:rsidR="00750D83" w:rsidRPr="00441CD3" w:rsidRDefault="00750D83" w:rsidP="001F0CA0">
      <w:pPr>
        <w:pStyle w:val="capture"/>
      </w:pPr>
      <w:r w:rsidRPr="00441CD3">
        <w:t xml:space="preserve">                Cosigned by: /es/ TIUProvider,Six</w:t>
      </w:r>
    </w:p>
    <w:p w:rsidR="00750D83" w:rsidRPr="00441CD3" w:rsidRDefault="00750D83" w:rsidP="001F0CA0">
      <w:pPr>
        <w:pStyle w:val="capture"/>
      </w:pPr>
      <w:r w:rsidRPr="00441CD3">
        <w:t xml:space="preserve">                                   06/23/96 08:34</w:t>
      </w:r>
    </w:p>
    <w:p w:rsidR="00750D83" w:rsidRPr="00441CD3" w:rsidRDefault="00750D83" w:rsidP="001F0CA0">
      <w:pPr>
        <w:pStyle w:val="capture"/>
      </w:pPr>
      <w:r w:rsidRPr="00441CD3">
        <w:t xml:space="preserve">                                  Analog Pager: 555-1213</w:t>
      </w:r>
    </w:p>
    <w:p w:rsidR="00750D83" w:rsidRPr="00441CD3" w:rsidRDefault="00750D83" w:rsidP="001F0CA0">
      <w:pPr>
        <w:pStyle w:val="capture"/>
      </w:pPr>
      <w:r w:rsidRPr="00441CD3">
        <w:t xml:space="preserve">                                  Digital Pager:555-1215</w:t>
      </w:r>
    </w:p>
    <w:p w:rsidR="00750D83" w:rsidRPr="00441CD3" w:rsidRDefault="00750D83" w:rsidP="001F0CA0">
      <w:pPr>
        <w:pStyle w:val="capture"/>
      </w:pPr>
    </w:p>
    <w:p w:rsidR="00750D83" w:rsidRPr="00441CD3" w:rsidRDefault="00750D83" w:rsidP="001F0CA0">
      <w:pPr>
        <w:pStyle w:val="capture"/>
      </w:pPr>
      <w:r w:rsidRPr="00441CD3">
        <w:t>NOTE DATED: 04/24/96 08:00    ARTERIAL EVALUATION - LOWER EXTREMITY</w:t>
      </w:r>
    </w:p>
    <w:p w:rsidR="00750D83" w:rsidRPr="00441CD3" w:rsidRDefault="00750D83" w:rsidP="001F0CA0">
      <w:pPr>
        <w:pStyle w:val="capture"/>
      </w:pPr>
      <w:r w:rsidRPr="00441CD3">
        <w:t>VISIT: 04/17/92 08:00 FOURTEEN’S CLINIC</w:t>
      </w:r>
    </w:p>
    <w:p w:rsidR="00750D83" w:rsidRPr="00441CD3" w:rsidRDefault="00750D83" w:rsidP="001F0CA0">
      <w:pPr>
        <w:pStyle w:val="capture"/>
      </w:pPr>
      <w:r w:rsidRPr="00441CD3">
        <w:t>SUBJECT: Rule out embolus, lower extremity</w:t>
      </w:r>
    </w:p>
    <w:p w:rsidR="00750D83" w:rsidRPr="00441CD3" w:rsidRDefault="00750D83" w:rsidP="001F0CA0">
      <w:pPr>
        <w:pStyle w:val="capture"/>
      </w:pPr>
    </w:p>
    <w:p w:rsidR="00750D83" w:rsidRPr="00441CD3" w:rsidRDefault="00750D83" w:rsidP="001F0CA0">
      <w:pPr>
        <w:pStyle w:val="capture"/>
      </w:pPr>
      <w:r w:rsidRPr="00441CD3">
        <w:t xml:space="preserve">                AGE:  50</w:t>
      </w:r>
    </w:p>
    <w:p w:rsidR="00750D83" w:rsidRPr="00441CD3" w:rsidRDefault="00750D83" w:rsidP="001F0CA0">
      <w:pPr>
        <w:pStyle w:val="capture"/>
      </w:pPr>
      <w:r w:rsidRPr="00441CD3">
        <w:t xml:space="preserve">               UNIT:  General Medicine</w:t>
      </w:r>
    </w:p>
    <w:p w:rsidR="00750D83" w:rsidRPr="00441CD3" w:rsidRDefault="00750D83" w:rsidP="001F0CA0">
      <w:pPr>
        <w:pStyle w:val="capture"/>
      </w:pPr>
      <w:r w:rsidRPr="00441CD3">
        <w:t xml:space="preserve">       REFERRING MD:  Six TIUProvider</w:t>
      </w:r>
    </w:p>
    <w:p w:rsidR="00750D83" w:rsidRPr="00441CD3" w:rsidRDefault="00750D83" w:rsidP="001F0CA0">
      <w:pPr>
        <w:pStyle w:val="capture"/>
      </w:pPr>
      <w:r w:rsidRPr="00441CD3">
        <w:t xml:space="preserve">          DIAGNOSIS:  Rule out embolus</w:t>
      </w:r>
    </w:p>
    <w:p w:rsidR="00750D83" w:rsidRPr="00441CD3" w:rsidRDefault="00750D83" w:rsidP="001F0CA0">
      <w:pPr>
        <w:pStyle w:val="capture"/>
      </w:pPr>
    </w:p>
    <w:p w:rsidR="00750D83" w:rsidRPr="00441CD3" w:rsidRDefault="00750D83" w:rsidP="001F0CA0">
      <w:pPr>
        <w:pStyle w:val="capture"/>
      </w:pPr>
      <w:r w:rsidRPr="00441CD3">
        <w:t xml:space="preserve">            HISTORY:  severe pedal edema, foot ulcers</w:t>
      </w:r>
    </w:p>
    <w:p w:rsidR="00750D83" w:rsidRPr="00441CD3" w:rsidRDefault="00750D83" w:rsidP="001F0CA0">
      <w:pPr>
        <w:pStyle w:val="capture"/>
      </w:pPr>
    </w:p>
    <w:p w:rsidR="00750D83" w:rsidRPr="00441CD3" w:rsidRDefault="00750D83" w:rsidP="001F0CA0">
      <w:pPr>
        <w:pStyle w:val="capture"/>
      </w:pPr>
      <w:r w:rsidRPr="00441CD3">
        <w:t xml:space="preserve">              OTHER:  cyanosis</w:t>
      </w:r>
    </w:p>
    <w:p w:rsidR="00750D83" w:rsidRPr="00441CD3" w:rsidRDefault="00750D83" w:rsidP="001F0CA0">
      <w:pPr>
        <w:pStyle w:val="capture"/>
      </w:pPr>
      <w:r w:rsidRPr="00441CD3">
        <w:t xml:space="preserve">           SYMPTOMS:</w:t>
      </w:r>
    </w:p>
    <w:p w:rsidR="00750D83" w:rsidRPr="00441CD3" w:rsidRDefault="00750D83" w:rsidP="001F0CA0">
      <w:pPr>
        <w:pStyle w:val="capture"/>
      </w:pPr>
      <w:r w:rsidRPr="00441CD3">
        <w:t xml:space="preserve">   RESTING SYMPTOMS:</w:t>
      </w:r>
    </w:p>
    <w:p w:rsidR="00750D83" w:rsidRPr="00441CD3" w:rsidRDefault="00750D83" w:rsidP="001F0CA0">
      <w:pPr>
        <w:pStyle w:val="capture"/>
      </w:pPr>
      <w:r w:rsidRPr="00441CD3">
        <w:t>EXERTIONAL SYMPTOMS:</w:t>
      </w:r>
    </w:p>
    <w:p w:rsidR="00750D83" w:rsidRPr="00441CD3" w:rsidRDefault="00750D83" w:rsidP="001F0CA0">
      <w:pPr>
        <w:pStyle w:val="capture"/>
      </w:pPr>
      <w:r w:rsidRPr="00441CD3">
        <w:t xml:space="preserve">            LESIONS:</w:t>
      </w:r>
    </w:p>
    <w:p w:rsidR="00750D83" w:rsidRPr="00441CD3" w:rsidRDefault="00750D83" w:rsidP="001F0CA0">
      <w:pPr>
        <w:pStyle w:val="capture"/>
      </w:pPr>
      <w:r w:rsidRPr="00441CD3">
        <w:t xml:space="preserve">        MEDICATIONS:</w:t>
      </w:r>
    </w:p>
    <w:p w:rsidR="00750D83" w:rsidRPr="00441CD3" w:rsidRDefault="00750D83" w:rsidP="001F0CA0">
      <w:pPr>
        <w:pStyle w:val="capture"/>
      </w:pPr>
      <w:r w:rsidRPr="00441CD3">
        <w:t>RECORDED                            RECORDED</w:t>
      </w:r>
    </w:p>
    <w:p w:rsidR="00750D83" w:rsidRPr="00441CD3" w:rsidRDefault="00750D83" w:rsidP="001F0CA0">
      <w:pPr>
        <w:pStyle w:val="capture"/>
      </w:pPr>
      <w:r w:rsidRPr="00441CD3">
        <w:t>AUDIBLE DOPPLER SIGNAL    RIGHT   LEFT   DOPPLER WAVEFORM:    RIGHT  LEFT</w:t>
      </w:r>
    </w:p>
    <w:p w:rsidR="00750D83" w:rsidRPr="00441CD3" w:rsidRDefault="00750D83" w:rsidP="001F0CA0">
      <w:pPr>
        <w:pStyle w:val="capture"/>
      </w:pPr>
      <w:r w:rsidRPr="00441CD3">
        <w:t xml:space="preserve">  COMMON FEMORAL          _____   _____    COMMON FEMORAL     _____  _____</w:t>
      </w:r>
    </w:p>
    <w:p w:rsidR="00750D83" w:rsidRPr="00441CD3" w:rsidRDefault="00750D83" w:rsidP="001F0CA0">
      <w:pPr>
        <w:pStyle w:val="capture"/>
      </w:pPr>
    </w:p>
    <w:p w:rsidR="00750D83" w:rsidRPr="00441CD3" w:rsidRDefault="00750D83" w:rsidP="001F0CA0">
      <w:pPr>
        <w:pStyle w:val="capture"/>
      </w:pPr>
      <w:r w:rsidRPr="00441CD3">
        <w:t xml:space="preserve">  SUPERFICIAL FEMORAL     _____   _____    PRE-EXERCISE       _____  _____</w:t>
      </w:r>
    </w:p>
    <w:p w:rsidR="00750D83" w:rsidRPr="00441CD3" w:rsidRDefault="00750D83" w:rsidP="001F0CA0">
      <w:pPr>
        <w:pStyle w:val="capture"/>
      </w:pPr>
      <w:r w:rsidRPr="00441CD3">
        <w:t xml:space="preserve">  POPLITEAL               _____   _____    POST-EXERCISE      _____  _____</w:t>
      </w:r>
    </w:p>
    <w:p w:rsidR="00750D83" w:rsidRPr="00441CD3" w:rsidRDefault="00750D83" w:rsidP="001F0CA0">
      <w:pPr>
        <w:pStyle w:val="capture"/>
      </w:pPr>
      <w:r w:rsidRPr="00441CD3">
        <w:t xml:space="preserve">  POSTERIOR TIBIAL        _____   _____    OTHER              _____  _____</w:t>
      </w:r>
    </w:p>
    <w:p w:rsidR="00750D83" w:rsidRPr="00441CD3" w:rsidRDefault="00750D83" w:rsidP="001F0CA0">
      <w:pPr>
        <w:pStyle w:val="capture"/>
      </w:pPr>
      <w:r w:rsidRPr="00441CD3">
        <w:t xml:space="preserve">  DORSALIS PEDIS          _____   _____</w:t>
      </w:r>
    </w:p>
    <w:p w:rsidR="00750D83" w:rsidRPr="00441CD3" w:rsidRDefault="00750D83" w:rsidP="001F0CA0">
      <w:pPr>
        <w:pStyle w:val="capture"/>
      </w:pPr>
    </w:p>
    <w:p w:rsidR="00750D83" w:rsidRPr="00441CD3" w:rsidRDefault="00750D83" w:rsidP="001F0CA0">
      <w:pPr>
        <w:pStyle w:val="capture"/>
      </w:pPr>
      <w:r w:rsidRPr="00441CD3">
        <w:t xml:space="preserve">   N=</w:t>
      </w:r>
      <w:smartTag w:uri="urn:schemas-microsoft-com:office:smarttags" w:element="place">
        <w:r w:rsidRPr="00441CD3">
          <w:t>NORMAL</w:t>
        </w:r>
      </w:smartTag>
      <w:r w:rsidRPr="00441CD3">
        <w:t xml:space="preserve">   ABN=ABNORMAL    O=ABSENT    B=BIPHASIC</w:t>
      </w:r>
    </w:p>
    <w:p w:rsidR="00750D83" w:rsidRPr="00441CD3" w:rsidRDefault="00750D83" w:rsidP="001F0CA0">
      <w:pPr>
        <w:pStyle w:val="capture"/>
      </w:pPr>
    </w:p>
    <w:p w:rsidR="00750D83" w:rsidRPr="00441CD3" w:rsidRDefault="00750D83" w:rsidP="001F0CA0">
      <w:pPr>
        <w:pStyle w:val="capture"/>
      </w:pPr>
      <w:r w:rsidRPr="00441CD3">
        <w:t>TRANSCUTANEOUS PO2 VALUES:</w:t>
      </w:r>
    </w:p>
    <w:p w:rsidR="00750D83" w:rsidRPr="00441CD3" w:rsidRDefault="00750D83" w:rsidP="001F0CA0">
      <w:pPr>
        <w:pStyle w:val="capture"/>
      </w:pPr>
      <w:r w:rsidRPr="00441CD3">
        <w:t xml:space="preserve">                             RIGHT           LEFT</w:t>
      </w:r>
    </w:p>
    <w:p w:rsidR="00750D83" w:rsidRPr="00441CD3" w:rsidRDefault="00750D83" w:rsidP="001F0CA0">
      <w:pPr>
        <w:pStyle w:val="capture"/>
      </w:pPr>
      <w:r w:rsidRPr="00441CD3">
        <w:t xml:space="preserve">   SUBCLAVICULAR             ___40___        ___40___</w:t>
      </w:r>
    </w:p>
    <w:p w:rsidR="00750D83" w:rsidRPr="00441CD3" w:rsidRDefault="00750D83" w:rsidP="001F0CA0">
      <w:pPr>
        <w:pStyle w:val="capture"/>
      </w:pPr>
      <w:r w:rsidRPr="00441CD3">
        <w:t xml:space="preserve">   ABOVE KNEE                ___39___        ___40___</w:t>
      </w:r>
    </w:p>
    <w:p w:rsidR="00750D83" w:rsidRPr="00441CD3" w:rsidRDefault="00750D83" w:rsidP="001F0CA0">
      <w:pPr>
        <w:pStyle w:val="capture"/>
      </w:pPr>
      <w:r w:rsidRPr="00441CD3">
        <w:t xml:space="preserve">   HIGH BK                   ___39___        ___40___</w:t>
      </w:r>
    </w:p>
    <w:p w:rsidR="00750D83" w:rsidRPr="00441CD3" w:rsidRDefault="00750D83" w:rsidP="001F0CA0">
      <w:pPr>
        <w:pStyle w:val="capture"/>
      </w:pPr>
      <w:r w:rsidRPr="00441CD3">
        <w:t xml:space="preserve">   CALF                      ___37___        ___39___</w:t>
      </w:r>
    </w:p>
    <w:p w:rsidR="00750D83" w:rsidRPr="00441CD3" w:rsidRDefault="00750D83" w:rsidP="001F0CA0">
      <w:pPr>
        <w:pStyle w:val="capture"/>
      </w:pPr>
      <w:r w:rsidRPr="00441CD3">
        <w:t xml:space="preserve">   ANKLE                     ___36___        ___39___</w:t>
      </w:r>
    </w:p>
    <w:p w:rsidR="00750D83" w:rsidRPr="00441CD3" w:rsidRDefault="00750D83" w:rsidP="001F0CA0">
      <w:pPr>
        <w:pStyle w:val="capture"/>
      </w:pPr>
      <w:r w:rsidRPr="00441CD3">
        <w:t xml:space="preserve">   DORSUM OF FOOT            ___22___        ___38___</w:t>
      </w:r>
    </w:p>
    <w:p w:rsidR="00750D83" w:rsidRPr="00441CD3" w:rsidRDefault="00750D83" w:rsidP="001F0CA0">
      <w:pPr>
        <w:pStyle w:val="capture"/>
      </w:pPr>
      <w:r w:rsidRPr="00441CD3">
        <w:t xml:space="preserve">   OTHER                     ___18___        ___38___</w:t>
      </w:r>
    </w:p>
    <w:p w:rsidR="00094F4B" w:rsidRPr="00441CD3" w:rsidRDefault="00750D83" w:rsidP="001F0CA0">
      <w:pPr>
        <w:pStyle w:val="capture"/>
        <w:rPr>
          <w:b/>
        </w:rPr>
      </w:pPr>
      <w:r w:rsidRPr="00441CD3">
        <w:t xml:space="preserve">Enter RETURN to continue or '^' to exit: </w:t>
      </w:r>
      <w:r w:rsidRPr="00441CD3">
        <w:rPr>
          <w:b/>
        </w:rPr>
        <w:t>&lt;Enter&gt;</w:t>
      </w:r>
    </w:p>
    <w:p w:rsidR="00750D83" w:rsidRPr="00441CD3" w:rsidRDefault="00094F4B" w:rsidP="00F17A04">
      <w:pPr>
        <w:pStyle w:val="NormalPageTitle"/>
      </w:pPr>
      <w:r w:rsidRPr="00441CD3">
        <w:br w:type="page"/>
      </w:r>
      <w:r w:rsidR="00750D83" w:rsidRPr="00441CD3">
        <w:t>Progress Notes Print Example cont’d</w:t>
      </w:r>
    </w:p>
    <w:p w:rsidR="00750D83" w:rsidRPr="00441CD3" w:rsidRDefault="00750D83" w:rsidP="001F0CA0">
      <w:pPr>
        <w:pStyle w:val="capture"/>
        <w:rPr>
          <w:i/>
        </w:rPr>
      </w:pPr>
    </w:p>
    <w:p w:rsidR="00750D83" w:rsidRPr="00441CD3" w:rsidRDefault="00750D83" w:rsidP="001F0CA0">
      <w:pPr>
        <w:pStyle w:val="capture"/>
      </w:pPr>
    </w:p>
    <w:p w:rsidR="00750D83" w:rsidRPr="00441CD3" w:rsidRDefault="00750D83" w:rsidP="001F0CA0">
      <w:pPr>
        <w:pStyle w:val="capture"/>
      </w:pPr>
      <w:r w:rsidRPr="00441CD3">
        <w:t>-----------------------------------------------------------------------------</w:t>
      </w:r>
    </w:p>
    <w:p w:rsidR="00750D83" w:rsidRPr="00441CD3" w:rsidRDefault="00750D83" w:rsidP="001F0CA0">
      <w:pPr>
        <w:pStyle w:val="capture"/>
      </w:pPr>
      <w:r w:rsidRPr="00441CD3">
        <w:t>TIUPATIENT,ONE  666-23-3456                                   Progress Notes</w:t>
      </w:r>
    </w:p>
    <w:p w:rsidR="00750D83" w:rsidRPr="00441CD3" w:rsidRDefault="00750D83" w:rsidP="001F0CA0">
      <w:pPr>
        <w:pStyle w:val="capture"/>
      </w:pPr>
      <w:r w:rsidRPr="00441CD3">
        <w:t>-----------------------------------------------------------------------------</w:t>
      </w:r>
    </w:p>
    <w:p w:rsidR="00750D83" w:rsidRPr="00441CD3" w:rsidRDefault="00750D83" w:rsidP="001F0CA0">
      <w:pPr>
        <w:pStyle w:val="capture"/>
      </w:pPr>
      <w:r w:rsidRPr="00441CD3">
        <w:t>04/24/92 08:00       ** CONTINUED FROM PREVIOUS SCREEN **</w:t>
      </w:r>
    </w:p>
    <w:p w:rsidR="00750D83" w:rsidRPr="00441CD3" w:rsidRDefault="00750D83" w:rsidP="001F0CA0">
      <w:pPr>
        <w:pStyle w:val="capture"/>
      </w:pPr>
      <w:r w:rsidRPr="00441CD3">
        <w:t xml:space="preserve">   40      =ADEQUATE FOR HEALING</w:t>
      </w:r>
    </w:p>
    <w:p w:rsidR="00750D83" w:rsidRPr="00441CD3" w:rsidRDefault="00750D83" w:rsidP="001F0CA0">
      <w:pPr>
        <w:pStyle w:val="capture"/>
      </w:pPr>
      <w:r w:rsidRPr="00441CD3">
        <w:t xml:space="preserve">   39-30   =EQUIVOCAL FOR HEALING</w:t>
      </w:r>
    </w:p>
    <w:p w:rsidR="00750D83" w:rsidRPr="00441CD3" w:rsidRDefault="00750D83" w:rsidP="001F0CA0">
      <w:pPr>
        <w:pStyle w:val="capture"/>
      </w:pPr>
      <w:r w:rsidRPr="00441CD3">
        <w:t xml:space="preserve">   29-0    =INADEQUATE FOR HEALING</w:t>
      </w:r>
    </w:p>
    <w:p w:rsidR="00750D83" w:rsidRPr="00441CD3" w:rsidRDefault="00750D83" w:rsidP="001F0CA0">
      <w:pPr>
        <w:pStyle w:val="capture"/>
      </w:pPr>
    </w:p>
    <w:p w:rsidR="00750D83" w:rsidRPr="00441CD3" w:rsidRDefault="00750D83" w:rsidP="001F0CA0">
      <w:pPr>
        <w:pStyle w:val="capture"/>
      </w:pPr>
      <w:r w:rsidRPr="00441CD3">
        <w:t>SEGMENTAL SYSTOLIC BLOOD PRESSURE:</w:t>
      </w:r>
    </w:p>
    <w:p w:rsidR="00750D83" w:rsidRPr="00441CD3" w:rsidRDefault="00750D83" w:rsidP="001F0CA0">
      <w:pPr>
        <w:pStyle w:val="capture"/>
      </w:pPr>
      <w:r w:rsidRPr="00441CD3">
        <w:t xml:space="preserve">                            RIGHT   INDEX          LEFT    INDEX</w:t>
      </w:r>
    </w:p>
    <w:p w:rsidR="00750D83" w:rsidRPr="00441CD3" w:rsidRDefault="00750D83" w:rsidP="001F0CA0">
      <w:pPr>
        <w:pStyle w:val="capture"/>
      </w:pPr>
      <w:r w:rsidRPr="00441CD3">
        <w:t xml:space="preserve">   ARM                      ______________         ______________</w:t>
      </w:r>
    </w:p>
    <w:p w:rsidR="00750D83" w:rsidRPr="00441CD3" w:rsidRDefault="00750D83" w:rsidP="001F0CA0">
      <w:pPr>
        <w:pStyle w:val="capture"/>
      </w:pPr>
      <w:r w:rsidRPr="00441CD3">
        <w:t xml:space="preserve">   HIGH THIGH               ______________         ______________</w:t>
      </w:r>
    </w:p>
    <w:p w:rsidR="00750D83" w:rsidRPr="00441CD3" w:rsidRDefault="00750D83" w:rsidP="001F0CA0">
      <w:pPr>
        <w:pStyle w:val="capture"/>
      </w:pPr>
      <w:r w:rsidRPr="00441CD3">
        <w:t xml:space="preserve">   ABOVE KNEE               ______________         ______________</w:t>
      </w:r>
    </w:p>
    <w:p w:rsidR="00750D83" w:rsidRPr="00441CD3" w:rsidRDefault="00750D83" w:rsidP="001F0CA0">
      <w:pPr>
        <w:pStyle w:val="capture"/>
      </w:pPr>
      <w:r w:rsidRPr="00441CD3">
        <w:t xml:space="preserve">   BELOW KNEE               ______________         ______________</w:t>
      </w:r>
    </w:p>
    <w:p w:rsidR="00750D83" w:rsidRPr="00441CD3" w:rsidRDefault="00750D83" w:rsidP="001F0CA0">
      <w:pPr>
        <w:pStyle w:val="capture"/>
        <w:rPr>
          <w:lang w:val="fr-CA"/>
        </w:rPr>
      </w:pPr>
      <w:r w:rsidRPr="00441CD3">
        <w:t xml:space="preserve">   </w:t>
      </w:r>
      <w:r w:rsidRPr="00441CD3">
        <w:rPr>
          <w:lang w:val="fr-CA"/>
        </w:rPr>
        <w:t>ANKLE  PT                ______________         ______________</w:t>
      </w:r>
    </w:p>
    <w:p w:rsidR="00750D83" w:rsidRPr="00441CD3" w:rsidRDefault="00750D83" w:rsidP="001F0CA0">
      <w:pPr>
        <w:pStyle w:val="capture"/>
        <w:rPr>
          <w:lang w:val="fr-CA"/>
        </w:rPr>
      </w:pPr>
      <w:r w:rsidRPr="00441CD3">
        <w:rPr>
          <w:lang w:val="fr-CA"/>
        </w:rPr>
        <w:t xml:space="preserve">   DP                       ______________         ______________</w:t>
      </w:r>
    </w:p>
    <w:p w:rsidR="00750D83" w:rsidRPr="00441CD3" w:rsidRDefault="00750D83" w:rsidP="001F0CA0">
      <w:pPr>
        <w:pStyle w:val="capture"/>
        <w:rPr>
          <w:lang w:val="fr-CA"/>
        </w:rPr>
      </w:pPr>
    </w:p>
    <w:p w:rsidR="00750D83" w:rsidRPr="00441CD3" w:rsidRDefault="00750D83" w:rsidP="001F0CA0">
      <w:pPr>
        <w:pStyle w:val="capture"/>
        <w:rPr>
          <w:lang w:val="fr-CA"/>
        </w:rPr>
      </w:pPr>
    </w:p>
    <w:p w:rsidR="00750D83" w:rsidRPr="00441CD3" w:rsidRDefault="00750D83" w:rsidP="001F0CA0">
      <w:pPr>
        <w:pStyle w:val="capture"/>
        <w:rPr>
          <w:lang w:val="fr-CA"/>
        </w:rPr>
      </w:pPr>
      <w:r w:rsidRPr="00441CD3">
        <w:rPr>
          <w:lang w:val="fr-CA"/>
        </w:rPr>
        <w:t xml:space="preserve"> EXERCISE RESPONSE:</w:t>
      </w:r>
    </w:p>
    <w:p w:rsidR="00750D83" w:rsidRPr="00441CD3" w:rsidRDefault="00750D83" w:rsidP="001F0CA0">
      <w:pPr>
        <w:pStyle w:val="capture"/>
        <w:rPr>
          <w:lang w:val="fr-CA"/>
        </w:rPr>
      </w:pPr>
    </w:p>
    <w:p w:rsidR="00750D83" w:rsidRPr="00441CD3" w:rsidRDefault="00750D83" w:rsidP="001F0CA0">
      <w:pPr>
        <w:pStyle w:val="capture"/>
      </w:pPr>
      <w:r w:rsidRPr="00441CD3">
        <w:rPr>
          <w:lang w:val="fr-CA"/>
        </w:rPr>
        <w:t xml:space="preserve">       </w:t>
      </w:r>
      <w:r w:rsidRPr="00441CD3">
        <w:t>MPH:     5 mph</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r w:rsidRPr="00441CD3">
        <w:t xml:space="preserve">       MAXIMUM WALKING TIME:  _10_ MIN _30_ SEC</w:t>
      </w:r>
    </w:p>
    <w:p w:rsidR="00750D83" w:rsidRPr="00441CD3" w:rsidRDefault="00750D83" w:rsidP="001F0CA0">
      <w:pPr>
        <w:pStyle w:val="capture"/>
      </w:pPr>
    </w:p>
    <w:p w:rsidR="00750D83" w:rsidRPr="00441CD3" w:rsidRDefault="00750D83" w:rsidP="001F0CA0">
      <w:pPr>
        <w:pStyle w:val="capture"/>
      </w:pPr>
      <w:r w:rsidRPr="00441CD3">
        <w:t xml:space="preserve">       SYMPTOMS: Pedal edema, cyanosis</w:t>
      </w:r>
    </w:p>
    <w:p w:rsidR="00750D83" w:rsidRPr="00441CD3" w:rsidRDefault="00750D83" w:rsidP="001F0CA0">
      <w:pPr>
        <w:pStyle w:val="capture"/>
      </w:pPr>
    </w:p>
    <w:p w:rsidR="00750D83" w:rsidRPr="00441CD3" w:rsidRDefault="00750D83" w:rsidP="001F0CA0">
      <w:pPr>
        <w:pStyle w:val="capture"/>
      </w:pPr>
      <w:r w:rsidRPr="00441CD3">
        <w:t xml:space="preserve">       MAXIMUM HEART RATE ACHIEVED:</w:t>
      </w:r>
    </w:p>
    <w:p w:rsidR="00750D83" w:rsidRPr="00441CD3" w:rsidRDefault="00750D83" w:rsidP="001F0CA0">
      <w:pPr>
        <w:pStyle w:val="capture"/>
      </w:pPr>
    </w:p>
    <w:p w:rsidR="00750D83" w:rsidRPr="00441CD3" w:rsidRDefault="00750D83" w:rsidP="001F0CA0">
      <w:pPr>
        <w:pStyle w:val="capture"/>
      </w:pPr>
      <w:r w:rsidRPr="00441CD3">
        <w:t xml:space="preserve">          TIME         RIGHT INDEX        LEFT INDEX         ARM</w:t>
      </w:r>
    </w:p>
    <w:p w:rsidR="00750D83" w:rsidRPr="00441CD3" w:rsidRDefault="00750D83" w:rsidP="001F0CA0">
      <w:pPr>
        <w:pStyle w:val="capture"/>
      </w:pPr>
    </w:p>
    <w:p w:rsidR="00750D83" w:rsidRPr="00441CD3" w:rsidRDefault="00750D83" w:rsidP="001F0CA0">
      <w:pPr>
        <w:pStyle w:val="capture"/>
        <w:rPr>
          <w:lang w:val="fr-CA"/>
        </w:rPr>
      </w:pPr>
      <w:r w:rsidRPr="00441CD3">
        <w:t xml:space="preserve">          </w:t>
      </w:r>
      <w:r w:rsidRPr="00441CD3">
        <w:rPr>
          <w:lang w:val="fr-CA"/>
        </w:rPr>
        <w:t>1 MINUTE     ____________       ____________       ____________</w:t>
      </w:r>
    </w:p>
    <w:p w:rsidR="00750D83" w:rsidRPr="00441CD3" w:rsidRDefault="00750D83" w:rsidP="001F0CA0">
      <w:pPr>
        <w:pStyle w:val="capture"/>
        <w:rPr>
          <w:lang w:val="fr-CA"/>
        </w:rPr>
      </w:pPr>
      <w:r w:rsidRPr="00441CD3">
        <w:rPr>
          <w:lang w:val="fr-CA"/>
        </w:rPr>
        <w:t xml:space="preserve">          3 MINUTES    ____________       ____________       ____________</w:t>
      </w:r>
    </w:p>
    <w:p w:rsidR="00750D83" w:rsidRPr="00441CD3" w:rsidRDefault="00750D83" w:rsidP="001F0CA0">
      <w:pPr>
        <w:pStyle w:val="capture"/>
        <w:rPr>
          <w:lang w:val="fr-CA"/>
        </w:rPr>
      </w:pPr>
      <w:r w:rsidRPr="00441CD3">
        <w:rPr>
          <w:lang w:val="fr-CA"/>
        </w:rPr>
        <w:t xml:space="preserve">          5 MINUTES    ____________       ____________       ____________</w:t>
      </w:r>
    </w:p>
    <w:p w:rsidR="00750D83" w:rsidRPr="00441CD3" w:rsidRDefault="00750D83" w:rsidP="001F0CA0">
      <w:pPr>
        <w:pStyle w:val="capture"/>
        <w:rPr>
          <w:lang w:val="fr-CA"/>
        </w:rPr>
      </w:pPr>
      <w:r w:rsidRPr="00441CD3">
        <w:rPr>
          <w:lang w:val="fr-CA"/>
        </w:rPr>
        <w:t xml:space="preserve">         10 MINUTES    ____________       ____________       ____________</w:t>
      </w:r>
    </w:p>
    <w:p w:rsidR="00750D83" w:rsidRPr="00441CD3" w:rsidRDefault="00750D83" w:rsidP="001F0CA0">
      <w:pPr>
        <w:pStyle w:val="capture"/>
        <w:rPr>
          <w:lang w:val="fr-CA"/>
        </w:rPr>
      </w:pPr>
      <w:r w:rsidRPr="00441CD3">
        <w:rPr>
          <w:lang w:val="fr-CA"/>
        </w:rPr>
        <w:t xml:space="preserve">         15 MINUTES    ____________       ____________       ____________</w:t>
      </w:r>
    </w:p>
    <w:p w:rsidR="00750D83" w:rsidRPr="00441CD3" w:rsidRDefault="00750D83" w:rsidP="001F0CA0">
      <w:pPr>
        <w:pStyle w:val="capture"/>
        <w:rPr>
          <w:lang w:val="fr-CA"/>
        </w:rPr>
      </w:pPr>
      <w:r w:rsidRPr="00441CD3">
        <w:rPr>
          <w:lang w:val="fr-CA"/>
        </w:rPr>
        <w:t xml:space="preserve">         20 MINUTES    ____________       ____________       ____________</w:t>
      </w:r>
    </w:p>
    <w:p w:rsidR="00750D83" w:rsidRPr="00441CD3" w:rsidRDefault="00750D83" w:rsidP="001F0CA0">
      <w:pPr>
        <w:pStyle w:val="capture"/>
        <w:rPr>
          <w:lang w:val="fr-CA"/>
        </w:rPr>
      </w:pPr>
    </w:p>
    <w:p w:rsidR="00750D83" w:rsidRPr="00441CD3" w:rsidRDefault="00750D83" w:rsidP="001F0CA0">
      <w:pPr>
        <w:pStyle w:val="capture"/>
        <w:rPr>
          <w:lang w:val="fr-CA"/>
        </w:rPr>
      </w:pPr>
      <w:r w:rsidRPr="00441CD3">
        <w:rPr>
          <w:lang w:val="fr-CA"/>
        </w:rPr>
        <w:t>POST EXERCISE:</w:t>
      </w:r>
    </w:p>
    <w:p w:rsidR="00750D83" w:rsidRPr="00441CD3" w:rsidRDefault="00750D83" w:rsidP="001F0CA0">
      <w:pPr>
        <w:pStyle w:val="capture"/>
        <w:rPr>
          <w:lang w:val="fr-CA"/>
        </w:rPr>
      </w:pPr>
    </w:p>
    <w:p w:rsidR="00750D83" w:rsidRPr="00441CD3" w:rsidRDefault="00750D83" w:rsidP="001F0CA0">
      <w:pPr>
        <w:pStyle w:val="capture"/>
      </w:pPr>
      <w:r w:rsidRPr="00441CD3">
        <w:t>IMPRESSIONS:</w:t>
      </w:r>
    </w:p>
    <w:p w:rsidR="00750D83" w:rsidRPr="00441CD3" w:rsidRDefault="00750D83" w:rsidP="001F0CA0">
      <w:pPr>
        <w:pStyle w:val="capture"/>
      </w:pPr>
    </w:p>
    <w:p w:rsidR="00750D83" w:rsidRPr="00441CD3" w:rsidRDefault="00750D83" w:rsidP="001F0CA0">
      <w:pPr>
        <w:pStyle w:val="capture"/>
      </w:pPr>
      <w:r w:rsidRPr="00441CD3">
        <w:t xml:space="preserve">                  Signed by: /es/ Three TIUProvider, MD</w:t>
      </w:r>
    </w:p>
    <w:p w:rsidR="00750D83" w:rsidRPr="00441CD3" w:rsidRDefault="00750D83" w:rsidP="001F0CA0">
      <w:pPr>
        <w:pStyle w:val="capture"/>
      </w:pPr>
      <w:r w:rsidRPr="00441CD3">
        <w:t xml:space="preserve">                                  Medical Internist 04/24/96 14:19</w:t>
      </w:r>
    </w:p>
    <w:p w:rsidR="00750D83" w:rsidRPr="00441CD3" w:rsidRDefault="00750D83" w:rsidP="001F0CA0">
      <w:pPr>
        <w:pStyle w:val="capture"/>
      </w:pPr>
      <w:r w:rsidRPr="00441CD3">
        <w:t xml:space="preserve">                                  Analog Pager:  555-1213</w:t>
      </w:r>
    </w:p>
    <w:p w:rsidR="00750D83" w:rsidRPr="00441CD3" w:rsidRDefault="00750D83" w:rsidP="001F0CA0">
      <w:pPr>
        <w:pStyle w:val="capture"/>
      </w:pPr>
      <w:r w:rsidRPr="00441CD3">
        <w:t xml:space="preserve">                                  Digital Pager: 555-1215</w:t>
      </w:r>
    </w:p>
    <w:p w:rsidR="00750D83" w:rsidRPr="00441CD3" w:rsidRDefault="00750D83" w:rsidP="001F0CA0">
      <w:pPr>
        <w:pStyle w:val="capture"/>
      </w:pPr>
    </w:p>
    <w:p w:rsidR="00750D83" w:rsidRPr="00441CD3" w:rsidRDefault="00750D83" w:rsidP="001F0CA0">
      <w:pPr>
        <w:pStyle w:val="capture"/>
        <w:rPr>
          <w:b/>
        </w:rPr>
      </w:pPr>
      <w:r w:rsidRPr="00441CD3">
        <w:t xml:space="preserve">Enter RETURN to continue or '^' to exit: </w:t>
      </w:r>
      <w:r w:rsidRPr="00441CD3">
        <w:rPr>
          <w:b/>
        </w:rPr>
        <w:t>^</w:t>
      </w:r>
    </w:p>
    <w:p w:rsidR="00750D83" w:rsidRPr="00441CD3" w:rsidRDefault="00750D83" w:rsidP="001F0CA0">
      <w:pPr>
        <w:pStyle w:val="capture"/>
      </w:pPr>
    </w:p>
    <w:p w:rsidR="00750D83" w:rsidRPr="00441CD3" w:rsidRDefault="00750D83" w:rsidP="001F0CA0">
      <w:pPr>
        <w:pStyle w:val="capture"/>
      </w:pPr>
      <w:r w:rsidRPr="00441CD3">
        <w:t xml:space="preserve">   1      Discharge Summary Print</w:t>
      </w:r>
    </w:p>
    <w:p w:rsidR="00750D83" w:rsidRPr="00441CD3" w:rsidRDefault="00750D83" w:rsidP="001F0CA0">
      <w:pPr>
        <w:pStyle w:val="capture"/>
      </w:pPr>
      <w:r w:rsidRPr="00441CD3">
        <w:t xml:space="preserve">   2      Progress Note Print</w:t>
      </w:r>
    </w:p>
    <w:p w:rsidR="00750D83" w:rsidRPr="00441CD3" w:rsidRDefault="00750D83" w:rsidP="001F0CA0">
      <w:pPr>
        <w:pStyle w:val="capture"/>
        <w:rPr>
          <w:lang w:val="fr-CA"/>
        </w:rPr>
      </w:pPr>
      <w:r w:rsidRPr="00441CD3">
        <w:t xml:space="preserve">   </w:t>
      </w:r>
      <w:r w:rsidRPr="00441CD3">
        <w:rPr>
          <w:lang w:val="fr-CA"/>
        </w:rPr>
        <w:t>3      Clinical Document Print</w:t>
      </w:r>
    </w:p>
    <w:p w:rsidR="00750D83" w:rsidRPr="00441CD3" w:rsidRDefault="00750D83" w:rsidP="001F0CA0">
      <w:pPr>
        <w:pStyle w:val="capture"/>
        <w:rPr>
          <w:lang w:val="fr-CA"/>
        </w:rPr>
      </w:pPr>
    </w:p>
    <w:p w:rsidR="00094F4B" w:rsidRPr="00441CD3" w:rsidRDefault="00750D83" w:rsidP="001F0CA0">
      <w:pPr>
        <w:pStyle w:val="capture"/>
        <w:rPr>
          <w:b/>
          <w:lang w:val="fr-CA"/>
        </w:rPr>
      </w:pPr>
      <w:r w:rsidRPr="00441CD3">
        <w:rPr>
          <w:lang w:val="fr-CA"/>
        </w:rPr>
        <w:t xml:space="preserve">Select Print Document Menu Option: </w:t>
      </w:r>
      <w:r w:rsidRPr="00441CD3">
        <w:rPr>
          <w:b/>
          <w:lang w:val="fr-CA"/>
        </w:rPr>
        <w:t>&lt;Enter&gt;</w:t>
      </w:r>
    </w:p>
    <w:p w:rsidR="00750D83" w:rsidRPr="00441CD3" w:rsidRDefault="00094F4B" w:rsidP="00F17A04">
      <w:pPr>
        <w:pStyle w:val="Heading4"/>
        <w:rPr>
          <w:lang w:val="fr-CA"/>
        </w:rPr>
      </w:pPr>
      <w:r w:rsidRPr="00441CD3">
        <w:br w:type="page"/>
      </w:r>
      <w:r w:rsidR="00750D83" w:rsidRPr="00441CD3">
        <w:t>Clinical Document Print</w:t>
      </w:r>
      <w:r w:rsidR="0030231B" w:rsidRPr="00441CD3">
        <w:fldChar w:fldCharType="begin"/>
      </w:r>
      <w:r w:rsidR="00750D83" w:rsidRPr="00441CD3">
        <w:instrText xml:space="preserve"> XE "Clinical Document Print" </w:instrText>
      </w:r>
      <w:r w:rsidR="0030231B" w:rsidRPr="00441CD3">
        <w:fldChar w:fldCharType="end"/>
      </w:r>
    </w:p>
    <w:p w:rsidR="00750D83" w:rsidRPr="00441CD3" w:rsidRDefault="00750D83" w:rsidP="001F0CA0"/>
    <w:p w:rsidR="00750D83" w:rsidRPr="00441CD3" w:rsidRDefault="00750D83" w:rsidP="001F0CA0">
      <w:r w:rsidRPr="00441CD3">
        <w:t>Use this option to print chart or work copies of all clinical documents available through TIU.</w:t>
      </w:r>
    </w:p>
    <w:p w:rsidR="00750D83" w:rsidRPr="00441CD3" w:rsidRDefault="00750D83" w:rsidP="001F0CA0">
      <w:pPr>
        <w:rPr>
          <w:i/>
        </w:rPr>
      </w:pPr>
    </w:p>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pPr>
        <w:rPr>
          <w:b/>
        </w:rPr>
      </w:pPr>
      <w:r w:rsidRPr="00441CD3">
        <w:rPr>
          <w:b/>
        </w:rPr>
        <w:t xml:space="preserve">1. Select </w:t>
      </w:r>
      <w:r w:rsidRPr="00441CD3">
        <w:rPr>
          <w:b/>
          <w:i/>
        </w:rPr>
        <w:t>Clinical Document Print</w:t>
      </w:r>
      <w:r w:rsidRPr="00441CD3">
        <w:rPr>
          <w:b/>
        </w:rPr>
        <w:t xml:space="preserve"> from the Print Document Menu, and then enter a patient name.</w:t>
      </w:r>
    </w:p>
    <w:p w:rsidR="00750D83" w:rsidRPr="00441CD3" w:rsidRDefault="00750D83" w:rsidP="001F0CA0">
      <w:pPr>
        <w:rPr>
          <w:b/>
          <w:i/>
        </w:rPr>
      </w:pPr>
    </w:p>
    <w:p w:rsidR="00750D83" w:rsidRPr="00441CD3" w:rsidRDefault="00750D83" w:rsidP="001F0CA0">
      <w:pPr>
        <w:pStyle w:val="capture"/>
      </w:pPr>
    </w:p>
    <w:p w:rsidR="00750D83" w:rsidRPr="00441CD3" w:rsidRDefault="00750D83" w:rsidP="001F0CA0">
      <w:pPr>
        <w:pStyle w:val="capture"/>
        <w:rPr>
          <w:lang w:val="fr-CA"/>
        </w:rPr>
      </w:pPr>
      <w:r w:rsidRPr="00441CD3">
        <w:rPr>
          <w:lang w:val="fr-CA"/>
        </w:rPr>
        <w:t xml:space="preserve">Select Print Document Menu Option: </w:t>
      </w:r>
      <w:r w:rsidRPr="00441CD3">
        <w:rPr>
          <w:b/>
          <w:lang w:val="fr-CA"/>
        </w:rPr>
        <w:t>3</w:t>
      </w:r>
      <w:r w:rsidRPr="00441CD3">
        <w:rPr>
          <w:lang w:val="fr-CA"/>
        </w:rPr>
        <w:t xml:space="preserve">  Clinical Document Print</w:t>
      </w:r>
    </w:p>
    <w:p w:rsidR="00750D83" w:rsidRPr="00441CD3" w:rsidRDefault="00750D83" w:rsidP="001F0CA0">
      <w:pPr>
        <w:pStyle w:val="capture"/>
      </w:pPr>
      <w:r w:rsidRPr="00441CD3">
        <w:t xml:space="preserve">Select PATIENT NAME: </w:t>
      </w:r>
      <w:r w:rsidRPr="00441CD3">
        <w:rPr>
          <w:b/>
        </w:rPr>
        <w:t>TIUPATIENT,ONE</w:t>
      </w:r>
      <w:r w:rsidRPr="00441CD3">
        <w:t xml:space="preserve"> TIUPATIENT,ONE       09-12-44     666233456     YES</w:t>
      </w:r>
    </w:p>
    <w:p w:rsidR="00750D83" w:rsidRPr="00441CD3" w:rsidRDefault="00750D83" w:rsidP="001F0CA0">
      <w:pPr>
        <w:pStyle w:val="capture"/>
      </w:pPr>
      <w:r w:rsidRPr="00441CD3">
        <w:t>SC VETERAN</w:t>
      </w:r>
    </w:p>
    <w:p w:rsidR="00750D83" w:rsidRPr="00441CD3" w:rsidRDefault="00750D83" w:rsidP="001F0CA0">
      <w:pPr>
        <w:pStyle w:val="capture"/>
      </w:pPr>
      <w:r w:rsidRPr="00441CD3">
        <w:t xml:space="preserve">            (2 notes)  C: 05/28/96 12:37</w:t>
      </w:r>
    </w:p>
    <w:p w:rsidR="00750D83" w:rsidRPr="00441CD3" w:rsidRDefault="00750D83" w:rsidP="001F0CA0">
      <w:pPr>
        <w:pStyle w:val="capture"/>
      </w:pPr>
      <w:r w:rsidRPr="00441CD3">
        <w:t xml:space="preserve">            (2 notes)  W: 05/28/96 12:33</w:t>
      </w:r>
    </w:p>
    <w:p w:rsidR="00750D83" w:rsidRPr="00441CD3" w:rsidRDefault="00750D83" w:rsidP="001F0CA0">
      <w:pPr>
        <w:pStyle w:val="capture"/>
      </w:pPr>
      <w:r w:rsidRPr="00441CD3">
        <w:t xml:space="preserve">                       A: Known allergies</w:t>
      </w:r>
    </w:p>
    <w:p w:rsidR="00750D83" w:rsidRPr="00441CD3" w:rsidRDefault="00750D83" w:rsidP="001F0CA0">
      <w:pPr>
        <w:pStyle w:val="capture"/>
      </w:pPr>
      <w:r w:rsidRPr="00441CD3">
        <w:t xml:space="preserve">            (2 notes)  D: 05/28/96 12:36</w:t>
      </w:r>
    </w:p>
    <w:p w:rsidR="00750D83" w:rsidRPr="00441CD3" w:rsidRDefault="00750D83" w:rsidP="001F0CA0">
      <w:pPr>
        <w:pStyle w:val="capture"/>
      </w:pPr>
    </w:p>
    <w:p w:rsidR="00750D83" w:rsidRPr="00441CD3" w:rsidRDefault="00750D83" w:rsidP="001F0CA0">
      <w:pPr>
        <w:pStyle w:val="capture"/>
      </w:pPr>
      <w:r w:rsidRPr="00441CD3">
        <w:t>Available documents:  02/17/92 thru 06/21/96  (34)</w:t>
      </w:r>
    </w:p>
    <w:p w:rsidR="00750D83" w:rsidRPr="00441CD3" w:rsidRDefault="00750D83" w:rsidP="001F0CA0">
      <w:pPr>
        <w:rPr>
          <w:b/>
        </w:rPr>
      </w:pPr>
    </w:p>
    <w:p w:rsidR="00750D83" w:rsidRPr="00441CD3" w:rsidRDefault="00750D83" w:rsidP="001F0CA0">
      <w:pPr>
        <w:rPr>
          <w:b/>
        </w:rPr>
      </w:pPr>
      <w:r w:rsidRPr="00441CD3">
        <w:rPr>
          <w:b/>
        </w:rPr>
        <w:t>2. Enter a date range that documents will be chosen from.</w:t>
      </w:r>
    </w:p>
    <w:p w:rsidR="00750D83" w:rsidRPr="00441CD3" w:rsidRDefault="00750D83" w:rsidP="001F0CA0">
      <w:pPr>
        <w:rPr>
          <w:b/>
          <w:i/>
        </w:rPr>
      </w:pPr>
    </w:p>
    <w:p w:rsidR="00750D83" w:rsidRPr="00441CD3" w:rsidRDefault="00750D83" w:rsidP="001F0CA0">
      <w:pPr>
        <w:pStyle w:val="capture"/>
      </w:pPr>
    </w:p>
    <w:p w:rsidR="00750D83" w:rsidRPr="00441CD3" w:rsidRDefault="00750D83" w:rsidP="001F0CA0">
      <w:pPr>
        <w:pStyle w:val="capture"/>
      </w:pPr>
      <w:r w:rsidRPr="00441CD3">
        <w:t>Please specify a date range from which to select documents:</w:t>
      </w:r>
    </w:p>
    <w:p w:rsidR="00750D83" w:rsidRPr="00441CD3" w:rsidRDefault="00750D83" w:rsidP="001F0CA0">
      <w:pPr>
        <w:pStyle w:val="capture"/>
      </w:pPr>
      <w:r w:rsidRPr="00441CD3">
        <w:t xml:space="preserve">List documents Beginning: 02/17/92// </w:t>
      </w:r>
      <w:r w:rsidRPr="00441CD3">
        <w:rPr>
          <w:b/>
        </w:rPr>
        <w:t>6/1/96</w:t>
      </w:r>
      <w:r w:rsidRPr="00441CD3">
        <w:t xml:space="preserve">  (JUN 01, 1996)</w:t>
      </w:r>
    </w:p>
    <w:p w:rsidR="00750D83" w:rsidRPr="00441CD3" w:rsidRDefault="00750D83" w:rsidP="001F0CA0">
      <w:pPr>
        <w:pStyle w:val="capture"/>
      </w:pPr>
      <w:r w:rsidRPr="00441CD3">
        <w:t xml:space="preserve">                    Thru: 06/21/96// </w:t>
      </w:r>
      <w:r w:rsidRPr="00441CD3">
        <w:rPr>
          <w:b/>
        </w:rPr>
        <w:t>6/8/96</w:t>
      </w:r>
      <w:r w:rsidRPr="00441CD3">
        <w:t xml:space="preserve">  (JUN 08, 1996)</w:t>
      </w:r>
    </w:p>
    <w:p w:rsidR="00750D83" w:rsidRPr="00441CD3" w:rsidRDefault="00750D83" w:rsidP="001F0CA0">
      <w:pPr>
        <w:pStyle w:val="capture"/>
      </w:pPr>
    </w:p>
    <w:p w:rsidR="00750D83" w:rsidRPr="00441CD3" w:rsidRDefault="00750D83" w:rsidP="001F0CA0">
      <w:pPr>
        <w:pStyle w:val="capture"/>
      </w:pPr>
      <w:r w:rsidRPr="00441CD3">
        <w:t>1   06/07/96 00:00  Diabetes Education                 One TIUProvider,</w:t>
      </w:r>
    </w:p>
    <w:p w:rsidR="00750D83" w:rsidRPr="00441CD3" w:rsidRDefault="00750D83" w:rsidP="001F0CA0">
      <w:pPr>
        <w:pStyle w:val="capture"/>
      </w:pPr>
      <w:r w:rsidRPr="00441CD3">
        <w:t xml:space="preserve">                    Visit: 04/18/96</w:t>
      </w:r>
    </w:p>
    <w:p w:rsidR="00750D83" w:rsidRPr="00441CD3" w:rsidRDefault="00750D83" w:rsidP="001F0CA0">
      <w:pPr>
        <w:pStyle w:val="capture"/>
      </w:pPr>
      <w:r w:rsidRPr="00441CD3">
        <w:t>2   06/05/96 17:23  Lipid Clinic                       Three TIUProvider,</w:t>
      </w:r>
    </w:p>
    <w:p w:rsidR="00750D83" w:rsidRPr="00441CD3" w:rsidRDefault="00750D83" w:rsidP="001F0CA0">
      <w:pPr>
        <w:pStyle w:val="capture"/>
      </w:pPr>
      <w:r w:rsidRPr="00441CD3">
        <w:t xml:space="preserve">                    Visit: 04/18/96</w:t>
      </w:r>
    </w:p>
    <w:p w:rsidR="00750D83" w:rsidRPr="00441CD3" w:rsidRDefault="00750D83" w:rsidP="001F0CA0">
      <w:pPr>
        <w:pStyle w:val="capture"/>
      </w:pPr>
      <w:r w:rsidRPr="00441CD3">
        <w:t>3   06/05/96 11:10  Addendum to Lipid Clinic           Three TIUProvider,</w:t>
      </w:r>
    </w:p>
    <w:p w:rsidR="00750D83" w:rsidRPr="00441CD3" w:rsidRDefault="00750D83" w:rsidP="001F0CA0">
      <w:pPr>
        <w:pStyle w:val="capture"/>
      </w:pPr>
      <w:r w:rsidRPr="00441CD3">
        <w:t xml:space="preserve">                    Visit: 04/24/96</w:t>
      </w:r>
    </w:p>
    <w:p w:rsidR="00750D83" w:rsidRPr="00441CD3" w:rsidRDefault="00750D83" w:rsidP="001F0CA0">
      <w:pPr>
        <w:rPr>
          <w:b/>
        </w:rPr>
      </w:pPr>
    </w:p>
    <w:p w:rsidR="00750D83" w:rsidRPr="00441CD3" w:rsidRDefault="00750D83" w:rsidP="001F0CA0">
      <w:pPr>
        <w:rPr>
          <w:b/>
        </w:rPr>
      </w:pPr>
      <w:r w:rsidRPr="00441CD3">
        <w:rPr>
          <w:b/>
        </w:rPr>
        <w:t xml:space="preserve">Choose the document or documents you would like printed, and whether you want work or chart copies. </w:t>
      </w:r>
    </w:p>
    <w:p w:rsidR="00750D83" w:rsidRPr="00441CD3" w:rsidRDefault="00750D83" w:rsidP="001F0CA0">
      <w:pPr>
        <w:rPr>
          <w:b/>
        </w:rPr>
      </w:pPr>
    </w:p>
    <w:p w:rsidR="00750D83" w:rsidRPr="00441CD3" w:rsidRDefault="00750D83" w:rsidP="001F0CA0">
      <w:pPr>
        <w:pStyle w:val="capture"/>
      </w:pPr>
    </w:p>
    <w:p w:rsidR="00750D83" w:rsidRPr="00441CD3" w:rsidRDefault="00750D83" w:rsidP="001F0CA0">
      <w:pPr>
        <w:pStyle w:val="capture"/>
        <w:rPr>
          <w:b/>
        </w:rPr>
      </w:pPr>
      <w:r w:rsidRPr="00441CD3">
        <w:t xml:space="preserve">Choose documents:  (1-3): </w:t>
      </w:r>
      <w:r w:rsidRPr="00441CD3">
        <w:rPr>
          <w:b/>
        </w:rPr>
        <w:t>1-3</w:t>
      </w:r>
    </w:p>
    <w:p w:rsidR="00750D83" w:rsidRPr="00441CD3" w:rsidRDefault="00750D83" w:rsidP="001F0CA0">
      <w:pPr>
        <w:pStyle w:val="capture"/>
        <w:rPr>
          <w:b/>
        </w:rPr>
      </w:pPr>
      <w:r w:rsidRPr="00441CD3">
        <w:t xml:space="preserve">Do you want WORK copies or CHART copies? CHART// </w:t>
      </w:r>
      <w:r w:rsidRPr="00441CD3">
        <w:rPr>
          <w:b/>
        </w:rPr>
        <w:t>&lt;Enter&gt;</w:t>
      </w:r>
    </w:p>
    <w:p w:rsidR="00750D83" w:rsidRPr="00441CD3" w:rsidRDefault="00750D83" w:rsidP="001F0CA0">
      <w:pPr>
        <w:pStyle w:val="capture"/>
        <w:rPr>
          <w:b/>
        </w:rPr>
      </w:pPr>
      <w:r w:rsidRPr="00441CD3">
        <w:t xml:space="preserve">DEVICE: HOME//  </w:t>
      </w:r>
      <w:r w:rsidRPr="00441CD3">
        <w:rPr>
          <w:b/>
        </w:rPr>
        <w:t>PRINTER</w:t>
      </w:r>
    </w:p>
    <w:p w:rsidR="00750D83" w:rsidRPr="00441CD3" w:rsidRDefault="00750D83" w:rsidP="001F0CA0">
      <w:pPr>
        <w:rPr>
          <w:b/>
        </w:rPr>
      </w:pPr>
    </w:p>
    <w:p w:rsidR="00750D83" w:rsidRPr="00441CD3" w:rsidRDefault="00750D83" w:rsidP="00F17A04">
      <w:pPr>
        <w:pStyle w:val="Heading4"/>
      </w:pPr>
      <w:bookmarkStart w:id="79" w:name="_Toc309641939"/>
      <w:bookmarkStart w:id="80" w:name="_Toc314035182"/>
      <w:r w:rsidRPr="00441CD3">
        <w:t>4.</w:t>
      </w:r>
      <w:r w:rsidRPr="00441CD3">
        <w:tab/>
        <w:t>The document(s) will then be printed at the device you specify.</w:t>
      </w:r>
      <w:r w:rsidRPr="00441CD3">
        <w:br w:type="page"/>
        <w:t>Search for Selected Documents</w:t>
      </w:r>
      <w:bookmarkEnd w:id="79"/>
      <w:bookmarkEnd w:id="80"/>
      <w:r w:rsidR="0030231B" w:rsidRPr="00441CD3">
        <w:fldChar w:fldCharType="begin"/>
      </w:r>
      <w:r w:rsidRPr="00441CD3">
        <w:instrText xml:space="preserve"> XE "Search for Selected Documents" </w:instrText>
      </w:r>
      <w:r w:rsidR="0030231B" w:rsidRPr="00441CD3">
        <w:fldChar w:fldCharType="end"/>
      </w:r>
      <w:r w:rsidRPr="00441CD3">
        <w:tab/>
      </w:r>
    </w:p>
    <w:p w:rsidR="00750D83" w:rsidRPr="00441CD3" w:rsidRDefault="00750D83" w:rsidP="001F0CA0"/>
    <w:p w:rsidR="00750D83" w:rsidRPr="00441CD3" w:rsidRDefault="00750D83" w:rsidP="001F0CA0">
      <w:r w:rsidRPr="00441CD3">
        <w:t>Use this option to generate a list of selected documents based on extended search criteria (e.g., status, search category, and reference date range).</w:t>
      </w:r>
    </w:p>
    <w:p w:rsidR="00750D83" w:rsidRPr="00441CD3" w:rsidRDefault="00750D83" w:rsidP="001F0CA0">
      <w:pPr>
        <w:rPr>
          <w:i/>
        </w:rPr>
      </w:pPr>
    </w:p>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pPr>
        <w:rPr>
          <w:b/>
        </w:rPr>
      </w:pPr>
      <w:r w:rsidRPr="00441CD3">
        <w:rPr>
          <w:b/>
        </w:rPr>
        <w:t xml:space="preserve">1. Select </w:t>
      </w:r>
      <w:r w:rsidRPr="00441CD3">
        <w:rPr>
          <w:b/>
          <w:i/>
        </w:rPr>
        <w:t>Search for Selected Documents</w:t>
      </w:r>
      <w:r w:rsidRPr="00441CD3">
        <w:rPr>
          <w:b/>
        </w:rPr>
        <w:t xml:space="preserve"> from the MIS Manager Menu.</w:t>
      </w:r>
    </w:p>
    <w:p w:rsidR="00750D83" w:rsidRPr="00441CD3" w:rsidRDefault="00750D83" w:rsidP="001F0CA0">
      <w:pPr>
        <w:rPr>
          <w:b/>
        </w:rPr>
      </w:pPr>
    </w:p>
    <w:p w:rsidR="00750D83" w:rsidRPr="00441CD3" w:rsidRDefault="00750D83" w:rsidP="001F0CA0">
      <w:pPr>
        <w:rPr>
          <w:b/>
        </w:rPr>
      </w:pPr>
      <w:r w:rsidRPr="00441CD3">
        <w:rPr>
          <w:b/>
        </w:rPr>
        <w:t>2. Select the status of the documents you want to view (completed, unsigned, amended, etc.).</w:t>
      </w:r>
    </w:p>
    <w:p w:rsidR="00750D83" w:rsidRPr="00441CD3" w:rsidRDefault="00750D83" w:rsidP="001F0CA0">
      <w:pPr>
        <w:rPr>
          <w:b/>
          <w:i/>
        </w:rPr>
      </w:pPr>
    </w:p>
    <w:p w:rsidR="00750D83" w:rsidRPr="00441CD3" w:rsidRDefault="00750D83" w:rsidP="001F0CA0">
      <w:pPr>
        <w:pStyle w:val="capture"/>
        <w:rPr>
          <w:b/>
        </w:rPr>
      </w:pPr>
      <w:r w:rsidRPr="00441CD3">
        <w:t xml:space="preserve">Select Text Integration Utilities (MIS Manager) Option:  </w:t>
      </w:r>
      <w:r w:rsidRPr="00441CD3">
        <w:rPr>
          <w:b/>
        </w:rPr>
        <w:t>Search for Selected Documents</w:t>
      </w:r>
    </w:p>
    <w:p w:rsidR="00750D83" w:rsidRPr="00441CD3" w:rsidRDefault="00750D83" w:rsidP="001F0CA0">
      <w:pPr>
        <w:pStyle w:val="capture"/>
      </w:pPr>
    </w:p>
    <w:p w:rsidR="00750D83" w:rsidRPr="00441CD3" w:rsidRDefault="00750D83" w:rsidP="001F0CA0">
      <w:pPr>
        <w:pStyle w:val="capture"/>
      </w:pPr>
      <w:r w:rsidRPr="00441CD3">
        <w:t xml:space="preserve">Select Status: COMPLETED// </w:t>
      </w:r>
      <w:r w:rsidRPr="00441CD3">
        <w:rPr>
          <w:b/>
        </w:rPr>
        <w:t>UNV</w:t>
      </w:r>
      <w:r w:rsidRPr="00441CD3">
        <w:t xml:space="preserve">   unverified  </w:t>
      </w:r>
    </w:p>
    <w:p w:rsidR="00750D83" w:rsidRPr="00441CD3" w:rsidRDefault="00750D83" w:rsidP="001F0CA0">
      <w:pPr>
        <w:rPr>
          <w:b/>
        </w:rPr>
      </w:pPr>
    </w:p>
    <w:p w:rsidR="00750D83" w:rsidRPr="00441CD3" w:rsidRDefault="00750D83" w:rsidP="001F0CA0">
      <w:pPr>
        <w:rPr>
          <w:b/>
        </w:rPr>
      </w:pPr>
      <w:r w:rsidRPr="00441CD3">
        <w:rPr>
          <w:b/>
        </w:rPr>
        <w:t>3. Select the type of documents you want to view (progress notes, discharge summary, etc.).</w:t>
      </w:r>
    </w:p>
    <w:p w:rsidR="00750D83" w:rsidRPr="00441CD3" w:rsidRDefault="00750D83" w:rsidP="001F0CA0">
      <w:pPr>
        <w:rPr>
          <w:b/>
          <w:i/>
        </w:rPr>
      </w:pPr>
    </w:p>
    <w:p w:rsidR="00750D83" w:rsidRPr="00441CD3" w:rsidRDefault="00750D83" w:rsidP="001F0CA0">
      <w:pPr>
        <w:pStyle w:val="capture"/>
      </w:pPr>
    </w:p>
    <w:p w:rsidR="00750D83" w:rsidRPr="00441CD3" w:rsidRDefault="00750D83" w:rsidP="001F0CA0">
      <w:pPr>
        <w:pStyle w:val="capture"/>
      </w:pPr>
      <w:r w:rsidRPr="00441CD3">
        <w:t xml:space="preserve">Select CLINICAL DOCUMENTS Type(s):  </w:t>
      </w:r>
      <w:r w:rsidRPr="00441CD3">
        <w:rPr>
          <w:b/>
        </w:rPr>
        <w:t>All</w:t>
      </w:r>
      <w:r w:rsidRPr="00441CD3">
        <w:t xml:space="preserve"> Discharge Summary, Progress Notes, Addendum</w:t>
      </w:r>
    </w:p>
    <w:p w:rsidR="00750D83" w:rsidRPr="00441CD3" w:rsidRDefault="00750D83" w:rsidP="001F0CA0">
      <w:pPr>
        <w:rPr>
          <w:b/>
        </w:rPr>
      </w:pPr>
    </w:p>
    <w:p w:rsidR="00750D83" w:rsidRPr="00441CD3" w:rsidRDefault="00750D83" w:rsidP="001F0CA0">
      <w:pPr>
        <w:rPr>
          <w:b/>
        </w:rPr>
      </w:pPr>
      <w:r w:rsidRPr="00441CD3">
        <w:rPr>
          <w:b/>
        </w:rPr>
        <w:t>4. To make your search more specific, select one or more categories for the documents you want to view:</w:t>
      </w:r>
    </w:p>
    <w:p w:rsidR="00750D83" w:rsidRPr="00441CD3" w:rsidRDefault="00750D83" w:rsidP="001F0CA0">
      <w:pPr>
        <w:rPr>
          <w:b/>
          <w:i/>
        </w:rPr>
      </w:pPr>
    </w:p>
    <w:p w:rsidR="00750D83" w:rsidRPr="00441CD3" w:rsidRDefault="00750D83" w:rsidP="001F0CA0">
      <w:r w:rsidRPr="00441CD3">
        <w:t xml:space="preserve">All Categories </w:t>
      </w:r>
      <w:r w:rsidRPr="00441CD3">
        <w:tab/>
        <w:t xml:space="preserve">Patient     </w:t>
      </w:r>
      <w:r w:rsidRPr="00441CD3">
        <w:tab/>
        <w:t>Title</w:t>
      </w:r>
    </w:p>
    <w:p w:rsidR="00750D83" w:rsidRPr="00441CD3" w:rsidRDefault="00750D83" w:rsidP="001F0CA0">
      <w:r w:rsidRPr="00441CD3">
        <w:t xml:space="preserve">Author   </w:t>
      </w:r>
      <w:r w:rsidRPr="00441CD3">
        <w:tab/>
        <w:t xml:space="preserve">Problem   </w:t>
      </w:r>
      <w:r w:rsidRPr="00441CD3">
        <w:tab/>
        <w:t>Transcriptionist</w:t>
      </w:r>
    </w:p>
    <w:p w:rsidR="00750D83" w:rsidRPr="00441CD3" w:rsidRDefault="00750D83" w:rsidP="001F0CA0">
      <w:r w:rsidRPr="00441CD3">
        <w:t>Division                                 Expected Cosigner</w:t>
      </w:r>
      <w:r w:rsidRPr="00441CD3">
        <w:tab/>
        <w:t>Service</w:t>
      </w:r>
    </w:p>
    <w:p w:rsidR="00750D83" w:rsidRPr="00441CD3" w:rsidRDefault="00750D83" w:rsidP="001F0CA0">
      <w:r w:rsidRPr="00441CD3">
        <w:t xml:space="preserve">Treating Specialty                  Hospital Location  </w:t>
      </w:r>
      <w:r w:rsidRPr="00441CD3">
        <w:tab/>
        <w:t>Subject</w:t>
      </w:r>
    </w:p>
    <w:p w:rsidR="00750D83" w:rsidRPr="00441CD3" w:rsidRDefault="00750D83" w:rsidP="001F0CA0">
      <w:r w:rsidRPr="00441CD3">
        <w:t>Visit</w:t>
      </w:r>
    </w:p>
    <w:p w:rsidR="00750D83" w:rsidRPr="00441CD3" w:rsidRDefault="00750D83" w:rsidP="001F0CA0">
      <w:pPr>
        <w:rPr>
          <w:b/>
          <w:i/>
        </w:rPr>
      </w:pPr>
    </w:p>
    <w:p w:rsidR="00750D83" w:rsidRPr="00441CD3" w:rsidRDefault="00750D83" w:rsidP="001F0CA0">
      <w:pPr>
        <w:pStyle w:val="capture"/>
        <w:rPr>
          <w:b/>
          <w:sz w:val="20"/>
          <w:szCs w:val="20"/>
        </w:rPr>
      </w:pPr>
      <w:r w:rsidRPr="00441CD3">
        <w:t xml:space="preserve">Select SEARCH CATEGORIES: AUTHOR// </w:t>
      </w:r>
      <w:r w:rsidRPr="00441CD3">
        <w:rPr>
          <w:b/>
          <w:sz w:val="20"/>
          <w:szCs w:val="20"/>
        </w:rPr>
        <w:t>SERVICE</w:t>
      </w:r>
    </w:p>
    <w:p w:rsidR="00750D83" w:rsidRPr="00441CD3" w:rsidRDefault="00750D83" w:rsidP="001F0CA0">
      <w:pPr>
        <w:pStyle w:val="capture"/>
        <w:rPr>
          <w:b/>
        </w:rPr>
      </w:pPr>
      <w:r w:rsidRPr="00441CD3">
        <w:t xml:space="preserve">Select SERVICE: </w:t>
      </w:r>
      <w:r w:rsidRPr="00441CD3">
        <w:rPr>
          <w:b/>
        </w:rPr>
        <w:t>MEDICINE</w:t>
      </w:r>
    </w:p>
    <w:p w:rsidR="00750D83" w:rsidRPr="00441CD3" w:rsidRDefault="00750D83" w:rsidP="001F0CA0">
      <w:pPr>
        <w:rPr>
          <w:b/>
        </w:rPr>
      </w:pPr>
    </w:p>
    <w:p w:rsidR="00750D83" w:rsidRPr="00441CD3" w:rsidRDefault="00750D83" w:rsidP="001F0CA0">
      <w:pPr>
        <w:rPr>
          <w:b/>
        </w:rPr>
      </w:pPr>
      <w:r w:rsidRPr="00441CD3">
        <w:rPr>
          <w:b/>
        </w:rPr>
        <w:t>5. To limit the search even further, specify a time period for the documents you want to view:</w:t>
      </w:r>
    </w:p>
    <w:p w:rsidR="00750D83" w:rsidRPr="00441CD3" w:rsidRDefault="00750D83" w:rsidP="001F0CA0">
      <w:pPr>
        <w:rPr>
          <w:b/>
          <w:i/>
        </w:rPr>
      </w:pPr>
    </w:p>
    <w:p w:rsidR="00750D83" w:rsidRPr="00441CD3" w:rsidRDefault="00750D83" w:rsidP="001F0CA0">
      <w:pPr>
        <w:pStyle w:val="capture"/>
        <w:rPr>
          <w:b/>
        </w:rPr>
      </w:pPr>
      <w:r w:rsidRPr="00441CD3">
        <w:t xml:space="preserve"> Start Reference Date [Time]: T-7//</w:t>
      </w:r>
      <w:r w:rsidRPr="00441CD3">
        <w:rPr>
          <w:b/>
        </w:rPr>
        <w:t>T-30</w:t>
      </w:r>
    </w:p>
    <w:p w:rsidR="00750D83" w:rsidRPr="00441CD3" w:rsidRDefault="00750D83" w:rsidP="001F0CA0">
      <w:pPr>
        <w:pStyle w:val="capture"/>
        <w:rPr>
          <w:b/>
        </w:rPr>
      </w:pPr>
      <w:r w:rsidRPr="00441CD3">
        <w:t xml:space="preserve">Ending Reference Date [Time]: NOW// </w:t>
      </w:r>
      <w:r w:rsidRPr="00441CD3">
        <w:rPr>
          <w:b/>
        </w:rPr>
        <w:t>&lt;Enter&gt;</w:t>
      </w:r>
    </w:p>
    <w:p w:rsidR="00750D83" w:rsidRPr="00441CD3" w:rsidRDefault="00750D83" w:rsidP="001F0CA0">
      <w:pPr>
        <w:pStyle w:val="capture"/>
      </w:pPr>
      <w:r w:rsidRPr="00441CD3">
        <w:t>Searching for the documents....</w:t>
      </w:r>
    </w:p>
    <w:p w:rsidR="00750D83" w:rsidRPr="00441CD3" w:rsidRDefault="00750D83" w:rsidP="001F0CA0">
      <w:pPr>
        <w:pStyle w:val="capture"/>
      </w:pPr>
    </w:p>
    <w:p w:rsidR="00750D83" w:rsidRPr="00441CD3" w:rsidRDefault="00750D83" w:rsidP="001F0CA0">
      <w:pPr>
        <w:rPr>
          <w:b/>
        </w:rPr>
      </w:pPr>
    </w:p>
    <w:p w:rsidR="00750D83" w:rsidRPr="00441CD3" w:rsidRDefault="00750D83" w:rsidP="00F17A04">
      <w:pPr>
        <w:pStyle w:val="NormalPageTitle"/>
      </w:pPr>
      <w:r w:rsidRPr="00441CD3">
        <w:br w:type="page"/>
        <w:t xml:space="preserve">Search for Selected Documents, cont’d </w:t>
      </w:r>
    </w:p>
    <w:p w:rsidR="00750D83" w:rsidRPr="00441CD3" w:rsidRDefault="00750D83" w:rsidP="001F0CA0">
      <w:pPr>
        <w:rPr>
          <w:b/>
        </w:rPr>
      </w:pPr>
    </w:p>
    <w:p w:rsidR="00750D83" w:rsidRPr="00441CD3" w:rsidRDefault="00750D83" w:rsidP="001F0CA0">
      <w:pPr>
        <w:rPr>
          <w:b/>
        </w:rPr>
      </w:pPr>
      <w:r w:rsidRPr="00441CD3">
        <w:rPr>
          <w:b/>
        </w:rPr>
        <w:t>6. After the documents are displayed, you can choose one of the actions listed below (amend, browse, delete, etc.) to perform on one or more of the documents.</w:t>
      </w:r>
    </w:p>
    <w:p w:rsidR="00750D83" w:rsidRPr="00441CD3" w:rsidRDefault="00750D83" w:rsidP="001F0CA0">
      <w:pPr>
        <w:rPr>
          <w:b/>
          <w:i/>
        </w:rPr>
      </w:pPr>
    </w:p>
    <w:p w:rsidR="00750D83" w:rsidRPr="00441CD3" w:rsidRDefault="00750D83" w:rsidP="00F17A04">
      <w:pPr>
        <w:pStyle w:val="capture"/>
      </w:pPr>
      <w:r w:rsidRPr="00441CD3">
        <w:rPr>
          <w:b/>
        </w:rPr>
        <w:t>UNVERIFIED Documents</w:t>
      </w:r>
      <w:r w:rsidRPr="00441CD3">
        <w:t xml:space="preserve">        Jun 09, 1997 10:11:11       Page:  1 of  1</w:t>
      </w:r>
    </w:p>
    <w:p w:rsidR="00750D83" w:rsidRPr="00441CD3" w:rsidRDefault="00750D83" w:rsidP="00F17A04">
      <w:pPr>
        <w:pStyle w:val="capture"/>
      </w:pPr>
      <w:r w:rsidRPr="00441CD3">
        <w:t xml:space="preserve">              by ALL CATEGORIES from 04/10/97 to 06/09/97  4 documents</w:t>
      </w:r>
    </w:p>
    <w:p w:rsidR="00750D83" w:rsidRPr="00441CD3" w:rsidRDefault="00750D83" w:rsidP="00F17A04">
      <w:pPr>
        <w:pStyle w:val="capture"/>
      </w:pPr>
      <w:r w:rsidRPr="00441CD3">
        <w:t xml:space="preserve">    Patient          Document                      Ref Date    Status</w:t>
      </w:r>
    </w:p>
    <w:p w:rsidR="00750D83" w:rsidRPr="00441CD3" w:rsidRDefault="00750D83" w:rsidP="00F17A04">
      <w:pPr>
        <w:pStyle w:val="capture"/>
      </w:pPr>
      <w:r w:rsidRPr="00441CD3">
        <w:t>1 TIUPATIENT (T3456) Addendum to Discharge Summary 06/05/97 unverified</w:t>
      </w:r>
    </w:p>
    <w:p w:rsidR="00750D83" w:rsidRPr="00441CD3" w:rsidRDefault="00750D83" w:rsidP="00F17A04">
      <w:pPr>
        <w:pStyle w:val="capture"/>
      </w:pPr>
      <w:r w:rsidRPr="00441CD3">
        <w:t>2 TIUPATIENT (T3456) Addendum to Discharge Summary 06/05/97 unverified</w:t>
      </w:r>
    </w:p>
    <w:p w:rsidR="00750D83" w:rsidRPr="00441CD3" w:rsidRDefault="00750D83" w:rsidP="00F17A04">
      <w:pPr>
        <w:pStyle w:val="capture"/>
      </w:pPr>
      <w:r w:rsidRPr="00441CD3">
        <w:t>3 TIUPATIENT (T3456) Addendum to Discharge Summary 06/04/97 unverified</w:t>
      </w:r>
    </w:p>
    <w:p w:rsidR="00750D83" w:rsidRPr="00441CD3" w:rsidRDefault="00750D83" w:rsidP="00F17A04">
      <w:pPr>
        <w:pStyle w:val="capture"/>
      </w:pPr>
      <w:r w:rsidRPr="00441CD3">
        <w:t>4+ TIUPATIEN (T3456) Discharge Summary             05/25/97 unverified</w:t>
      </w:r>
    </w:p>
    <w:p w:rsidR="00750D83" w:rsidRPr="00441CD3" w:rsidRDefault="00750D83" w:rsidP="00F17A04">
      <w:pPr>
        <w:pStyle w:val="capture"/>
      </w:pPr>
    </w:p>
    <w:p w:rsidR="00750D83" w:rsidRPr="00441CD3" w:rsidRDefault="00750D83" w:rsidP="00F17A04">
      <w:pPr>
        <w:pStyle w:val="capture"/>
      </w:pPr>
    </w:p>
    <w:p w:rsidR="00750D83" w:rsidRPr="00441CD3" w:rsidRDefault="00750D83" w:rsidP="00F17A04">
      <w:pPr>
        <w:pStyle w:val="capture"/>
      </w:pPr>
    </w:p>
    <w:p w:rsidR="00750D83" w:rsidRPr="00441CD3" w:rsidRDefault="00750D83" w:rsidP="00F17A04">
      <w:pPr>
        <w:pStyle w:val="capture"/>
      </w:pPr>
    </w:p>
    <w:p w:rsidR="00750D83" w:rsidRPr="00441CD3" w:rsidRDefault="00750D83" w:rsidP="00F17A04">
      <w:pPr>
        <w:pStyle w:val="capture"/>
      </w:pPr>
    </w:p>
    <w:p w:rsidR="00750D83" w:rsidRPr="00441CD3" w:rsidRDefault="00750D83" w:rsidP="00F17A04">
      <w:pPr>
        <w:pStyle w:val="capture"/>
      </w:pPr>
    </w:p>
    <w:p w:rsidR="00750D83" w:rsidRPr="00441CD3" w:rsidRDefault="00750D83" w:rsidP="00F17A04">
      <w:pPr>
        <w:pStyle w:val="capture"/>
      </w:pPr>
    </w:p>
    <w:p w:rsidR="00750D83" w:rsidRPr="00441CD3" w:rsidRDefault="00750D83" w:rsidP="00F17A04">
      <w:pPr>
        <w:pStyle w:val="capture"/>
      </w:pPr>
    </w:p>
    <w:p w:rsidR="00750D83" w:rsidRPr="00441CD3" w:rsidRDefault="00750D83" w:rsidP="00F17A04">
      <w:pPr>
        <w:pStyle w:val="capture"/>
      </w:pPr>
    </w:p>
    <w:p w:rsidR="00750D83" w:rsidRPr="00441CD3" w:rsidRDefault="00750D83" w:rsidP="00F17A04">
      <w:pPr>
        <w:pStyle w:val="capture"/>
        <w:rPr>
          <w:b/>
          <w:shd w:val="clear" w:color="auto" w:fill="000000"/>
        </w:rPr>
      </w:pPr>
      <w:r w:rsidRPr="00441CD3">
        <w:rPr>
          <w:b/>
          <w:shd w:val="clear" w:color="auto" w:fill="000000"/>
        </w:rPr>
        <w:t xml:space="preserve">         + Next Screen  - Prev Screen  ?? More Actions             &gt;&gt;&gt;</w:t>
      </w:r>
    </w:p>
    <w:p w:rsidR="00750D83" w:rsidRPr="00441CD3" w:rsidRDefault="00750D83" w:rsidP="00F17A04">
      <w:pPr>
        <w:pStyle w:val="capture"/>
      </w:pPr>
      <w:r w:rsidRPr="00441CD3">
        <w:t xml:space="preserve">     Find                      Delete Document           Browse</w:t>
      </w:r>
    </w:p>
    <w:p w:rsidR="00750D83" w:rsidRPr="00441CD3" w:rsidRDefault="00750D83" w:rsidP="00F17A04">
      <w:pPr>
        <w:pStyle w:val="capture"/>
      </w:pPr>
      <w:r w:rsidRPr="00441CD3">
        <w:t xml:space="preserve">     On Chart                  Reassign                  Print</w:t>
      </w:r>
    </w:p>
    <w:p w:rsidR="00750D83" w:rsidRPr="00441CD3" w:rsidRDefault="00750D83" w:rsidP="00F17A04">
      <w:pPr>
        <w:pStyle w:val="capture"/>
      </w:pPr>
      <w:r w:rsidRPr="00441CD3">
        <w:t xml:space="preserve">     Edit                      Send Back                 Change View</w:t>
      </w:r>
    </w:p>
    <w:p w:rsidR="00750D83" w:rsidRPr="00441CD3" w:rsidRDefault="00750D83" w:rsidP="00F17A04">
      <w:pPr>
        <w:pStyle w:val="capture"/>
      </w:pPr>
      <w:r w:rsidRPr="00441CD3">
        <w:t xml:space="preserve">     Verify/Unverify           Detailed Display          Quit</w:t>
      </w:r>
    </w:p>
    <w:p w:rsidR="00750D83" w:rsidRPr="00441CD3" w:rsidRDefault="00750D83" w:rsidP="00F17A04">
      <w:pPr>
        <w:pStyle w:val="capture"/>
      </w:pPr>
      <w:r w:rsidRPr="00441CD3">
        <w:t xml:space="preserve">     Amend Document</w:t>
      </w:r>
    </w:p>
    <w:p w:rsidR="00750D83" w:rsidRPr="00441CD3" w:rsidRDefault="00750D83" w:rsidP="00F17A04">
      <w:pPr>
        <w:pStyle w:val="capture"/>
      </w:pPr>
      <w:r w:rsidRPr="00441CD3">
        <w:t xml:space="preserve">Select Action: Quit// </w:t>
      </w:r>
      <w:r w:rsidRPr="00441CD3">
        <w:rPr>
          <w:b/>
        </w:rPr>
        <w:t>v=3</w:t>
      </w:r>
      <w:r w:rsidRPr="00441CD3">
        <w:t xml:space="preserve">   Verify/Unverify</w:t>
      </w:r>
    </w:p>
    <w:p w:rsidR="00750D83" w:rsidRPr="00441CD3" w:rsidRDefault="00750D83" w:rsidP="001F0CA0"/>
    <w:p w:rsidR="00750D83" w:rsidRPr="00441CD3" w:rsidRDefault="00750D83" w:rsidP="00F17A04">
      <w:pPr>
        <w:pStyle w:val="capture"/>
      </w:pPr>
      <w:r w:rsidRPr="00441CD3">
        <w:t>Opening Addendum record for review...</w:t>
      </w:r>
    </w:p>
    <w:p w:rsidR="00750D83" w:rsidRPr="00441CD3" w:rsidRDefault="00750D83" w:rsidP="00F17A04">
      <w:pPr>
        <w:pStyle w:val="capture"/>
      </w:pPr>
      <w:r w:rsidRPr="00441CD3">
        <w:rPr>
          <w:b/>
        </w:rPr>
        <w:t>Verify Document</w:t>
      </w:r>
      <w:r w:rsidRPr="00441CD3">
        <w:t xml:space="preserve">           Jun 09, 1997 10:11:46      Page:  1 of   33</w:t>
      </w:r>
    </w:p>
    <w:p w:rsidR="00750D83" w:rsidRPr="00441CD3" w:rsidRDefault="00750D83" w:rsidP="00F17A04">
      <w:pPr>
        <w:pStyle w:val="capture"/>
      </w:pPr>
      <w:r w:rsidRPr="00441CD3">
        <w:t xml:space="preserve">                               Addendum</w:t>
      </w:r>
    </w:p>
    <w:p w:rsidR="00750D83" w:rsidRPr="00441CD3" w:rsidRDefault="00750D83" w:rsidP="00F17A04">
      <w:pPr>
        <w:pStyle w:val="capture"/>
      </w:pPr>
      <w:r w:rsidRPr="00441CD3">
        <w:t>TIUPATIENT,ONE   666-12-3456   2B             Visit Date: 09/21/95@10:00</w:t>
      </w:r>
    </w:p>
    <w:p w:rsidR="00750D83" w:rsidRPr="00441CD3" w:rsidRDefault="00750D83" w:rsidP="00F17A04">
      <w:pPr>
        <w:pStyle w:val="capture"/>
      </w:pPr>
      <w:r w:rsidRPr="00441CD3">
        <w:tab/>
      </w:r>
    </w:p>
    <w:p w:rsidR="00750D83" w:rsidRPr="00441CD3" w:rsidRDefault="00750D83" w:rsidP="00F17A04">
      <w:pPr>
        <w:pStyle w:val="capture"/>
      </w:pPr>
      <w:r w:rsidRPr="00441CD3">
        <w:t xml:space="preserve">   DICT DATE: JUN 04, 1997           ENTRY DATE: JUN 05, 1997@16:10:02</w:t>
      </w:r>
    </w:p>
    <w:p w:rsidR="00750D83" w:rsidRPr="00441CD3" w:rsidRDefault="00750D83" w:rsidP="00F17A04">
      <w:pPr>
        <w:pStyle w:val="capture"/>
      </w:pPr>
      <w:r w:rsidRPr="00441CD3">
        <w:t xml:space="preserve"> DICTATED BY: TIUPROVIDER,ONE            ATTENDING: TIUPROVIDER,THREE</w:t>
      </w:r>
    </w:p>
    <w:p w:rsidR="00750D83" w:rsidRPr="00441CD3" w:rsidRDefault="00750D83" w:rsidP="00F17A04">
      <w:pPr>
        <w:pStyle w:val="capture"/>
      </w:pPr>
      <w:r w:rsidRPr="00441CD3">
        <w:t xml:space="preserve">     URGENCY: routine                    STATUS: UNVERIFIED</w:t>
      </w:r>
    </w:p>
    <w:p w:rsidR="00750D83" w:rsidRPr="00441CD3" w:rsidRDefault="00750D83" w:rsidP="00F17A04">
      <w:pPr>
        <w:pStyle w:val="capture"/>
      </w:pPr>
    </w:p>
    <w:p w:rsidR="00750D83" w:rsidRPr="00441CD3" w:rsidRDefault="00750D83" w:rsidP="00F17A04">
      <w:pPr>
        <w:pStyle w:val="capture"/>
      </w:pPr>
    </w:p>
    <w:p w:rsidR="00750D83" w:rsidRPr="00441CD3" w:rsidRDefault="00750D83" w:rsidP="00F17A04">
      <w:pPr>
        <w:pStyle w:val="capture"/>
      </w:pPr>
      <w:r w:rsidRPr="00441CD3">
        <w:t>DIAGNOSIS:</w:t>
      </w:r>
    </w:p>
    <w:p w:rsidR="00750D83" w:rsidRPr="00441CD3" w:rsidRDefault="00750D83" w:rsidP="00F17A04">
      <w:pPr>
        <w:pStyle w:val="capture"/>
      </w:pPr>
    </w:p>
    <w:p w:rsidR="00750D83" w:rsidRPr="00441CD3" w:rsidRDefault="00750D83" w:rsidP="00F17A04">
      <w:pPr>
        <w:pStyle w:val="capture"/>
      </w:pPr>
      <w:r w:rsidRPr="00441CD3">
        <w:t>1.  Status post head trauma with brain contusion.</w:t>
      </w:r>
    </w:p>
    <w:p w:rsidR="00750D83" w:rsidRPr="00441CD3" w:rsidRDefault="00750D83" w:rsidP="00F17A04">
      <w:pPr>
        <w:pStyle w:val="capture"/>
      </w:pPr>
      <w:r w:rsidRPr="00441CD3">
        <w:t>2.  Status post cerebrovascular accident.</w:t>
      </w:r>
    </w:p>
    <w:p w:rsidR="00750D83" w:rsidRPr="00441CD3" w:rsidRDefault="00750D83" w:rsidP="00F17A04">
      <w:pPr>
        <w:pStyle w:val="capture"/>
      </w:pPr>
      <w:r w:rsidRPr="00441CD3">
        <w:t>3.  End stage renal disease on hemodialysis.</w:t>
      </w:r>
    </w:p>
    <w:p w:rsidR="00750D83" w:rsidRPr="00441CD3" w:rsidRDefault="00750D83" w:rsidP="00F17A04">
      <w:pPr>
        <w:pStyle w:val="capture"/>
      </w:pPr>
      <w:r w:rsidRPr="00441CD3">
        <w:t>4.  Coronary artery disease.</w:t>
      </w:r>
    </w:p>
    <w:p w:rsidR="00750D83" w:rsidRPr="00441CD3" w:rsidRDefault="00750D83" w:rsidP="00F17A04">
      <w:pPr>
        <w:pStyle w:val="capture"/>
      </w:pPr>
      <w:r w:rsidRPr="00441CD3">
        <w:t>5.  Congestive heart failure.</w:t>
      </w:r>
    </w:p>
    <w:p w:rsidR="00750D83" w:rsidRPr="00441CD3" w:rsidRDefault="00750D83" w:rsidP="00F17A04">
      <w:pPr>
        <w:pStyle w:val="capture"/>
        <w:rPr>
          <w:lang w:val="fr-CA"/>
        </w:rPr>
      </w:pPr>
      <w:r w:rsidRPr="00441CD3">
        <w:rPr>
          <w:lang w:val="fr-CA"/>
        </w:rPr>
        <w:t>6.  Hypertension.</w:t>
      </w:r>
    </w:p>
    <w:p w:rsidR="00750D83" w:rsidRPr="00441CD3" w:rsidRDefault="00750D83" w:rsidP="00F17A04">
      <w:pPr>
        <w:pStyle w:val="capture"/>
        <w:rPr>
          <w:lang w:val="fr-CA"/>
        </w:rPr>
      </w:pPr>
      <w:r w:rsidRPr="00441CD3">
        <w:rPr>
          <w:lang w:val="fr-CA"/>
        </w:rPr>
        <w:t>7.  Non insulin dependent diabetes mellitus.</w:t>
      </w:r>
    </w:p>
    <w:p w:rsidR="00750D83" w:rsidRPr="00441CD3" w:rsidRDefault="00750D83" w:rsidP="00F17A04">
      <w:pPr>
        <w:pStyle w:val="capture"/>
        <w:rPr>
          <w:b/>
          <w:shd w:val="clear" w:color="auto" w:fill="000000"/>
        </w:rPr>
      </w:pPr>
      <w:r w:rsidRPr="00441CD3">
        <w:rPr>
          <w:b/>
          <w:shd w:val="clear" w:color="auto" w:fill="000000"/>
        </w:rPr>
        <w:t>+         + Next Screen  - Prev Screen  ?? More actions</w:t>
      </w:r>
      <w:r w:rsidRPr="00441CD3">
        <w:rPr>
          <w:b/>
          <w:shd w:val="clear" w:color="auto" w:fill="000000"/>
        </w:rPr>
        <w:tab/>
      </w:r>
    </w:p>
    <w:p w:rsidR="00750D83" w:rsidRPr="00441CD3" w:rsidRDefault="00750D83" w:rsidP="00F17A04">
      <w:pPr>
        <w:pStyle w:val="capture"/>
      </w:pPr>
      <w:r w:rsidRPr="00441CD3">
        <w:t xml:space="preserve">     Find                      Verify/Unverify</w:t>
      </w:r>
    </w:p>
    <w:p w:rsidR="00750D83" w:rsidRPr="00441CD3" w:rsidRDefault="00750D83" w:rsidP="00F17A04">
      <w:pPr>
        <w:pStyle w:val="capture"/>
      </w:pPr>
      <w:r w:rsidRPr="00441CD3">
        <w:t xml:space="preserve">     Print                     Quit</w:t>
      </w:r>
    </w:p>
    <w:p w:rsidR="00750D83" w:rsidRPr="00441CD3" w:rsidRDefault="00750D83" w:rsidP="00F17A04">
      <w:pPr>
        <w:pStyle w:val="capture"/>
      </w:pPr>
      <w:r w:rsidRPr="00441CD3">
        <w:t xml:space="preserve">Select Action: Next Screen// </w:t>
      </w:r>
      <w:r w:rsidRPr="00441CD3">
        <w:rPr>
          <w:b/>
        </w:rPr>
        <w:t>v</w:t>
      </w:r>
      <w:r w:rsidRPr="00441CD3">
        <w:t xml:space="preserve">   Verify/Unverify</w:t>
      </w:r>
    </w:p>
    <w:p w:rsidR="00750D83" w:rsidRPr="00441CD3" w:rsidRDefault="00750D83" w:rsidP="00F17A04">
      <w:pPr>
        <w:pStyle w:val="capture"/>
        <w:rPr>
          <w:b/>
          <w:sz w:val="20"/>
          <w:szCs w:val="20"/>
        </w:rPr>
      </w:pPr>
      <w:r w:rsidRPr="00441CD3">
        <w:t xml:space="preserve">Do you want to edit this Discharge Summary? NO// </w:t>
      </w:r>
      <w:r w:rsidRPr="00441CD3">
        <w:rPr>
          <w:b/>
          <w:sz w:val="20"/>
          <w:szCs w:val="20"/>
        </w:rPr>
        <w:t>&lt;Enter&gt;</w:t>
      </w:r>
    </w:p>
    <w:p w:rsidR="00750D83" w:rsidRPr="00441CD3" w:rsidRDefault="00750D83" w:rsidP="00F17A04">
      <w:pPr>
        <w:pStyle w:val="capture"/>
      </w:pPr>
      <w:r w:rsidRPr="00441CD3">
        <w:t xml:space="preserve">VERIFY this Discharge Summary? NO// </w:t>
      </w:r>
      <w:r w:rsidRPr="00441CD3">
        <w:rPr>
          <w:b/>
        </w:rPr>
        <w:t>y</w:t>
      </w:r>
      <w:r w:rsidRPr="00441CD3">
        <w:t xml:space="preserve">  YES</w:t>
      </w:r>
    </w:p>
    <w:p w:rsidR="00750D83" w:rsidRPr="00441CD3" w:rsidRDefault="00750D83" w:rsidP="00F17A04">
      <w:pPr>
        <w:pStyle w:val="capture"/>
      </w:pPr>
      <w:r w:rsidRPr="00441CD3">
        <w:t>Discharge Summary VERIFIED.</w:t>
      </w:r>
    </w:p>
    <w:p w:rsidR="00094F4B" w:rsidRPr="00441CD3" w:rsidRDefault="00750D83" w:rsidP="00F17A04">
      <w:pPr>
        <w:pStyle w:val="capture"/>
      </w:pPr>
      <w:r w:rsidRPr="00441CD3">
        <w:t>Refreshing the list.</w:t>
      </w:r>
    </w:p>
    <w:p w:rsidR="00750D83" w:rsidRPr="00441CD3" w:rsidRDefault="00094F4B" w:rsidP="00F17A04">
      <w:pPr>
        <w:pStyle w:val="Heading4"/>
        <w:rPr>
          <w:rFonts w:ascii="Courier New" w:hAnsi="Courier New" w:cs="Courier New"/>
          <w:sz w:val="18"/>
          <w:szCs w:val="18"/>
        </w:rPr>
      </w:pPr>
      <w:r w:rsidRPr="00441CD3">
        <w:br w:type="page"/>
      </w:r>
      <w:r w:rsidR="00750D83" w:rsidRPr="00441CD3">
        <w:t>Correcting Documents</w:t>
      </w:r>
      <w:r w:rsidR="0030231B" w:rsidRPr="00441CD3">
        <w:fldChar w:fldCharType="begin"/>
      </w:r>
      <w:r w:rsidR="00750D83" w:rsidRPr="00441CD3">
        <w:instrText xml:space="preserve"> XE "Correcting Documents" </w:instrText>
      </w:r>
      <w:r w:rsidR="0030231B" w:rsidRPr="00441CD3">
        <w:fldChar w:fldCharType="end"/>
      </w:r>
      <w:r w:rsidR="00750D83" w:rsidRPr="00441CD3">
        <w:t xml:space="preserve"> that are Entered in Error</w:t>
      </w:r>
      <w:r w:rsidR="0030231B" w:rsidRPr="00441CD3">
        <w:fldChar w:fldCharType="begin"/>
      </w:r>
      <w:r w:rsidR="00750D83" w:rsidRPr="00441CD3">
        <w:instrText xml:space="preserve"> XE "Entered in Error: Correcting" </w:instrText>
      </w:r>
      <w:r w:rsidR="0030231B" w:rsidRPr="00441CD3">
        <w:fldChar w:fldCharType="end"/>
      </w:r>
    </w:p>
    <w:p w:rsidR="00750D83" w:rsidRPr="00441CD3" w:rsidRDefault="00750D83" w:rsidP="001F0CA0"/>
    <w:p w:rsidR="00750D83" w:rsidRPr="00441CD3" w:rsidRDefault="00750D83" w:rsidP="001F0CA0">
      <w:r w:rsidRPr="00441CD3">
        <w:t>Reassigning signed documents is restricted to the “Chief, MIS User Class.” This includes notes that are awaiting a co-signature. If the document is completely unsigned, users who are Author/Dictator or users with proper authorization may reassign</w:t>
      </w:r>
      <w:r w:rsidR="0030231B" w:rsidRPr="00441CD3">
        <w:fldChar w:fldCharType="begin"/>
      </w:r>
      <w:r w:rsidRPr="00441CD3">
        <w:instrText xml:space="preserve"> XE "Reassign action" </w:instrText>
      </w:r>
      <w:r w:rsidR="0030231B" w:rsidRPr="00441CD3">
        <w:fldChar w:fldCharType="end"/>
      </w:r>
      <w:r w:rsidRPr="00441CD3">
        <w:t xml:space="preserve"> it.</w:t>
      </w:r>
    </w:p>
    <w:p w:rsidR="00750D83" w:rsidRPr="00441CD3" w:rsidRDefault="00750D83" w:rsidP="001F0CA0"/>
    <w:p w:rsidR="00750D83" w:rsidRPr="00441CD3" w:rsidRDefault="00750D83" w:rsidP="001F0CA0">
      <w:r w:rsidRPr="00441CD3">
        <w:t>Besides reassigning a note to a different patient, admission, or visit, the reassign action may be used to promote an Addendum as an Original, swap the Addendum and the Original, change a discharge summary to an Addendum.</w:t>
      </w:r>
    </w:p>
    <w:p w:rsidR="00750D83" w:rsidRPr="00441CD3" w:rsidRDefault="00750D83" w:rsidP="001F0CA0"/>
    <w:p w:rsidR="00750D83" w:rsidRPr="00441CD3" w:rsidRDefault="00750D83" w:rsidP="001F0CA0">
      <w:r w:rsidRPr="00441CD3">
        <w:t>The basic reassign process includes the following steps:</w:t>
      </w:r>
    </w:p>
    <w:p w:rsidR="00750D83" w:rsidRPr="00441CD3" w:rsidRDefault="00750D83" w:rsidP="001F0CA0">
      <w:pPr>
        <w:pStyle w:val="BlankLine"/>
      </w:pPr>
    </w:p>
    <w:p w:rsidR="00750D83" w:rsidRPr="00441CD3" w:rsidRDefault="00750D83" w:rsidP="00B86930">
      <w:pPr>
        <w:pStyle w:val="ListMember"/>
        <w:numPr>
          <w:ilvl w:val="0"/>
          <w:numId w:val="13"/>
        </w:numPr>
      </w:pPr>
      <w:r w:rsidRPr="00441CD3">
        <w:rPr>
          <w:b/>
        </w:rPr>
        <w:t xml:space="preserve">Electronic signature challenge. </w:t>
      </w:r>
      <w:r w:rsidRPr="00441CD3">
        <w:t>If the document is already signed, TIU asks for the electronic signature of the Chief of MIS.</w:t>
      </w:r>
    </w:p>
    <w:p w:rsidR="00750D83" w:rsidRPr="00441CD3" w:rsidRDefault="00750D83" w:rsidP="00B86930">
      <w:pPr>
        <w:pStyle w:val="ListMember"/>
        <w:numPr>
          <w:ilvl w:val="0"/>
          <w:numId w:val="13"/>
        </w:numPr>
      </w:pPr>
      <w:r w:rsidRPr="00441CD3">
        <w:rPr>
          <w:b/>
        </w:rPr>
        <w:t>Retract.</w:t>
      </w:r>
      <w:r w:rsidRPr="00441CD3">
        <w:t xml:space="preserve"> If the document is moved to a different patient, TIU retracts the document.</w:t>
      </w:r>
    </w:p>
    <w:p w:rsidR="00750D83" w:rsidRPr="00441CD3" w:rsidRDefault="00750D83" w:rsidP="00B86930">
      <w:pPr>
        <w:pStyle w:val="ListMember"/>
        <w:numPr>
          <w:ilvl w:val="0"/>
          <w:numId w:val="13"/>
        </w:numPr>
      </w:pPr>
      <w:r w:rsidRPr="00441CD3">
        <w:rPr>
          <w:b/>
        </w:rPr>
        <w:t xml:space="preserve">Re-edit original visit. </w:t>
      </w:r>
      <w:r w:rsidRPr="00441CD3">
        <w:t>If necessary, the PCE information is updated for the original visit.</w:t>
      </w:r>
    </w:p>
    <w:p w:rsidR="00750D83" w:rsidRPr="00441CD3" w:rsidRDefault="00750D83" w:rsidP="00B86930">
      <w:pPr>
        <w:pStyle w:val="ListMember"/>
        <w:numPr>
          <w:ilvl w:val="0"/>
          <w:numId w:val="13"/>
        </w:numPr>
      </w:pPr>
      <w:r w:rsidRPr="00441CD3">
        <w:rPr>
          <w:b/>
        </w:rPr>
        <w:t xml:space="preserve">Edit destination visit. </w:t>
      </w:r>
      <w:r w:rsidRPr="00441CD3">
        <w:t>If necessary, PCE information is collected or revised for the new visit.</w:t>
      </w:r>
    </w:p>
    <w:p w:rsidR="00750D83" w:rsidRPr="00441CD3" w:rsidRDefault="00750D83" w:rsidP="00B86930">
      <w:pPr>
        <w:pStyle w:val="ListMember"/>
        <w:numPr>
          <w:ilvl w:val="0"/>
          <w:numId w:val="13"/>
        </w:numPr>
      </w:pPr>
      <w:r w:rsidRPr="00441CD3">
        <w:rPr>
          <w:b/>
        </w:rPr>
        <w:t xml:space="preserve">Sign. </w:t>
      </w:r>
      <w:r w:rsidRPr="00441CD3">
        <w:t>The original provider needs to sign the document. If the document was moved to a different patient, TIU removes the original signature.</w:t>
      </w:r>
    </w:p>
    <w:p w:rsidR="00750D83" w:rsidRPr="00441CD3" w:rsidRDefault="00750D83" w:rsidP="001F0CA0">
      <w:pPr>
        <w:pStyle w:val="ListMember"/>
      </w:pPr>
    </w:p>
    <w:p w:rsidR="00750D83" w:rsidRPr="00441CD3" w:rsidRDefault="00750D83" w:rsidP="001F0CA0">
      <w:pPr>
        <w:pStyle w:val="ListMember"/>
      </w:pPr>
      <w:r w:rsidRPr="00441CD3">
        <w:t>In the following example, an unsigned note is transferred from one patient to another:</w:t>
      </w:r>
    </w:p>
    <w:p w:rsidR="00750D83" w:rsidRPr="00441CD3" w:rsidRDefault="00750D83" w:rsidP="001F0CA0">
      <w:pPr>
        <w:pStyle w:val="ListMember"/>
      </w:pPr>
    </w:p>
    <w:p w:rsidR="00750D83" w:rsidRPr="00441CD3" w:rsidRDefault="00750D83" w:rsidP="001F0CA0">
      <w:pPr>
        <w:pStyle w:val="capture"/>
        <w:rPr>
          <w:lang w:val="fr-CA"/>
        </w:rPr>
      </w:pPr>
      <w:r w:rsidRPr="00441CD3">
        <w:rPr>
          <w:lang w:val="fr-CA"/>
        </w:rPr>
        <w:t xml:space="preserve">Select OPTION NAME: </w:t>
      </w:r>
      <w:r w:rsidRPr="00441CD3">
        <w:rPr>
          <w:b/>
          <w:lang w:val="fr-CA"/>
        </w:rPr>
        <w:t>TIU MAIN MENU MGR</w:t>
      </w:r>
      <w:r w:rsidRPr="00441CD3">
        <w:rPr>
          <w:lang w:val="fr-CA"/>
        </w:rPr>
        <w:t xml:space="preserve">   Text Integration Utilities (MIS Manager)</w:t>
      </w:r>
    </w:p>
    <w:p w:rsidR="00750D83" w:rsidRPr="00441CD3" w:rsidRDefault="00750D83" w:rsidP="001F0CA0">
      <w:pPr>
        <w:pStyle w:val="capture"/>
        <w:rPr>
          <w:lang w:val="fr-CA"/>
        </w:rPr>
      </w:pPr>
    </w:p>
    <w:p w:rsidR="00750D83" w:rsidRPr="00441CD3" w:rsidRDefault="00750D83" w:rsidP="001F0CA0">
      <w:pPr>
        <w:pStyle w:val="capture"/>
        <w:rPr>
          <w:lang w:val="fr-CA"/>
        </w:rPr>
      </w:pPr>
      <w:r w:rsidRPr="00441CD3">
        <w:rPr>
          <w:lang w:val="fr-CA"/>
        </w:rPr>
        <w:t xml:space="preserve">                          --- MIS Managers Menu ---</w:t>
      </w:r>
    </w:p>
    <w:p w:rsidR="00750D83" w:rsidRPr="00441CD3" w:rsidRDefault="00750D83" w:rsidP="001F0CA0">
      <w:pPr>
        <w:pStyle w:val="capture"/>
        <w:rPr>
          <w:lang w:val="fr-CA"/>
        </w:rPr>
      </w:pPr>
    </w:p>
    <w:p w:rsidR="00750D83" w:rsidRPr="00441CD3" w:rsidRDefault="00750D83" w:rsidP="001F0CA0">
      <w:pPr>
        <w:pStyle w:val="capture"/>
        <w:rPr>
          <w:lang w:val="fr-CA"/>
        </w:rPr>
      </w:pPr>
      <w:r w:rsidRPr="00441CD3">
        <w:rPr>
          <w:lang w:val="fr-CA"/>
        </w:rPr>
        <w:t xml:space="preserve">   1      Individual Patient Document</w:t>
      </w:r>
    </w:p>
    <w:p w:rsidR="00750D83" w:rsidRPr="00441CD3" w:rsidRDefault="00750D83" w:rsidP="001F0CA0">
      <w:pPr>
        <w:pStyle w:val="capture"/>
        <w:rPr>
          <w:lang w:val="fr-CA"/>
        </w:rPr>
      </w:pPr>
      <w:r w:rsidRPr="00441CD3">
        <w:rPr>
          <w:lang w:val="fr-CA"/>
        </w:rPr>
        <w:t xml:space="preserve">   2      Multiple Patient Documents</w:t>
      </w:r>
    </w:p>
    <w:p w:rsidR="00750D83" w:rsidRPr="00441CD3" w:rsidRDefault="00750D83" w:rsidP="001F0CA0">
      <w:pPr>
        <w:pStyle w:val="capture"/>
        <w:rPr>
          <w:lang w:val="fr-CA"/>
        </w:rPr>
      </w:pPr>
      <w:r w:rsidRPr="00441CD3">
        <w:rPr>
          <w:lang w:val="fr-CA"/>
        </w:rPr>
        <w:t xml:space="preserve">   3      Print Document Menu ...</w:t>
      </w:r>
    </w:p>
    <w:p w:rsidR="00750D83" w:rsidRPr="00441CD3" w:rsidRDefault="00750D83" w:rsidP="001F0CA0">
      <w:pPr>
        <w:pStyle w:val="capture"/>
      </w:pPr>
      <w:r w:rsidRPr="00441CD3">
        <w:rPr>
          <w:lang w:val="fr-CA"/>
        </w:rPr>
        <w:t xml:space="preserve">   </w:t>
      </w:r>
      <w:r w:rsidRPr="00441CD3">
        <w:t>4      Search for Selected Documents</w:t>
      </w:r>
    </w:p>
    <w:p w:rsidR="00750D83" w:rsidRPr="00441CD3" w:rsidRDefault="00750D83" w:rsidP="001F0CA0">
      <w:pPr>
        <w:pStyle w:val="capture"/>
      </w:pPr>
      <w:r w:rsidRPr="00441CD3">
        <w:t xml:space="preserve">   5      Statistical Reports ...</w:t>
      </w:r>
    </w:p>
    <w:p w:rsidR="00750D83" w:rsidRPr="00441CD3" w:rsidRDefault="00750D83" w:rsidP="001F0CA0">
      <w:pPr>
        <w:pStyle w:val="capture"/>
      </w:pPr>
      <w:r w:rsidRPr="00441CD3">
        <w:t xml:space="preserve">   6      Unsigned/Uncosigned Report</w:t>
      </w:r>
    </w:p>
    <w:p w:rsidR="00750D83" w:rsidRPr="00441CD3" w:rsidRDefault="00750D83" w:rsidP="001F0CA0">
      <w:pPr>
        <w:pStyle w:val="capture"/>
      </w:pPr>
      <w:r w:rsidRPr="00441CD3">
        <w:t xml:space="preserve">   7      Missing Text Report</w:t>
      </w:r>
      <w:bookmarkStart w:id="81" w:name="tiu177"/>
      <w:bookmarkEnd w:id="81"/>
    </w:p>
    <w:p w:rsidR="00750D83" w:rsidRPr="00441CD3" w:rsidRDefault="00750D83" w:rsidP="001F0CA0">
      <w:pPr>
        <w:pStyle w:val="capture"/>
      </w:pPr>
      <w:r w:rsidRPr="00441CD3">
        <w:t xml:space="preserve">   8      Missing Text Cleanup</w:t>
      </w:r>
    </w:p>
    <w:p w:rsidR="00750D83" w:rsidRPr="00441CD3" w:rsidRDefault="00750D83" w:rsidP="001F0CA0">
      <w:pPr>
        <w:pStyle w:val="capture"/>
      </w:pPr>
      <w:r w:rsidRPr="00441CD3">
        <w:t xml:space="preserve">   9      Signed/unsigned PN report and update</w:t>
      </w:r>
    </w:p>
    <w:p w:rsidR="00750D83" w:rsidRPr="00441CD3" w:rsidRDefault="00750D83" w:rsidP="001F0CA0">
      <w:pPr>
        <w:pStyle w:val="capture"/>
      </w:pPr>
      <w:r w:rsidRPr="00441CD3">
        <w:t xml:space="preserve">   10     UNKNOWN Addenda Cleanup</w:t>
      </w:r>
    </w:p>
    <w:p w:rsidR="00162BBA" w:rsidRPr="00441CD3" w:rsidRDefault="00750D83" w:rsidP="001F0CA0">
      <w:pPr>
        <w:pStyle w:val="capture"/>
      </w:pPr>
      <w:r w:rsidRPr="00441CD3">
        <w:t xml:space="preserve">   11     Missing Expected Cosigner Report</w:t>
      </w:r>
    </w:p>
    <w:p w:rsidR="00162BBA" w:rsidRPr="00441CD3" w:rsidRDefault="00162BBA" w:rsidP="00162BBA">
      <w:pPr>
        <w:pStyle w:val="capture"/>
      </w:pPr>
      <w:r w:rsidRPr="00441CD3">
        <w:t xml:space="preserve">   11     Missing Expected Cosigner Report</w:t>
      </w:r>
    </w:p>
    <w:p w:rsidR="00162BBA" w:rsidRPr="00441CD3" w:rsidRDefault="00162BBA" w:rsidP="00162BBA">
      <w:pPr>
        <w:pStyle w:val="capture"/>
      </w:pPr>
      <w:r w:rsidRPr="00441CD3">
        <w:t xml:space="preserve">   12     Mark Document as 'Signed by Surrogate'</w:t>
      </w:r>
    </w:p>
    <w:p w:rsidR="00162BBA" w:rsidRPr="00441CD3" w:rsidRDefault="00162BBA" w:rsidP="00162BBA">
      <w:pPr>
        <w:pStyle w:val="capture"/>
      </w:pPr>
      <w:r w:rsidRPr="00441CD3">
        <w:t xml:space="preserve">   13     Mismatched ID Notes</w:t>
      </w:r>
    </w:p>
    <w:p w:rsidR="00162BBA" w:rsidRPr="00441CD3" w:rsidRDefault="00162BBA" w:rsidP="00162BBA">
      <w:pPr>
        <w:pStyle w:val="capture"/>
      </w:pPr>
      <w:r w:rsidRPr="00441CD3">
        <w:t xml:space="preserve">   14     TIU 215 ANALYSIS ...</w:t>
      </w:r>
    </w:p>
    <w:p w:rsidR="003A28AD" w:rsidRPr="00441CD3" w:rsidRDefault="00162BBA" w:rsidP="00162BBA">
      <w:pPr>
        <w:pStyle w:val="capture"/>
      </w:pPr>
      <w:bookmarkStart w:id="82" w:name="Page115"/>
      <w:bookmarkEnd w:id="82"/>
      <w:r w:rsidRPr="00441CD3">
        <w:t xml:space="preserve">   15     Transcription Billing Verification Report</w:t>
      </w:r>
    </w:p>
    <w:p w:rsidR="00750D83" w:rsidRPr="00441CD3" w:rsidRDefault="003A28AD" w:rsidP="00162BBA">
      <w:pPr>
        <w:pStyle w:val="capture"/>
      </w:pPr>
      <w:r w:rsidRPr="00441CD3">
        <w:t>...</w:t>
      </w:r>
      <w:r w:rsidR="008C0363">
        <w:rPr>
          <w:noProof/>
          <w:lang w:eastAsia="en-US"/>
        </w:rPr>
        <mc:AlternateContent>
          <mc:Choice Requires="wpg">
            <w:drawing>
              <wp:anchor distT="0" distB="0" distL="0" distR="0" simplePos="0" relativeHeight="251680768" behindDoc="0" locked="0" layoutInCell="1" allowOverlap="1">
                <wp:simplePos x="0" y="0"/>
                <wp:positionH relativeFrom="column">
                  <wp:posOffset>457200</wp:posOffset>
                </wp:positionH>
                <wp:positionV relativeFrom="paragraph">
                  <wp:posOffset>-6069965</wp:posOffset>
                </wp:positionV>
                <wp:extent cx="5485765" cy="3291205"/>
                <wp:effectExtent l="0" t="0" r="635" b="0"/>
                <wp:wrapNone/>
                <wp:docPr id="85"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5765" cy="3291205"/>
                          <a:chOff x="720" y="-9559"/>
                          <a:chExt cx="8639" cy="5183"/>
                        </a:xfrm>
                      </wpg:grpSpPr>
                      <wps:wsp>
                        <wps:cNvPr id="86" name="Rectangle 100"/>
                        <wps:cNvSpPr>
                          <a:spLocks noChangeArrowheads="1"/>
                        </wps:cNvSpPr>
                        <wps:spPr bwMode="auto">
                          <a:xfrm>
                            <a:off x="720" y="-9559"/>
                            <a:ext cx="8639" cy="5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99" o:spid="_x0000_s1026" style="position:absolute;margin-left:36pt;margin-top:-477.95pt;width:431.95pt;height:259.15pt;z-index:251680768;mso-wrap-distance-left:0;mso-wrap-distance-right:0" coordorigin="720,-9559" coordsize="8639,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">
                <v:rect id="Rectangle 100" o:spid="_x0000_s1027" style="position:absolute;left:720;top:-9559;width:8639;height:5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3qI8EA&#10;AADbAAAADwAAAGRycy9kb3ducmV2LnhtbESPzWrDMBCE74W8g9hAb7XsHoxxrIT8ECi9NS3kulgb&#10;y0RaGUtxnLePCoUeh5n5hmk2s7NiojH0nhUUWQ6CuPW6507Bz/fxrQIRIrJG65kUPCjAZr14abDW&#10;/s5fNJ1iJxKEQ40KTIxDLWVoDTkMmR+Ik3fxo8OY5NhJPeI9wZ2V73leSoc9pwWDA+0NtdfTzSmY&#10;d2eU3hq6oHT553QsDsXeKvW6nLcrEJHm+B/+a39oBVUJv1/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t6iPBAAAA2wAAAA8AAAAAAAAAAAAAAAAAmAIAAGRycy9kb3du&#10;cmV2LnhtbFBLBQYAAAAABAAEAPUAAACGAwAAAAA=&#10;" filled="f" stroked="f">
                  <v:stroke joinstyle="round"/>
                </v:rect>
              </v:group>
            </w:pict>
          </mc:Fallback>
        </mc:AlternateContent>
      </w:r>
      <w:r w:rsidRPr="00441CD3">
        <w:t>16     CWAD/Postings Auto-Demotion Setup</w:t>
      </w:r>
    </w:p>
    <w:p w:rsidR="00750D83" w:rsidRPr="00441CD3" w:rsidRDefault="00750D83" w:rsidP="001F0CA0">
      <w:pPr>
        <w:pStyle w:val="capture"/>
      </w:pPr>
    </w:p>
    <w:p w:rsidR="00750D83" w:rsidRPr="00441CD3" w:rsidRDefault="008C0363" w:rsidP="001F0CA0">
      <w:pPr>
        <w:pStyle w:val="capture"/>
      </w:pPr>
      <w:r>
        <w:rPr>
          <w:noProof/>
          <w:lang w:eastAsia="en-US"/>
        </w:rPr>
        <mc:AlternateContent>
          <mc:Choice Requires="wpg">
            <w:drawing>
              <wp:anchor distT="0" distB="0" distL="0" distR="0" simplePos="0" relativeHeight="251677696" behindDoc="0" locked="0" layoutInCell="1" allowOverlap="1">
                <wp:simplePos x="0" y="0"/>
                <wp:positionH relativeFrom="column">
                  <wp:posOffset>457200</wp:posOffset>
                </wp:positionH>
                <wp:positionV relativeFrom="paragraph">
                  <wp:posOffset>-6069965</wp:posOffset>
                </wp:positionV>
                <wp:extent cx="5485765" cy="3291205"/>
                <wp:effectExtent l="0" t="0" r="635" b="0"/>
                <wp:wrapNone/>
                <wp:docPr id="83"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5765" cy="3291205"/>
                          <a:chOff x="720" y="-9559"/>
                          <a:chExt cx="8639" cy="5183"/>
                        </a:xfrm>
                      </wpg:grpSpPr>
                      <wps:wsp>
                        <wps:cNvPr id="84" name="Rectangle 91"/>
                        <wps:cNvSpPr>
                          <a:spLocks noChangeArrowheads="1"/>
                        </wps:cNvSpPr>
                        <wps:spPr bwMode="auto">
                          <a:xfrm>
                            <a:off x="720" y="-9559"/>
                            <a:ext cx="8639" cy="5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90" o:spid="_x0000_s1026" style="position:absolute;margin-left:36pt;margin-top:-477.95pt;width:431.95pt;height:259.15pt;z-index:251677696;mso-wrap-distance-left:0;mso-wrap-distance-right:0" coordorigin="720,-9559" coordsize="8639,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">
                <v:rect id="Rectangle 91" o:spid="_x0000_s1027" style="position:absolute;left:720;top:-9559;width:8639;height:5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PRz8EA&#10;AADbAAAADwAAAGRycy9kb3ducmV2LnhtbESPwWrDMBBE74X8g9hAb43sUkpwrIQkxRB6qxvIdbHW&#10;lom0MpbiOH9fFQo9DjPzhil3s7NiojH0nhXkqwwEceN1z52C83f1sgYRIrJG65kUPCjAbrt4KrHQ&#10;/s5fNNWxEwnCoUAFJsahkDI0hhyGlR+Ik9f60WFMcuykHvGe4M7K1yx7lw57TgsGBzoaaq71zSmY&#10;DxeU3hpqUbrsc6ryj/xolXpezvsNiEhz/A//tU9awfoNfr+kHyC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0c/BAAAA2wAAAA8AAAAAAAAAAAAAAAAAmAIAAGRycy9kb3du&#10;cmV2LnhtbFBLBQYAAAAABAAEAPUAAACGAwAAAAA=&#10;" filled="f" stroked="f">
                  <v:stroke joinstyle="round"/>
                </v:rect>
              </v:group>
            </w:pict>
          </mc:Fallback>
        </mc:AlternateContent>
      </w:r>
      <w:r w:rsidR="00750D83" w:rsidRPr="00441CD3">
        <w:t xml:space="preserve">Select Text Integration Utilities (MIS Manager) Option: </w:t>
      </w:r>
      <w:r w:rsidR="00750D83" w:rsidRPr="00441CD3">
        <w:rPr>
          <w:b/>
        </w:rPr>
        <w:t>1</w:t>
      </w:r>
      <w:r w:rsidR="00750D83" w:rsidRPr="00441CD3">
        <w:t xml:space="preserve">  Individual Patient Do</w:t>
      </w:r>
    </w:p>
    <w:p w:rsidR="00750D83" w:rsidRPr="00441CD3" w:rsidRDefault="00750D83" w:rsidP="001F0CA0">
      <w:pPr>
        <w:pStyle w:val="capture"/>
      </w:pPr>
      <w:r w:rsidRPr="00441CD3">
        <w:t>cument</w:t>
      </w:r>
    </w:p>
    <w:p w:rsidR="00750D83" w:rsidRPr="00441CD3" w:rsidRDefault="00750D83" w:rsidP="001F0CA0">
      <w:pPr>
        <w:pStyle w:val="capture"/>
        <w:rPr>
          <w:b/>
        </w:rPr>
      </w:pPr>
      <w:r w:rsidRPr="00441CD3">
        <w:t xml:space="preserve">Select PATIENT NAME: </w:t>
      </w:r>
      <w:r w:rsidRPr="00441CD3">
        <w:rPr>
          <w:b/>
        </w:rPr>
        <w:t>TIUPATIENT,E</w:t>
      </w:r>
    </w:p>
    <w:p w:rsidR="00750D83" w:rsidRPr="00441CD3" w:rsidRDefault="00750D83" w:rsidP="001F0CA0">
      <w:pPr>
        <w:pStyle w:val="capture"/>
      </w:pPr>
      <w:r w:rsidRPr="00441CD3">
        <w:t xml:space="preserve">   1   TIUPATIENT,ELEVEN        4-2-44    666568765     YES     NON-SERVICE CONNEC</w:t>
      </w:r>
    </w:p>
    <w:p w:rsidR="00750D83" w:rsidRPr="00441CD3" w:rsidRDefault="00750D83" w:rsidP="001F0CA0">
      <w:pPr>
        <w:pStyle w:val="capture"/>
      </w:pPr>
      <w:r w:rsidRPr="00441CD3">
        <w:t xml:space="preserve">TED    THIS IS A TEST  </w:t>
      </w:r>
    </w:p>
    <w:p w:rsidR="00750D83" w:rsidRPr="00441CD3" w:rsidRDefault="00750D83" w:rsidP="001F0CA0">
      <w:pPr>
        <w:pStyle w:val="capture"/>
      </w:pPr>
      <w:r w:rsidRPr="00441CD3">
        <w:t xml:space="preserve">   2   TIUPATIENT,TWENTY        4-1-48    666090934     NO     NON-SERVICE CONNECTED </w:t>
      </w:r>
    </w:p>
    <w:p w:rsidR="00750D83" w:rsidRPr="00441CD3" w:rsidRDefault="00750D83" w:rsidP="001F0CA0">
      <w:pPr>
        <w:pStyle w:val="capture"/>
      </w:pPr>
    </w:p>
    <w:p w:rsidR="00F17A04" w:rsidRPr="00441CD3" w:rsidRDefault="00750D83" w:rsidP="001F0CA0">
      <w:pPr>
        <w:pStyle w:val="capture"/>
      </w:pPr>
      <w:r w:rsidRPr="00441CD3">
        <w:t xml:space="preserve">CHOOSE 1-4: </w:t>
      </w:r>
      <w:r w:rsidRPr="00441CD3">
        <w:rPr>
          <w:b/>
        </w:rPr>
        <w:t>2</w:t>
      </w:r>
      <w:r w:rsidRPr="00441CD3">
        <w:t xml:space="preserve">  TIUPATIENT,TWENTY        4-1-48    666090934     NO     NON-SERVICE CO</w:t>
      </w:r>
    </w:p>
    <w:p w:rsidR="00B71EBC" w:rsidRPr="00441CD3" w:rsidRDefault="00B71EBC" w:rsidP="00F17A04">
      <w:pPr>
        <w:pStyle w:val="NormalPageTitle"/>
      </w:pPr>
    </w:p>
    <w:p w:rsidR="00750D83" w:rsidRPr="00441CD3" w:rsidRDefault="00750D83" w:rsidP="00F17A04">
      <w:pPr>
        <w:pStyle w:val="NormalPageTitle"/>
      </w:pPr>
      <w:r w:rsidRPr="00441CD3">
        <w:t>Correcting Documents that are Entered in Error cont’d</w:t>
      </w:r>
    </w:p>
    <w:p w:rsidR="00750D83" w:rsidRPr="00441CD3" w:rsidRDefault="00750D83" w:rsidP="001F0CA0">
      <w:pPr>
        <w:pStyle w:val="ContinueLine"/>
      </w:pPr>
    </w:p>
    <w:p w:rsidR="00750D83" w:rsidRPr="00441CD3" w:rsidRDefault="00750D83" w:rsidP="001F0CA0">
      <w:pPr>
        <w:pStyle w:val="capture"/>
      </w:pPr>
      <w:r w:rsidRPr="00441CD3">
        <w:t xml:space="preserve">NNECTED    THIS IS A TEST  </w:t>
      </w:r>
    </w:p>
    <w:p w:rsidR="00750D83" w:rsidRPr="00441CD3" w:rsidRDefault="00750D83" w:rsidP="001F0CA0">
      <w:pPr>
        <w:pStyle w:val="capture"/>
      </w:pPr>
      <w:r w:rsidRPr="00441CD3">
        <w:t xml:space="preserve">            (1 note )  C: 03/16/99 10:20</w:t>
      </w:r>
    </w:p>
    <w:p w:rsidR="00750D83" w:rsidRPr="00441CD3" w:rsidRDefault="00750D83" w:rsidP="001F0CA0">
      <w:pPr>
        <w:pStyle w:val="capture"/>
      </w:pPr>
    </w:p>
    <w:p w:rsidR="00750D83" w:rsidRPr="00441CD3" w:rsidRDefault="00750D83" w:rsidP="001F0CA0">
      <w:pPr>
        <w:pStyle w:val="capture"/>
      </w:pPr>
      <w:r w:rsidRPr="00441CD3">
        <w:t>Available documents:  11/23/1998 thru 01/19/2001  (19)</w:t>
      </w:r>
    </w:p>
    <w:p w:rsidR="00750D83" w:rsidRPr="00441CD3" w:rsidRDefault="00750D83" w:rsidP="001F0CA0">
      <w:pPr>
        <w:pStyle w:val="capture"/>
      </w:pPr>
      <w:r w:rsidRPr="00441CD3">
        <w:t>Please specify a date range from which to select documents:</w:t>
      </w:r>
    </w:p>
    <w:p w:rsidR="00750D83" w:rsidRPr="00441CD3" w:rsidRDefault="00750D83" w:rsidP="001F0CA0">
      <w:pPr>
        <w:pStyle w:val="capture"/>
      </w:pPr>
      <w:r w:rsidRPr="00441CD3">
        <w:t xml:space="preserve">List documents Beginning: 11/23/1998// </w:t>
      </w:r>
      <w:r w:rsidRPr="00441CD3">
        <w:rPr>
          <w:b/>
        </w:rPr>
        <w:t>&lt;Enter&gt;</w:t>
      </w:r>
      <w:r w:rsidRPr="00441CD3">
        <w:t xml:space="preserve">  (NOV 23, 1998)</w:t>
      </w:r>
    </w:p>
    <w:p w:rsidR="00750D83" w:rsidRPr="00441CD3" w:rsidRDefault="00750D83" w:rsidP="001F0CA0">
      <w:pPr>
        <w:pStyle w:val="capture"/>
      </w:pPr>
      <w:r w:rsidRPr="00441CD3">
        <w:t xml:space="preserve">                    Thru: 01/19/2001// </w:t>
      </w:r>
      <w:r w:rsidRPr="00441CD3">
        <w:rPr>
          <w:b/>
        </w:rPr>
        <w:t>&lt;Enter&gt;</w:t>
      </w:r>
      <w:r w:rsidRPr="00441CD3">
        <w:t xml:space="preserve">  (JAN 19, 2001)</w:t>
      </w:r>
    </w:p>
    <w:p w:rsidR="00750D83" w:rsidRPr="00441CD3" w:rsidRDefault="00750D83" w:rsidP="001F0CA0">
      <w:pPr>
        <w:pStyle w:val="capture"/>
      </w:pPr>
      <w:r w:rsidRPr="00441CD3">
        <w:t>1   01/19/2001 10:27  Infection Control                     TIUPROVIDER,O</w:t>
      </w:r>
    </w:p>
    <w:p w:rsidR="00750D83" w:rsidRPr="00441CD3" w:rsidRDefault="00750D83" w:rsidP="001F0CA0">
      <w:pPr>
        <w:pStyle w:val="capture"/>
      </w:pPr>
      <w:r w:rsidRPr="00441CD3">
        <w:t xml:space="preserve">                      Visit: 01/26/1999</w:t>
      </w:r>
    </w:p>
    <w:p w:rsidR="00750D83" w:rsidRPr="00441CD3" w:rsidRDefault="00750D83" w:rsidP="001F0CA0">
      <w:pPr>
        <w:pStyle w:val="capture"/>
      </w:pPr>
      <w:r w:rsidRPr="00441CD3">
        <w:t>2   12/30/2000 16:00  + Discharge Summary                   TIUPROVIDER,T</w:t>
      </w:r>
    </w:p>
    <w:p w:rsidR="00750D83" w:rsidRPr="00441CD3" w:rsidRDefault="00750D83" w:rsidP="001F0CA0">
      <w:pPr>
        <w:pStyle w:val="capture"/>
      </w:pPr>
      <w:r w:rsidRPr="00441CD3">
        <w:t xml:space="preserve">                        Adm: 12/25/2000  Dis: 12/30/2000</w:t>
      </w:r>
    </w:p>
    <w:p w:rsidR="00750D83" w:rsidRPr="00441CD3" w:rsidRDefault="00750D83" w:rsidP="001F0CA0">
      <w:pPr>
        <w:pStyle w:val="capture"/>
      </w:pPr>
      <w:r w:rsidRPr="00441CD3">
        <w:t>3   11/01/2000 14:00  Discharge Summary                     TIUPROVIDER,T</w:t>
      </w:r>
    </w:p>
    <w:p w:rsidR="00750D83" w:rsidRPr="00441CD3" w:rsidRDefault="00750D83" w:rsidP="001F0CA0">
      <w:pPr>
        <w:pStyle w:val="capture"/>
      </w:pPr>
      <w:r w:rsidRPr="00441CD3">
        <w:t xml:space="preserve">                        Adm: 04/19/2000  Dis: 11/01/2000</w:t>
      </w:r>
    </w:p>
    <w:p w:rsidR="00750D83" w:rsidRPr="00441CD3" w:rsidRDefault="00750D83" w:rsidP="001F0CA0">
      <w:pPr>
        <w:pStyle w:val="capture"/>
      </w:pPr>
      <w:r w:rsidRPr="00441CD3">
        <w:t>4   04/24/2000 00:00  Discharge Summary                     TIUPROVIDER,T</w:t>
      </w:r>
    </w:p>
    <w:p w:rsidR="00750D83" w:rsidRPr="00441CD3" w:rsidRDefault="00750D83" w:rsidP="001F0CA0">
      <w:pPr>
        <w:pStyle w:val="capture"/>
      </w:pPr>
    </w:p>
    <w:p w:rsidR="00750D83" w:rsidRPr="00441CD3" w:rsidRDefault="00750D83" w:rsidP="001F0CA0">
      <w:pPr>
        <w:pStyle w:val="capture"/>
        <w:rPr>
          <w:b/>
        </w:rPr>
      </w:pPr>
      <w:r w:rsidRPr="00441CD3">
        <w:t>Choose one or more documents:  (1-4):</w:t>
      </w:r>
      <w:r w:rsidRPr="00441CD3">
        <w:rPr>
          <w:b/>
        </w:rPr>
        <w:t>1</w:t>
      </w:r>
    </w:p>
    <w:p w:rsidR="00750D83" w:rsidRPr="00441CD3" w:rsidRDefault="00750D83" w:rsidP="001F0CA0">
      <w:pPr>
        <w:pStyle w:val="BlankLine"/>
      </w:pPr>
    </w:p>
    <w:p w:rsidR="00750D83" w:rsidRPr="00441CD3" w:rsidRDefault="00750D83" w:rsidP="001F0CA0">
      <w:pPr>
        <w:pStyle w:val="capture"/>
        <w:rPr>
          <w:u w:val="single"/>
        </w:rPr>
      </w:pPr>
      <w:r w:rsidRPr="00441CD3">
        <w:rPr>
          <w:u w:val="single"/>
        </w:rPr>
        <w:t xml:space="preserve">Browse Document               Jan 19, 2001 10:33:50      Page:    1 of    1◄ </w:t>
      </w:r>
    </w:p>
    <w:p w:rsidR="00750D83" w:rsidRPr="00441CD3" w:rsidRDefault="00750D83" w:rsidP="001F0CA0">
      <w:pPr>
        <w:pStyle w:val="capture"/>
      </w:pPr>
      <w:r w:rsidRPr="00441CD3">
        <w:t xml:space="preserve">                              Infection Control</w:t>
      </w:r>
    </w:p>
    <w:p w:rsidR="00750D83" w:rsidRPr="00441CD3" w:rsidRDefault="00750D83" w:rsidP="001F0CA0">
      <w:pPr>
        <w:pStyle w:val="capture"/>
      </w:pPr>
      <w:r w:rsidRPr="00441CD3">
        <w:t>TIUPATIENT,NINE  666-09-2591  AUDIOLOGY AND SPE Visit Date: 01/26/1999 17:50</w:t>
      </w:r>
    </w:p>
    <w:p w:rsidR="00750D83" w:rsidRPr="00441CD3" w:rsidRDefault="00750D83" w:rsidP="001F0CA0">
      <w:pPr>
        <w:pStyle w:val="capture"/>
      </w:pPr>
      <w:r w:rsidRPr="00441CD3">
        <w:t xml:space="preserve">                                                                           ◄</w:t>
      </w:r>
    </w:p>
    <w:p w:rsidR="00750D83" w:rsidRPr="00441CD3" w:rsidRDefault="00750D83" w:rsidP="001F0CA0">
      <w:pPr>
        <w:pStyle w:val="capture"/>
      </w:pPr>
      <w:r w:rsidRPr="00441CD3">
        <w:t xml:space="preserve">DATE OF NOTE: JAN 19,2001@10:27:57   ENTRY DATE: JAN 19,2001@10:27:58           </w:t>
      </w:r>
    </w:p>
    <w:p w:rsidR="00750D83" w:rsidRPr="00441CD3" w:rsidRDefault="00750D83" w:rsidP="001F0CA0">
      <w:pPr>
        <w:pStyle w:val="capture"/>
      </w:pPr>
      <w:r w:rsidRPr="00441CD3">
        <w:t xml:space="preserve">      AUTHOR: TIUPROVIDER,SEVEN          EXP COSIGNER:                                </w:t>
      </w:r>
    </w:p>
    <w:p w:rsidR="00750D83" w:rsidRPr="00441CD3" w:rsidRDefault="00750D83" w:rsidP="001F0CA0">
      <w:pPr>
        <w:pStyle w:val="capture"/>
      </w:pPr>
      <w:r w:rsidRPr="00441CD3">
        <w:t xml:space="preserve">     URGENCY:                            STATUS: UNSIGNED                       </w:t>
      </w:r>
    </w:p>
    <w:p w:rsidR="00750D83" w:rsidRPr="00441CD3" w:rsidRDefault="00750D83" w:rsidP="001F0CA0">
      <w:pPr>
        <w:pStyle w:val="capture"/>
      </w:pPr>
    </w:p>
    <w:p w:rsidR="00750D83" w:rsidRPr="00441CD3" w:rsidRDefault="00750D83" w:rsidP="001F0CA0">
      <w:pPr>
        <w:pStyle w:val="capture"/>
      </w:pPr>
      <w:r w:rsidRPr="00441CD3">
        <w:t xml:space="preserve">Pt is very sick...                                                              </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reverse"/>
      </w:pPr>
      <w:r w:rsidRPr="00441CD3">
        <w:t xml:space="preserve">          + Next Screen  - Prev Screen  ?? More actions                         </w:t>
      </w:r>
    </w:p>
    <w:p w:rsidR="00750D83" w:rsidRPr="00441CD3" w:rsidRDefault="00750D83" w:rsidP="001F0CA0">
      <w:pPr>
        <w:pStyle w:val="capture"/>
      </w:pPr>
      <w:r w:rsidRPr="00441CD3">
        <w:t xml:space="preserve">     Find                      On Chart                  Reassign</w:t>
      </w:r>
    </w:p>
    <w:p w:rsidR="00750D83" w:rsidRPr="00441CD3" w:rsidRDefault="00750D83" w:rsidP="001F0CA0">
      <w:pPr>
        <w:pStyle w:val="capture"/>
      </w:pPr>
      <w:r w:rsidRPr="00441CD3">
        <w:t xml:space="preserve">     Print                     Amend                     Send Back</w:t>
      </w:r>
    </w:p>
    <w:p w:rsidR="00750D83" w:rsidRPr="00441CD3" w:rsidRDefault="00750D83" w:rsidP="001F0CA0">
      <w:pPr>
        <w:pStyle w:val="capture"/>
      </w:pPr>
      <w:r w:rsidRPr="00441CD3">
        <w:t xml:space="preserve">     Edit                      Delete                    Quit</w:t>
      </w:r>
    </w:p>
    <w:p w:rsidR="00750D83" w:rsidRPr="00441CD3" w:rsidRDefault="00750D83" w:rsidP="001F0CA0">
      <w:pPr>
        <w:pStyle w:val="capture"/>
      </w:pPr>
      <w:r w:rsidRPr="00441CD3">
        <w:t xml:space="preserve">     Verify/Unverify</w:t>
      </w:r>
    </w:p>
    <w:p w:rsidR="00750D83" w:rsidRPr="00441CD3" w:rsidRDefault="00750D83" w:rsidP="001F0CA0">
      <w:pPr>
        <w:pStyle w:val="capture"/>
      </w:pPr>
      <w:r w:rsidRPr="00441CD3">
        <w:t xml:space="preserve">Select Action: Quit// </w:t>
      </w:r>
      <w:r w:rsidRPr="00441CD3">
        <w:rPr>
          <w:b/>
        </w:rPr>
        <w:t>R</w:t>
      </w:r>
      <w:r w:rsidRPr="00441CD3">
        <w:t xml:space="preserve">   Reassign  </w:t>
      </w:r>
    </w:p>
    <w:p w:rsidR="00750D83" w:rsidRPr="00441CD3" w:rsidRDefault="00750D83" w:rsidP="001F0CA0">
      <w:pPr>
        <w:pStyle w:val="BlankLine"/>
      </w:pPr>
    </w:p>
    <w:p w:rsidR="00750D83" w:rsidRPr="00441CD3" w:rsidRDefault="00750D83" w:rsidP="001F0CA0">
      <w:pPr>
        <w:pStyle w:val="capture"/>
      </w:pPr>
      <w:r w:rsidRPr="00441CD3">
        <w:t xml:space="preserve">Are you sure you want to REASSIGN this Infection Control? NO// </w:t>
      </w:r>
      <w:r w:rsidRPr="00441CD3">
        <w:rPr>
          <w:b/>
        </w:rPr>
        <w:t>Y</w:t>
      </w:r>
      <w:r w:rsidRPr="00441CD3">
        <w:t xml:space="preserve">  YES</w:t>
      </w:r>
    </w:p>
    <w:p w:rsidR="00750D83" w:rsidRPr="00441CD3" w:rsidRDefault="00750D83" w:rsidP="001F0CA0">
      <w:pPr>
        <w:pStyle w:val="capture"/>
      </w:pPr>
    </w:p>
    <w:p w:rsidR="00750D83" w:rsidRPr="00441CD3" w:rsidRDefault="00750D83" w:rsidP="001F0CA0">
      <w:pPr>
        <w:pStyle w:val="capture"/>
      </w:pPr>
      <w:r w:rsidRPr="00441CD3">
        <w:t>Please choose the correct PATIENT and CARE EPISODE:</w:t>
      </w:r>
    </w:p>
    <w:p w:rsidR="00750D83" w:rsidRPr="00441CD3" w:rsidRDefault="00750D83" w:rsidP="001F0CA0">
      <w:pPr>
        <w:pStyle w:val="capture"/>
      </w:pPr>
    </w:p>
    <w:p w:rsidR="00750D83" w:rsidRPr="00441CD3" w:rsidRDefault="00750D83" w:rsidP="001F0CA0">
      <w:pPr>
        <w:pStyle w:val="capture"/>
        <w:rPr>
          <w:b/>
        </w:rPr>
      </w:pPr>
      <w:r w:rsidRPr="00441CD3">
        <w:t xml:space="preserve">Select PATIENT NAME: </w:t>
      </w:r>
      <w:r w:rsidRPr="00441CD3">
        <w:rPr>
          <w:b/>
        </w:rPr>
        <w:t>TIUPATIENT,N</w:t>
      </w:r>
    </w:p>
    <w:p w:rsidR="00750D83" w:rsidRPr="00441CD3" w:rsidRDefault="00750D83" w:rsidP="001F0CA0">
      <w:pPr>
        <w:pStyle w:val="capture"/>
      </w:pPr>
      <w:r w:rsidRPr="00441CD3">
        <w:t xml:space="preserve">   1   TIUPATIENT,NINE   *SENSITIVE*    *SENSITIVE*     NO     EMPLOYEE    THIS </w:t>
      </w:r>
    </w:p>
    <w:p w:rsidR="00750D83" w:rsidRPr="00441CD3" w:rsidRDefault="00750D83" w:rsidP="001F0CA0">
      <w:pPr>
        <w:pStyle w:val="capture"/>
      </w:pPr>
      <w:r w:rsidRPr="00441CD3">
        <w:t xml:space="preserve">IS A TEST  </w:t>
      </w:r>
    </w:p>
    <w:p w:rsidR="00750D83" w:rsidRPr="00441CD3" w:rsidRDefault="00750D83" w:rsidP="001F0CA0">
      <w:pPr>
        <w:pStyle w:val="capture"/>
      </w:pPr>
      <w:r w:rsidRPr="00441CD3">
        <w:t xml:space="preserve">   2   TIUPATIENT,NINE        1-1-65    666344321     YES     SC VETERAN    THIS </w:t>
      </w:r>
    </w:p>
    <w:p w:rsidR="00750D83" w:rsidRPr="00441CD3" w:rsidRDefault="00750D83" w:rsidP="001F0CA0">
      <w:pPr>
        <w:pStyle w:val="capture"/>
      </w:pPr>
      <w:r w:rsidRPr="00441CD3">
        <w:t xml:space="preserve">IS A TEST  </w:t>
      </w:r>
    </w:p>
    <w:p w:rsidR="00750D83" w:rsidRPr="00441CD3" w:rsidRDefault="00750D83" w:rsidP="001F0CA0">
      <w:pPr>
        <w:pStyle w:val="capture"/>
      </w:pPr>
      <w:r w:rsidRPr="00441CD3">
        <w:t xml:space="preserve">CHOOSE 1-2: </w:t>
      </w:r>
      <w:r w:rsidRPr="00441CD3">
        <w:rPr>
          <w:b/>
        </w:rPr>
        <w:t>2</w:t>
      </w:r>
      <w:r w:rsidRPr="00441CD3">
        <w:t xml:space="preserve">  TIUPATIENT,NINE        1-1-65    666344321     YES     SC VETERAN </w:t>
      </w:r>
    </w:p>
    <w:p w:rsidR="00750D83" w:rsidRPr="00441CD3" w:rsidRDefault="00750D83" w:rsidP="001F0CA0">
      <w:pPr>
        <w:pStyle w:val="capture"/>
      </w:pPr>
      <w:r w:rsidRPr="00441CD3">
        <w:t xml:space="preserve">   THIS IS A TEST  </w:t>
      </w:r>
    </w:p>
    <w:p w:rsidR="00750D83" w:rsidRPr="00441CD3" w:rsidRDefault="00750D83" w:rsidP="001F0CA0">
      <w:pPr>
        <w:pStyle w:val="capture"/>
      </w:pPr>
    </w:p>
    <w:p w:rsidR="00750D83" w:rsidRPr="00441CD3" w:rsidRDefault="00750D83" w:rsidP="001F0CA0">
      <w:pPr>
        <w:pStyle w:val="capture"/>
      </w:pPr>
      <w:r w:rsidRPr="00441CD3">
        <w:t xml:space="preserve">            (1 note )  W: 09/15/98 08:29</w:t>
      </w:r>
    </w:p>
    <w:p w:rsidR="00750D83" w:rsidRPr="00441CD3" w:rsidRDefault="00750D83" w:rsidP="001F0CA0">
      <w:pPr>
        <w:pStyle w:val="capture"/>
      </w:pPr>
      <w:r w:rsidRPr="00441CD3">
        <w:t xml:space="preserve">                       A: Known allergies</w:t>
      </w:r>
    </w:p>
    <w:p w:rsidR="00750D83" w:rsidRPr="00441CD3" w:rsidRDefault="00750D83" w:rsidP="001F0CA0">
      <w:pPr>
        <w:pStyle w:val="capture"/>
      </w:pPr>
      <w:r w:rsidRPr="00441CD3">
        <w:t xml:space="preserve"> Enrollment Priority: GROUP 1    Category: IN PROCESS    End Date: </w:t>
      </w:r>
    </w:p>
    <w:p w:rsidR="00750D83" w:rsidRPr="00441CD3" w:rsidRDefault="00750D83" w:rsidP="001F0CA0">
      <w:pPr>
        <w:pStyle w:val="capture"/>
      </w:pPr>
    </w:p>
    <w:p w:rsidR="00750D83" w:rsidRPr="00441CD3" w:rsidRDefault="00750D83" w:rsidP="001F0CA0">
      <w:pPr>
        <w:pStyle w:val="capture"/>
      </w:pPr>
      <w:r w:rsidRPr="00441CD3">
        <w:t>This patient is not currently admitted to the facility...</w:t>
      </w:r>
    </w:p>
    <w:p w:rsidR="00750D83" w:rsidRPr="00441CD3" w:rsidRDefault="00750D83" w:rsidP="001F0CA0">
      <w:pPr>
        <w:pStyle w:val="capture"/>
      </w:pPr>
    </w:p>
    <w:p w:rsidR="00750D83" w:rsidRPr="00441CD3" w:rsidRDefault="00750D83" w:rsidP="001F0CA0">
      <w:pPr>
        <w:pStyle w:val="capture"/>
        <w:rPr>
          <w:b/>
        </w:rPr>
      </w:pPr>
      <w:r w:rsidRPr="00441CD3">
        <w:t xml:space="preserve">Is this note for INPATIENT or OUTPATIENT care? OUTPATIENT// </w:t>
      </w:r>
      <w:r w:rsidRPr="00441CD3">
        <w:rPr>
          <w:b/>
        </w:rPr>
        <w:t>&lt;Enter&gt;</w:t>
      </w:r>
    </w:p>
    <w:p w:rsidR="00750D83" w:rsidRPr="00441CD3" w:rsidRDefault="00750D83" w:rsidP="001F0CA0">
      <w:pPr>
        <w:pStyle w:val="capture"/>
      </w:pPr>
    </w:p>
    <w:p w:rsidR="00750D83" w:rsidRPr="00441CD3" w:rsidRDefault="00750D83" w:rsidP="00F17A04">
      <w:pPr>
        <w:pStyle w:val="NormalPageTitle"/>
      </w:pPr>
      <w:r w:rsidRPr="00441CD3">
        <w:br w:type="page"/>
        <w:t>Correcting Documents that are Entered in Error cont’d</w:t>
      </w:r>
    </w:p>
    <w:p w:rsidR="00750D83" w:rsidRPr="00441CD3" w:rsidRDefault="008C0363" w:rsidP="001F0CA0">
      <w:pPr>
        <w:pStyle w:val="ContinueLine"/>
      </w:pPr>
      <w:r>
        <w:rPr>
          <w:noProof/>
          <w:lang w:eastAsia="en-US"/>
        </w:rPr>
        <mc:AlternateContent>
          <mc:Choice Requires="wps">
            <w:drawing>
              <wp:anchor distT="0" distB="0" distL="114300" distR="114300" simplePos="0" relativeHeight="251669504" behindDoc="0" locked="0" layoutInCell="1" allowOverlap="1">
                <wp:simplePos x="0" y="0"/>
                <wp:positionH relativeFrom="column">
                  <wp:posOffset>5934075</wp:posOffset>
                </wp:positionH>
                <wp:positionV relativeFrom="paragraph">
                  <wp:posOffset>-119380</wp:posOffset>
                </wp:positionV>
                <wp:extent cx="0" cy="0"/>
                <wp:effectExtent l="9525" t="13970" r="9525" b="5080"/>
                <wp:wrapNone/>
                <wp:docPr id="82"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25pt,-9.4pt" to="467.2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" strokeweight=".26mm">
                <v:stroke joinstyle="miter"/>
              </v:line>
            </w:pict>
          </mc:Fallback>
        </mc:AlternateContent>
      </w:r>
    </w:p>
    <w:p w:rsidR="00750D83" w:rsidRPr="00441CD3" w:rsidRDefault="00750D83" w:rsidP="001F0CA0">
      <w:pPr>
        <w:pStyle w:val="capture"/>
      </w:pPr>
    </w:p>
    <w:p w:rsidR="00750D83" w:rsidRPr="00441CD3" w:rsidRDefault="00750D83" w:rsidP="001F0CA0">
      <w:pPr>
        <w:pStyle w:val="capture"/>
      </w:pPr>
      <w:r w:rsidRPr="00441CD3">
        <w:t>The following SCHEDULED VISITS are available:</w:t>
      </w:r>
    </w:p>
    <w:p w:rsidR="00750D83" w:rsidRPr="00441CD3" w:rsidRDefault="00750D83" w:rsidP="001F0CA0">
      <w:pPr>
        <w:pStyle w:val="capture"/>
      </w:pPr>
    </w:p>
    <w:p w:rsidR="00750D83" w:rsidRPr="00441CD3" w:rsidRDefault="00750D83" w:rsidP="001F0CA0">
      <w:pPr>
        <w:pStyle w:val="capture"/>
      </w:pPr>
      <w:r w:rsidRPr="00441CD3">
        <w:t xml:space="preserve">   1&gt;  AUG 20, 1999@08:00                         NINE CLINIC</w:t>
      </w:r>
    </w:p>
    <w:p w:rsidR="00750D83" w:rsidRPr="00441CD3" w:rsidRDefault="00750D83" w:rsidP="001F0CA0">
      <w:pPr>
        <w:pStyle w:val="capture"/>
      </w:pPr>
      <w:r w:rsidRPr="00441CD3">
        <w:t xml:space="preserve">   2&gt;  JUL 30, 1999@09:00                         NINE CLINIC</w:t>
      </w:r>
    </w:p>
    <w:p w:rsidR="00750D83" w:rsidRPr="00441CD3" w:rsidRDefault="00750D83" w:rsidP="001F0CA0">
      <w:pPr>
        <w:pStyle w:val="capture"/>
      </w:pPr>
      <w:r w:rsidRPr="00441CD3">
        <w:t xml:space="preserve">   3&gt;  JUL 29, 1999@09:15                         NINE CLINIC</w:t>
      </w:r>
    </w:p>
    <w:p w:rsidR="00750D83" w:rsidRPr="00441CD3" w:rsidRDefault="00750D83" w:rsidP="001F0CA0">
      <w:pPr>
        <w:pStyle w:val="capture"/>
      </w:pPr>
      <w:r w:rsidRPr="00441CD3">
        <w:t xml:space="preserve">   4&gt;  JUN 03, 1999@13:00                         NINE CLINIC</w:t>
      </w:r>
    </w:p>
    <w:p w:rsidR="00750D83" w:rsidRPr="00441CD3" w:rsidRDefault="00750D83" w:rsidP="001F0CA0">
      <w:pPr>
        <w:pStyle w:val="capture"/>
      </w:pPr>
      <w:r w:rsidRPr="00441CD3">
        <w:t xml:space="preserve">   5&gt;  JUL 22, 1997@09:00  INPATIENT APPOINTMENT  SIX CLINIC</w:t>
      </w:r>
    </w:p>
    <w:p w:rsidR="00750D83" w:rsidRPr="00441CD3" w:rsidRDefault="00750D83" w:rsidP="001F0CA0">
      <w:pPr>
        <w:pStyle w:val="capture"/>
      </w:pPr>
      <w:r w:rsidRPr="00441CD3">
        <w:t>CHOOSE 1-5, or</w:t>
      </w:r>
    </w:p>
    <w:p w:rsidR="00750D83" w:rsidRPr="00441CD3" w:rsidRDefault="00750D83" w:rsidP="001F0CA0">
      <w:pPr>
        <w:pStyle w:val="capture"/>
      </w:pPr>
      <w:r w:rsidRPr="00441CD3">
        <w:t>&lt;U&gt;NSCHEDULED VISITS, &lt;F&gt;UTURE VISITS, or &lt;N&gt;EW VISIT</w:t>
      </w:r>
    </w:p>
    <w:p w:rsidR="00750D83" w:rsidRPr="00441CD3" w:rsidRDefault="00750D83" w:rsidP="001F0CA0">
      <w:pPr>
        <w:pStyle w:val="capture"/>
      </w:pPr>
      <w:r w:rsidRPr="00441CD3">
        <w:t>&lt;RETURN&gt; TO CONTINUE</w:t>
      </w:r>
    </w:p>
    <w:p w:rsidR="00750D83" w:rsidRPr="00441CD3" w:rsidRDefault="00750D83" w:rsidP="001F0CA0">
      <w:pPr>
        <w:pStyle w:val="capture"/>
      </w:pPr>
      <w:r w:rsidRPr="00441CD3">
        <w:t xml:space="preserve">OR '^' TO QUIT: </w:t>
      </w:r>
      <w:r w:rsidRPr="00441CD3">
        <w:rPr>
          <w:b/>
        </w:rPr>
        <w:t>2</w:t>
      </w:r>
      <w:r w:rsidRPr="00441CD3">
        <w:t xml:space="preserve">  JUL 30 1999@09:00</w:t>
      </w:r>
    </w:p>
    <w:p w:rsidR="00750D83" w:rsidRPr="00441CD3" w:rsidRDefault="00750D83" w:rsidP="001F0CA0">
      <w:pPr>
        <w:pStyle w:val="capture"/>
      </w:pPr>
    </w:p>
    <w:p w:rsidR="00750D83" w:rsidRPr="00441CD3" w:rsidRDefault="00750D83" w:rsidP="001F0CA0">
      <w:pPr>
        <w:pStyle w:val="capture"/>
      </w:pPr>
      <w:r w:rsidRPr="00441CD3">
        <w:t>Enter/Edit PROGRESS NOTE...</w:t>
      </w:r>
    </w:p>
    <w:p w:rsidR="00750D83" w:rsidRPr="00441CD3" w:rsidRDefault="00750D83" w:rsidP="001F0CA0">
      <w:pPr>
        <w:pStyle w:val="capture"/>
      </w:pPr>
      <w:r w:rsidRPr="00441CD3">
        <w:t xml:space="preserve">          Patient Location:  NINE CLINIC</w:t>
      </w:r>
    </w:p>
    <w:p w:rsidR="00750D83" w:rsidRPr="00441CD3" w:rsidRDefault="00750D83" w:rsidP="001F0CA0">
      <w:pPr>
        <w:pStyle w:val="capture"/>
      </w:pPr>
      <w:r w:rsidRPr="00441CD3">
        <w:t xml:space="preserve">        Date/time of Visit:  07/30/99 09:00</w:t>
      </w:r>
    </w:p>
    <w:p w:rsidR="00750D83" w:rsidRPr="00441CD3" w:rsidRDefault="00750D83" w:rsidP="001F0CA0">
      <w:pPr>
        <w:pStyle w:val="capture"/>
      </w:pPr>
      <w:r w:rsidRPr="00441CD3">
        <w:t xml:space="preserve">         Date/time of Note:  01/19/01 10:27</w:t>
      </w:r>
    </w:p>
    <w:p w:rsidR="00750D83" w:rsidRPr="00441CD3" w:rsidRDefault="00750D83" w:rsidP="001F0CA0">
      <w:pPr>
        <w:pStyle w:val="capture"/>
      </w:pPr>
      <w:r w:rsidRPr="00441CD3">
        <w:t xml:space="preserve">            Author of Note:  TIUPROVIDER,SEVEN</w:t>
      </w:r>
    </w:p>
    <w:p w:rsidR="00750D83" w:rsidRPr="00441CD3" w:rsidRDefault="00750D83" w:rsidP="001F0CA0">
      <w:pPr>
        <w:pStyle w:val="capture"/>
      </w:pPr>
      <w:r w:rsidRPr="00441CD3">
        <w:t xml:space="preserve">   ...OK? YES// </w:t>
      </w:r>
    </w:p>
    <w:p w:rsidR="00750D83" w:rsidRPr="00441CD3" w:rsidRDefault="00750D83" w:rsidP="001F0CA0">
      <w:pPr>
        <w:pStyle w:val="capture"/>
      </w:pPr>
      <w:r w:rsidRPr="00441CD3">
        <w:t xml:space="preserve">AUTHOR/DICTATOR: TIUPROVIDER,SEVEN// </w:t>
      </w:r>
    </w:p>
    <w:p w:rsidR="00750D83" w:rsidRPr="00441CD3" w:rsidRDefault="00750D83" w:rsidP="001F0CA0">
      <w:pPr>
        <w:pStyle w:val="capture"/>
      </w:pPr>
    </w:p>
    <w:p w:rsidR="00750D83" w:rsidRPr="00441CD3" w:rsidRDefault="00750D83" w:rsidP="001F0CA0">
      <w:pPr>
        <w:pStyle w:val="capture"/>
      </w:pPr>
      <w:r w:rsidRPr="00441CD3">
        <w:t>Infection Control Reassigned.</w:t>
      </w:r>
    </w:p>
    <w:p w:rsidR="00750D83" w:rsidRPr="00441CD3" w:rsidRDefault="00750D83" w:rsidP="001F0CA0">
      <w:pPr>
        <w:pStyle w:val="capture"/>
      </w:pPr>
    </w:p>
    <w:p w:rsidR="00750D83" w:rsidRPr="00441CD3" w:rsidRDefault="00750D83" w:rsidP="001F0CA0">
      <w:pPr>
        <w:pStyle w:val="capture"/>
      </w:pPr>
      <w:r w:rsidRPr="00441CD3">
        <w:t>Press RETURN to continue...</w:t>
      </w:r>
    </w:p>
    <w:p w:rsidR="00750D83" w:rsidRPr="00441CD3" w:rsidRDefault="00750D83" w:rsidP="001F0CA0">
      <w:pPr>
        <w:pStyle w:val="capture"/>
      </w:pPr>
    </w:p>
    <w:p w:rsidR="00750D83" w:rsidRPr="00441CD3" w:rsidRDefault="00750D83" w:rsidP="001F0CA0">
      <w:pPr>
        <w:pStyle w:val="capture"/>
      </w:pPr>
      <w:r w:rsidRPr="00441CD3">
        <w:t>Select PATIENT NAME:</w:t>
      </w:r>
    </w:p>
    <w:p w:rsidR="00750D83" w:rsidRPr="00441CD3" w:rsidRDefault="00750D83" w:rsidP="001F0CA0"/>
    <w:p w:rsidR="00750D83" w:rsidRPr="00441CD3" w:rsidRDefault="00750D83" w:rsidP="001F0CA0"/>
    <w:p w:rsidR="00967F39" w:rsidRPr="00441CD3" w:rsidRDefault="00967F39" w:rsidP="00F17A04">
      <w:pPr>
        <w:pStyle w:val="Heading3"/>
      </w:pPr>
      <w:r w:rsidRPr="00441CD3">
        <w:br w:type="page"/>
      </w:r>
      <w:bookmarkStart w:id="83" w:name="_Ref314035581"/>
      <w:bookmarkStart w:id="84" w:name="_Ref314035589"/>
      <w:bookmarkStart w:id="85" w:name="Page118"/>
      <w:bookmarkStart w:id="86" w:name="_Toc487032623"/>
      <w:bookmarkEnd w:id="85"/>
      <w:r w:rsidRPr="00441CD3">
        <w:t>Rescinding Advance Directives</w:t>
      </w:r>
      <w:bookmarkEnd w:id="83"/>
      <w:bookmarkEnd w:id="84"/>
      <w:bookmarkEnd w:id="86"/>
    </w:p>
    <w:p w:rsidR="00967F39" w:rsidRPr="00441CD3" w:rsidRDefault="00967F39" w:rsidP="00F16AE2"/>
    <w:p w:rsidR="00967F39" w:rsidRPr="00441CD3" w:rsidRDefault="00967F39" w:rsidP="00967F39">
      <w:r w:rsidRPr="00441CD3">
        <w:t>Patch TIU*1*261 supports Imaging patch MAG*3.0*121. The two patches are  being released in a combined release, with  TIU*1*261 requiring MAG*3.0*121.  Patch MAG*3.0*121 provides the ability to watermark images  "RESCINDED".</w:t>
      </w:r>
    </w:p>
    <w:p w:rsidR="00967F39" w:rsidRPr="00441CD3" w:rsidRDefault="00967F39" w:rsidP="00967F39">
      <w:r w:rsidRPr="00441CD3">
        <w:t xml:space="preserve">  </w:t>
      </w:r>
    </w:p>
    <w:p w:rsidR="00967F39" w:rsidRPr="00441CD3" w:rsidRDefault="00967F39" w:rsidP="00967F39">
      <w:r w:rsidRPr="00441CD3">
        <w:t xml:space="preserve"> Patch TIU*1*261 permits an authorized user to rescind an Advance Directive document by changing the title to RESCINDED ADVANCE DIRECTIVE.  </w:t>
      </w:r>
    </w:p>
    <w:p w:rsidR="00967F39" w:rsidRPr="00441CD3" w:rsidRDefault="00967F39" w:rsidP="00967F39"/>
    <w:p w:rsidR="00967F39" w:rsidRPr="00441CD3" w:rsidRDefault="00967F39" w:rsidP="00967F39">
      <w:r w:rsidRPr="00441CD3">
        <w:t>MAG*3.0*121 takes it from there and watermarks any linked images</w:t>
      </w:r>
    </w:p>
    <w:p w:rsidR="00967F39" w:rsidRPr="00441CD3" w:rsidRDefault="00967F39" w:rsidP="00967F39">
      <w:r w:rsidRPr="00441CD3">
        <w:t xml:space="preserve"> "RESCINDED". </w:t>
      </w:r>
    </w:p>
    <w:p w:rsidR="00967F39" w:rsidRPr="00441CD3" w:rsidRDefault="00967F39" w:rsidP="00967F39">
      <w:r w:rsidRPr="00441CD3">
        <w:t xml:space="preserve">  </w:t>
      </w:r>
    </w:p>
    <w:p w:rsidR="00967F39" w:rsidRPr="00441CD3" w:rsidRDefault="00967F39" w:rsidP="00967F39">
      <w:pPr>
        <w:rPr>
          <w:b/>
        </w:rPr>
      </w:pPr>
      <w:r w:rsidRPr="00441CD3">
        <w:rPr>
          <w:b/>
        </w:rPr>
        <w:t>NOTE:  Exact title names are required</w:t>
      </w:r>
    </w:p>
    <w:p w:rsidR="00967F39" w:rsidRPr="00441CD3" w:rsidRDefault="00967F39" w:rsidP="00967F39"/>
    <w:p w:rsidR="00967F39" w:rsidRPr="00441CD3" w:rsidRDefault="00967F39" w:rsidP="00967F39">
      <w:r w:rsidRPr="00441CD3">
        <w:t>Exact title names are required.  The title of the Advance Directive to be rescinded must be ADVANCE DIRECTIVE</w:t>
      </w:r>
    </w:p>
    <w:p w:rsidR="00967F39" w:rsidRPr="00441CD3" w:rsidRDefault="00967F39" w:rsidP="00967F39">
      <w:r w:rsidRPr="00441CD3">
        <w:t xml:space="preserve"> </w:t>
      </w:r>
    </w:p>
    <w:p w:rsidR="00967F39" w:rsidRPr="00441CD3" w:rsidRDefault="00967F39" w:rsidP="00967F39">
      <w:r w:rsidRPr="00441CD3">
        <w:t>The title it is changed to when it is being rescinded must be</w:t>
      </w:r>
    </w:p>
    <w:p w:rsidR="00967F39" w:rsidRPr="00441CD3" w:rsidRDefault="00967F39" w:rsidP="00967F39">
      <w:r w:rsidRPr="00441CD3">
        <w:t xml:space="preserve">         RESCINDED ADVANCE DIRECTIVE</w:t>
      </w:r>
    </w:p>
    <w:p w:rsidR="00967F39" w:rsidRPr="00441CD3" w:rsidRDefault="00967F39" w:rsidP="00967F39">
      <w:r w:rsidRPr="00441CD3">
        <w:t xml:space="preserve"> </w:t>
      </w:r>
    </w:p>
    <w:p w:rsidR="00967F39" w:rsidRPr="00441CD3" w:rsidRDefault="00967F39" w:rsidP="00967F39">
      <w:r w:rsidRPr="00441CD3">
        <w:t>Both LOCAL and National Standard titles must be as above. Variations on either title will cause the Change Title action to fail to watermark images as rescinded.</w:t>
      </w:r>
    </w:p>
    <w:p w:rsidR="00967F39" w:rsidRPr="00441CD3" w:rsidRDefault="00967F39" w:rsidP="00967F39">
      <w:r w:rsidRPr="00441CD3">
        <w:t xml:space="preserve"> These exact titles are required by policy. See the VHA HANDBOOK 1004.02 section on Advance Directives:</w:t>
      </w:r>
    </w:p>
    <w:p w:rsidR="00967F39" w:rsidRPr="00441CD3" w:rsidRDefault="00967F39" w:rsidP="00967F39">
      <w:r w:rsidRPr="00441CD3">
        <w:t xml:space="preserve">   </w:t>
      </w:r>
      <w:hyperlink r:id="rId42" w:history="1">
        <w:r w:rsidRPr="00441CD3">
          <w:rPr>
            <w:rStyle w:val="Hyperlink"/>
          </w:rPr>
          <w:t>http://vaww1.va.gov/vhapublications/ViewPublication.asp?pub_ID=2042</w:t>
        </w:r>
      </w:hyperlink>
    </w:p>
    <w:p w:rsidR="00967F39" w:rsidRPr="00441CD3" w:rsidRDefault="00967F39" w:rsidP="00967F39"/>
    <w:p w:rsidR="00967F39" w:rsidRPr="00441CD3" w:rsidRDefault="00967F39" w:rsidP="00967F39"/>
    <w:p w:rsidR="00967F39" w:rsidRPr="00441CD3" w:rsidRDefault="00967F39" w:rsidP="00967F39">
      <w:pPr>
        <w:rPr>
          <w:b/>
        </w:rPr>
      </w:pPr>
      <w:r w:rsidRPr="00441CD3">
        <w:rPr>
          <w:b/>
        </w:rPr>
        <w:t>Example</w:t>
      </w:r>
    </w:p>
    <w:p w:rsidR="00575A4C" w:rsidRPr="00441CD3" w:rsidRDefault="00575A4C" w:rsidP="00967F39"/>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Select OPTION NAME: TIU MAIN MENU MGR     Text Integration Utilities (MIS Manager)   menu</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Select Text Integration Utilities (MIS Manager) Option: 1  Individual Patient Document</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Select PATIENT NAME: CPRSPATIENT,TWO</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            (1 notes)   D: </w:t>
      </w:r>
      <w:r w:rsidR="00873EA5" w:rsidRPr="00441CD3">
        <w:rPr>
          <w:rFonts w:ascii="Courier New" w:hAnsi="Courier New" w:cs="Courier New"/>
          <w:sz w:val="18"/>
          <w:szCs w:val="18"/>
        </w:rPr>
        <w:t xml:space="preserve">12/20/2002  </w:t>
      </w:r>
      <w:r w:rsidRPr="00441CD3">
        <w:rPr>
          <w:rFonts w:ascii="Courier New" w:hAnsi="Courier New" w:cs="Courier New"/>
          <w:sz w:val="18"/>
          <w:szCs w:val="18"/>
        </w:rPr>
        <w:t>09:07</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 Enrollment Priority: GROUP 3    Category: IN PROCESS    End Date: </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Available documents:  12/17/1998 thru 01/10/2012  (231)</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Please specify a date range from which to select documents:</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List documents Beginning: 12/17/1998// 01/10/11  (JAN 10, 2011)</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                    Thru: 01/10/2012//   (JAN 10, 2012)</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1   01/10/2012 11:44  ADVANCE DIRECTIVE           CPRSPROVIDER,ONE</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                        Adm: 12/20/2002  Dis:           </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One document found within date range...</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Opening ADVANCE DIRECTIVE record for review...</w:t>
      </w:r>
    </w:p>
    <w:p w:rsidR="00575A4C" w:rsidRPr="00441CD3" w:rsidRDefault="00575A4C" w:rsidP="00575A4C">
      <w:pPr>
        <w:autoSpaceDE w:val="0"/>
        <w:autoSpaceDN w:val="0"/>
        <w:adjustRightInd w:val="0"/>
        <w:rPr>
          <w:rFonts w:ascii="r_ansi" w:hAnsi="r_ansi" w:cs="r_ansi"/>
          <w:sz w:val="20"/>
          <w:szCs w:val="20"/>
        </w:rPr>
      </w:pPr>
    </w:p>
    <w:p w:rsidR="00575A4C" w:rsidRPr="00441CD3" w:rsidRDefault="00575A4C" w:rsidP="00967F39"/>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u w:val="single"/>
        </w:rPr>
      </w:pPr>
      <w:r w:rsidRPr="00441CD3">
        <w:rPr>
          <w:rFonts w:ascii="Courier New" w:hAnsi="Courier New" w:cs="Courier New"/>
          <w:b/>
          <w:bCs w:val="0"/>
          <w:sz w:val="18"/>
          <w:szCs w:val="18"/>
          <w:u w:val="single"/>
        </w:rPr>
        <w:t>Browse Document</w:t>
      </w:r>
      <w:r w:rsidRPr="00441CD3">
        <w:rPr>
          <w:rFonts w:ascii="Courier New" w:hAnsi="Courier New" w:cs="Courier New"/>
          <w:sz w:val="18"/>
          <w:szCs w:val="18"/>
          <w:u w:val="single"/>
        </w:rPr>
        <w:t xml:space="preserve">               Jan 10, 2012@11:52:57          Page:    1 of    1 </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                              ADVANCE DIRECTIVE</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CPRSPATIENT,T</w:t>
      </w:r>
      <w:r w:rsidR="00DE0C73" w:rsidRPr="00441CD3">
        <w:rPr>
          <w:rFonts w:ascii="Courier New" w:hAnsi="Courier New" w:cs="Courier New"/>
          <w:sz w:val="18"/>
          <w:szCs w:val="18"/>
        </w:rPr>
        <w:t>WO</w:t>
      </w:r>
      <w:r w:rsidRPr="00441CD3">
        <w:rPr>
          <w:rFonts w:ascii="Courier New" w:hAnsi="Courier New" w:cs="Courier New"/>
          <w:sz w:val="18"/>
          <w:szCs w:val="18"/>
        </w:rPr>
        <w:t xml:space="preserve">  666-54-8668   1A(1&amp;2)           Adm: 12/20/2002  Dis:           </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u w:val="single"/>
        </w:rPr>
      </w:pPr>
      <w:r w:rsidRPr="00441CD3">
        <w:rPr>
          <w:rFonts w:ascii="Courier New" w:hAnsi="Courier New" w:cs="Courier New"/>
          <w:sz w:val="18"/>
          <w:szCs w:val="18"/>
          <w:u w:val="single"/>
        </w:rPr>
        <w:t xml:space="preserve">                                                                                </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STANDARD TITLE: ADVANCE DIRECTIVE                                               </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DATE OF NOTE: JAN 10, 2012@11:44:13  ENTRY DATE: JAN 10, 2012@11:44:13          </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      AUTHOR: </w:t>
      </w:r>
      <w:r w:rsidR="006E65ED" w:rsidRPr="00441CD3">
        <w:rPr>
          <w:rFonts w:ascii="Courier New" w:hAnsi="Courier New" w:cs="Courier New"/>
          <w:sz w:val="18"/>
          <w:szCs w:val="18"/>
        </w:rPr>
        <w:t xml:space="preserve">CPRSPROVIDER,ONE </w:t>
      </w:r>
      <w:r w:rsidRPr="00441CD3">
        <w:rPr>
          <w:rFonts w:ascii="Courier New" w:hAnsi="Courier New" w:cs="Courier New"/>
          <w:sz w:val="18"/>
          <w:szCs w:val="18"/>
        </w:rPr>
        <w:t xml:space="preserve">          EXP COSIGNER:                                </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u w:val="single"/>
        </w:rPr>
        <w:t xml:space="preserve">     URGENCY:                            STATUS: UNSIGNED</w:t>
      </w:r>
      <w:r w:rsidRPr="00441CD3">
        <w:rPr>
          <w:rFonts w:ascii="Courier New" w:hAnsi="Courier New" w:cs="Courier New"/>
          <w:sz w:val="18"/>
          <w:szCs w:val="18"/>
          <w:u w:val="single"/>
        </w:rPr>
        <w:tab/>
      </w:r>
      <w:r w:rsidRPr="00441CD3">
        <w:rPr>
          <w:rFonts w:ascii="Courier New" w:hAnsi="Courier New" w:cs="Courier New"/>
          <w:sz w:val="18"/>
          <w:szCs w:val="18"/>
          <w:u w:val="single"/>
        </w:rPr>
        <w:tab/>
      </w:r>
      <w:r w:rsidRPr="00441CD3">
        <w:rPr>
          <w:rFonts w:ascii="Courier New" w:hAnsi="Courier New" w:cs="Courier New"/>
          <w:sz w:val="18"/>
          <w:szCs w:val="18"/>
          <w:u w:val="single"/>
        </w:rPr>
        <w:tab/>
      </w:r>
      <w:r w:rsidRPr="00441CD3">
        <w:rPr>
          <w:rFonts w:ascii="Courier New" w:hAnsi="Courier New" w:cs="Courier New"/>
          <w:sz w:val="18"/>
          <w:szCs w:val="18"/>
          <w:u w:val="single"/>
        </w:rPr>
        <w:tab/>
      </w:r>
      <w:r w:rsidRPr="00441CD3">
        <w:rPr>
          <w:rFonts w:ascii="Courier New" w:hAnsi="Courier New" w:cs="Courier New"/>
          <w:sz w:val="18"/>
          <w:szCs w:val="18"/>
        </w:rPr>
        <w:t xml:space="preserve">                       </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rsidR="00575A4C" w:rsidRPr="00441CD3" w:rsidRDefault="00575A4C" w:rsidP="00575A4C">
      <w:pPr>
        <w:pStyle w:val="Default"/>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441CD3">
        <w:rPr>
          <w:rFonts w:ascii="Courier New" w:hAnsi="Courier New" w:cs="Courier New"/>
          <w:sz w:val="18"/>
          <w:szCs w:val="18"/>
        </w:rPr>
        <w:t>DNR</w:t>
      </w:r>
      <w:r w:rsidRPr="00441CD3">
        <w:rPr>
          <w:rFonts w:ascii="Courier New" w:hAnsi="Courier New" w:cs="Courier New"/>
          <w:sz w:val="18"/>
          <w:szCs w:val="18"/>
        </w:rPr>
        <w:tab/>
      </w:r>
      <w:r w:rsidRPr="00441CD3">
        <w:rPr>
          <w:rFonts w:ascii="Courier New" w:hAnsi="Courier New" w:cs="Courier New"/>
          <w:sz w:val="18"/>
          <w:szCs w:val="18"/>
        </w:rPr>
        <w:tab/>
      </w:r>
      <w:r w:rsidRPr="00441CD3">
        <w:rPr>
          <w:rFonts w:ascii="Courier New" w:hAnsi="Courier New" w:cs="Courier New"/>
          <w:sz w:val="18"/>
          <w:szCs w:val="18"/>
        </w:rPr>
        <w:tab/>
      </w:r>
      <w:r w:rsidRPr="00441CD3">
        <w:rPr>
          <w:rFonts w:ascii="Courier New" w:hAnsi="Courier New" w:cs="Courier New"/>
          <w:sz w:val="18"/>
          <w:szCs w:val="18"/>
        </w:rPr>
        <w:tab/>
        <w:t xml:space="preserve">URGENCY: STATUS: COMPLETED </w:t>
      </w:r>
    </w:p>
    <w:p w:rsidR="00575A4C" w:rsidRPr="00441CD3" w:rsidRDefault="00575A4C" w:rsidP="00DE0C73">
      <w:pPr>
        <w:pStyle w:val="Default"/>
        <w:pBdr>
          <w:top w:val="single" w:sz="4" w:space="1" w:color="auto"/>
          <w:left w:val="single" w:sz="4" w:space="4" w:color="auto"/>
          <w:bottom w:val="single" w:sz="4" w:space="1" w:color="auto"/>
          <w:right w:val="single" w:sz="4" w:space="4" w:color="auto"/>
        </w:pBdr>
        <w:jc w:val="center"/>
        <w:rPr>
          <w:rFonts w:ascii="Courier New" w:hAnsi="Courier New" w:cs="Courier New"/>
          <w:sz w:val="18"/>
          <w:szCs w:val="18"/>
        </w:rPr>
      </w:pPr>
      <w:r w:rsidRPr="00441CD3">
        <w:rPr>
          <w:rFonts w:ascii="Courier New" w:hAnsi="Courier New" w:cs="Courier New"/>
          <w:sz w:val="18"/>
          <w:szCs w:val="18"/>
        </w:rPr>
        <w:t>VistA Imaging - Scanned Document</w:t>
      </w:r>
    </w:p>
    <w:p w:rsidR="00575A4C" w:rsidRPr="00441CD3" w:rsidRDefault="00575A4C" w:rsidP="00DE0C73">
      <w:pPr>
        <w:pStyle w:val="Default"/>
        <w:pBdr>
          <w:top w:val="single" w:sz="4" w:space="1" w:color="auto"/>
          <w:left w:val="single" w:sz="4" w:space="4" w:color="auto"/>
          <w:bottom w:val="single" w:sz="4" w:space="1" w:color="auto"/>
          <w:right w:val="single" w:sz="4" w:space="4" w:color="auto"/>
        </w:pBdr>
        <w:jc w:val="center"/>
        <w:rPr>
          <w:rFonts w:ascii="Courier New" w:hAnsi="Courier New" w:cs="Courier New"/>
          <w:sz w:val="18"/>
          <w:szCs w:val="18"/>
        </w:rPr>
      </w:pPr>
      <w:r w:rsidRPr="00441CD3">
        <w:rPr>
          <w:rFonts w:ascii="Courier New" w:hAnsi="Courier New" w:cs="Courier New"/>
          <w:sz w:val="18"/>
          <w:szCs w:val="18"/>
        </w:rPr>
        <w:t>*** SCANNED DOCUMENT ***</w:t>
      </w:r>
    </w:p>
    <w:p w:rsidR="00575A4C" w:rsidRPr="00441CD3" w:rsidRDefault="00575A4C" w:rsidP="00DE0C73">
      <w:pPr>
        <w:pStyle w:val="Default"/>
        <w:pBdr>
          <w:top w:val="single" w:sz="4" w:space="1" w:color="auto"/>
          <w:left w:val="single" w:sz="4" w:space="4" w:color="auto"/>
          <w:bottom w:val="single" w:sz="4" w:space="1" w:color="auto"/>
          <w:right w:val="single" w:sz="4" w:space="4" w:color="auto"/>
        </w:pBdr>
        <w:jc w:val="center"/>
        <w:rPr>
          <w:rFonts w:ascii="Courier New" w:hAnsi="Courier New" w:cs="Courier New"/>
          <w:sz w:val="18"/>
          <w:szCs w:val="18"/>
        </w:rPr>
      </w:pPr>
      <w:r w:rsidRPr="00441CD3">
        <w:rPr>
          <w:rFonts w:ascii="Courier New" w:hAnsi="Courier New" w:cs="Courier New"/>
          <w:sz w:val="18"/>
          <w:szCs w:val="18"/>
        </w:rPr>
        <w:t>SIGNATURE NOT REQUIRED</w:t>
      </w:r>
    </w:p>
    <w:p w:rsidR="00575A4C" w:rsidRPr="00441CD3" w:rsidRDefault="00575A4C" w:rsidP="00DE0C73">
      <w:pPr>
        <w:pStyle w:val="Default"/>
        <w:pBdr>
          <w:top w:val="single" w:sz="4" w:space="1" w:color="auto"/>
          <w:left w:val="single" w:sz="4" w:space="4" w:color="auto"/>
          <w:bottom w:val="single" w:sz="4" w:space="1" w:color="auto"/>
          <w:right w:val="single" w:sz="4" w:space="4" w:color="auto"/>
        </w:pBdr>
        <w:jc w:val="center"/>
        <w:rPr>
          <w:rFonts w:ascii="Courier New" w:hAnsi="Courier New" w:cs="Courier New"/>
          <w:sz w:val="18"/>
          <w:szCs w:val="18"/>
        </w:rPr>
      </w:pPr>
      <w:r w:rsidRPr="00441CD3">
        <w:rPr>
          <w:rFonts w:ascii="Courier New" w:hAnsi="Courier New" w:cs="Courier New"/>
          <w:sz w:val="18"/>
          <w:szCs w:val="18"/>
        </w:rPr>
        <w:t>Electronically Filed: 06/23/2011</w:t>
      </w:r>
    </w:p>
    <w:p w:rsidR="00575A4C" w:rsidRPr="00441CD3" w:rsidRDefault="00575A4C" w:rsidP="00DE0C73">
      <w:pPr>
        <w:pStyle w:val="Default"/>
        <w:pBdr>
          <w:top w:val="single" w:sz="4" w:space="1" w:color="auto"/>
          <w:left w:val="single" w:sz="4" w:space="4" w:color="auto"/>
          <w:bottom w:val="single" w:sz="4" w:space="1" w:color="auto"/>
          <w:right w:val="single" w:sz="4" w:space="4" w:color="auto"/>
        </w:pBdr>
        <w:jc w:val="center"/>
        <w:rPr>
          <w:rFonts w:ascii="Courier New" w:hAnsi="Courier New" w:cs="Courier New"/>
          <w:sz w:val="18"/>
          <w:szCs w:val="18"/>
        </w:rPr>
      </w:pPr>
      <w:r w:rsidRPr="00441CD3">
        <w:rPr>
          <w:rFonts w:ascii="Courier New" w:hAnsi="Courier New" w:cs="Courier New"/>
          <w:sz w:val="18"/>
          <w:szCs w:val="18"/>
        </w:rPr>
        <w:t>by: CPRSPROVIDER, ONE</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rsidR="00575A4C" w:rsidRPr="00441CD3" w:rsidRDefault="00575A4C" w:rsidP="00575A4C">
      <w:pPr>
        <w:pBdr>
          <w:top w:val="single" w:sz="4" w:space="1" w:color="auto"/>
          <w:left w:val="single" w:sz="4" w:space="4" w:color="auto"/>
          <w:bottom w:val="single" w:sz="4" w:space="1" w:color="auto"/>
          <w:right w:val="single" w:sz="4" w:space="4" w:color="auto"/>
        </w:pBdr>
        <w:shd w:val="clear" w:color="auto" w:fill="4F81BD"/>
        <w:autoSpaceDE w:val="0"/>
        <w:autoSpaceDN w:val="0"/>
        <w:adjustRightInd w:val="0"/>
        <w:rPr>
          <w:rFonts w:ascii="Courier New" w:hAnsi="Courier New" w:cs="Courier New"/>
          <w:b/>
          <w:color w:val="FFFFFF"/>
          <w:sz w:val="18"/>
          <w:szCs w:val="18"/>
        </w:rPr>
      </w:pPr>
      <w:r w:rsidRPr="00441CD3">
        <w:rPr>
          <w:rFonts w:ascii="Courier New" w:hAnsi="Courier New" w:cs="Courier New"/>
          <w:b/>
          <w:color w:val="FFFFFF"/>
          <w:sz w:val="18"/>
          <w:szCs w:val="18"/>
        </w:rPr>
        <w:t xml:space="preserve">          + Next Screen  - Prev Screen  ?? More actions                      &gt;&gt;&gt;</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     Find                      Sign/Cosign               Link ...</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     Print                     Copy                      Encounter Edit</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     Edit                      Identify Signers          Interdiscipl'ry Note</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     Make Addendum             Delete                    Quit</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Select Action: Quit// ct   CT  </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TITLE: ADVANCE DIRECTIVE// RESCINDED ADVANCE DIRECTIVE       TITLE  </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      Std Title: RESCINDED ADVANCE DIRECTIVE</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         ...OK? Yes//   (Yes)</w:t>
      </w:r>
    </w:p>
    <w:p w:rsidR="00873EA5" w:rsidRPr="00441CD3" w:rsidRDefault="00873EA5" w:rsidP="00873EA5">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p>
    <w:p w:rsidR="00873EA5" w:rsidRPr="00441CD3" w:rsidRDefault="00873EA5" w:rsidP="00873EA5">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The title of this note will be changed to RESCINDED ADVANCE DIRECTIVE and </w:t>
      </w:r>
    </w:p>
    <w:p w:rsidR="00873EA5" w:rsidRPr="00441CD3" w:rsidRDefault="00873EA5" w:rsidP="00873EA5">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linked images will be watermarked 'RESCINDED'. OK? NO// YES </w:t>
      </w:r>
    </w:p>
    <w:p w:rsidR="00873EA5" w:rsidRPr="00441CD3" w:rsidRDefault="00873EA5" w:rsidP="00873EA5">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Title changed; Image queued for watermarking. </w:t>
      </w:r>
    </w:p>
    <w:p w:rsidR="00873EA5" w:rsidRPr="00441CD3" w:rsidRDefault="00873EA5" w:rsidP="00873EA5">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Press RETURN to continue...  </w:t>
      </w:r>
    </w:p>
    <w:p w:rsidR="00575A4C" w:rsidRPr="00441CD3" w:rsidRDefault="00575A4C" w:rsidP="00575A4C">
      <w:pPr>
        <w:pBdr>
          <w:top w:val="single" w:sz="4" w:space="1" w:color="auto"/>
          <w:left w:val="single" w:sz="4" w:space="4" w:color="auto"/>
          <w:bottom w:val="single" w:sz="4" w:space="1" w:color="auto"/>
          <w:right w:val="single" w:sz="4" w:space="4" w:color="auto"/>
        </w:pBdr>
        <w:autoSpaceDE w:val="0"/>
        <w:autoSpaceDN w:val="0"/>
        <w:adjustRightInd w:val="0"/>
        <w:rPr>
          <w:rFonts w:ascii="r_ansi" w:hAnsi="r_ansi" w:cs="r_ansi"/>
          <w:b/>
          <w:bCs w:val="0"/>
          <w:sz w:val="20"/>
          <w:szCs w:val="20"/>
          <w:u w:val="single"/>
        </w:rPr>
      </w:pPr>
      <w:r w:rsidRPr="00441CD3">
        <w:rPr>
          <w:rFonts w:ascii="Courier New" w:hAnsi="Courier New" w:cs="Courier New"/>
          <w:sz w:val="18"/>
          <w:szCs w:val="18"/>
        </w:rPr>
        <w:t xml:space="preserve">  </w:t>
      </w:r>
    </w:p>
    <w:p w:rsidR="00967F39" w:rsidRPr="00441CD3" w:rsidRDefault="00967F39" w:rsidP="00967F39">
      <w:r w:rsidRPr="00441CD3">
        <w:t xml:space="preserve"> </w:t>
      </w:r>
    </w:p>
    <w:p w:rsidR="00750D83" w:rsidRPr="00441CD3" w:rsidRDefault="00750D83" w:rsidP="00F17A04">
      <w:pPr>
        <w:pStyle w:val="Heading3"/>
      </w:pPr>
      <w:r w:rsidRPr="00441CD3">
        <w:br w:type="page"/>
      </w:r>
      <w:bookmarkStart w:id="87" w:name="_Toc487032624"/>
      <w:r w:rsidRPr="00441CD3">
        <w:t>Statistical Reports</w:t>
      </w:r>
      <w:bookmarkEnd w:id="87"/>
      <w:r w:rsidR="0030231B" w:rsidRPr="00441CD3">
        <w:fldChar w:fldCharType="begin"/>
      </w:r>
      <w:r w:rsidRPr="00441CD3">
        <w:instrText xml:space="preserve"> XE "Statistical Reports" </w:instrText>
      </w:r>
      <w:r w:rsidR="0030231B" w:rsidRPr="00441CD3">
        <w:fldChar w:fldCharType="end"/>
      </w:r>
    </w:p>
    <w:p w:rsidR="00750D83" w:rsidRPr="00441CD3" w:rsidRDefault="00750D83" w:rsidP="001F0CA0"/>
    <w:p w:rsidR="00750D83" w:rsidRPr="00441CD3" w:rsidRDefault="00750D83" w:rsidP="001F0CA0">
      <w:r w:rsidRPr="00441CD3">
        <w:t>Use this menu to produce statistical reports for line counts and timeliness by Author, Transcriptionist, or Service.</w:t>
      </w:r>
    </w:p>
    <w:p w:rsidR="00750D83" w:rsidRPr="00441CD3" w:rsidRDefault="00750D83" w:rsidP="001F0CA0">
      <w:pPr>
        <w:pStyle w:val="Note"/>
      </w:pPr>
      <w:r w:rsidRPr="00441CD3">
        <w:rPr>
          <w:rFonts w:ascii="Wingdings" w:hAnsi="Wingdings"/>
          <w:sz w:val="48"/>
          <w:szCs w:val="48"/>
        </w:rPr>
        <w:t></w:t>
      </w:r>
      <w:r w:rsidRPr="00441CD3">
        <w:rPr>
          <w:sz w:val="32"/>
          <w:szCs w:val="32"/>
        </w:rPr>
        <w:t xml:space="preserve"> </w:t>
      </w:r>
      <w:r w:rsidRPr="00441CD3">
        <w:tab/>
        <w:t xml:space="preserve">NOTE: </w:t>
      </w:r>
      <w:r w:rsidRPr="00441CD3">
        <w:tab/>
        <w:t>These reports are designed for a margin width of 132.</w:t>
      </w:r>
    </w:p>
    <w:p w:rsidR="00750D83" w:rsidRPr="00441CD3" w:rsidRDefault="00750D83" w:rsidP="001F0CA0"/>
    <w:tbl>
      <w:tblPr>
        <w:tblW w:w="0" w:type="auto"/>
        <w:tblInd w:w="821" w:type="dxa"/>
        <w:tblLayout w:type="fixed"/>
        <w:tblLook w:val="0000" w:firstRow="0" w:lastRow="0" w:firstColumn="0" w:lastColumn="0" w:noHBand="0" w:noVBand="0"/>
      </w:tblPr>
      <w:tblGrid>
        <w:gridCol w:w="3420"/>
        <w:gridCol w:w="4335"/>
      </w:tblGrid>
      <w:tr w:rsidR="00750D83" w:rsidRPr="00441CD3">
        <w:tc>
          <w:tcPr>
            <w:tcW w:w="3420" w:type="dxa"/>
            <w:tcBorders>
              <w:top w:val="single" w:sz="4" w:space="0" w:color="808080"/>
              <w:left w:val="single" w:sz="4" w:space="0" w:color="808080"/>
              <w:bottom w:val="single" w:sz="4" w:space="0" w:color="808080"/>
            </w:tcBorders>
            <w:shd w:val="clear" w:color="auto" w:fill="0000CC"/>
          </w:tcPr>
          <w:p w:rsidR="00750D83" w:rsidRPr="00441CD3" w:rsidRDefault="00750D83" w:rsidP="001F0CA0">
            <w:pPr>
              <w:pStyle w:val="TableHeadingReverse"/>
            </w:pPr>
            <w:r w:rsidRPr="00441CD3">
              <w:t>Option</w:t>
            </w:r>
          </w:p>
        </w:tc>
        <w:tc>
          <w:tcPr>
            <w:tcW w:w="4335" w:type="dxa"/>
            <w:tcBorders>
              <w:top w:val="single" w:sz="4" w:space="0" w:color="808080"/>
              <w:left w:val="single" w:sz="4" w:space="0" w:color="808080"/>
              <w:bottom w:val="single" w:sz="4" w:space="0" w:color="808080"/>
              <w:right w:val="single" w:sz="4" w:space="0" w:color="808080"/>
            </w:tcBorders>
            <w:shd w:val="clear" w:color="auto" w:fill="0000CC"/>
          </w:tcPr>
          <w:p w:rsidR="00750D83" w:rsidRPr="00441CD3" w:rsidRDefault="00750D83" w:rsidP="001F0CA0">
            <w:pPr>
              <w:pStyle w:val="TableHeadingReverse"/>
            </w:pPr>
            <w:r w:rsidRPr="00441CD3">
              <w:t>Description</w:t>
            </w:r>
          </w:p>
        </w:tc>
      </w:tr>
      <w:tr w:rsidR="00750D83" w:rsidRPr="00441CD3">
        <w:tc>
          <w:tcPr>
            <w:tcW w:w="3420" w:type="dxa"/>
            <w:tcBorders>
              <w:left w:val="single" w:sz="4" w:space="0" w:color="808080"/>
              <w:bottom w:val="single" w:sz="4" w:space="0" w:color="808080"/>
            </w:tcBorders>
          </w:tcPr>
          <w:p w:rsidR="00750D83" w:rsidRPr="00441CD3" w:rsidRDefault="00750D83" w:rsidP="001F0CA0">
            <w:pPr>
              <w:pStyle w:val="TableBold"/>
            </w:pPr>
          </w:p>
          <w:p w:rsidR="00750D83" w:rsidRPr="00441CD3" w:rsidRDefault="00750D83" w:rsidP="001F0CA0">
            <w:pPr>
              <w:pStyle w:val="TableBold"/>
            </w:pPr>
            <w:r w:rsidRPr="00441CD3">
              <w:t>TRANSCRIPTIONIST Line Count Statistics</w:t>
            </w:r>
          </w:p>
        </w:tc>
        <w:tc>
          <w:tcPr>
            <w:tcW w:w="4335" w:type="dxa"/>
            <w:tcBorders>
              <w:left w:val="single" w:sz="4" w:space="0" w:color="808080"/>
              <w:bottom w:val="single" w:sz="4" w:space="0" w:color="808080"/>
              <w:right w:val="single" w:sz="4" w:space="0" w:color="808080"/>
            </w:tcBorders>
          </w:tcPr>
          <w:p w:rsidR="00750D83" w:rsidRPr="00441CD3" w:rsidRDefault="00750D83" w:rsidP="001F0CA0">
            <w:pPr>
              <w:pStyle w:val="TableEntry"/>
            </w:pPr>
          </w:p>
          <w:p w:rsidR="00750D83" w:rsidRPr="00441CD3" w:rsidRDefault="00750D83" w:rsidP="001F0CA0">
            <w:pPr>
              <w:pStyle w:val="TableEntry"/>
            </w:pPr>
            <w:r w:rsidRPr="00441CD3">
              <w:t>This option allows generation of statistical reports of line counts and timeliness data by transcriptionist (or the person who entered the document).</w:t>
            </w:r>
          </w:p>
          <w:p w:rsidR="00750D83" w:rsidRPr="00441CD3" w:rsidRDefault="00750D83" w:rsidP="001F0CA0">
            <w:pPr>
              <w:pStyle w:val="TableEntry"/>
            </w:pPr>
          </w:p>
        </w:tc>
      </w:tr>
      <w:tr w:rsidR="00750D83" w:rsidRPr="00441CD3">
        <w:tc>
          <w:tcPr>
            <w:tcW w:w="3420" w:type="dxa"/>
            <w:tcBorders>
              <w:left w:val="single" w:sz="4" w:space="0" w:color="808080"/>
              <w:bottom w:val="single" w:sz="4" w:space="0" w:color="808080"/>
            </w:tcBorders>
          </w:tcPr>
          <w:p w:rsidR="00750D83" w:rsidRPr="00441CD3" w:rsidRDefault="00750D83" w:rsidP="001F0CA0">
            <w:pPr>
              <w:pStyle w:val="TableBold"/>
            </w:pPr>
            <w:r w:rsidRPr="00441CD3">
              <w:t>SERVICE Line Count Statistics</w:t>
            </w:r>
          </w:p>
        </w:tc>
        <w:tc>
          <w:tcPr>
            <w:tcW w:w="4335" w:type="dxa"/>
            <w:tcBorders>
              <w:left w:val="single" w:sz="4" w:space="0" w:color="808080"/>
              <w:bottom w:val="single" w:sz="4" w:space="0" w:color="808080"/>
              <w:right w:val="single" w:sz="4" w:space="0" w:color="808080"/>
            </w:tcBorders>
          </w:tcPr>
          <w:p w:rsidR="00750D83" w:rsidRPr="00441CD3" w:rsidRDefault="00750D83" w:rsidP="001F0CA0">
            <w:pPr>
              <w:pStyle w:val="TableEntry"/>
            </w:pPr>
            <w:r w:rsidRPr="00441CD3">
              <w:t>This option allows generation of statistical reports of line counts and timeliness data by SERVICE (e.g., Medical Service, Surgical Service, Psychiatry Service, etc.).</w:t>
            </w:r>
          </w:p>
          <w:p w:rsidR="00750D83" w:rsidRPr="00441CD3" w:rsidRDefault="00750D83" w:rsidP="001F0CA0">
            <w:pPr>
              <w:pStyle w:val="TableEntry"/>
            </w:pPr>
          </w:p>
        </w:tc>
      </w:tr>
      <w:tr w:rsidR="00750D83" w:rsidRPr="00441CD3">
        <w:tc>
          <w:tcPr>
            <w:tcW w:w="3420" w:type="dxa"/>
            <w:tcBorders>
              <w:left w:val="single" w:sz="4" w:space="0" w:color="808080"/>
              <w:bottom w:val="single" w:sz="4" w:space="0" w:color="808080"/>
            </w:tcBorders>
          </w:tcPr>
          <w:p w:rsidR="00750D83" w:rsidRPr="00441CD3" w:rsidRDefault="00750D83" w:rsidP="001F0CA0">
            <w:pPr>
              <w:pStyle w:val="TableBold"/>
            </w:pPr>
            <w:r w:rsidRPr="00441CD3">
              <w:t>AUTHOR Line Count Statistics</w:t>
            </w:r>
          </w:p>
        </w:tc>
        <w:tc>
          <w:tcPr>
            <w:tcW w:w="4335" w:type="dxa"/>
            <w:tcBorders>
              <w:left w:val="single" w:sz="4" w:space="0" w:color="808080"/>
              <w:bottom w:val="single" w:sz="4" w:space="0" w:color="808080"/>
              <w:right w:val="single" w:sz="4" w:space="0" w:color="808080"/>
            </w:tcBorders>
          </w:tcPr>
          <w:p w:rsidR="00750D83" w:rsidRPr="00441CD3" w:rsidRDefault="00750D83" w:rsidP="001F0CA0">
            <w:pPr>
              <w:pStyle w:val="TableEntry"/>
            </w:pPr>
            <w:r w:rsidRPr="00441CD3">
              <w:t>This option allows generation of statistical reports of line counts and timeliness data by AUTHOR (or Dictating practitioner).</w:t>
            </w:r>
          </w:p>
          <w:p w:rsidR="00750D83" w:rsidRPr="00441CD3" w:rsidRDefault="00750D83" w:rsidP="001F0CA0">
            <w:pPr>
              <w:pStyle w:val="TableEntry"/>
            </w:pPr>
          </w:p>
        </w:tc>
      </w:tr>
    </w:tbl>
    <w:p w:rsidR="00750D83" w:rsidRPr="00441CD3" w:rsidRDefault="00750D83" w:rsidP="00F17A04">
      <w:pPr>
        <w:pStyle w:val="NormalPageTitle"/>
      </w:pPr>
      <w:r w:rsidRPr="00441CD3">
        <w:br w:type="page"/>
        <w:t>TRANSCRIPTIONIST Line Count Statistics</w:t>
      </w:r>
      <w:r w:rsidR="0030231B" w:rsidRPr="00441CD3">
        <w:fldChar w:fldCharType="begin"/>
      </w:r>
      <w:r w:rsidRPr="00441CD3">
        <w:instrText xml:space="preserve"> XE "TRANSCRIPTIONIST Line Count Statistics" </w:instrText>
      </w:r>
      <w:r w:rsidR="0030231B" w:rsidRPr="00441CD3">
        <w:fldChar w:fldCharType="end"/>
      </w:r>
    </w:p>
    <w:p w:rsidR="00750D83" w:rsidRPr="00441CD3" w:rsidRDefault="00750D83" w:rsidP="001F0CA0"/>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DISCHARGE SUMMARY Line Count Statistics by TRANSCRIPTIONIST - ISC-SLC-A4</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 xml:space="preserve">                                                                     JUN 27,1996  09:51    PAGE 1</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 xml:space="preserve">                    Line</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Transcriber         Count   Ref Date     Patient         Disch-Dict     Dict-Transcr  Transcr-Sign Sign-Cosign</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BS                     0   JUN 19,1996   TIUPATIENT,SEVEN                   0                                          Discharg</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 xml:space="preserve">                      73   JUN 11,1996   TIUPATIENT,FIVE                    1                                          Discharg</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 xml:space="preserve">                      78   MAY 31,1996   TIUPATIENT,SEVEN  7                1                                          Discharg</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 xml:space="preserve">                      72   MAR 25,1996   TIUPATIENT,EIGHT                   1              0              0            Discharg</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 xml:space="preserve">                      78   MAR 24,1996   TIUPATIENT,NINE   -1               1              0              0            Discharg </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 xml:space="preserve">                      73   MAR 23,1996   TIUPATIENT,ELEVE                   1              0              0            Discharg</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 xml:space="preserve">                      73   FEB 12,1996   TIUPATIENT,ONE    84               2                                          Discharg</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 xml:space="preserve">                      80   FEB  8,1995   TIUPATIENT,TWELV                                  0             44              0            Discharg</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 xml:space="preserve">                      96   FEB  8,1995   TIUPATIENT,ELEVE                   0             44              0            Discharg</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 xml:space="preserve">                --------                                  ---             ---            ---            ---</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SUBTOTAL             623                                   90               7             88              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SUBCOUNT               9                                    3               9              5              5</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SUBMEAN            69.22                                  30.00           0.78           17.60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DP                     1   JAN 10,1996   TIUPATIENT,FIVE  1004              0              0              0            Discharg</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 xml:space="preserve">                --------                                  ---             ---            ---            ---</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SUBTOTAL               1                                  1004              0              0              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SUBCOUNT               1                                    1               1              1              1</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SUBMEAN             1.00                                  1004.00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SBW                    0   MAY 25,1996   TIUPATIENT,SEVEN                   1                                          Discharg</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 xml:space="preserve">                --------                                  ---             ---            ---            ---</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SUBTOTAL                                                    0               1              0              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SUBCOUNT               1                                    0               1              0              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SUBMEAN                                                                   1.00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jg                     0   FEB 12,1996   TIUPATIENT,ONE    97               0                                          Addendum</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 xml:space="preserve">                --------                                  ---             ---            ---            ---</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SUBTOTAL                                                   97               0              0              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SUBCOUNT               1                                    1               1              0              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SUBMEAN                                                   97.00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 xml:space="preserve">                --------                                  ---             ---            ---            ---</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TOTAL                624                                  1191              8             88              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COUNT                 12                                    5              12              6              6</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540"/>
        <w:rPr>
          <w:rFonts w:ascii="Courier New" w:hAnsi="Courier New" w:cs="Courier New"/>
          <w:sz w:val="14"/>
          <w:szCs w:val="14"/>
        </w:rPr>
      </w:pPr>
      <w:r w:rsidRPr="00441CD3">
        <w:rPr>
          <w:rFonts w:ascii="Courier New" w:hAnsi="Courier New" w:cs="Courier New"/>
          <w:sz w:val="14"/>
          <w:szCs w:val="14"/>
        </w:rPr>
        <w:t>MEAN               52.00                                  238.20          0.67           14.67          0.00</w:t>
      </w:r>
    </w:p>
    <w:p w:rsidR="00560236" w:rsidRPr="00441CD3" w:rsidRDefault="00560236" w:rsidP="00560236">
      <w:pPr>
        <w:rPr>
          <w:b/>
          <w:bCs w:val="0"/>
          <w:i/>
          <w:iCs w:val="0"/>
        </w:rPr>
      </w:pPr>
      <w:r w:rsidRPr="00441CD3">
        <w:br w:type="page"/>
      </w:r>
      <w:r w:rsidRPr="00441CD3">
        <w:rPr>
          <w:b/>
          <w:bCs w:val="0"/>
          <w:i/>
          <w:iCs w:val="0"/>
        </w:rPr>
        <w:t>Line Count Statistics by AUTHOR</w:t>
      </w:r>
      <w:r w:rsidRPr="00441CD3">
        <w:fldChar w:fldCharType="begin"/>
      </w:r>
      <w:r w:rsidRPr="00441CD3">
        <w:instrText xml:space="preserve"> XE "Line Count Statistics by AUTHOR" </w:instrText>
      </w:r>
      <w:r w:rsidRPr="00441CD3">
        <w:fldChar w:fldCharType="end"/>
      </w:r>
    </w:p>
    <w:p w:rsidR="00560236" w:rsidRPr="00441CD3" w:rsidRDefault="00560236" w:rsidP="00560236">
      <w:pPr>
        <w:rPr>
          <w:b/>
          <w:bCs w:val="0"/>
          <w:i/>
          <w:iCs w:val="0"/>
        </w:rPr>
      </w:pP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DISCHARGE SUMMARY Line Count Statistics by AUTHOR - ISC-SLC-A4           JUN 27,1996  09:53    PAGE 1</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 xml:space="preserve">                    Line</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Author             Count   Ref Date      Patient      Disch-Dict   Dict-Transcr  Transcr-Sign      Sign-Cosign</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TIUPROVIDER,T          0   FEB 12,1996   TIUPATIENT,ONE 97            0                                Addendum</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 xml:space="preserve">                --------                               ---          ---         ---        ---</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SUBTOTAL                                                97            0           0          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SUBCOUNT               1                                 1            1           0          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SUBMEAN                                                97.00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TIUPROVIDER,O          0   JUN 19,1996   TIUPATIENT,SEV               0                              Discharg</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 xml:space="preserve">                      73   JUN 11,1996   TIUPATIENT,TWO               1                              Discharg</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 xml:space="preserve">                      78   MAY 31,1996   TIUPATIENT,SEV  7            1                              Discharg</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 xml:space="preserve">                      72   MAR 25,1996   TIUPATIENT,NIN               1           0          0       Discharg</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 xml:space="preserve">                      78   MAR 24,1996   TIUPATIENT,SEV -1            1           0          0       Discharg</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 xml:space="preserve">                      73   MAR 23,1996   TIUPATIENT,ELE               1           0          0       Discharg</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 xml:space="preserve">                      73   FEB 12,1996   TIUPATIENT,ONE 84            2                              Discharg</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 xml:space="preserve">                --------                               ---          ---         ---        ---</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SUBTOTAL             447                                90            7           0          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SUBCOUNT               7                                 3            7           3          3</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SUBMEAN            63.86                               30.00        1.00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TIUPROVIDER,S         80   FEB  8,1995   TIUPATIENT,TWE               0          44          0       Discharg</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 xml:space="preserve">                      96   FEB  8,1995   TIUPATIENT,THI               0          44          0       Discharg</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 xml:space="preserve">                --------                               ---          ---         ---        ---</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SUBTOTAL             176                                 0            0          88          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SUBCOUNT               2                                 0            2           2          2</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SUBMEAN            88.00                                                        44.00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TIUPROVIDER,F          1   JAN 10,1996   TIUPATIENT,ONE1004           0           0          0       Discharg</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 xml:space="preserve">                --------                               ---          ---         ---        ---</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SUBTOTAL               1                               1004           0           0          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SUBCOUNT               1                                 1            1           1          1</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SUBMEAN             1.00                               1004.00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TIUPROVIDER,E          0   MAY 25,1996   TIUPATIENT,EIG               1                              Discharg</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 xml:space="preserve">                --------                               ---          ---         ---        ---</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SUBTOTAL                                                 0            1           0          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SUBCOUNT               1                                 0            1           0          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SUBMEAN                                                             1.00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 xml:space="preserve">                --------                               ---          ---         ---        ---</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TOTAL                624                               1191           8          88          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COUNT                 12                                 5           12           6          6</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r w:rsidRPr="00441CD3">
        <w:rPr>
          <w:rFonts w:ascii="Courier New" w:hAnsi="Courier New" w:cs="Courier New"/>
          <w:sz w:val="14"/>
          <w:szCs w:val="14"/>
        </w:rPr>
        <w:t>MEAN               52.00                               238.20       0.67        14.67      0.00</w:t>
      </w: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p>
    <w:p w:rsidR="00560236" w:rsidRPr="00441CD3" w:rsidRDefault="00560236" w:rsidP="00560236">
      <w:pPr>
        <w:pBdr>
          <w:top w:val="double" w:sz="1" w:space="1" w:color="000000"/>
          <w:left w:val="double" w:sz="1" w:space="1" w:color="000000"/>
          <w:bottom w:val="double" w:sz="1" w:space="1" w:color="000000"/>
          <w:right w:val="double" w:sz="1" w:space="1" w:color="000000"/>
        </w:pBdr>
        <w:ind w:right="-720"/>
        <w:rPr>
          <w:rFonts w:ascii="Courier New" w:hAnsi="Courier New" w:cs="Courier New"/>
          <w:sz w:val="14"/>
          <w:szCs w:val="14"/>
        </w:rPr>
      </w:pPr>
    </w:p>
    <w:p w:rsidR="00560236" w:rsidRPr="00441CD3" w:rsidRDefault="00560236" w:rsidP="00560236">
      <w:pPr>
        <w:rPr>
          <w:b/>
          <w:bCs w:val="0"/>
          <w:i/>
          <w:iCs w:val="0"/>
        </w:rPr>
      </w:pPr>
      <w:r w:rsidRPr="00441CD3">
        <w:br w:type="page"/>
      </w:r>
      <w:r w:rsidRPr="00441CD3">
        <w:rPr>
          <w:b/>
          <w:bCs w:val="0"/>
          <w:i/>
          <w:iCs w:val="0"/>
        </w:rPr>
        <w:t>Line Count Statistics by SERVICE</w:t>
      </w:r>
      <w:r w:rsidRPr="00441CD3">
        <w:fldChar w:fldCharType="begin"/>
      </w:r>
      <w:r w:rsidRPr="00441CD3">
        <w:instrText xml:space="preserve"> XE "Line Count Statistics by SERVICE" </w:instrText>
      </w:r>
      <w:r w:rsidRPr="00441CD3">
        <w:fldChar w:fldCharType="end"/>
      </w:r>
    </w:p>
    <w:p w:rsidR="00560236" w:rsidRPr="00441CD3" w:rsidRDefault="00560236" w:rsidP="00560236">
      <w:pPr>
        <w:rPr>
          <w:b/>
          <w:bCs w:val="0"/>
          <w:i/>
          <w:iCs w:val="0"/>
        </w:rPr>
      </w:pP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DISCHARGE SUMMARY Line Count Statistics by SERVICE - ISC-SLC-A4                JUN 27,1996  09:42    PAGE 1</w:t>
      </w: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 xml:space="preserve">                    Line</w:t>
      </w: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Service            Count   Ref Date      Patient    Disch-Dict Dict-Transcr  Transcr-Sign       Sign-Cosign</w:t>
      </w: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w:t>
      </w: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MEDICINE               0   JUN 19,1996   TIUPATIENT,SEV          0                                 Discharg</w:t>
      </w: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 xml:space="preserve">                      73   JUN 11,1996   TIUPATIENT,TWO          1                                 Discharg</w:t>
      </w: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 xml:space="preserve">                      78   MAY 31,1996   TIUPATIENT,SEV 7        1                                 Discharg</w:t>
      </w: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 xml:space="preserve">                      80   FEB  8,1995   TIUPATIENT,ELE          0           44         0          Discharg</w:t>
      </w: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 xml:space="preserve">                      96   FEB  8,1995   TIUPATIENT,TWE          0           44         0          Discharg</w:t>
      </w: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 xml:space="preserve">                --------                              ---       ---          ---       ---</w:t>
      </w: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SUBTOTAL             327                                7        2           88         0</w:t>
      </w: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SUBCOUNT               5                                1        5            2         2</w:t>
      </w: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SUBMEAN            65.40                              7.00     0.40         44.00</w:t>
      </w: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SURGERY                0   FEB 12,1996   TIUPATIENT,ONE97        0                                 Addendum</w:t>
      </w: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 xml:space="preserve">                       1   JAN 10,1996   TIUPATIENT,S1004       0           0          0          Discharg</w:t>
      </w: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 xml:space="preserve">                --------                              ---        ---        ---        ---</w:t>
      </w: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SUBTOTAL               1                              1101       0           0          0</w:t>
      </w: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SUBCOUNT               2                                2        2           1          1</w:t>
      </w: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SUBMEAN             0.50                              550.50</w:t>
      </w: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 xml:space="preserve">                --------                              ---       ---         ---        ---</w:t>
      </w: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TOTAL                328                              1108       2           88         0</w:t>
      </w: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COUNT                  7                                3        7           3          3</w:t>
      </w: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r w:rsidRPr="00441CD3">
        <w:rPr>
          <w:sz w:val="14"/>
          <w:szCs w:val="14"/>
        </w:rPr>
        <w:t>MEAN               46.86                              369.33   0.29        29.33      0.00</w:t>
      </w: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rsidR="00560236" w:rsidRPr="00441CD3" w:rsidRDefault="00560236" w:rsidP="00560236">
      <w:pPr>
        <w:pStyle w:val="capture"/>
        <w:pBdr>
          <w:top w:val="double" w:sz="1" w:space="1" w:color="000000"/>
          <w:left w:val="double" w:sz="1" w:space="1" w:color="000000"/>
          <w:bottom w:val="double" w:sz="1" w:space="1" w:color="000000"/>
          <w:right w:val="double" w:sz="1" w:space="1" w:color="000000"/>
        </w:pBdr>
        <w:ind w:right="-630"/>
        <w:rPr>
          <w:sz w:val="14"/>
          <w:szCs w:val="14"/>
        </w:rPr>
      </w:pPr>
    </w:p>
    <w:p w:rsidR="00560236" w:rsidRPr="00441CD3" w:rsidRDefault="00560236" w:rsidP="00560236">
      <w:pPr>
        <w:rPr>
          <w:sz w:val="12"/>
          <w:szCs w:val="12"/>
        </w:rPr>
      </w:pPr>
    </w:p>
    <w:p w:rsidR="00560236" w:rsidRPr="00441CD3" w:rsidRDefault="00560236" w:rsidP="00560236">
      <w:pPr>
        <w:rPr>
          <w:b/>
          <w:bCs w:val="0"/>
          <w:sz w:val="28"/>
          <w:szCs w:val="28"/>
          <w:lang w:val="en-US"/>
        </w:rPr>
        <w:sectPr w:rsidR="00560236" w:rsidRPr="00441CD3" w:rsidSect="00533A28">
          <w:headerReference w:type="even" r:id="rId43"/>
          <w:headerReference w:type="default" r:id="rId44"/>
          <w:footerReference w:type="even" r:id="rId45"/>
          <w:footerReference w:type="default" r:id="rId46"/>
          <w:footerReference w:type="first" r:id="rId47"/>
          <w:footnotePr>
            <w:pos w:val="beneathText"/>
          </w:footnotePr>
          <w:pgSz w:w="12240" w:h="15840"/>
          <w:pgMar w:top="1440" w:right="1800" w:bottom="1008" w:left="1800" w:header="720" w:footer="720" w:gutter="0"/>
          <w:cols w:space="720"/>
          <w:titlePg/>
          <w:docGrid w:linePitch="360"/>
        </w:sectPr>
      </w:pPr>
    </w:p>
    <w:p w:rsidR="00560236" w:rsidRPr="00441CD3" w:rsidRDefault="00560236" w:rsidP="00560236">
      <w:pPr>
        <w:pStyle w:val="BlankLine"/>
      </w:pPr>
      <w:r w:rsidRPr="00441CD3">
        <w:br w:type="page"/>
      </w:r>
      <w:bookmarkStart w:id="88" w:name="OLE_LINK5"/>
      <w:bookmarkStart w:id="89" w:name="OLE_LINK6"/>
      <w:r w:rsidR="00750D83" w:rsidRPr="00441CD3">
        <w:t>Unsigned/Uncosigned Report</w:t>
      </w:r>
      <w:r w:rsidR="0030231B" w:rsidRPr="00441CD3">
        <w:fldChar w:fldCharType="begin"/>
      </w:r>
      <w:r w:rsidR="00750D83" w:rsidRPr="00441CD3">
        <w:instrText xml:space="preserve"> XE "Unsigned/Uncosigned Report" </w:instrText>
      </w:r>
      <w:r w:rsidR="0030231B" w:rsidRPr="00441CD3">
        <w:fldChar w:fldCharType="end"/>
      </w:r>
    </w:p>
    <w:p w:rsidR="00750D83" w:rsidRPr="00441CD3" w:rsidRDefault="00750D83" w:rsidP="001F0CA0">
      <w:pPr>
        <w:rPr>
          <w:b/>
        </w:rPr>
      </w:pPr>
    </w:p>
    <w:p w:rsidR="00750D83" w:rsidRPr="00441CD3" w:rsidRDefault="00750D83" w:rsidP="001F0CA0">
      <w:r w:rsidRPr="00441CD3">
        <w:t>Lists detailed document information such as author, patient, patient SSN, etc. for notes with no signature and/or cosignature. Optionally, a summary report can be generated showing the number of unsigned and uncosigned documents in each service.</w:t>
      </w:r>
    </w:p>
    <w:p w:rsidR="00750D83" w:rsidRPr="00441CD3" w:rsidRDefault="00750D83" w:rsidP="001F0CA0"/>
    <w:p w:rsidR="00750D83" w:rsidRPr="00441CD3" w:rsidRDefault="00750D83" w:rsidP="001F0CA0">
      <w:r w:rsidRPr="00441CD3">
        <w:t>In the following example, a summary report is generated for all divisions</w:t>
      </w:r>
      <w:r w:rsidR="0030231B" w:rsidRPr="00441CD3">
        <w:fldChar w:fldCharType="begin"/>
      </w:r>
      <w:r w:rsidRPr="00441CD3">
        <w:instrText xml:space="preserve"> XE "division" </w:instrText>
      </w:r>
      <w:r w:rsidR="0030231B" w:rsidRPr="00441CD3">
        <w:fldChar w:fldCharType="end"/>
      </w:r>
      <w:r w:rsidRPr="00441CD3">
        <w:t>:</w:t>
      </w:r>
    </w:p>
    <w:p w:rsidR="00750D83" w:rsidRPr="00441CD3" w:rsidRDefault="00750D83" w:rsidP="001F0CA0">
      <w:pPr>
        <w:pStyle w:val="capture"/>
      </w:pPr>
      <w:r w:rsidRPr="00441CD3">
        <w:t xml:space="preserve">Select Text Integration Utilities (MIS Manager) Option: </w:t>
      </w:r>
      <w:r w:rsidRPr="00441CD3">
        <w:rPr>
          <w:b/>
        </w:rPr>
        <w:t>6</w:t>
      </w:r>
      <w:r w:rsidRPr="00441CD3">
        <w:t xml:space="preserve">  Unsigned/Uncosigned Report</w:t>
      </w:r>
    </w:p>
    <w:p w:rsidR="00750D83" w:rsidRPr="00441CD3" w:rsidRDefault="00750D83" w:rsidP="001F0CA0">
      <w:pPr>
        <w:pStyle w:val="capture"/>
        <w:rPr>
          <w:b/>
        </w:rPr>
      </w:pPr>
      <w:r w:rsidRPr="00441CD3">
        <w:t xml:space="preserve">Select division: ALL// </w:t>
      </w:r>
      <w:r w:rsidRPr="00441CD3">
        <w:rPr>
          <w:b/>
        </w:rPr>
        <w:t>&lt;Enter&gt;</w:t>
      </w:r>
    </w:p>
    <w:p w:rsidR="00750D83" w:rsidRPr="00441CD3" w:rsidRDefault="00750D83" w:rsidP="001F0CA0">
      <w:pPr>
        <w:pStyle w:val="capture"/>
      </w:pPr>
    </w:p>
    <w:p w:rsidR="00750D83" w:rsidRPr="00441CD3" w:rsidRDefault="00750D83" w:rsidP="001F0CA0">
      <w:pPr>
        <w:pStyle w:val="capture"/>
      </w:pPr>
      <w:r w:rsidRPr="00441CD3">
        <w:t xml:space="preserve">Please specify an </w:t>
      </w:r>
      <w:smartTag w:uri="urn:schemas-microsoft-com:office:smarttags" w:element="place">
        <w:smartTag w:uri="urn:schemas-microsoft-com:office:smarttags" w:element="PlaceName">
          <w:r w:rsidRPr="00441CD3">
            <w:t>Entry</w:t>
          </w:r>
        </w:smartTag>
        <w:r w:rsidRPr="00441CD3">
          <w:t xml:space="preserve"> </w:t>
        </w:r>
        <w:smartTag w:uri="urn:schemas-microsoft-com:office:smarttags" w:element="PlaceName">
          <w:r w:rsidRPr="00441CD3">
            <w:t>Date</w:t>
          </w:r>
        </w:smartTag>
        <w:r w:rsidRPr="00441CD3">
          <w:t xml:space="preserve"> </w:t>
        </w:r>
        <w:smartTag w:uri="urn:schemas-microsoft-com:office:smarttags" w:element="PlaceType">
          <w:r w:rsidRPr="00441CD3">
            <w:t>Range</w:t>
          </w:r>
        </w:smartTag>
      </w:smartTag>
      <w:r w:rsidRPr="00441CD3">
        <w:t>:</w:t>
      </w:r>
    </w:p>
    <w:p w:rsidR="00750D83" w:rsidRPr="00441CD3" w:rsidRDefault="00750D83" w:rsidP="001F0CA0">
      <w:pPr>
        <w:pStyle w:val="capture"/>
      </w:pPr>
    </w:p>
    <w:p w:rsidR="00750D83" w:rsidRPr="00441CD3" w:rsidRDefault="00750D83" w:rsidP="001F0CA0">
      <w:pPr>
        <w:pStyle w:val="capture"/>
      </w:pPr>
      <w:r w:rsidRPr="00441CD3">
        <w:t xml:space="preserve"> Start Entry Date: </w:t>
      </w:r>
      <w:r w:rsidRPr="00441CD3">
        <w:rPr>
          <w:b/>
        </w:rPr>
        <w:t>T-180</w:t>
      </w:r>
      <w:r w:rsidRPr="00441CD3">
        <w:t xml:space="preserve">  (AUG 08, 2003)</w:t>
      </w:r>
    </w:p>
    <w:p w:rsidR="00750D83" w:rsidRPr="00441CD3" w:rsidRDefault="00750D83" w:rsidP="001F0CA0">
      <w:pPr>
        <w:pStyle w:val="capture"/>
      </w:pPr>
      <w:r w:rsidRPr="00441CD3">
        <w:t xml:space="preserve">Ending Entry Date: </w:t>
      </w:r>
      <w:r w:rsidRPr="00441CD3">
        <w:rPr>
          <w:b/>
        </w:rPr>
        <w:t>T</w:t>
      </w:r>
      <w:r w:rsidRPr="00441CD3">
        <w:t xml:space="preserve">  (FEB 04, 2004)</w:t>
      </w:r>
    </w:p>
    <w:p w:rsidR="00750D83" w:rsidRPr="00441CD3" w:rsidRDefault="00750D83" w:rsidP="001F0CA0">
      <w:pPr>
        <w:pStyle w:val="capture"/>
      </w:pPr>
    </w:p>
    <w:p w:rsidR="00750D83" w:rsidRPr="00441CD3" w:rsidRDefault="00750D83" w:rsidP="001F0CA0">
      <w:pPr>
        <w:pStyle w:val="capture"/>
        <w:rPr>
          <w:b/>
        </w:rPr>
      </w:pPr>
      <w:r w:rsidRPr="00441CD3">
        <w:t xml:space="preserve">Select service: ALL// </w:t>
      </w:r>
      <w:r w:rsidRPr="00441CD3">
        <w:rPr>
          <w:b/>
        </w:rPr>
        <w:t>&lt;Enter&gt;</w:t>
      </w:r>
    </w:p>
    <w:p w:rsidR="00750D83" w:rsidRPr="00441CD3" w:rsidRDefault="00750D83" w:rsidP="001F0CA0">
      <w:pPr>
        <w:pStyle w:val="capture"/>
      </w:pPr>
    </w:p>
    <w:p w:rsidR="00750D83" w:rsidRPr="00441CD3" w:rsidRDefault="00750D83" w:rsidP="001F0CA0">
      <w:pPr>
        <w:pStyle w:val="capture"/>
      </w:pPr>
      <w:r w:rsidRPr="00441CD3">
        <w:t xml:space="preserve">     Select one of the following:</w:t>
      </w:r>
    </w:p>
    <w:p w:rsidR="00750D83" w:rsidRPr="00441CD3" w:rsidRDefault="00750D83" w:rsidP="001F0CA0">
      <w:pPr>
        <w:pStyle w:val="capture"/>
      </w:pPr>
    </w:p>
    <w:p w:rsidR="00750D83" w:rsidRPr="00441CD3" w:rsidRDefault="00750D83" w:rsidP="001F0CA0">
      <w:pPr>
        <w:pStyle w:val="capture"/>
      </w:pPr>
      <w:r w:rsidRPr="00441CD3">
        <w:t xml:space="preserve">          F         FULL</w:t>
      </w:r>
    </w:p>
    <w:p w:rsidR="00750D83" w:rsidRPr="00441CD3" w:rsidRDefault="00750D83" w:rsidP="001F0CA0">
      <w:pPr>
        <w:pStyle w:val="capture"/>
      </w:pPr>
      <w:r w:rsidRPr="00441CD3">
        <w:t xml:space="preserve">          S         SUMMARY</w:t>
      </w:r>
    </w:p>
    <w:p w:rsidR="00750D83" w:rsidRPr="00441CD3" w:rsidRDefault="00750D83" w:rsidP="001F0CA0">
      <w:pPr>
        <w:pStyle w:val="capture"/>
      </w:pPr>
    </w:p>
    <w:p w:rsidR="00750D83" w:rsidRPr="00441CD3" w:rsidRDefault="00750D83" w:rsidP="001F0CA0">
      <w:pPr>
        <w:pStyle w:val="capture"/>
      </w:pPr>
      <w:r w:rsidRPr="00441CD3">
        <w:t xml:space="preserve">Type of Report: </w:t>
      </w:r>
      <w:r w:rsidRPr="00441CD3">
        <w:rPr>
          <w:b/>
        </w:rPr>
        <w:t>S</w:t>
      </w:r>
      <w:r w:rsidRPr="00441CD3">
        <w:t xml:space="preserve">  SUMMARY</w:t>
      </w:r>
    </w:p>
    <w:p w:rsidR="00750D83" w:rsidRPr="00441CD3" w:rsidRDefault="00750D83" w:rsidP="001F0CA0">
      <w:pPr>
        <w:pStyle w:val="capture"/>
      </w:pPr>
    </w:p>
    <w:p w:rsidR="00750D83" w:rsidRPr="00441CD3" w:rsidRDefault="00750D83" w:rsidP="001F0CA0">
      <w:pPr>
        <w:pStyle w:val="capture"/>
      </w:pPr>
      <w:r w:rsidRPr="00441CD3">
        <w:t xml:space="preserve">DEVICE: HOME// </w:t>
      </w:r>
      <w:r w:rsidRPr="00441CD3">
        <w:rPr>
          <w:b/>
        </w:rPr>
        <w:t>&lt;Enter&gt;</w:t>
      </w:r>
      <w:r w:rsidRPr="00441CD3">
        <w:t xml:space="preserve"> ANYWHERE</w:t>
      </w:r>
    </w:p>
    <w:p w:rsidR="00750D83" w:rsidRPr="00441CD3" w:rsidRDefault="00750D83" w:rsidP="001F0CA0">
      <w:pPr>
        <w:pStyle w:val="capture"/>
      </w:pPr>
    </w:p>
    <w:p w:rsidR="00750D83" w:rsidRPr="00441CD3" w:rsidRDefault="00750D83" w:rsidP="001F0CA0">
      <w:pPr>
        <w:pStyle w:val="capture"/>
      </w:pPr>
      <w:r w:rsidRPr="00441CD3">
        <w:t xml:space="preserve">                   Unsigned and Uncosigned Documents Aug 08, 2003 thru Feb 04, 2</w:t>
      </w:r>
    </w:p>
    <w:p w:rsidR="00750D83" w:rsidRPr="00441CD3" w:rsidRDefault="00750D83" w:rsidP="001F0CA0">
      <w:pPr>
        <w:pStyle w:val="capture"/>
      </w:pPr>
      <w:r w:rsidRPr="00441CD3">
        <w:t>004@23:59:59Page 1</w:t>
      </w:r>
    </w:p>
    <w:p w:rsidR="00750D83" w:rsidRPr="00441CD3" w:rsidRDefault="00750D83" w:rsidP="001F0CA0">
      <w:pPr>
        <w:pStyle w:val="capture"/>
      </w:pPr>
      <w:r w:rsidRPr="00441CD3">
        <w:t xml:space="preserve">PRINTED:                  for SALT </w:t>
      </w:r>
      <w:smartTag w:uri="urn:schemas-microsoft-com:office:smarttags" w:element="place">
        <w:r w:rsidRPr="00441CD3">
          <w:t>LAKE</w:t>
        </w:r>
      </w:smartTag>
      <w:r w:rsidRPr="00441CD3">
        <w:t xml:space="preserve"> CITY HCS</w:t>
      </w:r>
    </w:p>
    <w:p w:rsidR="00750D83" w:rsidRPr="00441CD3" w:rsidRDefault="00750D83" w:rsidP="001F0CA0">
      <w:pPr>
        <w:pStyle w:val="capture"/>
      </w:pPr>
      <w:r w:rsidRPr="00441CD3">
        <w:t>FEB 04, 2004@09:16</w:t>
      </w:r>
    </w:p>
    <w:p w:rsidR="00750D83" w:rsidRPr="00441CD3" w:rsidRDefault="00750D83" w:rsidP="001F0CA0">
      <w:pPr>
        <w:pStyle w:val="capture"/>
      </w:pPr>
      <w:r w:rsidRPr="00441CD3">
        <w:t>------------------------------------------------------------------------------</w:t>
      </w:r>
    </w:p>
    <w:p w:rsidR="00750D83" w:rsidRPr="00441CD3" w:rsidRDefault="00750D83" w:rsidP="001F0CA0">
      <w:pPr>
        <w:pStyle w:val="capture"/>
      </w:pPr>
    </w:p>
    <w:p w:rsidR="00750D83" w:rsidRPr="00441CD3" w:rsidRDefault="00750D83" w:rsidP="001F0CA0">
      <w:pPr>
        <w:pStyle w:val="capture"/>
      </w:pPr>
      <w:r w:rsidRPr="00441CD3">
        <w:t xml:space="preserve"> Totals for Service: IRM--- UNSIGNED: 1  UNCOSIGNED: 0</w:t>
      </w:r>
    </w:p>
    <w:p w:rsidR="00750D83" w:rsidRPr="00441CD3" w:rsidRDefault="00750D83" w:rsidP="001F0CA0">
      <w:pPr>
        <w:pStyle w:val="capture"/>
      </w:pPr>
    </w:p>
    <w:p w:rsidR="00750D83" w:rsidRPr="00441CD3" w:rsidRDefault="00750D83" w:rsidP="001F0CA0">
      <w:pPr>
        <w:pStyle w:val="capture"/>
      </w:pPr>
      <w:r w:rsidRPr="00441CD3">
        <w:t xml:space="preserve">Totals for Division: SALT </w:t>
      </w:r>
      <w:smartTag w:uri="urn:schemas-microsoft-com:office:smarttags" w:element="place">
        <w:r w:rsidRPr="00441CD3">
          <w:t>LAKE</w:t>
        </w:r>
      </w:smartTag>
      <w:r w:rsidRPr="00441CD3">
        <w:t xml:space="preserve"> CITY HCS--- UNSIGNED: 1  UNCOSIGNED: 0</w:t>
      </w:r>
    </w:p>
    <w:p w:rsidR="00750D83" w:rsidRPr="00441CD3" w:rsidRDefault="00750D83" w:rsidP="001F0CA0">
      <w:pPr>
        <w:pStyle w:val="capture"/>
      </w:pPr>
    </w:p>
    <w:p w:rsidR="00750D83" w:rsidRPr="00441CD3" w:rsidRDefault="00750D83" w:rsidP="001F0CA0">
      <w:pPr>
        <w:pStyle w:val="capture"/>
      </w:pPr>
      <w:r w:rsidRPr="00441CD3">
        <w:t xml:space="preserve">Enter RETURN to continue or '^' to exit:  </w:t>
      </w:r>
    </w:p>
    <w:p w:rsidR="00750D83" w:rsidRPr="00441CD3" w:rsidRDefault="00750D83" w:rsidP="001F0CA0">
      <w:pPr>
        <w:pStyle w:val="capture"/>
      </w:pPr>
    </w:p>
    <w:p w:rsidR="00750D83" w:rsidRPr="00441CD3" w:rsidRDefault="00750D83" w:rsidP="00560236">
      <w:pPr>
        <w:pStyle w:val="Heading4"/>
      </w:pPr>
      <w:r w:rsidRPr="00441CD3">
        <w:br w:type="page"/>
      </w:r>
      <w:bookmarkStart w:id="90" w:name="TIU174_B"/>
      <w:bookmarkStart w:id="91" w:name="_Reassignment_Document_Report"/>
      <w:r w:rsidRPr="00441CD3">
        <w:t>Missing Text Report</w:t>
      </w:r>
      <w:r w:rsidR="0030231B" w:rsidRPr="00441CD3">
        <w:fldChar w:fldCharType="begin"/>
      </w:r>
      <w:r w:rsidRPr="00441CD3">
        <w:instrText xml:space="preserve"> XE "Missing Text Report" </w:instrText>
      </w:r>
      <w:r w:rsidR="0030231B" w:rsidRPr="00441CD3">
        <w:fldChar w:fldCharType="end"/>
      </w:r>
      <w:bookmarkEnd w:id="90"/>
    </w:p>
    <w:p w:rsidR="00750D83" w:rsidRPr="00441CD3" w:rsidRDefault="00750D83" w:rsidP="001F0CA0"/>
    <w:p w:rsidR="00750D83" w:rsidRPr="00441CD3" w:rsidRDefault="00750D83" w:rsidP="001F0CA0">
      <w:r w:rsidRPr="00441CD3">
        <w:t>This report lists TIU Documents that do not have any report text, are missing the 0 node of the text node, or both cases.  The report results have the following categories:</w:t>
      </w:r>
    </w:p>
    <w:p w:rsidR="00750D83" w:rsidRPr="00441CD3" w:rsidRDefault="00750D83" w:rsidP="001F0CA0">
      <w:r w:rsidRPr="00441CD3">
        <w:rPr>
          <w:b/>
        </w:rPr>
        <w:t xml:space="preserve">Missing Text Only. </w:t>
      </w:r>
      <w:r w:rsidRPr="00441CD3">
        <w:t xml:space="preserve"> This means the note has a 0 TEXT node, but no text (and this can be fine depending on the status of the document, such as undictated). </w:t>
      </w:r>
    </w:p>
    <w:p w:rsidR="00750D83" w:rsidRPr="00441CD3" w:rsidRDefault="00750D83" w:rsidP="001F0CA0">
      <w:r w:rsidRPr="00441CD3">
        <w:rPr>
          <w:b/>
        </w:rPr>
        <w:t>Missing 0 Node Only.</w:t>
      </w:r>
      <w:r w:rsidRPr="00441CD3">
        <w:t xml:space="preserve"> This means the note has text but no 0 TEXT node. </w:t>
      </w:r>
    </w:p>
    <w:p w:rsidR="00750D83" w:rsidRPr="00441CD3" w:rsidRDefault="00750D83" w:rsidP="001F0CA0">
      <w:r w:rsidRPr="00441CD3">
        <w:rPr>
          <w:b/>
        </w:rPr>
        <w:t>Missing 0 node &amp; Text.</w:t>
      </w:r>
      <w:r w:rsidRPr="00441CD3">
        <w:t xml:space="preserve"> This means the note doesn't have a 0 TEXT node or text.</w:t>
      </w:r>
    </w:p>
    <w:p w:rsidR="00750D83" w:rsidRPr="00441CD3" w:rsidRDefault="00750D83" w:rsidP="001F0CA0"/>
    <w:p w:rsidR="00750D83" w:rsidRPr="00441CD3" w:rsidRDefault="00750D83" w:rsidP="001F0CA0">
      <w:r w:rsidRPr="00441CD3">
        <w:t>This cause of this condition is unknown and has only been reported from a few sites. Nevertheless, this report should be run by all sights. If any missing text documents are found, refer to the discussion under Missing Text Cleanup below for guidance.</w:t>
      </w:r>
    </w:p>
    <w:p w:rsidR="00750D83" w:rsidRPr="00441CD3" w:rsidRDefault="00750D83" w:rsidP="001F0CA0"/>
    <w:p w:rsidR="00750D83" w:rsidRPr="00441CD3" w:rsidRDefault="00750D83" w:rsidP="001F0CA0">
      <w:r w:rsidRPr="00441CD3">
        <w:t>The report can be run as often as needed to track the occurrences of documents without text and missing the 0 text node.  It is advised to run the report on a regular interval (once per week or month) to track an increase or decrease of reported documents missing text or the 0 text node.</w:t>
      </w:r>
    </w:p>
    <w:p w:rsidR="00750D83" w:rsidRPr="00441CD3" w:rsidRDefault="00750D83" w:rsidP="001F0CA0"/>
    <w:p w:rsidR="00750D83" w:rsidRPr="00441CD3" w:rsidRDefault="00750D83" w:rsidP="001F0CA0">
      <w:r w:rsidRPr="00441CD3">
        <w:t>A delimited form of the report can be provided for users who want to put the report into a spreadsheet program.</w:t>
      </w:r>
    </w:p>
    <w:p w:rsidR="00750D83" w:rsidRPr="00441CD3" w:rsidRDefault="00750D83" w:rsidP="001F0CA0"/>
    <w:p w:rsidR="00750D83" w:rsidRPr="00441CD3" w:rsidRDefault="00750D83" w:rsidP="001F0CA0">
      <w:r w:rsidRPr="00441CD3">
        <w:t>In the following example a report is generated starting June 1, 2004:</w:t>
      </w:r>
    </w:p>
    <w:p w:rsidR="00750D83" w:rsidRPr="00441CD3" w:rsidRDefault="00750D83" w:rsidP="001F0CA0">
      <w:pPr>
        <w:pStyle w:val="capture"/>
        <w:rPr>
          <w:b/>
          <w:lang w:val="fr-CA"/>
        </w:rPr>
      </w:pPr>
      <w:r w:rsidRPr="00441CD3">
        <w:rPr>
          <w:lang w:val="fr-CA"/>
        </w:rPr>
        <w:t xml:space="preserve">Select Text Integration Utilities (MIS Manager) Option: </w:t>
      </w:r>
      <w:r w:rsidRPr="00441CD3">
        <w:rPr>
          <w:b/>
          <w:lang w:val="fr-CA"/>
        </w:rPr>
        <w:t>?</w:t>
      </w:r>
    </w:p>
    <w:p w:rsidR="00750D83" w:rsidRPr="00441CD3" w:rsidRDefault="00750D83" w:rsidP="001F0CA0">
      <w:pPr>
        <w:pStyle w:val="capture"/>
        <w:rPr>
          <w:lang w:val="fr-CA"/>
        </w:rPr>
      </w:pPr>
    </w:p>
    <w:p w:rsidR="00750D83" w:rsidRPr="00441CD3" w:rsidRDefault="00750D83" w:rsidP="001F0CA0">
      <w:pPr>
        <w:pStyle w:val="capture"/>
        <w:rPr>
          <w:lang w:val="fr-CA"/>
        </w:rPr>
      </w:pPr>
      <w:r w:rsidRPr="00441CD3">
        <w:rPr>
          <w:lang w:val="fr-CA"/>
        </w:rPr>
        <w:t xml:space="preserve">   1      Individual Patient Document</w:t>
      </w:r>
    </w:p>
    <w:p w:rsidR="00750D83" w:rsidRPr="00441CD3" w:rsidRDefault="00750D83" w:rsidP="001F0CA0">
      <w:pPr>
        <w:pStyle w:val="capture"/>
        <w:rPr>
          <w:lang w:val="fr-CA"/>
        </w:rPr>
      </w:pPr>
      <w:r w:rsidRPr="00441CD3">
        <w:rPr>
          <w:lang w:val="fr-CA"/>
        </w:rPr>
        <w:t xml:space="preserve">   2      Multiple Patient Documents</w:t>
      </w:r>
    </w:p>
    <w:p w:rsidR="00750D83" w:rsidRPr="00441CD3" w:rsidRDefault="00750D83" w:rsidP="001F0CA0">
      <w:pPr>
        <w:pStyle w:val="capture"/>
      </w:pPr>
      <w:r w:rsidRPr="00441CD3">
        <w:rPr>
          <w:lang w:val="fr-CA"/>
        </w:rPr>
        <w:t xml:space="preserve">   </w:t>
      </w:r>
      <w:r w:rsidRPr="00441CD3">
        <w:t>3      Print Document Menu ...</w:t>
      </w:r>
    </w:p>
    <w:p w:rsidR="00750D83" w:rsidRPr="00441CD3" w:rsidRDefault="00750D83" w:rsidP="001F0CA0">
      <w:pPr>
        <w:pStyle w:val="capture"/>
      </w:pPr>
      <w:r w:rsidRPr="00441CD3">
        <w:t xml:space="preserve">   4      Search for Selected Documents</w:t>
      </w:r>
    </w:p>
    <w:p w:rsidR="00750D83" w:rsidRPr="00441CD3" w:rsidRDefault="00750D83" w:rsidP="001F0CA0">
      <w:pPr>
        <w:pStyle w:val="capture"/>
      </w:pPr>
      <w:r w:rsidRPr="00441CD3">
        <w:t xml:space="preserve">   5      Statistical Reports ...</w:t>
      </w:r>
    </w:p>
    <w:p w:rsidR="00750D83" w:rsidRPr="00441CD3" w:rsidRDefault="00750D83" w:rsidP="001F0CA0">
      <w:pPr>
        <w:pStyle w:val="capture"/>
      </w:pPr>
      <w:r w:rsidRPr="00441CD3">
        <w:t xml:space="preserve">   6      Unsigned/Uncosigned Report</w:t>
      </w:r>
    </w:p>
    <w:p w:rsidR="00750D83" w:rsidRPr="00441CD3" w:rsidRDefault="00750D83" w:rsidP="001F0CA0">
      <w:pPr>
        <w:pStyle w:val="capture"/>
      </w:pPr>
      <w:r w:rsidRPr="00441CD3">
        <w:t xml:space="preserve">   7      Missing Text Report</w:t>
      </w:r>
    </w:p>
    <w:p w:rsidR="00750D83" w:rsidRPr="00441CD3" w:rsidRDefault="00750D83" w:rsidP="001F0CA0">
      <w:pPr>
        <w:pStyle w:val="capture"/>
      </w:pPr>
      <w:r w:rsidRPr="00441CD3">
        <w:t xml:space="preserve">   8      Missing Text Cleanup</w:t>
      </w:r>
    </w:p>
    <w:p w:rsidR="00750D83" w:rsidRPr="00441CD3" w:rsidRDefault="00750D83" w:rsidP="001F0CA0">
      <w:pPr>
        <w:pStyle w:val="capture"/>
      </w:pPr>
      <w:r w:rsidRPr="00441CD3">
        <w:t xml:space="preserve">   9      Signed/unsigned PN report and update</w:t>
      </w:r>
    </w:p>
    <w:p w:rsidR="00750D83" w:rsidRPr="00441CD3" w:rsidRDefault="00750D83" w:rsidP="001F0CA0">
      <w:pPr>
        <w:pStyle w:val="capture"/>
      </w:pPr>
      <w:r w:rsidRPr="00441CD3">
        <w:t xml:space="preserve">   10     UNKNOWN Addenda Cleanup</w:t>
      </w:r>
    </w:p>
    <w:p w:rsidR="00750D83" w:rsidRPr="00441CD3" w:rsidRDefault="00750D83" w:rsidP="001F0CA0">
      <w:pPr>
        <w:pStyle w:val="capture"/>
      </w:pPr>
      <w:r w:rsidRPr="00441CD3">
        <w:t xml:space="preserve">   11     Missing Expected Cosigner Report</w:t>
      </w:r>
      <w:r w:rsidR="008C0363">
        <w:rPr>
          <w:noProof/>
          <w:lang w:eastAsia="en-US"/>
        </w:rPr>
        <mc:AlternateContent>
          <mc:Choice Requires="wpg">
            <w:drawing>
              <wp:anchor distT="0" distB="0" distL="0" distR="0" simplePos="0" relativeHeight="251681792" behindDoc="0" locked="0" layoutInCell="1" allowOverlap="1">
                <wp:simplePos x="0" y="0"/>
                <wp:positionH relativeFrom="column">
                  <wp:posOffset>457200</wp:posOffset>
                </wp:positionH>
                <wp:positionV relativeFrom="paragraph">
                  <wp:posOffset>-6069965</wp:posOffset>
                </wp:positionV>
                <wp:extent cx="5485765" cy="3291205"/>
                <wp:effectExtent l="0" t="0" r="635" b="0"/>
                <wp:wrapNone/>
                <wp:docPr id="8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5765" cy="3291205"/>
                          <a:chOff x="720" y="-9559"/>
                          <a:chExt cx="8639" cy="5183"/>
                        </a:xfrm>
                      </wpg:grpSpPr>
                      <wps:wsp>
                        <wps:cNvPr id="81" name="Rectangle 102"/>
                        <wps:cNvSpPr>
                          <a:spLocks noChangeArrowheads="1"/>
                        </wps:cNvSpPr>
                        <wps:spPr bwMode="auto">
                          <a:xfrm>
                            <a:off x="720" y="-9559"/>
                            <a:ext cx="8639" cy="5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01" o:spid="_x0000_s1026" style="position:absolute;margin-left:36pt;margin-top:-477.95pt;width:431.95pt;height:259.15pt;z-index:251681792;mso-wrap-distance-left:0;mso-wrap-distance-right:0" coordorigin="720,-9559" coordsize="8639,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">
                <v:rect id="Rectangle 102" o:spid="_x0000_s1027" style="position:absolute;left:720;top:-9559;width:8639;height:5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RyV8AA&#10;AADbAAAADwAAAGRycy9kb3ducmV2LnhtbESPT4vCMBTE7wt+h/AEb2vaPYh0jUUrgnjzD+z10Tyb&#10;YvJSmmyt394IC3scZuY3zKocnRUD9aH1rCCfZyCIa69bbhRcL/vPJYgQkTVaz6TgSQHK9eRjhYX2&#10;Dz7RcI6NSBAOBSowMXaFlKE25DDMfUecvJvvHcYk+0bqHh8J7qz8yrKFdNhyWjDYUWWovp9/nYJx&#10;+4PSW0M3lC47Dvt8l1dWqdl03HyDiDTG//Bf+6AVLHN4f0k/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8RyV8AAAADbAAAADwAAAAAAAAAAAAAAAACYAgAAZHJzL2Rvd25y&#10;ZXYueG1sUEsFBgAAAAAEAAQA9QAAAIUDAAAAAA==&#10;" filled="f" stroked="f">
                  <v:stroke joinstyle="round"/>
                </v:rect>
              </v:group>
            </w:pict>
          </mc:Fallback>
        </mc:AlternateContent>
      </w:r>
    </w:p>
    <w:p w:rsidR="00750D83" w:rsidRPr="00441CD3" w:rsidRDefault="00750D83" w:rsidP="001F0CA0">
      <w:pPr>
        <w:pStyle w:val="capture"/>
      </w:pPr>
    </w:p>
    <w:p w:rsidR="00750D83" w:rsidRPr="00441CD3" w:rsidRDefault="00750D83" w:rsidP="001F0CA0">
      <w:pPr>
        <w:pStyle w:val="capture"/>
      </w:pPr>
      <w:r w:rsidRPr="00441CD3">
        <w:t>Enter ?? for more options, ??? for brief descriptions, ?OPTION for help text.</w:t>
      </w:r>
    </w:p>
    <w:p w:rsidR="00750D83" w:rsidRPr="00441CD3" w:rsidRDefault="00750D83" w:rsidP="001F0CA0">
      <w:pPr>
        <w:pStyle w:val="capture"/>
      </w:pPr>
    </w:p>
    <w:p w:rsidR="00750D83" w:rsidRPr="00441CD3" w:rsidRDefault="00750D83" w:rsidP="001F0CA0">
      <w:pPr>
        <w:pStyle w:val="capture"/>
      </w:pPr>
      <w:r w:rsidRPr="00441CD3">
        <w:t xml:space="preserve">Select Text Integration Utilities (MIS Manager) Option: </w:t>
      </w:r>
      <w:r w:rsidRPr="00441CD3">
        <w:rPr>
          <w:b/>
        </w:rPr>
        <w:t>7</w:t>
      </w:r>
      <w:r w:rsidRPr="00441CD3">
        <w:t xml:space="preserve">  Missing Text Report</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r w:rsidRPr="00441CD3">
        <w:t>START WITH REFERENCE DATE:  Jan 01, 2003//</w:t>
      </w:r>
      <w:r w:rsidRPr="00441CD3">
        <w:rPr>
          <w:b/>
        </w:rPr>
        <w:t>jun 1, 2004</w:t>
      </w:r>
      <w:r w:rsidRPr="00441CD3">
        <w:t xml:space="preserve">  (JUN 01, 2004)</w:t>
      </w:r>
    </w:p>
    <w:p w:rsidR="00750D83" w:rsidRPr="00441CD3" w:rsidRDefault="00750D83" w:rsidP="001F0CA0">
      <w:pPr>
        <w:pStyle w:val="capture"/>
      </w:pPr>
      <w:r w:rsidRPr="00441CD3">
        <w:t xml:space="preserve">     GO TO REFERENCE DATE:  Mar 04, 2005// </w:t>
      </w:r>
      <w:r w:rsidRPr="00441CD3">
        <w:rPr>
          <w:b/>
        </w:rPr>
        <w:t>&lt;Enter&gt;</w:t>
      </w:r>
      <w:r w:rsidRPr="00441CD3">
        <w:t xml:space="preserve"> (MAR 04, 2005)</w:t>
      </w:r>
    </w:p>
    <w:p w:rsidR="00750D83" w:rsidRPr="00441CD3" w:rsidRDefault="00750D83" w:rsidP="001F0CA0">
      <w:pPr>
        <w:pStyle w:val="capture"/>
      </w:pPr>
    </w:p>
    <w:p w:rsidR="00750D83" w:rsidRPr="00441CD3" w:rsidRDefault="00750D83" w:rsidP="001F0CA0">
      <w:pPr>
        <w:pStyle w:val="capture"/>
        <w:rPr>
          <w:b/>
        </w:rPr>
      </w:pPr>
      <w:r w:rsidRPr="00441CD3">
        <w:t xml:space="preserve">Would you like a delimited report? NO// </w:t>
      </w:r>
      <w:r w:rsidRPr="00441CD3">
        <w:rPr>
          <w:b/>
        </w:rPr>
        <w:t>&lt;Enter&gt;</w:t>
      </w:r>
    </w:p>
    <w:p w:rsidR="00750D83" w:rsidRPr="00441CD3" w:rsidRDefault="00750D83" w:rsidP="001F0CA0">
      <w:pPr>
        <w:pStyle w:val="capture"/>
      </w:pPr>
    </w:p>
    <w:p w:rsidR="00750D83" w:rsidRPr="00441CD3" w:rsidRDefault="00750D83" w:rsidP="001F0CA0">
      <w:pPr>
        <w:pStyle w:val="capture"/>
      </w:pPr>
      <w:r w:rsidRPr="00441CD3">
        <w:t xml:space="preserve">DEVICE: HOME// </w:t>
      </w:r>
      <w:r w:rsidRPr="00441CD3">
        <w:rPr>
          <w:b/>
        </w:rPr>
        <w:t>&lt;Enter&gt;</w:t>
      </w:r>
      <w:r w:rsidRPr="00441CD3">
        <w:t xml:space="preserve">  ANYWHERE</w:t>
      </w:r>
    </w:p>
    <w:p w:rsidR="00750D83" w:rsidRPr="00441CD3" w:rsidRDefault="00750D83" w:rsidP="001F0CA0">
      <w:pPr>
        <w:pStyle w:val="capture"/>
      </w:pPr>
    </w:p>
    <w:p w:rsidR="00750D83" w:rsidRPr="00441CD3" w:rsidRDefault="00750D83" w:rsidP="001F0CA0">
      <w:pPr>
        <w:pStyle w:val="capture"/>
      </w:pPr>
      <w:r w:rsidRPr="00441CD3">
        <w:t>Searching...</w:t>
      </w:r>
    </w:p>
    <w:p w:rsidR="00750D83" w:rsidRPr="00441CD3" w:rsidRDefault="00750D83" w:rsidP="001F0CA0">
      <w:pPr>
        <w:pStyle w:val="capture"/>
      </w:pPr>
    </w:p>
    <w:p w:rsidR="00750D83" w:rsidRPr="00441CD3" w:rsidRDefault="00750D83" w:rsidP="001F0CA0">
      <w:pPr>
        <w:pStyle w:val="capture"/>
      </w:pPr>
      <w:r w:rsidRPr="00441CD3">
        <w:t>Date range searched:  Jun 01, 2004 - Mar 04, 2005</w:t>
      </w:r>
    </w:p>
    <w:p w:rsidR="00750D83" w:rsidRPr="00441CD3" w:rsidRDefault="00750D83" w:rsidP="001F0CA0">
      <w:pPr>
        <w:pStyle w:val="capture"/>
      </w:pPr>
      <w:r w:rsidRPr="00441CD3">
        <w:t xml:space="preserve">       # of Records:</w:t>
      </w:r>
    </w:p>
    <w:p w:rsidR="00750D83" w:rsidRPr="00441CD3" w:rsidRDefault="00750D83" w:rsidP="001F0CA0">
      <w:pPr>
        <w:pStyle w:val="capture"/>
      </w:pPr>
      <w:r w:rsidRPr="00441CD3">
        <w:t xml:space="preserve">                            Searched   1074</w:t>
      </w:r>
    </w:p>
    <w:p w:rsidR="00750D83" w:rsidRPr="00441CD3" w:rsidRDefault="00750D83" w:rsidP="001F0CA0">
      <w:pPr>
        <w:pStyle w:val="capture"/>
      </w:pPr>
      <w:r w:rsidRPr="00441CD3">
        <w:t xml:space="preserve">                   Missing Text Only      1</w:t>
      </w:r>
    </w:p>
    <w:p w:rsidR="00750D83" w:rsidRPr="00441CD3" w:rsidRDefault="00750D83" w:rsidP="001F0CA0">
      <w:pPr>
        <w:pStyle w:val="capture"/>
      </w:pPr>
      <w:r w:rsidRPr="00441CD3">
        <w:t xml:space="preserve">                 Missing 0 Node Only      0</w:t>
      </w:r>
    </w:p>
    <w:p w:rsidR="00750D83" w:rsidRPr="00441CD3" w:rsidRDefault="00750D83" w:rsidP="001F0CA0">
      <w:pPr>
        <w:pStyle w:val="capture"/>
      </w:pPr>
      <w:r w:rsidRPr="00441CD3">
        <w:t xml:space="preserve">               Missing 0 node &amp; Text      4</w:t>
      </w:r>
    </w:p>
    <w:p w:rsidR="00750D83" w:rsidRPr="00441CD3" w:rsidRDefault="00750D83" w:rsidP="001F0CA0">
      <w:pPr>
        <w:pStyle w:val="capture"/>
      </w:pPr>
      <w:r w:rsidRPr="00441CD3">
        <w:t xml:space="preserve">                                       ----</w:t>
      </w:r>
    </w:p>
    <w:p w:rsidR="00750D83" w:rsidRPr="00441CD3" w:rsidRDefault="00750D83" w:rsidP="001F0CA0">
      <w:pPr>
        <w:pStyle w:val="capture"/>
      </w:pPr>
      <w:r w:rsidRPr="00441CD3">
        <w:t xml:space="preserve">                               Total      5</w:t>
      </w:r>
    </w:p>
    <w:p w:rsidR="00750D83" w:rsidRPr="00441CD3" w:rsidRDefault="00750D83" w:rsidP="001F0CA0">
      <w:pPr>
        <w:pStyle w:val="capture"/>
      </w:pPr>
    </w:p>
    <w:p w:rsidR="00750D83" w:rsidRPr="00441CD3" w:rsidRDefault="00750D83" w:rsidP="001F0CA0">
      <w:pPr>
        <w:pStyle w:val="capture"/>
      </w:pPr>
      <w:r w:rsidRPr="00441CD3">
        <w:t xml:space="preserve">                Elapsed Time:  0 minute(s) 0 second(s)</w:t>
      </w:r>
    </w:p>
    <w:p w:rsidR="00750D83" w:rsidRPr="00441CD3" w:rsidRDefault="00750D83" w:rsidP="001F0CA0">
      <w:pPr>
        <w:pStyle w:val="capture"/>
      </w:pPr>
      <w:r w:rsidRPr="00441CD3">
        <w:t xml:space="preserve">                Current User:  CPRSPROVIDER,SEVEN</w:t>
      </w:r>
    </w:p>
    <w:p w:rsidR="00750D83" w:rsidRPr="00441CD3" w:rsidRDefault="00750D83" w:rsidP="001F0CA0">
      <w:pPr>
        <w:pStyle w:val="capture"/>
      </w:pPr>
      <w:r w:rsidRPr="00441CD3">
        <w:t xml:space="preserve">                Current Date:  Mar 04, 2005@15:08:43</w:t>
      </w:r>
    </w:p>
    <w:p w:rsidR="00750D83" w:rsidRPr="00441CD3" w:rsidRDefault="00750D83" w:rsidP="001F0CA0">
      <w:pPr>
        <w:pStyle w:val="capture"/>
      </w:pPr>
    </w:p>
    <w:p w:rsidR="00750D83" w:rsidRPr="00441CD3" w:rsidRDefault="00750D83" w:rsidP="001F0CA0">
      <w:pPr>
        <w:pStyle w:val="capture"/>
      </w:pPr>
      <w:r w:rsidRPr="00441CD3">
        <w:t>Doc #       Entry Date/Time                 Title</w:t>
      </w:r>
    </w:p>
    <w:p w:rsidR="00750D83" w:rsidRPr="00441CD3" w:rsidRDefault="00750D83" w:rsidP="001F0CA0">
      <w:pPr>
        <w:pStyle w:val="capture"/>
      </w:pPr>
      <w:r w:rsidRPr="00441CD3">
        <w:t>Missing     Reference Date/Time             Patient</w:t>
      </w:r>
    </w:p>
    <w:p w:rsidR="00750D83" w:rsidRPr="00441CD3" w:rsidRDefault="00750D83" w:rsidP="001F0CA0">
      <w:pPr>
        <w:pStyle w:val="capture"/>
      </w:pPr>
      <w:r w:rsidRPr="00441CD3">
        <w:t>Status      Signature Date/Time             Author/Dictator</w:t>
      </w:r>
    </w:p>
    <w:p w:rsidR="00750D83" w:rsidRPr="00441CD3" w:rsidRDefault="00750D83" w:rsidP="001F0CA0">
      <w:pPr>
        <w:pStyle w:val="capture"/>
      </w:pPr>
      <w:r w:rsidRPr="00441CD3">
        <w:t>------      -------------------             ---------------</w:t>
      </w:r>
    </w:p>
    <w:p w:rsidR="00750D83" w:rsidRPr="00441CD3" w:rsidRDefault="00750D83" w:rsidP="001F0CA0">
      <w:pPr>
        <w:pStyle w:val="capture"/>
      </w:pPr>
      <w:r w:rsidRPr="00441CD3">
        <w:t>28476       Jun 04, 2004@13:09:06           MRS TEST NOTE</w:t>
      </w:r>
    </w:p>
    <w:p w:rsidR="00750D83" w:rsidRPr="00441CD3" w:rsidRDefault="00750D83" w:rsidP="001F0CA0">
      <w:pPr>
        <w:pStyle w:val="capture"/>
      </w:pPr>
      <w:r w:rsidRPr="00441CD3">
        <w:t>0/Text      Jun 04, 2004@13:08              CPRSPATIENT,TWO(3213)</w:t>
      </w:r>
    </w:p>
    <w:p w:rsidR="00750D83" w:rsidRPr="00441CD3" w:rsidRDefault="00750D83" w:rsidP="001F0CA0">
      <w:pPr>
        <w:pStyle w:val="capture"/>
      </w:pPr>
      <w:r w:rsidRPr="00441CD3">
        <w:t>COMPLETED   Jun 04, 2004@13:12:08           CPRSPROVIDER,FIVE</w:t>
      </w:r>
    </w:p>
    <w:p w:rsidR="00750D83" w:rsidRPr="00441CD3" w:rsidRDefault="00750D83" w:rsidP="001F0CA0">
      <w:pPr>
        <w:pStyle w:val="capture"/>
      </w:pPr>
    </w:p>
    <w:p w:rsidR="00750D83" w:rsidRPr="00441CD3" w:rsidRDefault="00750D83" w:rsidP="001F0CA0">
      <w:pPr>
        <w:pStyle w:val="capture"/>
      </w:pPr>
      <w:r w:rsidRPr="00441CD3">
        <w:t>28481       Jun 04, 2004@13:54:45           H&amp;P GENERAL MEDICINE</w:t>
      </w:r>
    </w:p>
    <w:p w:rsidR="00750D83" w:rsidRPr="00441CD3" w:rsidRDefault="00750D83" w:rsidP="001F0CA0">
      <w:pPr>
        <w:pStyle w:val="capture"/>
      </w:pPr>
      <w:r w:rsidRPr="00441CD3">
        <w:t>0/Text      Jun 04, 2004@13:54              CPRSPATIENT,FIVE(8828)</w:t>
      </w:r>
    </w:p>
    <w:p w:rsidR="00750D83" w:rsidRPr="00441CD3" w:rsidRDefault="00750D83" w:rsidP="001F0CA0">
      <w:pPr>
        <w:pStyle w:val="capture"/>
      </w:pPr>
      <w:r w:rsidRPr="00441CD3">
        <w:t>COMPLETED   Jun 04, 2004@13:57:22           CPRSPROVIDER,FIVE</w:t>
      </w:r>
    </w:p>
    <w:p w:rsidR="00750D83" w:rsidRPr="00441CD3" w:rsidRDefault="00750D83" w:rsidP="001F0CA0">
      <w:pPr>
        <w:pStyle w:val="capture"/>
      </w:pPr>
    </w:p>
    <w:p w:rsidR="00750D83" w:rsidRPr="00441CD3" w:rsidRDefault="00750D83" w:rsidP="001F0CA0">
      <w:pPr>
        <w:pStyle w:val="capture"/>
      </w:pPr>
      <w:r w:rsidRPr="00441CD3">
        <w:t>28520       Jun 04, 2004@13:54:47           GENERAL MEDICINE</w:t>
      </w:r>
    </w:p>
    <w:p w:rsidR="00750D83" w:rsidRPr="00441CD3" w:rsidRDefault="00750D83" w:rsidP="001F0CA0">
      <w:pPr>
        <w:pStyle w:val="capture"/>
      </w:pPr>
      <w:r w:rsidRPr="00441CD3">
        <w:t>0/Text      Jun 04, 2004@13:54              CPRSPATIENT,ONE(8846)</w:t>
      </w:r>
    </w:p>
    <w:p w:rsidR="00750D83" w:rsidRPr="00441CD3" w:rsidRDefault="00750D83" w:rsidP="001F0CA0">
      <w:pPr>
        <w:pStyle w:val="capture"/>
      </w:pPr>
      <w:r w:rsidRPr="00441CD3">
        <w:t>COMPLETED   Jun 04, 2004@13:57:23           CPRSPROVIDER,SEVEN</w:t>
      </w:r>
    </w:p>
    <w:p w:rsidR="00750D83" w:rsidRPr="00441CD3" w:rsidRDefault="00750D83" w:rsidP="001F0CA0">
      <w:pPr>
        <w:pStyle w:val="capture"/>
      </w:pPr>
    </w:p>
    <w:p w:rsidR="00750D83" w:rsidRPr="00441CD3" w:rsidRDefault="00750D83" w:rsidP="001F0CA0">
      <w:pPr>
        <w:pStyle w:val="capture"/>
      </w:pPr>
      <w:r w:rsidRPr="00441CD3">
        <w:t>28522       Jun 04, 2004@14:02:49           H&amp;P GENERAL MEDICINE</w:t>
      </w:r>
    </w:p>
    <w:p w:rsidR="00750D83" w:rsidRPr="00441CD3" w:rsidRDefault="00750D83" w:rsidP="001F0CA0">
      <w:pPr>
        <w:pStyle w:val="capture"/>
      </w:pPr>
      <w:r w:rsidRPr="00441CD3">
        <w:t>Text        Jun 04, 2004@14:02              CPRSPATIENTFEMALE,EIGHT(8662)</w:t>
      </w:r>
    </w:p>
    <w:p w:rsidR="00750D83" w:rsidRPr="00441CD3" w:rsidRDefault="00750D83" w:rsidP="001F0CA0">
      <w:pPr>
        <w:pStyle w:val="capture"/>
      </w:pPr>
      <w:r w:rsidRPr="00441CD3">
        <w:t>COMPLETED   Jun 04, 2004@14:03:43           CPRSPROVIDER,FIVE</w:t>
      </w:r>
    </w:p>
    <w:p w:rsidR="00750D83" w:rsidRPr="00441CD3" w:rsidRDefault="00750D83" w:rsidP="001F0CA0">
      <w:pPr>
        <w:pStyle w:val="capture"/>
      </w:pPr>
    </w:p>
    <w:p w:rsidR="00750D83" w:rsidRPr="00441CD3" w:rsidRDefault="00750D83" w:rsidP="001F0CA0">
      <w:pPr>
        <w:pStyle w:val="capture"/>
      </w:pPr>
      <w:r w:rsidRPr="00441CD3">
        <w:t>29498       Jan 18, 2005@11:34:16           PRIMARY CARE NOTE</w:t>
      </w:r>
    </w:p>
    <w:p w:rsidR="00750D83" w:rsidRPr="00441CD3" w:rsidRDefault="00750D83" w:rsidP="001F0CA0">
      <w:pPr>
        <w:pStyle w:val="capture"/>
      </w:pPr>
      <w:r w:rsidRPr="00441CD3">
        <w:t>0/Text      Jan 18, 2005@11:33              CPRSPATIENT,THREE(6626)</w:t>
      </w:r>
    </w:p>
    <w:p w:rsidR="00750D83" w:rsidRPr="00441CD3" w:rsidRDefault="00750D83" w:rsidP="001F0CA0">
      <w:pPr>
        <w:pStyle w:val="capture"/>
      </w:pPr>
      <w:r w:rsidRPr="00441CD3">
        <w:t>COMPLETED   Jan 18, 2005@11:37:34           CPRSPROVIDER,TWO</w:t>
      </w:r>
    </w:p>
    <w:p w:rsidR="00750D83" w:rsidRPr="00441CD3" w:rsidRDefault="00750D83" w:rsidP="001F0CA0">
      <w:pPr>
        <w:pStyle w:val="capture"/>
      </w:pPr>
    </w:p>
    <w:p w:rsidR="00750D83" w:rsidRPr="00441CD3" w:rsidRDefault="00750D83" w:rsidP="001F0CA0">
      <w:pPr>
        <w:pStyle w:val="capture"/>
      </w:pPr>
    </w:p>
    <w:p w:rsidR="00560236" w:rsidRPr="00441CD3" w:rsidRDefault="00750D83" w:rsidP="001F0CA0">
      <w:pPr>
        <w:pStyle w:val="capture"/>
      </w:pPr>
      <w:r w:rsidRPr="00441CD3">
        <w:t>Press RETURN to continue...:</w:t>
      </w:r>
      <w:bookmarkEnd w:id="88"/>
      <w:bookmarkEnd w:id="89"/>
    </w:p>
    <w:p w:rsidR="00750D83" w:rsidRPr="00441CD3" w:rsidRDefault="00560236" w:rsidP="00560236">
      <w:pPr>
        <w:pStyle w:val="Heading4"/>
      </w:pPr>
      <w:r w:rsidRPr="00441CD3">
        <w:br w:type="page"/>
        <w:t xml:space="preserve"> </w:t>
      </w:r>
      <w:bookmarkStart w:id="92" w:name="Remedy01a"/>
      <w:bookmarkStart w:id="93" w:name="Page127"/>
      <w:bookmarkEnd w:id="92"/>
      <w:bookmarkEnd w:id="93"/>
      <w:r w:rsidR="00750D83" w:rsidRPr="00441CD3">
        <w:t>Missing Text Cleanup</w:t>
      </w:r>
      <w:r w:rsidR="0030231B" w:rsidRPr="00441CD3">
        <w:fldChar w:fldCharType="begin"/>
      </w:r>
      <w:r w:rsidR="00750D83" w:rsidRPr="00441CD3">
        <w:instrText xml:space="preserve"> XE "Missing Text Cleanup" </w:instrText>
      </w:r>
      <w:r w:rsidR="0030231B" w:rsidRPr="00441CD3">
        <w:fldChar w:fldCharType="end"/>
      </w:r>
    </w:p>
    <w:p w:rsidR="00750D83" w:rsidRPr="00441CD3" w:rsidRDefault="00750D83" w:rsidP="001F0CA0"/>
    <w:p w:rsidR="00595C4C" w:rsidRPr="00441CD3" w:rsidRDefault="008C0363" w:rsidP="00595C4C">
      <w:pPr>
        <w:pStyle w:val="Note"/>
      </w:pPr>
      <w:r>
        <w:rPr>
          <w:noProof/>
          <w:lang w:eastAsia="en-US"/>
        </w:rPr>
        <mc:AlternateContent>
          <mc:Choice Requires="wps">
            <w:drawing>
              <wp:anchor distT="0" distB="0" distL="114300" distR="114300" simplePos="0" relativeHeight="251698176" behindDoc="0" locked="0" layoutInCell="1" allowOverlap="1">
                <wp:simplePos x="0" y="0"/>
                <wp:positionH relativeFrom="column">
                  <wp:posOffset>5998845</wp:posOffset>
                </wp:positionH>
                <wp:positionV relativeFrom="paragraph">
                  <wp:posOffset>150495</wp:posOffset>
                </wp:positionV>
                <wp:extent cx="635" cy="868045"/>
                <wp:effectExtent l="7620" t="7620" r="10795" b="10160"/>
                <wp:wrapNone/>
                <wp:docPr id="79"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8045"/>
                        </a:xfrm>
                        <a:prstGeom prst="straightConnector1">
                          <a:avLst/>
                        </a:prstGeom>
                        <a:noFill/>
                        <a:ln w="9525">
                          <a:solidFill>
                            <a:srgbClr val="000000"/>
                          </a:solidFill>
                          <a:round/>
                          <a:headEnd type="none" w="lg" len="lg"/>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63" o:spid="_x0000_s1026" type="#_x0000_t32" style="position:absolute;margin-left:472.35pt;margin-top:11.85pt;width:.05pt;height:68.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">
                <v:stroke startarrowwidth="wide" startarrowlength="long"/>
              </v:shape>
            </w:pict>
          </mc:Fallback>
        </mc:AlternateContent>
      </w:r>
      <w:r w:rsidR="00595C4C" w:rsidRPr="00441CD3">
        <w:rPr>
          <w:sz w:val="52"/>
          <w:szCs w:val="52"/>
        </w:rPr>
        <w:sym w:font="Wingdings" w:char="F046"/>
      </w:r>
      <w:r w:rsidR="00595C4C" w:rsidRPr="00441CD3">
        <w:tab/>
        <w:t>Note:</w:t>
      </w:r>
      <w:r w:rsidR="00595C4C" w:rsidRPr="00441CD3">
        <w:rPr>
          <w:b w:val="0"/>
        </w:rPr>
        <w:t xml:space="preserve"> </w:t>
      </w:r>
      <w:r w:rsidR="00595C4C" w:rsidRPr="00441CD3">
        <w:rPr>
          <w:b w:val="0"/>
        </w:rPr>
        <w:tab/>
        <w:t>The</w:t>
      </w:r>
      <w:r w:rsidR="00595C4C" w:rsidRPr="00441CD3">
        <w:t xml:space="preserve"> </w:t>
      </w:r>
      <w:r w:rsidR="00595C4C" w:rsidRPr="00441CD3">
        <w:rPr>
          <w:b w:val="0"/>
        </w:rPr>
        <w:t>TIU MISSING TEXT REPORT should be run prior to running the cleanup. Refer to the documentation on the previous page for TIU MISSING TEXT REPORT for cause and frequency to run that report.</w:t>
      </w:r>
    </w:p>
    <w:p w:rsidR="00595C4C" w:rsidRPr="00441CD3" w:rsidRDefault="00595C4C" w:rsidP="001F0CA0"/>
    <w:p w:rsidR="00750D83" w:rsidRPr="00441CD3" w:rsidRDefault="00750D83" w:rsidP="001F0CA0">
      <w:r w:rsidRPr="00441CD3">
        <w:t>This is a utility designed to help clean up TIU documents with no text. Before using this utility, a number of other things should be tried. They are:</w:t>
      </w:r>
    </w:p>
    <w:p w:rsidR="00750D83" w:rsidRPr="00441CD3" w:rsidRDefault="00750D83" w:rsidP="00560236">
      <w:pPr>
        <w:numPr>
          <w:ilvl w:val="0"/>
          <w:numId w:val="14"/>
        </w:numPr>
      </w:pPr>
      <w:r w:rsidRPr="00441CD3">
        <w:t>NO TEXT in DOCUMENT body with no attached addendum or image, document may or may not have the "TEXT" 0 node as indicated by the report. Delete or retract the document (based upon status); no disclaimer is needed.</w:t>
      </w:r>
    </w:p>
    <w:p w:rsidR="00750D83" w:rsidRPr="00441CD3" w:rsidRDefault="00750D83" w:rsidP="001F0CA0"/>
    <w:p w:rsidR="00750D83" w:rsidRPr="00441CD3" w:rsidRDefault="00750D83" w:rsidP="00560236">
      <w:pPr>
        <w:numPr>
          <w:ilvl w:val="0"/>
          <w:numId w:val="14"/>
        </w:numPr>
      </w:pPr>
      <w:r w:rsidRPr="00441CD3">
        <w:t xml:space="preserve">If the "TEXT" 0 node is missing as indicated by the report and the document has text: </w:t>
      </w:r>
    </w:p>
    <w:p w:rsidR="00750D83" w:rsidRPr="00441CD3" w:rsidRDefault="00750D83" w:rsidP="00560236">
      <w:pPr>
        <w:numPr>
          <w:ilvl w:val="0"/>
          <w:numId w:val="15"/>
        </w:numPr>
        <w:ind w:left="1080"/>
      </w:pPr>
      <w:r w:rsidRPr="00441CD3">
        <w:t>For direct entry documents, contact author to make an addendum to the note and add the missing information.  Sites may determine the allowable timeframe to permit the author entering the addendum with the missing information.  If the author is no longer at the site or the timeframe has passed, the HIMS Manager or designee should enter an addendum with the following disclaimer:</w:t>
      </w:r>
    </w:p>
    <w:p w:rsidR="00750D83" w:rsidRPr="00441CD3" w:rsidRDefault="00750D83" w:rsidP="00560236">
      <w:pPr>
        <w:ind w:left="720"/>
      </w:pPr>
    </w:p>
    <w:p w:rsidR="00750D83" w:rsidRPr="00441CD3" w:rsidRDefault="00750D83" w:rsidP="00560236">
      <w:pPr>
        <w:ind w:left="1440"/>
      </w:pPr>
      <w:r w:rsidRPr="00441CD3">
        <w:t>"DISCLAIMER: This completed document contains missing text that was electronically deleted in error"</w:t>
      </w:r>
    </w:p>
    <w:p w:rsidR="00750D83" w:rsidRPr="00441CD3" w:rsidRDefault="00750D83" w:rsidP="00560236">
      <w:pPr>
        <w:ind w:left="720"/>
      </w:pPr>
    </w:p>
    <w:p w:rsidR="00750D83" w:rsidRPr="00441CD3" w:rsidRDefault="00750D83" w:rsidP="00560236">
      <w:pPr>
        <w:numPr>
          <w:ilvl w:val="0"/>
          <w:numId w:val="15"/>
        </w:numPr>
        <w:ind w:left="1080"/>
      </w:pPr>
      <w:r w:rsidRPr="00441CD3">
        <w:t>For uploaded documents, contact the transcription company to re-upload if possible or contact the author to make an addendum to the note and add the missing information.</w:t>
      </w:r>
    </w:p>
    <w:p w:rsidR="00750D83" w:rsidRPr="00441CD3" w:rsidRDefault="00750D83" w:rsidP="00560236">
      <w:pPr>
        <w:ind w:firstLine="105"/>
      </w:pPr>
    </w:p>
    <w:p w:rsidR="00750D83" w:rsidRPr="00441CD3" w:rsidRDefault="00750D83" w:rsidP="00560236">
      <w:r w:rsidRPr="00441CD3">
        <w:t xml:space="preserve">The cleanup utility retracts documents within a date range that </w:t>
      </w:r>
      <w:r w:rsidR="00595C4C" w:rsidRPr="00441CD3">
        <w:t>meet</w:t>
      </w:r>
      <w:r w:rsidRPr="00441CD3">
        <w:t xml:space="preserve"> certain criteria. The criteria are:</w:t>
      </w:r>
    </w:p>
    <w:p w:rsidR="00750D83" w:rsidRPr="00441CD3" w:rsidRDefault="00750D83" w:rsidP="00560236">
      <w:pPr>
        <w:numPr>
          <w:ilvl w:val="0"/>
          <w:numId w:val="14"/>
        </w:numPr>
      </w:pPr>
      <w:r w:rsidRPr="00441CD3">
        <w:t>Document may be of any type, including ADDENDUM with a STATUS of      UNCOSIGNED/COMPLETED/AMENDED</w:t>
      </w:r>
    </w:p>
    <w:p w:rsidR="00750D83" w:rsidRPr="00441CD3" w:rsidRDefault="00750D83" w:rsidP="00560236">
      <w:pPr>
        <w:numPr>
          <w:ilvl w:val="0"/>
          <w:numId w:val="14"/>
        </w:numPr>
      </w:pPr>
      <w:r w:rsidRPr="00441CD3">
        <w:t>Document must fall within user entered date range</w:t>
      </w:r>
    </w:p>
    <w:p w:rsidR="00750D83" w:rsidRPr="00441CD3" w:rsidRDefault="00750D83" w:rsidP="00560236">
      <w:pPr>
        <w:numPr>
          <w:ilvl w:val="0"/>
          <w:numId w:val="14"/>
        </w:numPr>
      </w:pPr>
      <w:r w:rsidRPr="00441CD3">
        <w:t>Document must NOT have the "TEXT",0 node</w:t>
      </w:r>
    </w:p>
    <w:p w:rsidR="00750D83" w:rsidRPr="00441CD3" w:rsidRDefault="00750D83" w:rsidP="00560236">
      <w:pPr>
        <w:numPr>
          <w:ilvl w:val="0"/>
          <w:numId w:val="14"/>
        </w:numPr>
      </w:pPr>
      <w:r w:rsidRPr="00441CD3">
        <w:t>Document must NOT have any TEXT</w:t>
      </w:r>
    </w:p>
    <w:p w:rsidR="00750D83" w:rsidRPr="00441CD3" w:rsidRDefault="00750D83" w:rsidP="00560236">
      <w:pPr>
        <w:numPr>
          <w:ilvl w:val="0"/>
          <w:numId w:val="14"/>
        </w:numPr>
      </w:pPr>
      <w:r w:rsidRPr="00441CD3">
        <w:t>Document must NOT have any addenda ("DAD" cross-reference)</w:t>
      </w:r>
    </w:p>
    <w:p w:rsidR="00750D83" w:rsidRPr="00441CD3" w:rsidRDefault="00750D83" w:rsidP="00560236">
      <w:pPr>
        <w:numPr>
          <w:ilvl w:val="0"/>
          <w:numId w:val="14"/>
        </w:numPr>
      </w:pPr>
      <w:r w:rsidRPr="00441CD3">
        <w:t>Document must NOT have any components ("ADI" cross-reference)</w:t>
      </w:r>
    </w:p>
    <w:p w:rsidR="00750D83" w:rsidRPr="00441CD3" w:rsidRDefault="00750D83" w:rsidP="001F0CA0"/>
    <w:p w:rsidR="00750D83" w:rsidRPr="00441CD3" w:rsidRDefault="00750D83" w:rsidP="001F0CA0">
      <w:r w:rsidRPr="00441CD3">
        <w:t>An informational alert is sent once the cleanup process is finished.</w:t>
      </w:r>
    </w:p>
    <w:p w:rsidR="00750D83" w:rsidRPr="00441CD3" w:rsidRDefault="00750D83" w:rsidP="001F0CA0"/>
    <w:p w:rsidR="00750D83" w:rsidRPr="00441CD3" w:rsidRDefault="00750D83" w:rsidP="001F0CA0">
      <w:r w:rsidRPr="00441CD3">
        <w:t>In the following example, the cleanup process is run for documents in a one month period:</w:t>
      </w:r>
    </w:p>
    <w:p w:rsidR="00750D83" w:rsidRPr="00441CD3" w:rsidRDefault="00750D83" w:rsidP="001F0CA0">
      <w:pPr>
        <w:pStyle w:val="capture"/>
        <w:rPr>
          <w:b/>
          <w:lang w:val="fr-CA"/>
        </w:rPr>
      </w:pPr>
      <w:r w:rsidRPr="00441CD3">
        <w:rPr>
          <w:lang w:val="fr-CA"/>
        </w:rPr>
        <w:t xml:space="preserve">Select Text Integration Utilities (MIS Manager) Option: </w:t>
      </w:r>
      <w:r w:rsidRPr="00441CD3">
        <w:rPr>
          <w:b/>
          <w:lang w:val="fr-CA"/>
        </w:rPr>
        <w:t>?</w:t>
      </w:r>
    </w:p>
    <w:p w:rsidR="00750D83" w:rsidRPr="00441CD3" w:rsidRDefault="00750D83" w:rsidP="001F0CA0">
      <w:pPr>
        <w:pStyle w:val="capture"/>
        <w:rPr>
          <w:lang w:val="fr-CA"/>
        </w:rPr>
      </w:pPr>
    </w:p>
    <w:p w:rsidR="00750D83" w:rsidRPr="00441CD3" w:rsidRDefault="00750D83" w:rsidP="001F0CA0">
      <w:pPr>
        <w:pStyle w:val="capture"/>
        <w:rPr>
          <w:lang w:val="fr-CA"/>
        </w:rPr>
      </w:pPr>
      <w:r w:rsidRPr="00441CD3">
        <w:rPr>
          <w:lang w:val="fr-CA"/>
        </w:rPr>
        <w:t xml:space="preserve">   1      Individual Patient Document</w:t>
      </w:r>
    </w:p>
    <w:p w:rsidR="00750D83" w:rsidRPr="00441CD3" w:rsidRDefault="00750D83" w:rsidP="001F0CA0">
      <w:pPr>
        <w:pStyle w:val="capture"/>
        <w:rPr>
          <w:lang w:val="fr-CA"/>
        </w:rPr>
      </w:pPr>
      <w:r w:rsidRPr="00441CD3">
        <w:rPr>
          <w:lang w:val="fr-CA"/>
        </w:rPr>
        <w:t xml:space="preserve">   2      Multiple Patient Documents</w:t>
      </w:r>
    </w:p>
    <w:p w:rsidR="00750D83" w:rsidRPr="00441CD3" w:rsidRDefault="00750D83" w:rsidP="001F0CA0">
      <w:pPr>
        <w:pStyle w:val="capture"/>
      </w:pPr>
      <w:r w:rsidRPr="00441CD3">
        <w:rPr>
          <w:lang w:val="fr-CA"/>
        </w:rPr>
        <w:t xml:space="preserve">   </w:t>
      </w:r>
      <w:r w:rsidRPr="00441CD3">
        <w:t>3      Print Document Menu ...</w:t>
      </w:r>
    </w:p>
    <w:p w:rsidR="00750D83" w:rsidRPr="00441CD3" w:rsidRDefault="00750D83" w:rsidP="001F0CA0">
      <w:pPr>
        <w:pStyle w:val="capture"/>
      </w:pPr>
      <w:r w:rsidRPr="00441CD3">
        <w:t xml:space="preserve">   4      Search for Selected Documents</w:t>
      </w:r>
    </w:p>
    <w:p w:rsidR="00750D83" w:rsidRPr="00441CD3" w:rsidRDefault="00750D83" w:rsidP="001F0CA0">
      <w:pPr>
        <w:pStyle w:val="capture"/>
      </w:pPr>
      <w:r w:rsidRPr="00441CD3">
        <w:t xml:space="preserve">   5      Statistical Reports ...</w:t>
      </w:r>
    </w:p>
    <w:p w:rsidR="00750D83" w:rsidRPr="00441CD3" w:rsidRDefault="00750D83" w:rsidP="001F0CA0">
      <w:pPr>
        <w:pStyle w:val="capture"/>
      </w:pPr>
      <w:r w:rsidRPr="00441CD3">
        <w:t xml:space="preserve">   6      Unsigned/Uncosigned Report</w:t>
      </w:r>
    </w:p>
    <w:p w:rsidR="00750D83" w:rsidRPr="00441CD3" w:rsidRDefault="00750D83" w:rsidP="001F0CA0">
      <w:pPr>
        <w:pStyle w:val="capture"/>
      </w:pPr>
      <w:r w:rsidRPr="00441CD3">
        <w:t xml:space="preserve">   7      Missing Text Report</w:t>
      </w:r>
    </w:p>
    <w:p w:rsidR="00750D83" w:rsidRPr="00441CD3" w:rsidRDefault="00750D83" w:rsidP="001F0CA0">
      <w:pPr>
        <w:pStyle w:val="capture"/>
      </w:pPr>
      <w:r w:rsidRPr="00441CD3">
        <w:t xml:space="preserve">   8      Missing Text Cleanup</w:t>
      </w:r>
    </w:p>
    <w:p w:rsidR="00750D83" w:rsidRPr="00441CD3" w:rsidRDefault="00750D83" w:rsidP="001F0CA0">
      <w:pPr>
        <w:pStyle w:val="capture"/>
      </w:pPr>
      <w:r w:rsidRPr="00441CD3">
        <w:t xml:space="preserve">   9      Signed/unsigned PN report and update</w:t>
      </w:r>
    </w:p>
    <w:p w:rsidR="00750D83" w:rsidRPr="00441CD3" w:rsidRDefault="00750D83" w:rsidP="001F0CA0">
      <w:pPr>
        <w:pStyle w:val="capture"/>
      </w:pPr>
      <w:r w:rsidRPr="00441CD3">
        <w:t xml:space="preserve">   10     UNKNOWN Addenda Cleanup</w:t>
      </w:r>
    </w:p>
    <w:p w:rsidR="00750D83" w:rsidRPr="00441CD3" w:rsidRDefault="00750D83" w:rsidP="001F0CA0">
      <w:pPr>
        <w:pStyle w:val="capture"/>
      </w:pPr>
      <w:r w:rsidRPr="00441CD3">
        <w:t xml:space="preserve">   11     Missing Expected Cosigner Report</w:t>
      </w:r>
      <w:r w:rsidR="008C0363">
        <w:rPr>
          <w:noProof/>
          <w:lang w:eastAsia="en-US"/>
        </w:rPr>
        <mc:AlternateContent>
          <mc:Choice Requires="wpg">
            <w:drawing>
              <wp:anchor distT="0" distB="0" distL="0" distR="0" simplePos="0" relativeHeight="251682816" behindDoc="0" locked="0" layoutInCell="1" allowOverlap="1">
                <wp:simplePos x="0" y="0"/>
                <wp:positionH relativeFrom="column">
                  <wp:posOffset>457200</wp:posOffset>
                </wp:positionH>
                <wp:positionV relativeFrom="paragraph">
                  <wp:posOffset>-6069965</wp:posOffset>
                </wp:positionV>
                <wp:extent cx="5485765" cy="3291205"/>
                <wp:effectExtent l="0" t="0" r="635" b="0"/>
                <wp:wrapNone/>
                <wp:docPr id="77"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5765" cy="3291205"/>
                          <a:chOff x="720" y="-9559"/>
                          <a:chExt cx="8639" cy="5183"/>
                        </a:xfrm>
                      </wpg:grpSpPr>
                      <wps:wsp>
                        <wps:cNvPr id="78" name="Rectangle 104"/>
                        <wps:cNvSpPr>
                          <a:spLocks noChangeArrowheads="1"/>
                        </wps:cNvSpPr>
                        <wps:spPr bwMode="auto">
                          <a:xfrm>
                            <a:off x="720" y="-9559"/>
                            <a:ext cx="8639" cy="5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03" o:spid="_x0000_s1026" style="position:absolute;margin-left:36pt;margin-top:-477.95pt;width:431.95pt;height:259.15pt;z-index:251682816;mso-wrap-distance-left:0;mso-wrap-distance-right:0" coordorigin="720,-9559" coordsize="8639,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">
                <v:rect id="Rectangle 104" o:spid="_x0000_s1027" style="position:absolute;left:720;top:-9559;width:8639;height:5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ur7b4A&#10;AADbAAAADwAAAGRycy9kb3ducmV2LnhtbERPz2vCMBS+D/wfwhN2W9PusEltFHUIw9tU8Pponk0x&#10;eSlJrPW/Xw6DHT++3816claMFGLvWUFVlCCIW6977hScT/u3BYiYkDVaz6TgSRHWq9lLg7X2D/6h&#10;8Zg6kUM41qjApDTUUsbWkMNY+IE4c1cfHKYMQyd1wEcOd1a+l+WHdNhzbjA40M5QezvenYJpe0Hp&#10;raErSlcexn31Ve2sUq/zabMEkWhK/+I/97dW8JnH5i/5B8jV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srq+2+AAAA2wAAAA8AAAAAAAAAAAAAAAAAmAIAAGRycy9kb3ducmV2&#10;LnhtbFBLBQYAAAAABAAEAPUAAACDAwAAAAA=&#10;" filled="f" stroked="f">
                  <v:stroke joinstyle="round"/>
                </v:rect>
              </v:group>
            </w:pict>
          </mc:Fallback>
        </mc:AlternateContent>
      </w:r>
    </w:p>
    <w:p w:rsidR="00750D83" w:rsidRPr="00441CD3" w:rsidRDefault="00750D83" w:rsidP="001F0CA0">
      <w:pPr>
        <w:pStyle w:val="capture"/>
      </w:pPr>
    </w:p>
    <w:p w:rsidR="00750D83" w:rsidRPr="00441CD3" w:rsidRDefault="00750D83" w:rsidP="001F0CA0">
      <w:pPr>
        <w:pStyle w:val="capture"/>
      </w:pPr>
      <w:r w:rsidRPr="00441CD3">
        <w:t>Enter ?? for more options, ??? for brief descriptions, ?OPTION for help text.</w:t>
      </w:r>
    </w:p>
    <w:p w:rsidR="00750D83" w:rsidRPr="00441CD3" w:rsidRDefault="00750D83" w:rsidP="001F0CA0">
      <w:pPr>
        <w:pStyle w:val="capture"/>
      </w:pPr>
    </w:p>
    <w:p w:rsidR="00750D83" w:rsidRPr="00441CD3" w:rsidRDefault="00750D83" w:rsidP="001F0CA0">
      <w:pPr>
        <w:pStyle w:val="capture"/>
      </w:pPr>
      <w:r w:rsidRPr="00441CD3">
        <w:t>Select Text Integration Utilities (MIS Manager) Option: 8  Missing Text Cleanup</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r w:rsidRPr="00441CD3">
        <w:t>START WITH REFERENCE DATE:  Jan 01, 2003//</w:t>
      </w:r>
      <w:r w:rsidRPr="00441CD3">
        <w:rPr>
          <w:b/>
        </w:rPr>
        <w:t>jun1, 2004</w:t>
      </w:r>
      <w:r w:rsidRPr="00441CD3">
        <w:t xml:space="preserve">  (JUN 01, 2004)</w:t>
      </w:r>
    </w:p>
    <w:p w:rsidR="00750D83" w:rsidRPr="00441CD3" w:rsidRDefault="00750D83" w:rsidP="001F0CA0">
      <w:pPr>
        <w:pStyle w:val="capture"/>
      </w:pPr>
      <w:r w:rsidRPr="00441CD3">
        <w:t xml:space="preserve">     GO TO REFERENCE DATE:  Mar 04, 2005//</w:t>
      </w:r>
      <w:r w:rsidRPr="00441CD3">
        <w:rPr>
          <w:b/>
        </w:rPr>
        <w:t>jul1, 2004</w:t>
      </w:r>
      <w:r w:rsidRPr="00441CD3">
        <w:t xml:space="preserve">  (JUL 01, 2004)</w:t>
      </w:r>
    </w:p>
    <w:p w:rsidR="00750D83" w:rsidRPr="00441CD3" w:rsidRDefault="00750D83" w:rsidP="001F0CA0">
      <w:pPr>
        <w:pStyle w:val="capture"/>
      </w:pPr>
    </w:p>
    <w:p w:rsidR="00750D83" w:rsidRPr="00441CD3" w:rsidRDefault="00750D83" w:rsidP="001F0CA0">
      <w:pPr>
        <w:pStyle w:val="capture"/>
      </w:pPr>
      <w:r w:rsidRPr="00441CD3">
        <w:t>Requested Start Time: NOW//  (MAR 04, 2005@16:02:37)</w:t>
      </w:r>
    </w:p>
    <w:p w:rsidR="00750D83" w:rsidRPr="00441CD3" w:rsidRDefault="00750D83" w:rsidP="001F0CA0">
      <w:pPr>
        <w:pStyle w:val="capture"/>
      </w:pPr>
    </w:p>
    <w:p w:rsidR="00750D83" w:rsidRPr="00441CD3" w:rsidRDefault="00750D83" w:rsidP="001F0CA0">
      <w:pPr>
        <w:pStyle w:val="capture"/>
      </w:pPr>
      <w:r w:rsidRPr="00441CD3">
        <w:t>Your task # is:  165564</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r w:rsidRPr="00441CD3">
        <w:t>Press RETURN to continue...:</w:t>
      </w:r>
    </w:p>
    <w:p w:rsidR="00750D83" w:rsidRPr="00441CD3" w:rsidRDefault="00750D83" w:rsidP="001F0CA0"/>
    <w:p w:rsidR="00750D83" w:rsidRPr="00441CD3" w:rsidRDefault="00750D83" w:rsidP="001F0CA0"/>
    <w:p w:rsidR="00750D83" w:rsidRPr="00441CD3" w:rsidRDefault="00750D83" w:rsidP="00560236">
      <w:pPr>
        <w:pStyle w:val="Heading4"/>
      </w:pPr>
      <w:r w:rsidRPr="00441CD3">
        <w:br w:type="page"/>
      </w:r>
      <w:bookmarkStart w:id="94" w:name="TIU_180B"/>
      <w:bookmarkEnd w:id="94"/>
      <w:r w:rsidRPr="00441CD3">
        <w:t>UNKNOWN Addenda Cleanup</w:t>
      </w:r>
      <w:r w:rsidR="0030231B" w:rsidRPr="00441CD3">
        <w:fldChar w:fldCharType="begin"/>
      </w:r>
      <w:r w:rsidRPr="00441CD3">
        <w:instrText xml:space="preserve"> XE "Parentless Addenda" </w:instrText>
      </w:r>
      <w:r w:rsidR="0030231B" w:rsidRPr="00441CD3">
        <w:fldChar w:fldCharType="end"/>
      </w:r>
    </w:p>
    <w:p w:rsidR="00750D83" w:rsidRPr="00441CD3" w:rsidRDefault="00750D83" w:rsidP="001F0CA0"/>
    <w:p w:rsidR="00750D83" w:rsidRPr="00441CD3" w:rsidRDefault="00750D83" w:rsidP="001F0CA0">
      <w:r w:rsidRPr="00441CD3">
        <w:t>Prior to the release of TIU*1*187 it was possible to leave surgery addenda unconnected to their associated operation report. The UNKNOWN addenda Cleanup menu option is provided in TIU*1*173 to assist in cleaning up these unattached addenda.</w:t>
      </w:r>
    </w:p>
    <w:p w:rsidR="00750D83" w:rsidRPr="00441CD3" w:rsidRDefault="00750D83" w:rsidP="001F0CA0"/>
    <w:p w:rsidR="00750D83" w:rsidRPr="00441CD3" w:rsidRDefault="00750D83" w:rsidP="001F0CA0">
      <w:r w:rsidRPr="00441CD3">
        <w:t>In the following example an unknown addenda is attached to a surgery case:</w:t>
      </w:r>
    </w:p>
    <w:p w:rsidR="00750D83" w:rsidRPr="00441CD3" w:rsidRDefault="00750D83" w:rsidP="001F0CA0">
      <w:pPr>
        <w:pStyle w:val="capture"/>
        <w:rPr>
          <w:lang w:val="fr-CA"/>
        </w:rPr>
      </w:pPr>
      <w:r w:rsidRPr="00441CD3">
        <w:t xml:space="preserve">                         </w:t>
      </w:r>
      <w:r w:rsidRPr="00441CD3">
        <w:rPr>
          <w:lang w:val="fr-CA"/>
        </w:rPr>
        <w:t>--- MIS Managers Menu ---</w:t>
      </w:r>
    </w:p>
    <w:p w:rsidR="00750D83" w:rsidRPr="00441CD3" w:rsidRDefault="00750D83" w:rsidP="001F0CA0">
      <w:pPr>
        <w:pStyle w:val="capture"/>
        <w:rPr>
          <w:lang w:val="fr-CA"/>
        </w:rPr>
      </w:pPr>
    </w:p>
    <w:p w:rsidR="00750D83" w:rsidRPr="00441CD3" w:rsidRDefault="00750D83" w:rsidP="001F0CA0">
      <w:pPr>
        <w:pStyle w:val="capture"/>
        <w:rPr>
          <w:lang w:val="fr-CA"/>
        </w:rPr>
      </w:pPr>
    </w:p>
    <w:p w:rsidR="00750D83" w:rsidRPr="00441CD3" w:rsidRDefault="00750D83" w:rsidP="001F0CA0">
      <w:pPr>
        <w:pStyle w:val="capture"/>
        <w:rPr>
          <w:lang w:val="fr-CA"/>
        </w:rPr>
      </w:pPr>
      <w:r w:rsidRPr="00441CD3">
        <w:rPr>
          <w:lang w:val="fr-CA"/>
        </w:rPr>
        <w:t xml:space="preserve">   1      Individual Patient Document</w:t>
      </w:r>
    </w:p>
    <w:p w:rsidR="00750D83" w:rsidRPr="00441CD3" w:rsidRDefault="00750D83" w:rsidP="001F0CA0">
      <w:pPr>
        <w:pStyle w:val="capture"/>
        <w:rPr>
          <w:lang w:val="fr-CA"/>
        </w:rPr>
      </w:pPr>
      <w:r w:rsidRPr="00441CD3">
        <w:rPr>
          <w:lang w:val="fr-CA"/>
        </w:rPr>
        <w:t xml:space="preserve">   2      Multiple Patient Documents</w:t>
      </w:r>
    </w:p>
    <w:p w:rsidR="00750D83" w:rsidRPr="00441CD3" w:rsidRDefault="00750D83" w:rsidP="001F0CA0">
      <w:pPr>
        <w:pStyle w:val="capture"/>
        <w:rPr>
          <w:lang w:val="fr-CA"/>
        </w:rPr>
      </w:pPr>
      <w:r w:rsidRPr="00441CD3">
        <w:rPr>
          <w:lang w:val="fr-CA"/>
        </w:rPr>
        <w:t xml:space="preserve">   3      Print Document Menu ...</w:t>
      </w:r>
    </w:p>
    <w:p w:rsidR="00750D83" w:rsidRPr="00441CD3" w:rsidRDefault="00750D83" w:rsidP="001F0CA0">
      <w:pPr>
        <w:pStyle w:val="capture"/>
      </w:pPr>
      <w:r w:rsidRPr="00441CD3">
        <w:rPr>
          <w:lang w:val="fr-CA"/>
        </w:rPr>
        <w:t xml:space="preserve">   </w:t>
      </w:r>
      <w:r w:rsidRPr="00441CD3">
        <w:t>4      Search for Selected Documents</w:t>
      </w:r>
    </w:p>
    <w:p w:rsidR="00750D83" w:rsidRPr="00441CD3" w:rsidRDefault="00750D83" w:rsidP="001F0CA0">
      <w:pPr>
        <w:pStyle w:val="capture"/>
      </w:pPr>
      <w:r w:rsidRPr="00441CD3">
        <w:t xml:space="preserve">   5      Statistical Reports ...</w:t>
      </w:r>
    </w:p>
    <w:p w:rsidR="00750D83" w:rsidRPr="00441CD3" w:rsidRDefault="00750D83" w:rsidP="001F0CA0">
      <w:pPr>
        <w:pStyle w:val="capture"/>
      </w:pPr>
      <w:r w:rsidRPr="00441CD3">
        <w:t xml:space="preserve">   6      Unsigned/Uncosigned Report</w:t>
      </w:r>
    </w:p>
    <w:p w:rsidR="00750D83" w:rsidRPr="00441CD3" w:rsidRDefault="00750D83" w:rsidP="001F0CA0">
      <w:pPr>
        <w:pStyle w:val="capture"/>
      </w:pPr>
      <w:r w:rsidRPr="00441CD3">
        <w:t xml:space="preserve">   7      Missing Text Report</w:t>
      </w:r>
    </w:p>
    <w:p w:rsidR="00750D83" w:rsidRPr="00441CD3" w:rsidRDefault="00750D83" w:rsidP="001F0CA0">
      <w:pPr>
        <w:pStyle w:val="capture"/>
      </w:pPr>
      <w:r w:rsidRPr="00441CD3">
        <w:t xml:space="preserve">   8      Missing Text Cleanup</w:t>
      </w:r>
    </w:p>
    <w:p w:rsidR="00750D83" w:rsidRPr="00441CD3" w:rsidRDefault="00750D83" w:rsidP="001F0CA0">
      <w:pPr>
        <w:pStyle w:val="capture"/>
      </w:pPr>
      <w:r w:rsidRPr="00441CD3">
        <w:t xml:space="preserve">   9      Signed/unsigned PN report and update</w:t>
      </w:r>
    </w:p>
    <w:p w:rsidR="00750D83" w:rsidRPr="00441CD3" w:rsidRDefault="00750D83" w:rsidP="001F0CA0">
      <w:pPr>
        <w:pStyle w:val="capture"/>
      </w:pPr>
      <w:r w:rsidRPr="00441CD3">
        <w:t xml:space="preserve">   10     UNKNOWN Addenda Cleanup</w:t>
      </w:r>
    </w:p>
    <w:p w:rsidR="00162BBA" w:rsidRPr="00441CD3" w:rsidRDefault="00750D83" w:rsidP="001F0CA0">
      <w:pPr>
        <w:pStyle w:val="capture"/>
      </w:pPr>
      <w:r w:rsidRPr="00441CD3">
        <w:t xml:space="preserve">   11     Missing Expected Cosigner Report</w:t>
      </w:r>
    </w:p>
    <w:p w:rsidR="00162BBA" w:rsidRPr="00441CD3" w:rsidRDefault="00162BBA" w:rsidP="00162BBA">
      <w:pPr>
        <w:pStyle w:val="capture"/>
      </w:pPr>
      <w:r w:rsidRPr="00441CD3">
        <w:t xml:space="preserve">   12     Mark Document as 'Signed by Surrogate'</w:t>
      </w:r>
    </w:p>
    <w:p w:rsidR="00162BBA" w:rsidRPr="00441CD3" w:rsidRDefault="00162BBA" w:rsidP="00162BBA">
      <w:pPr>
        <w:pStyle w:val="capture"/>
      </w:pPr>
      <w:r w:rsidRPr="00441CD3">
        <w:t xml:space="preserve">   13     Mismatched ID Notes</w:t>
      </w:r>
    </w:p>
    <w:p w:rsidR="00162BBA" w:rsidRPr="00441CD3" w:rsidRDefault="00162BBA" w:rsidP="00162BBA">
      <w:pPr>
        <w:pStyle w:val="capture"/>
      </w:pPr>
      <w:r w:rsidRPr="00441CD3">
        <w:t xml:space="preserve">   14     TIU 215 ANALYSIS ...</w:t>
      </w:r>
    </w:p>
    <w:p w:rsidR="003A28AD" w:rsidRPr="00441CD3" w:rsidRDefault="00162BBA" w:rsidP="00162BBA">
      <w:pPr>
        <w:pStyle w:val="capture"/>
      </w:pPr>
      <w:bookmarkStart w:id="95" w:name="Page129"/>
      <w:bookmarkEnd w:id="95"/>
      <w:r w:rsidRPr="00441CD3">
        <w:t xml:space="preserve">   15     Transcription Billing Verification Report</w:t>
      </w:r>
    </w:p>
    <w:p w:rsidR="003A28AD" w:rsidRPr="00441CD3" w:rsidRDefault="003A28AD" w:rsidP="003A28AD">
      <w:pPr>
        <w:pStyle w:val="capture"/>
      </w:pPr>
      <w:r w:rsidRPr="00441CD3">
        <w:t xml:space="preserve">   16     CWAD/Postings Auto-Demotion Setup</w:t>
      </w:r>
    </w:p>
    <w:p w:rsidR="00750D83" w:rsidRPr="00441CD3" w:rsidRDefault="008C0363" w:rsidP="00162BBA">
      <w:pPr>
        <w:pStyle w:val="capture"/>
      </w:pPr>
      <w:r>
        <w:rPr>
          <w:noProof/>
          <w:lang w:eastAsia="en-US"/>
        </w:rPr>
        <mc:AlternateContent>
          <mc:Choice Requires="wpg">
            <w:drawing>
              <wp:anchor distT="0" distB="0" distL="0" distR="0" simplePos="0" relativeHeight="251683840" behindDoc="0" locked="0" layoutInCell="1" allowOverlap="1">
                <wp:simplePos x="0" y="0"/>
                <wp:positionH relativeFrom="column">
                  <wp:posOffset>457200</wp:posOffset>
                </wp:positionH>
                <wp:positionV relativeFrom="paragraph">
                  <wp:posOffset>-6069965</wp:posOffset>
                </wp:positionV>
                <wp:extent cx="5485765" cy="3291205"/>
                <wp:effectExtent l="0" t="0" r="635" b="0"/>
                <wp:wrapNone/>
                <wp:docPr id="7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5765" cy="3291205"/>
                          <a:chOff x="720" y="-9559"/>
                          <a:chExt cx="8639" cy="5183"/>
                        </a:xfrm>
                      </wpg:grpSpPr>
                      <wps:wsp>
                        <wps:cNvPr id="76" name="Rectangle 106"/>
                        <wps:cNvSpPr>
                          <a:spLocks noChangeArrowheads="1"/>
                        </wps:cNvSpPr>
                        <wps:spPr bwMode="auto">
                          <a:xfrm>
                            <a:off x="720" y="-9559"/>
                            <a:ext cx="8639" cy="5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05" o:spid="_x0000_s1026" style="position:absolute;margin-left:36pt;margin-top:-477.95pt;width:431.95pt;height:259.15pt;z-index:251683840;mso-wrap-distance-left:0;mso-wrap-distance-right:0" coordorigin="720,-9559" coordsize="8639,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">
                <v:rect id="Rectangle 106" o:spid="_x0000_s1027" style="position:absolute;left:720;top:-9559;width:8639;height:5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aBMAA&#10;AADbAAAADwAAAGRycy9kb3ducmV2LnhtbESPT4vCMBTE78J+h/AWvNm0HlS6RnEVYfHmH9jro3k2&#10;xeSlNNna/fZGEDwOM/MbZrkenBU9daHxrKDIchDEldcN1wou5/1kASJEZI3WMyn4pwDr1cdoiaX2&#10;dz5Sf4q1SBAOJSowMballKEy5DBkviVO3tV3DmOSXS11h/cEd1ZO83wmHTacFgy2tDVU3U5/TsHw&#10;/YvSW0NXlC4/9PtiV2ytUuPPYfMFItIQ3+FX+0crmM/g+SX9AL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fiaBMAAAADbAAAADwAAAAAAAAAAAAAAAACYAgAAZHJzL2Rvd25y&#10;ZXYueG1sUEsFBgAAAAAEAAQA9QAAAIUDAAAAAA==&#10;" filled="f" stroked="f">
                  <v:stroke joinstyle="round"/>
                </v:rect>
              </v:group>
            </w:pict>
          </mc:Fallback>
        </mc:AlternateConten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r w:rsidRPr="00441CD3">
        <w:t>Select Text Integration Utilities (MIS Manager) Option: 9  UNKNOWN Addenda Cleanup</w:t>
      </w:r>
    </w:p>
    <w:p w:rsidR="00750D83" w:rsidRPr="00441CD3" w:rsidRDefault="00750D83" w:rsidP="001F0CA0">
      <w:pPr>
        <w:pStyle w:val="capture"/>
      </w:pPr>
    </w:p>
    <w:p w:rsidR="00750D83" w:rsidRPr="00441CD3" w:rsidRDefault="00750D83" w:rsidP="001F0CA0">
      <w:pPr>
        <w:pStyle w:val="capture"/>
      </w:pPr>
      <w:r w:rsidRPr="00441CD3">
        <w:t xml:space="preserve">START WITH REFERENCE DATE:  Jan 01, 2003// </w:t>
      </w:r>
      <w:r w:rsidRPr="00441CD3">
        <w:rPr>
          <w:b/>
        </w:rPr>
        <w:t>&lt;Enter&gt;</w:t>
      </w:r>
      <w:r w:rsidRPr="00441CD3">
        <w:t xml:space="preserve"> (JAN 01, 2003)</w:t>
      </w:r>
    </w:p>
    <w:p w:rsidR="00750D83" w:rsidRPr="00441CD3" w:rsidRDefault="00750D83" w:rsidP="001F0CA0">
      <w:pPr>
        <w:pStyle w:val="capture"/>
      </w:pPr>
      <w:r w:rsidRPr="00441CD3">
        <w:t xml:space="preserve">     GO TO REFERENCE DATE:  Apr 04, 2005// </w:t>
      </w:r>
      <w:r w:rsidRPr="00441CD3">
        <w:rPr>
          <w:b/>
        </w:rPr>
        <w:t>&lt;Enter&gt;</w:t>
      </w:r>
      <w:r w:rsidRPr="00441CD3">
        <w:t xml:space="preserve"> (APR 04, 2005)</w:t>
      </w:r>
    </w:p>
    <w:p w:rsidR="00750D83" w:rsidRPr="00441CD3" w:rsidRDefault="00750D83" w:rsidP="001F0CA0">
      <w:pPr>
        <w:pStyle w:val="BlankLine"/>
      </w:pPr>
    </w:p>
    <w:p w:rsidR="00750D83" w:rsidRPr="00441CD3" w:rsidRDefault="00750D83" w:rsidP="001F0CA0">
      <w:pPr>
        <w:pStyle w:val="capture"/>
      </w:pPr>
      <w:r w:rsidRPr="00441CD3">
        <w:t>Searching for the documents..</w:t>
      </w:r>
    </w:p>
    <w:p w:rsidR="00750D83" w:rsidRPr="00441CD3" w:rsidRDefault="00750D83" w:rsidP="001F0CA0">
      <w:pPr>
        <w:pStyle w:val="capture"/>
        <w:rPr>
          <w:u w:val="single"/>
        </w:rPr>
      </w:pPr>
      <w:r w:rsidRPr="00441CD3">
        <w:rPr>
          <w:u w:val="single"/>
        </w:rPr>
        <w:t xml:space="preserve">TIU/Surgery Cleanup           Apr 04, 2005@08:48:53       Page:    1 of    1 </w:t>
      </w:r>
    </w:p>
    <w:p w:rsidR="00750D83" w:rsidRPr="00441CD3" w:rsidRDefault="00750D83" w:rsidP="001F0CA0">
      <w:pPr>
        <w:pStyle w:val="capture"/>
      </w:pPr>
      <w:r w:rsidRPr="00441CD3">
        <w:t xml:space="preserve">              UNKNOWN ADDENDA from Jan 01, 2003 to Apr 04, 2005</w:t>
      </w:r>
    </w:p>
    <w:p w:rsidR="00750D83" w:rsidRPr="00441CD3" w:rsidRDefault="00750D83" w:rsidP="001F0CA0">
      <w:pPr>
        <w:pStyle w:val="capture"/>
        <w:rPr>
          <w:u w:val="single"/>
        </w:rPr>
      </w:pPr>
      <w:r w:rsidRPr="00441CD3">
        <w:rPr>
          <w:u w:val="single"/>
        </w:rPr>
        <w:t xml:space="preserve">     Patient                        Doc IEN     Entry DT  Status      Parent </w:t>
      </w:r>
    </w:p>
    <w:p w:rsidR="00750D83" w:rsidRPr="00441CD3" w:rsidRDefault="00750D83" w:rsidP="001F0CA0">
      <w:pPr>
        <w:pStyle w:val="capture"/>
      </w:pPr>
      <w:r w:rsidRPr="00441CD3">
        <w:t xml:space="preserve">1    CPRSPATIENT,T (C5525)          2194        09/29/04  UNSIGNED    NO     </w:t>
      </w:r>
    </w:p>
    <w:p w:rsidR="00750D83" w:rsidRPr="00441CD3" w:rsidRDefault="00750D83" w:rsidP="001F0CA0">
      <w:pPr>
        <w:pStyle w:val="capture"/>
      </w:pPr>
      <w:r w:rsidRPr="00441CD3">
        <w:t xml:space="preserve">2    CPRSPATIENT,T (C5525)          2236        10/14/04  UNSIGNED    NO     </w:t>
      </w:r>
    </w:p>
    <w:p w:rsidR="00750D83" w:rsidRPr="00441CD3" w:rsidRDefault="00750D83" w:rsidP="001F0CA0">
      <w:pPr>
        <w:pStyle w:val="capture"/>
      </w:pPr>
      <w:r w:rsidRPr="00441CD3">
        <w:t xml:space="preserve">3    CPRSPATIENT,T (C5525)          2238        10/14/04  UNSIGNED    NO     </w:t>
      </w:r>
    </w:p>
    <w:p w:rsidR="00750D83" w:rsidRPr="00441CD3" w:rsidRDefault="008C0363" w:rsidP="001F0CA0">
      <w:pPr>
        <w:pStyle w:val="capture"/>
      </w:pPr>
      <w:r>
        <w:rPr>
          <w:noProof/>
          <w:lang w:eastAsia="en-US"/>
        </w:rPr>
        <mc:AlternateContent>
          <mc:Choice Requires="wpg">
            <w:drawing>
              <wp:anchor distT="0" distB="0" distL="0" distR="0" simplePos="0" relativeHeight="251679744" behindDoc="0" locked="0" layoutInCell="1" allowOverlap="1">
                <wp:simplePos x="0" y="0"/>
                <wp:positionH relativeFrom="column">
                  <wp:posOffset>3504565</wp:posOffset>
                </wp:positionH>
                <wp:positionV relativeFrom="paragraph">
                  <wp:posOffset>116840</wp:posOffset>
                </wp:positionV>
                <wp:extent cx="1535430" cy="805180"/>
                <wp:effectExtent l="1266190" t="12065" r="8255" b="1144905"/>
                <wp:wrapNone/>
                <wp:docPr id="72"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5430" cy="805180"/>
                          <a:chOff x="5519" y="184"/>
                          <a:chExt cx="2418" cy="1268"/>
                        </a:xfrm>
                      </wpg:grpSpPr>
                      <wps:wsp>
                        <wps:cNvPr id="73" name="AutoShape 97"/>
                        <wps:cNvSpPr>
                          <a:spLocks/>
                        </wps:cNvSpPr>
                        <wps:spPr bwMode="auto">
                          <a:xfrm>
                            <a:off x="5519" y="184"/>
                            <a:ext cx="2418" cy="1268"/>
                          </a:xfrm>
                          <a:prstGeom prst="borderCallout2">
                            <a:avLst>
                              <a:gd name="adj1" fmla="val 14194"/>
                              <a:gd name="adj2" fmla="val -4963"/>
                              <a:gd name="adj3" fmla="val 14194"/>
                              <a:gd name="adj4" fmla="val -24398"/>
                              <a:gd name="adj5" fmla="val 238014"/>
                              <a:gd name="adj6" fmla="val -78949"/>
                            </a:avLst>
                          </a:prstGeom>
                          <a:solidFill>
                            <a:srgbClr val="FFFFFF"/>
                          </a:solidFill>
                          <a:ln w="9360">
                            <a:solidFill>
                              <a:srgbClr val="000000"/>
                            </a:solidFill>
                            <a:miter lim="800000"/>
                            <a:headEnd/>
                            <a:tailEnd type="triangle" w="med" len="med"/>
                          </a:ln>
                        </wps:spPr>
                        <wps:bodyPr rot="0" vert="horz" wrap="square" lIns="91440" tIns="45720" rIns="91440" bIns="45720" anchor="ctr" anchorCtr="0" upright="1">
                          <a:noAutofit/>
                        </wps:bodyPr>
                      </wps:wsp>
                      <wps:wsp>
                        <wps:cNvPr id="74" name="Text Box 98"/>
                        <wps:cNvSpPr txBox="1">
                          <a:spLocks noChangeArrowheads="1"/>
                        </wps:cNvSpPr>
                        <wps:spPr bwMode="auto">
                          <a:xfrm>
                            <a:off x="5519" y="184"/>
                            <a:ext cx="2418" cy="1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FC6EED" w:rsidRDefault="00FC6EED" w:rsidP="001F0CA0">
                              <w:r>
                                <w:t>You may select more than one document by using #-# or #,# notation.</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id="Group 96" o:spid="_x0000_s1057" style="position:absolute;margin-left:275.95pt;margin-top:9.2pt;width:120.9pt;height:63.4pt;z-index:251679744;mso-wrap-distance-left:0;mso-wrap-distance-right:0" coordorigin="5519,184" coordsize="2418,1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">
                <v:shape id="AutoShape 97" o:spid="_x0000_s1058" type="#_x0000_t48" style="position:absolute;left:5519;top:184;width:2418;height:1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8HZsYA&#10;AADbAAAADwAAAGRycy9kb3ducmV2LnhtbESPT2vCQBTE7wW/w/KE3urGVqpEV5GWor3Y+ifo8ZF9&#10;JsHs27C7mvTbu4VCj8PM/IaZLTpTixs5X1lWMBwkIIhzqysuFBz2H08TED4ga6wtk4If8rCY9x5m&#10;mGrb8pZuu1CICGGfooIyhCaV0uclGfQD2xBH72ydwRClK6R22Ea4qeVzkrxKgxXHhRIbeispv+yu&#10;RsHyum03rhp9Z1+fJ5232eqYva+Ueux3yymIQF34D/+111rB+AV+v8Qf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8HZsYAAADbAAAADwAAAAAAAAAAAAAAAACYAgAAZHJz&#10;L2Rvd25yZXYueG1sUEsFBgAAAAAEAAQA9QAAAIsDAAAAAA==&#10;" adj="-17053,51411,-5270,3066,-1072,3066" strokeweight=".26mm">
                  <v:stroke startarrow="block"/>
                  <o:callout v:ext="edit" minusy="t"/>
                </v:shape>
                <v:shape id="Text Box 98" o:spid="_x0000_s1059" type="#_x0000_t202" style="position:absolute;left:5519;top:184;width:2418;height:1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Oh8MA&#10;AADbAAAADwAAAGRycy9kb3ducmV2LnhtbESP0WrCQBRE3wv9h+UWfCl1o4hK6ipFCIRQH6p+wG32&#10;mg1m74bsmsS/7wpCH4eZOcNsdqNtRE+drx0rmE0TEMSl0zVXCs6n7GMNwgdkjY1jUnAnD7vt68sG&#10;U+0G/qH+GCoRIexTVGBCaFMpfWnIop+6ljh6F9dZDFF2ldQdDhFuGzlPkqW0WHNcMNjS3lB5Pd6s&#10;gnfTJofvS/6b6WVproXHle0LpSZv49cniEBj+A8/27lWsFrA40v8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BOh8MAAADbAAAADwAAAAAAAAAAAAAAAACYAgAAZHJzL2Rv&#10;d25yZXYueG1sUEsFBgAAAAAEAAQA9QAAAIgDAAAAAA==&#10;" filled="f" stroked="f">
                  <v:stroke joinstyle="round"/>
                  <v:textbox>
                    <w:txbxContent>
                      <w:p w:rsidR="00FC6EED" w:rsidRDefault="00FC6EED" w:rsidP="001F0CA0">
                        <w:r>
                          <w:t>You may select more than one document by using #-# or #,# notation.</w:t>
                        </w:r>
                      </w:p>
                    </w:txbxContent>
                  </v:textbox>
                </v:shape>
              </v:group>
            </w:pict>
          </mc:Fallback>
        </mc:AlternateConten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8C0363" w:rsidP="001F0CA0">
      <w:pPr>
        <w:pStyle w:val="capture"/>
      </w:pPr>
      <w:r>
        <w:rPr>
          <w:noProof/>
          <w:lang w:eastAsia="en-US"/>
        </w:rPr>
        <mc:AlternateContent>
          <mc:Choice Requires="wpg">
            <w:drawing>
              <wp:anchor distT="0" distB="0" distL="0" distR="0" simplePos="0" relativeHeight="251678720" behindDoc="0" locked="0" layoutInCell="1" allowOverlap="1">
                <wp:simplePos x="0" y="0"/>
                <wp:positionH relativeFrom="column">
                  <wp:posOffset>4615180</wp:posOffset>
                </wp:positionH>
                <wp:positionV relativeFrom="paragraph">
                  <wp:posOffset>38100</wp:posOffset>
                </wp:positionV>
                <wp:extent cx="1341120" cy="1036320"/>
                <wp:effectExtent l="1795780" t="9525" r="6350" b="392430"/>
                <wp:wrapNone/>
                <wp:docPr id="69"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1120" cy="1036320"/>
                          <a:chOff x="7268" y="60"/>
                          <a:chExt cx="2112" cy="1632"/>
                        </a:xfrm>
                      </wpg:grpSpPr>
                      <wps:wsp>
                        <wps:cNvPr id="70" name="AutoShape 94"/>
                        <wps:cNvSpPr>
                          <a:spLocks/>
                        </wps:cNvSpPr>
                        <wps:spPr bwMode="auto">
                          <a:xfrm>
                            <a:off x="7269" y="61"/>
                            <a:ext cx="2111" cy="1631"/>
                          </a:xfrm>
                          <a:prstGeom prst="borderCallout2">
                            <a:avLst>
                              <a:gd name="adj1" fmla="val 11037"/>
                              <a:gd name="adj2" fmla="val -5685"/>
                              <a:gd name="adj3" fmla="val 11037"/>
                              <a:gd name="adj4" fmla="val -67458"/>
                              <a:gd name="adj5" fmla="val 133537"/>
                              <a:gd name="adj6" fmla="val -130222"/>
                            </a:avLst>
                          </a:prstGeom>
                          <a:solidFill>
                            <a:srgbClr val="FFFFFF"/>
                          </a:solidFill>
                          <a:ln w="9360">
                            <a:solidFill>
                              <a:srgbClr val="000000"/>
                            </a:solidFill>
                            <a:miter lim="800000"/>
                            <a:headEnd/>
                            <a:tailEnd type="triangle" w="med" len="med"/>
                          </a:ln>
                        </wps:spPr>
                        <wps:bodyPr rot="0" vert="horz" wrap="square" lIns="91440" tIns="45720" rIns="91440" bIns="45720" anchor="ctr" anchorCtr="0" upright="1">
                          <a:noAutofit/>
                        </wps:bodyPr>
                      </wps:wsp>
                      <wps:wsp>
                        <wps:cNvPr id="71" name="Text Box 95"/>
                        <wps:cNvSpPr txBox="1">
                          <a:spLocks noChangeArrowheads="1"/>
                        </wps:cNvSpPr>
                        <wps:spPr bwMode="auto">
                          <a:xfrm>
                            <a:off x="7268" y="60"/>
                            <a:ext cx="2111" cy="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FC6EED" w:rsidRDefault="00FC6EED" w:rsidP="001F0CA0">
                              <w:r>
                                <w:t>The parent document may be outside the original date range.</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id="Group 93" o:spid="_x0000_s1060" style="position:absolute;margin-left:363.4pt;margin-top:3pt;width:105.6pt;height:81.6pt;z-index:251678720;mso-wrap-distance-left:0;mso-wrap-distance-right:0" coordorigin="7268,60" coordsize="2112,1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">
                <v:shape id="AutoShape 94" o:spid="_x0000_s1061" type="#_x0000_t48" style="position:absolute;left:7269;top:61;width:2111;height:1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XxPr8A&#10;AADbAAAADwAAAGRycy9kb3ducmV2LnhtbERPTYvCMBC9L/gfwgje1tQeVKpRRFAE14PVi7ehGdtg&#10;MylNtPXfbw6Cx8f7Xq57W4sXtd44VjAZJyCIC6cNlwqul93vHIQPyBprx6TgTR7Wq8HPEjPtOj7T&#10;Kw+liCHsM1RQhdBkUvqiIot+7BriyN1dazFE2JZSt9jFcFvLNEmm0qLh2FBhQ9uKikf+tAput9PV&#10;OJnv08RQ+jfvjvdnOVNqNOw3CxCB+vAVf9wHrWAW18c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NfE+vwAAANsAAAAPAAAAAAAAAAAAAAAAAJgCAABkcnMvZG93bnJl&#10;di54bWxQSwUGAAAAAAQABAD1AAAAhAMAAAAA&#10;" adj="-28128,28844,-14571,2384,-1228,2384" strokeweight=".26mm">
                  <v:stroke startarrow="block"/>
                  <o:callout v:ext="edit" minusy="t"/>
                </v:shape>
                <v:shape id="Text Box 95" o:spid="_x0000_s1062" type="#_x0000_t202" style="position:absolute;left:7268;top:60;width:2111;height:1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ftH8EA&#10;AADbAAAADwAAAGRycy9kb3ducmV2LnhtbESPwarCMBRE94L/EK7gRmyqC5U+ozwEQUQXT/2Aa3Nt&#10;is1NaWKtf28E4S2HmTnDLNedrURLjS8dK5gkKQji3OmSCwWX83a8AOEDssbKMSl4kYf1qt9bYqbd&#10;k/+oPYVCRAj7DBWYEOpMSp8bsugTVxNH7+YaiyHKppC6wWeE20pO03QmLZYcFwzWtDGU308Pq2Bk&#10;6vR4uO2uWz3LzX3vcW7bvVLDQff7AyJQF/7D3/ZOK5hP4PMl/gC5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n7R/BAAAA2wAAAA8AAAAAAAAAAAAAAAAAmAIAAGRycy9kb3du&#10;cmV2LnhtbFBLBQYAAAAABAAEAPUAAACGAwAAAAA=&#10;" filled="f" stroked="f">
                  <v:stroke joinstyle="round"/>
                  <v:textbox>
                    <w:txbxContent>
                      <w:p w:rsidR="00FC6EED" w:rsidRDefault="00FC6EED" w:rsidP="001F0CA0">
                        <w:r>
                          <w:t>The parent document may be outside the original date range.</w:t>
                        </w:r>
                      </w:p>
                    </w:txbxContent>
                  </v:textbox>
                </v:shape>
              </v:group>
            </w:pict>
          </mc:Fallback>
        </mc:AlternateConten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reverse"/>
      </w:pPr>
      <w:r w:rsidRPr="00441CD3">
        <w:t xml:space="preserve">          Enter ?? for more actions                                             </w:t>
      </w:r>
    </w:p>
    <w:p w:rsidR="00750D83" w:rsidRPr="00441CD3" w:rsidRDefault="00750D83" w:rsidP="001F0CA0">
      <w:pPr>
        <w:pStyle w:val="capture"/>
      </w:pPr>
      <w:r w:rsidRPr="00441CD3">
        <w:t xml:space="preserve">     Browse                                  Change View</w:t>
      </w:r>
    </w:p>
    <w:p w:rsidR="00750D83" w:rsidRPr="00441CD3" w:rsidRDefault="00750D83" w:rsidP="001F0CA0">
      <w:pPr>
        <w:pStyle w:val="capture"/>
      </w:pPr>
      <w:r w:rsidRPr="00441CD3">
        <w:t xml:space="preserve">     Detailed Display                        Find Parent</w:t>
      </w:r>
    </w:p>
    <w:p w:rsidR="00750D83" w:rsidRPr="00441CD3" w:rsidRDefault="00750D83" w:rsidP="001F0CA0">
      <w:pPr>
        <w:pStyle w:val="capture"/>
      </w:pPr>
      <w:r w:rsidRPr="00441CD3">
        <w:t xml:space="preserve">Select Action: Quit// </w:t>
      </w:r>
      <w:r w:rsidRPr="00441CD3">
        <w:rPr>
          <w:b/>
        </w:rPr>
        <w:t>F</w:t>
      </w:r>
      <w:r w:rsidRPr="00441CD3">
        <w:t xml:space="preserve">   Find Parent  </w:t>
      </w:r>
    </w:p>
    <w:p w:rsidR="00750D83" w:rsidRPr="00441CD3" w:rsidRDefault="00750D83" w:rsidP="001F0CA0">
      <w:pPr>
        <w:pStyle w:val="capture"/>
        <w:rPr>
          <w:b/>
        </w:rPr>
      </w:pPr>
      <w:r w:rsidRPr="00441CD3">
        <w:t xml:space="preserve">Select Document(s): (1-3) </w:t>
      </w:r>
      <w:r w:rsidRPr="00441CD3">
        <w:rPr>
          <w:b/>
        </w:rPr>
        <w:t>3</w:t>
      </w:r>
    </w:p>
    <w:p w:rsidR="00750D83" w:rsidRPr="00441CD3" w:rsidRDefault="00750D83" w:rsidP="001F0CA0">
      <w:pPr>
        <w:pStyle w:val="BlankLine"/>
      </w:pPr>
    </w:p>
    <w:p w:rsidR="00750D83" w:rsidRPr="00441CD3" w:rsidRDefault="00750D83" w:rsidP="001F0CA0">
      <w:pPr>
        <w:pStyle w:val="capture"/>
      </w:pPr>
      <w:r w:rsidRPr="00441CD3">
        <w:t xml:space="preserve">START WITH REFERENCE DATE:  Jan 01, 2003// </w:t>
      </w:r>
      <w:r w:rsidRPr="00441CD3">
        <w:rPr>
          <w:b/>
        </w:rPr>
        <w:t>&lt;Enter&gt;</w:t>
      </w:r>
      <w:r w:rsidRPr="00441CD3">
        <w:t xml:space="preserve"> (JAN 01, 2003)</w:t>
      </w:r>
    </w:p>
    <w:p w:rsidR="00750D83" w:rsidRPr="00441CD3" w:rsidRDefault="00750D83" w:rsidP="001F0CA0">
      <w:pPr>
        <w:pStyle w:val="capture"/>
      </w:pPr>
      <w:r w:rsidRPr="00441CD3">
        <w:t xml:space="preserve">     GO TO REFERENCE DATE:  Apr 04, 2005// </w:t>
      </w:r>
      <w:r w:rsidRPr="00441CD3">
        <w:rPr>
          <w:b/>
        </w:rPr>
        <w:t>&lt;Enter&gt;</w:t>
      </w:r>
      <w:r w:rsidRPr="00441CD3">
        <w:t xml:space="preserve"> (APR 04, 2005)</w:t>
      </w:r>
    </w:p>
    <w:p w:rsidR="00750D83" w:rsidRPr="00441CD3" w:rsidRDefault="00750D83" w:rsidP="001F0CA0">
      <w:pPr>
        <w:pStyle w:val="capture"/>
      </w:pPr>
    </w:p>
    <w:p w:rsidR="00750D83" w:rsidRPr="00441CD3" w:rsidRDefault="00750D83" w:rsidP="001F0CA0">
      <w:pPr>
        <w:pStyle w:val="capture"/>
      </w:pPr>
      <w:r w:rsidRPr="00441CD3">
        <w:t>Searching for the documents...</w:t>
      </w:r>
    </w:p>
    <w:p w:rsidR="00750D83" w:rsidRPr="00441CD3" w:rsidRDefault="00750D83" w:rsidP="001F0CA0">
      <w:pPr>
        <w:pStyle w:val="BlankLine"/>
      </w:pPr>
    </w:p>
    <w:p w:rsidR="00750D83" w:rsidRPr="00441CD3" w:rsidRDefault="00750D83" w:rsidP="00560236">
      <w:pPr>
        <w:pStyle w:val="capture"/>
        <w:rPr>
          <w:u w:val="single"/>
        </w:rPr>
      </w:pPr>
      <w:r w:rsidRPr="00441CD3">
        <w:rPr>
          <w:u w:val="single"/>
        </w:rPr>
        <w:t xml:space="preserve">Operation Reports             Apr 04, 2005@08:49:04       Page:    1 of    1 </w:t>
      </w:r>
    </w:p>
    <w:p w:rsidR="00750D83" w:rsidRPr="00441CD3" w:rsidRDefault="00750D83" w:rsidP="001F0CA0">
      <w:pPr>
        <w:pStyle w:val="capture"/>
      </w:pPr>
      <w:r w:rsidRPr="00441CD3">
        <w:t xml:space="preserve">             OPERATION REPORTS from Jan 01, 2003 to Apr 04, 2005</w:t>
      </w:r>
    </w:p>
    <w:p w:rsidR="00750D83" w:rsidRPr="00441CD3" w:rsidRDefault="00750D83" w:rsidP="001F0CA0">
      <w:pPr>
        <w:pStyle w:val="capture"/>
        <w:rPr>
          <w:u w:val="single"/>
        </w:rPr>
      </w:pPr>
      <w:r w:rsidRPr="00441CD3">
        <w:rPr>
          <w:u w:val="single"/>
        </w:rPr>
        <w:t xml:space="preserve">     Patient                       Doc IEN     Entry DT  Status       Case #</w:t>
      </w:r>
    </w:p>
    <w:p w:rsidR="00750D83" w:rsidRPr="00441CD3" w:rsidRDefault="00750D83" w:rsidP="001F0CA0">
      <w:pPr>
        <w:pStyle w:val="capture"/>
        <w:rPr>
          <w:lang w:val="fr-CA"/>
        </w:rPr>
      </w:pPr>
      <w:r w:rsidRPr="00441CD3">
        <w:rPr>
          <w:lang w:val="fr-CA"/>
        </w:rPr>
        <w:t xml:space="preserve">1    CPRSPATIENT,T (C5525)         2181        09/17/04  RETRACTED    #90   </w:t>
      </w:r>
    </w:p>
    <w:p w:rsidR="00750D83" w:rsidRPr="00441CD3" w:rsidRDefault="00750D83" w:rsidP="001F0CA0">
      <w:pPr>
        <w:pStyle w:val="capture"/>
        <w:rPr>
          <w:lang w:val="fr-CA"/>
        </w:rPr>
      </w:pPr>
      <w:r w:rsidRPr="00441CD3">
        <w:rPr>
          <w:lang w:val="fr-CA"/>
        </w:rPr>
        <w:t xml:space="preserve">2    CPRSPATIENT,T (C5525)         2182        09/20/04  RETRACTED    #89   </w:t>
      </w:r>
    </w:p>
    <w:p w:rsidR="00750D83" w:rsidRPr="00441CD3" w:rsidRDefault="00750D83" w:rsidP="001F0CA0">
      <w:pPr>
        <w:pStyle w:val="capture"/>
        <w:rPr>
          <w:lang w:val="fr-CA"/>
        </w:rPr>
      </w:pPr>
      <w:r w:rsidRPr="00441CD3">
        <w:rPr>
          <w:lang w:val="fr-CA"/>
        </w:rPr>
        <w:t xml:space="preserve">3    CPRSPATIENT,T (C5525)         2192        09/28/04  RETRACTED    #90   </w:t>
      </w:r>
    </w:p>
    <w:p w:rsidR="00750D83" w:rsidRPr="00441CD3" w:rsidRDefault="00750D83" w:rsidP="001F0CA0">
      <w:pPr>
        <w:pStyle w:val="capture"/>
        <w:rPr>
          <w:lang w:val="fr-CA"/>
        </w:rPr>
      </w:pPr>
      <w:r w:rsidRPr="00441CD3">
        <w:rPr>
          <w:lang w:val="fr-CA"/>
        </w:rPr>
        <w:t xml:space="preserve">4    CPRSPATIENT,T (C5525)         2195        09/29/04  COMPLETED    #89   </w:t>
      </w:r>
    </w:p>
    <w:p w:rsidR="00750D83" w:rsidRPr="00441CD3" w:rsidRDefault="00750D83" w:rsidP="001F0CA0">
      <w:pPr>
        <w:pStyle w:val="capture"/>
        <w:rPr>
          <w:lang w:val="fr-CA"/>
        </w:rPr>
      </w:pPr>
      <w:r w:rsidRPr="00441CD3">
        <w:rPr>
          <w:lang w:val="fr-CA"/>
        </w:rPr>
        <w:t xml:space="preserve">5    CPRSPATIENT,T (C5525)         2237        10/14/04  RETRACTED    #90   </w:t>
      </w:r>
    </w:p>
    <w:p w:rsidR="00750D83" w:rsidRPr="00441CD3" w:rsidRDefault="00750D83" w:rsidP="001F0CA0">
      <w:pPr>
        <w:pStyle w:val="capture"/>
        <w:rPr>
          <w:lang w:val="fr-CA"/>
        </w:rPr>
      </w:pPr>
      <w:r w:rsidRPr="00441CD3">
        <w:rPr>
          <w:lang w:val="fr-CA"/>
        </w:rPr>
        <w:t xml:space="preserve">6    CPRSPATIENT,T (C5525)         2284        01/20/05  UNVERIFIED   #90   </w:t>
      </w:r>
    </w:p>
    <w:p w:rsidR="00750D83" w:rsidRPr="00441CD3" w:rsidRDefault="00750D83" w:rsidP="001F0CA0">
      <w:pPr>
        <w:pStyle w:val="capture"/>
      </w:pPr>
      <w:r w:rsidRPr="00441CD3">
        <w:t xml:space="preserve">7    CPRSPATIENT,T (C5525)         2292        01/28/05  UNDICTATED   #109  </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reverse"/>
      </w:pPr>
      <w:r w:rsidRPr="00441CD3">
        <w:t xml:space="preserve">          Enter ?? for more actions                                             </w:t>
      </w:r>
    </w:p>
    <w:p w:rsidR="00750D83" w:rsidRPr="00441CD3" w:rsidRDefault="00750D83" w:rsidP="001F0CA0">
      <w:pPr>
        <w:pStyle w:val="capture"/>
      </w:pPr>
      <w:r w:rsidRPr="00441CD3">
        <w:t xml:space="preserve">     Browse                                  Change View</w:t>
      </w:r>
    </w:p>
    <w:p w:rsidR="00750D83" w:rsidRPr="00441CD3" w:rsidRDefault="00750D83" w:rsidP="001F0CA0">
      <w:pPr>
        <w:pStyle w:val="capture"/>
      </w:pPr>
      <w:r w:rsidRPr="00441CD3">
        <w:t xml:space="preserve">     Detailed Display                        Attach to Parent</w:t>
      </w:r>
    </w:p>
    <w:p w:rsidR="00750D83" w:rsidRPr="00441CD3" w:rsidRDefault="00750D83" w:rsidP="001F0CA0">
      <w:pPr>
        <w:pStyle w:val="capture"/>
      </w:pPr>
      <w:r w:rsidRPr="00441CD3">
        <w:t xml:space="preserve">Select Item(s): Quit// </w:t>
      </w:r>
      <w:r w:rsidRPr="00441CD3">
        <w:rPr>
          <w:b/>
        </w:rPr>
        <w:t>4</w:t>
      </w:r>
      <w:r w:rsidRPr="00441CD3">
        <w:t xml:space="preserve">     </w:t>
      </w:r>
    </w:p>
    <w:p w:rsidR="00750D83" w:rsidRPr="00441CD3" w:rsidRDefault="00750D83" w:rsidP="001F0CA0">
      <w:pPr>
        <w:pStyle w:val="capture"/>
        <w:rPr>
          <w:b/>
        </w:rPr>
      </w:pPr>
      <w:r w:rsidRPr="00441CD3">
        <w:t xml:space="preserve">Select Action: Attach to Parent// </w:t>
      </w:r>
      <w:r w:rsidRPr="00441CD3">
        <w:rPr>
          <w:b/>
        </w:rPr>
        <w:t>&lt;Enter&gt;</w:t>
      </w:r>
    </w:p>
    <w:p w:rsidR="00750D83" w:rsidRPr="00441CD3" w:rsidRDefault="00750D83" w:rsidP="001F0CA0">
      <w:pPr>
        <w:pStyle w:val="BlankLine"/>
      </w:pPr>
    </w:p>
    <w:p w:rsidR="00750D83" w:rsidRPr="00441CD3" w:rsidRDefault="00750D83" w:rsidP="001F0CA0">
      <w:pPr>
        <w:pStyle w:val="capture"/>
      </w:pPr>
      <w:r w:rsidRPr="00441CD3">
        <w:t>Attach the following UNKNOWN Addenda:</w:t>
      </w:r>
    </w:p>
    <w:p w:rsidR="00750D83" w:rsidRPr="00441CD3" w:rsidRDefault="00750D83" w:rsidP="001F0CA0">
      <w:pPr>
        <w:pStyle w:val="capture"/>
      </w:pPr>
    </w:p>
    <w:p w:rsidR="00750D83" w:rsidRPr="00441CD3" w:rsidRDefault="00750D83" w:rsidP="001F0CA0">
      <w:pPr>
        <w:pStyle w:val="capture"/>
      </w:pPr>
      <w:r w:rsidRPr="00441CD3">
        <w:t>TIU</w:t>
      </w:r>
    </w:p>
    <w:p w:rsidR="00750D83" w:rsidRPr="00441CD3" w:rsidRDefault="00750D83" w:rsidP="001F0CA0">
      <w:pPr>
        <w:pStyle w:val="capture"/>
      </w:pPr>
      <w:r w:rsidRPr="00441CD3">
        <w:t>Doc No.  Patient                    Entry DT/Time      Status      Parent</w:t>
      </w:r>
    </w:p>
    <w:p w:rsidR="00750D83" w:rsidRPr="00441CD3" w:rsidRDefault="00750D83" w:rsidP="001F0CA0">
      <w:pPr>
        <w:pStyle w:val="capture"/>
      </w:pPr>
      <w:r w:rsidRPr="00441CD3">
        <w:t>----------------------------------------------------------------------------</w:t>
      </w:r>
    </w:p>
    <w:p w:rsidR="00750D83" w:rsidRPr="00441CD3" w:rsidRDefault="00750D83" w:rsidP="001F0CA0">
      <w:pPr>
        <w:pStyle w:val="capture"/>
      </w:pPr>
      <w:r w:rsidRPr="00441CD3">
        <w:t xml:space="preserve">2238     CPRSPATIENT,T  (C5525)           10/14/04@11:56:14  UNSIGNED    None     </w:t>
      </w:r>
    </w:p>
    <w:p w:rsidR="00750D83" w:rsidRPr="00441CD3" w:rsidRDefault="00750D83" w:rsidP="001F0CA0">
      <w:pPr>
        <w:pStyle w:val="capture"/>
      </w:pPr>
    </w:p>
    <w:p w:rsidR="00750D83" w:rsidRPr="00441CD3" w:rsidRDefault="00750D83" w:rsidP="001F0CA0">
      <w:pPr>
        <w:pStyle w:val="capture"/>
      </w:pPr>
      <w:r w:rsidRPr="00441CD3">
        <w:t>to the following OPERATION REPORT?</w:t>
      </w:r>
    </w:p>
    <w:p w:rsidR="00750D83" w:rsidRPr="00441CD3" w:rsidRDefault="00750D83" w:rsidP="001F0CA0">
      <w:pPr>
        <w:pStyle w:val="capture"/>
      </w:pPr>
    </w:p>
    <w:p w:rsidR="00750D83" w:rsidRPr="00441CD3" w:rsidRDefault="00750D83" w:rsidP="001F0CA0">
      <w:pPr>
        <w:pStyle w:val="capture"/>
      </w:pPr>
      <w:r w:rsidRPr="00441CD3">
        <w:t>TIU                                                                    Surgical</w:t>
      </w:r>
    </w:p>
    <w:p w:rsidR="00750D83" w:rsidRPr="00441CD3" w:rsidRDefault="00750D83" w:rsidP="001F0CA0">
      <w:pPr>
        <w:pStyle w:val="capture"/>
      </w:pPr>
      <w:r w:rsidRPr="00441CD3">
        <w:t>Doc No.  Patient                    Entry DT/Time      Status      Case No.</w:t>
      </w:r>
    </w:p>
    <w:p w:rsidR="00750D83" w:rsidRPr="00441CD3" w:rsidRDefault="00750D83" w:rsidP="001F0CA0">
      <w:pPr>
        <w:pStyle w:val="capture"/>
      </w:pPr>
      <w:r w:rsidRPr="00441CD3">
        <w:t>---------------------------------------------------------------------------</w:t>
      </w:r>
    </w:p>
    <w:p w:rsidR="00750D83" w:rsidRPr="00441CD3" w:rsidRDefault="00750D83" w:rsidP="001F0CA0">
      <w:pPr>
        <w:pStyle w:val="capture"/>
      </w:pPr>
      <w:r w:rsidRPr="00441CD3">
        <w:t xml:space="preserve">2195     CPRSPATIENT,T  (C5525)           09/29/04@08:18:39  COMPLETED   #89      </w:t>
      </w:r>
    </w:p>
    <w:p w:rsidR="00750D83" w:rsidRPr="00441CD3" w:rsidRDefault="00750D83" w:rsidP="001F0CA0">
      <w:pPr>
        <w:pStyle w:val="capture"/>
      </w:pPr>
    </w:p>
    <w:p w:rsidR="00750D83" w:rsidRPr="00441CD3" w:rsidRDefault="00750D83" w:rsidP="001F0CA0">
      <w:pPr>
        <w:pStyle w:val="capture"/>
      </w:pPr>
      <w:r w:rsidRPr="00441CD3">
        <w:t xml:space="preserve">Do you wish to begin attaching? NO// </w:t>
      </w:r>
      <w:r w:rsidRPr="00441CD3">
        <w:rPr>
          <w:b/>
        </w:rPr>
        <w:t>Y</w:t>
      </w:r>
      <w:r w:rsidRPr="00441CD3">
        <w:t xml:space="preserve">  YES</w:t>
      </w:r>
    </w:p>
    <w:p w:rsidR="00750D83" w:rsidRPr="00441CD3" w:rsidRDefault="00750D83" w:rsidP="001F0CA0">
      <w:pPr>
        <w:pStyle w:val="capture"/>
      </w:pPr>
    </w:p>
    <w:p w:rsidR="00750D83" w:rsidRPr="00441CD3" w:rsidRDefault="00750D83" w:rsidP="001F0CA0">
      <w:pPr>
        <w:pStyle w:val="capture"/>
      </w:pPr>
      <w:r w:rsidRPr="00441CD3">
        <w:t>Attaching #2238 to #2195  ...  success!</w:t>
      </w:r>
    </w:p>
    <w:p w:rsidR="00750D83" w:rsidRPr="00441CD3" w:rsidRDefault="00750D83" w:rsidP="001F0CA0">
      <w:pPr>
        <w:pStyle w:val="capture"/>
      </w:pPr>
    </w:p>
    <w:p w:rsidR="00750D83" w:rsidRPr="00441CD3" w:rsidRDefault="00750D83" w:rsidP="001F0CA0">
      <w:pPr>
        <w:pStyle w:val="capture"/>
      </w:pPr>
      <w:r w:rsidRPr="00441CD3">
        <w:t>Press &lt;RETURN&gt; to continue</w:t>
      </w:r>
    </w:p>
    <w:p w:rsidR="00750D83" w:rsidRPr="00441CD3" w:rsidRDefault="00750D83" w:rsidP="001F0CA0">
      <w:pPr>
        <w:pStyle w:val="capture"/>
      </w:pPr>
    </w:p>
    <w:p w:rsidR="00750D83" w:rsidRPr="00441CD3" w:rsidRDefault="00750D83" w:rsidP="001F0CA0"/>
    <w:p w:rsidR="00750D83" w:rsidRPr="00441CD3" w:rsidRDefault="00750D83" w:rsidP="001F0CA0">
      <w:pPr>
        <w:pStyle w:val="Note"/>
      </w:pPr>
      <w:r w:rsidRPr="00441CD3">
        <w:rPr>
          <w:rFonts w:ascii="Wingdings" w:hAnsi="Wingdings"/>
          <w:sz w:val="52"/>
          <w:szCs w:val="52"/>
        </w:rPr>
        <w:t></w:t>
      </w:r>
      <w:r w:rsidRPr="00441CD3">
        <w:tab/>
        <w:t>Note:</w:t>
      </w:r>
      <w:r w:rsidRPr="00441CD3">
        <w:tab/>
        <w:t>Be sure to verify any addenda before attaching to a parent document. Many addenda are duplicates of the original Operation Report and may be deleted once they are verified as UNSIGNED copies.</w:t>
      </w:r>
    </w:p>
    <w:p w:rsidR="00750D83" w:rsidRPr="00441CD3" w:rsidRDefault="00750D83" w:rsidP="001F0CA0"/>
    <w:p w:rsidR="00750D83" w:rsidRPr="00441CD3" w:rsidRDefault="00750D83" w:rsidP="001F0CA0">
      <w:r w:rsidRPr="00441CD3">
        <w:t xml:space="preserve">Only one document may be selected as the potential parent to the previously selected addenda. </w:t>
      </w:r>
    </w:p>
    <w:p w:rsidR="00750D83" w:rsidRPr="00441CD3" w:rsidRDefault="00750D83" w:rsidP="001F0CA0">
      <w:r w:rsidRPr="00441CD3">
        <w:t xml:space="preserve"> </w:t>
      </w:r>
    </w:p>
    <w:p w:rsidR="00750D83" w:rsidRPr="00441CD3" w:rsidRDefault="00750D83" w:rsidP="001F0CA0">
      <w:r w:rsidRPr="00441CD3">
        <w:t>Users may NOT attach addenda to a parent OPERATION REPORT with a different patient or an OPERATION REPORT whose ENTRY DATE/TIME falls after the addenda.</w:t>
      </w:r>
    </w:p>
    <w:p w:rsidR="00750D83" w:rsidRPr="00441CD3" w:rsidRDefault="00750D83" w:rsidP="001F0CA0">
      <w:r w:rsidRPr="00441CD3">
        <w:t xml:space="preserve"> </w:t>
      </w:r>
    </w:p>
    <w:p w:rsidR="00750D83" w:rsidRPr="00441CD3" w:rsidRDefault="00750D83" w:rsidP="001F0CA0">
      <w:r w:rsidRPr="00441CD3">
        <w:t>Once a parent document has been selected, a confirmation screen will display the selected addenda and parent information and prompt the user to begin attaching the documents.</w:t>
      </w:r>
    </w:p>
    <w:p w:rsidR="00750D83" w:rsidRPr="00441CD3" w:rsidRDefault="00750D83" w:rsidP="001F0CA0">
      <w:r w:rsidRPr="00441CD3">
        <w:t xml:space="preserve"> </w:t>
      </w:r>
    </w:p>
    <w:p w:rsidR="00750D83" w:rsidRPr="00441CD3" w:rsidRDefault="00750D83" w:rsidP="001F0CA0">
      <w:r w:rsidRPr="00441CD3">
        <w:t>After the utility attempts to associate the addenda with a parent Operation Report the user will be returned to the initial List Manager display with successful associations being listed under the "Parent" column showing the TIU Document number of the parent that has been assigned. These documents will no longer appear once the current session is closed or a new search is initiated via the CHANGE VIEW option.</w:t>
      </w:r>
    </w:p>
    <w:p w:rsidR="00750D83" w:rsidRPr="00441CD3" w:rsidRDefault="00750D83" w:rsidP="001F0CA0"/>
    <w:p w:rsidR="00750D83" w:rsidRPr="00441CD3" w:rsidRDefault="00750D83" w:rsidP="00560236">
      <w:pPr>
        <w:pStyle w:val="Heading4"/>
        <w:rPr>
          <w:color w:val="000000"/>
        </w:rPr>
      </w:pPr>
      <w:bookmarkStart w:id="96" w:name="TIU_189b"/>
      <w:r w:rsidRPr="00441CD3">
        <w:rPr>
          <w:color w:val="000000"/>
        </w:rPr>
        <w:t>Missing Expected Cosigner</w:t>
      </w:r>
      <w:r w:rsidR="0030231B" w:rsidRPr="00441CD3">
        <w:fldChar w:fldCharType="begin"/>
      </w:r>
      <w:r w:rsidRPr="00441CD3">
        <w:instrText xml:space="preserve"> XE "Expected Cosigner" </w:instrText>
      </w:r>
      <w:r w:rsidR="0030231B" w:rsidRPr="00441CD3">
        <w:fldChar w:fldCharType="end"/>
      </w:r>
      <w:r w:rsidRPr="00441CD3">
        <w:rPr>
          <w:color w:val="000000"/>
        </w:rPr>
        <w:t xml:space="preserve"> Report</w:t>
      </w:r>
      <w:r w:rsidR="0030231B" w:rsidRPr="00441CD3">
        <w:fldChar w:fldCharType="begin"/>
      </w:r>
      <w:r w:rsidRPr="00441CD3">
        <w:instrText xml:space="preserve"> XE "Missing Expected Cosigner Report" </w:instrText>
      </w:r>
      <w:r w:rsidR="0030231B" w:rsidRPr="00441CD3">
        <w:fldChar w:fldCharType="end"/>
      </w:r>
      <w:bookmarkEnd w:id="96"/>
    </w:p>
    <w:p w:rsidR="00750D83" w:rsidRPr="00441CD3" w:rsidRDefault="00750D83" w:rsidP="001F0CA0"/>
    <w:p w:rsidR="00750D83" w:rsidRPr="00441CD3" w:rsidRDefault="00750D83" w:rsidP="001F0CA0">
      <w:r w:rsidRPr="00441CD3">
        <w:t>List detailed document information for notes that have a status of “uncosigned” where the expected cosigner field is either null, 0 or -1. Users will have a choice of 3 different report formats: an 80 column standard report, a 132 column extended report and a “^” delimited report for use in exporting the data to Excel. The 80 column report will include Patient Name (initials and last 4 of SSN), Entry Date/Time, Author, Title, and the Note IEN. The 132 column report and the “^” delimited report will include Patient Name (initials and last 4 of SSN), Entry Date/Time, Author, Title, Author’s Service/Section, Author’s Job Title and the Note IEN. In either case if the document is an Addendum then the parent’s Document Type, Entry Date/Time and Expected Cosigner will also be displayed.</w:t>
      </w:r>
      <w:r w:rsidRPr="00441CD3">
        <w:rPr>
          <w:color w:val="3366FF"/>
        </w:rPr>
        <w:t xml:space="preserve"> </w:t>
      </w:r>
      <w:r w:rsidRPr="00441CD3">
        <w:t>The cause of the problem is being fixed in CPRS patch OR*3.0*215. Users should review the notes displayed on this report to determine who should be the expected cosigner and then enter the expected cosigner. Once a note is signed the software doesn't permit editing so they will need to use FileMan. The author of the note may need to be contacted to determine who should be the expected cosigner.</w:t>
      </w:r>
    </w:p>
    <w:p w:rsidR="00750D83" w:rsidRPr="00441CD3" w:rsidRDefault="00750D83" w:rsidP="001F0CA0"/>
    <w:p w:rsidR="00750D83" w:rsidRPr="00441CD3" w:rsidRDefault="00750D83" w:rsidP="001F0CA0">
      <w:r w:rsidRPr="00441CD3">
        <w:t xml:space="preserve">In addition this report may be setup in Taskman to be run nightly. The entry point for this is NITE^TIU189. This task will look for notes missing an expected cosigner and send an email to the mail group TIU MIS ALERTS. This email will include Patient Name (initials and last 4 of SSN), Entry Date/Time, Author, Title, Author’s Service/Section, Author’s Job Title, Note IEN and if the note is an addendum the parent’s Document Type, Entry Date/Time and Expected Cosigner. </w:t>
      </w:r>
    </w:p>
    <w:p w:rsidR="00750D83" w:rsidRPr="00441CD3" w:rsidRDefault="00750D83" w:rsidP="001F0CA0"/>
    <w:p w:rsidR="00750D83" w:rsidRPr="00441CD3" w:rsidRDefault="00750D83" w:rsidP="001F0CA0"/>
    <w:p w:rsidR="00750D83" w:rsidRPr="00441CD3" w:rsidRDefault="00750D83" w:rsidP="00560236">
      <w:pPr>
        <w:pStyle w:val="NormalPageTitle"/>
        <w:rPr>
          <w:rFonts w:cs="Courier New"/>
          <w:sz w:val="18"/>
          <w:szCs w:val="18"/>
        </w:rPr>
      </w:pPr>
      <w:r w:rsidRPr="00441CD3">
        <w:t>Example 80 column report:</w:t>
      </w:r>
      <w:r w:rsidR="0030231B" w:rsidRPr="00441CD3">
        <w:fldChar w:fldCharType="begin"/>
      </w:r>
      <w:r w:rsidRPr="00441CD3">
        <w:instrText xml:space="preserve"> XE "division" </w:instrText>
      </w:r>
      <w:r w:rsidR="0030231B" w:rsidRPr="00441CD3">
        <w:fldChar w:fldCharType="end"/>
      </w:r>
    </w:p>
    <w:p w:rsidR="00750D83" w:rsidRPr="00441CD3" w:rsidRDefault="00750D83" w:rsidP="001F0CA0">
      <w:pPr>
        <w:pStyle w:val="capture"/>
      </w:pPr>
      <w:r w:rsidRPr="00441CD3">
        <w:t>Select Text Integration Utilities (MIS Manager) Option: 11  Missing Expected Cosigner Report</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r w:rsidRPr="00441CD3">
        <w:t>START WITH REFERENCE DATE:  Jan 01, 2003//1/1/2005  (JAN 01, 2005)</w:t>
      </w:r>
    </w:p>
    <w:p w:rsidR="00750D83" w:rsidRPr="00441CD3" w:rsidRDefault="00750D83" w:rsidP="001F0CA0">
      <w:pPr>
        <w:pStyle w:val="capture"/>
      </w:pPr>
      <w:r w:rsidRPr="00441CD3">
        <w:t xml:space="preserve">     GO TO REFERENCE DATE:  Jun 28, 2005//  (JUN 28, 2005)</w:t>
      </w:r>
    </w:p>
    <w:p w:rsidR="00750D83" w:rsidRPr="00441CD3" w:rsidRDefault="00750D83" w:rsidP="001F0CA0">
      <w:pPr>
        <w:pStyle w:val="capture"/>
      </w:pPr>
      <w:r w:rsidRPr="00441CD3">
        <w:t>DEVICE: HOME//   TCP</w:t>
      </w:r>
    </w:p>
    <w:p w:rsidR="00750D83" w:rsidRPr="00441CD3" w:rsidRDefault="00750D83" w:rsidP="001F0CA0">
      <w:pPr>
        <w:pStyle w:val="capture"/>
      </w:pPr>
    </w:p>
    <w:p w:rsidR="00750D83" w:rsidRPr="00441CD3" w:rsidRDefault="00750D83" w:rsidP="001F0CA0">
      <w:pPr>
        <w:pStyle w:val="capture"/>
      </w:pPr>
      <w:r w:rsidRPr="00441CD3">
        <w:t xml:space="preserve">     NOTES WITH 'UNCOSIGNED' STATUS THAT DON'T HAVE AN EXPECTED COSIGNER</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r w:rsidRPr="00441CD3">
        <w:t>Patient  Entry Date/Time        Title               Author          Note IEN</w:t>
      </w:r>
    </w:p>
    <w:p w:rsidR="00750D83" w:rsidRPr="00441CD3" w:rsidRDefault="00750D83" w:rsidP="001F0CA0">
      <w:pPr>
        <w:pStyle w:val="capture"/>
      </w:pPr>
      <w:r w:rsidRPr="00441CD3">
        <w:t>-------  ---------------        -----               ------          --------</w:t>
      </w:r>
    </w:p>
    <w:p w:rsidR="00750D83" w:rsidRPr="00441CD3" w:rsidRDefault="00750D83" w:rsidP="001F0CA0">
      <w:pPr>
        <w:pStyle w:val="capture"/>
      </w:pPr>
      <w:r w:rsidRPr="00441CD3">
        <w:t>XXX1234  JUN 28, 2005@09:24:44  UROLOGY NO SHOW     TIUAUTHOR,ONE    4957352</w:t>
      </w:r>
    </w:p>
    <w:p w:rsidR="00750D83" w:rsidRPr="00441CD3" w:rsidRDefault="00750D83" w:rsidP="001F0CA0">
      <w:pPr>
        <w:pStyle w:val="capture"/>
      </w:pPr>
      <w:r w:rsidRPr="00441CD3">
        <w:t>XXX1235  JUN 28, 2005@09:36:20  Addendum            TIUAUTHOR,TWO   ~4957353</w:t>
      </w:r>
    </w:p>
    <w:p w:rsidR="00750D83" w:rsidRPr="00441CD3" w:rsidRDefault="00750D83" w:rsidP="001F0CA0">
      <w:pPr>
        <w:pStyle w:val="capture"/>
      </w:pPr>
      <w:r w:rsidRPr="00441CD3">
        <w:t xml:space="preserve">            Parent Document Type: UROLOGY NO SHOW NOTE</w:t>
      </w:r>
    </w:p>
    <w:p w:rsidR="00750D83" w:rsidRPr="00441CD3" w:rsidRDefault="00750D83" w:rsidP="001F0CA0">
      <w:pPr>
        <w:pStyle w:val="capture"/>
        <w:rPr>
          <w:lang w:val="fr-CA"/>
        </w:rPr>
      </w:pPr>
      <w:r w:rsidRPr="00441CD3">
        <w:t xml:space="preserve">            </w:t>
      </w:r>
      <w:r w:rsidRPr="00441CD3">
        <w:rPr>
          <w:lang w:val="fr-CA"/>
        </w:rPr>
        <w:t>Parent Document Date: JUN 28, 2005@09:24:44</w:t>
      </w:r>
    </w:p>
    <w:p w:rsidR="00750D83" w:rsidRPr="00441CD3" w:rsidRDefault="00750D83" w:rsidP="001F0CA0">
      <w:pPr>
        <w:pStyle w:val="capture"/>
        <w:rPr>
          <w:lang w:val="fr-CA"/>
        </w:rPr>
      </w:pPr>
      <w:r w:rsidRPr="00441CD3">
        <w:rPr>
          <w:lang w:val="fr-CA"/>
        </w:rPr>
        <w:t xml:space="preserve">            Parent Document Cosigner: </w:t>
      </w:r>
    </w:p>
    <w:p w:rsidR="00750D83" w:rsidRPr="00441CD3" w:rsidRDefault="00750D83" w:rsidP="001F0CA0">
      <w:pPr>
        <w:pStyle w:val="capture"/>
      </w:pPr>
      <w:r w:rsidRPr="00441CD3">
        <w:t>XXX1236  JUN 28, 2005@10:16:21  PROGRESS NOTE       TIUAUTHOR,THREE ~4957355</w:t>
      </w:r>
    </w:p>
    <w:p w:rsidR="00750D83" w:rsidRPr="00441CD3" w:rsidRDefault="00750D83" w:rsidP="001F0CA0">
      <w:pPr>
        <w:pStyle w:val="capture"/>
      </w:pPr>
      <w:r w:rsidRPr="00441CD3">
        <w:t>Enter RETURN to continue or '^' to exit:</w:t>
      </w:r>
    </w:p>
    <w:p w:rsidR="00750D83" w:rsidRPr="00441CD3" w:rsidRDefault="00750D83" w:rsidP="001F0CA0"/>
    <w:p w:rsidR="00750D83" w:rsidRPr="00441CD3" w:rsidRDefault="00750D83" w:rsidP="001F0CA0">
      <w:pPr>
        <w:rPr>
          <w:rFonts w:ascii="Arial" w:hAnsi="Arial" w:cs="Arial"/>
          <w:sz w:val="22"/>
          <w:szCs w:val="22"/>
        </w:rPr>
      </w:pPr>
    </w:p>
    <w:p w:rsidR="00750D83" w:rsidRPr="00441CD3" w:rsidRDefault="00750D83" w:rsidP="00560236">
      <w:pPr>
        <w:pStyle w:val="NormalPageTitle"/>
        <w:rPr>
          <w:rFonts w:cs="Courier New"/>
          <w:sz w:val="18"/>
          <w:szCs w:val="18"/>
        </w:rPr>
      </w:pPr>
      <w:r w:rsidRPr="00441CD3">
        <w:t>Example 132 column report:</w:t>
      </w:r>
      <w:r w:rsidR="0030231B" w:rsidRPr="00441CD3">
        <w:fldChar w:fldCharType="begin"/>
      </w:r>
      <w:r w:rsidRPr="00441CD3">
        <w:instrText xml:space="preserve"> XE "division" </w:instrText>
      </w:r>
      <w:r w:rsidR="0030231B" w:rsidRPr="00441CD3">
        <w:fldChar w:fldCharType="end"/>
      </w:r>
    </w:p>
    <w:p w:rsidR="00750D83" w:rsidRPr="00441CD3" w:rsidRDefault="00750D83" w:rsidP="001F0CA0">
      <w:pPr>
        <w:pStyle w:val="capture"/>
        <w:rPr>
          <w:sz w:val="11"/>
          <w:szCs w:val="11"/>
        </w:rPr>
      </w:pPr>
      <w:r w:rsidRPr="00441CD3">
        <w:rPr>
          <w:sz w:val="11"/>
          <w:szCs w:val="11"/>
        </w:rPr>
        <w:t>Select Text Integration Utilities (MIS Manager) Option: 11  Missing Expected Cosigner Report</w:t>
      </w:r>
    </w:p>
    <w:p w:rsidR="00750D83" w:rsidRPr="00441CD3" w:rsidRDefault="00750D83" w:rsidP="001F0CA0">
      <w:pPr>
        <w:pStyle w:val="capture"/>
        <w:rPr>
          <w:sz w:val="11"/>
          <w:szCs w:val="11"/>
        </w:rPr>
      </w:pPr>
    </w:p>
    <w:p w:rsidR="00750D83" w:rsidRPr="00441CD3" w:rsidRDefault="00750D83" w:rsidP="001F0CA0">
      <w:pPr>
        <w:pStyle w:val="capture"/>
        <w:rPr>
          <w:sz w:val="11"/>
          <w:szCs w:val="11"/>
        </w:rPr>
      </w:pPr>
    </w:p>
    <w:p w:rsidR="00750D83" w:rsidRPr="00441CD3" w:rsidRDefault="00750D83" w:rsidP="001F0CA0">
      <w:pPr>
        <w:pStyle w:val="capture"/>
        <w:rPr>
          <w:sz w:val="11"/>
          <w:szCs w:val="11"/>
        </w:rPr>
      </w:pPr>
    </w:p>
    <w:p w:rsidR="00750D83" w:rsidRPr="00441CD3" w:rsidRDefault="00750D83" w:rsidP="001F0CA0">
      <w:pPr>
        <w:pStyle w:val="capture"/>
        <w:rPr>
          <w:sz w:val="11"/>
          <w:szCs w:val="11"/>
        </w:rPr>
      </w:pPr>
      <w:r w:rsidRPr="00441CD3">
        <w:rPr>
          <w:sz w:val="11"/>
          <w:szCs w:val="11"/>
        </w:rPr>
        <w:t>START WITH REFERENCE DATE:  Jan 01, 2003//1/1/2005  (JAN 01, 2005)</w:t>
      </w:r>
    </w:p>
    <w:p w:rsidR="00750D83" w:rsidRPr="00441CD3" w:rsidRDefault="00750D83" w:rsidP="001F0CA0">
      <w:pPr>
        <w:pStyle w:val="capture"/>
        <w:rPr>
          <w:sz w:val="11"/>
          <w:szCs w:val="11"/>
        </w:rPr>
      </w:pPr>
      <w:r w:rsidRPr="00441CD3">
        <w:rPr>
          <w:sz w:val="11"/>
          <w:szCs w:val="11"/>
        </w:rPr>
        <w:t xml:space="preserve">     GO TO REFERENCE DATE:  Jun 28, 2005//  (JUN 28, 2005)</w:t>
      </w:r>
    </w:p>
    <w:p w:rsidR="00750D83" w:rsidRPr="00441CD3" w:rsidRDefault="00750D83" w:rsidP="001F0CA0">
      <w:pPr>
        <w:pStyle w:val="capture"/>
        <w:rPr>
          <w:sz w:val="11"/>
          <w:szCs w:val="11"/>
        </w:rPr>
      </w:pPr>
      <w:r w:rsidRPr="00441CD3">
        <w:rPr>
          <w:sz w:val="11"/>
          <w:szCs w:val="11"/>
        </w:rPr>
        <w:t>DEVICE: HOME//   TCP</w:t>
      </w:r>
    </w:p>
    <w:p w:rsidR="00750D83" w:rsidRPr="00441CD3" w:rsidRDefault="00750D83" w:rsidP="001F0CA0">
      <w:pPr>
        <w:pStyle w:val="capture"/>
        <w:rPr>
          <w:sz w:val="11"/>
          <w:szCs w:val="11"/>
        </w:rPr>
      </w:pPr>
    </w:p>
    <w:p w:rsidR="00750D83" w:rsidRPr="00441CD3" w:rsidRDefault="00750D83" w:rsidP="001F0CA0">
      <w:pPr>
        <w:pStyle w:val="capture"/>
        <w:rPr>
          <w:sz w:val="11"/>
          <w:szCs w:val="11"/>
        </w:rPr>
      </w:pPr>
      <w:r w:rsidRPr="00441CD3">
        <w:rPr>
          <w:sz w:val="11"/>
          <w:szCs w:val="11"/>
        </w:rPr>
        <w:t xml:space="preserve">     NOTES WITH 'UNCOSIGNED' STATUS THAT DON'T HAVE AN EXPECTED COSIGNER</w:t>
      </w:r>
    </w:p>
    <w:p w:rsidR="00750D83" w:rsidRPr="00441CD3" w:rsidRDefault="00750D83" w:rsidP="001F0CA0">
      <w:pPr>
        <w:pStyle w:val="capture"/>
        <w:rPr>
          <w:sz w:val="11"/>
          <w:szCs w:val="11"/>
        </w:rPr>
      </w:pPr>
    </w:p>
    <w:p w:rsidR="00750D83" w:rsidRPr="00441CD3" w:rsidRDefault="00750D83" w:rsidP="001F0CA0">
      <w:pPr>
        <w:pStyle w:val="capture"/>
        <w:rPr>
          <w:sz w:val="11"/>
          <w:szCs w:val="11"/>
        </w:rPr>
      </w:pPr>
    </w:p>
    <w:p w:rsidR="00750D83" w:rsidRPr="00441CD3" w:rsidRDefault="00750D83" w:rsidP="001F0CA0">
      <w:pPr>
        <w:pStyle w:val="capture"/>
        <w:rPr>
          <w:sz w:val="11"/>
          <w:szCs w:val="11"/>
        </w:rPr>
      </w:pPr>
    </w:p>
    <w:p w:rsidR="00750D83" w:rsidRPr="00441CD3" w:rsidRDefault="00750D83" w:rsidP="001F0CA0">
      <w:pPr>
        <w:pStyle w:val="capture"/>
        <w:rPr>
          <w:sz w:val="11"/>
          <w:szCs w:val="11"/>
        </w:rPr>
      </w:pPr>
      <w:r w:rsidRPr="00441CD3">
        <w:rPr>
          <w:sz w:val="11"/>
          <w:szCs w:val="11"/>
        </w:rPr>
        <w:t>Patient  Entry Date/Time        Title                     Author                   Service/Section   Job Title         Note IEN</w:t>
      </w:r>
    </w:p>
    <w:p w:rsidR="00750D83" w:rsidRPr="00441CD3" w:rsidRDefault="00750D83" w:rsidP="001F0CA0">
      <w:pPr>
        <w:pStyle w:val="capture"/>
        <w:rPr>
          <w:sz w:val="11"/>
          <w:szCs w:val="11"/>
        </w:rPr>
      </w:pPr>
      <w:r w:rsidRPr="00441CD3">
        <w:rPr>
          <w:sz w:val="11"/>
          <w:szCs w:val="11"/>
        </w:rPr>
        <w:t>-------  ---------------        -----                     ------                   ---------------   ---------         --------</w:t>
      </w:r>
    </w:p>
    <w:p w:rsidR="00750D83" w:rsidRPr="00441CD3" w:rsidRDefault="00750D83" w:rsidP="001F0CA0">
      <w:pPr>
        <w:pStyle w:val="capture"/>
        <w:rPr>
          <w:sz w:val="11"/>
          <w:szCs w:val="11"/>
        </w:rPr>
      </w:pPr>
    </w:p>
    <w:p w:rsidR="00750D83" w:rsidRPr="00441CD3" w:rsidRDefault="00750D83" w:rsidP="001F0CA0">
      <w:pPr>
        <w:pStyle w:val="capture"/>
        <w:rPr>
          <w:sz w:val="11"/>
          <w:szCs w:val="11"/>
        </w:rPr>
      </w:pPr>
      <w:r w:rsidRPr="00441CD3">
        <w:rPr>
          <w:sz w:val="11"/>
          <w:szCs w:val="11"/>
        </w:rPr>
        <w:t>XXX1234  JUN 28, 2005@09:24:44  UROLOGY NO SHOW           TIUAUTHOR,ONE            CHIEF OF STAFF    SUPERVISOR, PHYS  ~4957352</w:t>
      </w:r>
    </w:p>
    <w:p w:rsidR="00750D83" w:rsidRPr="00441CD3" w:rsidRDefault="00750D83" w:rsidP="001F0CA0">
      <w:pPr>
        <w:pStyle w:val="capture"/>
        <w:rPr>
          <w:sz w:val="11"/>
          <w:szCs w:val="11"/>
        </w:rPr>
      </w:pPr>
      <w:r w:rsidRPr="00441CD3">
        <w:rPr>
          <w:sz w:val="11"/>
          <w:szCs w:val="11"/>
        </w:rPr>
        <w:t>XXX1235  JUN 28, 2005@09:36:20  Addendum                  TIUAUTHOR,TWO            CHIEF OF STAFF    SUPERVISOR, PHYS  ~4957353</w:t>
      </w:r>
    </w:p>
    <w:p w:rsidR="00750D83" w:rsidRPr="00441CD3" w:rsidRDefault="00750D83" w:rsidP="001F0CA0">
      <w:pPr>
        <w:pStyle w:val="capture"/>
        <w:rPr>
          <w:sz w:val="11"/>
          <w:szCs w:val="11"/>
        </w:rPr>
      </w:pPr>
      <w:r w:rsidRPr="00441CD3">
        <w:rPr>
          <w:sz w:val="11"/>
          <w:szCs w:val="11"/>
        </w:rPr>
        <w:t xml:space="preserve">            Parent Document Type: UROLOGY NO SHOW NOTE</w:t>
      </w:r>
    </w:p>
    <w:p w:rsidR="00750D83" w:rsidRPr="00441CD3" w:rsidRDefault="00750D83" w:rsidP="001F0CA0">
      <w:pPr>
        <w:pStyle w:val="capture"/>
        <w:rPr>
          <w:sz w:val="11"/>
          <w:szCs w:val="11"/>
          <w:lang w:val="fr-CA"/>
        </w:rPr>
      </w:pPr>
      <w:r w:rsidRPr="00441CD3">
        <w:rPr>
          <w:sz w:val="11"/>
          <w:szCs w:val="11"/>
        </w:rPr>
        <w:t xml:space="preserve">            </w:t>
      </w:r>
      <w:r w:rsidRPr="00441CD3">
        <w:rPr>
          <w:sz w:val="11"/>
          <w:szCs w:val="11"/>
          <w:lang w:val="fr-CA"/>
        </w:rPr>
        <w:t>Parent Document Date: JUN 28, 2005@09:24:44</w:t>
      </w:r>
    </w:p>
    <w:p w:rsidR="00750D83" w:rsidRPr="00441CD3" w:rsidRDefault="00750D83" w:rsidP="001F0CA0">
      <w:pPr>
        <w:pStyle w:val="capture"/>
        <w:rPr>
          <w:sz w:val="11"/>
          <w:szCs w:val="11"/>
          <w:lang w:val="fr-CA"/>
        </w:rPr>
      </w:pPr>
      <w:r w:rsidRPr="00441CD3">
        <w:rPr>
          <w:sz w:val="11"/>
          <w:szCs w:val="11"/>
          <w:lang w:val="fr-CA"/>
        </w:rPr>
        <w:t xml:space="preserve">            Parent Document Cosigner:</w:t>
      </w:r>
    </w:p>
    <w:p w:rsidR="00750D83" w:rsidRPr="00441CD3" w:rsidRDefault="00750D83" w:rsidP="001F0CA0">
      <w:pPr>
        <w:pStyle w:val="capture"/>
        <w:rPr>
          <w:sz w:val="11"/>
          <w:szCs w:val="11"/>
          <w:lang w:val="fr-CA"/>
        </w:rPr>
      </w:pPr>
    </w:p>
    <w:p w:rsidR="00750D83" w:rsidRPr="00441CD3" w:rsidRDefault="00750D83" w:rsidP="001F0CA0">
      <w:pPr>
        <w:pStyle w:val="capture"/>
        <w:rPr>
          <w:sz w:val="11"/>
          <w:szCs w:val="11"/>
        </w:rPr>
      </w:pPr>
      <w:r w:rsidRPr="00441CD3">
        <w:rPr>
          <w:sz w:val="11"/>
          <w:szCs w:val="11"/>
        </w:rPr>
        <w:t>Enter RETURN to continue or '^' to exit:</w:t>
      </w:r>
    </w:p>
    <w:p w:rsidR="00750D83" w:rsidRPr="00441CD3" w:rsidRDefault="00750D83" w:rsidP="001F0CA0"/>
    <w:p w:rsidR="00750D83" w:rsidRPr="00441CD3" w:rsidRDefault="00750D83" w:rsidP="00560236">
      <w:pPr>
        <w:pStyle w:val="NormalPageTitle"/>
        <w:rPr>
          <w:rFonts w:cs="Courier New"/>
          <w:sz w:val="18"/>
          <w:szCs w:val="14"/>
        </w:rPr>
      </w:pPr>
      <w:r w:rsidRPr="00441CD3">
        <w:t>Example “^” delimited report (lines are truncated for this example):</w:t>
      </w:r>
      <w:r w:rsidR="0030231B" w:rsidRPr="00441CD3">
        <w:fldChar w:fldCharType="begin"/>
      </w:r>
      <w:r w:rsidRPr="00441CD3">
        <w:instrText xml:space="preserve"> XE "division" </w:instrText>
      </w:r>
      <w:r w:rsidR="0030231B" w:rsidRPr="00441CD3">
        <w:fldChar w:fldCharType="end"/>
      </w:r>
    </w:p>
    <w:p w:rsidR="00750D83" w:rsidRPr="00441CD3" w:rsidRDefault="00750D83" w:rsidP="001F0CA0">
      <w:pPr>
        <w:pStyle w:val="capture"/>
      </w:pPr>
      <w:r w:rsidRPr="00441CD3">
        <w:t>Select Text Integration Utilities (MIS Manager) Option: 11  Missing Expected Cosigner Report</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r w:rsidRPr="00441CD3">
        <w:t>START WITH REFERENCE DATE:  Jan 01, 2003//1/1/2005  (JAN 01, 2005)</w:t>
      </w:r>
    </w:p>
    <w:p w:rsidR="00750D83" w:rsidRPr="00441CD3" w:rsidRDefault="00750D83" w:rsidP="001F0CA0">
      <w:pPr>
        <w:pStyle w:val="capture"/>
      </w:pPr>
      <w:r w:rsidRPr="00441CD3">
        <w:t xml:space="preserve">     GO TO REFERENCE DATE:  Jun 28, 2005//  (JUN 28, 2005)</w:t>
      </w:r>
    </w:p>
    <w:p w:rsidR="00750D83" w:rsidRPr="00441CD3" w:rsidRDefault="00750D83" w:rsidP="001F0CA0">
      <w:pPr>
        <w:pStyle w:val="capture"/>
      </w:pPr>
      <w:r w:rsidRPr="00441CD3">
        <w:t>DEVICE: HOME//   TCP</w:t>
      </w:r>
    </w:p>
    <w:p w:rsidR="00750D83" w:rsidRPr="00441CD3" w:rsidRDefault="00750D83" w:rsidP="001F0CA0">
      <w:pPr>
        <w:pStyle w:val="capture"/>
      </w:pPr>
    </w:p>
    <w:p w:rsidR="00750D83" w:rsidRPr="00441CD3" w:rsidRDefault="00750D83" w:rsidP="001F0CA0">
      <w:pPr>
        <w:pStyle w:val="capture"/>
      </w:pPr>
      <w:r w:rsidRPr="00441CD3">
        <w:t>Patient Name^Entry Date/Time^Title^Author^Service/Section^Job Title^Note …</w:t>
      </w:r>
    </w:p>
    <w:p w:rsidR="00750D83" w:rsidRPr="00441CD3" w:rsidRDefault="00750D83" w:rsidP="001F0CA0">
      <w:pPr>
        <w:pStyle w:val="capture"/>
      </w:pPr>
      <w:r w:rsidRPr="00441CD3">
        <w:t>XXX1234^JUN 28, 2005@09:24^UROLOGY NO SHOW^TIUPROVIDER,ONE^PHYSICIAN^SUPERV…</w:t>
      </w:r>
    </w:p>
    <w:p w:rsidR="00750D83" w:rsidRPr="00441CD3" w:rsidRDefault="00750D83" w:rsidP="001F0CA0">
      <w:pPr>
        <w:pStyle w:val="capture"/>
      </w:pPr>
      <w:r w:rsidRPr="00441CD3">
        <w:t>YYY5678^JUL 01, 2005@19:14^PROGRESS NOTE^TIUPROVIDER,TWO^NURSE^SUPERIVOR^84…</w:t>
      </w:r>
    </w:p>
    <w:p w:rsidR="00750D83" w:rsidRPr="00441CD3" w:rsidRDefault="00750D83" w:rsidP="001F0CA0"/>
    <w:p w:rsidR="00750D83" w:rsidRPr="00441CD3" w:rsidRDefault="00750D83" w:rsidP="00560236">
      <w:pPr>
        <w:pStyle w:val="NormalPageTitle"/>
      </w:pPr>
      <w:r w:rsidRPr="00441CD3">
        <w:t>Example email message:</w:t>
      </w:r>
    </w:p>
    <w:p w:rsidR="00750D83" w:rsidRPr="00441CD3" w:rsidRDefault="00750D83" w:rsidP="001F0CA0">
      <w:pPr>
        <w:pStyle w:val="capture"/>
      </w:pPr>
      <w:r w:rsidRPr="00441CD3">
        <w:t>Subj: MISSING EXPECTED COSIGNER  [#440685] 02/08/06@13:14  11 lines</w:t>
      </w:r>
    </w:p>
    <w:p w:rsidR="00750D83" w:rsidRPr="00441CD3" w:rsidRDefault="00750D83" w:rsidP="001F0CA0">
      <w:pPr>
        <w:pStyle w:val="capture"/>
      </w:pPr>
      <w:r w:rsidRPr="00441CD3">
        <w:t>From: XXXX  In 'IN' basket.   Page 1</w:t>
      </w:r>
    </w:p>
    <w:p w:rsidR="00750D83" w:rsidRPr="00441CD3" w:rsidRDefault="00750D83" w:rsidP="001F0CA0">
      <w:pPr>
        <w:pStyle w:val="capture"/>
      </w:pPr>
      <w:r w:rsidRPr="00441CD3">
        <w:t>--------------------------------------------------------------------</w:t>
      </w:r>
    </w:p>
    <w:p w:rsidR="00750D83" w:rsidRPr="00441CD3" w:rsidRDefault="00750D83" w:rsidP="001F0CA0">
      <w:pPr>
        <w:pStyle w:val="capture"/>
      </w:pPr>
      <w:r w:rsidRPr="00441CD3">
        <w:t>PATIENT: ABC1234</w:t>
      </w:r>
    </w:p>
    <w:p w:rsidR="00750D83" w:rsidRPr="00441CD3" w:rsidRDefault="00750D83" w:rsidP="001F0CA0">
      <w:pPr>
        <w:pStyle w:val="capture"/>
      </w:pPr>
      <w:r w:rsidRPr="00441CD3">
        <w:t>ENTRY DATE/TIME: JAN 10, 2006@15:34:21</w:t>
      </w:r>
    </w:p>
    <w:p w:rsidR="00750D83" w:rsidRPr="00441CD3" w:rsidRDefault="00750D83" w:rsidP="001F0CA0">
      <w:pPr>
        <w:pStyle w:val="capture"/>
      </w:pPr>
      <w:r w:rsidRPr="00441CD3">
        <w:t>NOTE TITLE: Addendum</w:t>
      </w:r>
    </w:p>
    <w:p w:rsidR="00750D83" w:rsidRPr="00441CD3" w:rsidRDefault="00750D83" w:rsidP="001F0CA0">
      <w:pPr>
        <w:pStyle w:val="capture"/>
      </w:pPr>
      <w:r w:rsidRPr="00441CD3">
        <w:t>AUTHOR: TIUAUTHOR,ONE</w:t>
      </w:r>
    </w:p>
    <w:p w:rsidR="00750D83" w:rsidRPr="00441CD3" w:rsidRDefault="00750D83" w:rsidP="001F0CA0">
      <w:pPr>
        <w:pStyle w:val="capture"/>
      </w:pPr>
      <w:r w:rsidRPr="00441CD3">
        <w:t>AUTHOR'S SERVICE/SECTION: CHIEF OF STAFF</w:t>
      </w:r>
    </w:p>
    <w:p w:rsidR="00750D83" w:rsidRPr="00441CD3" w:rsidRDefault="00750D83" w:rsidP="001F0CA0">
      <w:pPr>
        <w:pStyle w:val="capture"/>
      </w:pPr>
      <w:r w:rsidRPr="00441CD3">
        <w:t>AUTHOR'S TITLE: SUPERVISOR, PHYSICAL MEDICINE</w:t>
      </w:r>
    </w:p>
    <w:p w:rsidR="00750D83" w:rsidRPr="00441CD3" w:rsidRDefault="00750D83" w:rsidP="001F0CA0">
      <w:pPr>
        <w:pStyle w:val="capture"/>
      </w:pPr>
      <w:r w:rsidRPr="00441CD3">
        <w:t>NOTE IEN: `1234567</w:t>
      </w:r>
    </w:p>
    <w:p w:rsidR="00750D83" w:rsidRPr="00441CD3" w:rsidRDefault="00750D83" w:rsidP="001F0CA0">
      <w:pPr>
        <w:pStyle w:val="capture"/>
        <w:rPr>
          <w:lang w:val="fr-CA"/>
        </w:rPr>
      </w:pPr>
      <w:r w:rsidRPr="00441CD3">
        <w:rPr>
          <w:lang w:val="fr-CA"/>
        </w:rPr>
        <w:t>PARENT DOCUMENT TYPE: ANESTHESIA POST OP NOTE</w:t>
      </w:r>
    </w:p>
    <w:p w:rsidR="00750D83" w:rsidRPr="00441CD3" w:rsidRDefault="00750D83" w:rsidP="001F0CA0">
      <w:pPr>
        <w:pStyle w:val="capture"/>
        <w:rPr>
          <w:lang w:val="fr-CA"/>
        </w:rPr>
      </w:pPr>
      <w:r w:rsidRPr="00441CD3">
        <w:rPr>
          <w:lang w:val="fr-CA"/>
        </w:rPr>
        <w:t>PARENT DOCUMENT ENTRY DATE: JAN 09, 2006@16:25:47</w:t>
      </w:r>
    </w:p>
    <w:p w:rsidR="00750D83" w:rsidRPr="00441CD3" w:rsidRDefault="00750D83" w:rsidP="001F0CA0">
      <w:pPr>
        <w:pStyle w:val="capture"/>
        <w:rPr>
          <w:lang w:val="fr-CA"/>
        </w:rPr>
      </w:pPr>
      <w:r w:rsidRPr="00441CD3">
        <w:rPr>
          <w:lang w:val="fr-CA"/>
        </w:rPr>
        <w:t xml:space="preserve">PARENT DOCUMENT COSIGNER: </w:t>
      </w:r>
    </w:p>
    <w:p w:rsidR="00750D83" w:rsidRPr="00441CD3" w:rsidRDefault="00750D83" w:rsidP="001F0CA0">
      <w:pPr>
        <w:pStyle w:val="capture"/>
        <w:rPr>
          <w:lang w:val="fr-CA"/>
        </w:rPr>
      </w:pPr>
    </w:p>
    <w:p w:rsidR="00094F4B" w:rsidRPr="00441CD3" w:rsidRDefault="00750D83" w:rsidP="001F0CA0">
      <w:pPr>
        <w:pStyle w:val="capture"/>
      </w:pPr>
      <w:r w:rsidRPr="00441CD3">
        <w:t>Enter message action (in IN basket):</w:t>
      </w:r>
      <w:bookmarkStart w:id="97" w:name="TIU_199"/>
      <w:bookmarkEnd w:id="97"/>
    </w:p>
    <w:p w:rsidR="00750D83" w:rsidRPr="00441CD3" w:rsidRDefault="00094F4B" w:rsidP="00560236">
      <w:pPr>
        <w:pStyle w:val="Heading4"/>
      </w:pPr>
      <w:r w:rsidRPr="00441CD3">
        <w:br w:type="page"/>
        <w:t xml:space="preserve"> </w:t>
      </w:r>
      <w:r w:rsidR="00750D83" w:rsidRPr="00441CD3">
        <w:t>Mark Documents ‘Signed by Surrogate’</w:t>
      </w:r>
    </w:p>
    <w:p w:rsidR="00750D83" w:rsidRPr="00441CD3" w:rsidRDefault="00750D83" w:rsidP="001F0CA0"/>
    <w:p w:rsidR="00750D83" w:rsidRPr="00441CD3" w:rsidRDefault="00750D83" w:rsidP="001F0CA0">
      <w:r w:rsidRPr="00441CD3">
        <w:t>This option allows documents needing an Additional Signer, where the additional signature was signed by a surrogate of the Additional Signer, to be marked as “Signed By Surrogate.” This should not be needed for documents signed after patch TIU*1.0*199 is installed.</w:t>
      </w:r>
    </w:p>
    <w:p w:rsidR="00750D83" w:rsidRPr="00441CD3" w:rsidRDefault="00750D83" w:rsidP="001F0CA0"/>
    <w:p w:rsidR="00750D83" w:rsidRPr="00441CD3" w:rsidRDefault="00750D83" w:rsidP="001F0CA0"/>
    <w:p w:rsidR="00750D83" w:rsidRPr="00441CD3" w:rsidRDefault="00750D83" w:rsidP="001F0CA0">
      <w:pPr>
        <w:rPr>
          <w:rFonts w:cs="Courier New"/>
          <w:color w:val="000000"/>
          <w:sz w:val="18"/>
          <w:szCs w:val="18"/>
          <w:lang w:val="fr-CA"/>
        </w:rPr>
      </w:pPr>
      <w:r w:rsidRPr="00441CD3">
        <w:rPr>
          <w:color w:val="000000"/>
          <w:lang w:val="fr-CA"/>
        </w:rPr>
        <w:t>Example:</w:t>
      </w:r>
      <w:r w:rsidR="0030231B" w:rsidRPr="00441CD3">
        <w:fldChar w:fldCharType="begin"/>
      </w:r>
      <w:r w:rsidRPr="00441CD3">
        <w:rPr>
          <w:lang w:val="fr-FR"/>
        </w:rPr>
        <w:instrText xml:space="preserve"> XE "division" </w:instrText>
      </w:r>
      <w:r w:rsidR="0030231B" w:rsidRPr="00441CD3">
        <w:fldChar w:fldCharType="end"/>
      </w:r>
    </w:p>
    <w:p w:rsidR="00750D83" w:rsidRPr="00441CD3" w:rsidRDefault="00750D83" w:rsidP="001F0CA0">
      <w:pPr>
        <w:pStyle w:val="capture"/>
        <w:rPr>
          <w:lang w:val="fr-CA"/>
        </w:rPr>
      </w:pPr>
      <w:r w:rsidRPr="00441CD3">
        <w:rPr>
          <w:lang w:val="fr-CA"/>
        </w:rPr>
        <w:t>Select OPTION NAME: TIU MAIN MENU MGR       Text Integration Utilities (MIS Manager)</w:t>
      </w:r>
    </w:p>
    <w:p w:rsidR="00750D83" w:rsidRPr="00441CD3" w:rsidRDefault="00750D83" w:rsidP="001F0CA0">
      <w:pPr>
        <w:pStyle w:val="capture"/>
        <w:rPr>
          <w:lang w:val="fr-CA"/>
        </w:rPr>
      </w:pPr>
    </w:p>
    <w:p w:rsidR="00750D83" w:rsidRPr="00441CD3" w:rsidRDefault="00750D83" w:rsidP="001F0CA0">
      <w:pPr>
        <w:pStyle w:val="capture"/>
        <w:rPr>
          <w:lang w:val="fr-CA"/>
        </w:rPr>
      </w:pPr>
      <w:r w:rsidRPr="00441CD3">
        <w:rPr>
          <w:lang w:val="fr-CA"/>
        </w:rPr>
        <w:t xml:space="preserve">                          --- MIS Managers Menu ---</w:t>
      </w:r>
    </w:p>
    <w:p w:rsidR="00750D83" w:rsidRPr="00441CD3" w:rsidRDefault="00750D83" w:rsidP="001F0CA0">
      <w:pPr>
        <w:pStyle w:val="capture"/>
        <w:rPr>
          <w:lang w:val="fr-CA"/>
        </w:rPr>
      </w:pPr>
    </w:p>
    <w:p w:rsidR="00750D83" w:rsidRPr="00441CD3" w:rsidRDefault="00750D83" w:rsidP="001F0CA0">
      <w:pPr>
        <w:pStyle w:val="capture"/>
        <w:rPr>
          <w:lang w:val="fr-CA"/>
        </w:rPr>
      </w:pPr>
    </w:p>
    <w:p w:rsidR="00750D83" w:rsidRPr="00441CD3" w:rsidRDefault="00750D83" w:rsidP="001F0CA0">
      <w:pPr>
        <w:pStyle w:val="capture"/>
        <w:rPr>
          <w:lang w:val="fr-CA"/>
        </w:rPr>
      </w:pPr>
      <w:r w:rsidRPr="00441CD3">
        <w:rPr>
          <w:lang w:val="fr-CA"/>
        </w:rPr>
        <w:t xml:space="preserve">   1      Individual Patient Document</w:t>
      </w:r>
    </w:p>
    <w:p w:rsidR="00750D83" w:rsidRPr="00441CD3" w:rsidRDefault="00750D83" w:rsidP="001F0CA0">
      <w:pPr>
        <w:pStyle w:val="capture"/>
        <w:rPr>
          <w:lang w:val="fr-CA"/>
        </w:rPr>
      </w:pPr>
      <w:r w:rsidRPr="00441CD3">
        <w:rPr>
          <w:lang w:val="fr-CA"/>
        </w:rPr>
        <w:t xml:space="preserve">   2      Multiple Patient Documents</w:t>
      </w:r>
    </w:p>
    <w:p w:rsidR="00750D83" w:rsidRPr="00441CD3" w:rsidRDefault="00750D83" w:rsidP="001F0CA0">
      <w:pPr>
        <w:pStyle w:val="capture"/>
      </w:pPr>
      <w:r w:rsidRPr="00441CD3">
        <w:rPr>
          <w:lang w:val="fr-CA"/>
        </w:rPr>
        <w:t xml:space="preserve">   </w:t>
      </w:r>
      <w:r w:rsidRPr="00441CD3">
        <w:t>3      Print Document Menu ...</w:t>
      </w:r>
    </w:p>
    <w:p w:rsidR="00750D83" w:rsidRPr="00441CD3" w:rsidRDefault="00750D83" w:rsidP="001F0CA0">
      <w:pPr>
        <w:pStyle w:val="capture"/>
      </w:pPr>
      <w:r w:rsidRPr="00441CD3">
        <w:t xml:space="preserve">   4      Search for Selected Documents</w:t>
      </w:r>
    </w:p>
    <w:p w:rsidR="00750D83" w:rsidRPr="00441CD3" w:rsidRDefault="00750D83" w:rsidP="001F0CA0">
      <w:pPr>
        <w:pStyle w:val="capture"/>
      </w:pPr>
      <w:r w:rsidRPr="00441CD3">
        <w:t xml:space="preserve">   5      Statistical Reports ...</w:t>
      </w:r>
    </w:p>
    <w:p w:rsidR="00750D83" w:rsidRPr="00441CD3" w:rsidRDefault="00750D83" w:rsidP="001F0CA0">
      <w:pPr>
        <w:pStyle w:val="capture"/>
      </w:pPr>
      <w:r w:rsidRPr="00441CD3">
        <w:t xml:space="preserve">   6      Unsigned/Uncosigned Report</w:t>
      </w:r>
    </w:p>
    <w:p w:rsidR="00750D83" w:rsidRPr="00441CD3" w:rsidRDefault="00750D83" w:rsidP="001F0CA0">
      <w:pPr>
        <w:pStyle w:val="capture"/>
      </w:pPr>
      <w:r w:rsidRPr="00441CD3">
        <w:t xml:space="preserve">   7      Missing Text Report</w:t>
      </w:r>
    </w:p>
    <w:p w:rsidR="00750D83" w:rsidRPr="00441CD3" w:rsidRDefault="00750D83" w:rsidP="001F0CA0">
      <w:pPr>
        <w:pStyle w:val="capture"/>
      </w:pPr>
      <w:r w:rsidRPr="00441CD3">
        <w:t xml:space="preserve">   8      Missing Text Cleanup</w:t>
      </w:r>
    </w:p>
    <w:p w:rsidR="00750D83" w:rsidRPr="00441CD3" w:rsidRDefault="00750D83" w:rsidP="001F0CA0">
      <w:pPr>
        <w:pStyle w:val="capture"/>
      </w:pPr>
      <w:r w:rsidRPr="00441CD3">
        <w:t xml:space="preserve">   9      Signed/unsigned PN report and update</w:t>
      </w:r>
    </w:p>
    <w:p w:rsidR="00750D83" w:rsidRPr="00441CD3" w:rsidRDefault="00750D83" w:rsidP="001F0CA0">
      <w:pPr>
        <w:pStyle w:val="capture"/>
      </w:pPr>
      <w:r w:rsidRPr="00441CD3">
        <w:t xml:space="preserve">   10     UNKNOWN Addenda Cleanup</w:t>
      </w:r>
    </w:p>
    <w:p w:rsidR="00162BBA" w:rsidRPr="00441CD3" w:rsidRDefault="00162BBA" w:rsidP="00162BBA">
      <w:pPr>
        <w:pStyle w:val="capture"/>
      </w:pPr>
      <w:r w:rsidRPr="00441CD3">
        <w:t xml:space="preserve">   11     Missing Expected Cosigner Report</w:t>
      </w:r>
    </w:p>
    <w:p w:rsidR="00162BBA" w:rsidRPr="00441CD3" w:rsidRDefault="00162BBA" w:rsidP="00162BBA">
      <w:pPr>
        <w:pStyle w:val="capture"/>
      </w:pPr>
      <w:r w:rsidRPr="00441CD3">
        <w:t xml:space="preserve">   12     Mark Document as 'Signed by Surrogate'</w:t>
      </w:r>
    </w:p>
    <w:p w:rsidR="00162BBA" w:rsidRPr="00441CD3" w:rsidRDefault="00162BBA" w:rsidP="00162BBA">
      <w:pPr>
        <w:pStyle w:val="capture"/>
      </w:pPr>
      <w:r w:rsidRPr="00441CD3">
        <w:t xml:space="preserve">   13     Mismatched ID Notes</w:t>
      </w:r>
    </w:p>
    <w:p w:rsidR="00162BBA" w:rsidRPr="00441CD3" w:rsidRDefault="00162BBA" w:rsidP="00162BBA">
      <w:pPr>
        <w:pStyle w:val="capture"/>
      </w:pPr>
      <w:r w:rsidRPr="00441CD3">
        <w:t xml:space="preserve">   14     TIU 215 ANALYSIS ...</w:t>
      </w:r>
    </w:p>
    <w:p w:rsidR="00750D83" w:rsidRPr="00441CD3" w:rsidRDefault="00162BBA" w:rsidP="00162BBA">
      <w:pPr>
        <w:pStyle w:val="capture"/>
      </w:pPr>
      <w:bookmarkStart w:id="98" w:name="Page133"/>
      <w:bookmarkEnd w:id="98"/>
      <w:r w:rsidRPr="00441CD3">
        <w:t xml:space="preserve">   15     Transcription Billing Verification Report</w:t>
      </w:r>
    </w:p>
    <w:p w:rsidR="00D22A4B" w:rsidRPr="00441CD3" w:rsidRDefault="00D22A4B" w:rsidP="00162BBA">
      <w:pPr>
        <w:pStyle w:val="capture"/>
      </w:pPr>
      <w:r w:rsidRPr="00441CD3">
        <w:t xml:space="preserve">   16     CWAD/Postings Auto-Demotion Setup</w:t>
      </w:r>
    </w:p>
    <w:p w:rsidR="00750D83" w:rsidRPr="00441CD3" w:rsidRDefault="00750D83" w:rsidP="001F0CA0">
      <w:pPr>
        <w:pStyle w:val="capture"/>
      </w:pPr>
    </w:p>
    <w:p w:rsidR="00750D83" w:rsidRPr="00441CD3" w:rsidRDefault="00750D83" w:rsidP="001F0CA0">
      <w:pPr>
        <w:pStyle w:val="capture"/>
      </w:pPr>
      <w:r w:rsidRPr="00441CD3">
        <w:t>Select Text Integration Utilities (MIS Manager) Option: 12  Mark Document as 'Signed by Surrogate'</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r w:rsidRPr="00441CD3">
        <w:t xml:space="preserve">Select ADDITIONAL SIGNER: </w:t>
      </w:r>
      <w:r w:rsidR="004C68DC" w:rsidRPr="00441CD3">
        <w:t>TIUHEALTHTECHNICIAN, ONE OTT</w:t>
      </w:r>
      <w:r w:rsidRPr="00441CD3">
        <w:t xml:space="preserve">    116     HEALTH TECHNICIAN</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r w:rsidRPr="00441CD3">
        <w:t>START WITH REFERENCE DATE:  Jan 01, 2003//3/1/1998  (MAR 01, 1998)</w:t>
      </w:r>
    </w:p>
    <w:p w:rsidR="00750D83" w:rsidRPr="00441CD3" w:rsidRDefault="00750D83" w:rsidP="001F0CA0">
      <w:pPr>
        <w:pStyle w:val="capture"/>
      </w:pPr>
      <w:r w:rsidRPr="00441CD3">
        <w:t xml:space="preserve">     GO TO REFERENCE DATE:  Jul 18, 2005//4/1/1998  (APR 01, 1998)</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rPr>
          <w:lang w:val="fr-CA"/>
        </w:rPr>
      </w:pPr>
      <w:r w:rsidRPr="00441CD3">
        <w:rPr>
          <w:lang w:val="fr-CA"/>
        </w:rPr>
        <w:t>SEQ  PATIENT                   DOCUMENT TYPE              REFERENCE DATE</w:t>
      </w:r>
    </w:p>
    <w:p w:rsidR="00750D83" w:rsidRPr="00441CD3" w:rsidRDefault="00750D83" w:rsidP="001F0CA0">
      <w:pPr>
        <w:pStyle w:val="capture"/>
      </w:pPr>
      <w:r w:rsidRPr="00441CD3">
        <w:t>---  -------                   -------------              --------------</w:t>
      </w:r>
    </w:p>
    <w:p w:rsidR="00750D83" w:rsidRPr="00441CD3" w:rsidRDefault="00750D83" w:rsidP="001F0CA0">
      <w:pPr>
        <w:pStyle w:val="capture"/>
      </w:pPr>
      <w:r w:rsidRPr="00441CD3">
        <w:t xml:space="preserve">1    </w:t>
      </w:r>
      <w:bookmarkStart w:id="99" w:name="TIU308p132"/>
      <w:r w:rsidR="000F3C12" w:rsidRPr="00441CD3">
        <w:t>CPRSPATIENT,FOUR (C1234)</w:t>
      </w:r>
      <w:r w:rsidRPr="00441CD3">
        <w:t xml:space="preserve"> </w:t>
      </w:r>
      <w:r w:rsidR="000F3C12" w:rsidRPr="00441CD3">
        <w:t xml:space="preserve"> </w:t>
      </w:r>
      <w:bookmarkEnd w:id="99"/>
      <w:r w:rsidRPr="00441CD3">
        <w:t>DOMICILIARY CARE SECTION   MAR 12, 1998@09:52:21</w:t>
      </w:r>
    </w:p>
    <w:p w:rsidR="00750D83" w:rsidRPr="00441CD3" w:rsidRDefault="0033473A" w:rsidP="001F0CA0">
      <w:pPr>
        <w:pStyle w:val="capture"/>
      </w:pPr>
      <w:r w:rsidRPr="00441CD3">
        <w:t xml:space="preserve">     </w:t>
      </w:r>
    </w:p>
    <w:p w:rsidR="00750D83" w:rsidRPr="00441CD3" w:rsidRDefault="00750D83" w:rsidP="001F0CA0">
      <w:pPr>
        <w:pStyle w:val="capture"/>
      </w:pPr>
      <w:r w:rsidRPr="00441CD3">
        <w:t>ENTER SEQUENCE # TO MARK AS 'SIGNED BY SURROGATE', 'NEW' FOR A NEW SEARCH,</w:t>
      </w:r>
    </w:p>
    <w:p w:rsidR="00750D83" w:rsidRPr="00441CD3" w:rsidRDefault="00750D83" w:rsidP="001F0CA0">
      <w:pPr>
        <w:pStyle w:val="capture"/>
      </w:pPr>
      <w:r w:rsidRPr="00441CD3">
        <w:t>OR '^' TO QUIT:</w:t>
      </w:r>
    </w:p>
    <w:p w:rsidR="00750D83" w:rsidRPr="00441CD3" w:rsidRDefault="00750D83" w:rsidP="001F0CA0"/>
    <w:p w:rsidR="00D72ECB" w:rsidRPr="00441CD3" w:rsidRDefault="00D72ECB" w:rsidP="001F0CA0">
      <w:pPr>
        <w:pStyle w:val="Heading4"/>
      </w:pPr>
      <w:r w:rsidRPr="00441CD3">
        <w:br w:type="page"/>
      </w:r>
      <w:bookmarkStart w:id="100" w:name="tiu214"/>
      <w:r w:rsidRPr="00441CD3">
        <w:t>Mismatched ID Notes</w:t>
      </w:r>
      <w:bookmarkEnd w:id="100"/>
      <w:r w:rsidR="0030231B" w:rsidRPr="00441CD3">
        <w:fldChar w:fldCharType="begin"/>
      </w:r>
      <w:r w:rsidRPr="00441CD3">
        <w:instrText xml:space="preserve"> XE "Mismatched ID Notes" </w:instrText>
      </w:r>
      <w:r w:rsidR="0030231B" w:rsidRPr="00441CD3">
        <w:fldChar w:fldCharType="end"/>
      </w:r>
    </w:p>
    <w:p w:rsidR="00D72ECB" w:rsidRPr="00441CD3" w:rsidRDefault="00D72ECB" w:rsidP="001F0CA0"/>
    <w:p w:rsidR="00D72ECB" w:rsidRPr="00441CD3" w:rsidRDefault="00D72ECB" w:rsidP="001F0CA0">
      <w:r w:rsidRPr="00441CD3">
        <w:t>The option TIU MISMATCHED ID NOTES is under the TIU MAIN MENU MGR, and it runs a routine that will report/fix mismatched interdisciplinary (ID) notes. There are cases where a child ID note points to a parent ID note and that parent ID note is for a different patient. There are also cases where the GDAD cross reference links a child ID note to a parent ID note when in fact the child does not point to the parent. In these cases</w:t>
      </w:r>
      <w:r w:rsidR="00A31CEA" w:rsidRPr="00441CD3">
        <w:t>,</w:t>
      </w:r>
      <w:r w:rsidRPr="00441CD3">
        <w:t xml:space="preserve"> the situation will be reported/fixed. If it is found that there is a child ID note pointing to a parent that may not be an ID note, this will be reported but not fixed.     </w:t>
      </w:r>
    </w:p>
    <w:p w:rsidR="00D72ECB" w:rsidRPr="00441CD3" w:rsidRDefault="00D72ECB" w:rsidP="001F0CA0">
      <w:r w:rsidRPr="00441CD3">
        <w:t xml:space="preserve"> </w:t>
      </w:r>
    </w:p>
    <w:p w:rsidR="00D72ECB" w:rsidRPr="00441CD3" w:rsidRDefault="00D72ECB" w:rsidP="001F0CA0">
      <w:r w:rsidRPr="00441CD3">
        <w:t xml:space="preserve">When this report is run in Report Only mode the report looks like the first example. When this report is run in Report and Fix mode the report looks like the second example.  </w:t>
      </w:r>
    </w:p>
    <w:p w:rsidR="00D72ECB" w:rsidRPr="00441CD3" w:rsidRDefault="00D72ECB" w:rsidP="001F0CA0"/>
    <w:p w:rsidR="00D72ECB" w:rsidRPr="00441CD3" w:rsidRDefault="00D72ECB" w:rsidP="001F0CA0">
      <w:r w:rsidRPr="00441CD3">
        <w:t>When this report is run in either Report Only mode or in Report and Fix mode an email will be sent to the PSI-06-030 mail group on Forum. This email will contain ONLY the site, the date, the report mode and the result totals. No patient data of any kind is sent. The purpose of this is to track the extent of this problem. Note that the emails do not report the count of: CHILD ID NOTES POINTING TO A PARENT THAT MAY NOT BE AN ID NOTE.</w:t>
      </w:r>
    </w:p>
    <w:p w:rsidR="00D72ECB" w:rsidRPr="00441CD3" w:rsidRDefault="00D72ECB" w:rsidP="001F0CA0"/>
    <w:p w:rsidR="00D72ECB" w:rsidRPr="00441CD3" w:rsidRDefault="00D72ECB" w:rsidP="001F0CA0">
      <w:r w:rsidRPr="00441CD3">
        <w:t>Example of Report Only mode:</w:t>
      </w:r>
      <w:r w:rsidR="0030231B" w:rsidRPr="00441CD3">
        <w:fldChar w:fldCharType="begin"/>
      </w:r>
      <w:r w:rsidRPr="00441CD3">
        <w:instrText>xe "division"</w:instrText>
      </w:r>
      <w:r w:rsidR="0030231B" w:rsidRPr="00441CD3">
        <w:fldChar w:fldCharType="end"/>
      </w:r>
    </w:p>
    <w:p w:rsidR="00D72ECB" w:rsidRPr="00441CD3" w:rsidRDefault="00D72ECB" w:rsidP="001F0CA0">
      <w:pPr>
        <w:pStyle w:val="capture"/>
      </w:pPr>
      <w:r w:rsidRPr="00441CD3">
        <w:t xml:space="preserve">                  MISMATCHED INTERDISCIPLINARY NOTES</w:t>
      </w:r>
    </w:p>
    <w:p w:rsidR="00D72ECB" w:rsidRPr="00441CD3" w:rsidRDefault="00D72ECB" w:rsidP="001F0CA0">
      <w:pPr>
        <w:pStyle w:val="capture"/>
      </w:pPr>
      <w:r w:rsidRPr="00441CD3">
        <w:t xml:space="preserve"> </w:t>
      </w:r>
    </w:p>
    <w:p w:rsidR="00D72ECB" w:rsidRPr="00441CD3" w:rsidRDefault="00D72ECB" w:rsidP="001F0CA0">
      <w:pPr>
        <w:pStyle w:val="capture"/>
      </w:pPr>
      <w:r w:rsidRPr="00441CD3">
        <w:t xml:space="preserve">          CHILD DOCUMENT                     PARENT DOCUMENT</w:t>
      </w:r>
    </w:p>
    <w:p w:rsidR="00D72ECB" w:rsidRPr="00441CD3" w:rsidRDefault="00D72ECB" w:rsidP="001F0CA0">
      <w:pPr>
        <w:pStyle w:val="capture"/>
      </w:pPr>
      <w:r w:rsidRPr="00441CD3">
        <w:t xml:space="preserve">          ---------------                    --------------</w:t>
      </w:r>
    </w:p>
    <w:p w:rsidR="00D72ECB" w:rsidRPr="00441CD3" w:rsidRDefault="00D72ECB" w:rsidP="001F0CA0">
      <w:pPr>
        <w:pStyle w:val="capture"/>
      </w:pPr>
      <w:r w:rsidRPr="00441CD3">
        <w:t xml:space="preserve"> </w:t>
      </w:r>
    </w:p>
    <w:p w:rsidR="00D72ECB" w:rsidRPr="00441CD3" w:rsidRDefault="00D72ECB" w:rsidP="001F0CA0">
      <w:pPr>
        <w:pStyle w:val="capture"/>
      </w:pPr>
      <w:r w:rsidRPr="00441CD3">
        <w:t xml:space="preserve"> Patient: TIUPATIENT,ONE (P1234)             TIUPATIENT,TWO (P5678)</w:t>
      </w:r>
    </w:p>
    <w:p w:rsidR="00D72ECB" w:rsidRPr="00441CD3" w:rsidRDefault="00D72ECB" w:rsidP="001F0CA0">
      <w:pPr>
        <w:pStyle w:val="capture"/>
      </w:pPr>
      <w:r w:rsidRPr="00441CD3">
        <w:t xml:space="preserve">   Title: INTERDISCIPLINARY PATIENT EDUCATI  PM&amp;R KT</w:t>
      </w:r>
    </w:p>
    <w:p w:rsidR="00D72ECB" w:rsidRPr="00441CD3" w:rsidRDefault="00D72ECB" w:rsidP="001F0CA0">
      <w:pPr>
        <w:pStyle w:val="capture"/>
      </w:pPr>
      <w:r w:rsidRPr="00441CD3">
        <w:t>Entry DT: JAN 21, 1998@15:28:27              FEB 01, 1996@14:16:10</w:t>
      </w:r>
    </w:p>
    <w:p w:rsidR="00D72ECB" w:rsidRPr="00441CD3" w:rsidRDefault="00D72ECB" w:rsidP="001F0CA0">
      <w:pPr>
        <w:pStyle w:val="capture"/>
      </w:pPr>
      <w:r w:rsidRPr="00441CD3">
        <w:t xml:space="preserve">  Author: TIUAUTHOR,ONE                      TIUAUTHOR,ONE</w:t>
      </w:r>
    </w:p>
    <w:p w:rsidR="00D72ECB" w:rsidRPr="00441CD3" w:rsidRDefault="00D72ECB" w:rsidP="001F0CA0">
      <w:pPr>
        <w:pStyle w:val="capture"/>
      </w:pPr>
      <w:r w:rsidRPr="00441CD3">
        <w:t>Note IEN: 345678                             123456</w:t>
      </w:r>
    </w:p>
    <w:p w:rsidR="00D72ECB" w:rsidRPr="00441CD3" w:rsidRDefault="00D72ECB" w:rsidP="001F0CA0">
      <w:pPr>
        <w:pStyle w:val="capture"/>
      </w:pPr>
    </w:p>
    <w:p w:rsidR="00D72ECB" w:rsidRPr="00441CD3" w:rsidRDefault="00D72ECB" w:rsidP="001F0CA0">
      <w:pPr>
        <w:pStyle w:val="capture"/>
      </w:pPr>
      <w:r w:rsidRPr="00441CD3">
        <w:t xml:space="preserve">           CHILD ID NOTES POINTING TO A NON-EXISTENT PARENT ID NOTE</w:t>
      </w:r>
    </w:p>
    <w:p w:rsidR="00D72ECB" w:rsidRPr="00441CD3" w:rsidRDefault="00D72ECB" w:rsidP="001F0CA0">
      <w:pPr>
        <w:pStyle w:val="capture"/>
      </w:pPr>
    </w:p>
    <w:p w:rsidR="00D72ECB" w:rsidRPr="00441CD3" w:rsidRDefault="00D72ECB" w:rsidP="001F0CA0">
      <w:pPr>
        <w:pStyle w:val="capture"/>
      </w:pPr>
      <w:r w:rsidRPr="00441CD3">
        <w:t xml:space="preserve">   Patient: TIUPATIENT,THREE (P9876)</w:t>
      </w:r>
    </w:p>
    <w:p w:rsidR="00D72ECB" w:rsidRPr="00441CD3" w:rsidRDefault="00D72ECB" w:rsidP="001F0CA0">
      <w:pPr>
        <w:pStyle w:val="capture"/>
      </w:pPr>
      <w:r w:rsidRPr="00441CD3">
        <w:t xml:space="preserve">     Title: CARDIAC REHAB DAILY</w:t>
      </w:r>
    </w:p>
    <w:p w:rsidR="00D72ECB" w:rsidRPr="00441CD3" w:rsidRDefault="00D72ECB" w:rsidP="001F0CA0">
      <w:pPr>
        <w:pStyle w:val="capture"/>
      </w:pPr>
      <w:r w:rsidRPr="00441CD3">
        <w:t xml:space="preserve">  Entry DT: APR 28, 2003@07:43:49</w:t>
      </w:r>
    </w:p>
    <w:p w:rsidR="00D72ECB" w:rsidRPr="00441CD3" w:rsidRDefault="00D72ECB" w:rsidP="001F0CA0">
      <w:pPr>
        <w:pStyle w:val="capture"/>
      </w:pPr>
      <w:r w:rsidRPr="00441CD3">
        <w:t xml:space="preserve">    Author: TIUAUTHOR,TWO</w:t>
      </w:r>
    </w:p>
    <w:p w:rsidR="00D72ECB" w:rsidRPr="00441CD3" w:rsidRDefault="00D72ECB" w:rsidP="001F0CA0">
      <w:pPr>
        <w:pStyle w:val="capture"/>
      </w:pPr>
      <w:r w:rsidRPr="00441CD3">
        <w:t xml:space="preserve"> Child IEN: 3300852</w:t>
      </w:r>
    </w:p>
    <w:p w:rsidR="00D72ECB" w:rsidRPr="00441CD3" w:rsidRDefault="00D72ECB" w:rsidP="001F0CA0">
      <w:pPr>
        <w:pStyle w:val="capture"/>
      </w:pPr>
      <w:r w:rsidRPr="00441CD3">
        <w:t>Parent IEN: 3200408</w:t>
      </w:r>
    </w:p>
    <w:p w:rsidR="00D72ECB" w:rsidRPr="00441CD3" w:rsidRDefault="00D72ECB" w:rsidP="001F0CA0">
      <w:pPr>
        <w:pStyle w:val="capture"/>
      </w:pPr>
    </w:p>
    <w:p w:rsidR="00D72ECB" w:rsidRPr="00441CD3" w:rsidRDefault="00D72ECB" w:rsidP="001F0CA0">
      <w:pPr>
        <w:pStyle w:val="capture"/>
      </w:pPr>
      <w:r w:rsidRPr="00441CD3">
        <w:t xml:space="preserve">           CHILD ID NOTES POINTING TO A PARENT THAT MAY NOT BE AN ID NOTE</w:t>
      </w:r>
    </w:p>
    <w:p w:rsidR="00D72ECB" w:rsidRPr="00441CD3" w:rsidRDefault="00D72ECB" w:rsidP="001F0CA0">
      <w:pPr>
        <w:pStyle w:val="capture"/>
      </w:pPr>
      <w:r w:rsidRPr="00441CD3">
        <w:t xml:space="preserve"> </w:t>
      </w:r>
    </w:p>
    <w:p w:rsidR="00D72ECB" w:rsidRPr="00441CD3" w:rsidRDefault="00D72ECB" w:rsidP="001F0CA0">
      <w:pPr>
        <w:pStyle w:val="capture"/>
      </w:pPr>
      <w:r w:rsidRPr="00441CD3">
        <w:t xml:space="preserve">           ** NOTE: THIS IS AN INFORMATIONAL LIST FOR INVESTIGATION.</w:t>
      </w:r>
    </w:p>
    <w:p w:rsidR="00D72ECB" w:rsidRPr="00441CD3" w:rsidRDefault="00D72ECB" w:rsidP="001F0CA0">
      <w:pPr>
        <w:pStyle w:val="capture"/>
      </w:pPr>
      <w:r w:rsidRPr="00441CD3">
        <w:t xml:space="preserve">             NOTHING WILL BE FIXED **</w:t>
      </w:r>
    </w:p>
    <w:p w:rsidR="00D72ECB" w:rsidRPr="00441CD3" w:rsidRDefault="00D72ECB" w:rsidP="001F0CA0">
      <w:pPr>
        <w:pStyle w:val="capture"/>
      </w:pPr>
      <w:r w:rsidRPr="00441CD3">
        <w:t xml:space="preserve"> </w:t>
      </w:r>
    </w:p>
    <w:p w:rsidR="00D72ECB" w:rsidRPr="00441CD3" w:rsidRDefault="00D72ECB" w:rsidP="001F0CA0">
      <w:pPr>
        <w:pStyle w:val="capture"/>
      </w:pPr>
      <w:r w:rsidRPr="00441CD3">
        <w:t xml:space="preserve">        Patient: TIUPATIENT,FOUR (J0222)</w:t>
      </w:r>
    </w:p>
    <w:p w:rsidR="00D72ECB" w:rsidRPr="00441CD3" w:rsidRDefault="00D72ECB" w:rsidP="001F0CA0">
      <w:pPr>
        <w:pStyle w:val="capture"/>
      </w:pPr>
      <w:r w:rsidRPr="00441CD3">
        <w:t xml:space="preserve">   Parent Title: OPERATION REPORT-IEN: 1734321</w:t>
      </w:r>
    </w:p>
    <w:p w:rsidR="00D72ECB" w:rsidRPr="00441CD3" w:rsidRDefault="00D72ECB" w:rsidP="001F0CA0">
      <w:pPr>
        <w:pStyle w:val="capture"/>
      </w:pPr>
      <w:r w:rsidRPr="00441CD3">
        <w:t>Parent Entry DT: FEB 03, 2006@12:43:49</w:t>
      </w:r>
    </w:p>
    <w:p w:rsidR="00D72ECB" w:rsidRPr="00441CD3" w:rsidRDefault="00D72ECB" w:rsidP="001F0CA0">
      <w:pPr>
        <w:pStyle w:val="capture"/>
      </w:pPr>
      <w:r w:rsidRPr="00441CD3">
        <w:t xml:space="preserve">  Parent Author: TIUAUTHOR,THREE</w:t>
      </w:r>
    </w:p>
    <w:p w:rsidR="00D72ECB" w:rsidRPr="00441CD3" w:rsidRDefault="00D72ECB" w:rsidP="001F0CA0">
      <w:pPr>
        <w:pStyle w:val="capture"/>
      </w:pPr>
      <w:r w:rsidRPr="00441CD3">
        <w:t xml:space="preserve">    Child Title: NURSE INTRAOPERATIVE REPORT-IEN: 1734320</w:t>
      </w:r>
    </w:p>
    <w:p w:rsidR="00D72ECB" w:rsidRPr="00441CD3" w:rsidRDefault="00D72ECB" w:rsidP="001F0CA0">
      <w:pPr>
        <w:pStyle w:val="capture"/>
      </w:pPr>
      <w:r w:rsidRPr="00441CD3">
        <w:t xml:space="preserve"> </w:t>
      </w:r>
    </w:p>
    <w:p w:rsidR="00D72ECB" w:rsidRPr="00441CD3" w:rsidRDefault="00D72ECB" w:rsidP="001F0CA0">
      <w:pPr>
        <w:pStyle w:val="capture"/>
      </w:pPr>
      <w:r w:rsidRPr="00441CD3">
        <w:t xml:space="preserve">        Patient: TIUPATIENT,FOUR (J0222)</w:t>
      </w:r>
    </w:p>
    <w:p w:rsidR="00D72ECB" w:rsidRPr="00441CD3" w:rsidRDefault="00D72ECB" w:rsidP="001F0CA0">
      <w:pPr>
        <w:pStyle w:val="capture"/>
      </w:pPr>
      <w:r w:rsidRPr="00441CD3">
        <w:t xml:space="preserve">   Parent Title: TELEPHONE CONTACT-IEN: 1734512</w:t>
      </w:r>
    </w:p>
    <w:p w:rsidR="00D72ECB" w:rsidRPr="00441CD3" w:rsidRDefault="00D72ECB" w:rsidP="001F0CA0">
      <w:pPr>
        <w:pStyle w:val="capture"/>
      </w:pPr>
      <w:r w:rsidRPr="00441CD3">
        <w:t>Parent Entry DT: JUN 26, 2006@10:42:25</w:t>
      </w:r>
    </w:p>
    <w:p w:rsidR="00D72ECB" w:rsidRPr="00441CD3" w:rsidRDefault="00D72ECB" w:rsidP="001F0CA0">
      <w:pPr>
        <w:pStyle w:val="capture"/>
      </w:pPr>
      <w:r w:rsidRPr="00441CD3">
        <w:t xml:space="preserve">  Parent Author: TIUAUTHOR,FOUR</w:t>
      </w:r>
    </w:p>
    <w:p w:rsidR="00D72ECB" w:rsidRPr="00441CD3" w:rsidRDefault="00D72ECB" w:rsidP="001F0CA0">
      <w:pPr>
        <w:pStyle w:val="capture"/>
      </w:pPr>
      <w:r w:rsidRPr="00441CD3">
        <w:t xml:space="preserve">    Child Title: ECU ADL SELF CARE PERFORMANCE SUMMARY-IEN: 1734511</w:t>
      </w:r>
    </w:p>
    <w:p w:rsidR="00D72ECB" w:rsidRPr="00441CD3" w:rsidRDefault="00D72ECB" w:rsidP="001F0CA0">
      <w:pPr>
        <w:pStyle w:val="capture"/>
      </w:pPr>
    </w:p>
    <w:p w:rsidR="00D72ECB" w:rsidRPr="00441CD3" w:rsidRDefault="00D72ECB" w:rsidP="001F0CA0">
      <w:pPr>
        <w:pStyle w:val="capture"/>
      </w:pPr>
      <w:r w:rsidRPr="00441CD3">
        <w:t xml:space="preserve">               TOTAL COUNTS FOR MISMATCHED ID NOTES</w:t>
      </w:r>
    </w:p>
    <w:p w:rsidR="00D72ECB" w:rsidRPr="00441CD3" w:rsidRDefault="00D72ECB" w:rsidP="001F0CA0">
      <w:pPr>
        <w:pStyle w:val="capture"/>
      </w:pPr>
      <w:r w:rsidRPr="00441CD3">
        <w:t xml:space="preserve">               ------------------------------------</w:t>
      </w:r>
    </w:p>
    <w:p w:rsidR="00D72ECB" w:rsidRPr="00441CD3" w:rsidRDefault="00D72ECB" w:rsidP="001F0CA0">
      <w:pPr>
        <w:pStyle w:val="capture"/>
      </w:pPr>
      <w:r w:rsidRPr="00441CD3">
        <w:t xml:space="preserve"> </w:t>
      </w:r>
    </w:p>
    <w:p w:rsidR="00D72ECB" w:rsidRPr="00441CD3" w:rsidRDefault="00D72ECB" w:rsidP="001F0CA0">
      <w:pPr>
        <w:pStyle w:val="capture"/>
      </w:pPr>
      <w:r w:rsidRPr="00441CD3">
        <w:t xml:space="preserve">               1173 CROSS REFERENCES CHECKED</w:t>
      </w:r>
    </w:p>
    <w:p w:rsidR="00D72ECB" w:rsidRPr="00441CD3" w:rsidRDefault="00D72ECB" w:rsidP="001F0CA0">
      <w:pPr>
        <w:pStyle w:val="capture"/>
      </w:pPr>
      <w:r w:rsidRPr="00441CD3">
        <w:t xml:space="preserve">               1 MISS MATCHED NOTE(S) FOUND</w:t>
      </w:r>
    </w:p>
    <w:p w:rsidR="00D72ECB" w:rsidRPr="00441CD3" w:rsidRDefault="00D72ECB" w:rsidP="001F0CA0">
      <w:pPr>
        <w:pStyle w:val="capture"/>
        <w:rPr>
          <w:lang w:val="fr-CA"/>
        </w:rPr>
      </w:pPr>
      <w:r w:rsidRPr="00441CD3">
        <w:t xml:space="preserve">               </w:t>
      </w:r>
      <w:r w:rsidRPr="00441CD3">
        <w:rPr>
          <w:lang w:val="fr-CA"/>
        </w:rPr>
        <w:t>1 NON EXISTENT PARENT NOTE(S)</w:t>
      </w:r>
    </w:p>
    <w:p w:rsidR="00D72ECB" w:rsidRPr="00441CD3" w:rsidRDefault="00D72ECB" w:rsidP="001F0CA0">
      <w:pPr>
        <w:pStyle w:val="capture"/>
        <w:rPr>
          <w:color w:val="000000"/>
        </w:rPr>
      </w:pPr>
      <w:r w:rsidRPr="00441CD3">
        <w:rPr>
          <w:rFonts w:eastAsia="Batang"/>
          <w:lang w:val="fr-CA" w:eastAsia="ko-KR"/>
        </w:rPr>
        <w:t xml:space="preserve">               </w:t>
      </w:r>
      <w:r w:rsidRPr="00441CD3">
        <w:rPr>
          <w:rFonts w:eastAsia="Batang"/>
          <w:lang w:eastAsia="ko-KR"/>
        </w:rPr>
        <w:t>2 PARENT MAY NOT BE AN ID NOTE</w:t>
      </w:r>
    </w:p>
    <w:p w:rsidR="00D72ECB" w:rsidRPr="00441CD3" w:rsidRDefault="00D72ECB" w:rsidP="001F0CA0">
      <w:pPr>
        <w:pStyle w:val="capture"/>
        <w:rPr>
          <w:color w:val="000000"/>
        </w:rPr>
      </w:pPr>
      <w:r w:rsidRPr="00441CD3">
        <w:rPr>
          <w:rFonts w:eastAsia="Batang"/>
          <w:lang w:eastAsia="ko-KR"/>
        </w:rPr>
        <w:t xml:space="preserve">                            </w:t>
      </w:r>
    </w:p>
    <w:p w:rsidR="00D72ECB" w:rsidRPr="00441CD3" w:rsidRDefault="00D72ECB" w:rsidP="001F0CA0">
      <w:pPr>
        <w:pStyle w:val="capture"/>
      </w:pPr>
    </w:p>
    <w:p w:rsidR="00D72ECB" w:rsidRPr="00441CD3" w:rsidRDefault="00D72ECB" w:rsidP="001F0CA0"/>
    <w:p w:rsidR="00D72ECB" w:rsidRPr="00441CD3" w:rsidRDefault="00D72ECB" w:rsidP="001F0CA0">
      <w:r w:rsidRPr="00441CD3">
        <w:t>Example of Report and Fix mode:</w:t>
      </w:r>
      <w:r w:rsidR="0030231B" w:rsidRPr="00441CD3">
        <w:fldChar w:fldCharType="begin"/>
      </w:r>
      <w:r w:rsidRPr="00441CD3">
        <w:instrText>xe "division"</w:instrText>
      </w:r>
      <w:r w:rsidR="0030231B" w:rsidRPr="00441CD3">
        <w:fldChar w:fldCharType="end"/>
      </w:r>
    </w:p>
    <w:p w:rsidR="00D72ECB" w:rsidRPr="00441CD3" w:rsidRDefault="00D72ECB" w:rsidP="001F0CA0">
      <w:pPr>
        <w:pStyle w:val="capture"/>
      </w:pPr>
      <w:r w:rsidRPr="00441CD3">
        <w:t xml:space="preserve">                  MISMATCHED INTERDISCIPLINARY NOTES</w:t>
      </w:r>
    </w:p>
    <w:p w:rsidR="00D72ECB" w:rsidRPr="00441CD3" w:rsidRDefault="00D72ECB" w:rsidP="001F0CA0">
      <w:pPr>
        <w:pStyle w:val="capture"/>
      </w:pPr>
      <w:r w:rsidRPr="00441CD3">
        <w:t xml:space="preserve"> </w:t>
      </w:r>
    </w:p>
    <w:p w:rsidR="00D72ECB" w:rsidRPr="00441CD3" w:rsidRDefault="00D72ECB" w:rsidP="001F0CA0">
      <w:pPr>
        <w:pStyle w:val="capture"/>
      </w:pPr>
      <w:r w:rsidRPr="00441CD3">
        <w:t xml:space="preserve">          CHILD DOCUMENT                     PARENT DOCUMENT</w:t>
      </w:r>
    </w:p>
    <w:p w:rsidR="00D72ECB" w:rsidRPr="00441CD3" w:rsidRDefault="00D72ECB" w:rsidP="001F0CA0">
      <w:pPr>
        <w:pStyle w:val="capture"/>
      </w:pPr>
      <w:r w:rsidRPr="00441CD3">
        <w:t xml:space="preserve">          ---------------                    --------------</w:t>
      </w:r>
    </w:p>
    <w:p w:rsidR="00D72ECB" w:rsidRPr="00441CD3" w:rsidRDefault="00D72ECB" w:rsidP="001F0CA0">
      <w:pPr>
        <w:pStyle w:val="capture"/>
      </w:pPr>
      <w:r w:rsidRPr="00441CD3">
        <w:t xml:space="preserve"> </w:t>
      </w:r>
    </w:p>
    <w:p w:rsidR="00D72ECB" w:rsidRPr="00441CD3" w:rsidRDefault="00D72ECB" w:rsidP="001F0CA0">
      <w:pPr>
        <w:pStyle w:val="capture"/>
      </w:pPr>
      <w:r w:rsidRPr="00441CD3">
        <w:t xml:space="preserve"> Patient: TIUPATIENT,ONE (P1234)             TIUPATIENT,TWO (P5678)</w:t>
      </w:r>
    </w:p>
    <w:p w:rsidR="00D72ECB" w:rsidRPr="00441CD3" w:rsidRDefault="00D72ECB" w:rsidP="001F0CA0">
      <w:pPr>
        <w:pStyle w:val="capture"/>
      </w:pPr>
      <w:r w:rsidRPr="00441CD3">
        <w:t xml:space="preserve">   Title: INTERDISCIPLINARY PATIENT EDUCATI  PM&amp;R KT</w:t>
      </w:r>
    </w:p>
    <w:p w:rsidR="00D72ECB" w:rsidRPr="00441CD3" w:rsidRDefault="00D72ECB" w:rsidP="001F0CA0">
      <w:pPr>
        <w:pStyle w:val="capture"/>
      </w:pPr>
      <w:r w:rsidRPr="00441CD3">
        <w:t>Entry DT: JAN 21, 1998@15:28:27              FEB 01, 1996@14:16:10</w:t>
      </w:r>
    </w:p>
    <w:p w:rsidR="00D72ECB" w:rsidRPr="00441CD3" w:rsidRDefault="00D72ECB" w:rsidP="001F0CA0">
      <w:pPr>
        <w:pStyle w:val="capture"/>
      </w:pPr>
      <w:r w:rsidRPr="00441CD3">
        <w:t xml:space="preserve">  Author: TIUAUTHOR,ONE                      TIUAUTHOR,ONE</w:t>
      </w:r>
    </w:p>
    <w:p w:rsidR="00D72ECB" w:rsidRPr="00441CD3" w:rsidRDefault="00D72ECB" w:rsidP="001F0CA0">
      <w:pPr>
        <w:pStyle w:val="capture"/>
      </w:pPr>
      <w:r w:rsidRPr="00441CD3">
        <w:t>Note IEN: 345678                             123456</w:t>
      </w:r>
    </w:p>
    <w:p w:rsidR="00D72ECB" w:rsidRPr="00441CD3" w:rsidRDefault="00D72ECB" w:rsidP="001F0CA0">
      <w:pPr>
        <w:pStyle w:val="capture"/>
      </w:pPr>
      <w:r w:rsidRPr="00441CD3">
        <w:t xml:space="preserve">     ..... Removed pointer from child to parent.</w:t>
      </w:r>
    </w:p>
    <w:p w:rsidR="00D72ECB" w:rsidRPr="00441CD3" w:rsidRDefault="00D72ECB" w:rsidP="001F0CA0">
      <w:pPr>
        <w:pStyle w:val="capture"/>
      </w:pPr>
      <w:r w:rsidRPr="00441CD3">
        <w:t xml:space="preserve"> </w:t>
      </w:r>
    </w:p>
    <w:p w:rsidR="00D72ECB" w:rsidRPr="00441CD3" w:rsidRDefault="00D72ECB" w:rsidP="001F0CA0">
      <w:pPr>
        <w:pStyle w:val="capture"/>
      </w:pPr>
      <w:r w:rsidRPr="00441CD3">
        <w:t xml:space="preserve"> Patient: TIUPATIENT,THREE (P4321)           TIUPATIENT,FOUR (P8746)</w:t>
      </w:r>
    </w:p>
    <w:p w:rsidR="00D72ECB" w:rsidRPr="00441CD3" w:rsidRDefault="00D72ECB" w:rsidP="001F0CA0">
      <w:pPr>
        <w:pStyle w:val="capture"/>
      </w:pPr>
      <w:r w:rsidRPr="00441CD3">
        <w:t xml:space="preserve">   Title: PRIME CARE CLINIC                  PATIENT/FAMILY EDUCATION DOC</w:t>
      </w:r>
    </w:p>
    <w:p w:rsidR="00D72ECB" w:rsidRPr="00441CD3" w:rsidRDefault="00D72ECB" w:rsidP="001F0CA0">
      <w:pPr>
        <w:pStyle w:val="capture"/>
      </w:pPr>
      <w:r w:rsidRPr="00441CD3">
        <w:t xml:space="preserve">Entry DT: FEB 04, 2003@10:33:48              </w:t>
      </w:r>
    </w:p>
    <w:p w:rsidR="00D72ECB" w:rsidRPr="00441CD3" w:rsidRDefault="00D72ECB" w:rsidP="001F0CA0">
      <w:pPr>
        <w:pStyle w:val="capture"/>
      </w:pPr>
      <w:r w:rsidRPr="00441CD3">
        <w:t xml:space="preserve">  Author: TIUAUTHOR,TWO                     </w:t>
      </w:r>
    </w:p>
    <w:p w:rsidR="00D72ECB" w:rsidRPr="00441CD3" w:rsidRDefault="00D72ECB" w:rsidP="001F0CA0">
      <w:pPr>
        <w:pStyle w:val="capture"/>
      </w:pPr>
      <w:r w:rsidRPr="00441CD3">
        <w:t>Note IEN: 3100784                            3000597</w:t>
      </w:r>
    </w:p>
    <w:p w:rsidR="00D72ECB" w:rsidRPr="00441CD3" w:rsidRDefault="00D72ECB" w:rsidP="001F0CA0">
      <w:pPr>
        <w:pStyle w:val="capture"/>
      </w:pPr>
      <w:r w:rsidRPr="00441CD3">
        <w:t xml:space="preserve">     ... Child note did not point to parent. GDAD cross reference removed</w:t>
      </w:r>
    </w:p>
    <w:p w:rsidR="00D72ECB" w:rsidRPr="00441CD3" w:rsidRDefault="00D72ECB" w:rsidP="001F0CA0">
      <w:pPr>
        <w:pStyle w:val="capture"/>
      </w:pPr>
      <w:r w:rsidRPr="00441CD3">
        <w:t xml:space="preserve"> </w:t>
      </w:r>
    </w:p>
    <w:p w:rsidR="00D72ECB" w:rsidRPr="00441CD3" w:rsidRDefault="00D72ECB" w:rsidP="001F0CA0">
      <w:pPr>
        <w:pStyle w:val="capture"/>
      </w:pPr>
      <w:r w:rsidRPr="00441CD3">
        <w:t xml:space="preserve">           CHILD ID NOTES POINTING TO A NON-EXISTENT PARENT ID NOTE</w:t>
      </w:r>
    </w:p>
    <w:p w:rsidR="00D72ECB" w:rsidRPr="00441CD3" w:rsidRDefault="00D72ECB" w:rsidP="001F0CA0">
      <w:pPr>
        <w:pStyle w:val="capture"/>
      </w:pPr>
      <w:r w:rsidRPr="00441CD3">
        <w:t xml:space="preserve"> </w:t>
      </w:r>
    </w:p>
    <w:p w:rsidR="00D72ECB" w:rsidRPr="00441CD3" w:rsidRDefault="00D72ECB" w:rsidP="001F0CA0">
      <w:pPr>
        <w:pStyle w:val="capture"/>
      </w:pPr>
      <w:r w:rsidRPr="00441CD3">
        <w:t xml:space="preserve">   Patient: TIUPATIENT,FIVE (P2233)</w:t>
      </w:r>
    </w:p>
    <w:p w:rsidR="00D72ECB" w:rsidRPr="00441CD3" w:rsidRDefault="00D72ECB" w:rsidP="001F0CA0">
      <w:pPr>
        <w:pStyle w:val="capture"/>
      </w:pPr>
      <w:r w:rsidRPr="00441CD3">
        <w:t xml:space="preserve">     Title: OTP DOSING NOTE</w:t>
      </w:r>
    </w:p>
    <w:p w:rsidR="00D72ECB" w:rsidRPr="00441CD3" w:rsidRDefault="00D72ECB" w:rsidP="001F0CA0">
      <w:pPr>
        <w:pStyle w:val="capture"/>
      </w:pPr>
      <w:r w:rsidRPr="00441CD3">
        <w:t xml:space="preserve">  Entry DT: APR 28, 2003@07:54:47</w:t>
      </w:r>
    </w:p>
    <w:p w:rsidR="00D72ECB" w:rsidRPr="00441CD3" w:rsidRDefault="00D72ECB" w:rsidP="001F0CA0">
      <w:pPr>
        <w:pStyle w:val="capture"/>
      </w:pPr>
      <w:r w:rsidRPr="00441CD3">
        <w:t xml:space="preserve">    Author: TIUAUTHOR,THREE</w:t>
      </w:r>
    </w:p>
    <w:p w:rsidR="00D72ECB" w:rsidRPr="00441CD3" w:rsidRDefault="00D72ECB" w:rsidP="001F0CA0">
      <w:pPr>
        <w:pStyle w:val="capture"/>
      </w:pPr>
      <w:r w:rsidRPr="00441CD3">
        <w:t xml:space="preserve"> Child IEN: 3300864</w:t>
      </w:r>
    </w:p>
    <w:p w:rsidR="00D72ECB" w:rsidRPr="00441CD3" w:rsidRDefault="00D72ECB" w:rsidP="001F0CA0">
      <w:pPr>
        <w:pStyle w:val="capture"/>
      </w:pPr>
      <w:r w:rsidRPr="00441CD3">
        <w:t>Parent IEN: 3200349</w:t>
      </w:r>
    </w:p>
    <w:p w:rsidR="00D72ECB" w:rsidRPr="00441CD3" w:rsidRDefault="00D72ECB" w:rsidP="001F0CA0">
      <w:pPr>
        <w:pStyle w:val="capture"/>
      </w:pPr>
      <w:r w:rsidRPr="00441CD3">
        <w:t xml:space="preserve">    ... Child note did not point to parent. GDAD cross reference removed.</w:t>
      </w:r>
    </w:p>
    <w:p w:rsidR="00D72ECB" w:rsidRPr="00441CD3" w:rsidRDefault="00D72ECB" w:rsidP="001F0CA0">
      <w:pPr>
        <w:pStyle w:val="capture"/>
      </w:pPr>
    </w:p>
    <w:p w:rsidR="00D72ECB" w:rsidRPr="00441CD3" w:rsidRDefault="00D72ECB" w:rsidP="001F0CA0">
      <w:pPr>
        <w:pStyle w:val="capture"/>
      </w:pPr>
      <w:r w:rsidRPr="00441CD3">
        <w:t xml:space="preserve">   Patient: TIUPATIENT,SIX (P4567)</w:t>
      </w:r>
    </w:p>
    <w:p w:rsidR="00D72ECB" w:rsidRPr="00441CD3" w:rsidRDefault="00D72ECB" w:rsidP="001F0CA0">
      <w:pPr>
        <w:pStyle w:val="capture"/>
      </w:pPr>
      <w:r w:rsidRPr="00441CD3">
        <w:t xml:space="preserve">     Title: PM&amp;R PT DISCHARGE</w:t>
      </w:r>
    </w:p>
    <w:p w:rsidR="00D72ECB" w:rsidRPr="00441CD3" w:rsidRDefault="00D72ECB" w:rsidP="001F0CA0">
      <w:pPr>
        <w:pStyle w:val="capture"/>
      </w:pPr>
      <w:r w:rsidRPr="00441CD3">
        <w:t xml:space="preserve">  Entry DT: JAN 29, 2004@15:26:57</w:t>
      </w:r>
    </w:p>
    <w:p w:rsidR="00D72ECB" w:rsidRPr="00441CD3" w:rsidRDefault="00D72ECB" w:rsidP="001F0CA0">
      <w:pPr>
        <w:pStyle w:val="capture"/>
      </w:pPr>
      <w:r w:rsidRPr="00441CD3">
        <w:t xml:space="preserve">    Author: TIUAUTHOR,FOUR</w:t>
      </w:r>
    </w:p>
    <w:p w:rsidR="00D72ECB" w:rsidRPr="00441CD3" w:rsidRDefault="00D72ECB" w:rsidP="001F0CA0">
      <w:pPr>
        <w:pStyle w:val="capture"/>
      </w:pPr>
      <w:r w:rsidRPr="00441CD3">
        <w:t xml:space="preserve"> Child IEN: 4000224</w:t>
      </w:r>
    </w:p>
    <w:p w:rsidR="00D72ECB" w:rsidRPr="00441CD3" w:rsidRDefault="00D72ECB" w:rsidP="001F0CA0">
      <w:pPr>
        <w:pStyle w:val="capture"/>
      </w:pPr>
      <w:r w:rsidRPr="00441CD3">
        <w:t>Parent IEN: 4000522</w:t>
      </w:r>
    </w:p>
    <w:p w:rsidR="00D72ECB" w:rsidRPr="00441CD3" w:rsidRDefault="00D72ECB" w:rsidP="001F0CA0">
      <w:pPr>
        <w:pStyle w:val="capture"/>
      </w:pPr>
      <w:r w:rsidRPr="00441CD3">
        <w:t xml:space="preserve">     ..... Removed pointer from child to parent removed.</w:t>
      </w:r>
    </w:p>
    <w:p w:rsidR="00D72ECB" w:rsidRPr="00441CD3" w:rsidRDefault="00D72ECB" w:rsidP="001F0CA0">
      <w:pPr>
        <w:pStyle w:val="capture"/>
      </w:pPr>
    </w:p>
    <w:p w:rsidR="00D72ECB" w:rsidRPr="00441CD3" w:rsidRDefault="00D72ECB" w:rsidP="001F0CA0">
      <w:pPr>
        <w:pStyle w:val="capture"/>
      </w:pPr>
      <w:r w:rsidRPr="00441CD3">
        <w:t xml:space="preserve">           CHILD ID NOTES POINTING TO A PARENT THAT MAY NOT BE AN ID NOTE</w:t>
      </w:r>
    </w:p>
    <w:p w:rsidR="00D72ECB" w:rsidRPr="00441CD3" w:rsidRDefault="00D72ECB" w:rsidP="001F0CA0">
      <w:pPr>
        <w:pStyle w:val="capture"/>
      </w:pPr>
      <w:r w:rsidRPr="00441CD3">
        <w:t xml:space="preserve"> </w:t>
      </w:r>
    </w:p>
    <w:p w:rsidR="00D72ECB" w:rsidRPr="00441CD3" w:rsidRDefault="00D72ECB" w:rsidP="001F0CA0">
      <w:pPr>
        <w:pStyle w:val="capture"/>
      </w:pPr>
      <w:r w:rsidRPr="00441CD3">
        <w:t xml:space="preserve">           ** NOTE: THIS IS AN INFORMATIONAL LIST FOR INVESTIGATION.</w:t>
      </w:r>
    </w:p>
    <w:p w:rsidR="00D72ECB" w:rsidRPr="00441CD3" w:rsidRDefault="00D72ECB" w:rsidP="001F0CA0">
      <w:pPr>
        <w:pStyle w:val="capture"/>
      </w:pPr>
      <w:r w:rsidRPr="00441CD3">
        <w:t xml:space="preserve">             NOTHING WILL BE FIXED **</w:t>
      </w:r>
    </w:p>
    <w:p w:rsidR="00D72ECB" w:rsidRPr="00441CD3" w:rsidRDefault="00D72ECB" w:rsidP="001F0CA0">
      <w:pPr>
        <w:pStyle w:val="capture"/>
      </w:pPr>
      <w:r w:rsidRPr="00441CD3">
        <w:t xml:space="preserve"> </w:t>
      </w:r>
    </w:p>
    <w:p w:rsidR="00D72ECB" w:rsidRPr="00441CD3" w:rsidRDefault="00D72ECB" w:rsidP="001F0CA0">
      <w:pPr>
        <w:pStyle w:val="capture"/>
      </w:pPr>
      <w:r w:rsidRPr="00441CD3">
        <w:t xml:space="preserve">        Patient: TIUPATIENT,SEVEN (J0202)</w:t>
      </w:r>
    </w:p>
    <w:p w:rsidR="00D72ECB" w:rsidRPr="00441CD3" w:rsidRDefault="00D72ECB" w:rsidP="001F0CA0">
      <w:pPr>
        <w:pStyle w:val="capture"/>
      </w:pPr>
      <w:r w:rsidRPr="00441CD3">
        <w:t xml:space="preserve">   Parent Title: OPERATION REPORT-IEN: 1834321</w:t>
      </w:r>
    </w:p>
    <w:p w:rsidR="00D72ECB" w:rsidRPr="00441CD3" w:rsidRDefault="00D72ECB" w:rsidP="001F0CA0">
      <w:pPr>
        <w:pStyle w:val="capture"/>
      </w:pPr>
      <w:r w:rsidRPr="00441CD3">
        <w:t>Parent Entry DT: FEB 03, 2006@12:43:49</w:t>
      </w:r>
    </w:p>
    <w:p w:rsidR="00D72ECB" w:rsidRPr="00441CD3" w:rsidRDefault="00D72ECB" w:rsidP="001F0CA0">
      <w:pPr>
        <w:pStyle w:val="capture"/>
      </w:pPr>
      <w:r w:rsidRPr="00441CD3">
        <w:t xml:space="preserve">  Parent Author: TIUAUTHOR,FIVE</w:t>
      </w:r>
    </w:p>
    <w:p w:rsidR="00D72ECB" w:rsidRPr="00441CD3" w:rsidRDefault="00D72ECB" w:rsidP="001F0CA0">
      <w:pPr>
        <w:pStyle w:val="capture"/>
      </w:pPr>
      <w:r w:rsidRPr="00441CD3">
        <w:t xml:space="preserve">    Child Title: NURSE INTRAOPERATIVE REPORT-IEN: 1784320</w:t>
      </w:r>
    </w:p>
    <w:p w:rsidR="00D72ECB" w:rsidRPr="00441CD3" w:rsidRDefault="00D72ECB" w:rsidP="001F0CA0">
      <w:pPr>
        <w:pStyle w:val="capture"/>
      </w:pPr>
      <w:r w:rsidRPr="00441CD3">
        <w:t xml:space="preserve"> </w:t>
      </w:r>
    </w:p>
    <w:p w:rsidR="00D72ECB" w:rsidRPr="00441CD3" w:rsidRDefault="00D72ECB" w:rsidP="001F0CA0">
      <w:pPr>
        <w:pStyle w:val="capture"/>
      </w:pPr>
      <w:r w:rsidRPr="00441CD3">
        <w:t xml:space="preserve">        Patient: TIUPATIENT,EIGHT (P2539)</w:t>
      </w:r>
    </w:p>
    <w:p w:rsidR="00D72ECB" w:rsidRPr="00441CD3" w:rsidRDefault="00D72ECB" w:rsidP="001F0CA0">
      <w:pPr>
        <w:pStyle w:val="capture"/>
      </w:pPr>
      <w:r w:rsidRPr="00441CD3">
        <w:t xml:space="preserve">   Parent Title: TELEPHONE CONTACT-IEN: 1734552</w:t>
      </w:r>
    </w:p>
    <w:p w:rsidR="00D72ECB" w:rsidRPr="00441CD3" w:rsidRDefault="00D72ECB" w:rsidP="001F0CA0">
      <w:pPr>
        <w:pStyle w:val="capture"/>
      </w:pPr>
      <w:r w:rsidRPr="00441CD3">
        <w:t>Parent Entry DT: JUN 26, 2006@10:42:25</w:t>
      </w:r>
    </w:p>
    <w:p w:rsidR="00D72ECB" w:rsidRPr="00441CD3" w:rsidRDefault="00D72ECB" w:rsidP="001F0CA0">
      <w:pPr>
        <w:pStyle w:val="capture"/>
      </w:pPr>
      <w:r w:rsidRPr="00441CD3">
        <w:t xml:space="preserve">  Parent Author: TIUAUTHOR,SIX</w:t>
      </w:r>
    </w:p>
    <w:p w:rsidR="00D72ECB" w:rsidRPr="00441CD3" w:rsidRDefault="00D72ECB" w:rsidP="001F0CA0">
      <w:pPr>
        <w:pStyle w:val="capture"/>
      </w:pPr>
      <w:r w:rsidRPr="00441CD3">
        <w:t xml:space="preserve">    Child Title: ECU ADL SELF CARE PERFORMANCE SUMMARY-IEN: 1734555</w:t>
      </w:r>
    </w:p>
    <w:p w:rsidR="00D72ECB" w:rsidRPr="00441CD3" w:rsidRDefault="00D72ECB" w:rsidP="001F0CA0">
      <w:pPr>
        <w:pStyle w:val="capture"/>
      </w:pPr>
    </w:p>
    <w:p w:rsidR="00D72ECB" w:rsidRPr="00441CD3" w:rsidRDefault="00D72ECB" w:rsidP="001F0CA0">
      <w:pPr>
        <w:pStyle w:val="capture"/>
      </w:pPr>
      <w:r w:rsidRPr="00441CD3">
        <w:t xml:space="preserve">               TOTAL COUNTS FOR MISMATCHED ID NOTES</w:t>
      </w:r>
    </w:p>
    <w:p w:rsidR="00D72ECB" w:rsidRPr="00441CD3" w:rsidRDefault="00D72ECB" w:rsidP="001F0CA0">
      <w:pPr>
        <w:pStyle w:val="capture"/>
      </w:pPr>
      <w:r w:rsidRPr="00441CD3">
        <w:t xml:space="preserve">               ------------------------------------</w:t>
      </w:r>
    </w:p>
    <w:p w:rsidR="00D72ECB" w:rsidRPr="00441CD3" w:rsidRDefault="00D72ECB" w:rsidP="001F0CA0">
      <w:pPr>
        <w:pStyle w:val="capture"/>
      </w:pPr>
      <w:r w:rsidRPr="00441CD3">
        <w:t xml:space="preserve"> </w:t>
      </w:r>
    </w:p>
    <w:p w:rsidR="00D72ECB" w:rsidRPr="00441CD3" w:rsidRDefault="00D72ECB" w:rsidP="001F0CA0">
      <w:pPr>
        <w:pStyle w:val="capture"/>
      </w:pPr>
      <w:r w:rsidRPr="00441CD3">
        <w:t xml:space="preserve">               1173 CROSS REFERENCES CHECKED</w:t>
      </w:r>
    </w:p>
    <w:p w:rsidR="00D72ECB" w:rsidRPr="00441CD3" w:rsidRDefault="00D72ECB" w:rsidP="001F0CA0">
      <w:pPr>
        <w:pStyle w:val="capture"/>
      </w:pPr>
      <w:r w:rsidRPr="00441CD3">
        <w:t xml:space="preserve">               2 MISS MATCHED NOTE(S) FOUND</w:t>
      </w:r>
    </w:p>
    <w:p w:rsidR="00D72ECB" w:rsidRPr="00441CD3" w:rsidRDefault="00D72ECB" w:rsidP="001F0CA0">
      <w:pPr>
        <w:pStyle w:val="capture"/>
        <w:rPr>
          <w:lang w:val="fr-CA"/>
        </w:rPr>
      </w:pPr>
      <w:r w:rsidRPr="00441CD3">
        <w:t xml:space="preserve">               </w:t>
      </w:r>
      <w:r w:rsidRPr="00441CD3">
        <w:rPr>
          <w:lang w:val="fr-CA"/>
        </w:rPr>
        <w:t>2 NON EXISTENT PARENT NOTE(S)</w:t>
      </w:r>
    </w:p>
    <w:p w:rsidR="00D72ECB" w:rsidRPr="00441CD3" w:rsidRDefault="00D72ECB" w:rsidP="001F0CA0">
      <w:pPr>
        <w:pStyle w:val="capture"/>
        <w:rPr>
          <w:color w:val="000000"/>
        </w:rPr>
      </w:pPr>
      <w:r w:rsidRPr="00441CD3">
        <w:rPr>
          <w:rFonts w:eastAsia="Batang"/>
          <w:lang w:val="fr-CA" w:eastAsia="ko-KR"/>
        </w:rPr>
        <w:t xml:space="preserve">               </w:t>
      </w:r>
      <w:r w:rsidRPr="00441CD3">
        <w:rPr>
          <w:rFonts w:eastAsia="Batang"/>
          <w:lang w:eastAsia="ko-KR"/>
        </w:rPr>
        <w:t>2 PARENT MAY NOT BE AN ID NOTE</w:t>
      </w:r>
    </w:p>
    <w:p w:rsidR="00D72ECB" w:rsidRPr="00441CD3" w:rsidRDefault="00D72ECB" w:rsidP="001F0CA0">
      <w:pPr>
        <w:pStyle w:val="capture"/>
      </w:pPr>
      <w:r w:rsidRPr="00441CD3">
        <w:t xml:space="preserve"> </w:t>
      </w:r>
    </w:p>
    <w:p w:rsidR="00D72ECB" w:rsidRPr="00441CD3" w:rsidRDefault="00D72ECB" w:rsidP="001F0CA0">
      <w:pPr>
        <w:pStyle w:val="capture"/>
      </w:pPr>
      <w:r w:rsidRPr="00441CD3">
        <w:t xml:space="preserve">               1 POINTER(S) FIXED FOR MISMATCHED NOTES</w:t>
      </w:r>
    </w:p>
    <w:p w:rsidR="00D72ECB" w:rsidRPr="00441CD3" w:rsidRDefault="00D72ECB" w:rsidP="001F0CA0">
      <w:pPr>
        <w:pStyle w:val="capture"/>
      </w:pPr>
      <w:r w:rsidRPr="00441CD3">
        <w:t xml:space="preserve">               1 XREF(S) FIXED FOR MISMATCHED NOTES</w:t>
      </w:r>
    </w:p>
    <w:p w:rsidR="00D72ECB" w:rsidRPr="00441CD3" w:rsidRDefault="00D72ECB" w:rsidP="001F0CA0">
      <w:pPr>
        <w:pStyle w:val="capture"/>
      </w:pPr>
      <w:r w:rsidRPr="00441CD3">
        <w:t xml:space="preserve">               1 POINTER(S) FIXED FOR MISSING NOTES</w:t>
      </w:r>
    </w:p>
    <w:p w:rsidR="00D72ECB" w:rsidRPr="00441CD3" w:rsidRDefault="00D72ECB" w:rsidP="001F0CA0">
      <w:pPr>
        <w:pStyle w:val="capture"/>
      </w:pPr>
      <w:r w:rsidRPr="00441CD3">
        <w:t xml:space="preserve">               1 XREF(S) FIXED FOR MISSING NOTES</w:t>
      </w:r>
    </w:p>
    <w:p w:rsidR="00D72ECB" w:rsidRPr="00441CD3" w:rsidRDefault="00D72ECB" w:rsidP="001F0CA0"/>
    <w:p w:rsidR="00D72ECB" w:rsidRPr="00441CD3" w:rsidRDefault="00D72ECB" w:rsidP="001F0CA0">
      <w:r w:rsidRPr="00441CD3">
        <w:t>Example of email sent to G.PSI-06-030 in report only mode:</w:t>
      </w:r>
      <w:r w:rsidR="0030231B" w:rsidRPr="00441CD3">
        <w:fldChar w:fldCharType="begin"/>
      </w:r>
      <w:r w:rsidRPr="00441CD3">
        <w:instrText>xe "division"</w:instrText>
      </w:r>
      <w:r w:rsidR="0030231B" w:rsidRPr="00441CD3">
        <w:fldChar w:fldCharType="end"/>
      </w:r>
    </w:p>
    <w:p w:rsidR="00D72ECB" w:rsidRPr="00441CD3" w:rsidRDefault="00D72ECB" w:rsidP="001F0CA0">
      <w:pPr>
        <w:pStyle w:val="capture"/>
      </w:pPr>
      <w:r w:rsidRPr="00441CD3">
        <w:t>Site Number^Site Name</w:t>
      </w:r>
    </w:p>
    <w:p w:rsidR="00D72ECB" w:rsidRPr="00441CD3" w:rsidRDefault="00D72ECB" w:rsidP="001F0CA0">
      <w:pPr>
        <w:pStyle w:val="capture"/>
      </w:pPr>
      <w:r w:rsidRPr="00441CD3">
        <w:t>AUG 31, 2006@15:24:09</w:t>
      </w:r>
    </w:p>
    <w:p w:rsidR="00D72ECB" w:rsidRPr="00441CD3" w:rsidRDefault="00D72ECB" w:rsidP="001F0CA0">
      <w:pPr>
        <w:pStyle w:val="capture"/>
      </w:pPr>
      <w:r w:rsidRPr="00441CD3">
        <w:t xml:space="preserve"> </w:t>
      </w:r>
    </w:p>
    <w:p w:rsidR="00D72ECB" w:rsidRPr="00441CD3" w:rsidRDefault="00D72ECB" w:rsidP="001F0CA0">
      <w:pPr>
        <w:pStyle w:val="capture"/>
      </w:pPr>
      <w:r w:rsidRPr="00441CD3">
        <w:t>1173  CROSS REFERENCES CHECKED</w:t>
      </w:r>
    </w:p>
    <w:p w:rsidR="00D72ECB" w:rsidRPr="00441CD3" w:rsidRDefault="00D72ECB" w:rsidP="001F0CA0">
      <w:pPr>
        <w:pStyle w:val="capture"/>
      </w:pPr>
      <w:r w:rsidRPr="00441CD3">
        <w:t>9 MISMATCHED NOTE(S) FOUND</w:t>
      </w:r>
    </w:p>
    <w:p w:rsidR="00D72ECB" w:rsidRPr="00441CD3" w:rsidRDefault="00D72ECB" w:rsidP="001F0CA0">
      <w:pPr>
        <w:pStyle w:val="capture"/>
        <w:rPr>
          <w:lang w:val="fr-CA"/>
        </w:rPr>
      </w:pPr>
      <w:r w:rsidRPr="00441CD3">
        <w:rPr>
          <w:lang w:val="fr-CA"/>
        </w:rPr>
        <w:t>7 NON EXISTENT PARENT NOTE(S)</w:t>
      </w:r>
    </w:p>
    <w:p w:rsidR="00D72ECB" w:rsidRPr="00441CD3" w:rsidRDefault="00D72ECB" w:rsidP="001F0CA0">
      <w:pPr>
        <w:pStyle w:val="capture"/>
        <w:rPr>
          <w:lang w:val="fr-CA"/>
        </w:rPr>
      </w:pPr>
      <w:r w:rsidRPr="00441CD3">
        <w:rPr>
          <w:lang w:val="fr-CA"/>
        </w:rPr>
        <w:t xml:space="preserve"> </w:t>
      </w:r>
    </w:p>
    <w:p w:rsidR="00D72ECB" w:rsidRPr="00441CD3" w:rsidRDefault="00D72ECB" w:rsidP="001F0CA0">
      <w:pPr>
        <w:pStyle w:val="capture"/>
      </w:pPr>
      <w:r w:rsidRPr="00441CD3">
        <w:t xml:space="preserve">MODE - REPORT ONLY                </w:t>
      </w:r>
    </w:p>
    <w:p w:rsidR="00D72ECB" w:rsidRPr="00441CD3" w:rsidRDefault="00D72ECB" w:rsidP="001F0CA0"/>
    <w:p w:rsidR="00D72ECB" w:rsidRPr="00441CD3" w:rsidRDefault="00D72ECB" w:rsidP="001F0CA0">
      <w:r w:rsidRPr="00441CD3">
        <w:t>Example of email sent to G.PSI-06-030 in report and fix mode:</w:t>
      </w:r>
      <w:r w:rsidR="0030231B" w:rsidRPr="00441CD3">
        <w:fldChar w:fldCharType="begin"/>
      </w:r>
      <w:r w:rsidRPr="00441CD3">
        <w:instrText>xe "division"</w:instrText>
      </w:r>
      <w:r w:rsidR="0030231B" w:rsidRPr="00441CD3">
        <w:fldChar w:fldCharType="end"/>
      </w:r>
    </w:p>
    <w:p w:rsidR="00D72ECB" w:rsidRPr="00441CD3" w:rsidRDefault="00D72ECB" w:rsidP="001F0CA0">
      <w:pPr>
        <w:pStyle w:val="capture"/>
      </w:pPr>
      <w:r w:rsidRPr="00441CD3">
        <w:t>Site Number^Site Name</w:t>
      </w:r>
    </w:p>
    <w:p w:rsidR="00D72ECB" w:rsidRPr="00441CD3" w:rsidRDefault="00D72ECB" w:rsidP="001F0CA0">
      <w:pPr>
        <w:pStyle w:val="capture"/>
      </w:pPr>
      <w:r w:rsidRPr="00441CD3">
        <w:t>AUG 31, 2006@15:24:09</w:t>
      </w:r>
    </w:p>
    <w:p w:rsidR="00D72ECB" w:rsidRPr="00441CD3" w:rsidRDefault="00D72ECB" w:rsidP="001F0CA0">
      <w:pPr>
        <w:pStyle w:val="capture"/>
      </w:pPr>
      <w:r w:rsidRPr="00441CD3">
        <w:t xml:space="preserve"> </w:t>
      </w:r>
    </w:p>
    <w:p w:rsidR="00D72ECB" w:rsidRPr="00441CD3" w:rsidRDefault="00D72ECB" w:rsidP="001F0CA0">
      <w:pPr>
        <w:pStyle w:val="capture"/>
      </w:pPr>
      <w:r w:rsidRPr="00441CD3">
        <w:t>1173  CROSS REFERENCES CHECKED</w:t>
      </w:r>
    </w:p>
    <w:p w:rsidR="00D72ECB" w:rsidRPr="00441CD3" w:rsidRDefault="00D72ECB" w:rsidP="001F0CA0">
      <w:pPr>
        <w:pStyle w:val="capture"/>
      </w:pPr>
      <w:r w:rsidRPr="00441CD3">
        <w:t>9 MISMATCHED NOTE(S) FOUND</w:t>
      </w:r>
    </w:p>
    <w:p w:rsidR="00D72ECB" w:rsidRPr="00441CD3" w:rsidRDefault="00D72ECB" w:rsidP="001F0CA0">
      <w:pPr>
        <w:pStyle w:val="capture"/>
        <w:rPr>
          <w:lang w:val="fr-CA"/>
        </w:rPr>
      </w:pPr>
      <w:r w:rsidRPr="00441CD3">
        <w:rPr>
          <w:lang w:val="fr-CA"/>
        </w:rPr>
        <w:t>7 NON EXISTENT PARENT NOTE(S)</w:t>
      </w:r>
    </w:p>
    <w:p w:rsidR="00D72ECB" w:rsidRPr="00441CD3" w:rsidRDefault="00D72ECB" w:rsidP="001F0CA0">
      <w:pPr>
        <w:pStyle w:val="capture"/>
        <w:rPr>
          <w:lang w:val="fr-CA"/>
        </w:rPr>
      </w:pPr>
      <w:r w:rsidRPr="00441CD3">
        <w:rPr>
          <w:lang w:val="fr-CA"/>
        </w:rPr>
        <w:t xml:space="preserve"> </w:t>
      </w:r>
    </w:p>
    <w:p w:rsidR="00D72ECB" w:rsidRPr="00441CD3" w:rsidRDefault="00D72ECB" w:rsidP="001F0CA0">
      <w:pPr>
        <w:pStyle w:val="capture"/>
      </w:pPr>
      <w:r w:rsidRPr="00441CD3">
        <w:t>MODE - REPORT AND FIX</w:t>
      </w:r>
    </w:p>
    <w:p w:rsidR="00D72ECB" w:rsidRPr="00441CD3" w:rsidRDefault="00D72ECB" w:rsidP="001F0CA0">
      <w:pPr>
        <w:pStyle w:val="capture"/>
      </w:pPr>
      <w:r w:rsidRPr="00441CD3">
        <w:t>5 POINTER(S) FIXED FOR MISMATCHED NOTES</w:t>
      </w:r>
    </w:p>
    <w:p w:rsidR="00D72ECB" w:rsidRPr="00441CD3" w:rsidRDefault="00D72ECB" w:rsidP="001F0CA0">
      <w:pPr>
        <w:pStyle w:val="capture"/>
      </w:pPr>
      <w:r w:rsidRPr="00441CD3">
        <w:t>4 XREF(S) FIXED FOR MISMATCHED NOTES</w:t>
      </w:r>
    </w:p>
    <w:p w:rsidR="00D72ECB" w:rsidRPr="00441CD3" w:rsidRDefault="00D72ECB" w:rsidP="001F0CA0">
      <w:pPr>
        <w:pStyle w:val="capture"/>
      </w:pPr>
      <w:r w:rsidRPr="00441CD3">
        <w:t>3 POINTER(S) FIXED FOR MISSING NOTES</w:t>
      </w:r>
    </w:p>
    <w:p w:rsidR="00D72ECB" w:rsidRPr="00441CD3" w:rsidRDefault="00D72ECB" w:rsidP="001F0CA0">
      <w:pPr>
        <w:pStyle w:val="capture"/>
      </w:pPr>
      <w:r w:rsidRPr="00441CD3">
        <w:t>4 XREF(S) FIXED FOR MISSING NOTES</w:t>
      </w:r>
    </w:p>
    <w:p w:rsidR="00D72ECB" w:rsidRPr="00441CD3" w:rsidRDefault="00D72ECB" w:rsidP="001F0CA0"/>
    <w:p w:rsidR="00D72ECB" w:rsidRPr="00441CD3" w:rsidRDefault="00D72ECB" w:rsidP="001F0CA0">
      <w:r w:rsidRPr="00441CD3">
        <w:br w:type="page"/>
      </w:r>
    </w:p>
    <w:p w:rsidR="00750D83" w:rsidRPr="00441CD3" w:rsidRDefault="008158A4" w:rsidP="001F0CA0">
      <w:pPr>
        <w:pStyle w:val="Heading4"/>
      </w:pPr>
      <w:bookmarkStart w:id="101" w:name="_TIU_215_ANALYSIS"/>
      <w:bookmarkEnd w:id="101"/>
      <w:r w:rsidRPr="00441CD3">
        <w:t>TIU 215 A</w:t>
      </w:r>
      <w:r w:rsidR="00FD19D7" w:rsidRPr="00441CD3">
        <w:t>NALYSIS</w:t>
      </w:r>
    </w:p>
    <w:p w:rsidR="00BB3ACA" w:rsidRPr="00441CD3" w:rsidRDefault="00BB3ACA" w:rsidP="001F0CA0"/>
    <w:p w:rsidR="00BB3ACA" w:rsidRPr="00441CD3" w:rsidRDefault="004D154F" w:rsidP="001F0CA0">
      <w:r w:rsidRPr="00441CD3">
        <w:t>A problem has been found with VistA patch TIU*1.0*215, released June 28, 2007.  One of the intents of this patch was to only allow editing/amending etc. from the Surgery package to keep the Surgery file (#130) and TIU files in sync.  This was for the Nurse Intraoperative Report</w:t>
      </w:r>
      <w:r w:rsidR="00FD19D7" w:rsidRPr="00441CD3">
        <w:t xml:space="preserve"> </w:t>
      </w:r>
      <w:r w:rsidRPr="00441CD3">
        <w:t>(NIR) and the Anesthesia Report only.  However, if surgery personnel made changes to a surgery case using one of the case editors such as OSS Operation (Short Screen) [SROMEN-OUT], they were asked if they wanted to create an addendum.  After installation of TIU*1.0*215, the addendum was not created for viewing via the Surgery Tab in CPRS, however, the data was being updated in the Surgery application files.</w:t>
      </w:r>
    </w:p>
    <w:p w:rsidR="003F479A" w:rsidRPr="00441CD3" w:rsidRDefault="003F479A" w:rsidP="001F0CA0"/>
    <w:p w:rsidR="00377E6B" w:rsidRPr="00441CD3" w:rsidRDefault="00377E6B" w:rsidP="001F0CA0">
      <w:r w:rsidRPr="00441CD3">
        <w:t>A new option, TIU 215 ANALYSIS, is set up with installation of patch TIU*1.0*231 and is being added as sequence 14 to the TIU MAIN MENU MGR option.</w:t>
      </w:r>
    </w:p>
    <w:p w:rsidR="00377E6B" w:rsidRPr="00441CD3" w:rsidRDefault="00377E6B" w:rsidP="001F0CA0">
      <w:r w:rsidRPr="00441CD3">
        <w:t xml:space="preserve"> </w:t>
      </w:r>
    </w:p>
    <w:p w:rsidR="00377E6B" w:rsidRPr="00441CD3" w:rsidRDefault="00377E6B" w:rsidP="001F0CA0">
      <w:pPr>
        <w:pStyle w:val="capture"/>
      </w:pPr>
      <w:r w:rsidRPr="00441CD3">
        <w:t>TIU MAIN MENU MGR       Text Integration Utilities (MIS Manager)</w:t>
      </w:r>
    </w:p>
    <w:p w:rsidR="00377E6B" w:rsidRPr="00441CD3" w:rsidRDefault="00377E6B" w:rsidP="001F0CA0">
      <w:pPr>
        <w:pStyle w:val="capture"/>
      </w:pPr>
      <w:r w:rsidRPr="00441CD3">
        <w:t xml:space="preserve">         TIU 215 ANALYSIS ... </w:t>
      </w:r>
    </w:p>
    <w:p w:rsidR="00377E6B" w:rsidRPr="00441CD3" w:rsidRDefault="00377E6B" w:rsidP="001F0CA0">
      <w:pPr>
        <w:pStyle w:val="capture"/>
      </w:pPr>
      <w:r w:rsidRPr="00441CD3">
        <w:t xml:space="preserve">              A      ANALYZE POTENTIAL SURGERY TIU PROBLEMS</w:t>
      </w:r>
    </w:p>
    <w:p w:rsidR="00377E6B" w:rsidRPr="00441CD3" w:rsidRDefault="00377E6B" w:rsidP="001F0CA0">
      <w:pPr>
        <w:pStyle w:val="capture"/>
      </w:pPr>
      <w:r w:rsidRPr="00441CD3">
        <w:t xml:space="preserve">              V      VIEW SINGLE SURGERY CASE USING CASE #</w:t>
      </w:r>
    </w:p>
    <w:p w:rsidR="00BB3ACA" w:rsidRPr="00441CD3" w:rsidRDefault="00377E6B" w:rsidP="001F0CA0">
      <w:pPr>
        <w:pStyle w:val="capture"/>
      </w:pPr>
      <w:r w:rsidRPr="00441CD3">
        <w:t xml:space="preserve">              T      SEND ANALYSIS OUTPUT TO TEXT FILE</w:t>
      </w:r>
    </w:p>
    <w:p w:rsidR="003F479A" w:rsidRPr="00441CD3" w:rsidRDefault="003F479A" w:rsidP="001F0CA0"/>
    <w:p w:rsidR="00377E6B" w:rsidRPr="00441CD3" w:rsidRDefault="00377E6B" w:rsidP="001F0CA0">
      <w:r w:rsidRPr="00441CD3">
        <w:rPr>
          <w:u w:val="single"/>
        </w:rPr>
        <w:t>Option A</w:t>
      </w:r>
      <w:r w:rsidRPr="00441CD3">
        <w:t xml:space="preserve"> -  Analyze Potential Surgery TIU Problems</w:t>
      </w:r>
      <w:r w:rsidR="003F479A" w:rsidRPr="00441CD3">
        <w:t>:</w:t>
      </w:r>
    </w:p>
    <w:p w:rsidR="00377E6B" w:rsidRPr="00441CD3" w:rsidRDefault="00377E6B" w:rsidP="001F0CA0">
      <w:r w:rsidRPr="00441CD3">
        <w:t xml:space="preserve"> Allows for the analysis process (which was run during the installation of this patch) to be run again. Surgery cases will be analyzed within a particular date range and the information from NIR and/or Anesthesia reports will be compared to their corresponding TIU notes.  If the information does not match, the case number will be recorded as one that needs to be reviewed. The information generated by this option should be  printed, either by cutting and pasting the results into a text file, or you can simply print the MM that was generated during installation.  It can be used to identify which TIU records have addenda and which do not.  This is extremely important as how a comparison is handled depends directly on if the TIU record has addenda.  It can also be used as a checklist, to make sure that every record in question is examined.</w:t>
      </w:r>
    </w:p>
    <w:p w:rsidR="00377E6B" w:rsidRPr="00441CD3" w:rsidRDefault="00377E6B" w:rsidP="001F0CA0">
      <w:r w:rsidRPr="00441CD3">
        <w:t xml:space="preserve"> </w:t>
      </w:r>
    </w:p>
    <w:p w:rsidR="00377E6B" w:rsidRPr="00441CD3" w:rsidRDefault="00377E6B" w:rsidP="001F0CA0">
      <w:r w:rsidRPr="00441CD3">
        <w:rPr>
          <w:u w:val="single"/>
        </w:rPr>
        <w:t>Option V</w:t>
      </w:r>
      <w:r w:rsidRPr="00441CD3">
        <w:t xml:space="preserve"> - View the Contents of a Surgery Case Using Case #</w:t>
      </w:r>
      <w:r w:rsidR="003F479A" w:rsidRPr="00441CD3">
        <w:t>:</w:t>
      </w:r>
    </w:p>
    <w:p w:rsidR="00377E6B" w:rsidRPr="00441CD3" w:rsidRDefault="00377E6B" w:rsidP="001F0CA0">
      <w:r w:rsidRPr="00441CD3">
        <w:t xml:space="preserve"> Views the content of a Surgery Case file (#130). NIR data</w:t>
      </w:r>
      <w:r w:rsidR="00597AFF" w:rsidRPr="00441CD3">
        <w:t xml:space="preserve"> </w:t>
      </w:r>
      <w:r w:rsidRPr="00441CD3">
        <w:t>will be displayed followed by the Anesthesia data.</w:t>
      </w:r>
    </w:p>
    <w:p w:rsidR="00377E6B" w:rsidRPr="00441CD3" w:rsidRDefault="00377E6B" w:rsidP="001F0CA0">
      <w:r w:rsidRPr="00441CD3">
        <w:t xml:space="preserve"> </w:t>
      </w:r>
    </w:p>
    <w:p w:rsidR="00377E6B" w:rsidRPr="00441CD3" w:rsidRDefault="00377E6B" w:rsidP="001F0CA0">
      <w:r w:rsidRPr="00441CD3">
        <w:rPr>
          <w:u w:val="single"/>
        </w:rPr>
        <w:t>Option T</w:t>
      </w:r>
      <w:r w:rsidRPr="00441CD3">
        <w:t xml:space="preserve"> - S</w:t>
      </w:r>
      <w:r w:rsidR="00597AFF" w:rsidRPr="00441CD3">
        <w:t>end</w:t>
      </w:r>
      <w:r w:rsidRPr="00441CD3">
        <w:t xml:space="preserve"> O</w:t>
      </w:r>
      <w:r w:rsidR="00597AFF" w:rsidRPr="00441CD3">
        <w:t>utput</w:t>
      </w:r>
      <w:r w:rsidRPr="00441CD3">
        <w:t xml:space="preserve"> T</w:t>
      </w:r>
      <w:r w:rsidR="00597AFF" w:rsidRPr="00441CD3">
        <w:t>o</w:t>
      </w:r>
      <w:r w:rsidRPr="00441CD3">
        <w:t xml:space="preserve"> T</w:t>
      </w:r>
      <w:r w:rsidR="00597AFF" w:rsidRPr="00441CD3">
        <w:t>ext File</w:t>
      </w:r>
      <w:r w:rsidR="003F479A" w:rsidRPr="00441CD3">
        <w:t>:</w:t>
      </w:r>
    </w:p>
    <w:p w:rsidR="00597AFF" w:rsidRPr="00441CD3" w:rsidRDefault="00377E6B" w:rsidP="001F0CA0">
      <w:pPr>
        <w:rPr>
          <w:u w:val="single"/>
        </w:rPr>
      </w:pPr>
      <w:r w:rsidRPr="00441CD3">
        <w:t>Sends output to a Host text file on your production account's</w:t>
      </w:r>
      <w:r w:rsidR="00597AFF" w:rsidRPr="00441CD3">
        <w:t xml:space="preserve"> </w:t>
      </w:r>
      <w:r w:rsidRPr="00441CD3">
        <w:t>server. This will be very useful for sites that have a large number of</w:t>
      </w:r>
      <w:r w:rsidR="00597AFF" w:rsidRPr="00441CD3">
        <w:t xml:space="preserve"> </w:t>
      </w:r>
      <w:r w:rsidRPr="00441CD3">
        <w:t>cases to review.  Microsoft Word can then be used to compare the text</w:t>
      </w:r>
      <w:r w:rsidR="00597AFF" w:rsidRPr="00441CD3">
        <w:t xml:space="preserve"> </w:t>
      </w:r>
      <w:r w:rsidRPr="00441CD3">
        <w:t>files, which is extremely helpful because discrepancies are</w:t>
      </w:r>
      <w:r w:rsidR="00597AFF" w:rsidRPr="00441CD3">
        <w:t xml:space="preserve"> </w:t>
      </w:r>
      <w:r w:rsidRPr="00441CD3">
        <w:t>automatically highlighted, thus expediting the comparison process.</w:t>
      </w:r>
      <w:r w:rsidR="008158A4" w:rsidRPr="00441CD3">
        <w:br w:type="page"/>
      </w:r>
      <w:r w:rsidR="00597AFF" w:rsidRPr="00441CD3">
        <w:rPr>
          <w:u w:val="single"/>
        </w:rPr>
        <w:t>Option T Overview:</w:t>
      </w:r>
    </w:p>
    <w:p w:rsidR="00597AFF" w:rsidRPr="00441CD3" w:rsidRDefault="00597AFF" w:rsidP="001F0CA0">
      <w:r w:rsidRPr="00441CD3">
        <w:t>Option T will send data from both Surgery and TIU to respective output files.  First, the user is prompted for a path to send output files to which should look something like this:  USER$:[&lt;directory name&gt;] .  You may need to coordinate with your local IRM VistA system administrator to determine exactly what the path should be.  The user is then prompted for three filenames; one for Surgery output, one for TIU output, and one for associated TIU addenda.  If the path and/or filenames are invalid you will</w:t>
      </w:r>
    </w:p>
    <w:p w:rsidR="00597AFF" w:rsidRPr="00441CD3" w:rsidRDefault="00597AFF" w:rsidP="001F0CA0">
      <w:r w:rsidRPr="00441CD3">
        <w:t>be prompted to enter them again.</w:t>
      </w:r>
    </w:p>
    <w:p w:rsidR="00597AFF" w:rsidRPr="00441CD3" w:rsidRDefault="00597AFF" w:rsidP="001F0CA0">
      <w:r w:rsidRPr="00441CD3">
        <w:t xml:space="preserve"> </w:t>
      </w:r>
    </w:p>
    <w:p w:rsidR="00597AFF" w:rsidRPr="00441CD3" w:rsidRDefault="00597AFF" w:rsidP="001F0CA0">
      <w:r w:rsidRPr="00441CD3">
        <w:t xml:space="preserve">Option T will use the same analysis technique as Option A does.  Instead of just listing cases that need review, it will write the contents of the associated reports to text files.  For each case, what is on record in Surgery will be written to one file, and what is on record in TIU will be written to another file. Also, if there are any associated TIU addenda with the case, these addendums  will be written to a separate file.  Multiple cases will be written to a single file, with the user pre-defining the maximum limit. When this limit is encountered, a new set of output files will be created.  For instance, if there are a total of 50 cases found with possible </w:t>
      </w:r>
      <w:r w:rsidR="003F479A" w:rsidRPr="00441CD3">
        <w:t>d</w:t>
      </w:r>
      <w:r w:rsidRPr="00441CD3">
        <w:t>iscrepancies, and the user sets a maximum</w:t>
      </w:r>
      <w:r w:rsidR="003F479A" w:rsidRPr="00441CD3">
        <w:t xml:space="preserve"> </w:t>
      </w:r>
      <w:r w:rsidRPr="00441CD3">
        <w:t>of 25 cases per file, then 2 Surgery output files will be created, two TIU</w:t>
      </w:r>
      <w:r w:rsidR="003F479A" w:rsidRPr="00441CD3">
        <w:t xml:space="preserve"> </w:t>
      </w:r>
      <w:r w:rsidRPr="00441CD3">
        <w:t xml:space="preserve">output files, and x number of addenda output files. </w:t>
      </w:r>
      <w:r w:rsidRPr="00441CD3">
        <w:rPr>
          <w:b/>
        </w:rPr>
        <w:t>Note:</w:t>
      </w:r>
      <w:r w:rsidRPr="00441CD3">
        <w:t xml:space="preserve"> The number of</w:t>
      </w:r>
      <w:r w:rsidR="003F479A" w:rsidRPr="00441CD3">
        <w:t xml:space="preserve"> </w:t>
      </w:r>
      <w:r w:rsidRPr="00441CD3">
        <w:t>Surgery and TIU files will always be the same; the number of addenda files</w:t>
      </w:r>
      <w:r w:rsidR="003F479A" w:rsidRPr="00441CD3">
        <w:t xml:space="preserve"> </w:t>
      </w:r>
      <w:r w:rsidRPr="00441CD3">
        <w:t xml:space="preserve">may not. </w:t>
      </w:r>
      <w:r w:rsidR="003F479A" w:rsidRPr="00441CD3">
        <w:t xml:space="preserve"> </w:t>
      </w:r>
      <w:r w:rsidRPr="00441CD3">
        <w:t>This is due to the fact not every Surgery case will have an</w:t>
      </w:r>
    </w:p>
    <w:p w:rsidR="00597AFF" w:rsidRPr="00441CD3" w:rsidRDefault="00597AFF" w:rsidP="001F0CA0">
      <w:r w:rsidRPr="00441CD3">
        <w:t xml:space="preserve">associated TIU addenda). </w:t>
      </w:r>
      <w:r w:rsidR="003F479A" w:rsidRPr="00441CD3">
        <w:t xml:space="preserve"> </w:t>
      </w:r>
      <w:r w:rsidRPr="00441CD3">
        <w:t>Let's say the names "Surgery", "TIU", and</w:t>
      </w:r>
      <w:r w:rsidR="003F479A" w:rsidRPr="00441CD3">
        <w:t xml:space="preserve"> </w:t>
      </w:r>
      <w:r w:rsidRPr="00441CD3">
        <w:t>"ADDENDA" are used for the output filenames</w:t>
      </w:r>
      <w:r w:rsidR="003F479A" w:rsidRPr="00441CD3">
        <w:t>.  Y</w:t>
      </w:r>
      <w:r w:rsidRPr="00441CD3">
        <w:t>ou would then have:</w:t>
      </w:r>
      <w:r w:rsidR="003F479A" w:rsidRPr="00441CD3">
        <w:t xml:space="preserve">  </w:t>
      </w:r>
      <w:r w:rsidRPr="00441CD3">
        <w:t>Surgery1.txt, Surgery2.txt, TIU1.txt, TIU2.txt, and ADDENDA1.txt (and</w:t>
      </w:r>
      <w:r w:rsidR="003F479A" w:rsidRPr="00441CD3">
        <w:t xml:space="preserve"> </w:t>
      </w:r>
      <w:r w:rsidRPr="00441CD3">
        <w:t>possibly ADDENDA2.txt), each with 25 cases per file.</w:t>
      </w:r>
    </w:p>
    <w:p w:rsidR="003F479A" w:rsidRPr="00441CD3" w:rsidRDefault="003F479A" w:rsidP="001F0CA0"/>
    <w:p w:rsidR="00597AFF" w:rsidRPr="00441CD3" w:rsidRDefault="003F479A" w:rsidP="001F0CA0">
      <w:pPr>
        <w:rPr>
          <w:b/>
        </w:rPr>
      </w:pPr>
      <w:r w:rsidRPr="00441CD3">
        <w:rPr>
          <w:b/>
        </w:rPr>
        <w:t>*********</w:t>
      </w:r>
      <w:r w:rsidR="00597AFF" w:rsidRPr="00441CD3">
        <w:rPr>
          <w:b/>
        </w:rPr>
        <w:t>*IMPORTANT*****************IMPORTANT****************</w:t>
      </w:r>
      <w:r w:rsidRPr="00441CD3">
        <w:rPr>
          <w:b/>
        </w:rPr>
        <w:t>*</w:t>
      </w:r>
      <w:r w:rsidR="00597AFF" w:rsidRPr="00441CD3">
        <w:rPr>
          <w:b/>
        </w:rPr>
        <w:t xml:space="preserve"> </w:t>
      </w:r>
    </w:p>
    <w:p w:rsidR="00597AFF" w:rsidRPr="00441CD3" w:rsidRDefault="00597AFF" w:rsidP="001F0CA0">
      <w:r w:rsidRPr="00441CD3">
        <w:t>NOTE!!!! The host files created in option T contains Patient Information and should only be sent to a server within the system boundary</w:t>
      </w:r>
      <w:r w:rsidR="003F479A" w:rsidRPr="00441CD3">
        <w:t xml:space="preserve"> </w:t>
      </w:r>
      <w:r w:rsidRPr="00441CD3">
        <w:t xml:space="preserve">of the VA.  The directory must be password protected. </w:t>
      </w:r>
      <w:r w:rsidR="003F479A" w:rsidRPr="00441CD3">
        <w:t xml:space="preserve"> </w:t>
      </w:r>
      <w:r w:rsidRPr="00441CD3">
        <w:t>If you are going</w:t>
      </w:r>
      <w:r w:rsidR="003F479A" w:rsidRPr="00441CD3">
        <w:t xml:space="preserve"> </w:t>
      </w:r>
      <w:r w:rsidRPr="00441CD3">
        <w:t>to download to a pc and use the Microsoft Word Compare feature for analysis</w:t>
      </w:r>
      <w:r w:rsidR="003F479A" w:rsidRPr="00441CD3">
        <w:t xml:space="preserve">, </w:t>
      </w:r>
      <w:r w:rsidRPr="00441CD3">
        <w:t>it must be a VA approved encrypted PC.</w:t>
      </w:r>
      <w:r w:rsidR="003F479A" w:rsidRPr="00441CD3">
        <w:t xml:space="preserve"> </w:t>
      </w:r>
      <w:r w:rsidRPr="00441CD3">
        <w:t xml:space="preserve"> Both the host files and the files</w:t>
      </w:r>
      <w:r w:rsidR="003F479A" w:rsidRPr="00441CD3">
        <w:t xml:space="preserve"> </w:t>
      </w:r>
      <w:r w:rsidRPr="00441CD3">
        <w:t>downloaded to the pc must be destroyed by an approved means when analysis/correction is complete. When the files are destroyed the systems</w:t>
      </w:r>
    </w:p>
    <w:p w:rsidR="00597AFF" w:rsidRPr="00441CD3" w:rsidRDefault="00597AFF" w:rsidP="001F0CA0">
      <w:r w:rsidRPr="00441CD3">
        <w:t>manager, official,</w:t>
      </w:r>
      <w:r w:rsidR="003F479A" w:rsidRPr="00441CD3">
        <w:t xml:space="preserve"> </w:t>
      </w:r>
      <w:r w:rsidRPr="00441CD3">
        <w:t>or the ISO should be notified they have been destroyed.</w:t>
      </w:r>
    </w:p>
    <w:p w:rsidR="003F479A" w:rsidRPr="00441CD3" w:rsidRDefault="003F479A" w:rsidP="001F0CA0">
      <w:pPr>
        <w:rPr>
          <w:b/>
        </w:rPr>
      </w:pPr>
      <w:r w:rsidRPr="00441CD3">
        <w:rPr>
          <w:b/>
        </w:rPr>
        <w:t xml:space="preserve">**********IMPORTANT*****************IMPORTANT***************** </w:t>
      </w:r>
    </w:p>
    <w:p w:rsidR="00750D83" w:rsidRPr="00441CD3" w:rsidRDefault="00750D83" w:rsidP="001F0CA0"/>
    <w:p w:rsidR="003F479A" w:rsidRPr="00441CD3" w:rsidRDefault="003F479A" w:rsidP="001F0CA0"/>
    <w:p w:rsidR="003F479A" w:rsidRPr="00441CD3" w:rsidRDefault="00253FC9" w:rsidP="001F0CA0">
      <w:r w:rsidRPr="00441CD3">
        <w:t>CORRECTION PROCESS</w:t>
      </w:r>
    </w:p>
    <w:p w:rsidR="003F479A" w:rsidRPr="00441CD3" w:rsidRDefault="003F479A" w:rsidP="001F0CA0">
      <w:r w:rsidRPr="00441CD3">
        <w:t>The following manual fix process is provided by the Surgery Enterprise</w:t>
      </w:r>
      <w:r w:rsidR="00253FC9" w:rsidRPr="00441CD3">
        <w:t xml:space="preserve"> </w:t>
      </w:r>
      <w:r w:rsidRPr="00441CD3">
        <w:t>Product Support(EPS) personnel:</w:t>
      </w:r>
    </w:p>
    <w:p w:rsidR="003F479A" w:rsidRPr="00441CD3" w:rsidRDefault="003F479A" w:rsidP="001F0CA0">
      <w:r w:rsidRPr="00441CD3">
        <w:t xml:space="preserve"> </w:t>
      </w:r>
    </w:p>
    <w:p w:rsidR="003F479A" w:rsidRPr="00441CD3" w:rsidRDefault="003F479A" w:rsidP="001F0CA0">
      <w:r w:rsidRPr="00441CD3">
        <w:t>The Surgery ADPAC should review the reports. Health Information Management (HIM) personnel should also be involved in this process.</w:t>
      </w:r>
      <w:r w:rsidR="00253FC9" w:rsidRPr="00441CD3">
        <w:t xml:space="preserve">  </w:t>
      </w:r>
      <w:r w:rsidRPr="00441CD3">
        <w:t>If the programmer feels comfortable in restoring the data in the Surgery package to what it was originally, then the programmer can</w:t>
      </w:r>
      <w:r w:rsidR="00253FC9" w:rsidRPr="00441CD3">
        <w:t>,</w:t>
      </w:r>
      <w:r w:rsidRPr="00441CD3">
        <w:t xml:space="preserve"> with the help of the Surgery ADPAC do it, but we would encourage the site to enter a Surgery Remedy ticket, and we will step the site through the process.</w:t>
      </w:r>
    </w:p>
    <w:p w:rsidR="00253FC9" w:rsidRPr="00441CD3" w:rsidRDefault="003F479A" w:rsidP="001F0CA0">
      <w:r w:rsidRPr="00441CD3">
        <w:t xml:space="preserve"> </w:t>
      </w:r>
    </w:p>
    <w:p w:rsidR="003F479A" w:rsidRPr="00441CD3" w:rsidRDefault="003F479A" w:rsidP="001F0CA0">
      <w:r w:rsidRPr="00441CD3">
        <w:t>The programmer would edit the fields in the Surgery Case file (#130) that</w:t>
      </w:r>
      <w:r w:rsidR="00AE29DF" w:rsidRPr="00441CD3">
        <w:t xml:space="preserve"> </w:t>
      </w:r>
      <w:r w:rsidRPr="00441CD3">
        <w:t>should be restored to their original data using FileMan enter/edit.</w:t>
      </w:r>
    </w:p>
    <w:p w:rsidR="003F479A" w:rsidRPr="00441CD3" w:rsidRDefault="003F479A" w:rsidP="001F0CA0">
      <w:r w:rsidRPr="00441CD3">
        <w:t xml:space="preserve"> </w:t>
      </w:r>
    </w:p>
    <w:p w:rsidR="003F479A" w:rsidRPr="00441CD3" w:rsidRDefault="003F479A" w:rsidP="001F0CA0">
      <w:r w:rsidRPr="00441CD3">
        <w:t>For the NIR, once the cases that need fixing are restored to their original data set(see examples one and two), one of the circulating nurses</w:t>
      </w:r>
      <w:r w:rsidR="00AE29DF" w:rsidRPr="00441CD3">
        <w:t xml:space="preserve"> </w:t>
      </w:r>
      <w:r w:rsidRPr="00441CD3">
        <w:t>listed in the case, with the assistance of the Surgery ADPAC, should use</w:t>
      </w:r>
      <w:r w:rsidR="00AE29DF" w:rsidRPr="00441CD3">
        <w:t xml:space="preserve"> </w:t>
      </w:r>
      <w:r w:rsidRPr="00441CD3">
        <w:t>the Surgery package to put the changes back into the cases and sign the</w:t>
      </w:r>
      <w:r w:rsidR="00AE29DF" w:rsidRPr="00441CD3">
        <w:t xml:space="preserve"> </w:t>
      </w:r>
      <w:r w:rsidRPr="00441CD3">
        <w:t>addenda (see Options used to reenter the data in Surgery).</w:t>
      </w:r>
    </w:p>
    <w:p w:rsidR="003F479A" w:rsidRPr="00441CD3" w:rsidRDefault="003F479A" w:rsidP="001F0CA0">
      <w:r w:rsidRPr="00441CD3">
        <w:t xml:space="preserve"> </w:t>
      </w:r>
    </w:p>
    <w:p w:rsidR="003F479A" w:rsidRPr="00441CD3" w:rsidRDefault="003F479A" w:rsidP="001F0CA0">
      <w:r w:rsidRPr="00441CD3">
        <w:t>Similarly for the Anesthesia Report, once the cases that need fixing are</w:t>
      </w:r>
      <w:r w:rsidR="00AE29DF" w:rsidRPr="00441CD3">
        <w:t xml:space="preserve"> </w:t>
      </w:r>
      <w:r w:rsidRPr="00441CD3">
        <w:t>restored to their original data set (see examples one and two), the</w:t>
      </w:r>
      <w:r w:rsidR="00AE29DF" w:rsidRPr="00441CD3">
        <w:t xml:space="preserve"> </w:t>
      </w:r>
      <w:r w:rsidRPr="00441CD3">
        <w:t>anesthetist with the assistance of the Surgery ADPAC, should use the</w:t>
      </w:r>
      <w:r w:rsidR="00AE29DF" w:rsidRPr="00441CD3">
        <w:t xml:space="preserve"> </w:t>
      </w:r>
      <w:r w:rsidRPr="00441CD3">
        <w:t>Surgery package to put the changes back into the cases and sign the</w:t>
      </w:r>
      <w:r w:rsidR="00AE29DF" w:rsidRPr="00441CD3">
        <w:t xml:space="preserve"> </w:t>
      </w:r>
      <w:r w:rsidRPr="00441CD3">
        <w:t>addenda (see Options used to reenter the data in Surgery).</w:t>
      </w:r>
    </w:p>
    <w:p w:rsidR="003F479A" w:rsidRPr="00441CD3" w:rsidRDefault="003F479A" w:rsidP="001F0CA0"/>
    <w:p w:rsidR="00AE29DF" w:rsidRPr="00441CD3" w:rsidRDefault="00AE29DF" w:rsidP="001F0CA0"/>
    <w:p w:rsidR="003F479A" w:rsidRPr="00441CD3" w:rsidRDefault="003F479A" w:rsidP="00F21C0B">
      <w:pPr>
        <w:pStyle w:val="NormalPageTitle"/>
      </w:pPr>
      <w:r w:rsidRPr="00441CD3">
        <w:t xml:space="preserve">Example ONE using </w:t>
      </w:r>
      <w:r w:rsidR="00AE29DF" w:rsidRPr="00441CD3">
        <w:t>FileMan</w:t>
      </w:r>
      <w:r w:rsidRPr="00441CD3">
        <w:t>:</w:t>
      </w:r>
    </w:p>
    <w:p w:rsidR="003F479A" w:rsidRPr="00441CD3" w:rsidRDefault="003F479A" w:rsidP="001F0CA0">
      <w:r w:rsidRPr="00441CD3">
        <w:t>S</w:t>
      </w:r>
      <w:r w:rsidR="00AE29DF" w:rsidRPr="00441CD3">
        <w:t>tep One</w:t>
      </w:r>
      <w:r w:rsidRPr="00441CD3">
        <w:t>:</w:t>
      </w:r>
    </w:p>
    <w:p w:rsidR="003F479A" w:rsidRPr="00441CD3" w:rsidRDefault="003F479A" w:rsidP="001F0CA0"/>
    <w:p w:rsidR="003F479A" w:rsidRPr="00441CD3" w:rsidRDefault="003F479A" w:rsidP="001F0CA0">
      <w:pPr>
        <w:pStyle w:val="capture"/>
      </w:pPr>
      <w:r w:rsidRPr="00441CD3">
        <w:t>Select OPTION: 1  ENTER OR EDIT FILE ENTRIES</w:t>
      </w:r>
    </w:p>
    <w:p w:rsidR="003F479A" w:rsidRPr="00441CD3" w:rsidRDefault="003F479A" w:rsidP="001F0CA0">
      <w:pPr>
        <w:pStyle w:val="capture"/>
      </w:pPr>
      <w:r w:rsidRPr="00441CD3">
        <w:t xml:space="preserve">INPUT TO WHAT FILE: SURGERY// </w:t>
      </w:r>
    </w:p>
    <w:p w:rsidR="003F479A" w:rsidRPr="00441CD3" w:rsidRDefault="003F479A" w:rsidP="001F0CA0">
      <w:pPr>
        <w:pStyle w:val="capture"/>
      </w:pPr>
      <w:r w:rsidRPr="00441CD3">
        <w:t>EDIT WHICH FIELD: ALL// ANESTHESIA TECHNIQUE    (multiple)</w:t>
      </w:r>
    </w:p>
    <w:p w:rsidR="003F479A" w:rsidRPr="00441CD3" w:rsidRDefault="003F479A" w:rsidP="001F0CA0">
      <w:pPr>
        <w:pStyle w:val="capture"/>
      </w:pPr>
      <w:r w:rsidRPr="00441CD3">
        <w:t xml:space="preserve">   EDIT WHICH </w:t>
      </w:r>
      <w:smartTag w:uri="urn:schemas-microsoft-com:office:smarttags" w:element="place">
        <w:smartTag w:uri="urn:schemas-microsoft-com:office:smarttags" w:element="PlaceName">
          <w:r w:rsidRPr="00441CD3">
            <w:t>ANESTHESIA</w:t>
          </w:r>
        </w:smartTag>
        <w:r w:rsidRPr="00441CD3">
          <w:t xml:space="preserve"> </w:t>
        </w:r>
        <w:smartTag w:uri="urn:schemas-microsoft-com:office:smarttags" w:element="PlaceName">
          <w:r w:rsidRPr="00441CD3">
            <w:t>TECHNIQUE</w:t>
          </w:r>
        </w:smartTag>
        <w:r w:rsidRPr="00441CD3">
          <w:t xml:space="preserve"> </w:t>
        </w:r>
        <w:smartTag w:uri="urn:schemas-microsoft-com:office:smarttags" w:element="PlaceType">
          <w:r w:rsidRPr="00441CD3">
            <w:t>SUB-FIELD</w:t>
          </w:r>
        </w:smartTag>
      </w:smartTag>
      <w:r w:rsidRPr="00441CD3">
        <w:t xml:space="preserve">: ALL// </w:t>
      </w:r>
    </w:p>
    <w:p w:rsidR="003F479A" w:rsidRPr="00441CD3" w:rsidRDefault="003F479A" w:rsidP="001F0CA0">
      <w:pPr>
        <w:pStyle w:val="capture"/>
      </w:pPr>
      <w:r w:rsidRPr="00441CD3">
        <w:t xml:space="preserve">THEN EDIT FIELD: </w:t>
      </w:r>
    </w:p>
    <w:p w:rsidR="003F479A" w:rsidRPr="00441CD3" w:rsidRDefault="003F479A" w:rsidP="001F0CA0">
      <w:pPr>
        <w:pStyle w:val="capture"/>
      </w:pPr>
      <w:r w:rsidRPr="00441CD3">
        <w:t xml:space="preserve"> </w:t>
      </w:r>
    </w:p>
    <w:p w:rsidR="003F479A" w:rsidRPr="00441CD3" w:rsidRDefault="003F479A" w:rsidP="001F0CA0">
      <w:pPr>
        <w:pStyle w:val="capture"/>
      </w:pPr>
      <w:r w:rsidRPr="00441CD3">
        <w:t xml:space="preserve">Select SURGERY PATIENT: `30536  </w:t>
      </w:r>
      <w:r w:rsidR="004C68DC" w:rsidRPr="00441CD3">
        <w:t>TIUPATIENT, FOUR</w:t>
      </w:r>
      <w:r w:rsidR="004C68DC" w:rsidRPr="00441CD3">
        <w:tab/>
      </w:r>
      <w:r w:rsidRPr="00441CD3">
        <w:t xml:space="preserve">08-18-07 </w:t>
      </w:r>
      <w:r w:rsidR="004C68DC" w:rsidRPr="00441CD3">
        <w:tab/>
        <w:t>T</w:t>
      </w:r>
      <w:r w:rsidRPr="00441CD3">
        <w:t xml:space="preserve">OE    </w:t>
      </w:r>
      <w:r w:rsidR="004C68DC" w:rsidRPr="00441CD3">
        <w:t xml:space="preserve">   </w:t>
      </w:r>
      <w:r w:rsidRPr="00441CD3">
        <w:t xml:space="preserve">  X-XX-XX    XXXXXXXXX     YES     SC VETERAN      GJ</w:t>
      </w:r>
    </w:p>
    <w:p w:rsidR="004C68DC" w:rsidRPr="00441CD3" w:rsidRDefault="004C68DC" w:rsidP="001F0CA0">
      <w:pPr>
        <w:pStyle w:val="capture"/>
      </w:pPr>
    </w:p>
    <w:p w:rsidR="003F479A" w:rsidRPr="00441CD3" w:rsidRDefault="003F479A" w:rsidP="001F0CA0">
      <w:pPr>
        <w:pStyle w:val="capture"/>
      </w:pPr>
      <w:r w:rsidRPr="00441CD3">
        <w:t>Select ANESTHESIA TECHNIQUE: GENERAL// @</w:t>
      </w:r>
    </w:p>
    <w:p w:rsidR="003F479A" w:rsidRPr="00441CD3" w:rsidRDefault="003F479A" w:rsidP="001F0CA0">
      <w:pPr>
        <w:pStyle w:val="capture"/>
      </w:pPr>
      <w:r w:rsidRPr="00441CD3">
        <w:t xml:space="preserve">   SURE YOU WANT TO DELETE THE ENTIRE 'G' ANESTHESIA TECHNIQUE? Y  (Yes)</w:t>
      </w:r>
    </w:p>
    <w:p w:rsidR="003F479A" w:rsidRPr="00441CD3" w:rsidRDefault="003F479A" w:rsidP="001F0CA0">
      <w:pPr>
        <w:pStyle w:val="capture"/>
      </w:pPr>
      <w:r w:rsidRPr="00441CD3">
        <w:t xml:space="preserve">Select ANESTHESIA TECHNIQUE: </w:t>
      </w:r>
    </w:p>
    <w:p w:rsidR="003F479A" w:rsidRPr="00441CD3" w:rsidRDefault="003F479A" w:rsidP="001F0CA0"/>
    <w:p w:rsidR="003F479A" w:rsidRPr="00441CD3" w:rsidRDefault="00001490" w:rsidP="001F0CA0">
      <w:r w:rsidRPr="00441CD3">
        <w:t>Step Two</w:t>
      </w:r>
      <w:r w:rsidR="003F479A" w:rsidRPr="00441CD3">
        <w:t>:</w:t>
      </w:r>
    </w:p>
    <w:p w:rsidR="003F479A" w:rsidRPr="00441CD3" w:rsidRDefault="003F479A" w:rsidP="001F0CA0">
      <w:r w:rsidRPr="00441CD3">
        <w:t xml:space="preserve"> </w:t>
      </w:r>
    </w:p>
    <w:p w:rsidR="003F479A" w:rsidRPr="00441CD3" w:rsidRDefault="003F479A" w:rsidP="001F0CA0">
      <w:r w:rsidRPr="00441CD3">
        <w:t>THEN IN SURGERY ADD THE GENERAL ANESTHESIA TECHNIQUE BACK IN USING ONE OF THE SURGERY OPTIONS LISTED IN THE SECTION "OPTIONS USED TO RE-ENTER DATA IN SURGERY".</w:t>
      </w:r>
    </w:p>
    <w:p w:rsidR="003F479A" w:rsidRPr="00441CD3" w:rsidRDefault="003F479A" w:rsidP="001F0CA0">
      <w:r w:rsidRPr="00441CD3">
        <w:t xml:space="preserve"> </w:t>
      </w:r>
    </w:p>
    <w:p w:rsidR="003F479A" w:rsidRPr="00441CD3" w:rsidRDefault="003F479A" w:rsidP="00F21C0B">
      <w:pPr>
        <w:pStyle w:val="NormalPageTitle"/>
      </w:pPr>
      <w:r w:rsidRPr="00441CD3">
        <w:t xml:space="preserve">Example TWO using </w:t>
      </w:r>
      <w:r w:rsidR="00AE29DF" w:rsidRPr="00441CD3">
        <w:t>FileMan</w:t>
      </w:r>
      <w:r w:rsidRPr="00441CD3">
        <w:t xml:space="preserve">: </w:t>
      </w:r>
    </w:p>
    <w:p w:rsidR="003F479A" w:rsidRPr="00441CD3" w:rsidRDefault="003F479A" w:rsidP="001F0CA0">
      <w:r w:rsidRPr="00441CD3">
        <w:t>TIU HAS "CLEAN" FOR WOUND CLASSIFICATION BUT SURGERY HAS "CONTAMINATED"</w:t>
      </w:r>
    </w:p>
    <w:p w:rsidR="003F479A" w:rsidRPr="00441CD3" w:rsidRDefault="003F479A" w:rsidP="001F0CA0"/>
    <w:p w:rsidR="003F479A" w:rsidRPr="00441CD3" w:rsidRDefault="003F479A" w:rsidP="001F0CA0">
      <w:r w:rsidRPr="00441CD3">
        <w:t>STEP ONE:</w:t>
      </w:r>
    </w:p>
    <w:p w:rsidR="003F479A" w:rsidRPr="00441CD3" w:rsidRDefault="003F479A" w:rsidP="001F0CA0"/>
    <w:p w:rsidR="003F479A" w:rsidRPr="00441CD3" w:rsidRDefault="003F479A" w:rsidP="001F0CA0">
      <w:pPr>
        <w:pStyle w:val="capture"/>
      </w:pPr>
      <w:r w:rsidRPr="00441CD3">
        <w:t>Select OPTION: 1  ENTER OR EDIT FILE ENTRIES</w:t>
      </w:r>
    </w:p>
    <w:p w:rsidR="003F479A" w:rsidRPr="00441CD3" w:rsidRDefault="003F479A" w:rsidP="001F0CA0">
      <w:pPr>
        <w:pStyle w:val="capture"/>
      </w:pPr>
      <w:r w:rsidRPr="00441CD3">
        <w:t xml:space="preserve"> </w:t>
      </w:r>
    </w:p>
    <w:p w:rsidR="003F479A" w:rsidRPr="00441CD3" w:rsidRDefault="003F479A" w:rsidP="001F0CA0">
      <w:pPr>
        <w:pStyle w:val="capture"/>
      </w:pPr>
      <w:r w:rsidRPr="00441CD3">
        <w:t xml:space="preserve">INPUT TO WHAT FILE: SURGERY// </w:t>
      </w:r>
    </w:p>
    <w:p w:rsidR="003F479A" w:rsidRPr="00441CD3" w:rsidRDefault="003F479A" w:rsidP="001F0CA0">
      <w:pPr>
        <w:pStyle w:val="capture"/>
      </w:pPr>
      <w:r w:rsidRPr="00441CD3">
        <w:t xml:space="preserve">EDIT WHICH FIELD: ALL// WOUND CLASSIFICATION  </w:t>
      </w:r>
    </w:p>
    <w:p w:rsidR="003F479A" w:rsidRPr="00441CD3" w:rsidRDefault="003F479A" w:rsidP="001F0CA0">
      <w:pPr>
        <w:pStyle w:val="capture"/>
      </w:pPr>
      <w:r w:rsidRPr="00441CD3">
        <w:t xml:space="preserve">THEN EDIT FIELD: </w:t>
      </w:r>
    </w:p>
    <w:p w:rsidR="003F479A" w:rsidRPr="00441CD3" w:rsidRDefault="003F479A" w:rsidP="001F0CA0">
      <w:pPr>
        <w:pStyle w:val="capture"/>
      </w:pPr>
      <w:r w:rsidRPr="00441CD3">
        <w:t xml:space="preserve"> </w:t>
      </w:r>
    </w:p>
    <w:p w:rsidR="0033473A" w:rsidRPr="00441CD3" w:rsidRDefault="003F479A" w:rsidP="001F0CA0">
      <w:pPr>
        <w:pStyle w:val="capture"/>
      </w:pPr>
      <w:r w:rsidRPr="00441CD3">
        <w:t xml:space="preserve">Select SURGERY PATIENT: `30506    </w:t>
      </w:r>
      <w:bookmarkStart w:id="102" w:name="TIU308p138"/>
      <w:r w:rsidR="000F3C12" w:rsidRPr="00441CD3">
        <w:t xml:space="preserve">TIUPATIENT,TWO </w:t>
      </w:r>
      <w:r w:rsidRPr="00441CD3">
        <w:t xml:space="preserve">   </w:t>
      </w:r>
      <w:bookmarkEnd w:id="102"/>
      <w:r w:rsidRPr="00441CD3">
        <w:t xml:space="preserve">12-31-06     BAD FINGER </w:t>
      </w:r>
    </w:p>
    <w:p w:rsidR="0033473A" w:rsidRPr="00441CD3" w:rsidRDefault="0033473A" w:rsidP="001F0CA0">
      <w:pPr>
        <w:pStyle w:val="capture"/>
      </w:pPr>
      <w:r w:rsidRPr="00441CD3">
        <w:t xml:space="preserve">                                </w:t>
      </w:r>
    </w:p>
    <w:p w:rsidR="003F479A" w:rsidRPr="00441CD3" w:rsidRDefault="003F479A" w:rsidP="001F0CA0">
      <w:pPr>
        <w:pStyle w:val="capture"/>
      </w:pPr>
      <w:r w:rsidRPr="00441CD3">
        <w:t>X-XX-XX    XXXXXXX    YES     SC VETERAN      GJ</w:t>
      </w:r>
    </w:p>
    <w:p w:rsidR="003F479A" w:rsidRPr="00441CD3" w:rsidRDefault="003F479A" w:rsidP="001F0CA0">
      <w:pPr>
        <w:pStyle w:val="capture"/>
      </w:pPr>
      <w:r w:rsidRPr="00441CD3">
        <w:t>WOUND CLASSIFICATION: CONTAMINATED// CLEAN</w:t>
      </w:r>
    </w:p>
    <w:p w:rsidR="003F479A" w:rsidRPr="00441CD3" w:rsidRDefault="003F479A" w:rsidP="001F0CA0">
      <w:pPr>
        <w:pStyle w:val="capture"/>
      </w:pPr>
      <w:r w:rsidRPr="00441CD3">
        <w:t xml:space="preserve">     1   CLEAN</w:t>
      </w:r>
    </w:p>
    <w:p w:rsidR="003F479A" w:rsidRPr="00441CD3" w:rsidRDefault="003F479A" w:rsidP="001F0CA0">
      <w:pPr>
        <w:pStyle w:val="capture"/>
      </w:pPr>
      <w:r w:rsidRPr="00441CD3">
        <w:t xml:space="preserve">     2   CLEAN/CONTAMINATED</w:t>
      </w:r>
    </w:p>
    <w:p w:rsidR="003F479A" w:rsidRPr="00441CD3" w:rsidRDefault="003F479A" w:rsidP="001F0CA0">
      <w:pPr>
        <w:pStyle w:val="capture"/>
      </w:pPr>
      <w:r w:rsidRPr="00441CD3">
        <w:t>Choose 1-2: 1  CLEAN</w:t>
      </w:r>
    </w:p>
    <w:p w:rsidR="003F479A" w:rsidRPr="00441CD3" w:rsidRDefault="003F479A" w:rsidP="001F0CA0"/>
    <w:p w:rsidR="003F479A" w:rsidRPr="00441CD3" w:rsidRDefault="003F479A" w:rsidP="001F0CA0">
      <w:r w:rsidRPr="00441CD3">
        <w:t>STEP TWO:</w:t>
      </w:r>
    </w:p>
    <w:p w:rsidR="003F479A" w:rsidRPr="00441CD3" w:rsidRDefault="003F479A" w:rsidP="001F0CA0">
      <w:r w:rsidRPr="00441CD3">
        <w:t xml:space="preserve"> </w:t>
      </w:r>
    </w:p>
    <w:p w:rsidR="003F479A" w:rsidRPr="00441CD3" w:rsidRDefault="003F479A" w:rsidP="001F0CA0">
      <w:r w:rsidRPr="00441CD3">
        <w:t>NOW REENTER 'CONTAMINATED' IN SURGERY USING ONE OF THE OPTIONS USED TO RE-ENTER DATA INTO SURGERY AND IT WILL GENERATE AN ADDENDUM FORTIU</w:t>
      </w:r>
    </w:p>
    <w:p w:rsidR="003F479A" w:rsidRPr="00441CD3" w:rsidRDefault="003F479A" w:rsidP="001F0CA0"/>
    <w:p w:rsidR="003F479A" w:rsidRPr="00441CD3" w:rsidRDefault="003F479A" w:rsidP="001F0CA0">
      <w:pPr>
        <w:pStyle w:val="capture"/>
      </w:pPr>
      <w:r w:rsidRPr="00441CD3">
        <w:t>***Options used to reenter the data in Surgery.***</w:t>
      </w:r>
    </w:p>
    <w:p w:rsidR="003F479A" w:rsidRPr="00441CD3" w:rsidRDefault="003F479A" w:rsidP="001F0CA0">
      <w:pPr>
        <w:pStyle w:val="capture"/>
      </w:pPr>
      <w:r w:rsidRPr="00441CD3">
        <w:t xml:space="preserve"> </w:t>
      </w:r>
    </w:p>
    <w:p w:rsidR="003F479A" w:rsidRPr="00441CD3" w:rsidRDefault="003F479A" w:rsidP="001F0CA0">
      <w:pPr>
        <w:pStyle w:val="capture"/>
      </w:pPr>
      <w:r w:rsidRPr="00441CD3">
        <w:t>NIR REPORT</w:t>
      </w:r>
    </w:p>
    <w:p w:rsidR="003F479A" w:rsidRPr="00441CD3" w:rsidRDefault="003F479A" w:rsidP="001F0CA0">
      <w:pPr>
        <w:pStyle w:val="capture"/>
      </w:pPr>
      <w:r w:rsidRPr="00441CD3">
        <w:t xml:space="preserve">   </w:t>
      </w:r>
      <w:smartTag w:uri="urn:schemas-microsoft-com:office:smarttags" w:element="place">
        <w:smartTag w:uri="urn:schemas-microsoft-com:office:smarttags" w:element="City">
          <w:r w:rsidRPr="00441CD3">
            <w:t>OSS</w:t>
          </w:r>
        </w:smartTag>
      </w:smartTag>
      <w:r w:rsidRPr="00441CD3">
        <w:t xml:space="preserve">    Operation (Short Screen)</w:t>
      </w:r>
    </w:p>
    <w:p w:rsidR="003F479A" w:rsidRPr="00441CD3" w:rsidRDefault="003F479A" w:rsidP="001F0CA0">
      <w:pPr>
        <w:pStyle w:val="capture"/>
      </w:pPr>
      <w:r w:rsidRPr="00441CD3">
        <w:t xml:space="preserve">   NR     Nurse Intraoperative Report</w:t>
      </w:r>
    </w:p>
    <w:p w:rsidR="003F479A" w:rsidRPr="00441CD3" w:rsidRDefault="003F479A" w:rsidP="001F0CA0">
      <w:pPr>
        <w:pStyle w:val="capture"/>
      </w:pPr>
      <w:r w:rsidRPr="00441CD3">
        <w:t xml:space="preserve"> </w:t>
      </w:r>
    </w:p>
    <w:p w:rsidR="00AE29DF" w:rsidRPr="00441CD3" w:rsidRDefault="00AE29DF" w:rsidP="001F0CA0">
      <w:pPr>
        <w:pStyle w:val="capture"/>
      </w:pPr>
    </w:p>
    <w:p w:rsidR="003F479A" w:rsidRPr="00441CD3" w:rsidRDefault="003F479A" w:rsidP="001F0CA0">
      <w:pPr>
        <w:pStyle w:val="capture"/>
      </w:pPr>
      <w:r w:rsidRPr="00441CD3">
        <w:t>ANESTHESIA REPORT</w:t>
      </w:r>
    </w:p>
    <w:p w:rsidR="003F479A" w:rsidRPr="00441CD3" w:rsidRDefault="003F479A" w:rsidP="001F0CA0">
      <w:pPr>
        <w:pStyle w:val="capture"/>
      </w:pPr>
      <w:r w:rsidRPr="00441CD3">
        <w:t xml:space="preserve">   AR     Anesthesia Report</w:t>
      </w:r>
    </w:p>
    <w:p w:rsidR="003F479A" w:rsidRPr="00441CD3" w:rsidRDefault="003F479A" w:rsidP="001F0CA0">
      <w:pPr>
        <w:pStyle w:val="capture"/>
      </w:pPr>
      <w:r w:rsidRPr="00441CD3">
        <w:t xml:space="preserve">   PAC    Enter PAC(U) Information</w:t>
      </w:r>
    </w:p>
    <w:p w:rsidR="003F479A" w:rsidRPr="00441CD3" w:rsidRDefault="003F479A" w:rsidP="001F0CA0">
      <w:pPr>
        <w:pStyle w:val="capture"/>
      </w:pPr>
      <w:r w:rsidRPr="00441CD3">
        <w:t xml:space="preserve">   M      Medications (Enter/Edit)</w:t>
      </w:r>
    </w:p>
    <w:p w:rsidR="003F479A" w:rsidRPr="00441CD3" w:rsidRDefault="003F479A" w:rsidP="001F0CA0">
      <w:r w:rsidRPr="00441CD3">
        <w:t xml:space="preserve"> </w:t>
      </w:r>
    </w:p>
    <w:p w:rsidR="003F479A" w:rsidRPr="00441CD3" w:rsidRDefault="003F479A" w:rsidP="001F0CA0">
      <w:r w:rsidRPr="00441CD3">
        <w:t>For those sites that use the Anesthesia Report, the following list of field</w:t>
      </w:r>
      <w:r w:rsidR="00C83FD8" w:rsidRPr="00441CD3">
        <w:t>s create an addendum to the NIR.</w:t>
      </w:r>
    </w:p>
    <w:p w:rsidR="003F479A" w:rsidRPr="00441CD3" w:rsidRDefault="003F479A" w:rsidP="001F0CA0">
      <w:r w:rsidRPr="00441CD3">
        <w:t xml:space="preserve"> </w:t>
      </w:r>
    </w:p>
    <w:p w:rsidR="003F479A" w:rsidRPr="00441CD3" w:rsidRDefault="003F479A" w:rsidP="001F0CA0">
      <w:r w:rsidRPr="00441CD3">
        <w:rPr>
          <w:u w:val="single"/>
        </w:rPr>
        <w:t>Sub-file</w:t>
      </w:r>
      <w:r w:rsidRPr="00441CD3">
        <w:t xml:space="preserve">                                      </w:t>
      </w:r>
      <w:r w:rsidR="00AE29DF" w:rsidRPr="00441CD3">
        <w:tab/>
      </w:r>
      <w:r w:rsidRPr="00441CD3">
        <w:rPr>
          <w:u w:val="single"/>
        </w:rPr>
        <w:t>Field</w:t>
      </w:r>
    </w:p>
    <w:p w:rsidR="003F479A" w:rsidRPr="00441CD3" w:rsidRDefault="003F479A" w:rsidP="001F0CA0">
      <w:r w:rsidRPr="00441CD3">
        <w:t xml:space="preserve">Other Scrubbed Assistant(s) </w:t>
      </w:r>
      <w:r w:rsidR="00AE29DF" w:rsidRPr="00441CD3">
        <w:tab/>
      </w:r>
      <w:r w:rsidR="00AE29DF" w:rsidRPr="00441CD3">
        <w:tab/>
      </w:r>
      <w:r w:rsidRPr="00441CD3">
        <w:t>Other Scrubbed Assistant</w:t>
      </w:r>
    </w:p>
    <w:p w:rsidR="003F479A" w:rsidRPr="00441CD3" w:rsidRDefault="003F479A" w:rsidP="001F0CA0">
      <w:r w:rsidRPr="00441CD3">
        <w:t xml:space="preserve">Other Scrubbed Assistant(s) </w:t>
      </w:r>
      <w:r w:rsidR="00AE29DF" w:rsidRPr="00441CD3">
        <w:tab/>
      </w:r>
      <w:r w:rsidR="00AE29DF" w:rsidRPr="00441CD3">
        <w:tab/>
      </w:r>
      <w:r w:rsidRPr="00441CD3">
        <w:t>Comments</w:t>
      </w:r>
    </w:p>
    <w:p w:rsidR="003F479A" w:rsidRPr="00441CD3" w:rsidRDefault="003F479A" w:rsidP="001F0CA0">
      <w:r w:rsidRPr="00441CD3">
        <w:t xml:space="preserve">O.R. Circulating Nurse(s) </w:t>
      </w:r>
      <w:r w:rsidR="00AE29DF" w:rsidRPr="00441CD3">
        <w:tab/>
      </w:r>
      <w:r w:rsidR="00AE29DF" w:rsidRPr="00441CD3">
        <w:tab/>
      </w:r>
      <w:r w:rsidRPr="00441CD3">
        <w:t>O.R. Circulating Nurse</w:t>
      </w:r>
    </w:p>
    <w:p w:rsidR="003F479A" w:rsidRPr="00441CD3" w:rsidRDefault="003F479A" w:rsidP="001F0CA0">
      <w:r w:rsidRPr="00441CD3">
        <w:t xml:space="preserve">O.R. Circulating Nurse(s) </w:t>
      </w:r>
      <w:r w:rsidR="00AE29DF" w:rsidRPr="00441CD3">
        <w:tab/>
      </w:r>
      <w:r w:rsidR="00AE29DF" w:rsidRPr="00441CD3">
        <w:tab/>
      </w:r>
      <w:r w:rsidRPr="00441CD3">
        <w:t>Educational Status</w:t>
      </w:r>
    </w:p>
    <w:p w:rsidR="003F479A" w:rsidRPr="00441CD3" w:rsidRDefault="003F479A" w:rsidP="001F0CA0">
      <w:r w:rsidRPr="00441CD3">
        <w:t xml:space="preserve">O.R. Scrub Nurse(s) </w:t>
      </w:r>
      <w:r w:rsidR="00AE29DF" w:rsidRPr="00441CD3">
        <w:tab/>
      </w:r>
      <w:r w:rsidR="00AE29DF" w:rsidRPr="00441CD3">
        <w:tab/>
      </w:r>
      <w:r w:rsidR="00AE29DF" w:rsidRPr="00441CD3">
        <w:tab/>
      </w:r>
      <w:r w:rsidRPr="00441CD3">
        <w:t>O.R. Scrub Nurse</w:t>
      </w:r>
    </w:p>
    <w:p w:rsidR="003F479A" w:rsidRPr="00441CD3" w:rsidRDefault="003F479A" w:rsidP="001F0CA0">
      <w:r w:rsidRPr="00441CD3">
        <w:t xml:space="preserve">O.R. Scrub Nurse(s) </w:t>
      </w:r>
      <w:r w:rsidR="00AE29DF" w:rsidRPr="00441CD3">
        <w:tab/>
      </w:r>
      <w:r w:rsidR="00AE29DF" w:rsidRPr="00441CD3">
        <w:tab/>
      </w:r>
      <w:r w:rsidR="00AE29DF" w:rsidRPr="00441CD3">
        <w:tab/>
      </w:r>
      <w:r w:rsidRPr="00441CD3">
        <w:t>Educational Status</w:t>
      </w:r>
    </w:p>
    <w:p w:rsidR="003F479A" w:rsidRPr="00441CD3" w:rsidRDefault="003F479A" w:rsidP="001F0CA0">
      <w:r w:rsidRPr="00441CD3">
        <w:t xml:space="preserve">Other Persons in O.R. </w:t>
      </w:r>
      <w:r w:rsidR="00AE29DF" w:rsidRPr="00441CD3">
        <w:tab/>
      </w:r>
      <w:r w:rsidR="00AE29DF" w:rsidRPr="00441CD3">
        <w:tab/>
      </w:r>
      <w:r w:rsidRPr="00441CD3">
        <w:t>Other Person in O.R</w:t>
      </w:r>
    </w:p>
    <w:p w:rsidR="003F479A" w:rsidRPr="00441CD3" w:rsidRDefault="003F479A" w:rsidP="001F0CA0">
      <w:r w:rsidRPr="00441CD3">
        <w:t xml:space="preserve">Other Persons in O.R. </w:t>
      </w:r>
      <w:r w:rsidR="00AE29DF" w:rsidRPr="00441CD3">
        <w:tab/>
      </w:r>
      <w:r w:rsidR="00AE29DF" w:rsidRPr="00441CD3">
        <w:tab/>
      </w:r>
      <w:r w:rsidRPr="00441CD3">
        <w:t>Title/Organization</w:t>
      </w:r>
    </w:p>
    <w:p w:rsidR="003F479A" w:rsidRPr="00441CD3" w:rsidRDefault="003F479A" w:rsidP="001F0CA0">
      <w:r w:rsidRPr="00441CD3">
        <w:t xml:space="preserve">Position(s) </w:t>
      </w:r>
      <w:r w:rsidR="00AE29DF" w:rsidRPr="00441CD3">
        <w:tab/>
      </w:r>
      <w:r w:rsidR="00AE29DF" w:rsidRPr="00441CD3">
        <w:tab/>
      </w:r>
      <w:r w:rsidR="00AE29DF" w:rsidRPr="00441CD3">
        <w:tab/>
      </w:r>
      <w:r w:rsidR="00AE29DF" w:rsidRPr="00441CD3">
        <w:tab/>
      </w:r>
      <w:r w:rsidRPr="00441CD3">
        <w:t>Position</w:t>
      </w:r>
    </w:p>
    <w:p w:rsidR="003F479A" w:rsidRPr="00441CD3" w:rsidRDefault="003F479A" w:rsidP="001F0CA0">
      <w:r w:rsidRPr="00441CD3">
        <w:t xml:space="preserve">Position(s) </w:t>
      </w:r>
      <w:r w:rsidR="00AE29DF" w:rsidRPr="00441CD3">
        <w:tab/>
      </w:r>
      <w:r w:rsidR="00AE29DF" w:rsidRPr="00441CD3">
        <w:tab/>
      </w:r>
      <w:r w:rsidR="00AE29DF" w:rsidRPr="00441CD3">
        <w:tab/>
      </w:r>
      <w:r w:rsidR="00AE29DF" w:rsidRPr="00441CD3">
        <w:tab/>
      </w:r>
      <w:r w:rsidRPr="00441CD3">
        <w:t>Placed</w:t>
      </w:r>
    </w:p>
    <w:p w:rsidR="003F479A" w:rsidRPr="00441CD3" w:rsidRDefault="003F479A" w:rsidP="001F0CA0">
      <w:r w:rsidRPr="00441CD3">
        <w:t xml:space="preserve">Restraints and Position Aids </w:t>
      </w:r>
      <w:r w:rsidR="00AE29DF" w:rsidRPr="00441CD3">
        <w:tab/>
      </w:r>
      <w:r w:rsidR="00AE29DF" w:rsidRPr="00441CD3">
        <w:tab/>
      </w:r>
      <w:r w:rsidRPr="00441CD3">
        <w:t>Restraint/Position Aid</w:t>
      </w:r>
    </w:p>
    <w:p w:rsidR="003F479A" w:rsidRPr="00441CD3" w:rsidRDefault="003F479A" w:rsidP="001F0CA0">
      <w:r w:rsidRPr="00441CD3">
        <w:t xml:space="preserve">Restraints and Position Aids </w:t>
      </w:r>
      <w:r w:rsidR="00511638" w:rsidRPr="00441CD3">
        <w:tab/>
      </w:r>
      <w:r w:rsidR="00511638" w:rsidRPr="00441CD3">
        <w:tab/>
      </w:r>
      <w:r w:rsidRPr="00441CD3">
        <w:t>Applied By</w:t>
      </w:r>
    </w:p>
    <w:p w:rsidR="003F479A" w:rsidRPr="00441CD3" w:rsidRDefault="003F479A" w:rsidP="001F0CA0">
      <w:r w:rsidRPr="00441CD3">
        <w:t xml:space="preserve">Restraints and Position Aids </w:t>
      </w:r>
      <w:r w:rsidR="00511638" w:rsidRPr="00441CD3">
        <w:tab/>
      </w:r>
      <w:r w:rsidR="00511638" w:rsidRPr="00441CD3">
        <w:tab/>
      </w:r>
      <w:r w:rsidRPr="00441CD3">
        <w:t>Comment</w:t>
      </w:r>
    </w:p>
    <w:p w:rsidR="003F479A" w:rsidRPr="00441CD3" w:rsidRDefault="003F479A" w:rsidP="001F0CA0">
      <w:r w:rsidRPr="00441CD3">
        <w:t xml:space="preserve">Principal CPT Modifier </w:t>
      </w:r>
      <w:r w:rsidR="00511638" w:rsidRPr="00441CD3">
        <w:tab/>
      </w:r>
      <w:r w:rsidR="00511638" w:rsidRPr="00441CD3">
        <w:tab/>
      </w:r>
      <w:r w:rsidRPr="00441CD3">
        <w:t>CPT Modifier</w:t>
      </w:r>
    </w:p>
    <w:p w:rsidR="003F479A" w:rsidRPr="00441CD3" w:rsidRDefault="003F479A" w:rsidP="001F0CA0">
      <w:r w:rsidRPr="00441CD3">
        <w:t xml:space="preserve">Other Procedures Performed </w:t>
      </w:r>
      <w:r w:rsidR="00511638" w:rsidRPr="00441CD3">
        <w:tab/>
      </w:r>
      <w:r w:rsidR="00511638" w:rsidRPr="00441CD3">
        <w:tab/>
      </w:r>
      <w:r w:rsidRPr="00441CD3">
        <w:t>Other Procedure</w:t>
      </w:r>
    </w:p>
    <w:p w:rsidR="003F479A" w:rsidRPr="00441CD3" w:rsidRDefault="003F479A" w:rsidP="001F0CA0">
      <w:r w:rsidRPr="00441CD3">
        <w:t xml:space="preserve">Other Procedures Performed </w:t>
      </w:r>
      <w:r w:rsidR="00511638" w:rsidRPr="00441CD3">
        <w:tab/>
      </w:r>
      <w:r w:rsidR="00511638" w:rsidRPr="00441CD3">
        <w:tab/>
      </w:r>
      <w:r w:rsidRPr="00441CD3">
        <w:t>CPT Code</w:t>
      </w:r>
    </w:p>
    <w:p w:rsidR="003F479A" w:rsidRPr="00441CD3" w:rsidRDefault="003F479A" w:rsidP="001F0CA0">
      <w:r w:rsidRPr="00441CD3">
        <w:t xml:space="preserve">Other Procedures Performed </w:t>
      </w:r>
      <w:r w:rsidR="00511638" w:rsidRPr="00441CD3">
        <w:tab/>
      </w:r>
      <w:r w:rsidR="00511638" w:rsidRPr="00441CD3">
        <w:tab/>
      </w:r>
      <w:r w:rsidRPr="00441CD3">
        <w:t>CPT Modifier</w:t>
      </w:r>
    </w:p>
    <w:p w:rsidR="003F479A" w:rsidRPr="00441CD3" w:rsidRDefault="003F479A" w:rsidP="001F0CA0">
      <w:r w:rsidRPr="00441CD3">
        <w:t xml:space="preserve">Tourniquet </w:t>
      </w:r>
      <w:r w:rsidR="00511638" w:rsidRPr="00441CD3">
        <w:tab/>
      </w:r>
      <w:r w:rsidR="00511638" w:rsidRPr="00441CD3">
        <w:tab/>
      </w:r>
      <w:r w:rsidR="00511638" w:rsidRPr="00441CD3">
        <w:tab/>
      </w:r>
      <w:r w:rsidR="00511638" w:rsidRPr="00441CD3">
        <w:tab/>
      </w:r>
      <w:r w:rsidRPr="00441CD3">
        <w:t>Time Applied</w:t>
      </w:r>
    </w:p>
    <w:p w:rsidR="003F479A" w:rsidRPr="00441CD3" w:rsidRDefault="003F479A" w:rsidP="001F0CA0">
      <w:r w:rsidRPr="00441CD3">
        <w:t xml:space="preserve">Tourniquet </w:t>
      </w:r>
      <w:r w:rsidR="00511638" w:rsidRPr="00441CD3">
        <w:tab/>
      </w:r>
      <w:r w:rsidR="00511638" w:rsidRPr="00441CD3">
        <w:tab/>
      </w:r>
      <w:r w:rsidR="00511638" w:rsidRPr="00441CD3">
        <w:tab/>
      </w:r>
      <w:r w:rsidR="00511638" w:rsidRPr="00441CD3">
        <w:tab/>
      </w:r>
      <w:r w:rsidRPr="00441CD3">
        <w:t>Time Released</w:t>
      </w:r>
    </w:p>
    <w:p w:rsidR="003F479A" w:rsidRPr="00441CD3" w:rsidRDefault="003F479A" w:rsidP="001F0CA0">
      <w:r w:rsidRPr="00441CD3">
        <w:t xml:space="preserve">Tourniquet </w:t>
      </w:r>
      <w:r w:rsidR="00511638" w:rsidRPr="00441CD3">
        <w:tab/>
      </w:r>
      <w:r w:rsidR="00511638" w:rsidRPr="00441CD3">
        <w:tab/>
      </w:r>
      <w:r w:rsidR="00511638" w:rsidRPr="00441CD3">
        <w:tab/>
      </w:r>
      <w:r w:rsidR="00511638" w:rsidRPr="00441CD3">
        <w:tab/>
      </w:r>
      <w:r w:rsidRPr="00441CD3">
        <w:t>Site Applied</w:t>
      </w:r>
    </w:p>
    <w:p w:rsidR="003F479A" w:rsidRPr="00441CD3" w:rsidRDefault="003F479A" w:rsidP="001F0CA0">
      <w:r w:rsidRPr="00441CD3">
        <w:t xml:space="preserve">Tourniquet </w:t>
      </w:r>
      <w:r w:rsidR="00511638" w:rsidRPr="00441CD3">
        <w:tab/>
      </w:r>
      <w:r w:rsidR="00511638" w:rsidRPr="00441CD3">
        <w:tab/>
      </w:r>
      <w:r w:rsidR="00511638" w:rsidRPr="00441CD3">
        <w:tab/>
      </w:r>
      <w:r w:rsidR="00511638" w:rsidRPr="00441CD3">
        <w:tab/>
      </w:r>
      <w:r w:rsidRPr="00441CD3">
        <w:t>Pressure Applied (in TORR)-</w:t>
      </w:r>
    </w:p>
    <w:p w:rsidR="003F479A" w:rsidRPr="00441CD3" w:rsidRDefault="003F479A" w:rsidP="001F0CA0">
      <w:r w:rsidRPr="00441CD3">
        <w:t xml:space="preserve">Tourniquet </w:t>
      </w:r>
      <w:r w:rsidR="00511638" w:rsidRPr="00441CD3">
        <w:tab/>
      </w:r>
      <w:r w:rsidR="00511638" w:rsidRPr="00441CD3">
        <w:tab/>
      </w:r>
      <w:r w:rsidR="00511638" w:rsidRPr="00441CD3">
        <w:tab/>
      </w:r>
      <w:r w:rsidR="00511638" w:rsidRPr="00441CD3">
        <w:tab/>
      </w:r>
      <w:r w:rsidRPr="00441CD3">
        <w:t>Applied By</w:t>
      </w:r>
    </w:p>
    <w:p w:rsidR="003F479A" w:rsidRPr="00441CD3" w:rsidRDefault="003F479A" w:rsidP="001F0CA0">
      <w:r w:rsidRPr="00441CD3">
        <w:t xml:space="preserve">Thermal Unit </w:t>
      </w:r>
      <w:r w:rsidR="00511638" w:rsidRPr="00441CD3">
        <w:tab/>
      </w:r>
      <w:r w:rsidR="00511638" w:rsidRPr="00441CD3">
        <w:tab/>
      </w:r>
      <w:r w:rsidR="00511638" w:rsidRPr="00441CD3">
        <w:tab/>
      </w:r>
      <w:r w:rsidR="00511638" w:rsidRPr="00441CD3">
        <w:tab/>
      </w:r>
      <w:r w:rsidRPr="00441CD3">
        <w:t>Thermal Unit</w:t>
      </w:r>
    </w:p>
    <w:p w:rsidR="003F479A" w:rsidRPr="00441CD3" w:rsidRDefault="003F479A" w:rsidP="001F0CA0">
      <w:r w:rsidRPr="00441CD3">
        <w:t xml:space="preserve">Thermal Unit </w:t>
      </w:r>
      <w:r w:rsidR="00511638" w:rsidRPr="00441CD3">
        <w:tab/>
      </w:r>
      <w:r w:rsidR="00511638" w:rsidRPr="00441CD3">
        <w:tab/>
      </w:r>
      <w:r w:rsidR="00511638" w:rsidRPr="00441CD3">
        <w:tab/>
      </w:r>
      <w:r w:rsidR="00511638" w:rsidRPr="00441CD3">
        <w:tab/>
      </w:r>
      <w:r w:rsidRPr="00441CD3">
        <w:t>Temperature</w:t>
      </w:r>
    </w:p>
    <w:p w:rsidR="003F479A" w:rsidRPr="00441CD3" w:rsidRDefault="003F479A" w:rsidP="001F0CA0">
      <w:r w:rsidRPr="00441CD3">
        <w:t xml:space="preserve">Thermal Unit </w:t>
      </w:r>
      <w:r w:rsidR="00511638" w:rsidRPr="00441CD3">
        <w:tab/>
      </w:r>
      <w:r w:rsidR="00511638" w:rsidRPr="00441CD3">
        <w:tab/>
      </w:r>
      <w:r w:rsidR="00511638" w:rsidRPr="00441CD3">
        <w:tab/>
      </w:r>
      <w:r w:rsidR="00511638" w:rsidRPr="00441CD3">
        <w:tab/>
      </w:r>
      <w:r w:rsidRPr="00441CD3">
        <w:t>Time On</w:t>
      </w:r>
    </w:p>
    <w:p w:rsidR="003F479A" w:rsidRPr="00441CD3" w:rsidRDefault="003F479A" w:rsidP="001F0CA0">
      <w:r w:rsidRPr="00441CD3">
        <w:t xml:space="preserve">Thermal Unit </w:t>
      </w:r>
      <w:r w:rsidR="00511638" w:rsidRPr="00441CD3">
        <w:tab/>
      </w:r>
      <w:r w:rsidR="00511638" w:rsidRPr="00441CD3">
        <w:tab/>
      </w:r>
      <w:r w:rsidR="00511638" w:rsidRPr="00441CD3">
        <w:tab/>
      </w:r>
      <w:r w:rsidR="00511638" w:rsidRPr="00441CD3">
        <w:tab/>
      </w:r>
      <w:r w:rsidRPr="00441CD3">
        <w:t>Time Off</w:t>
      </w:r>
    </w:p>
    <w:p w:rsidR="003F479A" w:rsidRPr="00441CD3" w:rsidRDefault="003F479A" w:rsidP="001F0CA0">
      <w:r w:rsidRPr="00441CD3">
        <w:t xml:space="preserve">Prosthesis Installed </w:t>
      </w:r>
      <w:r w:rsidR="00511638" w:rsidRPr="00441CD3">
        <w:tab/>
      </w:r>
      <w:r w:rsidR="00511638" w:rsidRPr="00441CD3">
        <w:tab/>
      </w:r>
      <w:r w:rsidR="00511638" w:rsidRPr="00441CD3">
        <w:tab/>
      </w:r>
      <w:r w:rsidRPr="00441CD3">
        <w:t>Item</w:t>
      </w:r>
    </w:p>
    <w:p w:rsidR="003F479A" w:rsidRPr="00441CD3" w:rsidRDefault="003F479A" w:rsidP="001F0CA0">
      <w:r w:rsidRPr="00441CD3">
        <w:t xml:space="preserve">Prosthesis Installed </w:t>
      </w:r>
      <w:r w:rsidR="00511638" w:rsidRPr="00441CD3">
        <w:tab/>
      </w:r>
      <w:r w:rsidR="00511638" w:rsidRPr="00441CD3">
        <w:tab/>
      </w:r>
      <w:r w:rsidR="00511638" w:rsidRPr="00441CD3">
        <w:tab/>
      </w:r>
      <w:r w:rsidRPr="00441CD3">
        <w:t>Sterility Checked</w:t>
      </w:r>
    </w:p>
    <w:p w:rsidR="003F479A" w:rsidRPr="00441CD3" w:rsidRDefault="003F479A" w:rsidP="001F0CA0">
      <w:r w:rsidRPr="00441CD3">
        <w:t xml:space="preserve">Prosthesis Installed </w:t>
      </w:r>
      <w:r w:rsidR="00511638" w:rsidRPr="00441CD3">
        <w:tab/>
      </w:r>
      <w:r w:rsidR="00511638" w:rsidRPr="00441CD3">
        <w:tab/>
      </w:r>
      <w:r w:rsidR="00511638" w:rsidRPr="00441CD3">
        <w:tab/>
      </w:r>
      <w:r w:rsidRPr="00441CD3">
        <w:t>Sterility Expiration Date</w:t>
      </w:r>
    </w:p>
    <w:p w:rsidR="003F479A" w:rsidRPr="00441CD3" w:rsidRDefault="003F479A" w:rsidP="001F0CA0">
      <w:r w:rsidRPr="00441CD3">
        <w:t xml:space="preserve">Prosthesis Installed </w:t>
      </w:r>
      <w:r w:rsidR="00511638" w:rsidRPr="00441CD3">
        <w:tab/>
      </w:r>
      <w:r w:rsidR="00511638" w:rsidRPr="00441CD3">
        <w:tab/>
      </w:r>
      <w:r w:rsidR="00511638" w:rsidRPr="00441CD3">
        <w:tab/>
      </w:r>
      <w:r w:rsidRPr="00441CD3">
        <w:t>RN Verifier</w:t>
      </w:r>
    </w:p>
    <w:p w:rsidR="003F479A" w:rsidRPr="00441CD3" w:rsidRDefault="003F479A" w:rsidP="001F0CA0">
      <w:r w:rsidRPr="00441CD3">
        <w:t xml:space="preserve">Prosthesis Installed </w:t>
      </w:r>
      <w:r w:rsidR="00511638" w:rsidRPr="00441CD3">
        <w:tab/>
      </w:r>
      <w:r w:rsidR="00511638" w:rsidRPr="00441CD3">
        <w:tab/>
      </w:r>
      <w:r w:rsidR="00511638" w:rsidRPr="00441CD3">
        <w:tab/>
      </w:r>
      <w:r w:rsidRPr="00441CD3">
        <w:t>Vendor</w:t>
      </w:r>
    </w:p>
    <w:p w:rsidR="003F479A" w:rsidRPr="00441CD3" w:rsidRDefault="003F479A" w:rsidP="001F0CA0">
      <w:r w:rsidRPr="00441CD3">
        <w:t xml:space="preserve">Prosthesis Installed </w:t>
      </w:r>
      <w:r w:rsidR="00511638" w:rsidRPr="00441CD3">
        <w:tab/>
      </w:r>
      <w:r w:rsidR="00511638" w:rsidRPr="00441CD3">
        <w:tab/>
      </w:r>
      <w:r w:rsidR="00511638" w:rsidRPr="00441CD3">
        <w:tab/>
      </w:r>
      <w:r w:rsidRPr="00441CD3">
        <w:t>Model</w:t>
      </w:r>
    </w:p>
    <w:p w:rsidR="003F479A" w:rsidRPr="00441CD3" w:rsidRDefault="003F479A" w:rsidP="001F0CA0">
      <w:r w:rsidRPr="00441CD3">
        <w:t xml:space="preserve">Prosthesis Installed </w:t>
      </w:r>
      <w:r w:rsidR="00511638" w:rsidRPr="00441CD3">
        <w:tab/>
      </w:r>
      <w:r w:rsidR="00511638" w:rsidRPr="00441CD3">
        <w:tab/>
      </w:r>
      <w:r w:rsidR="00511638" w:rsidRPr="00441CD3">
        <w:tab/>
      </w:r>
      <w:r w:rsidRPr="00441CD3">
        <w:t>Lot/Serial Number</w:t>
      </w:r>
    </w:p>
    <w:p w:rsidR="003F479A" w:rsidRPr="00441CD3" w:rsidRDefault="003F479A" w:rsidP="001F0CA0">
      <w:r w:rsidRPr="00441CD3">
        <w:t xml:space="preserve">Prosthesis Installed </w:t>
      </w:r>
      <w:r w:rsidR="00511638" w:rsidRPr="00441CD3">
        <w:tab/>
      </w:r>
      <w:r w:rsidR="00511638" w:rsidRPr="00441CD3">
        <w:tab/>
      </w:r>
      <w:r w:rsidR="00511638" w:rsidRPr="00441CD3">
        <w:tab/>
      </w:r>
      <w:r w:rsidRPr="00441CD3">
        <w:t>Sterile Resp</w:t>
      </w:r>
    </w:p>
    <w:p w:rsidR="003F479A" w:rsidRPr="00441CD3" w:rsidRDefault="003F479A" w:rsidP="001F0CA0">
      <w:r w:rsidRPr="00441CD3">
        <w:t xml:space="preserve">Prosthesis Installed </w:t>
      </w:r>
      <w:r w:rsidR="00511638" w:rsidRPr="00441CD3">
        <w:tab/>
      </w:r>
      <w:r w:rsidR="00511638" w:rsidRPr="00441CD3">
        <w:tab/>
      </w:r>
      <w:r w:rsidR="00511638" w:rsidRPr="00441CD3">
        <w:tab/>
      </w:r>
      <w:r w:rsidRPr="00441CD3">
        <w:t>Size</w:t>
      </w:r>
    </w:p>
    <w:p w:rsidR="003F479A" w:rsidRPr="00441CD3" w:rsidRDefault="003F479A" w:rsidP="001F0CA0">
      <w:r w:rsidRPr="00441CD3">
        <w:t xml:space="preserve">Prosthesis Installed </w:t>
      </w:r>
      <w:r w:rsidR="00511638" w:rsidRPr="00441CD3">
        <w:tab/>
      </w:r>
      <w:r w:rsidR="00511638" w:rsidRPr="00441CD3">
        <w:tab/>
      </w:r>
      <w:r w:rsidR="00511638" w:rsidRPr="00441CD3">
        <w:tab/>
      </w:r>
      <w:r w:rsidRPr="00441CD3">
        <w:t>Quantity</w:t>
      </w:r>
    </w:p>
    <w:p w:rsidR="003F479A" w:rsidRPr="00441CD3" w:rsidRDefault="003F479A" w:rsidP="001F0CA0">
      <w:r w:rsidRPr="00441CD3">
        <w:t xml:space="preserve">Medications </w:t>
      </w:r>
      <w:r w:rsidR="00511638" w:rsidRPr="00441CD3">
        <w:tab/>
      </w:r>
      <w:r w:rsidR="00511638" w:rsidRPr="00441CD3">
        <w:tab/>
      </w:r>
      <w:r w:rsidR="00511638" w:rsidRPr="00441CD3">
        <w:tab/>
      </w:r>
      <w:r w:rsidR="00511638" w:rsidRPr="00441CD3">
        <w:tab/>
      </w:r>
      <w:r w:rsidRPr="00441CD3">
        <w:t>Medication</w:t>
      </w:r>
    </w:p>
    <w:p w:rsidR="003F479A" w:rsidRPr="00441CD3" w:rsidRDefault="003F479A" w:rsidP="001F0CA0">
      <w:r w:rsidRPr="00441CD3">
        <w:t>Medications</w:t>
      </w:r>
      <w:r w:rsidR="00511638" w:rsidRPr="00441CD3">
        <w:tab/>
      </w:r>
      <w:r w:rsidR="00511638" w:rsidRPr="00441CD3">
        <w:tab/>
      </w:r>
      <w:r w:rsidR="00511638" w:rsidRPr="00441CD3">
        <w:tab/>
      </w:r>
      <w:r w:rsidR="00511638" w:rsidRPr="00441CD3">
        <w:tab/>
      </w:r>
      <w:r w:rsidRPr="00441CD3">
        <w:t>Time Administered</w:t>
      </w:r>
    </w:p>
    <w:p w:rsidR="003F479A" w:rsidRPr="00441CD3" w:rsidRDefault="003F479A" w:rsidP="001F0CA0">
      <w:r w:rsidRPr="00441CD3">
        <w:t xml:space="preserve">Medications </w:t>
      </w:r>
      <w:r w:rsidR="00511638" w:rsidRPr="00441CD3">
        <w:tab/>
      </w:r>
      <w:r w:rsidR="00511638" w:rsidRPr="00441CD3">
        <w:tab/>
      </w:r>
      <w:r w:rsidR="00511638" w:rsidRPr="00441CD3">
        <w:tab/>
      </w:r>
      <w:r w:rsidR="00511638" w:rsidRPr="00441CD3">
        <w:tab/>
      </w:r>
      <w:r w:rsidRPr="00441CD3">
        <w:t>Route</w:t>
      </w:r>
    </w:p>
    <w:p w:rsidR="003F479A" w:rsidRPr="00441CD3" w:rsidRDefault="003F479A" w:rsidP="001F0CA0">
      <w:r w:rsidRPr="00441CD3">
        <w:t xml:space="preserve">Medications </w:t>
      </w:r>
      <w:r w:rsidR="00511638" w:rsidRPr="00441CD3">
        <w:tab/>
      </w:r>
      <w:r w:rsidR="00511638" w:rsidRPr="00441CD3">
        <w:tab/>
      </w:r>
      <w:r w:rsidR="00511638" w:rsidRPr="00441CD3">
        <w:tab/>
      </w:r>
      <w:r w:rsidR="00511638" w:rsidRPr="00441CD3">
        <w:tab/>
      </w:r>
      <w:r w:rsidRPr="00441CD3">
        <w:t>Dose</w:t>
      </w:r>
    </w:p>
    <w:p w:rsidR="003F479A" w:rsidRPr="00441CD3" w:rsidRDefault="003F479A" w:rsidP="001F0CA0">
      <w:r w:rsidRPr="00441CD3">
        <w:t xml:space="preserve">Medications </w:t>
      </w:r>
      <w:r w:rsidR="00511638" w:rsidRPr="00441CD3">
        <w:tab/>
      </w:r>
      <w:r w:rsidR="00511638" w:rsidRPr="00441CD3">
        <w:tab/>
      </w:r>
      <w:r w:rsidR="00511638" w:rsidRPr="00441CD3">
        <w:tab/>
      </w:r>
      <w:r w:rsidR="00511638" w:rsidRPr="00441CD3">
        <w:tab/>
      </w:r>
      <w:r w:rsidRPr="00441CD3">
        <w:t>Ordered By</w:t>
      </w:r>
    </w:p>
    <w:p w:rsidR="003F479A" w:rsidRPr="00441CD3" w:rsidRDefault="003F479A" w:rsidP="001F0CA0">
      <w:r w:rsidRPr="00441CD3">
        <w:t xml:space="preserve">Medications </w:t>
      </w:r>
      <w:r w:rsidR="00511638" w:rsidRPr="00441CD3">
        <w:tab/>
      </w:r>
      <w:r w:rsidR="00511638" w:rsidRPr="00441CD3">
        <w:tab/>
      </w:r>
      <w:r w:rsidR="00511638" w:rsidRPr="00441CD3">
        <w:tab/>
      </w:r>
      <w:r w:rsidR="00511638" w:rsidRPr="00441CD3">
        <w:tab/>
      </w:r>
      <w:r w:rsidRPr="00441CD3">
        <w:t>Administered By</w:t>
      </w:r>
    </w:p>
    <w:p w:rsidR="003F479A" w:rsidRPr="00441CD3" w:rsidRDefault="003F479A" w:rsidP="001F0CA0">
      <w:r w:rsidRPr="00441CD3">
        <w:t xml:space="preserve">Medications </w:t>
      </w:r>
      <w:r w:rsidR="00511638" w:rsidRPr="00441CD3">
        <w:tab/>
      </w:r>
      <w:r w:rsidR="00511638" w:rsidRPr="00441CD3">
        <w:tab/>
      </w:r>
      <w:r w:rsidR="00511638" w:rsidRPr="00441CD3">
        <w:tab/>
      </w:r>
      <w:r w:rsidR="00511638" w:rsidRPr="00441CD3">
        <w:tab/>
      </w:r>
      <w:r w:rsidRPr="00441CD3">
        <w:t>Comments</w:t>
      </w:r>
    </w:p>
    <w:p w:rsidR="003F479A" w:rsidRPr="00441CD3" w:rsidRDefault="003F479A" w:rsidP="001F0CA0">
      <w:r w:rsidRPr="00441CD3">
        <w:t xml:space="preserve">Irrigation Solution(s) </w:t>
      </w:r>
      <w:r w:rsidR="00511638" w:rsidRPr="00441CD3">
        <w:tab/>
      </w:r>
      <w:r w:rsidR="00511638" w:rsidRPr="00441CD3">
        <w:tab/>
      </w:r>
      <w:r w:rsidR="00511638" w:rsidRPr="00441CD3">
        <w:tab/>
      </w:r>
      <w:r w:rsidRPr="00441CD3">
        <w:t>Irrigation Solution</w:t>
      </w:r>
    </w:p>
    <w:p w:rsidR="003F479A" w:rsidRPr="00441CD3" w:rsidRDefault="003F479A" w:rsidP="001F0CA0">
      <w:r w:rsidRPr="00441CD3">
        <w:t xml:space="preserve">Irrigation Solution(s) </w:t>
      </w:r>
      <w:r w:rsidR="00511638" w:rsidRPr="00441CD3">
        <w:tab/>
      </w:r>
      <w:r w:rsidR="00511638" w:rsidRPr="00441CD3">
        <w:tab/>
      </w:r>
      <w:r w:rsidR="00511638" w:rsidRPr="00441CD3">
        <w:tab/>
      </w:r>
      <w:r w:rsidRPr="00441CD3">
        <w:t>Time Utilized</w:t>
      </w:r>
    </w:p>
    <w:p w:rsidR="003F479A" w:rsidRPr="00441CD3" w:rsidRDefault="003F479A" w:rsidP="001F0CA0">
      <w:r w:rsidRPr="00441CD3">
        <w:t xml:space="preserve">Irrigation Solution(s) </w:t>
      </w:r>
      <w:r w:rsidR="00511638" w:rsidRPr="00441CD3">
        <w:tab/>
      </w:r>
      <w:r w:rsidR="00511638" w:rsidRPr="00441CD3">
        <w:tab/>
      </w:r>
      <w:r w:rsidR="00511638" w:rsidRPr="00441CD3">
        <w:tab/>
      </w:r>
      <w:r w:rsidRPr="00441CD3">
        <w:t>Amount</w:t>
      </w:r>
    </w:p>
    <w:p w:rsidR="003F479A" w:rsidRPr="00441CD3" w:rsidRDefault="003F479A" w:rsidP="001F0CA0">
      <w:r w:rsidRPr="00441CD3">
        <w:t xml:space="preserve">Irrigation Solution(s) </w:t>
      </w:r>
      <w:r w:rsidR="00511638" w:rsidRPr="00441CD3">
        <w:tab/>
      </w:r>
      <w:r w:rsidR="00511638" w:rsidRPr="00441CD3">
        <w:tab/>
      </w:r>
      <w:r w:rsidR="00511638" w:rsidRPr="00441CD3">
        <w:tab/>
      </w:r>
      <w:r w:rsidRPr="00441CD3">
        <w:t>Provider</w:t>
      </w:r>
    </w:p>
    <w:p w:rsidR="003F479A" w:rsidRPr="00441CD3" w:rsidRDefault="003F479A" w:rsidP="001F0CA0">
      <w:r w:rsidRPr="00441CD3">
        <w:t xml:space="preserve">Blood Replacement Fluids </w:t>
      </w:r>
      <w:r w:rsidR="00511638" w:rsidRPr="00441CD3">
        <w:tab/>
      </w:r>
      <w:r w:rsidR="00511638" w:rsidRPr="00441CD3">
        <w:tab/>
      </w:r>
      <w:r w:rsidRPr="00441CD3">
        <w:t>Replacement Fluid Type</w:t>
      </w:r>
    </w:p>
    <w:p w:rsidR="003F479A" w:rsidRPr="00441CD3" w:rsidRDefault="003F479A" w:rsidP="001F0CA0">
      <w:r w:rsidRPr="00441CD3">
        <w:t xml:space="preserve">Blood Replacement Fluids </w:t>
      </w:r>
      <w:r w:rsidR="00511638" w:rsidRPr="00441CD3">
        <w:tab/>
      </w:r>
      <w:r w:rsidR="00511638" w:rsidRPr="00441CD3">
        <w:tab/>
      </w:r>
      <w:r w:rsidRPr="00441CD3">
        <w:t>Quantity (ml)-</w:t>
      </w:r>
    </w:p>
    <w:p w:rsidR="003F479A" w:rsidRPr="00441CD3" w:rsidRDefault="003F479A" w:rsidP="001F0CA0">
      <w:r w:rsidRPr="00441CD3">
        <w:t xml:space="preserve">Blood Replacement Fluids </w:t>
      </w:r>
      <w:r w:rsidR="00511638" w:rsidRPr="00441CD3">
        <w:tab/>
      </w:r>
      <w:r w:rsidR="00511638" w:rsidRPr="00441CD3">
        <w:tab/>
      </w:r>
      <w:r w:rsidRPr="00441CD3">
        <w:t>Source Identification</w:t>
      </w:r>
    </w:p>
    <w:p w:rsidR="003F479A" w:rsidRPr="00441CD3" w:rsidRDefault="003F479A" w:rsidP="001F0CA0">
      <w:r w:rsidRPr="00441CD3">
        <w:t xml:space="preserve">Blood Replacement Fluids </w:t>
      </w:r>
      <w:r w:rsidR="00511638" w:rsidRPr="00441CD3">
        <w:tab/>
      </w:r>
      <w:r w:rsidR="00511638" w:rsidRPr="00441CD3">
        <w:tab/>
      </w:r>
      <w:r w:rsidRPr="00441CD3">
        <w:t>VA Identification</w:t>
      </w:r>
    </w:p>
    <w:p w:rsidR="003F479A" w:rsidRPr="00441CD3" w:rsidRDefault="003F479A" w:rsidP="001F0CA0">
      <w:r w:rsidRPr="00441CD3">
        <w:t xml:space="preserve">Blood Replacement Fluids </w:t>
      </w:r>
      <w:r w:rsidR="00511638" w:rsidRPr="00441CD3">
        <w:tab/>
      </w:r>
      <w:r w:rsidR="00511638" w:rsidRPr="00441CD3">
        <w:tab/>
      </w:r>
      <w:r w:rsidRPr="00441CD3">
        <w:t>Comments</w:t>
      </w:r>
    </w:p>
    <w:p w:rsidR="003F479A" w:rsidRPr="00441CD3" w:rsidRDefault="003F479A" w:rsidP="001F0CA0">
      <w:r w:rsidRPr="00441CD3">
        <w:t xml:space="preserve">Laser Unit(s) </w:t>
      </w:r>
      <w:r w:rsidR="00511638" w:rsidRPr="00441CD3">
        <w:tab/>
      </w:r>
      <w:r w:rsidR="00511638" w:rsidRPr="00441CD3">
        <w:tab/>
      </w:r>
      <w:r w:rsidR="00511638" w:rsidRPr="00441CD3">
        <w:tab/>
      </w:r>
      <w:r w:rsidR="00511638" w:rsidRPr="00441CD3">
        <w:tab/>
      </w:r>
      <w:r w:rsidRPr="00441CD3">
        <w:t>Laser Unit/ID</w:t>
      </w:r>
    </w:p>
    <w:p w:rsidR="003F479A" w:rsidRPr="00441CD3" w:rsidRDefault="003F479A" w:rsidP="001F0CA0">
      <w:r w:rsidRPr="00441CD3">
        <w:t xml:space="preserve">Laser Unit(s) </w:t>
      </w:r>
      <w:r w:rsidR="00511638" w:rsidRPr="00441CD3">
        <w:tab/>
      </w:r>
      <w:r w:rsidR="00511638" w:rsidRPr="00441CD3">
        <w:tab/>
      </w:r>
      <w:r w:rsidR="00511638" w:rsidRPr="00441CD3">
        <w:tab/>
      </w:r>
      <w:r w:rsidR="00511638" w:rsidRPr="00441CD3">
        <w:tab/>
      </w:r>
      <w:r w:rsidRPr="00441CD3">
        <w:t>Duration</w:t>
      </w:r>
    </w:p>
    <w:p w:rsidR="003F479A" w:rsidRPr="00441CD3" w:rsidRDefault="003F479A" w:rsidP="001F0CA0">
      <w:r w:rsidRPr="00441CD3">
        <w:t xml:space="preserve">Laser Unit(s) </w:t>
      </w:r>
      <w:r w:rsidR="00511638" w:rsidRPr="00441CD3">
        <w:tab/>
      </w:r>
      <w:r w:rsidR="00511638" w:rsidRPr="00441CD3">
        <w:tab/>
      </w:r>
      <w:r w:rsidR="00511638" w:rsidRPr="00441CD3">
        <w:tab/>
      </w:r>
      <w:r w:rsidR="00511638" w:rsidRPr="00441CD3">
        <w:tab/>
      </w:r>
      <w:r w:rsidRPr="00441CD3">
        <w:t>Wattage</w:t>
      </w:r>
    </w:p>
    <w:p w:rsidR="003F479A" w:rsidRPr="00441CD3" w:rsidRDefault="003F479A" w:rsidP="001F0CA0">
      <w:r w:rsidRPr="00441CD3">
        <w:t xml:space="preserve">Laser Unit(s) </w:t>
      </w:r>
      <w:r w:rsidR="00511638" w:rsidRPr="00441CD3">
        <w:tab/>
      </w:r>
      <w:r w:rsidR="00511638" w:rsidRPr="00441CD3">
        <w:tab/>
      </w:r>
      <w:r w:rsidR="00511638" w:rsidRPr="00441CD3">
        <w:tab/>
      </w:r>
      <w:r w:rsidR="00511638" w:rsidRPr="00441CD3">
        <w:tab/>
      </w:r>
      <w:r w:rsidRPr="00441CD3">
        <w:t>Operator</w:t>
      </w:r>
    </w:p>
    <w:p w:rsidR="003F479A" w:rsidRPr="00441CD3" w:rsidRDefault="003F479A" w:rsidP="001F0CA0">
      <w:r w:rsidRPr="00441CD3">
        <w:t xml:space="preserve">Laser Unit(s) </w:t>
      </w:r>
      <w:r w:rsidR="00511638" w:rsidRPr="00441CD3">
        <w:tab/>
      </w:r>
      <w:r w:rsidR="00511638" w:rsidRPr="00441CD3">
        <w:tab/>
      </w:r>
      <w:r w:rsidR="00511638" w:rsidRPr="00441CD3">
        <w:tab/>
      </w:r>
      <w:r w:rsidR="00511638" w:rsidRPr="00441CD3">
        <w:tab/>
      </w:r>
      <w:r w:rsidRPr="00441CD3">
        <w:t>Plume Evacuator</w:t>
      </w:r>
    </w:p>
    <w:p w:rsidR="003F479A" w:rsidRPr="00441CD3" w:rsidRDefault="003F479A" w:rsidP="001F0CA0">
      <w:r w:rsidRPr="00441CD3">
        <w:t xml:space="preserve">Laser Unit(s) </w:t>
      </w:r>
      <w:r w:rsidR="00511638" w:rsidRPr="00441CD3">
        <w:tab/>
      </w:r>
      <w:r w:rsidR="00511638" w:rsidRPr="00441CD3">
        <w:tab/>
      </w:r>
      <w:r w:rsidR="00511638" w:rsidRPr="00441CD3">
        <w:tab/>
      </w:r>
      <w:r w:rsidR="00511638" w:rsidRPr="00441CD3">
        <w:tab/>
      </w:r>
      <w:r w:rsidRPr="00441CD3">
        <w:t>Comments</w:t>
      </w:r>
    </w:p>
    <w:p w:rsidR="003F479A" w:rsidRPr="00441CD3" w:rsidRDefault="003F479A" w:rsidP="001F0CA0">
      <w:r w:rsidRPr="00441CD3">
        <w:t xml:space="preserve">Cell Saver(s) </w:t>
      </w:r>
      <w:r w:rsidR="00511638" w:rsidRPr="00441CD3">
        <w:tab/>
      </w:r>
      <w:r w:rsidR="00511638" w:rsidRPr="00441CD3">
        <w:tab/>
      </w:r>
      <w:r w:rsidR="00511638" w:rsidRPr="00441CD3">
        <w:tab/>
      </w:r>
      <w:r w:rsidR="00511638" w:rsidRPr="00441CD3">
        <w:tab/>
      </w:r>
      <w:r w:rsidRPr="00441CD3">
        <w:t>Cell Saver ID</w:t>
      </w:r>
    </w:p>
    <w:p w:rsidR="003F479A" w:rsidRPr="00441CD3" w:rsidRDefault="003F479A" w:rsidP="001F0CA0">
      <w:r w:rsidRPr="00441CD3">
        <w:t xml:space="preserve">Cell Saver(s) </w:t>
      </w:r>
      <w:r w:rsidR="00511638" w:rsidRPr="00441CD3">
        <w:tab/>
      </w:r>
      <w:r w:rsidR="00511638" w:rsidRPr="00441CD3">
        <w:tab/>
      </w:r>
      <w:r w:rsidR="00511638" w:rsidRPr="00441CD3">
        <w:tab/>
      </w:r>
      <w:r w:rsidR="00511638" w:rsidRPr="00441CD3">
        <w:tab/>
      </w:r>
      <w:r w:rsidRPr="00441CD3">
        <w:t>Operator</w:t>
      </w:r>
    </w:p>
    <w:p w:rsidR="003F479A" w:rsidRPr="00441CD3" w:rsidRDefault="003F479A" w:rsidP="001F0CA0">
      <w:r w:rsidRPr="00441CD3">
        <w:t xml:space="preserve">Cell Saver(s) </w:t>
      </w:r>
      <w:r w:rsidR="00511638" w:rsidRPr="00441CD3">
        <w:tab/>
      </w:r>
      <w:r w:rsidR="00511638" w:rsidRPr="00441CD3">
        <w:tab/>
      </w:r>
      <w:r w:rsidR="00511638" w:rsidRPr="00441CD3">
        <w:tab/>
      </w:r>
      <w:r w:rsidR="00511638" w:rsidRPr="00441CD3">
        <w:tab/>
      </w:r>
      <w:r w:rsidRPr="00441CD3">
        <w:t>Amount Salvaged (ml)-</w:t>
      </w:r>
    </w:p>
    <w:p w:rsidR="003F479A" w:rsidRPr="00441CD3" w:rsidRDefault="003F479A" w:rsidP="001F0CA0">
      <w:r w:rsidRPr="00441CD3">
        <w:t xml:space="preserve">Cell Saver(s) </w:t>
      </w:r>
      <w:r w:rsidR="00511638" w:rsidRPr="00441CD3">
        <w:tab/>
      </w:r>
      <w:r w:rsidR="00511638" w:rsidRPr="00441CD3">
        <w:tab/>
      </w:r>
      <w:r w:rsidR="00511638" w:rsidRPr="00441CD3">
        <w:tab/>
      </w:r>
      <w:r w:rsidR="00511638" w:rsidRPr="00441CD3">
        <w:tab/>
      </w:r>
      <w:r w:rsidRPr="00441CD3">
        <w:t>Amount Reinfused (ml)-</w:t>
      </w:r>
    </w:p>
    <w:p w:rsidR="003F479A" w:rsidRPr="00441CD3" w:rsidRDefault="003F479A" w:rsidP="001F0CA0">
      <w:r w:rsidRPr="00441CD3">
        <w:t xml:space="preserve">Cell Saver(s) </w:t>
      </w:r>
      <w:r w:rsidR="00511638" w:rsidRPr="00441CD3">
        <w:tab/>
      </w:r>
      <w:r w:rsidR="00511638" w:rsidRPr="00441CD3">
        <w:tab/>
      </w:r>
      <w:r w:rsidR="00511638" w:rsidRPr="00441CD3">
        <w:tab/>
      </w:r>
      <w:r w:rsidR="00511638" w:rsidRPr="00441CD3">
        <w:tab/>
      </w:r>
      <w:r w:rsidRPr="00441CD3">
        <w:t>Comments</w:t>
      </w:r>
    </w:p>
    <w:p w:rsidR="003F479A" w:rsidRPr="00441CD3" w:rsidRDefault="003F479A" w:rsidP="001F0CA0">
      <w:r w:rsidRPr="00441CD3">
        <w:t xml:space="preserve">Cell Saver(s) </w:t>
      </w:r>
      <w:r w:rsidR="00511638" w:rsidRPr="00441CD3">
        <w:tab/>
      </w:r>
      <w:r w:rsidR="00511638" w:rsidRPr="00441CD3">
        <w:tab/>
      </w:r>
      <w:r w:rsidR="00511638" w:rsidRPr="00441CD3">
        <w:tab/>
      </w:r>
      <w:r w:rsidR="00511638" w:rsidRPr="00441CD3">
        <w:tab/>
      </w:r>
      <w:r w:rsidRPr="00441CD3">
        <w:t>Disposables Name</w:t>
      </w:r>
    </w:p>
    <w:p w:rsidR="003F479A" w:rsidRPr="00441CD3" w:rsidRDefault="003F479A" w:rsidP="001F0CA0">
      <w:r w:rsidRPr="00441CD3">
        <w:t xml:space="preserve">Cell Saver(s) </w:t>
      </w:r>
      <w:r w:rsidR="00511638" w:rsidRPr="00441CD3">
        <w:tab/>
      </w:r>
      <w:r w:rsidR="00511638" w:rsidRPr="00441CD3">
        <w:tab/>
      </w:r>
      <w:r w:rsidR="00511638" w:rsidRPr="00441CD3">
        <w:tab/>
      </w:r>
      <w:r w:rsidR="00511638" w:rsidRPr="00441CD3">
        <w:tab/>
      </w:r>
      <w:smartTag w:uri="urn:schemas-microsoft-com:office:smarttags" w:element="place">
        <w:r w:rsidRPr="00441CD3">
          <w:t>Lot</w:t>
        </w:r>
      </w:smartTag>
      <w:r w:rsidRPr="00441CD3">
        <w:t xml:space="preserve"> Number</w:t>
      </w:r>
    </w:p>
    <w:p w:rsidR="003F479A" w:rsidRPr="00441CD3" w:rsidRDefault="003F479A" w:rsidP="001F0CA0">
      <w:r w:rsidRPr="00441CD3">
        <w:t xml:space="preserve">Cell Saver(s) </w:t>
      </w:r>
      <w:r w:rsidR="00511638" w:rsidRPr="00441CD3">
        <w:tab/>
      </w:r>
      <w:r w:rsidR="00511638" w:rsidRPr="00441CD3">
        <w:tab/>
      </w:r>
      <w:r w:rsidR="00511638" w:rsidRPr="00441CD3">
        <w:tab/>
      </w:r>
      <w:r w:rsidR="00511638" w:rsidRPr="00441CD3">
        <w:tab/>
      </w:r>
      <w:r w:rsidRPr="00441CD3">
        <w:t>Quantity</w:t>
      </w:r>
    </w:p>
    <w:p w:rsidR="003F479A" w:rsidRPr="00441CD3" w:rsidRDefault="003F479A" w:rsidP="001F0CA0">
      <w:pPr>
        <w:rPr>
          <w:lang w:val="fr-FR"/>
        </w:rPr>
      </w:pPr>
      <w:r w:rsidRPr="00441CD3">
        <w:rPr>
          <w:lang w:val="fr-FR"/>
        </w:rPr>
        <w:t xml:space="preserve">Anesthesia Technique(s) </w:t>
      </w:r>
      <w:r w:rsidR="00511638" w:rsidRPr="00441CD3">
        <w:rPr>
          <w:lang w:val="fr-FR"/>
        </w:rPr>
        <w:tab/>
      </w:r>
      <w:r w:rsidR="00511638" w:rsidRPr="00441CD3">
        <w:rPr>
          <w:lang w:val="fr-FR"/>
        </w:rPr>
        <w:tab/>
      </w:r>
      <w:r w:rsidRPr="00441CD3">
        <w:rPr>
          <w:lang w:val="fr-FR"/>
        </w:rPr>
        <w:t>Anesthesia Technique</w:t>
      </w:r>
    </w:p>
    <w:p w:rsidR="003F479A" w:rsidRPr="00441CD3" w:rsidRDefault="003F479A" w:rsidP="001F0CA0">
      <w:pPr>
        <w:rPr>
          <w:lang w:val="fr-FR"/>
        </w:rPr>
      </w:pPr>
      <w:r w:rsidRPr="00441CD3">
        <w:rPr>
          <w:lang w:val="fr-FR"/>
        </w:rPr>
        <w:t xml:space="preserve">Anesthesia Technique(s) </w:t>
      </w:r>
      <w:r w:rsidR="00511638" w:rsidRPr="00441CD3">
        <w:rPr>
          <w:lang w:val="fr-FR"/>
        </w:rPr>
        <w:tab/>
      </w:r>
      <w:r w:rsidR="00511638" w:rsidRPr="00441CD3">
        <w:rPr>
          <w:lang w:val="fr-FR"/>
        </w:rPr>
        <w:tab/>
      </w:r>
      <w:r w:rsidRPr="00441CD3">
        <w:rPr>
          <w:lang w:val="fr-FR"/>
        </w:rPr>
        <w:t>Principal Technique</w:t>
      </w:r>
    </w:p>
    <w:p w:rsidR="003F479A" w:rsidRPr="00441CD3" w:rsidRDefault="003F479A" w:rsidP="001F0CA0">
      <w:r w:rsidRPr="00441CD3">
        <w:t xml:space="preserve">Anesthesia Technique(s) </w:t>
      </w:r>
      <w:r w:rsidR="00511638" w:rsidRPr="00441CD3">
        <w:tab/>
      </w:r>
      <w:r w:rsidR="00511638" w:rsidRPr="00441CD3">
        <w:tab/>
      </w:r>
      <w:r w:rsidRPr="00441CD3">
        <w:t>Anesthesia Agent</w:t>
      </w:r>
    </w:p>
    <w:p w:rsidR="00750D83" w:rsidRPr="00441CD3" w:rsidRDefault="003F479A" w:rsidP="001F0CA0">
      <w:r w:rsidRPr="00441CD3">
        <w:t xml:space="preserve">Anesthesia Technique(s) </w:t>
      </w:r>
      <w:r w:rsidR="00511638" w:rsidRPr="00441CD3">
        <w:tab/>
      </w:r>
      <w:r w:rsidR="00511638" w:rsidRPr="00441CD3">
        <w:tab/>
      </w:r>
      <w:r w:rsidRPr="00441CD3">
        <w:t>Dose (mg)-</w:t>
      </w:r>
    </w:p>
    <w:p w:rsidR="00750D83" w:rsidRPr="00441CD3" w:rsidRDefault="00750D83" w:rsidP="001F0CA0"/>
    <w:p w:rsidR="003F43F9" w:rsidRPr="00441CD3" w:rsidRDefault="003F43F9" w:rsidP="001F0CA0">
      <w:pPr>
        <w:pStyle w:val="Heading4"/>
      </w:pPr>
      <w:bookmarkStart w:id="103" w:name="_Toc265073080"/>
      <w:r w:rsidRPr="00441CD3">
        <w:br w:type="page"/>
      </w:r>
      <w:bookmarkStart w:id="104" w:name="LineCount_2"/>
      <w:r w:rsidRPr="00441CD3">
        <w:t xml:space="preserve">Transcription Billing </w:t>
      </w:r>
      <w:bookmarkEnd w:id="104"/>
      <w:r w:rsidRPr="00441CD3">
        <w:t>Verification Report</w:t>
      </w:r>
      <w:bookmarkEnd w:id="103"/>
      <w:r w:rsidR="0030231B" w:rsidRPr="00441CD3">
        <w:fldChar w:fldCharType="begin"/>
      </w:r>
      <w:r w:rsidRPr="00441CD3">
        <w:instrText xml:space="preserve"> XE "Transcription Billing Verification Report" </w:instrText>
      </w:r>
      <w:r w:rsidR="0030231B" w:rsidRPr="00441CD3">
        <w:fldChar w:fldCharType="end"/>
      </w:r>
    </w:p>
    <w:p w:rsidR="003F43F9" w:rsidRPr="00441CD3" w:rsidRDefault="008C0363" w:rsidP="001F0CA0">
      <w:r>
        <w:rPr>
          <w:noProof/>
          <w:lang w:eastAsia="en-US"/>
        </w:rPr>
        <mc:AlternateContent>
          <mc:Choice Requires="wps">
            <w:drawing>
              <wp:anchor distT="0" distB="0" distL="114300" distR="114300" simplePos="0" relativeHeight="251689984" behindDoc="0" locked="0" layoutInCell="1" allowOverlap="1">
                <wp:simplePos x="0" y="0"/>
                <wp:positionH relativeFrom="column">
                  <wp:posOffset>6286500</wp:posOffset>
                </wp:positionH>
                <wp:positionV relativeFrom="paragraph">
                  <wp:posOffset>-133985</wp:posOffset>
                </wp:positionV>
                <wp:extent cx="0" cy="8115300"/>
                <wp:effectExtent l="9525" t="8890" r="9525" b="10160"/>
                <wp:wrapNone/>
                <wp:docPr id="68"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15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7" o:spid="_x0000_s1026" type="#_x0000_t32" style="position:absolute;margin-left:495pt;margin-top:-10.55pt;width:0;height:63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"/>
            </w:pict>
          </mc:Fallback>
        </mc:AlternateContent>
      </w:r>
    </w:p>
    <w:p w:rsidR="003F43F9" w:rsidRPr="00441CD3" w:rsidRDefault="003F43F9" w:rsidP="003F43F9">
      <w:pPr>
        <w:pStyle w:val="CPRSH2BodyChar"/>
        <w:numPr>
          <w:ilvl w:val="0"/>
          <w:numId w:val="1"/>
        </w:numPr>
      </w:pPr>
      <w:r w:rsidRPr="00441CD3">
        <w:t>This report can be run by division and provide</w:t>
      </w:r>
      <w:r w:rsidR="006B47A6" w:rsidRPr="00441CD3">
        <w:t>s</w:t>
      </w:r>
      <w:r w:rsidRPr="00441CD3">
        <w:t xml:space="preserve"> information on all transcriptionists or one or more selected transcriptionist</w:t>
      </w:r>
      <w:r w:rsidR="006B47A6" w:rsidRPr="00441CD3">
        <w:t>s</w:t>
      </w:r>
      <w:r w:rsidRPr="00441CD3">
        <w:t>. It reports based on an entered date range. Since the VBC Line Count</w:t>
      </w:r>
      <w:r w:rsidR="0030231B" w:rsidRPr="00441CD3">
        <w:fldChar w:fldCharType="begin"/>
      </w:r>
      <w:r w:rsidRPr="00441CD3">
        <w:instrText xml:space="preserve"> XE "Line Count" </w:instrText>
      </w:r>
      <w:r w:rsidR="0030231B" w:rsidRPr="00441CD3">
        <w:fldChar w:fldCharType="end"/>
      </w:r>
      <w:r w:rsidR="0030231B" w:rsidRPr="00441CD3">
        <w:fldChar w:fldCharType="begin"/>
      </w:r>
      <w:r w:rsidRPr="00441CD3">
        <w:instrText xml:space="preserve"> XE "VBC Line Count" </w:instrText>
      </w:r>
      <w:r w:rsidR="0030231B" w:rsidRPr="00441CD3">
        <w:fldChar w:fldCharType="end"/>
      </w:r>
      <w:r w:rsidRPr="00441CD3">
        <w:t xml:space="preserve"> is only calculated for </w:t>
      </w:r>
      <w:r w:rsidR="002259AB" w:rsidRPr="00441CD3">
        <w:t>transcribed</w:t>
      </w:r>
      <w:r w:rsidRPr="00441CD3">
        <w:t xml:space="preserve"> reports, it does not report on any document </w:t>
      </w:r>
      <w:r w:rsidR="002259AB" w:rsidRPr="00441CD3">
        <w:t>transcribed</w:t>
      </w:r>
      <w:r w:rsidRPr="00441CD3">
        <w:t xml:space="preserve"> before the patch was installed.</w:t>
      </w:r>
    </w:p>
    <w:p w:rsidR="003F43F9" w:rsidRPr="00441CD3" w:rsidRDefault="003F43F9" w:rsidP="003F43F9">
      <w:pPr>
        <w:pStyle w:val="CPRSH2Body"/>
        <w:ind w:left="0"/>
      </w:pPr>
      <w:r w:rsidRPr="00441CD3">
        <w:t xml:space="preserve">The accuracy of this report depends on the accuracy of the data. Specifically, it depends on whether transcriptionists are reliably recorded in the header of each document. If you choose to use this report, you should follow the directions in the </w:t>
      </w:r>
      <w:r w:rsidRPr="00441CD3">
        <w:rPr>
          <w:i/>
        </w:rPr>
        <w:t>Text Integration Utilities (TIU) Line Count (TIU*1*250) Release Notes</w:t>
      </w:r>
      <w:r w:rsidRPr="00441CD3">
        <w:t xml:space="preserve"> available from the VA Document Library (</w:t>
      </w:r>
      <w:hyperlink r:id="rId48" w:history="1">
        <w:r w:rsidRPr="00441CD3">
          <w:rPr>
            <w:rStyle w:val="Hyperlink"/>
          </w:rPr>
          <w:t>http://www4.va.gov/vdl/</w:t>
        </w:r>
      </w:hyperlink>
      <w:r w:rsidRPr="00441CD3">
        <w:t>) to insure that each uploaded document has the needed data.</w:t>
      </w:r>
    </w:p>
    <w:p w:rsidR="003F43F9" w:rsidRPr="00441CD3" w:rsidRDefault="003F43F9" w:rsidP="003F43F9">
      <w:pPr>
        <w:pStyle w:val="CPRSH2BodyChar"/>
        <w:numPr>
          <w:ilvl w:val="0"/>
          <w:numId w:val="1"/>
        </w:numPr>
      </w:pPr>
      <w:r w:rsidRPr="00441CD3">
        <w:t>This example is a complete report for all facilities on the local VistA system for the month of August:</w:t>
      </w:r>
    </w:p>
    <w:p w:rsidR="003F43F9" w:rsidRPr="00441CD3" w:rsidRDefault="003F43F9" w:rsidP="001F0CA0">
      <w:pPr>
        <w:pStyle w:val="CPRScapture"/>
      </w:pPr>
      <w:r w:rsidRPr="00441CD3">
        <w:t>                          --- MIS Managers Menu ---</w:t>
      </w:r>
    </w:p>
    <w:p w:rsidR="003F43F9" w:rsidRPr="00441CD3" w:rsidRDefault="003F43F9" w:rsidP="001F0CA0">
      <w:pPr>
        <w:pStyle w:val="CPRScapture"/>
      </w:pPr>
    </w:p>
    <w:p w:rsidR="003F43F9" w:rsidRPr="00441CD3" w:rsidRDefault="003F43F9" w:rsidP="001F0CA0">
      <w:pPr>
        <w:pStyle w:val="CPRScapture"/>
      </w:pPr>
      <w:r w:rsidRPr="00441CD3">
        <w:t>   1      Individual Patient Document</w:t>
      </w:r>
    </w:p>
    <w:p w:rsidR="003F43F9" w:rsidRPr="00441CD3" w:rsidRDefault="003F43F9" w:rsidP="001F0CA0">
      <w:pPr>
        <w:pStyle w:val="CPRScapture"/>
      </w:pPr>
      <w:r w:rsidRPr="00441CD3">
        <w:t>   2      Multiple Patient Documents</w:t>
      </w:r>
    </w:p>
    <w:p w:rsidR="003F43F9" w:rsidRPr="00441CD3" w:rsidRDefault="003F43F9" w:rsidP="001F0CA0">
      <w:pPr>
        <w:pStyle w:val="CPRScapture"/>
      </w:pPr>
      <w:r w:rsidRPr="00441CD3">
        <w:t>   3      Print Document Menu ...</w:t>
      </w:r>
    </w:p>
    <w:p w:rsidR="003F43F9" w:rsidRPr="00441CD3" w:rsidRDefault="003F43F9" w:rsidP="001F0CA0">
      <w:pPr>
        <w:pStyle w:val="CPRScapture"/>
      </w:pPr>
      <w:r w:rsidRPr="00441CD3">
        <w:t>   4      Search for Selected Documents</w:t>
      </w:r>
    </w:p>
    <w:p w:rsidR="003F43F9" w:rsidRPr="00441CD3" w:rsidRDefault="003F43F9" w:rsidP="001F0CA0">
      <w:pPr>
        <w:pStyle w:val="CPRScapture"/>
      </w:pPr>
      <w:r w:rsidRPr="00441CD3">
        <w:t>   5      Statistical Reports ...</w:t>
      </w:r>
    </w:p>
    <w:p w:rsidR="003F43F9" w:rsidRPr="00441CD3" w:rsidRDefault="003F43F9" w:rsidP="001F0CA0">
      <w:pPr>
        <w:pStyle w:val="CPRScapture"/>
      </w:pPr>
      <w:r w:rsidRPr="00441CD3">
        <w:t>   6      Unsigned/Uncosigned Report</w:t>
      </w:r>
    </w:p>
    <w:p w:rsidR="003F43F9" w:rsidRPr="00441CD3" w:rsidRDefault="003F43F9" w:rsidP="001F0CA0">
      <w:pPr>
        <w:pStyle w:val="CPRScapture"/>
      </w:pPr>
      <w:r w:rsidRPr="00441CD3">
        <w:t>   7      Missing Text Report</w:t>
      </w:r>
    </w:p>
    <w:p w:rsidR="003F43F9" w:rsidRPr="00441CD3" w:rsidRDefault="003F43F9" w:rsidP="001F0CA0">
      <w:pPr>
        <w:pStyle w:val="CPRScapture"/>
      </w:pPr>
      <w:r w:rsidRPr="00441CD3">
        <w:t>   8      Missing Text Cleanup</w:t>
      </w:r>
    </w:p>
    <w:p w:rsidR="003F43F9" w:rsidRPr="00441CD3" w:rsidRDefault="003F43F9" w:rsidP="001F0CA0">
      <w:pPr>
        <w:pStyle w:val="CPRScapture"/>
      </w:pPr>
      <w:r w:rsidRPr="00441CD3">
        <w:t>   9      Signed/unsigned PN report and update</w:t>
      </w:r>
    </w:p>
    <w:p w:rsidR="003F43F9" w:rsidRPr="00441CD3" w:rsidRDefault="003F43F9" w:rsidP="001F0CA0">
      <w:pPr>
        <w:pStyle w:val="CPRScapture"/>
      </w:pPr>
      <w:r w:rsidRPr="00441CD3">
        <w:t>   10     UNKNOWN Addenda Cleanup</w:t>
      </w:r>
    </w:p>
    <w:p w:rsidR="003F43F9" w:rsidRPr="00441CD3" w:rsidRDefault="003F43F9" w:rsidP="001F0CA0">
      <w:pPr>
        <w:pStyle w:val="CPRScapture"/>
      </w:pPr>
      <w:r w:rsidRPr="00441CD3">
        <w:t>   11     Missing Expected Cosigner Report</w:t>
      </w:r>
    </w:p>
    <w:p w:rsidR="003F43F9" w:rsidRPr="00441CD3" w:rsidRDefault="003F43F9" w:rsidP="001F0CA0">
      <w:pPr>
        <w:pStyle w:val="CPRScapture"/>
      </w:pPr>
      <w:r w:rsidRPr="00441CD3">
        <w:t>   12     Mark Document as 'Signed by Surrogate'</w:t>
      </w:r>
    </w:p>
    <w:p w:rsidR="003F43F9" w:rsidRPr="00441CD3" w:rsidRDefault="003F43F9" w:rsidP="001F0CA0">
      <w:pPr>
        <w:pStyle w:val="CPRScapture"/>
      </w:pPr>
      <w:r w:rsidRPr="00441CD3">
        <w:t>   13     Mismatched ID Notes</w:t>
      </w:r>
    </w:p>
    <w:p w:rsidR="003F43F9" w:rsidRPr="00441CD3" w:rsidRDefault="003F43F9" w:rsidP="001F0CA0">
      <w:pPr>
        <w:pStyle w:val="CPRScapture"/>
      </w:pPr>
      <w:bookmarkStart w:id="105" w:name="Page142"/>
      <w:bookmarkEnd w:id="105"/>
      <w:r w:rsidRPr="00441CD3">
        <w:t>   14     TIU 215 ANALYSIS ...</w:t>
      </w:r>
    </w:p>
    <w:p w:rsidR="003F43F9" w:rsidRPr="00441CD3" w:rsidRDefault="003F43F9" w:rsidP="001F0CA0">
      <w:pPr>
        <w:pStyle w:val="CPRScapture"/>
      </w:pPr>
      <w:r w:rsidRPr="00441CD3">
        <w:t>   15     Transcription Billing Verification Report</w:t>
      </w:r>
    </w:p>
    <w:p w:rsidR="00131BCE" w:rsidRPr="00441CD3" w:rsidRDefault="00131BCE" w:rsidP="001F0CA0">
      <w:pPr>
        <w:pStyle w:val="CPRScapture"/>
      </w:pPr>
      <w:r w:rsidRPr="00441CD3">
        <w:t>   16     CWAD/Postings Auto-Demotion Setup</w:t>
      </w:r>
    </w:p>
    <w:p w:rsidR="003F43F9" w:rsidRPr="00441CD3" w:rsidRDefault="003F43F9" w:rsidP="001F0CA0">
      <w:pPr>
        <w:pStyle w:val="CPRScapture"/>
      </w:pPr>
    </w:p>
    <w:p w:rsidR="003F43F9" w:rsidRPr="00441CD3" w:rsidRDefault="003F43F9" w:rsidP="001F0CA0">
      <w:pPr>
        <w:pStyle w:val="CPRScapture"/>
      </w:pPr>
      <w:r w:rsidRPr="00441CD3">
        <w:t xml:space="preserve">&lt;CPM&gt; Select Text Integration Utilities (MIS Manager) Option: </w:t>
      </w:r>
      <w:r w:rsidRPr="00441CD3">
        <w:rPr>
          <w:b/>
        </w:rPr>
        <w:t>15</w:t>
      </w:r>
      <w:r w:rsidRPr="00441CD3">
        <w:t>  Transcription Billing Verification Report</w:t>
      </w:r>
    </w:p>
    <w:p w:rsidR="003F43F9" w:rsidRPr="00441CD3" w:rsidRDefault="003F43F9" w:rsidP="001F0CA0">
      <w:pPr>
        <w:pStyle w:val="CPRScapture"/>
      </w:pPr>
    </w:p>
    <w:p w:rsidR="003F43F9" w:rsidRPr="00441CD3" w:rsidRDefault="008C0363" w:rsidP="001F0CA0">
      <w:pPr>
        <w:pStyle w:val="CPRScapture"/>
      </w:pPr>
      <w:r>
        <w:rPr>
          <w:noProof/>
        </w:rPr>
        <mc:AlternateContent>
          <mc:Choice Requires="wps">
            <w:drawing>
              <wp:anchor distT="0" distB="0" distL="114300" distR="114300" simplePos="0" relativeHeight="251687936" behindDoc="0" locked="0" layoutInCell="1" allowOverlap="1">
                <wp:simplePos x="0" y="0"/>
                <wp:positionH relativeFrom="column">
                  <wp:posOffset>3592195</wp:posOffset>
                </wp:positionH>
                <wp:positionV relativeFrom="paragraph">
                  <wp:posOffset>83185</wp:posOffset>
                </wp:positionV>
                <wp:extent cx="2183765" cy="957580"/>
                <wp:effectExtent l="1687195" t="6985" r="5715" b="273685"/>
                <wp:wrapNone/>
                <wp:docPr id="67" name="Auto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83765" cy="957580"/>
                        </a:xfrm>
                        <a:prstGeom prst="borderCallout2">
                          <a:avLst>
                            <a:gd name="adj1" fmla="val 11935"/>
                            <a:gd name="adj2" fmla="val -3491"/>
                            <a:gd name="adj3" fmla="val 11935"/>
                            <a:gd name="adj4" fmla="val -38384"/>
                            <a:gd name="adj5" fmla="val 122745"/>
                            <a:gd name="adj6" fmla="val -73801"/>
                          </a:avLst>
                        </a:prstGeom>
                        <a:solidFill>
                          <a:srgbClr val="FFFFFF"/>
                        </a:solidFill>
                        <a:ln w="9525">
                          <a:solidFill>
                            <a:srgbClr val="000000"/>
                          </a:solidFill>
                          <a:miter lim="800000"/>
                          <a:headEnd/>
                          <a:tailEnd type="stealth" w="lg" len="lg"/>
                        </a:ln>
                      </wps:spPr>
                      <wps:txbx>
                        <w:txbxContent>
                          <w:p w:rsidR="00FC6EED" w:rsidRDefault="00FC6EED" w:rsidP="001F0CA0">
                            <w:r>
                              <w:t>In this example, these company names have been entered into the New Person file and marked as belonging to the transcriptionist user class.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5" o:spid="_x0000_s1063" type="#_x0000_t48" style="position:absolute;margin-left:282.85pt;margin-top:6.55pt;width:171.95pt;height:75.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" adj="-15941,26513,-8291,2578,-754,2578">
                <v:stroke startarrow="classic" startarrowwidth="wide" startarrowlength="long"/>
                <v:textbox>
                  <w:txbxContent>
                    <w:p w:rsidR="00FC6EED" w:rsidRDefault="00FC6EED" w:rsidP="001F0CA0">
                      <w:r>
                        <w:t>In this example, these company names have been entered into the New Person file and marked as belonging to the transcriptionist user class.</w:t>
                      </w:r>
                    </w:p>
                  </w:txbxContent>
                </v:textbox>
                <o:callout v:ext="edit" minusy="t"/>
              </v:shape>
            </w:pict>
          </mc:Fallback>
        </mc:AlternateContent>
      </w:r>
      <w:r w:rsidR="003F43F9" w:rsidRPr="00441CD3">
        <w:t>              --- Transcription Billing Verification Report ---</w:t>
      </w:r>
    </w:p>
    <w:p w:rsidR="003F43F9" w:rsidRPr="00441CD3" w:rsidRDefault="003F43F9" w:rsidP="001F0CA0">
      <w:pPr>
        <w:pStyle w:val="CPRScapture"/>
      </w:pPr>
    </w:p>
    <w:p w:rsidR="003F43F9" w:rsidRPr="00441CD3" w:rsidRDefault="003F43F9" w:rsidP="001F0CA0">
      <w:pPr>
        <w:pStyle w:val="CPRScapture"/>
      </w:pPr>
      <w:r w:rsidRPr="00441CD3">
        <w:t xml:space="preserve">Select division: ALL// </w:t>
      </w:r>
      <w:r w:rsidRPr="00441CD3">
        <w:rPr>
          <w:b/>
        </w:rPr>
        <w:t>&lt;Enter&gt;</w:t>
      </w:r>
      <w:r w:rsidRPr="00441CD3">
        <w:t xml:space="preserve"> </w:t>
      </w:r>
    </w:p>
    <w:p w:rsidR="003F43F9" w:rsidRPr="00441CD3" w:rsidRDefault="003F43F9" w:rsidP="001F0CA0">
      <w:pPr>
        <w:pStyle w:val="CPRScapture"/>
      </w:pPr>
    </w:p>
    <w:p w:rsidR="003F43F9" w:rsidRPr="00441CD3" w:rsidRDefault="003F43F9" w:rsidP="001F0CA0">
      <w:pPr>
        <w:pStyle w:val="CPRScapture"/>
      </w:pPr>
      <w:r w:rsidRPr="00441CD3">
        <w:t xml:space="preserve">Specific Transcriptionist(s)? NO// </w:t>
      </w:r>
      <w:r w:rsidRPr="00441CD3">
        <w:rPr>
          <w:b/>
        </w:rPr>
        <w:t>Y</w:t>
      </w:r>
      <w:r w:rsidRPr="00441CD3">
        <w:t>ES</w:t>
      </w:r>
    </w:p>
    <w:p w:rsidR="003F43F9" w:rsidRPr="00441CD3" w:rsidRDefault="003F43F9" w:rsidP="001F0CA0">
      <w:pPr>
        <w:pStyle w:val="CPRScapture"/>
      </w:pPr>
    </w:p>
    <w:p w:rsidR="003F43F9" w:rsidRPr="00441CD3" w:rsidRDefault="003F43F9" w:rsidP="001F0CA0">
      <w:pPr>
        <w:pStyle w:val="CPRScapture"/>
      </w:pPr>
      <w:r w:rsidRPr="00441CD3">
        <w:t>Select Transcriptionist(s):</w:t>
      </w:r>
    </w:p>
    <w:p w:rsidR="003F43F9" w:rsidRPr="00441CD3" w:rsidRDefault="003F43F9" w:rsidP="001F0CA0">
      <w:pPr>
        <w:pStyle w:val="CPRScapture"/>
      </w:pPr>
    </w:p>
    <w:p w:rsidR="003F43F9" w:rsidRPr="00441CD3" w:rsidRDefault="003F43F9" w:rsidP="001F0CA0">
      <w:pPr>
        <w:pStyle w:val="CPRScapture"/>
      </w:pPr>
      <w:r w:rsidRPr="00441CD3">
        <w:t xml:space="preserve">  1)  </w:t>
      </w:r>
      <w:r w:rsidRPr="00441CD3">
        <w:rPr>
          <w:b/>
        </w:rPr>
        <w:t>??</w:t>
      </w:r>
    </w:p>
    <w:p w:rsidR="003F43F9" w:rsidRPr="00441CD3" w:rsidRDefault="003F43F9" w:rsidP="001F0CA0">
      <w:pPr>
        <w:pStyle w:val="CPRScapture"/>
      </w:pPr>
      <w:r w:rsidRPr="00441CD3">
        <w:t>   Choose from:</w:t>
      </w:r>
    </w:p>
    <w:p w:rsidR="003F43F9" w:rsidRPr="00441CD3" w:rsidRDefault="003F43F9" w:rsidP="001F0CA0">
      <w:pPr>
        <w:pStyle w:val="CPRScapture"/>
      </w:pPr>
      <w:r w:rsidRPr="00441CD3">
        <w:t>   INCORPORATED,ASCOTT TRANSCRIPTION   ATI          TRANSCRIPTION SERVICE</w:t>
      </w:r>
    </w:p>
    <w:p w:rsidR="003F43F9" w:rsidRPr="00441CD3" w:rsidRDefault="003F43F9" w:rsidP="001F0CA0">
      <w:pPr>
        <w:pStyle w:val="CPRScapture"/>
      </w:pPr>
      <w:r w:rsidRPr="00441CD3">
        <w:t>   MEDTRAN,INC                         MTI          TRANSCRIPTION SERVICE</w:t>
      </w:r>
    </w:p>
    <w:p w:rsidR="003F43F9" w:rsidRPr="00441CD3" w:rsidRDefault="003F43F9" w:rsidP="001F0CA0">
      <w:pPr>
        <w:pStyle w:val="CPRScapture"/>
      </w:pPr>
      <w:r w:rsidRPr="00441CD3">
        <w:t xml:space="preserve">    </w:t>
      </w:r>
    </w:p>
    <w:p w:rsidR="003F43F9" w:rsidRPr="00441CD3" w:rsidRDefault="003F43F9" w:rsidP="001F0CA0">
      <w:pPr>
        <w:pStyle w:val="CPRScapture"/>
      </w:pPr>
    </w:p>
    <w:p w:rsidR="003F43F9" w:rsidRPr="00441CD3" w:rsidRDefault="003F43F9" w:rsidP="001F0CA0">
      <w:pPr>
        <w:pStyle w:val="CPRScapture"/>
      </w:pPr>
      <w:r w:rsidRPr="00441CD3">
        <w:t>Please choose a KNOWN Transcriptionist (Duplicates not allowed).</w:t>
      </w:r>
    </w:p>
    <w:p w:rsidR="003F43F9" w:rsidRPr="00441CD3" w:rsidRDefault="003F43F9" w:rsidP="001F0CA0">
      <w:pPr>
        <w:pStyle w:val="CPRScapture"/>
      </w:pPr>
    </w:p>
    <w:p w:rsidR="003F43F9" w:rsidRPr="00441CD3" w:rsidRDefault="003F43F9" w:rsidP="001F0CA0">
      <w:pPr>
        <w:pStyle w:val="CPRScapture"/>
      </w:pPr>
      <w:r w:rsidRPr="00441CD3">
        <w:t xml:space="preserve">  1)  </w:t>
      </w:r>
      <w:r w:rsidRPr="00441CD3">
        <w:rPr>
          <w:b/>
        </w:rPr>
        <w:t>ASCOTT</w:t>
      </w:r>
      <w:r w:rsidRPr="00441CD3">
        <w:t>  INCORPORATED,ASCOTT TRANSCRIPTION            ATI          TRANSCRIPTION SERVICE</w:t>
      </w:r>
    </w:p>
    <w:p w:rsidR="003F43F9" w:rsidRPr="00441CD3" w:rsidRDefault="003F43F9" w:rsidP="001F0CA0">
      <w:pPr>
        <w:pStyle w:val="CPRScapture"/>
      </w:pPr>
      <w:r w:rsidRPr="00441CD3">
        <w:t xml:space="preserve">  2)  </w:t>
      </w:r>
      <w:r w:rsidRPr="00441CD3">
        <w:rPr>
          <w:b/>
        </w:rPr>
        <w:t>MEDTRAN</w:t>
      </w:r>
      <w:r w:rsidRPr="00441CD3">
        <w:t>,INC              MTI          TRANSCRIPTION SERVICE</w:t>
      </w:r>
    </w:p>
    <w:p w:rsidR="003F43F9" w:rsidRPr="00441CD3" w:rsidRDefault="003F43F9" w:rsidP="001F0CA0">
      <w:pPr>
        <w:pStyle w:val="CPRScapture"/>
      </w:pPr>
      <w:r w:rsidRPr="00441CD3">
        <w:t xml:space="preserve">  3)  </w:t>
      </w:r>
      <w:r w:rsidRPr="00441CD3">
        <w:rPr>
          <w:b/>
        </w:rPr>
        <w:t>&lt;Enter&gt;</w:t>
      </w:r>
    </w:p>
    <w:p w:rsidR="003F43F9" w:rsidRPr="00441CD3" w:rsidRDefault="003F43F9" w:rsidP="001F0CA0">
      <w:pPr>
        <w:pStyle w:val="CPRScapture"/>
      </w:pPr>
    </w:p>
    <w:p w:rsidR="003F43F9" w:rsidRPr="00441CD3" w:rsidRDefault="003F43F9" w:rsidP="001F0CA0">
      <w:pPr>
        <w:pStyle w:val="CPRScapture"/>
      </w:pPr>
      <w:r w:rsidRPr="00441CD3">
        <w:t xml:space="preserve">Start Transcription Date [Time]: Jan 01, 2010// </w:t>
      </w:r>
      <w:r w:rsidRPr="00441CD3">
        <w:rPr>
          <w:b/>
        </w:rPr>
        <w:t>1/1/09</w:t>
      </w:r>
      <w:r w:rsidRPr="00441CD3">
        <w:t>  (JAN 01, 2009)</w:t>
      </w:r>
    </w:p>
    <w:p w:rsidR="003F43F9" w:rsidRPr="00441CD3" w:rsidRDefault="003F43F9" w:rsidP="001F0CA0">
      <w:pPr>
        <w:pStyle w:val="CPRScapture"/>
      </w:pPr>
      <w:r w:rsidRPr="00441CD3">
        <w:t xml:space="preserve">Ending Transcription Date [Time]: Jan 31, 2010@23:59// </w:t>
      </w:r>
      <w:r w:rsidRPr="00441CD3">
        <w:rPr>
          <w:b/>
        </w:rPr>
        <w:t xml:space="preserve">&lt;Enter&gt; </w:t>
      </w:r>
      <w:r w:rsidRPr="00441CD3">
        <w:t> (JAN 31, 2010@23:59)</w:t>
      </w:r>
    </w:p>
    <w:p w:rsidR="003F43F9" w:rsidRPr="00441CD3" w:rsidRDefault="003F43F9" w:rsidP="001F0CA0">
      <w:pPr>
        <w:pStyle w:val="CPRScapture"/>
      </w:pPr>
    </w:p>
    <w:p w:rsidR="003F43F9" w:rsidRPr="00441CD3" w:rsidRDefault="003F43F9" w:rsidP="001F0CA0">
      <w:pPr>
        <w:pStyle w:val="CPRScapture"/>
      </w:pPr>
      <w:r w:rsidRPr="00441CD3">
        <w:t xml:space="preserve">DEVICE: HOME// </w:t>
      </w:r>
      <w:r w:rsidRPr="00441CD3">
        <w:rPr>
          <w:b/>
        </w:rPr>
        <w:t>&lt;Enter&gt;</w:t>
      </w:r>
      <w:r w:rsidRPr="00441CD3">
        <w:t>  TELNET PORT</w:t>
      </w:r>
    </w:p>
    <w:p w:rsidR="003F43F9" w:rsidRPr="00441CD3" w:rsidRDefault="008C0363" w:rsidP="001F0CA0">
      <w:pPr>
        <w:pStyle w:val="CPRScapture"/>
      </w:pPr>
      <w:r>
        <w:rPr>
          <w:noProof/>
        </w:rPr>
        <mc:AlternateContent>
          <mc:Choice Requires="wps">
            <w:drawing>
              <wp:anchor distT="0" distB="0" distL="114300" distR="114300" simplePos="0" relativeHeight="251691008" behindDoc="0" locked="0" layoutInCell="1" allowOverlap="1">
                <wp:simplePos x="0" y="0"/>
                <wp:positionH relativeFrom="column">
                  <wp:posOffset>6324600</wp:posOffset>
                </wp:positionH>
                <wp:positionV relativeFrom="paragraph">
                  <wp:posOffset>-46355</wp:posOffset>
                </wp:positionV>
                <wp:extent cx="0" cy="8340725"/>
                <wp:effectExtent l="9525" t="10795" r="9525" b="11430"/>
                <wp:wrapNone/>
                <wp:docPr id="66" name="Auto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40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8" o:spid="_x0000_s1026" type="#_x0000_t32" style="position:absolute;margin-left:498pt;margin-top:-3.65pt;width:0;height:656.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"/>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4099560</wp:posOffset>
                </wp:positionH>
                <wp:positionV relativeFrom="paragraph">
                  <wp:posOffset>46990</wp:posOffset>
                </wp:positionV>
                <wp:extent cx="1531620" cy="792480"/>
                <wp:effectExtent l="3928110" t="8890" r="7620" b="389255"/>
                <wp:wrapNone/>
                <wp:docPr id="65"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1620" cy="792480"/>
                        </a:xfrm>
                        <a:prstGeom prst="borderCallout2">
                          <a:avLst>
                            <a:gd name="adj1" fmla="val 14421"/>
                            <a:gd name="adj2" fmla="val -4977"/>
                            <a:gd name="adj3" fmla="val 14421"/>
                            <a:gd name="adj4" fmla="val -69611"/>
                            <a:gd name="adj5" fmla="val 139421"/>
                            <a:gd name="adj6" fmla="val -253731"/>
                          </a:avLst>
                        </a:prstGeom>
                        <a:solidFill>
                          <a:srgbClr val="FFFFFF"/>
                        </a:solidFill>
                        <a:ln w="9525">
                          <a:solidFill>
                            <a:srgbClr val="000000"/>
                          </a:solidFill>
                          <a:miter lim="800000"/>
                          <a:headEnd/>
                          <a:tailEnd type="stealth" w="lg" len="lg"/>
                        </a:ln>
                      </wps:spPr>
                      <wps:txbx>
                        <w:txbxContent>
                          <w:p w:rsidR="00FC6EED" w:rsidRDefault="00FC6EED" w:rsidP="001F0CA0">
                            <w:r>
                              <w:t>These are the initials of the transcriptionist as taken from the New Person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6" o:spid="_x0000_s1064" type="#_x0000_t48" style="position:absolute;margin-left:322.8pt;margin-top:3.7pt;width:120.6pt;height:6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" adj="-54806,30115,-15036,3115,-1075,3115">
                <v:stroke startarrow="classic" startarrowwidth="wide" startarrowlength="long"/>
                <v:textbox>
                  <w:txbxContent>
                    <w:p w:rsidR="00FC6EED" w:rsidRDefault="00FC6EED" w:rsidP="001F0CA0">
                      <w:r>
                        <w:t>These are the initials of the transcriptionist as taken from the New Person file.</w:t>
                      </w:r>
                    </w:p>
                  </w:txbxContent>
                </v:textbox>
                <o:callout v:ext="edit" minusy="t"/>
              </v:shape>
            </w:pict>
          </mc:Fallback>
        </mc:AlternateContent>
      </w:r>
      <w:r w:rsidR="003F43F9" w:rsidRPr="00441CD3">
        <w:t>                                                                                                                                                   Page 1</w:t>
      </w:r>
    </w:p>
    <w:p w:rsidR="003F43F9" w:rsidRPr="00441CD3" w:rsidRDefault="003F43F9" w:rsidP="001F0CA0">
      <w:pPr>
        <w:pStyle w:val="CPRScapture"/>
      </w:pPr>
      <w:r w:rsidRPr="00441CD3">
        <w:t>================================================================================</w:t>
      </w:r>
    </w:p>
    <w:p w:rsidR="003F43F9" w:rsidRPr="00441CD3" w:rsidRDefault="003F43F9" w:rsidP="001F0CA0">
      <w:pPr>
        <w:pStyle w:val="CPRScapture"/>
      </w:pPr>
      <w:r w:rsidRPr="00441CD3">
        <w:t xml:space="preserve">             T R A N S C R I P T I O N   B I L L I N G   R E P O R T</w:t>
      </w:r>
    </w:p>
    <w:p w:rsidR="003F43F9" w:rsidRPr="00441CD3" w:rsidRDefault="003F43F9" w:rsidP="001F0CA0">
      <w:pPr>
        <w:pStyle w:val="CPRScapture"/>
      </w:pPr>
      <w:r w:rsidRPr="00441CD3">
        <w:t xml:space="preserve">                                  CAMP MASTER</w:t>
      </w:r>
    </w:p>
    <w:p w:rsidR="003F43F9" w:rsidRPr="00441CD3" w:rsidRDefault="003F43F9" w:rsidP="001F0CA0">
      <w:pPr>
        <w:pStyle w:val="CPRScapture"/>
      </w:pPr>
      <w:r w:rsidRPr="00441CD3">
        <w:t>for Documents Transcribed: 01/01/2009 to 01/31/2010    Printed: 05/05/2010 11:18</w:t>
      </w:r>
    </w:p>
    <w:p w:rsidR="003F43F9" w:rsidRPr="00441CD3" w:rsidRDefault="003F43F9" w:rsidP="001F0CA0">
      <w:pPr>
        <w:pStyle w:val="CPRScapture"/>
      </w:pPr>
    </w:p>
    <w:p w:rsidR="003F43F9" w:rsidRPr="00441CD3" w:rsidRDefault="003F43F9" w:rsidP="001F0CA0">
      <w:pPr>
        <w:pStyle w:val="CPRScapture"/>
      </w:pPr>
      <w:r w:rsidRPr="00441CD3">
        <w:t>Tran Date     Title                    Patient                    Aut  VBC Lines</w:t>
      </w:r>
    </w:p>
    <w:p w:rsidR="003F43F9" w:rsidRPr="00441CD3" w:rsidRDefault="003F43F9" w:rsidP="001F0CA0">
      <w:pPr>
        <w:pStyle w:val="CPRScapture"/>
      </w:pPr>
      <w:r w:rsidRPr="00441CD3">
        <w:t>================================================================================</w:t>
      </w:r>
    </w:p>
    <w:p w:rsidR="003F43F9" w:rsidRPr="00441CD3" w:rsidRDefault="003F43F9" w:rsidP="001F0CA0">
      <w:pPr>
        <w:pStyle w:val="CPRScapture"/>
      </w:pPr>
      <w:r w:rsidRPr="00441CD3">
        <w:t>ati  07/31/09 Discharge Summary        BCMA,ELEVEN-PATIENT (0011) JER      56.25</w:t>
      </w:r>
    </w:p>
    <w:p w:rsidR="003F43F9" w:rsidRPr="00441CD3" w:rsidRDefault="003F43F9" w:rsidP="001F0CA0">
      <w:pPr>
        <w:pStyle w:val="CPRScapture"/>
      </w:pPr>
      <w:r w:rsidRPr="00441CD3">
        <w:t xml:space="preserve">     07/31/09 Discharge Summary        BCMA,ONE-PATIENT    (0001) JER      56.31</w:t>
      </w:r>
    </w:p>
    <w:p w:rsidR="003F43F9" w:rsidRPr="00441CD3" w:rsidRDefault="003F43F9" w:rsidP="001F0CA0">
      <w:pPr>
        <w:pStyle w:val="CPRScapture"/>
      </w:pPr>
      <w:r w:rsidRPr="00441CD3">
        <w:t xml:space="preserve">                                                                      ----------</w:t>
      </w:r>
    </w:p>
    <w:p w:rsidR="003F43F9" w:rsidRPr="00441CD3" w:rsidRDefault="003F43F9" w:rsidP="001F0CA0">
      <w:pPr>
        <w:pStyle w:val="CPRScapture"/>
      </w:pPr>
      <w:r w:rsidRPr="00441CD3">
        <w:t xml:space="preserve">                                          Total for Transcriber ati =     112.56</w:t>
      </w:r>
    </w:p>
    <w:p w:rsidR="003F43F9" w:rsidRPr="00441CD3" w:rsidRDefault="003F43F9" w:rsidP="001F0CA0">
      <w:pPr>
        <w:pStyle w:val="CPRScapture"/>
      </w:pPr>
    </w:p>
    <w:p w:rsidR="003F43F9" w:rsidRPr="00441CD3" w:rsidRDefault="003F43F9" w:rsidP="001F0CA0">
      <w:pPr>
        <w:pStyle w:val="CPRScapture"/>
      </w:pPr>
      <w:r w:rsidRPr="00441CD3">
        <w:t>mti  07/23/09 Discharge Summary        EIGHTY,INPATIENT    (0880) JER      55.91</w:t>
      </w:r>
    </w:p>
    <w:p w:rsidR="003F43F9" w:rsidRPr="00441CD3" w:rsidRDefault="003F43F9" w:rsidP="001F0CA0">
      <w:pPr>
        <w:pStyle w:val="CPRScapture"/>
      </w:pPr>
      <w:r w:rsidRPr="00441CD3">
        <w:t xml:space="preserve">     07/23/09 Discharge Summary        BCMA,FIFTEEN-PATIEN (0015) JER      57.31</w:t>
      </w:r>
    </w:p>
    <w:p w:rsidR="003F43F9" w:rsidRPr="00441CD3" w:rsidRDefault="003F43F9" w:rsidP="001F0CA0">
      <w:pPr>
        <w:pStyle w:val="CPRScapture"/>
      </w:pPr>
      <w:r w:rsidRPr="00441CD3">
        <w:t xml:space="preserve">                                                                      ----------</w:t>
      </w:r>
    </w:p>
    <w:p w:rsidR="003F43F9" w:rsidRPr="00441CD3" w:rsidRDefault="003F43F9" w:rsidP="001F0CA0">
      <w:pPr>
        <w:pStyle w:val="CPRScapture"/>
      </w:pPr>
      <w:r w:rsidRPr="00441CD3">
        <w:t xml:space="preserve">                                          Total for Transcriber mti =     113.22</w:t>
      </w:r>
    </w:p>
    <w:p w:rsidR="003F43F9" w:rsidRPr="00441CD3" w:rsidRDefault="003F43F9" w:rsidP="001F0CA0">
      <w:pPr>
        <w:pStyle w:val="CPRScapture"/>
      </w:pPr>
    </w:p>
    <w:p w:rsidR="003F43F9" w:rsidRPr="00441CD3" w:rsidRDefault="003F43F9" w:rsidP="001F0CA0">
      <w:pPr>
        <w:pStyle w:val="CPRScapture"/>
      </w:pPr>
      <w:r w:rsidRPr="00441CD3">
        <w:t>tlc  08/13/09 Discharge Summary        BCMA,EIGHTYTHREE-PA (0083) JER      55.91</w:t>
      </w:r>
    </w:p>
    <w:p w:rsidR="003F43F9" w:rsidRPr="00441CD3" w:rsidRDefault="003F43F9" w:rsidP="001F0CA0">
      <w:pPr>
        <w:pStyle w:val="CPRScapture"/>
      </w:pPr>
      <w:r w:rsidRPr="00441CD3">
        <w:t xml:space="preserve">     08/27/09 Discharge Summary        NINETYEIGHT,OUTPATI (0698) JER      55.91</w:t>
      </w:r>
    </w:p>
    <w:p w:rsidR="003F43F9" w:rsidRPr="00441CD3" w:rsidRDefault="003F43F9" w:rsidP="001F0CA0">
      <w:pPr>
        <w:pStyle w:val="CPRScapture"/>
      </w:pPr>
      <w:r w:rsidRPr="00441CD3">
        <w:t xml:space="preserve">     08/27/09 Discharge Summary        CPRS,COMBATVET T    (0000) JER      55.91</w:t>
      </w:r>
    </w:p>
    <w:p w:rsidR="003F43F9" w:rsidRPr="00441CD3" w:rsidRDefault="003F43F9" w:rsidP="001F0CA0">
      <w:pPr>
        <w:pStyle w:val="CPRScapture"/>
      </w:pPr>
      <w:r w:rsidRPr="00441CD3">
        <w:t xml:space="preserve">     08/27/09 Discharge Summary        FIVEHUNDREDELEVEN,P (0511) JER      55.91</w:t>
      </w:r>
    </w:p>
    <w:p w:rsidR="003F43F9" w:rsidRPr="00441CD3" w:rsidRDefault="003F43F9" w:rsidP="001F0CA0">
      <w:pPr>
        <w:pStyle w:val="CPRScapture"/>
      </w:pPr>
    </w:p>
    <w:p w:rsidR="003F43F9" w:rsidRPr="00441CD3" w:rsidRDefault="003F43F9" w:rsidP="001F0CA0">
      <w:pPr>
        <w:pStyle w:val="CPRScapture"/>
      </w:pPr>
      <w:r w:rsidRPr="00441CD3">
        <w:t xml:space="preserve">Enter RETURN to continue or '^' to exit: </w:t>
      </w:r>
    </w:p>
    <w:p w:rsidR="003F43F9" w:rsidRPr="00441CD3" w:rsidRDefault="003F43F9" w:rsidP="001F0CA0">
      <w:pPr>
        <w:pStyle w:val="CPRScapture"/>
      </w:pPr>
    </w:p>
    <w:p w:rsidR="003F43F9" w:rsidRPr="00441CD3" w:rsidRDefault="003F43F9" w:rsidP="001F0CA0">
      <w:pPr>
        <w:pStyle w:val="CPRScapture"/>
      </w:pPr>
      <w:r w:rsidRPr="00441CD3">
        <w:t xml:space="preserve">                                                                          Page 2</w:t>
      </w:r>
    </w:p>
    <w:p w:rsidR="003F43F9" w:rsidRPr="00441CD3" w:rsidRDefault="003F43F9" w:rsidP="001F0CA0">
      <w:pPr>
        <w:pStyle w:val="CPRScapture"/>
      </w:pPr>
      <w:r w:rsidRPr="00441CD3">
        <w:t>================================================================================</w:t>
      </w:r>
    </w:p>
    <w:p w:rsidR="003F43F9" w:rsidRPr="00441CD3" w:rsidRDefault="003F43F9" w:rsidP="001F0CA0">
      <w:pPr>
        <w:pStyle w:val="CPRScapture"/>
      </w:pPr>
      <w:r w:rsidRPr="00441CD3">
        <w:t xml:space="preserve">             T R A N S C R I P T I O N   B I L L I N G   R E P O R T</w:t>
      </w:r>
    </w:p>
    <w:p w:rsidR="003F43F9" w:rsidRPr="00441CD3" w:rsidRDefault="003F43F9" w:rsidP="001F0CA0">
      <w:pPr>
        <w:pStyle w:val="CPRScapture"/>
      </w:pPr>
      <w:r w:rsidRPr="00441CD3">
        <w:t xml:space="preserve">                                  CAMP MASTER</w:t>
      </w:r>
    </w:p>
    <w:p w:rsidR="003F43F9" w:rsidRPr="00441CD3" w:rsidRDefault="003F43F9" w:rsidP="001F0CA0">
      <w:pPr>
        <w:pStyle w:val="CPRScapture"/>
      </w:pPr>
      <w:r w:rsidRPr="00441CD3">
        <w:t>for Documents Transcribed: 01/01/2009 to 01/31/2010    Printed: 05/05/2010 11:18</w:t>
      </w:r>
    </w:p>
    <w:p w:rsidR="003F43F9" w:rsidRPr="00441CD3" w:rsidRDefault="003F43F9" w:rsidP="001F0CA0">
      <w:pPr>
        <w:pStyle w:val="CPRScapture"/>
      </w:pPr>
    </w:p>
    <w:p w:rsidR="003F43F9" w:rsidRPr="00441CD3" w:rsidRDefault="003F43F9" w:rsidP="001F0CA0">
      <w:pPr>
        <w:pStyle w:val="CPRScapture"/>
      </w:pPr>
      <w:r w:rsidRPr="00441CD3">
        <w:t>Tran Date     Title                    Patient                    Aut  VBC Lines</w:t>
      </w:r>
    </w:p>
    <w:p w:rsidR="003F43F9" w:rsidRPr="00441CD3" w:rsidRDefault="003F43F9" w:rsidP="001F0CA0">
      <w:pPr>
        <w:pStyle w:val="CPRScapture"/>
      </w:pPr>
      <w:r w:rsidRPr="00441CD3">
        <w:t>================================================================================</w:t>
      </w:r>
    </w:p>
    <w:p w:rsidR="003F43F9" w:rsidRPr="00441CD3" w:rsidRDefault="003F43F9" w:rsidP="001F0CA0">
      <w:pPr>
        <w:pStyle w:val="CPRScapture"/>
      </w:pPr>
      <w:r w:rsidRPr="00441CD3">
        <w:t xml:space="preserve">     12/03/09 OPERATION REPORT         BCMA,EIGHT          (0008) JER       1.40</w:t>
      </w:r>
    </w:p>
    <w:p w:rsidR="003F43F9" w:rsidRPr="00441CD3" w:rsidRDefault="003F43F9" w:rsidP="001F0CA0">
      <w:pPr>
        <w:pStyle w:val="CPRScapture"/>
      </w:pPr>
      <w:r w:rsidRPr="00441CD3">
        <w:t xml:space="preserve">                                                                      ----------</w:t>
      </w:r>
    </w:p>
    <w:p w:rsidR="003F43F9" w:rsidRPr="00441CD3" w:rsidRDefault="003F43F9" w:rsidP="001F0CA0">
      <w:pPr>
        <w:pStyle w:val="CPRScapture"/>
      </w:pPr>
      <w:r w:rsidRPr="00441CD3">
        <w:t xml:space="preserve">                                          Total for Transcriber tlc =     225.04</w:t>
      </w:r>
    </w:p>
    <w:p w:rsidR="003F43F9" w:rsidRPr="00441CD3" w:rsidRDefault="003F43F9" w:rsidP="001F0CA0">
      <w:pPr>
        <w:pStyle w:val="CPRScapture"/>
      </w:pPr>
    </w:p>
    <w:p w:rsidR="003F43F9" w:rsidRPr="00441CD3" w:rsidRDefault="003F43F9" w:rsidP="001F0CA0">
      <w:pPr>
        <w:pStyle w:val="CPRScapture"/>
      </w:pPr>
      <w:r w:rsidRPr="00441CD3">
        <w:t xml:space="preserve">                                                                      ----------</w:t>
      </w:r>
    </w:p>
    <w:p w:rsidR="003F43F9" w:rsidRPr="00441CD3" w:rsidRDefault="003F43F9" w:rsidP="001F0CA0">
      <w:pPr>
        <w:pStyle w:val="CPRScapture"/>
      </w:pPr>
      <w:r w:rsidRPr="00441CD3">
        <w:t xml:space="preserve">                                                 Total for Division =     450.82</w:t>
      </w:r>
    </w:p>
    <w:p w:rsidR="003F43F9" w:rsidRPr="00441CD3" w:rsidRDefault="003F43F9" w:rsidP="001F0CA0">
      <w:pPr>
        <w:pStyle w:val="CPRScapture"/>
      </w:pPr>
    </w:p>
    <w:p w:rsidR="003F43F9" w:rsidRPr="00441CD3" w:rsidRDefault="003F43F9" w:rsidP="001F0CA0">
      <w:pPr>
        <w:pStyle w:val="CPRScapture"/>
      </w:pPr>
    </w:p>
    <w:p w:rsidR="003F43F9" w:rsidRPr="00441CD3" w:rsidRDefault="003F43F9" w:rsidP="001F0CA0">
      <w:pPr>
        <w:pStyle w:val="CPRScapture"/>
      </w:pPr>
    </w:p>
    <w:p w:rsidR="003F43F9" w:rsidRPr="00441CD3" w:rsidRDefault="003F43F9" w:rsidP="001F0CA0">
      <w:pPr>
        <w:pStyle w:val="CPRScapture"/>
      </w:pPr>
    </w:p>
    <w:p w:rsidR="003F43F9" w:rsidRPr="00441CD3" w:rsidRDefault="003F43F9" w:rsidP="001F0CA0">
      <w:pPr>
        <w:pStyle w:val="CPRScapture"/>
      </w:pPr>
    </w:p>
    <w:p w:rsidR="003F43F9" w:rsidRPr="00441CD3" w:rsidRDefault="003F43F9" w:rsidP="001F0CA0">
      <w:pPr>
        <w:pStyle w:val="CPRScapture"/>
      </w:pPr>
    </w:p>
    <w:p w:rsidR="003F43F9" w:rsidRPr="00441CD3" w:rsidRDefault="003F43F9" w:rsidP="001F0CA0">
      <w:pPr>
        <w:pStyle w:val="CPRScapture"/>
      </w:pPr>
      <w:r w:rsidRPr="00441CD3">
        <w:t xml:space="preserve">Press RETURN to continue or '^' to exit: </w:t>
      </w:r>
    </w:p>
    <w:p w:rsidR="003F43F9" w:rsidRPr="00441CD3" w:rsidRDefault="003F43F9" w:rsidP="001F0CA0">
      <w:pPr>
        <w:pStyle w:val="CPRScapture"/>
      </w:pPr>
    </w:p>
    <w:p w:rsidR="003F43F9" w:rsidRPr="00441CD3" w:rsidRDefault="003F43F9" w:rsidP="001F0CA0">
      <w:pPr>
        <w:pStyle w:val="CPRScapture"/>
      </w:pPr>
      <w:r w:rsidRPr="00441CD3">
        <w:t xml:space="preserve">                                                                          Page 3</w:t>
      </w:r>
    </w:p>
    <w:p w:rsidR="003F43F9" w:rsidRPr="00441CD3" w:rsidRDefault="003F43F9" w:rsidP="001F0CA0">
      <w:pPr>
        <w:pStyle w:val="CPRScapture"/>
      </w:pPr>
      <w:r w:rsidRPr="00441CD3">
        <w:t>================================================================================</w:t>
      </w:r>
    </w:p>
    <w:p w:rsidR="003F43F9" w:rsidRPr="00441CD3" w:rsidRDefault="003F43F9" w:rsidP="001F0CA0">
      <w:pPr>
        <w:pStyle w:val="CPRScapture"/>
      </w:pPr>
      <w:r w:rsidRPr="00441CD3">
        <w:t xml:space="preserve">             T R A N S C R I P T I O N   B I L L I N G   R E P O R T</w:t>
      </w:r>
    </w:p>
    <w:p w:rsidR="003F43F9" w:rsidRPr="00441CD3" w:rsidRDefault="003F43F9" w:rsidP="001F0CA0">
      <w:pPr>
        <w:pStyle w:val="CPRScapture"/>
      </w:pPr>
      <w:r w:rsidRPr="00441CD3">
        <w:t xml:space="preserve">                                   CINCINNATI</w:t>
      </w:r>
    </w:p>
    <w:p w:rsidR="003F43F9" w:rsidRPr="00441CD3" w:rsidRDefault="003F43F9" w:rsidP="001F0CA0">
      <w:pPr>
        <w:pStyle w:val="CPRScapture"/>
      </w:pPr>
      <w:r w:rsidRPr="00441CD3">
        <w:t>for Documents Transcribed: 01/01/2009 to 01/31/2010    Printed: 05/05/2010 11:18</w:t>
      </w:r>
    </w:p>
    <w:p w:rsidR="003F43F9" w:rsidRPr="00441CD3" w:rsidRDefault="003F43F9" w:rsidP="001F0CA0">
      <w:pPr>
        <w:pStyle w:val="CPRScapture"/>
      </w:pPr>
    </w:p>
    <w:p w:rsidR="003F43F9" w:rsidRPr="00441CD3" w:rsidRDefault="003F43F9" w:rsidP="001F0CA0">
      <w:pPr>
        <w:pStyle w:val="CPRScapture"/>
      </w:pPr>
      <w:r w:rsidRPr="00441CD3">
        <w:t>Tran Date     Title                    Patient                    Aut  VBC Lines</w:t>
      </w:r>
    </w:p>
    <w:p w:rsidR="003F43F9" w:rsidRPr="00441CD3" w:rsidRDefault="003F43F9" w:rsidP="001F0CA0">
      <w:pPr>
        <w:pStyle w:val="CPRScapture"/>
      </w:pPr>
      <w:r w:rsidRPr="00441CD3">
        <w:t>================================================================================</w:t>
      </w:r>
    </w:p>
    <w:p w:rsidR="003F43F9" w:rsidRPr="00441CD3" w:rsidRDefault="003F43F9" w:rsidP="001F0CA0">
      <w:pPr>
        <w:pStyle w:val="CPRScapture"/>
      </w:pPr>
      <w:r w:rsidRPr="00441CD3">
        <w:t>tlc  07/24/09 Discharge Summary        BCMA,EIGHTYSIX-PATI (0086) BA       56.54</w:t>
      </w:r>
    </w:p>
    <w:p w:rsidR="003F43F9" w:rsidRPr="00441CD3" w:rsidRDefault="003F43F9" w:rsidP="001F0CA0">
      <w:pPr>
        <w:pStyle w:val="CPRScapture"/>
      </w:pPr>
      <w:r w:rsidRPr="00441CD3">
        <w:t xml:space="preserve">                                                                      ----------</w:t>
      </w:r>
    </w:p>
    <w:p w:rsidR="003F43F9" w:rsidRPr="00441CD3" w:rsidRDefault="003F43F9" w:rsidP="001F0CA0">
      <w:pPr>
        <w:pStyle w:val="CPRScapture"/>
      </w:pPr>
      <w:r w:rsidRPr="00441CD3">
        <w:t xml:space="preserve">                                          Total for Transcriber tlc =      56.54</w:t>
      </w:r>
    </w:p>
    <w:p w:rsidR="003F43F9" w:rsidRPr="00441CD3" w:rsidRDefault="003F43F9" w:rsidP="001F0CA0">
      <w:pPr>
        <w:pStyle w:val="CPRScapture"/>
      </w:pPr>
    </w:p>
    <w:p w:rsidR="003F43F9" w:rsidRPr="00441CD3" w:rsidRDefault="003F43F9" w:rsidP="001F0CA0">
      <w:pPr>
        <w:pStyle w:val="CPRScapture"/>
      </w:pPr>
      <w:r w:rsidRPr="00441CD3">
        <w:t xml:space="preserve">                                                                      ----------</w:t>
      </w:r>
    </w:p>
    <w:p w:rsidR="003F43F9" w:rsidRPr="00441CD3" w:rsidRDefault="003F43F9" w:rsidP="001F0CA0">
      <w:pPr>
        <w:pStyle w:val="CPRScapture"/>
      </w:pPr>
      <w:r w:rsidRPr="00441CD3">
        <w:t xml:space="preserve">                                                 Total for Division =      56.54</w:t>
      </w:r>
    </w:p>
    <w:p w:rsidR="003F43F9" w:rsidRPr="00441CD3" w:rsidRDefault="003F43F9" w:rsidP="001F0CA0">
      <w:pPr>
        <w:pStyle w:val="CPRScapture"/>
      </w:pPr>
    </w:p>
    <w:p w:rsidR="003F43F9" w:rsidRPr="00441CD3" w:rsidRDefault="003F43F9" w:rsidP="001F0CA0">
      <w:pPr>
        <w:pStyle w:val="CPRScapture"/>
      </w:pPr>
    </w:p>
    <w:p w:rsidR="003F43F9" w:rsidRPr="00441CD3" w:rsidRDefault="003F43F9" w:rsidP="001F0CA0">
      <w:pPr>
        <w:pStyle w:val="CPRScapture"/>
      </w:pPr>
    </w:p>
    <w:p w:rsidR="003F43F9" w:rsidRPr="00441CD3" w:rsidRDefault="003F43F9" w:rsidP="001F0CA0">
      <w:pPr>
        <w:pStyle w:val="CPRScapture"/>
      </w:pPr>
    </w:p>
    <w:p w:rsidR="003F43F9" w:rsidRPr="00441CD3" w:rsidRDefault="003F43F9" w:rsidP="001F0CA0">
      <w:pPr>
        <w:pStyle w:val="CPRScapture"/>
      </w:pPr>
    </w:p>
    <w:p w:rsidR="003F43F9" w:rsidRPr="00441CD3" w:rsidRDefault="003F43F9" w:rsidP="001F0CA0">
      <w:pPr>
        <w:pStyle w:val="CPRScapture"/>
      </w:pPr>
    </w:p>
    <w:p w:rsidR="003F43F9" w:rsidRPr="00441CD3" w:rsidRDefault="008C0363" w:rsidP="001F0CA0">
      <w:pPr>
        <w:pStyle w:val="CPRScapture"/>
      </w:pPr>
      <w:r>
        <w:rPr>
          <w:noProof/>
        </w:rPr>
        <mc:AlternateContent>
          <mc:Choice Requires="wps">
            <w:drawing>
              <wp:anchor distT="0" distB="0" distL="114300" distR="114300" simplePos="0" relativeHeight="251692032" behindDoc="0" locked="0" layoutInCell="1" allowOverlap="1">
                <wp:simplePos x="0" y="0"/>
                <wp:positionH relativeFrom="column">
                  <wp:posOffset>6375400</wp:posOffset>
                </wp:positionH>
                <wp:positionV relativeFrom="paragraph">
                  <wp:posOffset>-31115</wp:posOffset>
                </wp:positionV>
                <wp:extent cx="0" cy="3194685"/>
                <wp:effectExtent l="12700" t="6985" r="6350" b="8255"/>
                <wp:wrapNone/>
                <wp:docPr id="64"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94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9" o:spid="_x0000_s1026" type="#_x0000_t32" style="position:absolute;margin-left:502pt;margin-top:-2.45pt;width:0;height:251.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"/>
            </w:pict>
          </mc:Fallback>
        </mc:AlternateContent>
      </w:r>
      <w:r w:rsidR="003F43F9" w:rsidRPr="00441CD3">
        <w:t xml:space="preserve">Press RETURN to continue or '^' to exit: </w:t>
      </w:r>
    </w:p>
    <w:p w:rsidR="003F43F9" w:rsidRPr="00441CD3" w:rsidRDefault="003F43F9" w:rsidP="001F0CA0">
      <w:pPr>
        <w:pStyle w:val="CPRScapture"/>
      </w:pPr>
    </w:p>
    <w:p w:rsidR="003F43F9" w:rsidRPr="00441CD3" w:rsidRDefault="003F43F9" w:rsidP="001F0CA0">
      <w:pPr>
        <w:pStyle w:val="CPRScapture"/>
      </w:pPr>
      <w:r w:rsidRPr="00441CD3">
        <w:t xml:space="preserve">                                                                          Page 4</w:t>
      </w:r>
    </w:p>
    <w:p w:rsidR="003F43F9" w:rsidRPr="00441CD3" w:rsidRDefault="003F43F9" w:rsidP="001F0CA0">
      <w:pPr>
        <w:pStyle w:val="CPRScapture"/>
      </w:pPr>
      <w:r w:rsidRPr="00441CD3">
        <w:t>================================================================================</w:t>
      </w:r>
    </w:p>
    <w:p w:rsidR="003F43F9" w:rsidRPr="00441CD3" w:rsidRDefault="003F43F9" w:rsidP="001F0CA0">
      <w:pPr>
        <w:pStyle w:val="CPRScapture"/>
      </w:pPr>
      <w:r w:rsidRPr="00441CD3">
        <w:t xml:space="preserve">             T R A N S C R I P T I O N   B I L L I N G   R E P O R T</w:t>
      </w:r>
    </w:p>
    <w:p w:rsidR="003F43F9" w:rsidRPr="00441CD3" w:rsidRDefault="003F43F9" w:rsidP="001F0CA0">
      <w:pPr>
        <w:pStyle w:val="CPRScapture"/>
      </w:pPr>
      <w:r w:rsidRPr="00441CD3">
        <w:t xml:space="preserve">                          SUMMARY for ZZ ALBANY-PRRTP</w:t>
      </w:r>
    </w:p>
    <w:p w:rsidR="003F43F9" w:rsidRPr="00441CD3" w:rsidRDefault="003F43F9" w:rsidP="001F0CA0">
      <w:pPr>
        <w:pStyle w:val="CPRScapture"/>
      </w:pPr>
      <w:r w:rsidRPr="00441CD3">
        <w:t>for Documents Transcribed: 01/01/2009 to 01/31/2010    Printed: 05/05/2010 11:18</w:t>
      </w:r>
    </w:p>
    <w:p w:rsidR="003F43F9" w:rsidRPr="00441CD3" w:rsidRDefault="003F43F9" w:rsidP="001F0CA0">
      <w:pPr>
        <w:pStyle w:val="CPRScapture"/>
      </w:pPr>
    </w:p>
    <w:p w:rsidR="003F43F9" w:rsidRPr="00441CD3" w:rsidRDefault="003F43F9" w:rsidP="001F0CA0">
      <w:pPr>
        <w:pStyle w:val="CPRScapture"/>
      </w:pPr>
      <w:r w:rsidRPr="00441CD3">
        <w:t>================================================================================</w:t>
      </w:r>
    </w:p>
    <w:p w:rsidR="003F43F9" w:rsidRPr="00441CD3" w:rsidRDefault="003F43F9" w:rsidP="001F0CA0">
      <w:pPr>
        <w:pStyle w:val="CPRScapture"/>
      </w:pPr>
      <w:r w:rsidRPr="00441CD3">
        <w:t>Category                                        Documents              VBC Lines</w:t>
      </w:r>
    </w:p>
    <w:p w:rsidR="003F43F9" w:rsidRPr="00441CD3" w:rsidRDefault="003F43F9" w:rsidP="001F0CA0">
      <w:pPr>
        <w:pStyle w:val="CPRScapture"/>
      </w:pPr>
      <w:r w:rsidRPr="00441CD3">
        <w:t>================================================================================</w:t>
      </w:r>
    </w:p>
    <w:p w:rsidR="003F43F9" w:rsidRPr="00441CD3" w:rsidRDefault="003F43F9" w:rsidP="001F0CA0">
      <w:pPr>
        <w:pStyle w:val="CPRScapture"/>
      </w:pPr>
      <w:r w:rsidRPr="00441CD3">
        <w:t>Division Totals</w:t>
      </w:r>
    </w:p>
    <w:p w:rsidR="003F43F9" w:rsidRPr="00441CD3" w:rsidRDefault="003F43F9" w:rsidP="001F0CA0">
      <w:pPr>
        <w:pStyle w:val="CPRScapture"/>
      </w:pPr>
      <w:r w:rsidRPr="00441CD3">
        <w:t xml:space="preserve">  CAMP MASTER                                   9                         450.82</w:t>
      </w:r>
    </w:p>
    <w:p w:rsidR="003F43F9" w:rsidRPr="00441CD3" w:rsidRDefault="003F43F9" w:rsidP="001F0CA0">
      <w:pPr>
        <w:pStyle w:val="CPRScapture"/>
      </w:pPr>
      <w:r w:rsidRPr="00441CD3">
        <w:t xml:space="preserve">  CINCINNATI                                    1                          56.54</w:t>
      </w:r>
    </w:p>
    <w:p w:rsidR="003F43F9" w:rsidRPr="00441CD3" w:rsidRDefault="003F43F9" w:rsidP="001F0CA0">
      <w:pPr>
        <w:pStyle w:val="CPRScapture"/>
      </w:pPr>
    </w:p>
    <w:p w:rsidR="003F43F9" w:rsidRPr="00441CD3" w:rsidRDefault="003F43F9" w:rsidP="001F0CA0">
      <w:pPr>
        <w:pStyle w:val="CPRScapture"/>
      </w:pPr>
      <w:r w:rsidRPr="00441CD3">
        <w:t>Transcriber Totals</w:t>
      </w:r>
    </w:p>
    <w:p w:rsidR="003F43F9" w:rsidRPr="00441CD3" w:rsidRDefault="003F43F9" w:rsidP="001F0CA0">
      <w:pPr>
        <w:pStyle w:val="CPRScapture"/>
      </w:pPr>
      <w:r w:rsidRPr="00441CD3">
        <w:t xml:space="preserve">  ati                                           2                         112.56</w:t>
      </w:r>
    </w:p>
    <w:p w:rsidR="003F43F9" w:rsidRPr="00441CD3" w:rsidRDefault="003F43F9" w:rsidP="001F0CA0">
      <w:pPr>
        <w:pStyle w:val="CPRScapture"/>
      </w:pPr>
      <w:r w:rsidRPr="00441CD3">
        <w:t xml:space="preserve">  mti                                           2                         113.22</w:t>
      </w:r>
    </w:p>
    <w:p w:rsidR="003F43F9" w:rsidRPr="00441CD3" w:rsidRDefault="003F43F9" w:rsidP="001F0CA0">
      <w:pPr>
        <w:pStyle w:val="CPRScapture"/>
      </w:pPr>
      <w:r w:rsidRPr="00441CD3">
        <w:t xml:space="preserve">  tlc                                           6                         281.58</w:t>
      </w:r>
    </w:p>
    <w:p w:rsidR="003F43F9" w:rsidRPr="00441CD3" w:rsidRDefault="003F43F9" w:rsidP="001F0CA0">
      <w:pPr>
        <w:pStyle w:val="CPRScapture"/>
      </w:pPr>
    </w:p>
    <w:p w:rsidR="003F43F9" w:rsidRPr="00441CD3" w:rsidRDefault="003F43F9" w:rsidP="001F0CA0">
      <w:pPr>
        <w:pStyle w:val="CPRScapture"/>
      </w:pPr>
      <w:r w:rsidRPr="00441CD3">
        <w:t>Station Totals</w:t>
      </w:r>
    </w:p>
    <w:p w:rsidR="003F43F9" w:rsidRPr="00441CD3" w:rsidRDefault="003F43F9" w:rsidP="001F0CA0">
      <w:pPr>
        <w:pStyle w:val="CPRScapture"/>
      </w:pPr>
      <w:r w:rsidRPr="00441CD3">
        <w:t xml:space="preserve">  ZZ ALBANY-PRRTP                               10                        507.36</w:t>
      </w:r>
    </w:p>
    <w:p w:rsidR="003F43F9" w:rsidRPr="00441CD3" w:rsidRDefault="003F43F9" w:rsidP="001F0CA0">
      <w:pPr>
        <w:pStyle w:val="CPRScapture"/>
      </w:pPr>
    </w:p>
    <w:p w:rsidR="003F43F9" w:rsidRPr="00441CD3" w:rsidRDefault="003F43F9" w:rsidP="001F0CA0">
      <w:pPr>
        <w:pStyle w:val="CPRScapture"/>
      </w:pPr>
      <w:r w:rsidRPr="00441CD3">
        <w:t>Press RETURN to continue or '^' to exit:</w:t>
      </w:r>
      <w:r w:rsidRPr="00441CD3">
        <w:rPr>
          <w:b/>
        </w:rPr>
        <w:t xml:space="preserve"> &lt;Enter&gt;</w:t>
      </w:r>
      <w:r w:rsidRPr="00441CD3">
        <w:t xml:space="preserve"> </w:t>
      </w:r>
    </w:p>
    <w:p w:rsidR="00750D83" w:rsidRPr="00441CD3" w:rsidRDefault="008F1AC4" w:rsidP="00B71EBC">
      <w:pPr>
        <w:pStyle w:val="Heading1"/>
      </w:pPr>
      <w:r w:rsidRPr="00441CD3">
        <w:br w:type="page"/>
      </w:r>
      <w:bookmarkStart w:id="106" w:name="_Toc487032625"/>
      <w:r w:rsidR="00750D83" w:rsidRPr="00441CD3">
        <w:t xml:space="preserve">Chapter </w:t>
      </w:r>
      <w:r w:rsidR="00F174E9" w:rsidRPr="00441CD3">
        <w:t>6</w:t>
      </w:r>
      <w:r w:rsidR="00750D83" w:rsidRPr="00441CD3">
        <w:t>: TIU for Transcriptionists</w:t>
      </w:r>
      <w:bookmarkEnd w:id="106"/>
    </w:p>
    <w:p w:rsidR="00750D83" w:rsidRPr="00441CD3" w:rsidRDefault="00750D83" w:rsidP="001F0CA0"/>
    <w:p w:rsidR="00750D83" w:rsidRPr="00441CD3" w:rsidRDefault="00750D83" w:rsidP="001F0CA0">
      <w:r w:rsidRPr="00441CD3">
        <w:t xml:space="preserve">Transcriptionists typically enter Providers’ discharge summaries, progress notes, or other documents: </w:t>
      </w:r>
    </w:p>
    <w:p w:rsidR="00750D83" w:rsidRPr="00441CD3" w:rsidRDefault="00750D83" w:rsidP="001F0CA0"/>
    <w:p w:rsidR="00750D83" w:rsidRPr="00441CD3" w:rsidRDefault="00750D83" w:rsidP="00F21C0B">
      <w:pPr>
        <w:numPr>
          <w:ilvl w:val="0"/>
          <w:numId w:val="18"/>
        </w:numPr>
      </w:pPr>
      <w:r w:rsidRPr="00441CD3">
        <w:t xml:space="preserve">directly from dictation, or </w:t>
      </w:r>
    </w:p>
    <w:p w:rsidR="00750D83" w:rsidRPr="00441CD3" w:rsidRDefault="00750D83" w:rsidP="00F21C0B">
      <w:pPr>
        <w:numPr>
          <w:ilvl w:val="0"/>
          <w:numId w:val="18"/>
        </w:numPr>
      </w:pPr>
      <w:r w:rsidRPr="00441CD3">
        <w:t>from uploaded transcribed ASCII documents in batch mode</w:t>
      </w:r>
    </w:p>
    <w:p w:rsidR="00750D83" w:rsidRPr="00441CD3" w:rsidRDefault="00750D83" w:rsidP="00F21C0B">
      <w:pPr>
        <w:numPr>
          <w:ilvl w:val="1"/>
          <w:numId w:val="18"/>
        </w:numPr>
      </w:pPr>
      <w:r w:rsidRPr="00441CD3">
        <w:t xml:space="preserve">from remote microcomputers, using ASCII or KERMIT protocol upload, or </w:t>
      </w:r>
    </w:p>
    <w:p w:rsidR="00750D83" w:rsidRPr="00441CD3" w:rsidRDefault="00750D83" w:rsidP="00F21C0B">
      <w:pPr>
        <w:numPr>
          <w:ilvl w:val="1"/>
          <w:numId w:val="18"/>
        </w:numPr>
      </w:pPr>
      <w:r w:rsidRPr="00441CD3">
        <w:t xml:space="preserve">from Host Files (i.e., DOS or VMS ASCII files) on the host system. </w:t>
      </w:r>
    </w:p>
    <w:p w:rsidR="00750D83" w:rsidRPr="00441CD3" w:rsidRDefault="00750D83" w:rsidP="001F0CA0"/>
    <w:p w:rsidR="00750D83" w:rsidRPr="00441CD3" w:rsidRDefault="00750D83" w:rsidP="001F0CA0">
      <w:r w:rsidRPr="00441CD3">
        <w:tab/>
        <w:t>Options on this menu can be assigned accordingly.</w:t>
      </w:r>
    </w:p>
    <w:p w:rsidR="00750D83" w:rsidRPr="00441CD3" w:rsidRDefault="00750D83" w:rsidP="001F0CA0"/>
    <w:p w:rsidR="00750D83" w:rsidRPr="00441CD3" w:rsidRDefault="00750D83" w:rsidP="001F0CA0">
      <w:pPr>
        <w:pStyle w:val="Heading4"/>
      </w:pPr>
      <w:r w:rsidRPr="00441CD3">
        <w:t>Transcriptionist Menu</w:t>
      </w:r>
      <w:r w:rsidR="0030231B" w:rsidRPr="00441CD3">
        <w:fldChar w:fldCharType="begin"/>
      </w:r>
      <w:r w:rsidRPr="00441CD3">
        <w:instrText xml:space="preserve"> XE "Transcriptionist Menu" </w:instrText>
      </w:r>
      <w:r w:rsidR="0030231B" w:rsidRPr="00441CD3">
        <w:fldChar w:fldCharType="end"/>
      </w:r>
      <w:r w:rsidRPr="00441CD3">
        <w:t xml:space="preserve"> </w:t>
      </w:r>
    </w:p>
    <w:p w:rsidR="00750D83" w:rsidRPr="00441CD3" w:rsidRDefault="00750D83" w:rsidP="001F0CA0"/>
    <w:tbl>
      <w:tblPr>
        <w:tblW w:w="0" w:type="auto"/>
        <w:tblInd w:w="731" w:type="dxa"/>
        <w:tblLayout w:type="fixed"/>
        <w:tblLook w:val="0000" w:firstRow="0" w:lastRow="0" w:firstColumn="0" w:lastColumn="0" w:noHBand="0" w:noVBand="0"/>
      </w:tblPr>
      <w:tblGrid>
        <w:gridCol w:w="2970"/>
        <w:gridCol w:w="5055"/>
      </w:tblGrid>
      <w:tr w:rsidR="00750D83" w:rsidRPr="00441CD3">
        <w:tc>
          <w:tcPr>
            <w:tcW w:w="2970" w:type="dxa"/>
            <w:tcBorders>
              <w:top w:val="single" w:sz="4" w:space="0" w:color="000000"/>
              <w:left w:val="single" w:sz="4" w:space="0" w:color="000000"/>
              <w:bottom w:val="single" w:sz="4" w:space="0" w:color="000000"/>
            </w:tcBorders>
            <w:shd w:val="clear" w:color="auto" w:fill="0000FF"/>
          </w:tcPr>
          <w:p w:rsidR="00750D83" w:rsidRPr="00441CD3" w:rsidRDefault="00750D83" w:rsidP="001F0CA0">
            <w:pPr>
              <w:pStyle w:val="TableHeadingReverse"/>
            </w:pPr>
            <w:r w:rsidRPr="00441CD3">
              <w:t>Option Name</w:t>
            </w:r>
          </w:p>
        </w:tc>
        <w:tc>
          <w:tcPr>
            <w:tcW w:w="5055" w:type="dxa"/>
            <w:tcBorders>
              <w:top w:val="single" w:sz="4" w:space="0" w:color="000000"/>
              <w:left w:val="single" w:sz="4" w:space="0" w:color="000000"/>
              <w:bottom w:val="single" w:sz="4" w:space="0" w:color="000000"/>
              <w:right w:val="single" w:sz="4" w:space="0" w:color="000000"/>
            </w:tcBorders>
            <w:shd w:val="clear" w:color="auto" w:fill="0000FF"/>
          </w:tcPr>
          <w:p w:rsidR="00750D83" w:rsidRPr="00441CD3" w:rsidRDefault="00750D83" w:rsidP="001F0CA0">
            <w:pPr>
              <w:pStyle w:val="TableHeadingReverse"/>
            </w:pPr>
            <w:r w:rsidRPr="00441CD3">
              <w:t>Description</w:t>
            </w:r>
          </w:p>
        </w:tc>
      </w:tr>
      <w:tr w:rsidR="00190BD2" w:rsidRPr="00441CD3" w:rsidTr="00162BBA">
        <w:tc>
          <w:tcPr>
            <w:tcW w:w="2970" w:type="dxa"/>
            <w:tcBorders>
              <w:left w:val="single" w:sz="4" w:space="0" w:color="000000"/>
              <w:bottom w:val="single" w:sz="4" w:space="0" w:color="000000"/>
            </w:tcBorders>
          </w:tcPr>
          <w:p w:rsidR="00190BD2" w:rsidRPr="00441CD3" w:rsidRDefault="00190BD2" w:rsidP="00162BBA">
            <w:pPr>
              <w:pStyle w:val="TableBold"/>
            </w:pPr>
            <w:r w:rsidRPr="00441CD3">
              <w:t>Enter/Edit Discharge Summary</w:t>
            </w:r>
            <w:r w:rsidRPr="00441CD3">
              <w:fldChar w:fldCharType="begin"/>
            </w:r>
            <w:r w:rsidRPr="00441CD3">
              <w:instrText xml:space="preserve"> XE "Enter/Edit Discharge Summary" </w:instrText>
            </w:r>
            <w:r w:rsidRPr="00441CD3">
              <w:fldChar w:fldCharType="end"/>
            </w:r>
          </w:p>
        </w:tc>
        <w:tc>
          <w:tcPr>
            <w:tcW w:w="5055" w:type="dxa"/>
            <w:tcBorders>
              <w:left w:val="single" w:sz="4" w:space="0" w:color="000000"/>
              <w:bottom w:val="single" w:sz="4" w:space="0" w:color="000000"/>
              <w:right w:val="single" w:sz="4" w:space="0" w:color="000000"/>
            </w:tcBorders>
          </w:tcPr>
          <w:p w:rsidR="00190BD2" w:rsidRPr="00441CD3" w:rsidRDefault="00190BD2" w:rsidP="00162BBA">
            <w:pPr>
              <w:pStyle w:val="TableEntry"/>
            </w:pPr>
            <w:r w:rsidRPr="00441CD3">
              <w:t xml:space="preserve">This option </w:t>
            </w:r>
            <w:r w:rsidR="00F97A53" w:rsidRPr="00441CD3">
              <w:t>allows</w:t>
            </w:r>
            <w:r w:rsidRPr="00441CD3">
              <w:t xml:space="preserve"> you</w:t>
            </w:r>
            <w:r w:rsidR="00F97A53" w:rsidRPr="00441CD3">
              <w:t xml:space="preserve"> to</w:t>
            </w:r>
            <w:r w:rsidRPr="00441CD3">
              <w:t xml:space="preserve"> enter or edit discharge summaries and progress notes directly online. If the transcriptionist holds the AUTOVERIFY security key, each discharge summary will be verified automatically when the transcriptionist releases it.</w:t>
            </w:r>
          </w:p>
          <w:p w:rsidR="00190BD2" w:rsidRPr="00441CD3" w:rsidRDefault="00190BD2" w:rsidP="00162BBA">
            <w:pPr>
              <w:pStyle w:val="TableEntry"/>
            </w:pPr>
            <w:r w:rsidRPr="00441CD3">
              <w:t xml:space="preserve"> </w:t>
            </w:r>
          </w:p>
        </w:tc>
      </w:tr>
      <w:tr w:rsidR="00190BD2" w:rsidRPr="00441CD3" w:rsidTr="00162BBA">
        <w:tc>
          <w:tcPr>
            <w:tcW w:w="2970" w:type="dxa"/>
            <w:tcBorders>
              <w:left w:val="single" w:sz="4" w:space="0" w:color="000000"/>
              <w:bottom w:val="single" w:sz="4" w:space="0" w:color="000000"/>
            </w:tcBorders>
          </w:tcPr>
          <w:p w:rsidR="00190BD2" w:rsidRPr="00441CD3" w:rsidRDefault="00190BD2" w:rsidP="00162BBA">
            <w:pPr>
              <w:pStyle w:val="TableBold"/>
            </w:pPr>
            <w:r w:rsidRPr="00441CD3">
              <w:t>Enter/Edit Document</w:t>
            </w:r>
            <w:r w:rsidRPr="00441CD3">
              <w:fldChar w:fldCharType="begin"/>
            </w:r>
            <w:r w:rsidRPr="00441CD3">
              <w:instrText xml:space="preserve"> XE "Enter/Edit Document" </w:instrText>
            </w:r>
            <w:r w:rsidRPr="00441CD3">
              <w:fldChar w:fldCharType="end"/>
            </w:r>
          </w:p>
        </w:tc>
        <w:tc>
          <w:tcPr>
            <w:tcW w:w="5055" w:type="dxa"/>
            <w:tcBorders>
              <w:left w:val="single" w:sz="4" w:space="0" w:color="000000"/>
              <w:bottom w:val="single" w:sz="4" w:space="0" w:color="000000"/>
              <w:right w:val="single" w:sz="4" w:space="0" w:color="000000"/>
            </w:tcBorders>
          </w:tcPr>
          <w:p w:rsidR="00190BD2" w:rsidRPr="00441CD3" w:rsidRDefault="00190BD2" w:rsidP="00162BBA">
            <w:pPr>
              <w:pStyle w:val="TableEntry"/>
            </w:pPr>
            <w:r w:rsidRPr="00441CD3">
              <w:t xml:space="preserve">This option </w:t>
            </w:r>
            <w:r w:rsidR="00F97A53" w:rsidRPr="00441CD3">
              <w:t>allows</w:t>
            </w:r>
            <w:r w:rsidRPr="00441CD3">
              <w:t xml:space="preserve"> you</w:t>
            </w:r>
            <w:r w:rsidR="00F97A53" w:rsidRPr="00441CD3">
              <w:t xml:space="preserve"> to</w:t>
            </w:r>
            <w:r w:rsidRPr="00441CD3">
              <w:t xml:space="preserve"> enter/edit clinical documents directly online.</w:t>
            </w:r>
          </w:p>
          <w:p w:rsidR="00190BD2" w:rsidRPr="00441CD3" w:rsidRDefault="00190BD2" w:rsidP="00162BBA">
            <w:pPr>
              <w:pStyle w:val="TableEntry"/>
            </w:pPr>
          </w:p>
        </w:tc>
      </w:tr>
      <w:tr w:rsidR="00190BD2" w:rsidRPr="00441CD3" w:rsidTr="00190BD2">
        <w:trPr>
          <w:trHeight w:val="1223"/>
        </w:trPr>
        <w:tc>
          <w:tcPr>
            <w:tcW w:w="2970" w:type="dxa"/>
            <w:tcBorders>
              <w:left w:val="single" w:sz="4" w:space="0" w:color="000000"/>
              <w:bottom w:val="single" w:sz="4" w:space="0" w:color="000000"/>
            </w:tcBorders>
          </w:tcPr>
          <w:p w:rsidR="00190BD2" w:rsidRPr="00441CD3" w:rsidRDefault="00190BD2" w:rsidP="00162BBA">
            <w:pPr>
              <w:pStyle w:val="TableBold"/>
            </w:pPr>
            <w:r w:rsidRPr="00441CD3">
              <w:t>Upload Menu ...</w:t>
            </w:r>
            <w:r w:rsidRPr="00441CD3">
              <w:fldChar w:fldCharType="begin"/>
            </w:r>
            <w:r w:rsidRPr="00441CD3">
              <w:instrText xml:space="preserve"> XE "Upload Menu" </w:instrText>
            </w:r>
            <w:r w:rsidRPr="00441CD3">
              <w:fldChar w:fldCharType="end"/>
            </w:r>
          </w:p>
        </w:tc>
        <w:tc>
          <w:tcPr>
            <w:tcW w:w="5055" w:type="dxa"/>
            <w:tcBorders>
              <w:left w:val="single" w:sz="4" w:space="0" w:color="000000"/>
              <w:bottom w:val="single" w:sz="4" w:space="0" w:color="000000"/>
              <w:right w:val="single" w:sz="4" w:space="0" w:color="000000"/>
            </w:tcBorders>
          </w:tcPr>
          <w:p w:rsidR="00190BD2" w:rsidRPr="00441CD3" w:rsidRDefault="00190BD2" w:rsidP="00162BBA">
            <w:pPr>
              <w:pStyle w:val="TableEntry"/>
            </w:pPr>
            <w:r w:rsidRPr="00441CD3">
              <w:t>This menu includes options to upload batches of documents, and to get help on the header formats for the various documents which have been defined for upload by your site.</w:t>
            </w:r>
          </w:p>
          <w:p w:rsidR="00190BD2" w:rsidRPr="00441CD3" w:rsidRDefault="00190BD2" w:rsidP="00162BBA">
            <w:pPr>
              <w:pStyle w:val="TableEntry"/>
            </w:pPr>
          </w:p>
        </w:tc>
      </w:tr>
      <w:tr w:rsidR="00750D83" w:rsidRPr="00441CD3">
        <w:tc>
          <w:tcPr>
            <w:tcW w:w="2970" w:type="dxa"/>
            <w:tcBorders>
              <w:left w:val="single" w:sz="4" w:space="0" w:color="000000"/>
              <w:bottom w:val="single" w:sz="4" w:space="0" w:color="000000"/>
            </w:tcBorders>
          </w:tcPr>
          <w:p w:rsidR="00750D83" w:rsidRPr="00441CD3" w:rsidRDefault="00190BD2" w:rsidP="001F0CA0">
            <w:pPr>
              <w:pStyle w:val="TableBold"/>
            </w:pPr>
            <w:r w:rsidRPr="00441CD3">
              <w:t>List Document</w:t>
            </w:r>
            <w:r w:rsidR="006E29F5" w:rsidRPr="00441CD3">
              <w:t>s</w:t>
            </w:r>
            <w:r w:rsidRPr="00441CD3">
              <w:t xml:space="preserve"> for Transcription</w:t>
            </w:r>
          </w:p>
          <w:p w:rsidR="00750D83" w:rsidRPr="00441CD3" w:rsidRDefault="0030231B" w:rsidP="006E29F5">
            <w:pPr>
              <w:pStyle w:val="TableBold"/>
            </w:pPr>
            <w:r w:rsidRPr="00441CD3">
              <w:fldChar w:fldCharType="begin"/>
            </w:r>
            <w:r w:rsidR="00750D83" w:rsidRPr="00441CD3">
              <w:instrText xml:space="preserve"> XE "</w:instrText>
            </w:r>
            <w:r w:rsidR="006E29F5" w:rsidRPr="00441CD3">
              <w:instrText>List Documents for Transcription</w:instrText>
            </w:r>
            <w:r w:rsidR="00750D83" w:rsidRPr="00441CD3">
              <w:instrText xml:space="preserve">" </w:instrText>
            </w:r>
            <w:r w:rsidRPr="00441CD3">
              <w:fldChar w:fldCharType="end"/>
            </w:r>
          </w:p>
        </w:tc>
        <w:tc>
          <w:tcPr>
            <w:tcW w:w="5055" w:type="dxa"/>
            <w:tcBorders>
              <w:left w:val="single" w:sz="4" w:space="0" w:color="000000"/>
              <w:bottom w:val="single" w:sz="4" w:space="0" w:color="000000"/>
              <w:right w:val="single" w:sz="4" w:space="0" w:color="000000"/>
            </w:tcBorders>
          </w:tcPr>
          <w:p w:rsidR="00750D83" w:rsidRPr="00441CD3" w:rsidRDefault="00190BD2" w:rsidP="006E29F5">
            <w:pPr>
              <w:pStyle w:val="TableEntry"/>
            </w:pPr>
            <w:r w:rsidRPr="00441CD3">
              <w:rPr>
                <w:lang w:eastAsia="en-US"/>
              </w:rPr>
              <w:t>Gets all UNDICTATED and UNTRANSCRIBED Documents for review, edit, and</w:t>
            </w:r>
            <w:r w:rsidR="006E29F5" w:rsidRPr="00441CD3">
              <w:rPr>
                <w:lang w:eastAsia="en-US"/>
              </w:rPr>
              <w:t xml:space="preserve"> </w:t>
            </w:r>
            <w:r w:rsidRPr="00441CD3">
              <w:rPr>
                <w:lang w:eastAsia="en-US"/>
              </w:rPr>
              <w:t>signature.</w:t>
            </w:r>
          </w:p>
          <w:p w:rsidR="00750D83" w:rsidRPr="00441CD3" w:rsidRDefault="00750D83" w:rsidP="001F0CA0">
            <w:pPr>
              <w:pStyle w:val="TableEntry"/>
            </w:pPr>
          </w:p>
        </w:tc>
      </w:tr>
      <w:tr w:rsidR="00750D83" w:rsidRPr="00441CD3">
        <w:tc>
          <w:tcPr>
            <w:tcW w:w="2970" w:type="dxa"/>
            <w:tcBorders>
              <w:left w:val="single" w:sz="4" w:space="0" w:color="000000"/>
              <w:bottom w:val="single" w:sz="4" w:space="0" w:color="000000"/>
            </w:tcBorders>
          </w:tcPr>
          <w:p w:rsidR="00750D83" w:rsidRPr="00441CD3" w:rsidRDefault="006E29F5" w:rsidP="001F0CA0">
            <w:pPr>
              <w:pStyle w:val="TableBold"/>
            </w:pPr>
            <w:r w:rsidRPr="00441CD3">
              <w:t>Review/Edit Document</w:t>
            </w:r>
          </w:p>
          <w:p w:rsidR="00750D83" w:rsidRPr="00441CD3" w:rsidRDefault="0030231B" w:rsidP="006E29F5">
            <w:pPr>
              <w:pStyle w:val="TableBold"/>
            </w:pPr>
            <w:r w:rsidRPr="00441CD3">
              <w:fldChar w:fldCharType="begin"/>
            </w:r>
            <w:r w:rsidR="00750D83" w:rsidRPr="00441CD3">
              <w:instrText xml:space="preserve"> XE "</w:instrText>
            </w:r>
            <w:r w:rsidR="006E29F5" w:rsidRPr="00441CD3">
              <w:instrText>Review/Edit Document</w:instrText>
            </w:r>
            <w:r w:rsidR="00750D83" w:rsidRPr="00441CD3">
              <w:instrText xml:space="preserve">" </w:instrText>
            </w:r>
            <w:r w:rsidRPr="00441CD3">
              <w:fldChar w:fldCharType="end"/>
            </w:r>
          </w:p>
        </w:tc>
        <w:tc>
          <w:tcPr>
            <w:tcW w:w="5055" w:type="dxa"/>
            <w:tcBorders>
              <w:left w:val="single" w:sz="4" w:space="0" w:color="000000"/>
              <w:bottom w:val="single" w:sz="4" w:space="0" w:color="000000"/>
              <w:right w:val="single" w:sz="4" w:space="0" w:color="000000"/>
            </w:tcBorders>
          </w:tcPr>
          <w:p w:rsidR="00750D83" w:rsidRPr="00441CD3" w:rsidRDefault="006E29F5" w:rsidP="001F0CA0">
            <w:pPr>
              <w:pStyle w:val="TableEntry"/>
            </w:pPr>
            <w:r w:rsidRPr="00441CD3">
              <w:t>Allows the user to interactively review, edit, and/or print documents.</w:t>
            </w:r>
          </w:p>
          <w:p w:rsidR="00750D83" w:rsidRPr="00441CD3" w:rsidRDefault="00750D83" w:rsidP="00190BD2">
            <w:pPr>
              <w:pStyle w:val="TableEntry"/>
            </w:pPr>
          </w:p>
        </w:tc>
      </w:tr>
      <w:tr w:rsidR="00750D83" w:rsidRPr="00441CD3">
        <w:tc>
          <w:tcPr>
            <w:tcW w:w="2970" w:type="dxa"/>
            <w:tcBorders>
              <w:left w:val="single" w:sz="4" w:space="0" w:color="000000"/>
              <w:bottom w:val="single" w:sz="4" w:space="0" w:color="000000"/>
            </w:tcBorders>
          </w:tcPr>
          <w:p w:rsidR="00750D83" w:rsidRPr="00441CD3" w:rsidRDefault="006E29F5" w:rsidP="001F0CA0">
            <w:pPr>
              <w:pStyle w:val="TableBold"/>
            </w:pPr>
            <w:bookmarkStart w:id="107" w:name="LineCount_3" w:colFirst="0" w:colLast="0"/>
            <w:bookmarkStart w:id="108" w:name="Page145"/>
            <w:bookmarkEnd w:id="108"/>
            <w:r w:rsidRPr="00441CD3">
              <w:t>Transcription Billing Verification Report</w:t>
            </w:r>
          </w:p>
          <w:p w:rsidR="006E29F5" w:rsidRPr="00441CD3" w:rsidRDefault="0030231B" w:rsidP="006E29F5">
            <w:pPr>
              <w:pStyle w:val="TableBold"/>
            </w:pPr>
            <w:r w:rsidRPr="00441CD3">
              <w:fldChar w:fldCharType="begin"/>
            </w:r>
            <w:r w:rsidR="00750D83" w:rsidRPr="00441CD3">
              <w:instrText xml:space="preserve"> XE "</w:instrText>
            </w:r>
            <w:r w:rsidR="006E29F5" w:rsidRPr="00441CD3">
              <w:instrText xml:space="preserve"> Transcription Billing Verification Report</w:instrText>
            </w:r>
          </w:p>
          <w:p w:rsidR="00750D83" w:rsidRPr="00441CD3" w:rsidRDefault="00750D83" w:rsidP="001F0CA0">
            <w:pPr>
              <w:pStyle w:val="TableBold"/>
            </w:pPr>
            <w:r w:rsidRPr="00441CD3">
              <w:instrText xml:space="preserve">" </w:instrText>
            </w:r>
            <w:r w:rsidR="0030231B" w:rsidRPr="00441CD3">
              <w:fldChar w:fldCharType="end"/>
            </w:r>
          </w:p>
        </w:tc>
        <w:tc>
          <w:tcPr>
            <w:tcW w:w="5055" w:type="dxa"/>
            <w:tcBorders>
              <w:left w:val="single" w:sz="4" w:space="0" w:color="000000"/>
              <w:bottom w:val="single" w:sz="4" w:space="0" w:color="000000"/>
              <w:right w:val="single" w:sz="4" w:space="0" w:color="000000"/>
            </w:tcBorders>
          </w:tcPr>
          <w:p w:rsidR="00750D83" w:rsidRPr="00441CD3" w:rsidRDefault="008C0363" w:rsidP="006E29F5">
            <w:pPr>
              <w:pStyle w:val="TableEntry"/>
              <w:rPr>
                <w:lang w:eastAsia="en-US"/>
              </w:rPr>
            </w:pPr>
            <w:r>
              <w:rPr>
                <w:noProof/>
                <w:lang w:eastAsia="en-US"/>
              </w:rPr>
              <mc:AlternateContent>
                <mc:Choice Requires="wps">
                  <w:drawing>
                    <wp:anchor distT="0" distB="0" distL="114300" distR="114300" simplePos="0" relativeHeight="251697152" behindDoc="0" locked="0" layoutInCell="1" allowOverlap="1">
                      <wp:simplePos x="0" y="0"/>
                      <wp:positionH relativeFrom="column">
                        <wp:posOffset>3804920</wp:posOffset>
                      </wp:positionH>
                      <wp:positionV relativeFrom="paragraph">
                        <wp:posOffset>11430</wp:posOffset>
                      </wp:positionV>
                      <wp:extent cx="0" cy="534670"/>
                      <wp:effectExtent l="13970" t="11430" r="5080" b="6350"/>
                      <wp:wrapNone/>
                      <wp:docPr id="63"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4670"/>
                              </a:xfrm>
                              <a:prstGeom prst="straightConnector1">
                                <a:avLst/>
                              </a:prstGeom>
                              <a:noFill/>
                              <a:ln w="9525">
                                <a:solidFill>
                                  <a:srgbClr val="000000"/>
                                </a:solidFill>
                                <a:round/>
                                <a:headEnd type="none" w="lg" len="lg"/>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62" o:spid="_x0000_s1026" type="#_x0000_t32" style="position:absolute;margin-left:299.6pt;margin-top:.9pt;width:0;height:4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">
                      <v:stroke startarrowwidth="wide" startarrowlength="long"/>
                    </v:shape>
                  </w:pict>
                </mc:Fallback>
              </mc:AlternateContent>
            </w:r>
            <w:r w:rsidR="006E29F5" w:rsidRPr="00441CD3">
              <w:rPr>
                <w:lang w:eastAsia="en-US"/>
              </w:rPr>
              <w:t>This option produces a report for the verification of transcription bills, using the Visible Black Character counting method described in VHA Directive 2008-042.</w:t>
            </w:r>
          </w:p>
          <w:p w:rsidR="005E6E7C" w:rsidRPr="00441CD3" w:rsidRDefault="005E6E7C" w:rsidP="006E29F5">
            <w:pPr>
              <w:pStyle w:val="TableEntry"/>
            </w:pPr>
          </w:p>
        </w:tc>
      </w:tr>
      <w:bookmarkEnd w:id="107"/>
    </w:tbl>
    <w:p w:rsidR="00750D83" w:rsidRPr="00441CD3" w:rsidRDefault="00750D83" w:rsidP="00F21C0B">
      <w:pPr>
        <w:pStyle w:val="Heading3"/>
      </w:pPr>
      <w:r w:rsidRPr="00441CD3">
        <w:br w:type="page"/>
      </w:r>
      <w:bookmarkStart w:id="109" w:name="_Toc487032626"/>
      <w:r w:rsidRPr="00441CD3">
        <w:t>Enter/Edit Discharge Summary</w:t>
      </w:r>
      <w:bookmarkEnd w:id="109"/>
      <w:r w:rsidR="0030231B" w:rsidRPr="00441CD3">
        <w:fldChar w:fldCharType="begin"/>
      </w:r>
      <w:r w:rsidRPr="00441CD3">
        <w:instrText xml:space="preserve"> XE "Enter/Edit Discharge Summary" </w:instrText>
      </w:r>
      <w:r w:rsidR="0030231B" w:rsidRPr="00441CD3">
        <w:fldChar w:fldCharType="end"/>
      </w:r>
    </w:p>
    <w:p w:rsidR="00750D83" w:rsidRPr="00441CD3" w:rsidRDefault="00750D83" w:rsidP="001F0CA0">
      <w:pPr>
        <w:rPr>
          <w:b/>
        </w:rPr>
      </w:pPr>
    </w:p>
    <w:p w:rsidR="00750D83" w:rsidRPr="00441CD3" w:rsidRDefault="00750D83" w:rsidP="001F0CA0">
      <w:r w:rsidRPr="00441CD3">
        <w:t>Use this option to enter and edit discharge summaries directly online.</w:t>
      </w:r>
    </w:p>
    <w:p w:rsidR="00750D83" w:rsidRPr="00441CD3" w:rsidRDefault="00750D83" w:rsidP="001F0CA0"/>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pPr>
        <w:rPr>
          <w:b/>
        </w:rPr>
      </w:pPr>
      <w:r w:rsidRPr="00441CD3">
        <w:rPr>
          <w:b/>
        </w:rPr>
        <w:t xml:space="preserve">1. Select </w:t>
      </w:r>
      <w:r w:rsidRPr="00441CD3">
        <w:rPr>
          <w:b/>
          <w:i/>
        </w:rPr>
        <w:t>Enter/Edit Discharge Summary</w:t>
      </w:r>
      <w:r w:rsidRPr="00441CD3">
        <w:rPr>
          <w:b/>
        </w:rPr>
        <w:t xml:space="preserve"> from the Transcriptionist Menu.</w:t>
      </w:r>
    </w:p>
    <w:p w:rsidR="00750D83" w:rsidRPr="00441CD3" w:rsidRDefault="00750D83" w:rsidP="001F0CA0">
      <w:pPr>
        <w:rPr>
          <w:b/>
        </w:rPr>
      </w:pPr>
    </w:p>
    <w:p w:rsidR="00750D83" w:rsidRPr="00441CD3" w:rsidRDefault="00750D83" w:rsidP="00F21C0B">
      <w:pPr>
        <w:pStyle w:val="capture"/>
      </w:pPr>
      <w:r w:rsidRPr="00441CD3">
        <w:t xml:space="preserve">         --- Transcriptionist Menu ---</w:t>
      </w:r>
    </w:p>
    <w:p w:rsidR="00750D83" w:rsidRPr="00441CD3" w:rsidRDefault="00750D83" w:rsidP="00F21C0B">
      <w:pPr>
        <w:pStyle w:val="capture"/>
      </w:pPr>
    </w:p>
    <w:p w:rsidR="00750D83" w:rsidRPr="00441CD3" w:rsidRDefault="00750D83" w:rsidP="00F21C0B">
      <w:pPr>
        <w:pStyle w:val="capture"/>
      </w:pPr>
      <w:r w:rsidRPr="00441CD3">
        <w:t xml:space="preserve">   1      Enter/Edit Discharge Summary</w:t>
      </w:r>
    </w:p>
    <w:p w:rsidR="00750D83" w:rsidRPr="00441CD3" w:rsidRDefault="00750D83" w:rsidP="00F21C0B">
      <w:pPr>
        <w:pStyle w:val="capture"/>
      </w:pPr>
      <w:r w:rsidRPr="00441CD3">
        <w:t xml:space="preserve">   2      Enter/Edit Document</w:t>
      </w:r>
    </w:p>
    <w:p w:rsidR="00750D83" w:rsidRPr="00441CD3" w:rsidRDefault="00750D83" w:rsidP="00F21C0B">
      <w:pPr>
        <w:pStyle w:val="capture"/>
      </w:pPr>
      <w:r w:rsidRPr="00441CD3">
        <w:t xml:space="preserve">   3      Upload Menu ...</w:t>
      </w:r>
    </w:p>
    <w:p w:rsidR="00190BD2" w:rsidRPr="00441CD3" w:rsidRDefault="00190BD2" w:rsidP="00190BD2">
      <w:pPr>
        <w:pStyle w:val="capture"/>
        <w:rPr>
          <w:lang w:eastAsia="en-US"/>
        </w:rPr>
      </w:pPr>
      <w:r w:rsidRPr="00441CD3">
        <w:rPr>
          <w:lang w:eastAsia="en-US"/>
        </w:rPr>
        <w:t xml:space="preserve">   4      List Documents for Transcription</w:t>
      </w:r>
    </w:p>
    <w:p w:rsidR="00190BD2" w:rsidRPr="00441CD3" w:rsidRDefault="00190BD2" w:rsidP="00190BD2">
      <w:pPr>
        <w:pStyle w:val="capture"/>
        <w:rPr>
          <w:lang w:eastAsia="en-US"/>
        </w:rPr>
      </w:pPr>
      <w:r w:rsidRPr="00441CD3">
        <w:rPr>
          <w:lang w:eastAsia="en-US"/>
        </w:rPr>
        <w:t xml:space="preserve">   5      Review/Edit Documents</w:t>
      </w:r>
    </w:p>
    <w:p w:rsidR="00190BD2" w:rsidRPr="00441CD3" w:rsidRDefault="00190BD2" w:rsidP="00190BD2">
      <w:pPr>
        <w:pStyle w:val="capture"/>
        <w:rPr>
          <w:lang w:eastAsia="en-US"/>
        </w:rPr>
      </w:pPr>
      <w:r w:rsidRPr="00441CD3">
        <w:rPr>
          <w:lang w:eastAsia="en-US"/>
        </w:rPr>
        <w:t xml:space="preserve">   6      Transcription Billing Verification Report</w:t>
      </w:r>
    </w:p>
    <w:p w:rsidR="00750D83" w:rsidRPr="00441CD3" w:rsidRDefault="00750D83" w:rsidP="00F21C0B">
      <w:pPr>
        <w:pStyle w:val="capture"/>
      </w:pPr>
    </w:p>
    <w:p w:rsidR="00750D83" w:rsidRPr="00441CD3" w:rsidRDefault="00750D83" w:rsidP="00F21C0B">
      <w:pPr>
        <w:pStyle w:val="capture"/>
      </w:pPr>
      <w:r w:rsidRPr="00441CD3">
        <w:t xml:space="preserve">Select Text Integration Utilities (Transcriptionist) Option: </w:t>
      </w:r>
      <w:r w:rsidRPr="00441CD3">
        <w:rPr>
          <w:b/>
        </w:rPr>
        <w:t>1</w:t>
      </w:r>
      <w:r w:rsidRPr="00441CD3">
        <w:t xml:space="preserve">  Enter/Edit Discharge Summary</w:t>
      </w:r>
    </w:p>
    <w:p w:rsidR="00750D83" w:rsidRPr="00441CD3" w:rsidRDefault="00750D83" w:rsidP="001F0CA0"/>
    <w:p w:rsidR="00750D83" w:rsidRPr="00441CD3" w:rsidRDefault="00750D83" w:rsidP="001F0CA0">
      <w:pPr>
        <w:rPr>
          <w:b/>
        </w:rPr>
      </w:pPr>
      <w:r w:rsidRPr="00441CD3">
        <w:rPr>
          <w:b/>
        </w:rPr>
        <w:t>2.</w:t>
      </w:r>
      <w:bookmarkStart w:id="110" w:name="TIU_219_A"/>
      <w:r w:rsidRPr="00441CD3">
        <w:rPr>
          <w:b/>
        </w:rPr>
        <w:t xml:space="preserve"> Enter </w:t>
      </w:r>
      <w:bookmarkEnd w:id="110"/>
      <w:r w:rsidRPr="00441CD3">
        <w:rPr>
          <w:b/>
        </w:rPr>
        <w:t>a patient’s name and choose an Admission from the choices offered.</w:t>
      </w:r>
    </w:p>
    <w:p w:rsidR="00750D83" w:rsidRPr="00441CD3" w:rsidRDefault="00750D83" w:rsidP="001F0CA0"/>
    <w:p w:rsidR="00750D83" w:rsidRPr="00441CD3" w:rsidRDefault="00750D83" w:rsidP="00F21C0B">
      <w:pPr>
        <w:pStyle w:val="capture"/>
      </w:pPr>
      <w:r w:rsidRPr="00441CD3">
        <w:t xml:space="preserve">Select Patient: </w:t>
      </w:r>
      <w:r w:rsidRPr="00441CD3">
        <w:rPr>
          <w:b/>
        </w:rPr>
        <w:t>TIUPATIENT,ONE</w:t>
      </w:r>
      <w:r w:rsidRPr="00441CD3">
        <w:t xml:space="preserve"> TIUPATIENT,ONE 09-12-44  666233456 YES   SC VETERAN</w:t>
      </w:r>
    </w:p>
    <w:p w:rsidR="00750D83" w:rsidRPr="00441CD3" w:rsidRDefault="00750D83" w:rsidP="00F21C0B">
      <w:pPr>
        <w:pStyle w:val="capture"/>
      </w:pPr>
      <w:r w:rsidRPr="00441CD3">
        <w:t>For Patient TIUPATIENT,ONE</w:t>
      </w:r>
    </w:p>
    <w:p w:rsidR="00750D83" w:rsidRPr="00441CD3" w:rsidRDefault="00750D83" w:rsidP="00F21C0B">
      <w:pPr>
        <w:pStyle w:val="capture"/>
      </w:pPr>
      <w:r w:rsidRPr="00441CD3">
        <w:t>The following ADMISSION is available:</w:t>
      </w:r>
    </w:p>
    <w:p w:rsidR="00750D83" w:rsidRPr="00441CD3" w:rsidRDefault="00750D83" w:rsidP="00F21C0B">
      <w:pPr>
        <w:pStyle w:val="capture"/>
      </w:pPr>
      <w:r w:rsidRPr="00441CD3">
        <w:t xml:space="preserve">   1&gt;  JUL 22, 1995@11:06     DIRECT                   TO:  1A</w:t>
      </w:r>
    </w:p>
    <w:p w:rsidR="00750D83" w:rsidRPr="00441CD3" w:rsidRDefault="00750D83" w:rsidP="00F21C0B">
      <w:pPr>
        <w:pStyle w:val="capture"/>
      </w:pPr>
      <w:r w:rsidRPr="00441CD3">
        <w:t xml:space="preserve">CHOOSE 1-1: </w:t>
      </w:r>
      <w:r w:rsidRPr="00441CD3">
        <w:rPr>
          <w:b/>
        </w:rPr>
        <w:t>1</w:t>
      </w:r>
      <w:r w:rsidRPr="00441CD3">
        <w:t xml:space="preserve">  JUL 22 1991@11:06</w:t>
      </w:r>
    </w:p>
    <w:p w:rsidR="00750D83" w:rsidRPr="00441CD3" w:rsidRDefault="00750D83" w:rsidP="00F21C0B">
      <w:pPr>
        <w:pStyle w:val="capture"/>
      </w:pPr>
    </w:p>
    <w:p w:rsidR="00750D83" w:rsidRPr="00441CD3" w:rsidRDefault="00750D83" w:rsidP="00F21C0B">
      <w:pPr>
        <w:pStyle w:val="capture"/>
      </w:pPr>
      <w:r w:rsidRPr="00441CD3">
        <w:t xml:space="preserve"> Patient: TIUPATIENT,ONE         SSN: 666-23-3456     Sex: MALE</w:t>
      </w:r>
    </w:p>
    <w:p w:rsidR="00750D83" w:rsidRPr="00441CD3" w:rsidRDefault="00750D83" w:rsidP="00F21C0B">
      <w:pPr>
        <w:pStyle w:val="capture"/>
      </w:pPr>
      <w:r w:rsidRPr="00441CD3">
        <w:t xml:space="preserve">    Race: MEXICAN AMERICAN       Age: 52          Claim #: UNKNOWN</w:t>
      </w:r>
    </w:p>
    <w:p w:rsidR="00750D83" w:rsidRPr="00441CD3" w:rsidRDefault="00750D83" w:rsidP="00F21C0B">
      <w:pPr>
        <w:pStyle w:val="capture"/>
      </w:pPr>
      <w:r w:rsidRPr="00441CD3">
        <w:t>Adm Date: 12/22/96              Ward: 1A</w:t>
      </w:r>
    </w:p>
    <w:p w:rsidR="00750D83" w:rsidRPr="00441CD3" w:rsidRDefault="00750D83" w:rsidP="00F21C0B">
      <w:pPr>
        <w:pStyle w:val="capture"/>
      </w:pPr>
      <w:r w:rsidRPr="00441CD3">
        <w:t>Dis Date: 02/12/97</w:t>
      </w:r>
    </w:p>
    <w:p w:rsidR="00750D83" w:rsidRPr="00441CD3" w:rsidRDefault="00750D83" w:rsidP="00F21C0B">
      <w:pPr>
        <w:pStyle w:val="capture"/>
      </w:pPr>
      <w:r w:rsidRPr="00441CD3">
        <w:t xml:space="preserve">  Adm Dx: Stage IV non-Hodgkin’s Lymphoma</w:t>
      </w:r>
    </w:p>
    <w:p w:rsidR="00750D83" w:rsidRPr="00441CD3" w:rsidRDefault="008C0363" w:rsidP="00F21C0B">
      <w:pPr>
        <w:pStyle w:val="capture"/>
      </w:pPr>
      <w:r>
        <w:rPr>
          <w:noProof/>
          <w:lang w:eastAsia="en-US"/>
        </w:rPr>
        <mc:AlternateContent>
          <mc:Choice Requires="wps">
            <w:drawing>
              <wp:anchor distT="0" distB="0" distL="114300" distR="114300" simplePos="0" relativeHeight="251686912" behindDoc="0" locked="0" layoutInCell="1" allowOverlap="1">
                <wp:simplePos x="0" y="0"/>
                <wp:positionH relativeFrom="column">
                  <wp:posOffset>4345940</wp:posOffset>
                </wp:positionH>
                <wp:positionV relativeFrom="paragraph">
                  <wp:posOffset>15875</wp:posOffset>
                </wp:positionV>
                <wp:extent cx="1771650" cy="1143000"/>
                <wp:effectExtent l="1936115" t="6350" r="6985" b="12700"/>
                <wp:wrapNone/>
                <wp:docPr id="62"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1650" cy="1143000"/>
                        </a:xfrm>
                        <a:prstGeom prst="borderCallout2">
                          <a:avLst>
                            <a:gd name="adj1" fmla="val 10000"/>
                            <a:gd name="adj2" fmla="val -4301"/>
                            <a:gd name="adj3" fmla="val 10000"/>
                            <a:gd name="adj4" fmla="val -33620"/>
                            <a:gd name="adj5" fmla="val 65278"/>
                            <a:gd name="adj6" fmla="val -107347"/>
                          </a:avLst>
                        </a:prstGeom>
                        <a:solidFill>
                          <a:srgbClr val="FFFFFF"/>
                        </a:solidFill>
                        <a:ln w="9525">
                          <a:solidFill>
                            <a:srgbClr val="000000"/>
                          </a:solidFill>
                          <a:miter lim="800000"/>
                          <a:headEnd/>
                          <a:tailEnd type="stealth" w="med" len="med"/>
                        </a:ln>
                      </wps:spPr>
                      <wps:txbx>
                        <w:txbxContent>
                          <w:p w:rsidR="00FC6EED" w:rsidRDefault="00FC6EED" w:rsidP="001F0CA0">
                            <w:pPr>
                              <w:pStyle w:val="Callout"/>
                            </w:pPr>
                            <w:r>
                              <w:t>The attending must not be a provider that requires a cosignature, and must be in User Class PROVIDER (or a subclass).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0" o:spid="_x0000_s1065" type="#_x0000_t48" style="position:absolute;margin-left:342.2pt;margin-top:1.25pt;width:139.5pt;height:9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" adj="-23187,14100,-7262,2160,-929,2160">
                <v:stroke startarrow="classic"/>
                <v:textbox>
                  <w:txbxContent>
                    <w:p w:rsidR="00FC6EED" w:rsidRDefault="00FC6EED" w:rsidP="001F0CA0">
                      <w:pPr>
                        <w:pStyle w:val="Callout"/>
                      </w:pPr>
                      <w:r>
                        <w:t>The attending must not be a provider that requires a cosignature, and must be in User Class PROVIDER (or a subclass).</w:t>
                      </w:r>
                    </w:p>
                  </w:txbxContent>
                </v:textbox>
                <o:callout v:ext="edit" minusy="t"/>
              </v:shape>
            </w:pict>
          </mc:Fallback>
        </mc:AlternateContent>
      </w:r>
    </w:p>
    <w:p w:rsidR="00750D83" w:rsidRPr="00441CD3" w:rsidRDefault="00750D83" w:rsidP="00F21C0B">
      <w:pPr>
        <w:pStyle w:val="capture"/>
        <w:rPr>
          <w:b/>
        </w:rPr>
      </w:pPr>
      <w:r w:rsidRPr="00441CD3">
        <w:t xml:space="preserve">Correct VISIT? YES// </w:t>
      </w:r>
      <w:r w:rsidRPr="00441CD3">
        <w:rPr>
          <w:b/>
        </w:rPr>
        <w:t>&lt;Enter&gt;</w:t>
      </w:r>
    </w:p>
    <w:p w:rsidR="00750D83" w:rsidRPr="00441CD3" w:rsidRDefault="00750D83" w:rsidP="00F21C0B">
      <w:pPr>
        <w:pStyle w:val="capture"/>
      </w:pPr>
    </w:p>
    <w:p w:rsidR="00750D83" w:rsidRPr="00441CD3" w:rsidRDefault="00750D83" w:rsidP="00F21C0B">
      <w:pPr>
        <w:pStyle w:val="capture"/>
      </w:pPr>
      <w:r w:rsidRPr="00441CD3">
        <w:t xml:space="preserve">URGENCY: routine// </w:t>
      </w:r>
      <w:r w:rsidRPr="00441CD3">
        <w:rPr>
          <w:b/>
        </w:rPr>
        <w:t>&lt;Enter&gt;</w:t>
      </w:r>
      <w:r w:rsidRPr="00441CD3">
        <w:t xml:space="preserve">  routine</w:t>
      </w:r>
    </w:p>
    <w:p w:rsidR="00750D83" w:rsidRPr="00441CD3" w:rsidRDefault="00750D83" w:rsidP="00F21C0B">
      <w:pPr>
        <w:pStyle w:val="capture"/>
      </w:pPr>
      <w:r w:rsidRPr="00441CD3">
        <w:t>AUTHOR/DICTATOR:</w:t>
      </w:r>
      <w:r w:rsidRPr="00441CD3">
        <w:rPr>
          <w:b/>
        </w:rPr>
        <w:t xml:space="preserve"> TIUPROVIDER,ONE</w:t>
      </w:r>
      <w:r w:rsidRPr="00441CD3">
        <w:t xml:space="preserve">        </w:t>
      </w:r>
      <w:r w:rsidR="00D66823" w:rsidRPr="00441CD3">
        <w:t>ot</w:t>
      </w:r>
    </w:p>
    <w:p w:rsidR="00750D83" w:rsidRPr="00441CD3" w:rsidRDefault="00750D83" w:rsidP="00F21C0B">
      <w:pPr>
        <w:pStyle w:val="capture"/>
      </w:pPr>
      <w:r w:rsidRPr="00441CD3">
        <w:t xml:space="preserve">DICTATION DATE: </w:t>
      </w:r>
      <w:r w:rsidRPr="00441CD3">
        <w:rPr>
          <w:b/>
        </w:rPr>
        <w:t>&lt;Enter&gt;</w:t>
      </w:r>
      <w:r w:rsidRPr="00441CD3">
        <w:t xml:space="preserve">  (FEB 12, 1997)</w:t>
      </w:r>
    </w:p>
    <w:p w:rsidR="00750D83" w:rsidRPr="00441CD3" w:rsidRDefault="00750D83" w:rsidP="00F21C0B">
      <w:pPr>
        <w:pStyle w:val="capture"/>
      </w:pPr>
      <w:r w:rsidRPr="00441CD3">
        <w:t>ATTENDING</w:t>
      </w:r>
      <w:r w:rsidR="0030231B" w:rsidRPr="00441CD3">
        <w:fldChar w:fldCharType="begin"/>
      </w:r>
      <w:r w:rsidR="00D66823" w:rsidRPr="00441CD3">
        <w:instrText xml:space="preserve"> XE "ATTENDING" </w:instrText>
      </w:r>
      <w:r w:rsidR="0030231B" w:rsidRPr="00441CD3">
        <w:fldChar w:fldCharType="end"/>
      </w:r>
      <w:r w:rsidRPr="00441CD3">
        <w:t xml:space="preserve"> PHYSICIAN: </w:t>
      </w:r>
      <w:r w:rsidRPr="00441CD3">
        <w:rPr>
          <w:b/>
        </w:rPr>
        <w:t>TIUPROVIDER,ONE</w:t>
      </w:r>
      <w:r w:rsidRPr="00441CD3">
        <w:t xml:space="preserve">        </w:t>
      </w:r>
      <w:r w:rsidR="00D66823" w:rsidRPr="00441CD3">
        <w:t>ot</w:t>
      </w:r>
    </w:p>
    <w:p w:rsidR="00750D83" w:rsidRPr="00441CD3" w:rsidRDefault="00750D83" w:rsidP="00F21C0B">
      <w:pPr>
        <w:pStyle w:val="capture"/>
      </w:pPr>
      <w:r w:rsidRPr="00441CD3">
        <w:t>Calling text editor, please wait...</w:t>
      </w:r>
    </w:p>
    <w:p w:rsidR="00750D83" w:rsidRPr="00441CD3" w:rsidRDefault="00750D83" w:rsidP="00F21C0B">
      <w:pPr>
        <w:pStyle w:val="capture"/>
      </w:pPr>
      <w:r w:rsidRPr="00441CD3">
        <w:t xml:space="preserve">  1&gt;DIAGNOSIS:</w:t>
      </w:r>
    </w:p>
    <w:p w:rsidR="00750D83" w:rsidRPr="00441CD3" w:rsidRDefault="00750D83" w:rsidP="00F21C0B">
      <w:pPr>
        <w:pStyle w:val="capture"/>
      </w:pPr>
      <w:r w:rsidRPr="00441CD3">
        <w:t xml:space="preserve">  2&gt;</w:t>
      </w:r>
    </w:p>
    <w:p w:rsidR="00750D83" w:rsidRPr="00441CD3" w:rsidRDefault="002A32E7" w:rsidP="001F0CA0">
      <w:pPr>
        <w:rPr>
          <w:b/>
          <w:i/>
        </w:rPr>
      </w:pPr>
      <w:r w:rsidRPr="00441CD3">
        <w:br w:type="page"/>
      </w:r>
      <w:r w:rsidR="00750D83" w:rsidRPr="00441CD3">
        <w:rPr>
          <w:b/>
          <w:i/>
        </w:rPr>
        <w:t>Enter/Edit Discharge Summary cont’d</w:t>
      </w:r>
    </w:p>
    <w:p w:rsidR="00750D83" w:rsidRPr="00441CD3" w:rsidRDefault="00750D83" w:rsidP="001F0CA0">
      <w:pPr>
        <w:rPr>
          <w:b/>
          <w:i/>
        </w:rPr>
      </w:pPr>
    </w:p>
    <w:p w:rsidR="00750D83" w:rsidRPr="00441CD3" w:rsidRDefault="008C0363" w:rsidP="00F21C0B">
      <w:pPr>
        <w:pStyle w:val="capture"/>
      </w:pPr>
      <w:r>
        <w:rPr>
          <w:noProof/>
          <w:lang w:eastAsia="en-US"/>
        </w:rPr>
        <mc:AlternateContent>
          <mc:Choice Requires="wps">
            <w:drawing>
              <wp:anchor distT="0" distB="0" distL="114300" distR="114300" simplePos="0" relativeHeight="251685888" behindDoc="0" locked="0" layoutInCell="1" allowOverlap="1">
                <wp:simplePos x="0" y="0"/>
                <wp:positionH relativeFrom="column">
                  <wp:posOffset>4324350</wp:posOffset>
                </wp:positionH>
                <wp:positionV relativeFrom="paragraph">
                  <wp:posOffset>60325</wp:posOffset>
                </wp:positionV>
                <wp:extent cx="1581150" cy="1057275"/>
                <wp:effectExtent l="2571750" t="12700" r="9525" b="6350"/>
                <wp:wrapNone/>
                <wp:docPr id="61"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81150" cy="1057275"/>
                        </a:xfrm>
                        <a:prstGeom prst="borderCallout2">
                          <a:avLst>
                            <a:gd name="adj1" fmla="val 10810"/>
                            <a:gd name="adj2" fmla="val -4819"/>
                            <a:gd name="adj3" fmla="val 10810"/>
                            <a:gd name="adj4" fmla="val -81926"/>
                            <a:gd name="adj5" fmla="val 55856"/>
                            <a:gd name="adj6" fmla="val -160241"/>
                          </a:avLst>
                        </a:prstGeom>
                        <a:solidFill>
                          <a:srgbClr val="FFFFFF"/>
                        </a:solidFill>
                        <a:ln w="9525">
                          <a:solidFill>
                            <a:srgbClr val="000000"/>
                          </a:solidFill>
                          <a:miter lim="800000"/>
                          <a:headEnd/>
                          <a:tailEnd type="stealth" w="med" len="med"/>
                        </a:ln>
                      </wps:spPr>
                      <wps:txbx>
                        <w:txbxContent>
                          <w:p w:rsidR="00FC6EED" w:rsidRDefault="00FC6EED" w:rsidP="001F0CA0">
                            <w:r>
                              <w:t>The text editor brought up a boilerplate template used for Discharge Summaries; entries are added after the colons.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9" o:spid="_x0000_s1066" type="#_x0000_t48" style="position:absolute;margin-left:340.5pt;margin-top:4.75pt;width:124.5pt;height:8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" adj="-34612,12065,-17696,2335,-1041,2335">
                <v:stroke startarrow="classic"/>
                <v:textbox>
                  <w:txbxContent>
                    <w:p w:rsidR="00FC6EED" w:rsidRDefault="00FC6EED" w:rsidP="001F0CA0">
                      <w:r>
                        <w:t>The text editor brought up a boilerplate template used for Discharge Summaries; entries are added after the colons.</w:t>
                      </w:r>
                    </w:p>
                  </w:txbxContent>
                </v:textbox>
                <o:callout v:ext="edit" minusy="t"/>
              </v:shape>
            </w:pict>
          </mc:Fallback>
        </mc:AlternateContent>
      </w:r>
      <w:r w:rsidR="00750D83" w:rsidRPr="00441CD3">
        <w:t xml:space="preserve">  3&gt;</w:t>
      </w:r>
    </w:p>
    <w:p w:rsidR="00750D83" w:rsidRPr="00441CD3" w:rsidRDefault="00750D83" w:rsidP="00F21C0B">
      <w:pPr>
        <w:pStyle w:val="capture"/>
      </w:pPr>
      <w:r w:rsidRPr="00441CD3">
        <w:t xml:space="preserve">  4&gt;</w:t>
      </w:r>
    </w:p>
    <w:p w:rsidR="00750D83" w:rsidRPr="00441CD3" w:rsidRDefault="00750D83" w:rsidP="00F21C0B">
      <w:pPr>
        <w:pStyle w:val="capture"/>
      </w:pPr>
      <w:r w:rsidRPr="00441CD3">
        <w:t xml:space="preserve">  5&gt;</w:t>
      </w:r>
    </w:p>
    <w:p w:rsidR="00750D83" w:rsidRPr="00441CD3" w:rsidRDefault="00750D83" w:rsidP="00F21C0B">
      <w:pPr>
        <w:pStyle w:val="capture"/>
      </w:pPr>
      <w:r w:rsidRPr="00441CD3">
        <w:t xml:space="preserve">  6&gt;OPERATIONS/PROCEDURES:</w:t>
      </w:r>
    </w:p>
    <w:p w:rsidR="00750D83" w:rsidRPr="00441CD3" w:rsidRDefault="00750D83" w:rsidP="00F21C0B">
      <w:pPr>
        <w:pStyle w:val="capture"/>
        <w:rPr>
          <w:b/>
        </w:rPr>
      </w:pPr>
      <w:r w:rsidRPr="00441CD3">
        <w:t xml:space="preserve">EDIT Option: </w:t>
      </w:r>
      <w:r w:rsidRPr="00441CD3">
        <w:rPr>
          <w:b/>
        </w:rPr>
        <w:t>1</w:t>
      </w:r>
    </w:p>
    <w:p w:rsidR="00750D83" w:rsidRPr="00441CD3" w:rsidRDefault="00750D83" w:rsidP="00F21C0B">
      <w:pPr>
        <w:pStyle w:val="capture"/>
      </w:pPr>
      <w:r w:rsidRPr="00441CD3">
        <w:t xml:space="preserve">  1&gt;DIAGNOSIS:</w:t>
      </w:r>
    </w:p>
    <w:p w:rsidR="00750D83" w:rsidRPr="00441CD3" w:rsidRDefault="00750D83" w:rsidP="00F21C0B">
      <w:pPr>
        <w:pStyle w:val="capture"/>
      </w:pPr>
      <w:r w:rsidRPr="00441CD3">
        <w:t xml:space="preserve">  Replace </w:t>
      </w:r>
      <w:r w:rsidRPr="00441CD3">
        <w:rPr>
          <w:b/>
        </w:rPr>
        <w:t>:</w:t>
      </w:r>
      <w:r w:rsidRPr="00441CD3">
        <w:t xml:space="preserve"> With </w:t>
      </w:r>
      <w:r w:rsidRPr="00441CD3">
        <w:rPr>
          <w:b/>
        </w:rPr>
        <w:t>: Lymphoma</w:t>
      </w:r>
      <w:r w:rsidRPr="00441CD3">
        <w:t xml:space="preserve">  Replace</w:t>
      </w:r>
    </w:p>
    <w:p w:rsidR="00750D83" w:rsidRPr="00441CD3" w:rsidRDefault="00750D83" w:rsidP="00F21C0B">
      <w:pPr>
        <w:pStyle w:val="capture"/>
      </w:pPr>
      <w:r w:rsidRPr="00441CD3">
        <w:t xml:space="preserve">   DIAGNOSIS: Lymphoma</w:t>
      </w:r>
    </w:p>
    <w:p w:rsidR="00750D83" w:rsidRPr="00441CD3" w:rsidRDefault="00750D83" w:rsidP="00F21C0B">
      <w:pPr>
        <w:pStyle w:val="capture"/>
        <w:rPr>
          <w:b/>
        </w:rPr>
      </w:pPr>
      <w:r w:rsidRPr="00441CD3">
        <w:t xml:space="preserve">Edit line: </w:t>
      </w:r>
      <w:r w:rsidRPr="00441CD3">
        <w:rPr>
          <w:b/>
        </w:rPr>
        <w:t>6</w:t>
      </w:r>
    </w:p>
    <w:p w:rsidR="00750D83" w:rsidRPr="00441CD3" w:rsidRDefault="00750D83" w:rsidP="00F21C0B">
      <w:pPr>
        <w:pStyle w:val="capture"/>
      </w:pPr>
      <w:r w:rsidRPr="00441CD3">
        <w:t xml:space="preserve">  6&gt;OPERATIONS/PROCEDURES:</w:t>
      </w:r>
    </w:p>
    <w:p w:rsidR="00750D83" w:rsidRPr="00441CD3" w:rsidRDefault="00750D83" w:rsidP="00F21C0B">
      <w:pPr>
        <w:pStyle w:val="capture"/>
      </w:pPr>
      <w:r w:rsidRPr="00441CD3">
        <w:t xml:space="preserve">  Replace : With </w:t>
      </w:r>
      <w:r w:rsidRPr="00441CD3">
        <w:rPr>
          <w:b/>
        </w:rPr>
        <w:t>: Chemotherapy</w:t>
      </w:r>
      <w:r w:rsidRPr="00441CD3">
        <w:t xml:space="preserve">  Replace</w:t>
      </w:r>
    </w:p>
    <w:p w:rsidR="00750D83" w:rsidRPr="00441CD3" w:rsidRDefault="00750D83" w:rsidP="00F21C0B">
      <w:pPr>
        <w:pStyle w:val="capture"/>
      </w:pPr>
      <w:r w:rsidRPr="00441CD3">
        <w:t xml:space="preserve">   OPERATIONS/PROCEDURES: Chemotherapy</w:t>
      </w:r>
    </w:p>
    <w:p w:rsidR="00750D83" w:rsidRPr="00441CD3" w:rsidRDefault="00750D83" w:rsidP="00F21C0B">
      <w:pPr>
        <w:pStyle w:val="capture"/>
        <w:rPr>
          <w:b/>
        </w:rPr>
      </w:pPr>
      <w:r w:rsidRPr="00441CD3">
        <w:t xml:space="preserve">Edit line: </w:t>
      </w:r>
      <w:r w:rsidRPr="00441CD3">
        <w:rPr>
          <w:b/>
        </w:rPr>
        <w:t>&lt;Enter&gt;</w:t>
      </w:r>
    </w:p>
    <w:p w:rsidR="00750D83" w:rsidRPr="00441CD3" w:rsidRDefault="00750D83" w:rsidP="00F21C0B">
      <w:pPr>
        <w:pStyle w:val="capture"/>
        <w:rPr>
          <w:b/>
        </w:rPr>
      </w:pPr>
      <w:r w:rsidRPr="00441CD3">
        <w:t xml:space="preserve">EDIT Option: </w:t>
      </w:r>
      <w:r w:rsidRPr="00441CD3">
        <w:rPr>
          <w:b/>
        </w:rPr>
        <w:t>&lt;Enter&gt;</w:t>
      </w:r>
    </w:p>
    <w:p w:rsidR="00750D83" w:rsidRPr="00441CD3" w:rsidRDefault="00750D83" w:rsidP="00F21C0B">
      <w:pPr>
        <w:pStyle w:val="capture"/>
        <w:rPr>
          <w:b/>
        </w:rPr>
      </w:pPr>
      <w:r w:rsidRPr="00441CD3">
        <w:t xml:space="preserve">Save changes? YES// </w:t>
      </w:r>
      <w:r w:rsidRPr="00441CD3">
        <w:rPr>
          <w:b/>
        </w:rPr>
        <w:t>&lt;Enter&gt;</w:t>
      </w:r>
    </w:p>
    <w:p w:rsidR="00750D83" w:rsidRPr="00441CD3" w:rsidRDefault="00750D83" w:rsidP="00F21C0B">
      <w:pPr>
        <w:pStyle w:val="capture"/>
      </w:pPr>
    </w:p>
    <w:p w:rsidR="00750D83" w:rsidRPr="00441CD3" w:rsidRDefault="00750D83" w:rsidP="00F21C0B">
      <w:pPr>
        <w:pStyle w:val="capture"/>
      </w:pPr>
      <w:r w:rsidRPr="00441CD3">
        <w:t>Saving Discharge Summary with changes...</w:t>
      </w:r>
    </w:p>
    <w:p w:rsidR="00750D83" w:rsidRPr="00441CD3" w:rsidRDefault="00750D83" w:rsidP="00F21C0B">
      <w:pPr>
        <w:pStyle w:val="capture"/>
      </w:pPr>
      <w:r w:rsidRPr="00441CD3">
        <w:t xml:space="preserve">Is this Discharge Summary ready to release from DRAFT? YES// </w:t>
      </w:r>
      <w:r w:rsidRPr="00441CD3">
        <w:rPr>
          <w:b/>
        </w:rPr>
        <w:t>n</w:t>
      </w:r>
      <w:r w:rsidRPr="00441CD3">
        <w:t xml:space="preserve">  NO</w:t>
      </w:r>
    </w:p>
    <w:p w:rsidR="00750D83" w:rsidRPr="00441CD3" w:rsidRDefault="00750D83" w:rsidP="00F21C0B">
      <w:pPr>
        <w:pStyle w:val="capture"/>
      </w:pPr>
      <w:r w:rsidRPr="00441CD3">
        <w:t xml:space="preserve"> NOT RELEASED.</w:t>
      </w:r>
    </w:p>
    <w:p w:rsidR="00750D83" w:rsidRPr="00441CD3" w:rsidRDefault="00750D83" w:rsidP="00F21C0B">
      <w:pPr>
        <w:pStyle w:val="capture"/>
      </w:pPr>
    </w:p>
    <w:p w:rsidR="00750D83" w:rsidRPr="00441CD3" w:rsidRDefault="00750D83" w:rsidP="00F21C0B">
      <w:pPr>
        <w:pStyle w:val="capture"/>
      </w:pPr>
      <w:r w:rsidRPr="00441CD3">
        <w:t>You may enter another Discharge Summary. Press RETURN to exit.</w:t>
      </w:r>
    </w:p>
    <w:p w:rsidR="00750D83" w:rsidRPr="00441CD3" w:rsidRDefault="00750D83" w:rsidP="00F21C0B">
      <w:pPr>
        <w:pStyle w:val="capture"/>
      </w:pPr>
    </w:p>
    <w:p w:rsidR="002A32E7" w:rsidRPr="00441CD3" w:rsidRDefault="00750D83" w:rsidP="00F21C0B">
      <w:pPr>
        <w:pStyle w:val="capture"/>
        <w:rPr>
          <w:b/>
        </w:rPr>
      </w:pPr>
      <w:r w:rsidRPr="00441CD3">
        <w:t xml:space="preserve">Select PATIENT NAME: </w:t>
      </w:r>
      <w:r w:rsidRPr="00441CD3">
        <w:rPr>
          <w:b/>
        </w:rPr>
        <w:t>&lt;Enter&gt;</w:t>
      </w:r>
    </w:p>
    <w:p w:rsidR="00750D83" w:rsidRPr="00441CD3" w:rsidRDefault="002A32E7" w:rsidP="00F21C0B">
      <w:pPr>
        <w:pStyle w:val="Heading4"/>
        <w:rPr>
          <w:rFonts w:ascii="Courier New" w:hAnsi="Courier New" w:cs="Courier New"/>
        </w:rPr>
      </w:pPr>
      <w:r w:rsidRPr="00441CD3">
        <w:br w:type="page"/>
      </w:r>
      <w:r w:rsidR="00750D83" w:rsidRPr="00441CD3">
        <w:t>Enter/Edit Document</w:t>
      </w:r>
      <w:r w:rsidR="0030231B" w:rsidRPr="00441CD3">
        <w:fldChar w:fldCharType="begin"/>
      </w:r>
      <w:r w:rsidR="00750D83" w:rsidRPr="00441CD3">
        <w:instrText xml:space="preserve"> XE "Enter/Edit Document" </w:instrText>
      </w:r>
      <w:r w:rsidR="0030231B" w:rsidRPr="00441CD3">
        <w:fldChar w:fldCharType="end"/>
      </w:r>
    </w:p>
    <w:p w:rsidR="00750D83" w:rsidRPr="00441CD3" w:rsidRDefault="00750D83" w:rsidP="001F0CA0">
      <w:pPr>
        <w:rPr>
          <w:b/>
        </w:rPr>
      </w:pPr>
    </w:p>
    <w:p w:rsidR="00750D83" w:rsidRPr="00441CD3" w:rsidRDefault="00750D83" w:rsidP="001F0CA0">
      <w:r w:rsidRPr="00441CD3">
        <w:t xml:space="preserve">This option allows the transcriptionist to enter a new document (using a document title from the TIU document definition hierarchy) or to review, verify, send back to transcription, reassign, or print an existing document. The option produces a list of document definition types using search criteria such as status, search category, and reference date range, from which you select a document. </w:t>
      </w:r>
    </w:p>
    <w:p w:rsidR="00750D83" w:rsidRPr="00441CD3" w:rsidRDefault="00750D83" w:rsidP="001F0CA0"/>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pPr>
        <w:rPr>
          <w:b/>
        </w:rPr>
      </w:pPr>
      <w:r w:rsidRPr="00441CD3">
        <w:rPr>
          <w:b/>
        </w:rPr>
        <w:t xml:space="preserve">1. Select </w:t>
      </w:r>
      <w:r w:rsidRPr="00441CD3">
        <w:rPr>
          <w:b/>
          <w:i/>
        </w:rPr>
        <w:t>Enter/Edit Document</w:t>
      </w:r>
      <w:r w:rsidRPr="00441CD3">
        <w:rPr>
          <w:b/>
        </w:rPr>
        <w:t xml:space="preserve"> from the Transcriptionist Menu.</w:t>
      </w:r>
    </w:p>
    <w:p w:rsidR="00750D83" w:rsidRPr="00441CD3" w:rsidRDefault="00750D83" w:rsidP="001F0CA0">
      <w:pPr>
        <w:rPr>
          <w:b/>
        </w:rPr>
      </w:pPr>
    </w:p>
    <w:p w:rsidR="00750D83" w:rsidRPr="00441CD3" w:rsidRDefault="00750D83" w:rsidP="001F0CA0">
      <w:pPr>
        <w:pStyle w:val="screen"/>
      </w:pPr>
      <w:r w:rsidRPr="00441CD3">
        <w:t xml:space="preserve">Select Text Integration Utilities (Transcriptionist) Option: </w:t>
      </w:r>
      <w:r w:rsidRPr="00441CD3">
        <w:rPr>
          <w:b/>
        </w:rPr>
        <w:t>2</w:t>
      </w:r>
      <w:r w:rsidRPr="00441CD3">
        <w:t xml:space="preserve">  Enter/Edit Document</w:t>
      </w:r>
    </w:p>
    <w:p w:rsidR="00750D83" w:rsidRPr="00441CD3" w:rsidRDefault="00750D83" w:rsidP="001F0CA0">
      <w:pPr>
        <w:pStyle w:val="screen"/>
      </w:pPr>
      <w:r w:rsidRPr="00441CD3">
        <w:t xml:space="preserve">Select AUTHOR: </w:t>
      </w:r>
      <w:r w:rsidRPr="00441CD3">
        <w:rPr>
          <w:b/>
        </w:rPr>
        <w:t>TIUPROVIDER,THREE</w:t>
      </w:r>
      <w:r w:rsidRPr="00441CD3">
        <w:t xml:space="preserve"> TIUPROVIDER,THREE        TT            </w:t>
      </w:r>
    </w:p>
    <w:p w:rsidR="00750D83" w:rsidRPr="00441CD3" w:rsidRDefault="00750D83" w:rsidP="001F0CA0">
      <w:pPr>
        <w:pStyle w:val="screen"/>
      </w:pPr>
    </w:p>
    <w:p w:rsidR="00750D83" w:rsidRPr="00441CD3" w:rsidRDefault="00750D83" w:rsidP="001F0CA0">
      <w:pPr>
        <w:rPr>
          <w:b/>
        </w:rPr>
      </w:pPr>
    </w:p>
    <w:p w:rsidR="00750D83" w:rsidRPr="00441CD3" w:rsidRDefault="00750D83" w:rsidP="001F0CA0">
      <w:pPr>
        <w:rPr>
          <w:b/>
        </w:rPr>
      </w:pPr>
      <w:r w:rsidRPr="00441CD3">
        <w:rPr>
          <w:b/>
        </w:rPr>
        <w:t>2. Enter a patient’s name and choose the admission from the choices offered.</w:t>
      </w:r>
    </w:p>
    <w:p w:rsidR="00750D83" w:rsidRPr="00441CD3" w:rsidRDefault="00750D83" w:rsidP="001F0CA0"/>
    <w:p w:rsidR="00750D83" w:rsidRPr="00441CD3" w:rsidRDefault="00750D83" w:rsidP="001F0CA0">
      <w:pPr>
        <w:pStyle w:val="screen"/>
      </w:pPr>
      <w:r w:rsidRPr="00441CD3">
        <w:t>Select Patient:</w:t>
      </w:r>
      <w:r w:rsidRPr="00441CD3">
        <w:rPr>
          <w:b/>
        </w:rPr>
        <w:t>TIUPATIENT,SEVEN</w:t>
      </w:r>
      <w:r w:rsidRPr="00441CD3">
        <w:t xml:space="preserve"> TIUPATIENT,SEVEN     04-25-31   666042591P   NO     MILITARY RETIREE</w:t>
      </w:r>
    </w:p>
    <w:p w:rsidR="00750D83" w:rsidRPr="00441CD3" w:rsidRDefault="00750D83" w:rsidP="001F0CA0">
      <w:pPr>
        <w:pStyle w:val="screen"/>
      </w:pPr>
      <w:r w:rsidRPr="00441CD3">
        <w:t xml:space="preserve">        (1 note )  C: 11/30/95 17:36</w:t>
      </w:r>
    </w:p>
    <w:p w:rsidR="00750D83" w:rsidRPr="00441CD3" w:rsidRDefault="00750D83" w:rsidP="001F0CA0">
      <w:pPr>
        <w:pStyle w:val="screen"/>
      </w:pPr>
      <w:r w:rsidRPr="00441CD3">
        <w:t xml:space="preserve">        (2 notes)  W: 09/16/96 15:12  (addendum 09/18/96 09:53)</w:t>
      </w:r>
    </w:p>
    <w:p w:rsidR="00750D83" w:rsidRPr="00441CD3" w:rsidRDefault="00750D83" w:rsidP="001F0CA0">
      <w:pPr>
        <w:pStyle w:val="screen"/>
      </w:pPr>
      <w:r w:rsidRPr="00441CD3">
        <w:t xml:space="preserve">                   A: Known allergies</w:t>
      </w:r>
    </w:p>
    <w:p w:rsidR="00750D83" w:rsidRPr="00441CD3" w:rsidRDefault="00750D83" w:rsidP="001F0CA0">
      <w:pPr>
        <w:pStyle w:val="screen"/>
      </w:pPr>
      <w:r w:rsidRPr="00441CD3">
        <w:t xml:space="preserve">        (1 note )  D: 11/30/95 17:38</w:t>
      </w:r>
    </w:p>
    <w:p w:rsidR="00750D83" w:rsidRPr="00441CD3" w:rsidRDefault="00750D83" w:rsidP="001F0CA0">
      <w:pPr>
        <w:pStyle w:val="screen"/>
      </w:pPr>
    </w:p>
    <w:p w:rsidR="00750D83" w:rsidRPr="00441CD3" w:rsidRDefault="00750D83" w:rsidP="001F0CA0">
      <w:pPr>
        <w:pStyle w:val="screen"/>
      </w:pPr>
      <w:r w:rsidRPr="00441CD3">
        <w:t>For Patient TIUPATIENT,SEVEN</w:t>
      </w:r>
    </w:p>
    <w:p w:rsidR="00750D83" w:rsidRPr="00441CD3" w:rsidRDefault="00750D83" w:rsidP="001F0CA0">
      <w:pPr>
        <w:pStyle w:val="screen"/>
      </w:pPr>
      <w:r w:rsidRPr="00441CD3">
        <w:t xml:space="preserve">Select DOCUMENT TYPE: </w:t>
      </w:r>
      <w:r w:rsidRPr="00441CD3">
        <w:rPr>
          <w:b/>
        </w:rPr>
        <w:t>discharge summary</w:t>
      </w:r>
      <w:r w:rsidRPr="00441CD3">
        <w:t xml:space="preserve">          TITLE</w:t>
      </w:r>
    </w:p>
    <w:p w:rsidR="00750D83" w:rsidRPr="00441CD3" w:rsidRDefault="00750D83" w:rsidP="001F0CA0">
      <w:pPr>
        <w:pStyle w:val="screen"/>
      </w:pPr>
      <w:r w:rsidRPr="00441CD3">
        <w:t>The following ADMISSION(S) are available:</w:t>
      </w:r>
    </w:p>
    <w:p w:rsidR="00750D83" w:rsidRPr="00441CD3" w:rsidRDefault="00750D83" w:rsidP="001F0CA0">
      <w:pPr>
        <w:pStyle w:val="screen"/>
      </w:pPr>
      <w:r w:rsidRPr="00441CD3">
        <w:t xml:space="preserve">   1&gt;  MAY 28, 1996@15:58     A/C                      TO:  1A</w:t>
      </w:r>
    </w:p>
    <w:p w:rsidR="00750D83" w:rsidRPr="00441CD3" w:rsidRDefault="00750D83" w:rsidP="001F0CA0">
      <w:pPr>
        <w:pStyle w:val="screen"/>
      </w:pPr>
      <w:r w:rsidRPr="00441CD3">
        <w:t xml:space="preserve">   2&gt;  MAY 28, 1996@15:51     DIRECT                   TO:  1A</w:t>
      </w:r>
    </w:p>
    <w:p w:rsidR="00750D83" w:rsidRPr="00441CD3" w:rsidRDefault="00750D83" w:rsidP="001F0CA0">
      <w:pPr>
        <w:pStyle w:val="screen"/>
      </w:pPr>
      <w:r w:rsidRPr="00441CD3">
        <w:t xml:space="preserve">   3&gt;  MAY 22, 1996@17:41     DIRECT                   TO:  1A</w:t>
      </w:r>
    </w:p>
    <w:p w:rsidR="00750D83" w:rsidRPr="00441CD3" w:rsidRDefault="00750D83" w:rsidP="001F0CA0">
      <w:pPr>
        <w:pStyle w:val="screen"/>
      </w:pPr>
      <w:r w:rsidRPr="00441CD3">
        <w:t xml:space="preserve">   4&gt;  DEC 22, 1994@17:27     DIRECT                   TO:  1A</w:t>
      </w:r>
    </w:p>
    <w:p w:rsidR="00750D83" w:rsidRPr="00441CD3" w:rsidRDefault="00750D83" w:rsidP="001F0CA0">
      <w:pPr>
        <w:pStyle w:val="screen"/>
      </w:pPr>
      <w:r w:rsidRPr="00441CD3">
        <w:t xml:space="preserve">   5&gt;  DEC 22, 1994@17:22     DIRECT                   TO:  2B</w:t>
      </w:r>
    </w:p>
    <w:p w:rsidR="00750D83" w:rsidRPr="00441CD3" w:rsidRDefault="00750D83" w:rsidP="001F0CA0">
      <w:pPr>
        <w:pStyle w:val="screen"/>
      </w:pPr>
      <w:r w:rsidRPr="00441CD3">
        <w:t>CHOOSE 1-5</w:t>
      </w:r>
    </w:p>
    <w:p w:rsidR="00750D83" w:rsidRPr="00441CD3" w:rsidRDefault="00750D83" w:rsidP="001F0CA0">
      <w:pPr>
        <w:pStyle w:val="screen"/>
      </w:pPr>
      <w:r w:rsidRPr="00441CD3">
        <w:t>&lt;RETURN&gt; TO CONTINUE</w:t>
      </w:r>
    </w:p>
    <w:p w:rsidR="00750D83" w:rsidRPr="00441CD3" w:rsidRDefault="00750D83" w:rsidP="001F0CA0">
      <w:pPr>
        <w:pStyle w:val="screen"/>
      </w:pPr>
      <w:r w:rsidRPr="00441CD3">
        <w:t xml:space="preserve">OR '^' TO QUIT: </w:t>
      </w:r>
      <w:r w:rsidRPr="00441CD3">
        <w:rPr>
          <w:b/>
        </w:rPr>
        <w:t>1</w:t>
      </w:r>
      <w:r w:rsidRPr="00441CD3">
        <w:t xml:space="preserve">  MAY 28 1996@15:58</w:t>
      </w:r>
    </w:p>
    <w:p w:rsidR="00750D83" w:rsidRPr="00441CD3" w:rsidRDefault="00750D83" w:rsidP="001F0CA0">
      <w:pPr>
        <w:pStyle w:val="screen"/>
      </w:pPr>
    </w:p>
    <w:p w:rsidR="00750D83" w:rsidRPr="00441CD3" w:rsidRDefault="00750D83" w:rsidP="001F0CA0">
      <w:pPr>
        <w:pStyle w:val="screen"/>
      </w:pPr>
      <w:r w:rsidRPr="00441CD3">
        <w:t xml:space="preserve"> Patient: TIUPATIENT,SIX          SSN: 666-04-2591P   Sex: MALE</w:t>
      </w:r>
    </w:p>
    <w:p w:rsidR="00750D83" w:rsidRPr="00441CD3" w:rsidRDefault="00750D83" w:rsidP="001F0CA0">
      <w:pPr>
        <w:pStyle w:val="screen"/>
      </w:pPr>
      <w:r w:rsidRPr="00441CD3">
        <w:t xml:space="preserve">    Race: AMERICAN INDIAN OR ALASKA NA  Age: 65   Claim #: UNKNOWN</w:t>
      </w:r>
    </w:p>
    <w:p w:rsidR="00750D83" w:rsidRPr="00441CD3" w:rsidRDefault="00750D83" w:rsidP="001F0CA0">
      <w:pPr>
        <w:pStyle w:val="screen"/>
      </w:pPr>
      <w:r w:rsidRPr="00441CD3">
        <w:t>Adm Date: 05/28/96                     Ward: 1A</w:t>
      </w:r>
    </w:p>
    <w:p w:rsidR="00750D83" w:rsidRPr="00441CD3" w:rsidRDefault="00750D83" w:rsidP="001F0CA0">
      <w:pPr>
        <w:pStyle w:val="screen"/>
      </w:pPr>
      <w:r w:rsidRPr="00441CD3">
        <w:t xml:space="preserve">  Adm Dx: TEST</w:t>
      </w:r>
    </w:p>
    <w:p w:rsidR="00750D83" w:rsidRPr="00441CD3" w:rsidRDefault="00750D83" w:rsidP="001F0CA0">
      <w:pPr>
        <w:pStyle w:val="screen"/>
      </w:pPr>
    </w:p>
    <w:p w:rsidR="00094F4B" w:rsidRPr="00441CD3" w:rsidRDefault="00750D83" w:rsidP="001F0CA0">
      <w:pPr>
        <w:pStyle w:val="screen"/>
        <w:rPr>
          <w:b/>
        </w:rPr>
      </w:pPr>
      <w:r w:rsidRPr="00441CD3">
        <w:t xml:space="preserve">Correct VISIT? YES// </w:t>
      </w:r>
      <w:r w:rsidRPr="00441CD3">
        <w:rPr>
          <w:b/>
        </w:rPr>
        <w:t>&lt;Enter&gt;</w:t>
      </w:r>
    </w:p>
    <w:p w:rsidR="00750D83" w:rsidRPr="00441CD3" w:rsidRDefault="00094F4B" w:rsidP="00F21C0B">
      <w:pPr>
        <w:pStyle w:val="NormalPageTitle"/>
      </w:pPr>
      <w:r w:rsidRPr="00441CD3">
        <w:br w:type="page"/>
      </w:r>
      <w:r w:rsidR="00750D83" w:rsidRPr="00441CD3">
        <w:t xml:space="preserve">Enter/Edit Document, cont’d </w:t>
      </w:r>
    </w:p>
    <w:p w:rsidR="00750D83" w:rsidRPr="00441CD3" w:rsidRDefault="00750D83" w:rsidP="001F0CA0">
      <w:pPr>
        <w:rPr>
          <w:b/>
        </w:rPr>
      </w:pPr>
    </w:p>
    <w:p w:rsidR="00750D83" w:rsidRPr="00441CD3" w:rsidRDefault="00750D83" w:rsidP="001F0CA0">
      <w:pPr>
        <w:rPr>
          <w:b/>
        </w:rPr>
      </w:pPr>
      <w:r w:rsidRPr="00441CD3">
        <w:rPr>
          <w:b/>
        </w:rPr>
        <w:t>3. Enter the urgency (if routine, press Enter), author/ dictator, dictation date, and attending physician.</w:t>
      </w:r>
    </w:p>
    <w:p w:rsidR="00750D83" w:rsidRPr="00441CD3" w:rsidRDefault="00750D83" w:rsidP="001F0CA0"/>
    <w:p w:rsidR="00750D83" w:rsidRPr="00441CD3" w:rsidRDefault="00750D83" w:rsidP="001F0CA0">
      <w:pPr>
        <w:pStyle w:val="screen"/>
      </w:pPr>
      <w:r w:rsidRPr="00441CD3">
        <w:t xml:space="preserve">URGENCY: routine// </w:t>
      </w:r>
      <w:r w:rsidRPr="00441CD3">
        <w:rPr>
          <w:b/>
        </w:rPr>
        <w:t>&lt;Enter&gt;</w:t>
      </w:r>
      <w:r w:rsidRPr="00441CD3">
        <w:t xml:space="preserve">   routine</w:t>
      </w:r>
    </w:p>
    <w:p w:rsidR="00750D83" w:rsidRPr="00441CD3" w:rsidRDefault="00750D83" w:rsidP="001F0CA0">
      <w:pPr>
        <w:pStyle w:val="screen"/>
      </w:pPr>
      <w:r w:rsidRPr="00441CD3">
        <w:t xml:space="preserve">AUTHOR/DICTATOR:  </w:t>
      </w:r>
      <w:r w:rsidRPr="00441CD3">
        <w:rPr>
          <w:b/>
        </w:rPr>
        <w:t>TIUPROVIDER,THREE</w:t>
      </w:r>
      <w:r w:rsidRPr="00441CD3">
        <w:t xml:space="preserve"> TIUPROVIDER,THREE        TT            </w:t>
      </w:r>
    </w:p>
    <w:p w:rsidR="00750D83" w:rsidRPr="00441CD3" w:rsidRDefault="00750D83" w:rsidP="001F0CA0">
      <w:pPr>
        <w:pStyle w:val="screen"/>
      </w:pPr>
      <w:r w:rsidRPr="00441CD3">
        <w:t>DICTATION DATE: 9/30  (SEP 30, 1996)</w:t>
      </w:r>
    </w:p>
    <w:p w:rsidR="00750D83" w:rsidRPr="00441CD3" w:rsidRDefault="00750D83" w:rsidP="001F0CA0">
      <w:pPr>
        <w:pStyle w:val="screen"/>
      </w:pPr>
      <w:r w:rsidRPr="00441CD3">
        <w:t xml:space="preserve">ATTENDING PHYSICIAN: </w:t>
      </w:r>
      <w:r w:rsidRPr="00441CD3">
        <w:rPr>
          <w:b/>
        </w:rPr>
        <w:t>TIUPROVIDER,ONE</w:t>
      </w:r>
      <w:r w:rsidRPr="00441CD3">
        <w:t xml:space="preserve"> TIUPROVIDER,ONE       TO            PGY2 RESIDENT</w:t>
      </w:r>
    </w:p>
    <w:p w:rsidR="00750D83" w:rsidRPr="00441CD3" w:rsidRDefault="00750D83" w:rsidP="001F0CA0">
      <w:pPr>
        <w:pStyle w:val="screen"/>
      </w:pPr>
    </w:p>
    <w:p w:rsidR="00750D83" w:rsidRPr="00441CD3" w:rsidRDefault="00750D83" w:rsidP="001F0CA0">
      <w:pPr>
        <w:rPr>
          <w:b/>
        </w:rPr>
      </w:pPr>
    </w:p>
    <w:p w:rsidR="00750D83" w:rsidRPr="00441CD3" w:rsidRDefault="00750D83" w:rsidP="001F0CA0">
      <w:pPr>
        <w:rPr>
          <w:b/>
        </w:rPr>
      </w:pPr>
      <w:r w:rsidRPr="00441CD3">
        <w:rPr>
          <w:b/>
        </w:rPr>
        <w:t>4. Your preferred editor appears (with boilerplate if any has been set up for this title) and you can now enter the text for this discharge summary.</w:t>
      </w:r>
    </w:p>
    <w:p w:rsidR="00750D83" w:rsidRPr="00441CD3" w:rsidRDefault="00750D83" w:rsidP="001F0CA0"/>
    <w:p w:rsidR="00750D83" w:rsidRPr="00441CD3" w:rsidRDefault="00750D83" w:rsidP="001F0CA0">
      <w:pPr>
        <w:pStyle w:val="screen"/>
      </w:pPr>
      <w:r w:rsidRPr="00441CD3">
        <w:t>Calling text editor, please wait...</w:t>
      </w:r>
    </w:p>
    <w:p w:rsidR="00750D83" w:rsidRPr="00441CD3" w:rsidRDefault="00750D83" w:rsidP="001F0CA0">
      <w:pPr>
        <w:pStyle w:val="screen"/>
      </w:pPr>
      <w:r w:rsidRPr="00441CD3">
        <w:t xml:space="preserve">  1&gt;DIAGNOSIS:</w:t>
      </w:r>
    </w:p>
    <w:p w:rsidR="00750D83" w:rsidRPr="00441CD3" w:rsidRDefault="00750D83" w:rsidP="001F0CA0">
      <w:pPr>
        <w:pStyle w:val="screen"/>
      </w:pPr>
      <w:r w:rsidRPr="00441CD3">
        <w:t xml:space="preserve">  2&gt;</w:t>
      </w:r>
    </w:p>
    <w:p w:rsidR="00750D83" w:rsidRPr="00441CD3" w:rsidRDefault="00750D83" w:rsidP="001F0CA0">
      <w:pPr>
        <w:pStyle w:val="screen"/>
      </w:pPr>
      <w:r w:rsidRPr="00441CD3">
        <w:t xml:space="preserve">  3&gt;</w:t>
      </w:r>
    </w:p>
    <w:p w:rsidR="00750D83" w:rsidRPr="00441CD3" w:rsidRDefault="00750D83" w:rsidP="001F0CA0">
      <w:pPr>
        <w:pStyle w:val="screen"/>
      </w:pPr>
      <w:r w:rsidRPr="00441CD3">
        <w:t xml:space="preserve">  4&gt;</w:t>
      </w:r>
    </w:p>
    <w:p w:rsidR="00750D83" w:rsidRPr="00441CD3" w:rsidRDefault="00750D83" w:rsidP="001F0CA0">
      <w:pPr>
        <w:pStyle w:val="screen"/>
      </w:pPr>
      <w:r w:rsidRPr="00441CD3">
        <w:t xml:space="preserve">  5&gt;</w:t>
      </w:r>
    </w:p>
    <w:p w:rsidR="00750D83" w:rsidRPr="00441CD3" w:rsidRDefault="00750D83" w:rsidP="001F0CA0">
      <w:pPr>
        <w:pStyle w:val="screen"/>
      </w:pPr>
      <w:r w:rsidRPr="00441CD3">
        <w:t xml:space="preserve">  6&gt;OPERATIONS/PROCEDURES:</w:t>
      </w:r>
    </w:p>
    <w:p w:rsidR="00750D83" w:rsidRPr="00441CD3" w:rsidRDefault="00750D83" w:rsidP="001F0CA0">
      <w:pPr>
        <w:pStyle w:val="screen"/>
        <w:rPr>
          <w:b/>
        </w:rPr>
      </w:pPr>
      <w:r w:rsidRPr="00441CD3">
        <w:t xml:space="preserve">EDIT Option: </w:t>
      </w:r>
      <w:r w:rsidRPr="00441CD3">
        <w:rPr>
          <w:b/>
        </w:rPr>
        <w:t>2</w:t>
      </w:r>
    </w:p>
    <w:p w:rsidR="00750D83" w:rsidRPr="00441CD3" w:rsidRDefault="00750D83" w:rsidP="001F0CA0">
      <w:pPr>
        <w:pStyle w:val="screen"/>
      </w:pPr>
      <w:r w:rsidRPr="00441CD3">
        <w:t xml:space="preserve">  2&gt;</w:t>
      </w:r>
    </w:p>
    <w:p w:rsidR="00750D83" w:rsidRPr="00441CD3" w:rsidRDefault="00750D83" w:rsidP="001F0CA0">
      <w:pPr>
        <w:pStyle w:val="screen"/>
      </w:pPr>
      <w:r w:rsidRPr="00441CD3">
        <w:t xml:space="preserve">  Replace </w:t>
      </w:r>
      <w:r w:rsidRPr="00441CD3">
        <w:rPr>
          <w:b/>
        </w:rPr>
        <w:t>&lt;space&gt;</w:t>
      </w:r>
      <w:r w:rsidRPr="00441CD3">
        <w:t xml:space="preserve">  With </w:t>
      </w:r>
      <w:r w:rsidRPr="00441CD3">
        <w:rPr>
          <w:b/>
        </w:rPr>
        <w:t>diabetes retinopathy</w:t>
      </w:r>
      <w:r w:rsidRPr="00441CD3">
        <w:t xml:space="preserve">  Replace</w:t>
      </w:r>
    </w:p>
    <w:p w:rsidR="00750D83" w:rsidRPr="00441CD3" w:rsidRDefault="00750D83" w:rsidP="001F0CA0">
      <w:pPr>
        <w:pStyle w:val="screen"/>
      </w:pPr>
      <w:r w:rsidRPr="00441CD3">
        <w:t xml:space="preserve">   diabetes retinopathy</w:t>
      </w:r>
    </w:p>
    <w:p w:rsidR="00750D83" w:rsidRPr="00441CD3" w:rsidRDefault="00750D83" w:rsidP="001F0CA0">
      <w:pPr>
        <w:pStyle w:val="screen"/>
        <w:rPr>
          <w:b/>
        </w:rPr>
      </w:pPr>
      <w:r w:rsidRPr="00441CD3">
        <w:t xml:space="preserve">Edit line: </w:t>
      </w:r>
      <w:r w:rsidRPr="00441CD3">
        <w:rPr>
          <w:b/>
        </w:rPr>
        <w:t>&lt;Enter&gt;</w:t>
      </w:r>
    </w:p>
    <w:p w:rsidR="00750D83" w:rsidRPr="00441CD3" w:rsidRDefault="00750D83" w:rsidP="001F0CA0">
      <w:pPr>
        <w:pStyle w:val="screen"/>
        <w:rPr>
          <w:b/>
        </w:rPr>
      </w:pPr>
      <w:r w:rsidRPr="00441CD3">
        <w:t xml:space="preserve">EDIT Option: </w:t>
      </w:r>
      <w:r w:rsidRPr="00441CD3">
        <w:rPr>
          <w:b/>
        </w:rPr>
        <w:t>&lt;Enter&gt;</w:t>
      </w:r>
    </w:p>
    <w:p w:rsidR="00750D83" w:rsidRPr="00441CD3" w:rsidRDefault="00750D83" w:rsidP="001F0CA0">
      <w:pPr>
        <w:pStyle w:val="screen"/>
        <w:rPr>
          <w:b/>
        </w:rPr>
      </w:pPr>
      <w:r w:rsidRPr="00441CD3">
        <w:t xml:space="preserve">Save changes? YES// </w:t>
      </w:r>
      <w:r w:rsidRPr="00441CD3">
        <w:rPr>
          <w:b/>
        </w:rPr>
        <w:t>&lt;Enter&gt;</w:t>
      </w:r>
    </w:p>
    <w:p w:rsidR="00750D83" w:rsidRPr="00441CD3" w:rsidRDefault="00750D83" w:rsidP="001F0CA0">
      <w:pPr>
        <w:pStyle w:val="screen"/>
      </w:pPr>
    </w:p>
    <w:p w:rsidR="00750D83" w:rsidRPr="00441CD3" w:rsidRDefault="00750D83" w:rsidP="001F0CA0">
      <w:pPr>
        <w:pStyle w:val="screen"/>
      </w:pPr>
      <w:r w:rsidRPr="00441CD3">
        <w:t>Saving Discharge Summary with changes...</w:t>
      </w:r>
    </w:p>
    <w:p w:rsidR="00750D83" w:rsidRPr="00441CD3" w:rsidRDefault="00750D83" w:rsidP="001F0CA0">
      <w:pPr>
        <w:pStyle w:val="screen"/>
        <w:rPr>
          <w:b/>
        </w:rPr>
      </w:pPr>
      <w:r w:rsidRPr="00441CD3">
        <w:t xml:space="preserve">Is this Discharge Summary ready to release from DRAFT? YES// </w:t>
      </w:r>
      <w:r w:rsidRPr="00441CD3">
        <w:rPr>
          <w:b/>
        </w:rPr>
        <w:t>&lt;Enter&gt;</w:t>
      </w:r>
    </w:p>
    <w:p w:rsidR="00750D83" w:rsidRPr="00441CD3" w:rsidRDefault="00750D83" w:rsidP="001F0CA0">
      <w:pPr>
        <w:pStyle w:val="screen"/>
      </w:pPr>
      <w:r w:rsidRPr="00441CD3">
        <w:t>Discharge Summary Released.</w:t>
      </w:r>
    </w:p>
    <w:p w:rsidR="00750D83" w:rsidRPr="00441CD3" w:rsidRDefault="00750D83" w:rsidP="001F0CA0">
      <w:pPr>
        <w:pStyle w:val="screen"/>
      </w:pPr>
      <w:r w:rsidRPr="00441CD3">
        <w:t>Chart copy queued.</w:t>
      </w:r>
    </w:p>
    <w:p w:rsidR="00750D83" w:rsidRPr="00441CD3" w:rsidRDefault="00750D83" w:rsidP="001F0CA0">
      <w:pPr>
        <w:pStyle w:val="screen"/>
      </w:pPr>
    </w:p>
    <w:p w:rsidR="00750D83" w:rsidRPr="00441CD3" w:rsidRDefault="00750D83" w:rsidP="001F0CA0">
      <w:pPr>
        <w:pStyle w:val="screen"/>
      </w:pPr>
      <w:r w:rsidRPr="00441CD3">
        <w:t>You may enter another Discharge Summary. Press RETURN to exit.</w:t>
      </w:r>
    </w:p>
    <w:p w:rsidR="00750D83" w:rsidRPr="00441CD3" w:rsidRDefault="00750D83" w:rsidP="001F0CA0">
      <w:pPr>
        <w:pStyle w:val="screen"/>
      </w:pPr>
    </w:p>
    <w:p w:rsidR="002A32E7" w:rsidRPr="00441CD3" w:rsidRDefault="00750D83" w:rsidP="001F0CA0">
      <w:pPr>
        <w:pStyle w:val="screen"/>
        <w:rPr>
          <w:b/>
          <w:sz w:val="20"/>
          <w:szCs w:val="20"/>
        </w:rPr>
      </w:pPr>
      <w:r w:rsidRPr="00441CD3">
        <w:t xml:space="preserve">Select PATIENT NAME: </w:t>
      </w:r>
      <w:r w:rsidRPr="00441CD3">
        <w:rPr>
          <w:b/>
          <w:sz w:val="20"/>
          <w:szCs w:val="20"/>
        </w:rPr>
        <w:t>&lt;Enter&gt;</w:t>
      </w:r>
    </w:p>
    <w:p w:rsidR="00750D83" w:rsidRPr="00441CD3" w:rsidRDefault="002A32E7" w:rsidP="00F21C0B">
      <w:pPr>
        <w:pStyle w:val="Heading3"/>
      </w:pPr>
      <w:r w:rsidRPr="00441CD3">
        <w:br w:type="page"/>
      </w:r>
      <w:bookmarkStart w:id="111" w:name="_Toc487032627"/>
      <w:r w:rsidR="00750D83" w:rsidRPr="00441CD3">
        <w:t>Upload Menu</w:t>
      </w:r>
      <w:bookmarkEnd w:id="111"/>
      <w:r w:rsidR="0030231B" w:rsidRPr="00441CD3">
        <w:fldChar w:fldCharType="begin"/>
      </w:r>
      <w:r w:rsidR="00750D83" w:rsidRPr="00441CD3">
        <w:instrText xml:space="preserve"> XE "Upload Menu" </w:instrText>
      </w:r>
      <w:r w:rsidR="0030231B" w:rsidRPr="00441CD3">
        <w:fldChar w:fldCharType="end"/>
      </w:r>
    </w:p>
    <w:p w:rsidR="00750D83" w:rsidRPr="00441CD3" w:rsidRDefault="00750D83" w:rsidP="001F0CA0"/>
    <w:p w:rsidR="00750D83" w:rsidRPr="00441CD3" w:rsidRDefault="00750D83" w:rsidP="001F0CA0">
      <w:r w:rsidRPr="00441CD3">
        <w:t xml:space="preserve">The Upload Menu contains options that allow the transcriptionist to upload a batch of clinical documents. </w:t>
      </w:r>
    </w:p>
    <w:p w:rsidR="00750D83" w:rsidRPr="00441CD3" w:rsidRDefault="00750D83" w:rsidP="001F0CA0"/>
    <w:tbl>
      <w:tblPr>
        <w:tblW w:w="0" w:type="auto"/>
        <w:tblInd w:w="821" w:type="dxa"/>
        <w:tblLayout w:type="fixed"/>
        <w:tblLook w:val="0000" w:firstRow="0" w:lastRow="0" w:firstColumn="0" w:lastColumn="0" w:noHBand="0" w:noVBand="0"/>
      </w:tblPr>
      <w:tblGrid>
        <w:gridCol w:w="2970"/>
        <w:gridCol w:w="5073"/>
      </w:tblGrid>
      <w:tr w:rsidR="00750D83" w:rsidRPr="00441CD3">
        <w:tc>
          <w:tcPr>
            <w:tcW w:w="2970" w:type="dxa"/>
            <w:tcBorders>
              <w:top w:val="single" w:sz="4" w:space="0" w:color="000000"/>
              <w:left w:val="single" w:sz="4" w:space="0" w:color="000000"/>
              <w:bottom w:val="single" w:sz="4" w:space="0" w:color="000000"/>
            </w:tcBorders>
            <w:shd w:val="clear" w:color="auto" w:fill="0000CC"/>
          </w:tcPr>
          <w:p w:rsidR="00750D83" w:rsidRPr="00441CD3" w:rsidRDefault="00750D83" w:rsidP="001F0CA0">
            <w:pPr>
              <w:pStyle w:val="TableHeadingReverse"/>
            </w:pPr>
            <w:r w:rsidRPr="00441CD3">
              <w:t>Option Name</w:t>
            </w:r>
          </w:p>
        </w:tc>
        <w:tc>
          <w:tcPr>
            <w:tcW w:w="5073" w:type="dxa"/>
            <w:tcBorders>
              <w:top w:val="single" w:sz="4" w:space="0" w:color="000000"/>
              <w:left w:val="single" w:sz="4" w:space="0" w:color="000000"/>
              <w:bottom w:val="single" w:sz="4" w:space="0" w:color="000000"/>
              <w:right w:val="single" w:sz="4" w:space="0" w:color="000000"/>
            </w:tcBorders>
            <w:shd w:val="clear" w:color="auto" w:fill="0000CC"/>
          </w:tcPr>
          <w:p w:rsidR="00750D83" w:rsidRPr="00441CD3" w:rsidRDefault="00750D83" w:rsidP="001F0CA0">
            <w:pPr>
              <w:pStyle w:val="TableHeadingReverse"/>
            </w:pPr>
            <w:r w:rsidRPr="00441CD3">
              <w:t>Description</w:t>
            </w:r>
          </w:p>
        </w:tc>
      </w:tr>
      <w:tr w:rsidR="00750D83" w:rsidRPr="00441CD3">
        <w:tc>
          <w:tcPr>
            <w:tcW w:w="2970" w:type="dxa"/>
            <w:tcBorders>
              <w:left w:val="single" w:sz="4" w:space="0" w:color="000000"/>
              <w:bottom w:val="single" w:sz="4" w:space="0" w:color="000000"/>
            </w:tcBorders>
          </w:tcPr>
          <w:p w:rsidR="00750D83" w:rsidRPr="00441CD3" w:rsidRDefault="00750D83" w:rsidP="001F0CA0">
            <w:pPr>
              <w:pStyle w:val="TableBold"/>
            </w:pPr>
            <w:r w:rsidRPr="00441CD3">
              <w:t>Upload Documents</w:t>
            </w:r>
            <w:r w:rsidR="0030231B" w:rsidRPr="00441CD3">
              <w:fldChar w:fldCharType="begin"/>
            </w:r>
            <w:r w:rsidRPr="00441CD3">
              <w:instrText xml:space="preserve"> XE "Upload Documents" </w:instrText>
            </w:r>
            <w:r w:rsidR="0030231B" w:rsidRPr="00441CD3">
              <w:fldChar w:fldCharType="end"/>
            </w:r>
          </w:p>
        </w:tc>
        <w:tc>
          <w:tcPr>
            <w:tcW w:w="5073" w:type="dxa"/>
            <w:tcBorders>
              <w:left w:val="single" w:sz="4" w:space="0" w:color="000000"/>
              <w:bottom w:val="single" w:sz="4" w:space="0" w:color="000000"/>
              <w:right w:val="single" w:sz="4" w:space="0" w:color="000000"/>
            </w:tcBorders>
          </w:tcPr>
          <w:p w:rsidR="00750D83" w:rsidRPr="00441CD3" w:rsidRDefault="00750D83" w:rsidP="001F0CA0">
            <w:pPr>
              <w:pStyle w:val="TableEntry"/>
              <w:rPr>
                <w:rFonts w:ascii="New Century Schlbk" w:hAnsi="New Century Schlbk" w:cs="New Century Schlbk"/>
              </w:rPr>
            </w:pPr>
            <w:r w:rsidRPr="00441CD3">
              <w:t xml:space="preserve">This option </w:t>
            </w:r>
            <w:r w:rsidR="00F97A53" w:rsidRPr="00441CD3">
              <w:t>allows</w:t>
            </w:r>
            <w:r w:rsidRPr="00441CD3">
              <w:t xml:space="preserve"> transcriptionists</w:t>
            </w:r>
            <w:r w:rsidR="00F97A53" w:rsidRPr="00441CD3">
              <w:t xml:space="preserve"> to</w:t>
            </w:r>
            <w:r w:rsidRPr="00441CD3">
              <w:t xml:space="preserve"> upload transcribed ASCII documents in batch mode, either from remote microcomputers, using ASCII or KERMIT protocol upload, or from Host Files (i.e., DOS or VMS ASCII files) on the host system. </w:t>
            </w:r>
            <w:r w:rsidRPr="00441CD3">
              <w:rPr>
                <w:rFonts w:ascii="New Century Schlbk" w:hAnsi="New Century Schlbk" w:cs="New Century Schlbk"/>
              </w:rPr>
              <w:t xml:space="preserve">Your site may define the preferred file transfer protocol and the destination within </w:t>
            </w:r>
            <w:r w:rsidR="006A34BC" w:rsidRPr="00441CD3">
              <w:t xml:space="preserve">VistA </w:t>
            </w:r>
            <w:r w:rsidRPr="00441CD3">
              <w:rPr>
                <w:rFonts w:ascii="New Century Schlbk" w:hAnsi="New Century Schlbk" w:cs="New Century Schlbk"/>
              </w:rPr>
              <w:t>to which each report type (e.g., discharge summary, progress notes, Operative Report, etc.) should be routed.</w:t>
            </w:r>
          </w:p>
          <w:p w:rsidR="00750D83" w:rsidRPr="00441CD3" w:rsidRDefault="00750D83" w:rsidP="001F0CA0">
            <w:pPr>
              <w:pStyle w:val="TableEntry"/>
            </w:pPr>
          </w:p>
        </w:tc>
      </w:tr>
      <w:tr w:rsidR="00750D83" w:rsidRPr="00441CD3">
        <w:tc>
          <w:tcPr>
            <w:tcW w:w="2970" w:type="dxa"/>
            <w:tcBorders>
              <w:left w:val="single" w:sz="4" w:space="0" w:color="000000"/>
              <w:bottom w:val="single" w:sz="4" w:space="0" w:color="000000"/>
            </w:tcBorders>
          </w:tcPr>
          <w:p w:rsidR="00750D83" w:rsidRPr="00441CD3" w:rsidRDefault="00750D83" w:rsidP="001F0CA0">
            <w:pPr>
              <w:pStyle w:val="TableBold"/>
            </w:pPr>
            <w:r w:rsidRPr="00441CD3">
              <w:t>Help for Upload Utility</w:t>
            </w:r>
            <w:r w:rsidR="0030231B" w:rsidRPr="00441CD3">
              <w:fldChar w:fldCharType="begin"/>
            </w:r>
            <w:r w:rsidRPr="00441CD3">
              <w:instrText xml:space="preserve"> XE "Help for Upload Utility" </w:instrText>
            </w:r>
            <w:r w:rsidR="0030231B" w:rsidRPr="00441CD3">
              <w:fldChar w:fldCharType="end"/>
            </w:r>
          </w:p>
        </w:tc>
        <w:tc>
          <w:tcPr>
            <w:tcW w:w="507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This option displays information on the formats of headers for dictated documents that are transcribed off-line and uploaded into</w:t>
            </w:r>
            <w:r w:rsidRPr="00441CD3">
              <w:rPr>
                <w:b/>
              </w:rPr>
              <w:t xml:space="preserve"> </w:t>
            </w:r>
            <w:smartTag w:uri="urn:schemas-microsoft-com:office:smarttags" w:element="place">
              <w:r w:rsidRPr="00441CD3">
                <w:rPr>
                  <w:b/>
                </w:rPr>
                <w:t>V</w:t>
              </w:r>
              <w:r w:rsidRPr="00441CD3">
                <w:rPr>
                  <w:i/>
                  <w:sz w:val="16"/>
                  <w:szCs w:val="16"/>
                </w:rPr>
                <w:t>IST</w:t>
              </w:r>
              <w:r w:rsidRPr="00441CD3">
                <w:rPr>
                  <w:b/>
                </w:rPr>
                <w:t>A</w:t>
              </w:r>
            </w:smartTag>
            <w:r w:rsidRPr="00441CD3">
              <w:t>. It also displays “blank” character, major delimiter, and end of message signal as defined by your site.</w:t>
            </w:r>
          </w:p>
          <w:p w:rsidR="00750D83" w:rsidRPr="00441CD3" w:rsidRDefault="00750D83" w:rsidP="001F0CA0">
            <w:pPr>
              <w:pStyle w:val="TableEntry"/>
            </w:pPr>
          </w:p>
        </w:tc>
      </w:tr>
    </w:tbl>
    <w:p w:rsidR="00750D83" w:rsidRPr="00441CD3" w:rsidRDefault="00750D83" w:rsidP="001F0CA0"/>
    <w:p w:rsidR="00750D83" w:rsidRPr="00441CD3" w:rsidRDefault="00750D83" w:rsidP="001F0CA0">
      <w:r w:rsidRPr="00441CD3">
        <w:t xml:space="preserve">The upload utility permits mixed report types within a single batch. This allows the transcriptionist to enter each report in arrival sequence into a single ASCII file on the remote computer (e.g., using a proprietary word-processing program), and to transmit the text to the </w:t>
      </w:r>
      <w:r w:rsidR="006A34BC" w:rsidRPr="00441CD3">
        <w:t xml:space="preserve">VistA </w:t>
      </w:r>
      <w:r w:rsidRPr="00441CD3">
        <w:t xml:space="preserve">host system as a one-step process. As this ASCII data arrives at the </w:t>
      </w:r>
      <w:r w:rsidR="006A34BC" w:rsidRPr="00441CD3">
        <w:t xml:space="preserve">VistA </w:t>
      </w:r>
      <w:r w:rsidRPr="00441CD3">
        <w:t>host, it is read into a “buffer” file, and stored for subsequent “filing” by a special background process, called the “Router/filer</w:t>
      </w:r>
      <w:r w:rsidR="0030231B" w:rsidRPr="00441CD3">
        <w:fldChar w:fldCharType="begin"/>
      </w:r>
      <w:r w:rsidRPr="00441CD3">
        <w:instrText xml:space="preserve"> XE "Router/filer" </w:instrText>
      </w:r>
      <w:r w:rsidR="0030231B" w:rsidRPr="00441CD3">
        <w:fldChar w:fldCharType="end"/>
      </w:r>
      <w:r w:rsidRPr="00441CD3">
        <w:t xml:space="preserve">.”  </w:t>
      </w:r>
    </w:p>
    <w:p w:rsidR="00750D83" w:rsidRPr="00441CD3" w:rsidRDefault="00750D83" w:rsidP="001F0CA0"/>
    <w:p w:rsidR="00750D83" w:rsidRPr="00441CD3" w:rsidRDefault="00750D83" w:rsidP="001F0CA0">
      <w:r w:rsidRPr="00441CD3">
        <w:t xml:space="preserve">The Router/filer is queued upon completion of transmission of a given batch of reports, and will proceed to “read” each line of the buffer file, looking for a header. When a header is encountered, the filer will determine whether the record corresponds to a known report type, as defined by your site, and if so, it will attempt to direct the record to the appropriate file and fields in </w:t>
      </w:r>
      <w:r w:rsidR="006A34BC" w:rsidRPr="00441CD3">
        <w:t>VistA</w:t>
      </w:r>
      <w:r w:rsidRPr="00441CD3">
        <w:t xml:space="preserve">. </w:t>
      </w:r>
    </w:p>
    <w:p w:rsidR="00750D83" w:rsidRPr="00441CD3" w:rsidRDefault="00750D83" w:rsidP="001F0CA0"/>
    <w:p w:rsidR="00750D83" w:rsidRPr="00441CD3" w:rsidRDefault="00750D83" w:rsidP="00F21C0B">
      <w:pPr>
        <w:pStyle w:val="NormalPageTitle"/>
      </w:pPr>
      <w:r w:rsidRPr="00441CD3">
        <w:t xml:space="preserve">On occasion, the Router/filer will not be able to identify the appropriate record in the target file, and will, therefore, be unable to file the record. When this happens, the process will leave the record in the buffer file and send an alert to the user who invoked the upload utility, and to a group of users identified by the site as being able to respond to such filing errors. </w:t>
      </w:r>
      <w:r w:rsidRPr="00441CD3">
        <w:br w:type="page"/>
        <w:t>Upload Menu cont’d</w:t>
      </w:r>
    </w:p>
    <w:p w:rsidR="00750D83" w:rsidRPr="00441CD3" w:rsidRDefault="00750D83" w:rsidP="001F0CA0">
      <w:r w:rsidRPr="00441CD3">
        <w:t xml:space="preserve">When </w:t>
      </w:r>
      <w:r w:rsidRPr="00441CD3">
        <w:rPr>
          <w:b/>
          <w:i/>
        </w:rPr>
        <w:t xml:space="preserve">any </w:t>
      </w:r>
      <w:r w:rsidRPr="00441CD3">
        <w:t xml:space="preserve">of the alert recipients chooses to act on one of these alerts (by entering “VA” at any menu prompt, and choosing the alert on which they wish to act), they will be shown the header of the failed record, and allowed to inquire to the patient record, before being presented with their preferred </w:t>
      </w:r>
      <w:r w:rsidR="006A34BC" w:rsidRPr="00441CD3">
        <w:t xml:space="preserve">VistA </w:t>
      </w:r>
      <w:r w:rsidRPr="00441CD3">
        <w:t>editor, and will then be allowed to edit the buffer (e.g., correct a bad social security number, admission date, etc.) and retry the filer. With each attempt to correct the buffered data and retry the filer, all alerts associated with that batch will be deleted (and if the condition remains uncorrected, re-sent), until all records in the batch are successfully filed.</w:t>
      </w:r>
    </w:p>
    <w:p w:rsidR="00750D83" w:rsidRPr="00441CD3" w:rsidRDefault="00750D83" w:rsidP="001F0CA0"/>
    <w:p w:rsidR="00750D83" w:rsidRPr="00441CD3" w:rsidRDefault="00750D83" w:rsidP="001F0CA0">
      <w:pPr>
        <w:pStyle w:val="Heading4"/>
      </w:pPr>
      <w:r w:rsidRPr="00441CD3">
        <w:t>Batch Upload Reports</w:t>
      </w:r>
      <w:r w:rsidR="0030231B" w:rsidRPr="00441CD3">
        <w:fldChar w:fldCharType="begin"/>
      </w:r>
      <w:r w:rsidRPr="00441CD3">
        <w:instrText xml:space="preserve"> XE "Batch Upload Reports" </w:instrText>
      </w:r>
      <w:r w:rsidR="0030231B" w:rsidRPr="00441CD3">
        <w:fldChar w:fldCharType="end"/>
      </w:r>
      <w:r w:rsidRPr="00441CD3">
        <w:rPr>
          <w:vanish/>
        </w:rPr>
        <w:t>;</w:t>
      </w:r>
      <w:r w:rsidRPr="00441CD3">
        <w:t xml:space="preserve"> </w:t>
      </w:r>
    </w:p>
    <w:p w:rsidR="00750D83" w:rsidRPr="00441CD3" w:rsidRDefault="00750D83" w:rsidP="001F0CA0"/>
    <w:p w:rsidR="00750D83" w:rsidRPr="00441CD3" w:rsidRDefault="00750D83" w:rsidP="00F21C0B">
      <w:pPr>
        <w:pStyle w:val="Heading5"/>
      </w:pPr>
      <w:r w:rsidRPr="00441CD3">
        <w:t>K</w:t>
      </w:r>
      <w:r w:rsidRPr="00441CD3">
        <w:t>ermit Protocol Upload</w:t>
      </w:r>
    </w:p>
    <w:p w:rsidR="00750D83" w:rsidRPr="00441CD3" w:rsidRDefault="00750D83" w:rsidP="001F0CA0"/>
    <w:p w:rsidR="00750D83" w:rsidRPr="00441CD3" w:rsidRDefault="00750D83" w:rsidP="001F0CA0">
      <w:pPr>
        <w:pStyle w:val="Helvetica"/>
      </w:pPr>
      <w:r w:rsidRPr="00441CD3">
        <w:t>If your site is using the upload option to transfer batches of discharge summaries from a remote computer using the Kermit transfer protocol, start the upload process by following the sequence below:</w:t>
      </w:r>
    </w:p>
    <w:p w:rsidR="00750D83" w:rsidRPr="00441CD3" w:rsidRDefault="00750D83" w:rsidP="001F0CA0"/>
    <w:p w:rsidR="00750D83" w:rsidRPr="00441CD3" w:rsidRDefault="00750D83" w:rsidP="00F21C0B">
      <w:pPr>
        <w:numPr>
          <w:ilvl w:val="0"/>
          <w:numId w:val="20"/>
        </w:numPr>
        <w:rPr>
          <w:b/>
        </w:rPr>
      </w:pPr>
      <w:r w:rsidRPr="00441CD3">
        <w:rPr>
          <w:b/>
        </w:rPr>
        <w:t>Choose UP from your Upload Menu.</w:t>
      </w:r>
    </w:p>
    <w:p w:rsidR="00750D83" w:rsidRPr="00441CD3" w:rsidRDefault="00750D83" w:rsidP="001F0CA0"/>
    <w:p w:rsidR="00750D83" w:rsidRPr="00441CD3" w:rsidRDefault="00750D83" w:rsidP="00F21C0B">
      <w:pPr>
        <w:pStyle w:val="capture"/>
      </w:pPr>
      <w:r w:rsidRPr="00441CD3">
        <w:t>You are currently logged into DIVISION: SALT LAKE CITY HCS</w:t>
      </w:r>
    </w:p>
    <w:p w:rsidR="00750D83" w:rsidRPr="00441CD3" w:rsidRDefault="00750D83" w:rsidP="00F21C0B">
      <w:pPr>
        <w:pStyle w:val="capture"/>
      </w:pPr>
    </w:p>
    <w:p w:rsidR="00750D83" w:rsidRPr="00441CD3" w:rsidRDefault="00750D83" w:rsidP="00F21C0B">
      <w:pPr>
        <w:pStyle w:val="capture"/>
      </w:pPr>
      <w:r w:rsidRPr="00441CD3">
        <w:t xml:space="preserve">If a hospital location cannot be determined for an uploaded </w:t>
      </w:r>
    </w:p>
    <w:p w:rsidR="00750D83" w:rsidRPr="00441CD3" w:rsidRDefault="00750D83" w:rsidP="00F21C0B">
      <w:pPr>
        <w:pStyle w:val="capture"/>
      </w:pPr>
      <w:r w:rsidRPr="00441CD3">
        <w:t>document, the document's division may be loaded with your log-in</w:t>
      </w:r>
    </w:p>
    <w:p w:rsidR="00750D83" w:rsidRPr="00441CD3" w:rsidRDefault="00750D83" w:rsidP="00F21C0B">
      <w:pPr>
        <w:pStyle w:val="capture"/>
      </w:pPr>
      <w:r w:rsidRPr="00441CD3">
        <w:t xml:space="preserve">division.   </w:t>
      </w:r>
    </w:p>
    <w:p w:rsidR="00750D83" w:rsidRPr="00441CD3" w:rsidRDefault="00750D83" w:rsidP="00F21C0B">
      <w:pPr>
        <w:pStyle w:val="capture"/>
      </w:pPr>
    </w:p>
    <w:p w:rsidR="00750D83" w:rsidRPr="00441CD3" w:rsidRDefault="00750D83" w:rsidP="00F21C0B">
      <w:pPr>
        <w:pStyle w:val="capture"/>
      </w:pPr>
      <w:r w:rsidRPr="00441CD3">
        <w:t xml:space="preserve">   1      Upload Documents</w:t>
      </w:r>
    </w:p>
    <w:p w:rsidR="00750D83" w:rsidRPr="00441CD3" w:rsidRDefault="00750D83" w:rsidP="00F21C0B">
      <w:pPr>
        <w:pStyle w:val="capture"/>
      </w:pPr>
      <w:r w:rsidRPr="00441CD3">
        <w:t xml:space="preserve">   2      Help for Upload Utility</w:t>
      </w:r>
    </w:p>
    <w:p w:rsidR="00750D83" w:rsidRPr="00441CD3" w:rsidRDefault="00750D83" w:rsidP="00F21C0B">
      <w:pPr>
        <w:pStyle w:val="capture"/>
      </w:pPr>
    </w:p>
    <w:p w:rsidR="00750D83" w:rsidRPr="00441CD3" w:rsidRDefault="00750D83" w:rsidP="00F21C0B">
      <w:pPr>
        <w:pStyle w:val="capture"/>
      </w:pPr>
      <w:r w:rsidRPr="00441CD3">
        <w:t xml:space="preserve">Select Upload Menu Option: </w:t>
      </w:r>
      <w:r w:rsidRPr="00441CD3">
        <w:rPr>
          <w:b/>
        </w:rPr>
        <w:t>UP</w:t>
      </w:r>
      <w:r w:rsidRPr="00441CD3">
        <w:t xml:space="preserve">  Batch upload reports</w:t>
      </w:r>
    </w:p>
    <w:p w:rsidR="00750D83" w:rsidRPr="00441CD3" w:rsidRDefault="00750D83" w:rsidP="00F21C0B">
      <w:pPr>
        <w:pStyle w:val="capture"/>
      </w:pPr>
    </w:p>
    <w:p w:rsidR="00750D83" w:rsidRPr="00441CD3" w:rsidRDefault="00750D83" w:rsidP="00F21C0B">
      <w:pPr>
        <w:pStyle w:val="capture"/>
        <w:rPr>
          <w:lang w:val="es-ES"/>
        </w:rPr>
      </w:pPr>
      <w:r w:rsidRPr="00441CD3">
        <w:t xml:space="preserve">                     </w:t>
      </w:r>
      <w:r w:rsidRPr="00441CD3">
        <w:rPr>
          <w:lang w:val="es-ES"/>
        </w:rPr>
        <w:t>K E R M I T   U P L O A D</w:t>
      </w:r>
    </w:p>
    <w:p w:rsidR="00750D83" w:rsidRPr="00441CD3" w:rsidRDefault="00750D83" w:rsidP="00F21C0B">
      <w:pPr>
        <w:pStyle w:val="capture"/>
      </w:pPr>
      <w:r w:rsidRPr="00441CD3">
        <w:t>Now start a KERMIT send from your system.</w:t>
      </w:r>
    </w:p>
    <w:p w:rsidR="00750D83" w:rsidRPr="00441CD3" w:rsidRDefault="00750D83" w:rsidP="00F21C0B">
      <w:pPr>
        <w:pStyle w:val="capture"/>
      </w:pPr>
      <w:r w:rsidRPr="00441CD3">
        <w:t>Starting KERMIT receive.</w:t>
      </w:r>
    </w:p>
    <w:p w:rsidR="00750D83" w:rsidRPr="00441CD3" w:rsidRDefault="00750D83" w:rsidP="00F21C0B">
      <w:pPr>
        <w:pStyle w:val="capture"/>
        <w:rPr>
          <w:b/>
        </w:rPr>
      </w:pPr>
      <w:r w:rsidRPr="00441CD3">
        <w:rPr>
          <w:b/>
        </w:rPr>
        <w:t>#N3</w:t>
      </w:r>
    </w:p>
    <w:p w:rsidR="00750D83" w:rsidRPr="00441CD3" w:rsidRDefault="00750D83" w:rsidP="001F0CA0">
      <w:pPr>
        <w:pStyle w:val="Note"/>
      </w:pPr>
      <w:r w:rsidRPr="00441CD3">
        <w:rPr>
          <w:rFonts w:ascii="Wingdings" w:hAnsi="Wingdings"/>
          <w:sz w:val="52"/>
          <w:szCs w:val="52"/>
        </w:rPr>
        <w:t></w:t>
      </w:r>
      <w:r w:rsidRPr="00441CD3">
        <w:tab/>
        <w:t>Note:</w:t>
      </w:r>
      <w:r w:rsidRPr="00441CD3">
        <w:tab/>
        <w:t>When entering the Upload Menu</w:t>
      </w:r>
      <w:r w:rsidR="0030231B" w:rsidRPr="00441CD3">
        <w:fldChar w:fldCharType="begin"/>
      </w:r>
      <w:r w:rsidRPr="00441CD3">
        <w:instrText xml:space="preserve"> XE "division" </w:instrText>
      </w:r>
      <w:r w:rsidR="0030231B" w:rsidRPr="00441CD3">
        <w:fldChar w:fldCharType="end"/>
      </w:r>
      <w:r w:rsidRPr="00441CD3">
        <w:t xml:space="preserve"> you receive a warning which specifies which division you are logged into. If division information is not explicitly available in the header, then it uses division information from your most current login. To change this division without re-logging in, you can use the XUSER DIV CHG option from the TBOX menu. </w:t>
      </w:r>
    </w:p>
    <w:p w:rsidR="00750D83" w:rsidRPr="00441CD3" w:rsidRDefault="00750D83" w:rsidP="001F0CA0">
      <w:pPr>
        <w:pStyle w:val="Note"/>
      </w:pPr>
    </w:p>
    <w:p w:rsidR="00750D83" w:rsidRPr="00441CD3" w:rsidRDefault="00750D83" w:rsidP="001F0CA0">
      <w:r w:rsidRPr="00441CD3">
        <w:rPr>
          <w:rFonts w:ascii="New Century Schlbk" w:hAnsi="New Century Schlbk" w:cs="New Century Schlbk"/>
          <w:b/>
        </w:rPr>
        <w:t xml:space="preserve">2.  </w:t>
      </w:r>
      <w:r w:rsidRPr="00441CD3">
        <w:rPr>
          <w:b/>
        </w:rPr>
        <w:t>When you see the #N3 prompt, initiate the Kermit file transfer</w:t>
      </w:r>
      <w:r w:rsidR="0030231B" w:rsidRPr="00441CD3">
        <w:fldChar w:fldCharType="begin"/>
      </w:r>
      <w:r w:rsidRPr="00441CD3">
        <w:instrText xml:space="preserve"> XE "File transfer" </w:instrText>
      </w:r>
      <w:r w:rsidR="0030231B" w:rsidRPr="00441CD3">
        <w:fldChar w:fldCharType="end"/>
      </w:r>
      <w:r w:rsidRPr="00441CD3">
        <w:rPr>
          <w:b/>
        </w:rPr>
        <w:t xml:space="preserve"> from your computer.</w:t>
      </w:r>
      <w:r w:rsidRPr="00441CD3">
        <w:t xml:space="preserve"> Try the default settings for the Kermit protocol as provided by your terminal emulation software. If you have problems, consult your terminal emulator user manual or contact your local IRM Service.</w:t>
      </w:r>
    </w:p>
    <w:p w:rsidR="00750D83" w:rsidRPr="00441CD3" w:rsidRDefault="00750D83" w:rsidP="001F0CA0"/>
    <w:p w:rsidR="00750D83" w:rsidRPr="00441CD3" w:rsidRDefault="002A32E7" w:rsidP="001F0CA0">
      <w:pPr>
        <w:rPr>
          <w:b/>
        </w:rPr>
      </w:pPr>
      <w:r w:rsidRPr="00441CD3">
        <w:rPr>
          <w:rFonts w:ascii="New Century Schlbk" w:hAnsi="New Century Schlbk" w:cs="New Century Schlbk"/>
          <w:b/>
        </w:rPr>
        <w:br w:type="page"/>
      </w:r>
      <w:r w:rsidR="00750D83" w:rsidRPr="00441CD3">
        <w:rPr>
          <w:rFonts w:ascii="New Century Schlbk" w:hAnsi="New Century Schlbk" w:cs="New Century Schlbk"/>
          <w:b/>
        </w:rPr>
        <w:t xml:space="preserve">3.  </w:t>
      </w:r>
      <w:r w:rsidR="00750D83" w:rsidRPr="00441CD3">
        <w:rPr>
          <w:b/>
        </w:rPr>
        <w:t>When the transfer is complete, you’ll see this message:</w:t>
      </w:r>
    </w:p>
    <w:p w:rsidR="00750D83" w:rsidRPr="00441CD3" w:rsidRDefault="00750D83" w:rsidP="001F0CA0"/>
    <w:p w:rsidR="00750D83" w:rsidRPr="00441CD3" w:rsidRDefault="00750D83" w:rsidP="00F21C0B">
      <w:pPr>
        <w:pStyle w:val="capture"/>
      </w:pPr>
      <w:r w:rsidRPr="00441CD3">
        <w:t>File transfer was successful.  (1515 bytes)</w:t>
      </w:r>
    </w:p>
    <w:p w:rsidR="00750D83" w:rsidRPr="00441CD3" w:rsidRDefault="00750D83" w:rsidP="00F21C0B">
      <w:pPr>
        <w:pStyle w:val="capture"/>
      </w:pPr>
      <w:r w:rsidRPr="00441CD3">
        <w:t>Filer/Router Queued!</w:t>
      </w:r>
    </w:p>
    <w:p w:rsidR="00750D83" w:rsidRPr="00441CD3" w:rsidRDefault="00750D83" w:rsidP="00F21C0B">
      <w:pPr>
        <w:pStyle w:val="capture"/>
        <w:rPr>
          <w:b/>
        </w:rPr>
      </w:pPr>
      <w:r w:rsidRPr="00441CD3">
        <w:t>Press RETURN to continue...</w:t>
      </w:r>
      <w:r w:rsidRPr="00441CD3">
        <w:rPr>
          <w:b/>
        </w:rPr>
        <w:t>&lt;Enter&gt;</w:t>
      </w:r>
    </w:p>
    <w:p w:rsidR="00750D83" w:rsidRPr="00441CD3" w:rsidRDefault="00750D83" w:rsidP="00F21C0B">
      <w:pPr>
        <w:pStyle w:val="capture"/>
      </w:pPr>
      <w:r w:rsidRPr="00441CD3">
        <w:t xml:space="preserve">   1      Upload Documents</w:t>
      </w:r>
    </w:p>
    <w:p w:rsidR="00750D83" w:rsidRPr="00441CD3" w:rsidRDefault="00750D83" w:rsidP="00F21C0B">
      <w:pPr>
        <w:pStyle w:val="capture"/>
      </w:pPr>
      <w:r w:rsidRPr="00441CD3">
        <w:t xml:space="preserve">   2      Help for Upload Utility </w:t>
      </w:r>
    </w:p>
    <w:p w:rsidR="00750D83" w:rsidRPr="00441CD3" w:rsidRDefault="00750D83" w:rsidP="00F21C0B">
      <w:pPr>
        <w:pStyle w:val="capture"/>
        <w:rPr>
          <w:b/>
        </w:rPr>
      </w:pPr>
      <w:r w:rsidRPr="00441CD3">
        <w:t xml:space="preserve">Select Upload menu Option:  </w:t>
      </w:r>
      <w:r w:rsidRPr="00441CD3">
        <w:rPr>
          <w:b/>
        </w:rPr>
        <w:t>&lt;Enter&gt;</w:t>
      </w:r>
    </w:p>
    <w:p w:rsidR="00750D83" w:rsidRPr="00441CD3" w:rsidRDefault="00750D83" w:rsidP="00F16AE2"/>
    <w:p w:rsidR="00750D83" w:rsidRPr="00441CD3" w:rsidRDefault="00750D83" w:rsidP="00F21C0B">
      <w:pPr>
        <w:pStyle w:val="Heading4"/>
        <w:rPr>
          <w:rFonts w:ascii="New Century Schlbk" w:hAnsi="New Century Schlbk" w:cs="New Century Schlbk"/>
          <w:sz w:val="24"/>
          <w:szCs w:val="24"/>
        </w:rPr>
      </w:pPr>
      <w:r w:rsidRPr="00441CD3">
        <w:rPr>
          <w:i/>
        </w:rPr>
        <w:t>ASCII Protocol Upload</w:t>
      </w:r>
      <w:r w:rsidR="0030231B" w:rsidRPr="00441CD3">
        <w:fldChar w:fldCharType="begin"/>
      </w:r>
      <w:r w:rsidRPr="00441CD3">
        <w:instrText xml:space="preserve"> XE "ASCII Protocol Upload" </w:instrText>
      </w:r>
      <w:r w:rsidR="0030231B" w:rsidRPr="00441CD3">
        <w:fldChar w:fldCharType="end"/>
      </w:r>
    </w:p>
    <w:p w:rsidR="00750D83" w:rsidRPr="00441CD3" w:rsidRDefault="00750D83" w:rsidP="001F0CA0"/>
    <w:p w:rsidR="00750D83" w:rsidRPr="00441CD3" w:rsidRDefault="00750D83" w:rsidP="001F0CA0">
      <w:pPr>
        <w:pStyle w:val="Helvetica"/>
      </w:pPr>
      <w:r w:rsidRPr="00441CD3">
        <w:t>If your site is using the upload option to transfer batches of discharge summaries from a remote computer using the ASCII transfer protocol, start the upload process by following the example shown below:</w:t>
      </w:r>
    </w:p>
    <w:p w:rsidR="00750D83" w:rsidRPr="00441CD3" w:rsidRDefault="00750D83" w:rsidP="001F0CA0"/>
    <w:p w:rsidR="00750D83" w:rsidRPr="00441CD3" w:rsidRDefault="00750D83" w:rsidP="00F21C0B">
      <w:pPr>
        <w:pStyle w:val="DotTopic"/>
        <w:numPr>
          <w:ilvl w:val="0"/>
          <w:numId w:val="25"/>
        </w:numPr>
      </w:pPr>
      <w:r w:rsidRPr="00441CD3">
        <w:t>Choose UP from your Upload Menu.</w:t>
      </w:r>
    </w:p>
    <w:p w:rsidR="00750D83" w:rsidRPr="00441CD3" w:rsidRDefault="00750D83" w:rsidP="001F0CA0"/>
    <w:p w:rsidR="00750D83" w:rsidRPr="00441CD3" w:rsidRDefault="00750D83" w:rsidP="00F21C0B">
      <w:pPr>
        <w:pStyle w:val="capture"/>
      </w:pPr>
      <w:r w:rsidRPr="00441CD3">
        <w:t xml:space="preserve">   1      Upload Documents</w:t>
      </w:r>
    </w:p>
    <w:p w:rsidR="00750D83" w:rsidRPr="00441CD3" w:rsidRDefault="00750D83" w:rsidP="00F21C0B">
      <w:pPr>
        <w:pStyle w:val="capture"/>
      </w:pPr>
      <w:r w:rsidRPr="00441CD3">
        <w:t xml:space="preserve">   2      Help for Upload Utility</w:t>
      </w:r>
    </w:p>
    <w:p w:rsidR="00750D83" w:rsidRPr="00441CD3" w:rsidRDefault="00750D83" w:rsidP="00F21C0B">
      <w:pPr>
        <w:pStyle w:val="capture"/>
      </w:pPr>
    </w:p>
    <w:p w:rsidR="00750D83" w:rsidRPr="00441CD3" w:rsidRDefault="00750D83" w:rsidP="00F21C0B">
      <w:pPr>
        <w:pStyle w:val="capture"/>
      </w:pPr>
      <w:r w:rsidRPr="00441CD3">
        <w:t xml:space="preserve">Select Upload menu Option: </w:t>
      </w:r>
      <w:r w:rsidRPr="00441CD3">
        <w:rPr>
          <w:b/>
        </w:rPr>
        <w:t>UP</w:t>
      </w:r>
      <w:r w:rsidRPr="00441CD3">
        <w:t xml:space="preserve">  Batch upload reports</w:t>
      </w:r>
    </w:p>
    <w:p w:rsidR="00750D83" w:rsidRPr="00441CD3" w:rsidRDefault="00750D83" w:rsidP="00F21C0B">
      <w:pPr>
        <w:pStyle w:val="capture"/>
      </w:pPr>
    </w:p>
    <w:p w:rsidR="00750D83" w:rsidRPr="00441CD3" w:rsidRDefault="00750D83" w:rsidP="00F21C0B">
      <w:pPr>
        <w:pStyle w:val="capture"/>
        <w:rPr>
          <w:lang w:val="pl-PL"/>
        </w:rPr>
      </w:pPr>
      <w:r w:rsidRPr="00441CD3">
        <w:rPr>
          <w:lang w:val="pl-PL"/>
        </w:rPr>
        <w:t>A S C I I   U P L O A D</w:t>
      </w:r>
    </w:p>
    <w:p w:rsidR="00750D83" w:rsidRPr="00441CD3" w:rsidRDefault="00750D83" w:rsidP="001F0CA0">
      <w:pPr>
        <w:pStyle w:val="Note"/>
      </w:pPr>
      <w:r w:rsidRPr="00441CD3">
        <w:rPr>
          <w:rFonts w:ascii="Wingdings" w:hAnsi="Wingdings"/>
          <w:sz w:val="52"/>
          <w:szCs w:val="52"/>
        </w:rPr>
        <w:t></w:t>
      </w:r>
      <w:r w:rsidRPr="00441CD3">
        <w:tab/>
        <w:t>Note:</w:t>
      </w:r>
      <w:r w:rsidRPr="00441CD3">
        <w:tab/>
        <w:t>If you are at a site that uses multiple division</w:t>
      </w:r>
      <w:r w:rsidR="0030231B" w:rsidRPr="00441CD3">
        <w:fldChar w:fldCharType="begin"/>
      </w:r>
      <w:r w:rsidRPr="00441CD3">
        <w:instrText xml:space="preserve"> XE "division" </w:instrText>
      </w:r>
      <w:r w:rsidR="0030231B" w:rsidRPr="00441CD3">
        <w:fldChar w:fldCharType="end"/>
      </w:r>
      <w:r w:rsidRPr="00441CD3">
        <w:t xml:space="preserve">s, you will receive a warning at this time specifying which division you are logged into. If division information is not explicitly available in the header, then it uses division information from your most current login. To change this division without re-logging in, you can use the XUSER DIV CHG option from the TBOX menu. </w:t>
      </w:r>
    </w:p>
    <w:p w:rsidR="00750D83" w:rsidRPr="00441CD3" w:rsidRDefault="00750D83" w:rsidP="001F0CA0"/>
    <w:p w:rsidR="00750D83" w:rsidRPr="00441CD3" w:rsidRDefault="00750D83" w:rsidP="00F21C0B">
      <w:pPr>
        <w:numPr>
          <w:ilvl w:val="0"/>
          <w:numId w:val="23"/>
        </w:numPr>
      </w:pPr>
      <w:r w:rsidRPr="00441CD3">
        <w:rPr>
          <w:b/>
        </w:rPr>
        <w:t>When the “Initiate upload procedure:” prompt appears, initiate the ASCII file transfer</w:t>
      </w:r>
      <w:r w:rsidR="0030231B" w:rsidRPr="00441CD3">
        <w:fldChar w:fldCharType="begin"/>
      </w:r>
      <w:r w:rsidRPr="00441CD3">
        <w:instrText xml:space="preserve"> XE "ASCII file transfer" </w:instrText>
      </w:r>
      <w:r w:rsidR="0030231B" w:rsidRPr="00441CD3">
        <w:fldChar w:fldCharType="end"/>
      </w:r>
      <w:r w:rsidRPr="00441CD3">
        <w:rPr>
          <w:b/>
        </w:rPr>
        <w:t xml:space="preserve"> from your computer.</w:t>
      </w:r>
      <w:r w:rsidRPr="00441CD3">
        <w:t xml:space="preserve"> </w:t>
      </w:r>
    </w:p>
    <w:p w:rsidR="00750D83" w:rsidRPr="00441CD3" w:rsidRDefault="00750D83" w:rsidP="001F0CA0"/>
    <w:p w:rsidR="00750D83" w:rsidRPr="00441CD3" w:rsidRDefault="00750D83" w:rsidP="001F0CA0">
      <w:pPr>
        <w:pStyle w:val="Note"/>
      </w:pPr>
      <w:r w:rsidRPr="00441CD3">
        <w:rPr>
          <w:rFonts w:ascii="Wingdings" w:hAnsi="Wingdings"/>
          <w:sz w:val="52"/>
          <w:szCs w:val="52"/>
        </w:rPr>
        <w:t></w:t>
      </w:r>
      <w:r w:rsidRPr="00441CD3">
        <w:t xml:space="preserve"> </w:t>
      </w:r>
      <w:r w:rsidRPr="00441CD3">
        <w:tab/>
        <w:t xml:space="preserve">NOTE:  </w:t>
      </w:r>
      <w:r w:rsidRPr="00441CD3">
        <w:tab/>
        <w:t>If you have problems, consult your local IRM Service to see if the Terminal and Protocol Set-up parameters have been set up as shown in the Implementation and Maintenance Section of the TIU Technical Manual, or check the user manual for your terminal emulator.</w:t>
      </w:r>
    </w:p>
    <w:p w:rsidR="00750D83" w:rsidRPr="00441CD3" w:rsidRDefault="00750D83" w:rsidP="001F0CA0"/>
    <w:p w:rsidR="00750D83" w:rsidRPr="00441CD3" w:rsidRDefault="00750D83" w:rsidP="00F21C0B">
      <w:pPr>
        <w:pStyle w:val="capture"/>
      </w:pPr>
      <w:r w:rsidRPr="00441CD3">
        <w:t>Initiate upload procedure:</w:t>
      </w:r>
    </w:p>
    <w:p w:rsidR="00750D83" w:rsidRPr="00441CD3" w:rsidRDefault="00750D83" w:rsidP="00F21C0B">
      <w:pPr>
        <w:pStyle w:val="capture"/>
      </w:pPr>
      <w:r w:rsidRPr="00441CD3">
        <w:t>$HDR:                                   DISCHARGE SUMMARY</w:t>
      </w:r>
    </w:p>
    <w:p w:rsidR="00750D83" w:rsidRPr="00441CD3" w:rsidRDefault="00750D83" w:rsidP="00F21C0B">
      <w:pPr>
        <w:pStyle w:val="capture"/>
      </w:pPr>
      <w:r w:rsidRPr="00441CD3">
        <w:t>&gt;PATIENT NAME:                           TIUPATIENT,ONE</w:t>
      </w:r>
    </w:p>
    <w:p w:rsidR="00750D83" w:rsidRPr="00441CD3" w:rsidRDefault="00750D83" w:rsidP="00F21C0B">
      <w:pPr>
        <w:pStyle w:val="capture"/>
      </w:pPr>
      <w:r w:rsidRPr="00441CD3">
        <w:t>&gt;SOC SEC NUMBER:                         666-12-1212</w:t>
      </w:r>
    </w:p>
    <w:p w:rsidR="00750D83" w:rsidRPr="00441CD3" w:rsidRDefault="00750D83" w:rsidP="00F21C0B">
      <w:pPr>
        <w:pStyle w:val="capture"/>
      </w:pPr>
      <w:r w:rsidRPr="00441CD3">
        <w:t>&gt;ADMISSION DATE:                         02/20/93</w:t>
      </w:r>
    </w:p>
    <w:p w:rsidR="00750D83" w:rsidRPr="00441CD3" w:rsidRDefault="00750D83" w:rsidP="00F21C0B">
      <w:pPr>
        <w:pStyle w:val="capture"/>
      </w:pPr>
      <w:r w:rsidRPr="00441CD3">
        <w:t>&gt;DISCHARGE DATE:                         02/25/93</w:t>
      </w:r>
    </w:p>
    <w:p w:rsidR="00750D83" w:rsidRPr="00441CD3" w:rsidRDefault="00750D83" w:rsidP="00F21C0B">
      <w:pPr>
        <w:pStyle w:val="capture"/>
      </w:pPr>
      <w:r w:rsidRPr="00441CD3">
        <w:t>&gt;DICTATED BY:                            TIUPROVIDER,TWO</w:t>
      </w:r>
    </w:p>
    <w:p w:rsidR="00750D83" w:rsidRPr="00441CD3" w:rsidRDefault="00750D83" w:rsidP="00F21C0B">
      <w:pPr>
        <w:pStyle w:val="capture"/>
      </w:pPr>
      <w:r w:rsidRPr="00441CD3">
        <w:t>&gt;DICTATION DATE:                         02/26/93</w:t>
      </w:r>
    </w:p>
    <w:p w:rsidR="00750D83" w:rsidRPr="00441CD3" w:rsidRDefault="00750D83" w:rsidP="00F21C0B">
      <w:pPr>
        <w:pStyle w:val="capture"/>
      </w:pPr>
      <w:r w:rsidRPr="00441CD3">
        <w:t>&gt;ATTENDING PHYSICIAN:                    TIUPROVIDER,TEN</w:t>
      </w:r>
    </w:p>
    <w:p w:rsidR="00750D83" w:rsidRPr="00441CD3" w:rsidRDefault="00750D83" w:rsidP="00F21C0B">
      <w:pPr>
        <w:pStyle w:val="capture"/>
      </w:pPr>
      <w:r w:rsidRPr="00441CD3">
        <w:t>&gt;TRANSCRIPTIONIST ID:                    T1212</w:t>
      </w:r>
    </w:p>
    <w:p w:rsidR="00750D83" w:rsidRPr="00441CD3" w:rsidRDefault="00750D83" w:rsidP="00F21C0B">
      <w:pPr>
        <w:pStyle w:val="capture"/>
      </w:pPr>
      <w:r w:rsidRPr="00441CD3">
        <w:t>&gt;URGENCY:                                PRIORITY</w:t>
      </w:r>
    </w:p>
    <w:p w:rsidR="00750D83" w:rsidRPr="00441CD3" w:rsidRDefault="00750D83" w:rsidP="00F21C0B">
      <w:pPr>
        <w:pStyle w:val="capture"/>
      </w:pPr>
      <w:r w:rsidRPr="00441CD3">
        <w:t>&gt;DIAGNOSIS:</w:t>
      </w:r>
    </w:p>
    <w:p w:rsidR="00750D83" w:rsidRPr="00441CD3" w:rsidRDefault="00750D83" w:rsidP="00F21C0B">
      <w:pPr>
        <w:pStyle w:val="capture"/>
      </w:pPr>
      <w:r w:rsidRPr="00441CD3">
        <w:t>&gt;1.  Acute pericarditis.</w:t>
      </w:r>
    </w:p>
    <w:p w:rsidR="00750D83" w:rsidRPr="00441CD3" w:rsidRDefault="00750D83" w:rsidP="00F21C0B">
      <w:pPr>
        <w:pStyle w:val="capture"/>
      </w:pPr>
      <w:r w:rsidRPr="00441CD3">
        <w:t>&gt;2.  Status post transmetatarsal amputation, left foot.</w:t>
      </w:r>
    </w:p>
    <w:p w:rsidR="00750D83" w:rsidRPr="00441CD3" w:rsidRDefault="00750D83" w:rsidP="00F21C0B">
      <w:pPr>
        <w:pStyle w:val="capture"/>
      </w:pPr>
      <w:r w:rsidRPr="00441CD3">
        <w:t>&gt;3.  Diabetes mellitus requiring insulin.</w:t>
      </w:r>
    </w:p>
    <w:p w:rsidR="00750D83" w:rsidRPr="00441CD3" w:rsidRDefault="00750D83" w:rsidP="00F21C0B">
      <w:pPr>
        <w:pStyle w:val="capture"/>
      </w:pPr>
      <w:r w:rsidRPr="00441CD3">
        <w:t>&gt;4.  Diabetic neuropathy.</w:t>
      </w:r>
    </w:p>
    <w:p w:rsidR="00750D83" w:rsidRPr="00441CD3" w:rsidRDefault="00750D83" w:rsidP="00F21C0B">
      <w:pPr>
        <w:pStyle w:val="capture"/>
      </w:pPr>
      <w:r w:rsidRPr="00441CD3">
        <w:t xml:space="preserve">&gt; </w:t>
      </w:r>
    </w:p>
    <w:p w:rsidR="00750D83" w:rsidRPr="00441CD3" w:rsidRDefault="00750D83" w:rsidP="00F21C0B">
      <w:pPr>
        <w:pStyle w:val="capture"/>
      </w:pPr>
      <w:r w:rsidRPr="00441CD3">
        <w:t>&gt;Operations/Procedures performed during current admission:</w:t>
      </w:r>
    </w:p>
    <w:p w:rsidR="00750D83" w:rsidRPr="00441CD3" w:rsidRDefault="00750D83" w:rsidP="00F21C0B">
      <w:pPr>
        <w:pStyle w:val="capture"/>
      </w:pPr>
      <w:r w:rsidRPr="00441CD3">
        <w:t>&gt;1.  Status post transmetatarsal amputation of left foot on 3/17/93.</w:t>
      </w:r>
    </w:p>
    <w:p w:rsidR="00750D83" w:rsidRPr="00441CD3" w:rsidRDefault="00750D83" w:rsidP="00F21C0B">
      <w:pPr>
        <w:pStyle w:val="capture"/>
      </w:pPr>
      <w:r w:rsidRPr="00441CD3">
        <w:t>&gt;2.  Echocardiogram done 3/17/93.</w:t>
      </w:r>
    </w:p>
    <w:p w:rsidR="00750D83" w:rsidRPr="00441CD3" w:rsidRDefault="00750D83" w:rsidP="00F21C0B">
      <w:pPr>
        <w:pStyle w:val="capture"/>
        <w:rPr>
          <w:b/>
        </w:rPr>
      </w:pPr>
      <w:r w:rsidRPr="00441CD3">
        <w:rPr>
          <w:b/>
        </w:rPr>
        <w:t>.</w:t>
      </w:r>
    </w:p>
    <w:p w:rsidR="00750D83" w:rsidRPr="00441CD3" w:rsidRDefault="00750D83" w:rsidP="00F21C0B">
      <w:pPr>
        <w:pStyle w:val="capture"/>
        <w:rPr>
          <w:b/>
        </w:rPr>
      </w:pPr>
      <w:r w:rsidRPr="00441CD3">
        <w:rPr>
          <w:b/>
        </w:rPr>
        <w:t>.</w:t>
      </w:r>
    </w:p>
    <w:p w:rsidR="00750D83" w:rsidRPr="00441CD3" w:rsidRDefault="00750D83" w:rsidP="00F21C0B">
      <w:pPr>
        <w:pStyle w:val="capture"/>
        <w:rPr>
          <w:b/>
        </w:rPr>
      </w:pPr>
      <w:r w:rsidRPr="00441CD3">
        <w:rPr>
          <w:b/>
        </w:rPr>
        <w:t>.</w:t>
      </w:r>
    </w:p>
    <w:p w:rsidR="00750D83" w:rsidRPr="00441CD3" w:rsidRDefault="00750D83" w:rsidP="00F21C0B">
      <w:pPr>
        <w:pStyle w:val="capture"/>
      </w:pPr>
      <w:r w:rsidRPr="00441CD3">
        <w:t>$END</w:t>
      </w:r>
    </w:p>
    <w:p w:rsidR="00750D83" w:rsidRPr="00441CD3" w:rsidRDefault="00750D83" w:rsidP="00F21C0B">
      <w:pPr>
        <w:pStyle w:val="capture"/>
      </w:pPr>
      <w:r w:rsidRPr="00441CD3">
        <w:t>Filer/Router Queued!</w:t>
      </w:r>
    </w:p>
    <w:p w:rsidR="00750D83" w:rsidRPr="00441CD3" w:rsidRDefault="00750D83" w:rsidP="00F21C0B">
      <w:pPr>
        <w:pStyle w:val="capture"/>
      </w:pPr>
    </w:p>
    <w:p w:rsidR="00750D83" w:rsidRPr="00441CD3" w:rsidRDefault="00750D83" w:rsidP="00F21C0B">
      <w:pPr>
        <w:pStyle w:val="capture"/>
        <w:rPr>
          <w:b/>
        </w:rPr>
      </w:pPr>
      <w:r w:rsidRPr="00441CD3">
        <w:t>Press RETURN to continue...</w:t>
      </w:r>
      <w:r w:rsidRPr="00441CD3">
        <w:rPr>
          <w:b/>
        </w:rPr>
        <w:t>&lt;Enter&gt;</w:t>
      </w:r>
    </w:p>
    <w:p w:rsidR="00750D83" w:rsidRPr="00441CD3" w:rsidRDefault="00750D83" w:rsidP="00F16AE2"/>
    <w:p w:rsidR="00750D83" w:rsidRPr="00441CD3" w:rsidRDefault="00750D83" w:rsidP="001F0CA0">
      <w:pPr>
        <w:pStyle w:val="Heading4"/>
        <w:rPr>
          <w:sz w:val="18"/>
          <w:szCs w:val="18"/>
        </w:rPr>
      </w:pPr>
      <w:r w:rsidRPr="00441CD3">
        <w:t>Handling upload errors</w:t>
      </w:r>
      <w:r w:rsidR="0030231B" w:rsidRPr="00441CD3">
        <w:fldChar w:fldCharType="begin"/>
      </w:r>
      <w:r w:rsidRPr="00441CD3">
        <w:instrText xml:space="preserve"> XE "Upload errors:Correcting" </w:instrText>
      </w:r>
      <w:r w:rsidR="0030231B" w:rsidRPr="00441CD3">
        <w:fldChar w:fldCharType="end"/>
      </w:r>
    </w:p>
    <w:p w:rsidR="00750D83" w:rsidRPr="00441CD3" w:rsidRDefault="00750D83" w:rsidP="001F0CA0"/>
    <w:p w:rsidR="00750D83" w:rsidRPr="00441CD3" w:rsidRDefault="00750D83" w:rsidP="001F0CA0">
      <w:pPr>
        <w:rPr>
          <w:b/>
          <w:i/>
        </w:rPr>
      </w:pPr>
      <w:r w:rsidRPr="00441CD3">
        <w:rPr>
          <w:b/>
          <w:i/>
        </w:rPr>
        <w:t>ASCII PROTOCOL UPLOAD</w:t>
      </w:r>
      <w:r w:rsidR="0030231B" w:rsidRPr="00441CD3">
        <w:fldChar w:fldCharType="begin"/>
      </w:r>
      <w:r w:rsidRPr="00441CD3">
        <w:instrText xml:space="preserve"> XE "ASCII Protocol Upload" </w:instrText>
      </w:r>
      <w:r w:rsidR="0030231B" w:rsidRPr="00441CD3">
        <w:fldChar w:fldCharType="end"/>
      </w:r>
      <w:r w:rsidRPr="00441CD3">
        <w:rPr>
          <w:b/>
          <w:i/>
        </w:rPr>
        <w:t xml:space="preserve"> / WITH ALERT:</w:t>
      </w:r>
    </w:p>
    <w:p w:rsidR="00750D83" w:rsidRPr="00441CD3" w:rsidRDefault="00750D83" w:rsidP="001F0CA0">
      <w:pPr>
        <w:rPr>
          <w:b/>
          <w:i/>
        </w:rPr>
      </w:pPr>
    </w:p>
    <w:p w:rsidR="00750D83" w:rsidRPr="00441CD3" w:rsidRDefault="00750D83" w:rsidP="00BE4C7D">
      <w:pPr>
        <w:pStyle w:val="capture"/>
      </w:pPr>
      <w:r w:rsidRPr="00441CD3">
        <w:t xml:space="preserve">   1      Upload Documents</w:t>
      </w:r>
    </w:p>
    <w:p w:rsidR="00750D83" w:rsidRPr="00441CD3" w:rsidRDefault="00750D83" w:rsidP="00BE4C7D">
      <w:pPr>
        <w:pStyle w:val="capture"/>
      </w:pPr>
      <w:r w:rsidRPr="00441CD3">
        <w:t xml:space="preserve">   2      Help for Upload Utility</w:t>
      </w:r>
    </w:p>
    <w:p w:rsidR="00750D83" w:rsidRPr="00441CD3" w:rsidRDefault="00750D83" w:rsidP="00BE4C7D">
      <w:pPr>
        <w:pStyle w:val="capture"/>
      </w:pPr>
    </w:p>
    <w:p w:rsidR="00750D83" w:rsidRPr="00441CD3" w:rsidRDefault="00750D83" w:rsidP="00BE4C7D">
      <w:pPr>
        <w:pStyle w:val="capture"/>
      </w:pPr>
      <w:r w:rsidRPr="00441CD3">
        <w:t>UPLOAD PROCESS (555972453) Failed: LOOKUP FAILED</w:t>
      </w:r>
    </w:p>
    <w:p w:rsidR="00750D83" w:rsidRPr="00441CD3" w:rsidRDefault="00750D83" w:rsidP="00BE4C7D">
      <w:pPr>
        <w:pStyle w:val="capture"/>
      </w:pPr>
      <w:r w:rsidRPr="00441CD3">
        <w:t xml:space="preserve">          Enter  "VA   VIEW ALERTS     to review alerts</w:t>
      </w:r>
    </w:p>
    <w:p w:rsidR="00750D83" w:rsidRPr="00441CD3" w:rsidRDefault="00750D83" w:rsidP="00BE4C7D">
      <w:pPr>
        <w:pStyle w:val="capture"/>
      </w:pPr>
      <w:r w:rsidRPr="00441CD3">
        <w:t xml:space="preserve">Select Upload menu Option: </w:t>
      </w:r>
      <w:r w:rsidRPr="00441CD3">
        <w:rPr>
          <w:b/>
        </w:rPr>
        <w:t>VA</w:t>
      </w:r>
      <w:r w:rsidRPr="00441CD3">
        <w:t xml:space="preserve">  View Alerts</w:t>
      </w:r>
    </w:p>
    <w:p w:rsidR="00750D83" w:rsidRPr="00441CD3" w:rsidRDefault="00750D83" w:rsidP="00BE4C7D">
      <w:pPr>
        <w:pStyle w:val="capture"/>
      </w:pPr>
    </w:p>
    <w:p w:rsidR="00750D83" w:rsidRPr="00441CD3" w:rsidRDefault="00750D83" w:rsidP="00BE4C7D">
      <w:pPr>
        <w:pStyle w:val="capture"/>
      </w:pPr>
      <w:r w:rsidRPr="00441CD3">
        <w:t xml:space="preserve"> 1.   UPLOAD PROCESS (555972453) Failed: LOOKUP FAILED</w:t>
      </w:r>
    </w:p>
    <w:p w:rsidR="00750D83" w:rsidRPr="00441CD3" w:rsidRDefault="00750D83" w:rsidP="00BE4C7D">
      <w:pPr>
        <w:pStyle w:val="capture"/>
      </w:pPr>
      <w:r w:rsidRPr="00441CD3">
        <w:t xml:space="preserve">          Select from 1 to 1</w:t>
      </w:r>
    </w:p>
    <w:p w:rsidR="00750D83" w:rsidRPr="00441CD3" w:rsidRDefault="00750D83" w:rsidP="00BE4C7D">
      <w:pPr>
        <w:pStyle w:val="capture"/>
        <w:rPr>
          <w:b/>
        </w:rPr>
      </w:pPr>
      <w:r w:rsidRPr="00441CD3">
        <w:t xml:space="preserve">          or Enter ?, A, I, P, M, R, or ^ to exit: </w:t>
      </w:r>
      <w:r w:rsidRPr="00441CD3">
        <w:rPr>
          <w:b/>
        </w:rPr>
        <w:t>1</w:t>
      </w:r>
    </w:p>
    <w:p w:rsidR="00750D83" w:rsidRPr="00441CD3" w:rsidRDefault="00750D83" w:rsidP="00BE4C7D">
      <w:pPr>
        <w:pStyle w:val="capture"/>
      </w:pPr>
    </w:p>
    <w:p w:rsidR="00750D83" w:rsidRPr="00441CD3" w:rsidRDefault="00750D83" w:rsidP="00BE4C7D">
      <w:pPr>
        <w:pStyle w:val="capture"/>
      </w:pPr>
      <w:r w:rsidRPr="00441CD3">
        <w:t>The header of the failed record looks like this:</w:t>
      </w:r>
    </w:p>
    <w:p w:rsidR="00750D83" w:rsidRPr="00441CD3" w:rsidRDefault="00750D83" w:rsidP="00BE4C7D">
      <w:pPr>
        <w:pStyle w:val="capture"/>
      </w:pPr>
    </w:p>
    <w:p w:rsidR="00750D83" w:rsidRPr="00441CD3" w:rsidRDefault="00750D83" w:rsidP="00BE4C7D">
      <w:pPr>
        <w:pStyle w:val="capture"/>
      </w:pPr>
      <w:r w:rsidRPr="00441CD3">
        <w:t>$HDR: DISCHARGE SUMMARY</w:t>
      </w:r>
    </w:p>
    <w:p w:rsidR="00750D83" w:rsidRPr="00441CD3" w:rsidRDefault="00750D83" w:rsidP="00BE4C7D">
      <w:pPr>
        <w:pStyle w:val="capture"/>
      </w:pPr>
      <w:r w:rsidRPr="00441CD3">
        <w:t xml:space="preserve">PATIENT NAME: TIUPATIENT,ONE    </w:t>
      </w:r>
    </w:p>
    <w:p w:rsidR="00750D83" w:rsidRPr="00441CD3" w:rsidRDefault="00750D83" w:rsidP="00BE4C7D">
      <w:pPr>
        <w:pStyle w:val="capture"/>
      </w:pPr>
      <w:r w:rsidRPr="00441CD3">
        <w:t>SOCIAL SECURITY NUMBER: 666-09-1244P</w:t>
      </w:r>
    </w:p>
    <w:p w:rsidR="00750D83" w:rsidRPr="00441CD3" w:rsidRDefault="00750D83" w:rsidP="00BE4C7D">
      <w:pPr>
        <w:pStyle w:val="capture"/>
      </w:pPr>
      <w:r w:rsidRPr="00441CD3">
        <w:t>DATE OF ADMISSION: 11/17/95</w:t>
      </w:r>
    </w:p>
    <w:p w:rsidR="00750D83" w:rsidRPr="00441CD3" w:rsidRDefault="00750D83" w:rsidP="00BE4C7D">
      <w:pPr>
        <w:pStyle w:val="capture"/>
      </w:pPr>
      <w:r w:rsidRPr="00441CD3">
        <w:t>DATE OF DISCHARGE:</w:t>
      </w:r>
    </w:p>
    <w:p w:rsidR="00750D83" w:rsidRPr="00441CD3" w:rsidRDefault="00750D83" w:rsidP="00BE4C7D">
      <w:pPr>
        <w:pStyle w:val="capture"/>
      </w:pPr>
      <w:r w:rsidRPr="00441CD3">
        <w:t>DICTATED BY: TIUPROVIDER,TWENTY</w:t>
      </w:r>
    </w:p>
    <w:p w:rsidR="00750D83" w:rsidRPr="00441CD3" w:rsidRDefault="00750D83" w:rsidP="00BE4C7D">
      <w:pPr>
        <w:pStyle w:val="capture"/>
      </w:pPr>
      <w:r w:rsidRPr="00441CD3">
        <w:t>DICTATION DATE: 4/16/96</w:t>
      </w:r>
    </w:p>
    <w:p w:rsidR="00750D83" w:rsidRPr="00441CD3" w:rsidRDefault="00750D83" w:rsidP="00BE4C7D">
      <w:pPr>
        <w:pStyle w:val="capture"/>
      </w:pPr>
      <w:r w:rsidRPr="00441CD3">
        <w:t>ATTENDING PHYSICIAN: TIUPROVIDER,ONE</w:t>
      </w:r>
    </w:p>
    <w:p w:rsidR="00750D83" w:rsidRPr="00441CD3" w:rsidRDefault="00750D83" w:rsidP="00BE4C7D">
      <w:pPr>
        <w:pStyle w:val="capture"/>
      </w:pPr>
      <w:r w:rsidRPr="00441CD3">
        <w:t>TRANSCRIPTIONIST: C7689</w:t>
      </w:r>
    </w:p>
    <w:p w:rsidR="00750D83" w:rsidRPr="00441CD3" w:rsidRDefault="00750D83" w:rsidP="00BE4C7D">
      <w:pPr>
        <w:pStyle w:val="capture"/>
      </w:pPr>
      <w:r w:rsidRPr="00441CD3">
        <w:t>URGENCY: PRIORITY</w:t>
      </w:r>
    </w:p>
    <w:p w:rsidR="00750D83" w:rsidRPr="00441CD3" w:rsidRDefault="00750D83" w:rsidP="00BE4C7D">
      <w:pPr>
        <w:pStyle w:val="capture"/>
      </w:pPr>
      <w:r w:rsidRPr="00441CD3">
        <w:t>$TXT</w:t>
      </w:r>
    </w:p>
    <w:p w:rsidR="00750D83" w:rsidRPr="00441CD3" w:rsidRDefault="00750D83" w:rsidP="00BE4C7D">
      <w:pPr>
        <w:pStyle w:val="capture"/>
      </w:pPr>
    </w:p>
    <w:p w:rsidR="00750D83" w:rsidRPr="00441CD3" w:rsidRDefault="00750D83" w:rsidP="00BE4C7D">
      <w:pPr>
        <w:pStyle w:val="capture"/>
        <w:rPr>
          <w:b/>
        </w:rPr>
      </w:pPr>
      <w:r w:rsidRPr="00441CD3">
        <w:t xml:space="preserve">Inquire to patient record? YES// </w:t>
      </w:r>
      <w:r w:rsidRPr="00441CD3">
        <w:rPr>
          <w:b/>
        </w:rPr>
        <w:t>&lt;Enter&gt;</w:t>
      </w:r>
    </w:p>
    <w:p w:rsidR="00750D83" w:rsidRPr="00441CD3" w:rsidRDefault="00750D83" w:rsidP="00BE4C7D">
      <w:pPr>
        <w:pStyle w:val="capture"/>
      </w:pPr>
    </w:p>
    <w:p w:rsidR="00750D83" w:rsidRPr="00441CD3" w:rsidRDefault="00750D83" w:rsidP="00BE4C7D">
      <w:pPr>
        <w:pStyle w:val="capture"/>
      </w:pPr>
      <w:r w:rsidRPr="00441CD3">
        <w:t xml:space="preserve">Select PATIENT: </w:t>
      </w:r>
      <w:r w:rsidRPr="00441CD3">
        <w:rPr>
          <w:b/>
          <w:caps/>
        </w:rPr>
        <w:t>TIUPATIENT,O</w:t>
      </w:r>
      <w:r w:rsidRPr="00441CD3">
        <w:rPr>
          <w:caps/>
        </w:rPr>
        <w:t>NE</w:t>
      </w:r>
      <w:r w:rsidRPr="00441CD3">
        <w:rPr>
          <w:b/>
          <w:caps/>
        </w:rPr>
        <w:t xml:space="preserve"> </w:t>
      </w:r>
      <w:r w:rsidRPr="00441CD3">
        <w:t xml:space="preserve">   09-12-44     666091244P     TO VETERAN  </w:t>
      </w:r>
    </w:p>
    <w:p w:rsidR="00750D83" w:rsidRPr="00441CD3" w:rsidRDefault="00750D83" w:rsidP="00BE4C7D">
      <w:pPr>
        <w:pStyle w:val="capture"/>
      </w:pPr>
      <w:r w:rsidRPr="00441CD3">
        <w:t>The following admissions are available:</w:t>
      </w:r>
    </w:p>
    <w:p w:rsidR="00750D83" w:rsidRPr="00441CD3" w:rsidRDefault="00750D83" w:rsidP="00BE4C7D">
      <w:pPr>
        <w:pStyle w:val="capture"/>
      </w:pPr>
    </w:p>
    <w:p w:rsidR="00750D83" w:rsidRPr="00441CD3" w:rsidRDefault="00750D83" w:rsidP="00BE4C7D">
      <w:pPr>
        <w:pStyle w:val="capture"/>
      </w:pPr>
      <w:r w:rsidRPr="00441CD3">
        <w:t xml:space="preserve">   (dcs indicates a Discharge Summary exists)</w:t>
      </w:r>
    </w:p>
    <w:p w:rsidR="00750D83" w:rsidRPr="00441CD3" w:rsidRDefault="00750D83" w:rsidP="00BE4C7D">
      <w:pPr>
        <w:pStyle w:val="capture"/>
      </w:pPr>
    </w:p>
    <w:p w:rsidR="00750D83" w:rsidRPr="00441CD3" w:rsidRDefault="00750D83" w:rsidP="00BE4C7D">
      <w:pPr>
        <w:pStyle w:val="capture"/>
      </w:pPr>
      <w:r w:rsidRPr="00441CD3">
        <w:t xml:space="preserve">         09-12-44     812091244P     SC VETERAN  </w:t>
      </w:r>
    </w:p>
    <w:p w:rsidR="00750D83" w:rsidRPr="00441CD3" w:rsidRDefault="00750D83" w:rsidP="00BE4C7D">
      <w:pPr>
        <w:pStyle w:val="capture"/>
      </w:pPr>
      <w:r w:rsidRPr="00441CD3">
        <w:t xml:space="preserve">   1        TIUPATIENT,ONE    Adm: 07/22/95    Dis: 10/28/92  Open</w:t>
      </w:r>
    </w:p>
    <w:p w:rsidR="00750D83" w:rsidRPr="00441CD3" w:rsidRDefault="00750D83" w:rsidP="00BE4C7D">
      <w:pPr>
        <w:pStyle w:val="capture"/>
      </w:pPr>
      <w:r w:rsidRPr="00441CD3">
        <w:t xml:space="preserve">   2        TIUPATIENT,ONE    Adm: 10/28/95    Dis: 10/28/92  Open</w:t>
      </w:r>
    </w:p>
    <w:p w:rsidR="00750D83" w:rsidRPr="00441CD3" w:rsidRDefault="00750D83" w:rsidP="00BE4C7D">
      <w:pPr>
        <w:pStyle w:val="capture"/>
      </w:pPr>
      <w:r w:rsidRPr="00441CD3">
        <w:t xml:space="preserve">   3        TIUPATIENT,ONE    Adm: 11/16/92    Dis:           Open</w:t>
      </w:r>
    </w:p>
    <w:p w:rsidR="00750D83" w:rsidRPr="00441CD3" w:rsidRDefault="00750D83" w:rsidP="00BE4C7D">
      <w:pPr>
        <w:pStyle w:val="capture"/>
      </w:pPr>
      <w:r w:rsidRPr="00441CD3">
        <w:t xml:space="preserve">CHOOSE 1-3: </w:t>
      </w:r>
      <w:r w:rsidRPr="00441CD3">
        <w:rPr>
          <w:b/>
        </w:rPr>
        <w:t>3</w:t>
      </w:r>
      <w:r w:rsidRPr="00441CD3">
        <w:t xml:space="preserve">  </w:t>
      </w:r>
    </w:p>
    <w:p w:rsidR="00750D83" w:rsidRPr="00441CD3" w:rsidRDefault="00750D83" w:rsidP="001F0CA0"/>
    <w:p w:rsidR="00750D83" w:rsidRPr="00441CD3" w:rsidRDefault="00750D83" w:rsidP="00BE4C7D">
      <w:pPr>
        <w:pStyle w:val="NormalPageTitle"/>
      </w:pPr>
      <w:r w:rsidRPr="00441CD3">
        <w:br w:type="page"/>
        <w:t>ASCII PROTOCOL UPLOAD / WITH ALERT (cont’d)</w:t>
      </w:r>
    </w:p>
    <w:p w:rsidR="00750D83" w:rsidRPr="00441CD3" w:rsidRDefault="00750D83" w:rsidP="001F0CA0">
      <w:pPr>
        <w:rPr>
          <w:b/>
          <w:i/>
        </w:rPr>
      </w:pPr>
    </w:p>
    <w:p w:rsidR="00750D83" w:rsidRPr="00441CD3" w:rsidRDefault="00750D83" w:rsidP="00BE4C7D">
      <w:pPr>
        <w:pStyle w:val="capture"/>
      </w:pPr>
      <w:r w:rsidRPr="00441CD3">
        <w:t>Patient: TIUPATIENT,ONE           SSN: 666-09-1244P     Sex: MALE</w:t>
      </w:r>
    </w:p>
    <w:p w:rsidR="00750D83" w:rsidRPr="00441CD3" w:rsidRDefault="00750D83" w:rsidP="00BE4C7D">
      <w:pPr>
        <w:pStyle w:val="capture"/>
      </w:pPr>
      <w:r w:rsidRPr="00441CD3">
        <w:t xml:space="preserve">    Ward: 1A                      Race:                  Age: 48</w:t>
      </w:r>
    </w:p>
    <w:p w:rsidR="00750D83" w:rsidRPr="00441CD3" w:rsidRDefault="00750D83" w:rsidP="00BE4C7D">
      <w:pPr>
        <w:pStyle w:val="capture"/>
      </w:pPr>
      <w:r w:rsidRPr="00441CD3">
        <w:t>Att Phys: TIUPROVIDER,EIGHT       Prim Phys: TIUPROVIDER,EIGHT</w:t>
      </w:r>
    </w:p>
    <w:p w:rsidR="00750D83" w:rsidRPr="00441CD3" w:rsidRDefault="00750D83" w:rsidP="00BE4C7D">
      <w:pPr>
        <w:pStyle w:val="capture"/>
      </w:pPr>
      <w:r w:rsidRPr="00441CD3">
        <w:t>Adm Date: 11/16/95</w:t>
      </w:r>
    </w:p>
    <w:p w:rsidR="00750D83" w:rsidRPr="00441CD3" w:rsidRDefault="00750D83" w:rsidP="00BE4C7D">
      <w:pPr>
        <w:pStyle w:val="capture"/>
      </w:pPr>
      <w:r w:rsidRPr="00441CD3">
        <w:t xml:space="preserve">  Adm Dx: ILL</w:t>
      </w:r>
    </w:p>
    <w:p w:rsidR="00750D83" w:rsidRPr="00441CD3" w:rsidRDefault="00750D83" w:rsidP="00BE4C7D">
      <w:pPr>
        <w:pStyle w:val="capture"/>
      </w:pPr>
    </w:p>
    <w:p w:rsidR="00750D83" w:rsidRPr="00441CD3" w:rsidRDefault="00750D83" w:rsidP="00BE4C7D">
      <w:pPr>
        <w:pStyle w:val="capture"/>
        <w:rPr>
          <w:b/>
        </w:rPr>
      </w:pPr>
      <w:r w:rsidRPr="00441CD3">
        <w:t xml:space="preserve">Select PATIENT: </w:t>
      </w:r>
      <w:r w:rsidRPr="00441CD3">
        <w:rPr>
          <w:b/>
        </w:rPr>
        <w:t>&lt;Enter&gt;</w:t>
      </w:r>
    </w:p>
    <w:p w:rsidR="00750D83" w:rsidRPr="00441CD3" w:rsidRDefault="00750D83" w:rsidP="00BE4C7D">
      <w:pPr>
        <w:pStyle w:val="capture"/>
      </w:pPr>
    </w:p>
    <w:p w:rsidR="00750D83" w:rsidRPr="00441CD3" w:rsidRDefault="00750D83" w:rsidP="00BE4C7D">
      <w:pPr>
        <w:pStyle w:val="capture"/>
      </w:pPr>
      <w:r w:rsidRPr="00441CD3">
        <w:t>You may now edit the buffered upload data.. . .</w:t>
      </w:r>
    </w:p>
    <w:p w:rsidR="00750D83" w:rsidRPr="00441CD3" w:rsidRDefault="00750D83" w:rsidP="00BE4C7D">
      <w:pPr>
        <w:pStyle w:val="capture"/>
      </w:pPr>
      <w:r w:rsidRPr="00441CD3">
        <w:t xml:space="preserve"> (Press PF1 then H for help)</w:t>
      </w:r>
    </w:p>
    <w:p w:rsidR="00750D83" w:rsidRPr="00441CD3" w:rsidRDefault="00750D83" w:rsidP="00BE4C7D">
      <w:pPr>
        <w:pStyle w:val="capture"/>
      </w:pPr>
      <w:r w:rsidRPr="00441CD3">
        <w:t>==[ WRAP ]==[ INSERT  ]===========&lt;  &gt;============================</w:t>
      </w:r>
    </w:p>
    <w:p w:rsidR="00750D83" w:rsidRPr="00441CD3" w:rsidRDefault="00750D83" w:rsidP="00BE4C7D">
      <w:pPr>
        <w:pStyle w:val="capture"/>
      </w:pPr>
      <w:r w:rsidRPr="00441CD3">
        <w:t>$HDR: DISCHARGE SUMMARY</w:t>
      </w:r>
    </w:p>
    <w:p w:rsidR="00750D83" w:rsidRPr="00441CD3" w:rsidRDefault="00750D83" w:rsidP="00BE4C7D">
      <w:pPr>
        <w:pStyle w:val="capture"/>
      </w:pPr>
      <w:r w:rsidRPr="00441CD3">
        <w:t>PATIENT NAME: TIUPATIENT,ONE</w:t>
      </w:r>
    </w:p>
    <w:p w:rsidR="00750D83" w:rsidRPr="00441CD3" w:rsidRDefault="00750D83" w:rsidP="00BE4C7D">
      <w:pPr>
        <w:pStyle w:val="capture"/>
      </w:pPr>
      <w:r w:rsidRPr="00441CD3">
        <w:t>SOCIAL SECURITY NUMBER: 666-09-1244P</w:t>
      </w:r>
    </w:p>
    <w:p w:rsidR="00750D83" w:rsidRPr="00441CD3" w:rsidRDefault="00750D83" w:rsidP="00BE4C7D">
      <w:pPr>
        <w:pStyle w:val="capture"/>
      </w:pPr>
      <w:r w:rsidRPr="00441CD3">
        <w:t>DATE OF ADMISSION: 11/1</w:t>
      </w:r>
      <w:r w:rsidRPr="00441CD3">
        <w:rPr>
          <w:b/>
          <w:u w:val="single"/>
        </w:rPr>
        <w:t>6</w:t>
      </w:r>
      <w:r w:rsidRPr="00441CD3">
        <w:t xml:space="preserve">/95    = </w:t>
      </w:r>
      <w:r w:rsidRPr="00441CD3">
        <w:rPr>
          <w:b/>
        </w:rPr>
        <w:t>Cursor to this point and change the 7 to a 6, then</w:t>
      </w:r>
      <w:r w:rsidRPr="00441CD3">
        <w:t xml:space="preserve">     </w:t>
      </w:r>
    </w:p>
    <w:p w:rsidR="00750D83" w:rsidRPr="00441CD3" w:rsidRDefault="00750D83" w:rsidP="00BE4C7D">
      <w:pPr>
        <w:pStyle w:val="capture"/>
        <w:rPr>
          <w:b/>
        </w:rPr>
      </w:pPr>
      <w:r w:rsidRPr="00441CD3">
        <w:t xml:space="preserve">DATE OF DISCHARGE:                 </w:t>
      </w:r>
      <w:r w:rsidRPr="00441CD3">
        <w:rPr>
          <w:b/>
        </w:rPr>
        <w:t>Enter &lt;PF1&gt;E to exit and save</w:t>
      </w:r>
    </w:p>
    <w:p w:rsidR="00750D83" w:rsidRPr="00441CD3" w:rsidRDefault="00750D83" w:rsidP="00BE4C7D">
      <w:pPr>
        <w:pStyle w:val="capture"/>
      </w:pPr>
      <w:r w:rsidRPr="00441CD3">
        <w:t>DICTATED BY: TIUPROVIDER,THREE</w:t>
      </w:r>
    </w:p>
    <w:p w:rsidR="00750D83" w:rsidRPr="00441CD3" w:rsidRDefault="00750D83" w:rsidP="00BE4C7D">
      <w:pPr>
        <w:pStyle w:val="capture"/>
      </w:pPr>
      <w:r w:rsidRPr="00441CD3">
        <w:t>DICTATION DATE: 4/16/96</w:t>
      </w:r>
    </w:p>
    <w:p w:rsidR="00750D83" w:rsidRPr="00441CD3" w:rsidRDefault="00750D83" w:rsidP="00BE4C7D">
      <w:pPr>
        <w:pStyle w:val="capture"/>
      </w:pPr>
      <w:r w:rsidRPr="00441CD3">
        <w:t>ATTENDING PHYSICIAN: TIUPROVIDER,TWO</w:t>
      </w:r>
    </w:p>
    <w:p w:rsidR="00750D83" w:rsidRPr="00441CD3" w:rsidRDefault="00750D83" w:rsidP="00BE4C7D">
      <w:pPr>
        <w:pStyle w:val="capture"/>
      </w:pPr>
      <w:r w:rsidRPr="00441CD3">
        <w:t>TRANSCRIPTIONIST: C7689</w:t>
      </w:r>
    </w:p>
    <w:p w:rsidR="00750D83" w:rsidRPr="00441CD3" w:rsidRDefault="00750D83" w:rsidP="00BE4C7D">
      <w:pPr>
        <w:pStyle w:val="capture"/>
      </w:pPr>
      <w:r w:rsidRPr="00441CD3">
        <w:t>URGENCY: PRIORITY</w:t>
      </w:r>
    </w:p>
    <w:p w:rsidR="00750D83" w:rsidRPr="00441CD3" w:rsidRDefault="00750D83" w:rsidP="00BE4C7D">
      <w:pPr>
        <w:pStyle w:val="capture"/>
      </w:pPr>
      <w:r w:rsidRPr="00441CD3">
        <w:t>$TXT</w:t>
      </w:r>
    </w:p>
    <w:p w:rsidR="00750D83" w:rsidRPr="00441CD3" w:rsidRDefault="00750D83" w:rsidP="00BE4C7D">
      <w:pPr>
        <w:pStyle w:val="capture"/>
      </w:pPr>
      <w:r w:rsidRPr="00441CD3">
        <w:t>DIAGNOSES:</w:t>
      </w:r>
    </w:p>
    <w:p w:rsidR="00750D83" w:rsidRPr="00441CD3" w:rsidRDefault="00750D83" w:rsidP="00BE4C7D">
      <w:pPr>
        <w:pStyle w:val="capture"/>
      </w:pPr>
      <w:r w:rsidRPr="00441CD3">
        <w:t>1. Status post coronary artery bypass graft.</w:t>
      </w:r>
    </w:p>
    <w:p w:rsidR="00750D83" w:rsidRPr="00441CD3" w:rsidRDefault="00750D83" w:rsidP="00BE4C7D">
      <w:pPr>
        <w:pStyle w:val="capture"/>
      </w:pPr>
      <w:r w:rsidRPr="00441CD3">
        <w:t>2. Unstable angina prior to coronary artery bypass graft.</w:t>
      </w:r>
    </w:p>
    <w:p w:rsidR="00750D83" w:rsidRPr="00441CD3" w:rsidRDefault="00750D83" w:rsidP="00BE4C7D">
      <w:pPr>
        <w:pStyle w:val="capture"/>
      </w:pPr>
      <w:r w:rsidRPr="00441CD3">
        <w:t>3. End stage renal disease.</w:t>
      </w:r>
    </w:p>
    <w:p w:rsidR="00750D83" w:rsidRPr="00441CD3" w:rsidRDefault="00750D83" w:rsidP="00BE4C7D">
      <w:pPr>
        <w:pStyle w:val="capture"/>
      </w:pPr>
      <w:r w:rsidRPr="00441CD3">
        <w:t>4. Diabetes mellitus.</w:t>
      </w:r>
    </w:p>
    <w:p w:rsidR="00750D83" w:rsidRPr="00441CD3" w:rsidRDefault="00750D83" w:rsidP="00BE4C7D">
      <w:pPr>
        <w:pStyle w:val="capture"/>
      </w:pPr>
      <w:r w:rsidRPr="00441CD3">
        <w:t>5. Hypertension.</w:t>
      </w:r>
    </w:p>
    <w:p w:rsidR="00750D83" w:rsidRPr="00441CD3" w:rsidRDefault="00750D83" w:rsidP="00BE4C7D">
      <w:pPr>
        <w:pStyle w:val="capture"/>
      </w:pPr>
      <w:r w:rsidRPr="00441CD3">
        <w:t>6. History of peptic ulcer disease.</w:t>
      </w:r>
    </w:p>
    <w:p w:rsidR="00750D83" w:rsidRPr="00441CD3" w:rsidRDefault="00750D83" w:rsidP="00BE4C7D">
      <w:pPr>
        <w:pStyle w:val="capture"/>
      </w:pPr>
      <w:r w:rsidRPr="00441CD3">
        <w:t>M=====T======T======T=======T=======T=======T=======T=======T====T</w:t>
      </w:r>
    </w:p>
    <w:p w:rsidR="00750D83" w:rsidRPr="00441CD3" w:rsidRDefault="00750D83" w:rsidP="00BE4C7D">
      <w:pPr>
        <w:pStyle w:val="capture"/>
      </w:pPr>
    </w:p>
    <w:p w:rsidR="00750D83" w:rsidRPr="00441CD3" w:rsidRDefault="00750D83" w:rsidP="00BE4C7D">
      <w:pPr>
        <w:pStyle w:val="capture"/>
        <w:rPr>
          <w:b/>
        </w:rPr>
      </w:pPr>
      <w:r w:rsidRPr="00441CD3">
        <w:t xml:space="preserve">Now would you like to retry the filer? YES// </w:t>
      </w:r>
      <w:r w:rsidRPr="00441CD3">
        <w:rPr>
          <w:b/>
        </w:rPr>
        <w:t>&lt;Enter&gt;</w:t>
      </w:r>
    </w:p>
    <w:p w:rsidR="00750D83" w:rsidRPr="00441CD3" w:rsidRDefault="00750D83" w:rsidP="00BE4C7D">
      <w:pPr>
        <w:pStyle w:val="capture"/>
      </w:pPr>
      <w:r w:rsidRPr="00441CD3">
        <w:t>Filer/Router Queued!</w:t>
      </w:r>
    </w:p>
    <w:p w:rsidR="00750D83" w:rsidRPr="00441CD3" w:rsidRDefault="00750D83" w:rsidP="00BE4C7D">
      <w:pPr>
        <w:pStyle w:val="capture"/>
      </w:pPr>
    </w:p>
    <w:p w:rsidR="00750D83" w:rsidRPr="00441CD3" w:rsidRDefault="00750D83" w:rsidP="00BE4C7D">
      <w:pPr>
        <w:pStyle w:val="capture"/>
      </w:pPr>
      <w:r w:rsidRPr="00441CD3">
        <w:t xml:space="preserve">   1      Upload Documents</w:t>
      </w:r>
    </w:p>
    <w:p w:rsidR="00750D83" w:rsidRPr="00441CD3" w:rsidRDefault="00750D83" w:rsidP="00BE4C7D">
      <w:pPr>
        <w:pStyle w:val="capture"/>
      </w:pPr>
      <w:r w:rsidRPr="00441CD3">
        <w:t xml:space="preserve">   2      Help for Upload Utility</w:t>
      </w:r>
    </w:p>
    <w:p w:rsidR="00750D83" w:rsidRPr="00441CD3" w:rsidRDefault="00750D83" w:rsidP="00BE4C7D">
      <w:pPr>
        <w:pStyle w:val="capture"/>
      </w:pPr>
    </w:p>
    <w:p w:rsidR="00750D83" w:rsidRPr="00441CD3" w:rsidRDefault="00750D83" w:rsidP="00BE4C7D">
      <w:pPr>
        <w:pStyle w:val="capture"/>
        <w:rPr>
          <w:b/>
        </w:rPr>
      </w:pPr>
      <w:r w:rsidRPr="00441CD3">
        <w:t xml:space="preserve">Select Upload menu Option: </w:t>
      </w:r>
      <w:r w:rsidRPr="00441CD3">
        <w:rPr>
          <w:b/>
        </w:rPr>
        <w:t>&lt;Enter&gt;</w:t>
      </w:r>
    </w:p>
    <w:p w:rsidR="00750D83" w:rsidRPr="00441CD3" w:rsidRDefault="00750D83" w:rsidP="00BE4C7D">
      <w:pPr>
        <w:pStyle w:val="capture"/>
      </w:pPr>
    </w:p>
    <w:p w:rsidR="00BE4C7D" w:rsidRPr="00441CD3" w:rsidRDefault="00750D83" w:rsidP="00BE4C7D">
      <w:pPr>
        <w:pStyle w:val="capture"/>
      </w:pPr>
      <w:r w:rsidRPr="00441CD3">
        <w:t>In the example above, notice that patient One TIUPatient had no admission on 11/17/96, so the filer could not create a record in the target file for this discharge summary record. The user acts on the alert to correct the admission date as 11/16/96, and retries the filer, which is now able to file the record appropriately, and the alerts are removed for all recipients.</w:t>
      </w:r>
    </w:p>
    <w:p w:rsidR="00750D83" w:rsidRPr="00441CD3" w:rsidRDefault="00BE4C7D" w:rsidP="00BE4C7D">
      <w:pPr>
        <w:pStyle w:val="Heading4"/>
      </w:pPr>
      <w:r w:rsidRPr="00441CD3">
        <w:br w:type="page"/>
      </w:r>
      <w:r w:rsidR="00750D83" w:rsidRPr="00441CD3">
        <w:t>Avoiding Upload Errors</w:t>
      </w:r>
      <w:r w:rsidR="0030231B" w:rsidRPr="00441CD3">
        <w:fldChar w:fldCharType="begin"/>
      </w:r>
      <w:r w:rsidR="00750D83" w:rsidRPr="00441CD3">
        <w:instrText xml:space="preserve"> XE "Upload errors:Avoiding" </w:instrText>
      </w:r>
      <w:r w:rsidR="0030231B" w:rsidRPr="00441CD3">
        <w:fldChar w:fldCharType="end"/>
      </w:r>
    </w:p>
    <w:p w:rsidR="00750D83" w:rsidRPr="00441CD3" w:rsidRDefault="00750D83" w:rsidP="001F0CA0"/>
    <w:p w:rsidR="00750D83" w:rsidRPr="00441CD3" w:rsidRDefault="00750D83" w:rsidP="001F0CA0">
      <w:r w:rsidRPr="00441CD3">
        <w:t>TIU uses header information to file uploaded notes in the TIU Document File (#8925</w:t>
      </w:r>
      <w:r w:rsidR="0030231B" w:rsidRPr="00441CD3">
        <w:fldChar w:fldCharType="begin"/>
      </w:r>
      <w:r w:rsidRPr="00441CD3">
        <w:instrText xml:space="preserve"> XE "8925" </w:instrText>
      </w:r>
      <w:r w:rsidR="0030231B" w:rsidRPr="00441CD3">
        <w:fldChar w:fldCharType="end"/>
      </w:r>
      <w:r w:rsidRPr="00441CD3">
        <w:t>). Naturally, if this information is inaccurate, then either a filing error is generated or the note is filed incorrectly.</w:t>
      </w:r>
    </w:p>
    <w:p w:rsidR="00750D83" w:rsidRPr="00441CD3" w:rsidRDefault="00750D83" w:rsidP="001F0CA0"/>
    <w:p w:rsidR="00750D83" w:rsidRPr="00441CD3" w:rsidRDefault="00750D83" w:rsidP="001F0CA0">
      <w:pPr>
        <w:pStyle w:val="Note"/>
      </w:pPr>
      <w:r w:rsidRPr="00441CD3">
        <w:rPr>
          <w:rFonts w:ascii="Wingdings" w:hAnsi="Wingdings"/>
          <w:sz w:val="52"/>
          <w:szCs w:val="52"/>
        </w:rPr>
        <w:t></w:t>
      </w:r>
      <w:r w:rsidRPr="00441CD3">
        <w:tab/>
        <w:t>Note:</w:t>
      </w:r>
      <w:r w:rsidRPr="00441CD3">
        <w:tab/>
        <w:t>Certain errors in the upload header can cause the upload routine to file the note incorrectly. This is a patient safety issue, so the accuracy of captions should be verified where possible.</w:t>
      </w:r>
    </w:p>
    <w:p w:rsidR="00750D83" w:rsidRPr="00441CD3" w:rsidRDefault="00750D83" w:rsidP="001F0CA0"/>
    <w:p w:rsidR="00750D83" w:rsidRPr="00441CD3" w:rsidRDefault="00750D83" w:rsidP="001F0CA0">
      <w:pPr>
        <w:pStyle w:val="Helvetica"/>
      </w:pPr>
      <w:r w:rsidRPr="00441CD3">
        <w:t xml:space="preserve">Each type of document has a different set of upload captions and, in some cases, a different upload routine. Each routine tries to avoid incorrect filing of notes by cross-checking the patient information and dates with other information such as the consult number or surgery case number. Some types of documents have unique fields to assist the upload program in accomplishing these cross checks and/or to file the document. </w:t>
      </w:r>
    </w:p>
    <w:p w:rsidR="00750D83" w:rsidRPr="00441CD3" w:rsidRDefault="00750D83" w:rsidP="001F0CA0"/>
    <w:p w:rsidR="00750D83" w:rsidRPr="00441CD3" w:rsidRDefault="00750D83" w:rsidP="001F0CA0">
      <w:r w:rsidRPr="00441CD3">
        <w:t>A missing field error is generated either when a required field is missing, or a field does not match the example data given in the Upload Help Display (see</w:t>
      </w:r>
      <w:r w:rsidRPr="00441CD3">
        <w:rPr>
          <w:b/>
        </w:rPr>
        <w:t xml:space="preserve"> Display Upload Help</w:t>
      </w:r>
      <w:r w:rsidRPr="00441CD3">
        <w:t xml:space="preserve"> below).</w:t>
      </w:r>
    </w:p>
    <w:p w:rsidR="00750D83" w:rsidRPr="00441CD3" w:rsidRDefault="00750D83" w:rsidP="001F0CA0">
      <w:pPr>
        <w:pStyle w:val="Helvetica"/>
      </w:pPr>
    </w:p>
    <w:p w:rsidR="00750D83" w:rsidRPr="00441CD3" w:rsidRDefault="00750D83" w:rsidP="001F0CA0">
      <w:pPr>
        <w:pStyle w:val="Helvetica"/>
      </w:pPr>
      <w:r w:rsidRPr="00441CD3">
        <w:t>The following table gives information on required fields and the cross-checks performed on fields for several document classes:</w:t>
      </w:r>
    </w:p>
    <w:tbl>
      <w:tblPr>
        <w:tblW w:w="0" w:type="auto"/>
        <w:tblInd w:w="823" w:type="dxa"/>
        <w:tblLayout w:type="fixed"/>
        <w:tblLook w:val="0000" w:firstRow="0" w:lastRow="0" w:firstColumn="0" w:lastColumn="0" w:noHBand="0" w:noVBand="0"/>
      </w:tblPr>
      <w:tblGrid>
        <w:gridCol w:w="2588"/>
        <w:gridCol w:w="3045"/>
        <w:gridCol w:w="2643"/>
      </w:tblGrid>
      <w:tr w:rsidR="00750D83" w:rsidRPr="00441CD3">
        <w:tc>
          <w:tcPr>
            <w:tcW w:w="2588" w:type="dxa"/>
            <w:tcBorders>
              <w:top w:val="single" w:sz="4" w:space="0" w:color="000000"/>
              <w:left w:val="single" w:sz="4" w:space="0" w:color="000000"/>
              <w:bottom w:val="single" w:sz="4" w:space="0" w:color="000000"/>
            </w:tcBorders>
          </w:tcPr>
          <w:p w:rsidR="00750D83" w:rsidRPr="00441CD3" w:rsidRDefault="00750D83" w:rsidP="001F0CA0">
            <w:pPr>
              <w:pStyle w:val="TableHeading"/>
            </w:pPr>
            <w:r w:rsidRPr="00441CD3">
              <w:t>Type of Document</w:t>
            </w:r>
          </w:p>
        </w:tc>
        <w:tc>
          <w:tcPr>
            <w:tcW w:w="3045" w:type="dxa"/>
            <w:tcBorders>
              <w:top w:val="single" w:sz="4" w:space="0" w:color="000000"/>
              <w:left w:val="single" w:sz="4" w:space="0" w:color="000000"/>
              <w:bottom w:val="single" w:sz="4" w:space="0" w:color="000000"/>
            </w:tcBorders>
          </w:tcPr>
          <w:p w:rsidR="00750D83" w:rsidRPr="00441CD3" w:rsidRDefault="00750D83" w:rsidP="001F0CA0">
            <w:pPr>
              <w:pStyle w:val="TableHeading"/>
            </w:pPr>
            <w:r w:rsidRPr="00441CD3">
              <w:t>Caption</w:t>
            </w:r>
          </w:p>
        </w:tc>
        <w:tc>
          <w:tcPr>
            <w:tcW w:w="2643" w:type="dxa"/>
            <w:tcBorders>
              <w:top w:val="single" w:sz="4" w:space="0" w:color="000000"/>
              <w:left w:val="single" w:sz="4" w:space="0" w:color="000000"/>
              <w:bottom w:val="single" w:sz="4" w:space="0" w:color="000000"/>
              <w:right w:val="single" w:sz="4" w:space="0" w:color="000000"/>
            </w:tcBorders>
          </w:tcPr>
          <w:p w:rsidR="00750D83" w:rsidRPr="00441CD3" w:rsidRDefault="00750D83" w:rsidP="001F0CA0">
            <w:pPr>
              <w:pStyle w:val="TableHeading"/>
            </w:pPr>
            <w:r w:rsidRPr="00441CD3">
              <w:t>Use</w:t>
            </w:r>
          </w:p>
        </w:tc>
      </w:tr>
      <w:tr w:rsidR="00750D83" w:rsidRPr="00441CD3">
        <w:trPr>
          <w:cantSplit/>
          <w:trHeight w:hRule="exact" w:val="246"/>
        </w:trPr>
        <w:tc>
          <w:tcPr>
            <w:tcW w:w="2588" w:type="dxa"/>
            <w:vMerge w:val="restart"/>
            <w:tcBorders>
              <w:left w:val="single" w:sz="4" w:space="0" w:color="000000"/>
              <w:bottom w:val="single" w:sz="4" w:space="0" w:color="000000"/>
            </w:tcBorders>
          </w:tcPr>
          <w:p w:rsidR="00750D83" w:rsidRPr="00441CD3" w:rsidRDefault="00750D83" w:rsidP="001F0CA0">
            <w:pPr>
              <w:pStyle w:val="TableEntry"/>
            </w:pPr>
            <w:r w:rsidRPr="00441CD3">
              <w:t>PROGRESS NOTES</w:t>
            </w:r>
            <w:r w:rsidR="0030231B" w:rsidRPr="00441CD3">
              <w:fldChar w:fldCharType="begin"/>
            </w:r>
            <w:r w:rsidRPr="00441CD3">
              <w:instrText xml:space="preserve"> XE "Progress Notes:Upload" </w:instrText>
            </w:r>
            <w:r w:rsidR="0030231B" w:rsidRPr="00441CD3">
              <w:fldChar w:fldCharType="end"/>
            </w:r>
          </w:p>
        </w:tc>
        <w:tc>
          <w:tcPr>
            <w:tcW w:w="3045" w:type="dxa"/>
            <w:tcBorders>
              <w:left w:val="single" w:sz="4" w:space="0" w:color="000000"/>
              <w:bottom w:val="single" w:sz="4" w:space="0" w:color="000000"/>
            </w:tcBorders>
          </w:tcPr>
          <w:p w:rsidR="00750D83" w:rsidRPr="00441CD3" w:rsidRDefault="00750D83" w:rsidP="001F0CA0">
            <w:pPr>
              <w:pStyle w:val="TableEntry"/>
            </w:pPr>
            <w:r w:rsidRPr="00441CD3">
              <w:t>SSN</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Required by filing routine</w:t>
            </w:r>
          </w:p>
        </w:tc>
      </w:tr>
      <w:tr w:rsidR="00750D83" w:rsidRPr="00441CD3">
        <w:trPr>
          <w:cantSplit/>
          <w:trHeight w:hRule="exact" w:val="954"/>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VISIT/EVENT DATE</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Required by filing routine. The patient record indicated by the SSN is checked for a matching visit or event.</w:t>
            </w:r>
          </w:p>
        </w:tc>
      </w:tr>
      <w:tr w:rsidR="00750D83" w:rsidRPr="00441CD3">
        <w:trPr>
          <w:cantSplit/>
          <w:trHeight w:hRule="exact" w:val="246"/>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TITLE</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Required by filing routine</w:t>
            </w:r>
          </w:p>
        </w:tc>
      </w:tr>
      <w:tr w:rsidR="00750D83" w:rsidRPr="00441CD3">
        <w:trPr>
          <w:cantSplit/>
          <w:trHeight w:hRule="exact" w:val="246"/>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LOCATION</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Required by filing routine</w:t>
            </w:r>
          </w:p>
        </w:tc>
      </w:tr>
      <w:tr w:rsidR="00750D83" w:rsidRPr="00441CD3">
        <w:trPr>
          <w:cantSplit/>
          <w:trHeight w:hRule="exact" w:val="246"/>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AUTHOR</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Generates missing field error</w:t>
            </w:r>
          </w:p>
        </w:tc>
      </w:tr>
      <w:tr w:rsidR="00750D83" w:rsidRPr="00441CD3">
        <w:trPr>
          <w:cantSplit/>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DATE/TIME OF DICT</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Generates missing field error</w:t>
            </w:r>
          </w:p>
        </w:tc>
      </w:tr>
      <w:tr w:rsidR="00750D83" w:rsidRPr="00441CD3">
        <w:trPr>
          <w:cantSplit/>
          <w:trHeight w:hRule="exact" w:val="246"/>
        </w:trPr>
        <w:tc>
          <w:tcPr>
            <w:tcW w:w="2588" w:type="dxa"/>
            <w:vMerge w:val="restart"/>
            <w:tcBorders>
              <w:left w:val="single" w:sz="4" w:space="0" w:color="000000"/>
              <w:bottom w:val="single" w:sz="4" w:space="0" w:color="000000"/>
            </w:tcBorders>
          </w:tcPr>
          <w:p w:rsidR="00750D83" w:rsidRPr="00441CD3" w:rsidRDefault="00750D83" w:rsidP="001F0CA0">
            <w:pPr>
              <w:pStyle w:val="TableEntry"/>
            </w:pPr>
            <w:r w:rsidRPr="00441CD3">
              <w:t>DISCHARGE SUMMARY</w:t>
            </w:r>
            <w:r w:rsidR="0030231B" w:rsidRPr="00441CD3">
              <w:fldChar w:fldCharType="begin"/>
            </w:r>
            <w:r w:rsidRPr="00441CD3">
              <w:instrText xml:space="preserve"> XE "Discharge Summary:Upload" </w:instrText>
            </w:r>
            <w:r w:rsidR="0030231B" w:rsidRPr="00441CD3">
              <w:fldChar w:fldCharType="end"/>
            </w:r>
          </w:p>
        </w:tc>
        <w:tc>
          <w:tcPr>
            <w:tcW w:w="3045" w:type="dxa"/>
            <w:tcBorders>
              <w:left w:val="single" w:sz="4" w:space="0" w:color="000000"/>
              <w:bottom w:val="single" w:sz="4" w:space="0" w:color="000000"/>
            </w:tcBorders>
          </w:tcPr>
          <w:p w:rsidR="00750D83" w:rsidRPr="00441CD3" w:rsidRDefault="00750D83" w:rsidP="001F0CA0">
            <w:pPr>
              <w:pStyle w:val="TableEntry"/>
            </w:pPr>
            <w:r w:rsidRPr="00441CD3">
              <w:t>PATIENT SSN</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Required by filing routine</w:t>
            </w:r>
          </w:p>
        </w:tc>
      </w:tr>
      <w:tr w:rsidR="00750D83" w:rsidRPr="00441CD3">
        <w:trPr>
          <w:cantSplit/>
          <w:trHeight w:hRule="exact" w:val="954"/>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DATE OF ADMISSION</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Required by filing routine. The patient record indicated by the SSN is checked for a matching admission date.</w:t>
            </w:r>
          </w:p>
        </w:tc>
      </w:tr>
      <w:tr w:rsidR="00750D83" w:rsidRPr="00441CD3">
        <w:trPr>
          <w:cantSplit/>
          <w:trHeight w:hRule="exact" w:val="246"/>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DICTATED BY</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Generates missing field error</w:t>
            </w:r>
          </w:p>
        </w:tc>
      </w:tr>
      <w:tr w:rsidR="00750D83" w:rsidRPr="00441CD3">
        <w:trPr>
          <w:cantSplit/>
          <w:trHeight w:hRule="exact" w:val="246"/>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DICTATION DATE</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Generates missing field error</w:t>
            </w:r>
          </w:p>
        </w:tc>
      </w:tr>
      <w:tr w:rsidR="00750D83" w:rsidRPr="00441CD3">
        <w:trPr>
          <w:cantSplit/>
          <w:trHeight w:hRule="exact" w:val="246"/>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ATTENDING PHYSICIAN</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Generates missing field error</w:t>
            </w:r>
          </w:p>
        </w:tc>
      </w:tr>
      <w:tr w:rsidR="00750D83" w:rsidRPr="00441CD3">
        <w:trPr>
          <w:cantSplit/>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URGENCY</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Generates missing field error</w:t>
            </w:r>
          </w:p>
        </w:tc>
      </w:tr>
    </w:tbl>
    <w:p w:rsidR="00750D83" w:rsidRPr="00441CD3" w:rsidRDefault="00750D83" w:rsidP="001F0CA0">
      <w:r w:rsidRPr="00441CD3">
        <w:br w:type="page"/>
      </w:r>
    </w:p>
    <w:tbl>
      <w:tblPr>
        <w:tblW w:w="0" w:type="auto"/>
        <w:tblInd w:w="823" w:type="dxa"/>
        <w:tblLayout w:type="fixed"/>
        <w:tblLook w:val="0000" w:firstRow="0" w:lastRow="0" w:firstColumn="0" w:lastColumn="0" w:noHBand="0" w:noVBand="0"/>
      </w:tblPr>
      <w:tblGrid>
        <w:gridCol w:w="2588"/>
        <w:gridCol w:w="3045"/>
        <w:gridCol w:w="2643"/>
      </w:tblGrid>
      <w:tr w:rsidR="00750D83" w:rsidRPr="00441CD3">
        <w:tc>
          <w:tcPr>
            <w:tcW w:w="2588" w:type="dxa"/>
            <w:tcBorders>
              <w:top w:val="single" w:sz="4" w:space="0" w:color="000000"/>
              <w:left w:val="single" w:sz="4" w:space="0" w:color="000000"/>
              <w:bottom w:val="single" w:sz="4" w:space="0" w:color="000000"/>
            </w:tcBorders>
          </w:tcPr>
          <w:p w:rsidR="00750D83" w:rsidRPr="00441CD3" w:rsidRDefault="00750D83" w:rsidP="001F0CA0">
            <w:pPr>
              <w:pStyle w:val="TableHeading"/>
            </w:pPr>
            <w:r w:rsidRPr="00441CD3">
              <w:t>Type of Document</w:t>
            </w:r>
          </w:p>
        </w:tc>
        <w:tc>
          <w:tcPr>
            <w:tcW w:w="3045" w:type="dxa"/>
            <w:tcBorders>
              <w:top w:val="single" w:sz="4" w:space="0" w:color="000000"/>
              <w:left w:val="single" w:sz="4" w:space="0" w:color="000000"/>
              <w:bottom w:val="single" w:sz="4" w:space="0" w:color="000000"/>
            </w:tcBorders>
          </w:tcPr>
          <w:p w:rsidR="00750D83" w:rsidRPr="00441CD3" w:rsidRDefault="00750D83" w:rsidP="001F0CA0">
            <w:pPr>
              <w:pStyle w:val="TableHeading"/>
            </w:pPr>
            <w:r w:rsidRPr="00441CD3">
              <w:t>Caption</w:t>
            </w:r>
          </w:p>
        </w:tc>
        <w:tc>
          <w:tcPr>
            <w:tcW w:w="2643" w:type="dxa"/>
            <w:tcBorders>
              <w:top w:val="single" w:sz="4" w:space="0" w:color="000000"/>
              <w:left w:val="single" w:sz="4" w:space="0" w:color="000000"/>
              <w:bottom w:val="single" w:sz="4" w:space="0" w:color="000000"/>
              <w:right w:val="single" w:sz="4" w:space="0" w:color="000000"/>
            </w:tcBorders>
          </w:tcPr>
          <w:p w:rsidR="00750D83" w:rsidRPr="00441CD3" w:rsidRDefault="00750D83" w:rsidP="001F0CA0">
            <w:pPr>
              <w:pStyle w:val="TableHeading"/>
            </w:pPr>
            <w:r w:rsidRPr="00441CD3">
              <w:t>Use</w:t>
            </w:r>
          </w:p>
        </w:tc>
      </w:tr>
      <w:tr w:rsidR="00750D83" w:rsidRPr="00441CD3">
        <w:trPr>
          <w:cantSplit/>
          <w:trHeight w:hRule="exact" w:val="246"/>
        </w:trPr>
        <w:tc>
          <w:tcPr>
            <w:tcW w:w="2588" w:type="dxa"/>
            <w:vMerge w:val="restart"/>
            <w:tcBorders>
              <w:left w:val="single" w:sz="4" w:space="0" w:color="000000"/>
              <w:bottom w:val="single" w:sz="4" w:space="0" w:color="000000"/>
            </w:tcBorders>
          </w:tcPr>
          <w:p w:rsidR="00750D83" w:rsidRPr="00441CD3" w:rsidRDefault="00750D83" w:rsidP="001F0CA0">
            <w:pPr>
              <w:pStyle w:val="TableEntry"/>
            </w:pPr>
            <w:r w:rsidRPr="00441CD3">
              <w:t>CLINICAL PROCEDURES</w:t>
            </w:r>
            <w:r w:rsidR="0030231B" w:rsidRPr="00441CD3">
              <w:fldChar w:fldCharType="begin"/>
            </w:r>
            <w:r w:rsidRPr="00441CD3">
              <w:instrText xml:space="preserve"> XE "Clinical Procedures:Upload" </w:instrText>
            </w:r>
            <w:r w:rsidR="0030231B" w:rsidRPr="00441CD3">
              <w:fldChar w:fldCharType="end"/>
            </w:r>
          </w:p>
        </w:tc>
        <w:tc>
          <w:tcPr>
            <w:tcW w:w="3045" w:type="dxa"/>
            <w:tcBorders>
              <w:left w:val="single" w:sz="4" w:space="0" w:color="000000"/>
              <w:bottom w:val="single" w:sz="4" w:space="0" w:color="000000"/>
            </w:tcBorders>
          </w:tcPr>
          <w:p w:rsidR="00750D83" w:rsidRPr="00441CD3" w:rsidRDefault="00750D83" w:rsidP="001F0CA0">
            <w:pPr>
              <w:pStyle w:val="TableEntry"/>
            </w:pPr>
            <w:r w:rsidRPr="00441CD3">
              <w:t>SSN</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Required by filing routine</w:t>
            </w:r>
          </w:p>
        </w:tc>
      </w:tr>
      <w:tr w:rsidR="00750D83" w:rsidRPr="00441CD3">
        <w:trPr>
          <w:cantSplit/>
          <w:trHeight w:hRule="exact" w:val="1426"/>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TITLE</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Required by filing routine. This is the name of the procedure. The patient record indicated by the SSN is checked for a matching procedure.</w:t>
            </w:r>
          </w:p>
        </w:tc>
      </w:tr>
      <w:tr w:rsidR="00750D83" w:rsidRPr="00441CD3">
        <w:trPr>
          <w:cantSplit/>
          <w:trHeight w:hRule="exact" w:val="954"/>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VISIT/EVENT DATE</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Required by filing routine. The patient record indicated by the SSN is checked for a matching visit or event.</w:t>
            </w:r>
          </w:p>
        </w:tc>
      </w:tr>
      <w:tr w:rsidR="00750D83" w:rsidRPr="00441CD3">
        <w:trPr>
          <w:cantSplit/>
          <w:trHeight w:hRule="exact" w:val="1662"/>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CONSULT REQUEST NUMBER</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Required by filing routine. The patient record indicated by the SSN is checked for a matching consult, that the consult is a clinical procedure, and that results are available for interpretation.</w:t>
            </w:r>
          </w:p>
        </w:tc>
      </w:tr>
      <w:tr w:rsidR="00750D83" w:rsidRPr="00441CD3">
        <w:trPr>
          <w:cantSplit/>
          <w:trHeight w:hRule="exact" w:val="1898"/>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TIU DOCUMENT NUMBER</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Only required by filing routine when an incomplete CP document has been attached by the CPUser program. In this case, the consult request is checked for a matching TIU Document Number.</w:t>
            </w:r>
          </w:p>
        </w:tc>
      </w:tr>
      <w:tr w:rsidR="00750D83" w:rsidRPr="00441CD3">
        <w:trPr>
          <w:cantSplit/>
          <w:trHeight w:hRule="exact" w:val="246"/>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DATE/TIME OF DICTATION</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Required by filing routine</w:t>
            </w:r>
          </w:p>
        </w:tc>
      </w:tr>
      <w:tr w:rsidR="00750D83" w:rsidRPr="00441CD3">
        <w:trPr>
          <w:cantSplit/>
          <w:trHeight w:hRule="exact" w:val="246"/>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LOCATION</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Required by filing routine</w:t>
            </w:r>
          </w:p>
        </w:tc>
      </w:tr>
      <w:tr w:rsidR="00750D83" w:rsidRPr="00441CD3">
        <w:trPr>
          <w:cantSplit/>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AUTHOR</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Generates missing field error</w:t>
            </w:r>
          </w:p>
        </w:tc>
      </w:tr>
      <w:tr w:rsidR="00750D83" w:rsidRPr="00441CD3">
        <w:trPr>
          <w:cantSplit/>
          <w:trHeight w:hRule="exact" w:val="246"/>
        </w:trPr>
        <w:tc>
          <w:tcPr>
            <w:tcW w:w="2588" w:type="dxa"/>
            <w:vMerge w:val="restart"/>
            <w:tcBorders>
              <w:left w:val="single" w:sz="4" w:space="0" w:color="000000"/>
              <w:bottom w:val="single" w:sz="4" w:space="0" w:color="000000"/>
            </w:tcBorders>
          </w:tcPr>
          <w:p w:rsidR="00750D83" w:rsidRPr="00441CD3" w:rsidRDefault="00750D83" w:rsidP="001F0CA0">
            <w:pPr>
              <w:pStyle w:val="TableEntry"/>
            </w:pPr>
            <w:r w:rsidRPr="00441CD3">
              <w:t>CONSULTS</w:t>
            </w:r>
            <w:r w:rsidR="0030231B" w:rsidRPr="00441CD3">
              <w:fldChar w:fldCharType="begin"/>
            </w:r>
            <w:r w:rsidRPr="00441CD3">
              <w:instrText xml:space="preserve"> XE "Consults:Upload" </w:instrText>
            </w:r>
            <w:r w:rsidR="0030231B" w:rsidRPr="00441CD3">
              <w:fldChar w:fldCharType="end"/>
            </w:r>
          </w:p>
        </w:tc>
        <w:tc>
          <w:tcPr>
            <w:tcW w:w="3045" w:type="dxa"/>
            <w:tcBorders>
              <w:left w:val="single" w:sz="4" w:space="0" w:color="000000"/>
              <w:bottom w:val="single" w:sz="4" w:space="0" w:color="000000"/>
            </w:tcBorders>
          </w:tcPr>
          <w:p w:rsidR="00750D83" w:rsidRPr="00441CD3" w:rsidRDefault="00750D83" w:rsidP="001F0CA0">
            <w:pPr>
              <w:pStyle w:val="TableEntry"/>
            </w:pPr>
            <w:r w:rsidRPr="00441CD3">
              <w:t>SSN</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Required by filing routine</w:t>
            </w:r>
          </w:p>
        </w:tc>
      </w:tr>
      <w:tr w:rsidR="00750D83" w:rsidRPr="00441CD3">
        <w:trPr>
          <w:cantSplit/>
          <w:trHeight w:hRule="exact" w:val="246"/>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TITLE</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Required by filing routine</w:t>
            </w:r>
          </w:p>
        </w:tc>
      </w:tr>
      <w:tr w:rsidR="00750D83" w:rsidRPr="00441CD3">
        <w:trPr>
          <w:cantSplit/>
          <w:trHeight w:hRule="exact" w:val="954"/>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CONSULT REQUEST NUMBER</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Required by filing routine. The patient record indicated by the SSN is checked for a matching consult.</w:t>
            </w:r>
          </w:p>
        </w:tc>
      </w:tr>
      <w:tr w:rsidR="00750D83" w:rsidRPr="00441CD3">
        <w:trPr>
          <w:cantSplit/>
          <w:trHeight w:hRule="exact" w:val="954"/>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VISIT/EVENT DATE</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Required by filing routine. The patient record indicated by the SSN is checked for a matching visit.</w:t>
            </w:r>
          </w:p>
        </w:tc>
      </w:tr>
      <w:tr w:rsidR="00750D83" w:rsidRPr="00441CD3">
        <w:trPr>
          <w:cantSplit/>
          <w:trHeight w:hRule="exact" w:val="246"/>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AUTHOR</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Generates missing field error</w:t>
            </w:r>
          </w:p>
        </w:tc>
      </w:tr>
      <w:tr w:rsidR="00750D83" w:rsidRPr="00441CD3">
        <w:trPr>
          <w:cantSplit/>
          <w:trHeight w:hRule="exact" w:val="246"/>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LOCATION</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Required by filing routine</w:t>
            </w:r>
          </w:p>
        </w:tc>
      </w:tr>
      <w:tr w:rsidR="00750D83" w:rsidRPr="00441CD3">
        <w:trPr>
          <w:cantSplit/>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DATE/TIME OF DICTATION</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Generates missing field error</w:t>
            </w:r>
          </w:p>
        </w:tc>
      </w:tr>
    </w:tbl>
    <w:p w:rsidR="00750D83" w:rsidRPr="00441CD3" w:rsidRDefault="00750D83" w:rsidP="001F0CA0">
      <w:r w:rsidRPr="00441CD3">
        <w:br w:type="page"/>
      </w:r>
    </w:p>
    <w:tbl>
      <w:tblPr>
        <w:tblW w:w="0" w:type="auto"/>
        <w:tblInd w:w="823" w:type="dxa"/>
        <w:tblLayout w:type="fixed"/>
        <w:tblLook w:val="0000" w:firstRow="0" w:lastRow="0" w:firstColumn="0" w:lastColumn="0" w:noHBand="0" w:noVBand="0"/>
      </w:tblPr>
      <w:tblGrid>
        <w:gridCol w:w="2588"/>
        <w:gridCol w:w="3045"/>
        <w:gridCol w:w="2643"/>
      </w:tblGrid>
      <w:tr w:rsidR="00750D83" w:rsidRPr="00441CD3">
        <w:tc>
          <w:tcPr>
            <w:tcW w:w="2588" w:type="dxa"/>
            <w:tcBorders>
              <w:top w:val="single" w:sz="4" w:space="0" w:color="000000"/>
              <w:left w:val="single" w:sz="4" w:space="0" w:color="000000"/>
              <w:bottom w:val="single" w:sz="4" w:space="0" w:color="000000"/>
            </w:tcBorders>
          </w:tcPr>
          <w:p w:rsidR="00750D83" w:rsidRPr="00441CD3" w:rsidRDefault="00750D83" w:rsidP="001F0CA0">
            <w:pPr>
              <w:pStyle w:val="TableHeading"/>
            </w:pPr>
            <w:r w:rsidRPr="00441CD3">
              <w:t>Type of Document</w:t>
            </w:r>
          </w:p>
        </w:tc>
        <w:tc>
          <w:tcPr>
            <w:tcW w:w="3045" w:type="dxa"/>
            <w:tcBorders>
              <w:top w:val="single" w:sz="4" w:space="0" w:color="000000"/>
              <w:left w:val="single" w:sz="4" w:space="0" w:color="000000"/>
              <w:bottom w:val="single" w:sz="4" w:space="0" w:color="000000"/>
            </w:tcBorders>
          </w:tcPr>
          <w:p w:rsidR="00750D83" w:rsidRPr="00441CD3" w:rsidRDefault="00750D83" w:rsidP="001F0CA0">
            <w:pPr>
              <w:pStyle w:val="TableHeading"/>
            </w:pPr>
            <w:r w:rsidRPr="00441CD3">
              <w:t>Caption</w:t>
            </w:r>
          </w:p>
        </w:tc>
        <w:tc>
          <w:tcPr>
            <w:tcW w:w="2643" w:type="dxa"/>
            <w:tcBorders>
              <w:top w:val="single" w:sz="4" w:space="0" w:color="000000"/>
              <w:left w:val="single" w:sz="4" w:space="0" w:color="000000"/>
              <w:bottom w:val="single" w:sz="4" w:space="0" w:color="000000"/>
              <w:right w:val="single" w:sz="4" w:space="0" w:color="000000"/>
            </w:tcBorders>
          </w:tcPr>
          <w:p w:rsidR="00750D83" w:rsidRPr="00441CD3" w:rsidRDefault="00750D83" w:rsidP="001F0CA0">
            <w:pPr>
              <w:pStyle w:val="TableHeading"/>
            </w:pPr>
            <w:r w:rsidRPr="00441CD3">
              <w:t>Use</w:t>
            </w:r>
          </w:p>
        </w:tc>
      </w:tr>
      <w:tr w:rsidR="00750D83" w:rsidRPr="00441CD3">
        <w:trPr>
          <w:cantSplit/>
          <w:trHeight w:hRule="exact" w:val="246"/>
        </w:trPr>
        <w:tc>
          <w:tcPr>
            <w:tcW w:w="2588" w:type="dxa"/>
            <w:vMerge w:val="restart"/>
            <w:tcBorders>
              <w:left w:val="single" w:sz="4" w:space="0" w:color="000000"/>
              <w:bottom w:val="single" w:sz="4" w:space="0" w:color="000000"/>
            </w:tcBorders>
          </w:tcPr>
          <w:p w:rsidR="00750D83" w:rsidRPr="00441CD3" w:rsidRDefault="00750D83" w:rsidP="001F0CA0">
            <w:pPr>
              <w:pStyle w:val="TableEntry"/>
            </w:pPr>
            <w:r w:rsidRPr="00441CD3">
              <w:t>PROCEDURE REPORT</w:t>
            </w:r>
          </w:p>
        </w:tc>
        <w:tc>
          <w:tcPr>
            <w:tcW w:w="3045" w:type="dxa"/>
            <w:tcBorders>
              <w:left w:val="single" w:sz="4" w:space="0" w:color="000000"/>
              <w:bottom w:val="single" w:sz="4" w:space="0" w:color="000000"/>
            </w:tcBorders>
          </w:tcPr>
          <w:p w:rsidR="00750D83" w:rsidRPr="00441CD3" w:rsidRDefault="00750D83" w:rsidP="001F0CA0">
            <w:pPr>
              <w:pStyle w:val="TableEntry"/>
            </w:pPr>
            <w:r w:rsidRPr="00441CD3">
              <w:t>PATIENT SSN</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Required by filing routine</w:t>
            </w:r>
          </w:p>
        </w:tc>
      </w:tr>
      <w:tr w:rsidR="00750D83" w:rsidRPr="00441CD3">
        <w:trPr>
          <w:cantSplit/>
          <w:trHeight w:hRule="exact" w:val="1190"/>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DOCUMENT NUMBER</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Required by filing routine. If missing, the upload routine infers it from the SSN and Operation Date (an optional field).</w:t>
            </w:r>
          </w:p>
        </w:tc>
      </w:tr>
      <w:tr w:rsidR="00750D83" w:rsidRPr="00441CD3">
        <w:trPr>
          <w:cantSplit/>
          <w:trHeight w:hRule="exact" w:val="1662"/>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SURGICAL CASE</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Required by filing routine. If missing, the upload routine infers it from the SSN and Operation Date. Then, if there is more than one matching surgical case, it generates a missing field error.</w:t>
            </w:r>
          </w:p>
        </w:tc>
      </w:tr>
      <w:tr w:rsidR="00750D83" w:rsidRPr="00441CD3">
        <w:trPr>
          <w:cantSplit/>
          <w:trHeight w:hRule="exact" w:val="246"/>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 xml:space="preserve">DICTATION DATE  </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Generates missing field error</w:t>
            </w:r>
          </w:p>
        </w:tc>
      </w:tr>
      <w:tr w:rsidR="00750D83" w:rsidRPr="00441CD3">
        <w:trPr>
          <w:cantSplit/>
          <w:trHeight w:hRule="exact" w:val="246"/>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ATTENDING SURGEON</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Generates missing field error</w:t>
            </w:r>
          </w:p>
        </w:tc>
      </w:tr>
      <w:tr w:rsidR="00750D83" w:rsidRPr="00441CD3">
        <w:trPr>
          <w:cantSplit/>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DICTATED BY</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Generates missing field error</w:t>
            </w:r>
          </w:p>
        </w:tc>
      </w:tr>
      <w:tr w:rsidR="00750D83" w:rsidRPr="00441CD3">
        <w:trPr>
          <w:cantSplit/>
          <w:trHeight w:hRule="exact" w:val="246"/>
        </w:trPr>
        <w:tc>
          <w:tcPr>
            <w:tcW w:w="2588" w:type="dxa"/>
            <w:vMerge w:val="restart"/>
            <w:tcBorders>
              <w:left w:val="single" w:sz="4" w:space="0" w:color="000000"/>
              <w:bottom w:val="single" w:sz="4" w:space="0" w:color="000000"/>
            </w:tcBorders>
          </w:tcPr>
          <w:p w:rsidR="00750D83" w:rsidRPr="00441CD3" w:rsidRDefault="00750D83" w:rsidP="001F0CA0">
            <w:pPr>
              <w:pStyle w:val="TableEntry"/>
            </w:pPr>
            <w:r w:rsidRPr="00441CD3">
              <w:t>OPERATION REPORT</w:t>
            </w:r>
          </w:p>
        </w:tc>
        <w:tc>
          <w:tcPr>
            <w:tcW w:w="3045" w:type="dxa"/>
            <w:tcBorders>
              <w:left w:val="single" w:sz="4" w:space="0" w:color="000000"/>
              <w:bottom w:val="single" w:sz="4" w:space="0" w:color="000000"/>
            </w:tcBorders>
          </w:tcPr>
          <w:p w:rsidR="00750D83" w:rsidRPr="00441CD3" w:rsidRDefault="00750D83" w:rsidP="001F0CA0">
            <w:pPr>
              <w:pStyle w:val="TableEntry"/>
            </w:pPr>
            <w:r w:rsidRPr="00441CD3">
              <w:t>PATIENT SSN</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Required by filing routine</w:t>
            </w:r>
          </w:p>
        </w:tc>
      </w:tr>
      <w:tr w:rsidR="00750D83" w:rsidRPr="00441CD3">
        <w:trPr>
          <w:cantSplit/>
          <w:trHeight w:hRule="exact" w:val="1190"/>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DOCUMENT NUMBER</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Required by filing routine. If missing, the upload routine infers it from the SSN and Operation Date (an optional field).</w:t>
            </w:r>
          </w:p>
        </w:tc>
      </w:tr>
      <w:tr w:rsidR="00750D83" w:rsidRPr="00441CD3">
        <w:trPr>
          <w:cantSplit/>
          <w:trHeight w:hRule="exact" w:val="1662"/>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SURGICAL CASE</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Required by filing routine. If missing, the upload routine infers it from the SSN and Operation Date. Then, if there is more than one matching surgical case, it generates a missing field error.</w:t>
            </w:r>
          </w:p>
        </w:tc>
      </w:tr>
      <w:tr w:rsidR="00750D83" w:rsidRPr="00441CD3">
        <w:trPr>
          <w:cantSplit/>
          <w:trHeight w:hRule="exact" w:val="246"/>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 xml:space="preserve">DICTATION DATE  </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Generates missing field error</w:t>
            </w:r>
          </w:p>
        </w:tc>
      </w:tr>
      <w:tr w:rsidR="00750D83" w:rsidRPr="00441CD3">
        <w:trPr>
          <w:cantSplit/>
          <w:trHeight w:hRule="exact" w:val="246"/>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DICTATING SURGEON</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Generates missing field error</w:t>
            </w:r>
          </w:p>
        </w:tc>
      </w:tr>
      <w:tr w:rsidR="00750D83" w:rsidRPr="00441CD3">
        <w:trPr>
          <w:cantSplit/>
          <w:trHeight w:hRule="exact" w:val="246"/>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ATTENDING SURGEON</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Generates missing field error</w:t>
            </w:r>
          </w:p>
        </w:tc>
      </w:tr>
      <w:tr w:rsidR="00750D83" w:rsidRPr="00441CD3">
        <w:trPr>
          <w:cantSplit/>
        </w:trPr>
        <w:tc>
          <w:tcPr>
            <w:tcW w:w="2588" w:type="dxa"/>
            <w:vMerge/>
            <w:tcBorders>
              <w:left w:val="single" w:sz="4" w:space="0" w:color="000000"/>
              <w:bottom w:val="single" w:sz="4" w:space="0" w:color="000000"/>
            </w:tcBorders>
          </w:tcPr>
          <w:p w:rsidR="00750D83" w:rsidRPr="00441CD3" w:rsidRDefault="00750D83" w:rsidP="001F0CA0"/>
        </w:tc>
        <w:tc>
          <w:tcPr>
            <w:tcW w:w="3045" w:type="dxa"/>
            <w:tcBorders>
              <w:left w:val="single" w:sz="4" w:space="0" w:color="000000"/>
              <w:bottom w:val="single" w:sz="4" w:space="0" w:color="000000"/>
            </w:tcBorders>
          </w:tcPr>
          <w:p w:rsidR="00750D83" w:rsidRPr="00441CD3" w:rsidRDefault="00750D83" w:rsidP="001F0CA0">
            <w:pPr>
              <w:pStyle w:val="TableEntry"/>
            </w:pPr>
            <w:r w:rsidRPr="00441CD3">
              <w:t>STAT or ROUTINE</w:t>
            </w:r>
          </w:p>
        </w:tc>
        <w:tc>
          <w:tcPr>
            <w:tcW w:w="264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Generates missing field error</w:t>
            </w:r>
          </w:p>
        </w:tc>
      </w:tr>
    </w:tbl>
    <w:p w:rsidR="00750D83" w:rsidRPr="00441CD3" w:rsidRDefault="00750D83" w:rsidP="002E6353">
      <w:pPr>
        <w:pStyle w:val="Heading4"/>
      </w:pPr>
      <w:r w:rsidRPr="00441CD3">
        <w:br w:type="page"/>
        <w:t>Display Upload Help</w:t>
      </w:r>
    </w:p>
    <w:p w:rsidR="00750D83" w:rsidRPr="00441CD3" w:rsidRDefault="00750D83" w:rsidP="001F0CA0"/>
    <w:p w:rsidR="00750D83" w:rsidRPr="00441CD3" w:rsidRDefault="0030231B" w:rsidP="001F0CA0">
      <w:r w:rsidRPr="00441CD3">
        <w:fldChar w:fldCharType="begin"/>
      </w:r>
      <w:r w:rsidR="00750D83" w:rsidRPr="00441CD3">
        <w:instrText xml:space="preserve"> XE "Display Upload Help" </w:instrText>
      </w:r>
      <w:r w:rsidRPr="00441CD3">
        <w:fldChar w:fldCharType="end"/>
      </w:r>
      <w:r w:rsidR="00750D83" w:rsidRPr="00441CD3">
        <w:t>Transcriptionists may select this option in the Upload Menu to display the formats expected by the upload process for the report types defined at your site.</w:t>
      </w:r>
    </w:p>
    <w:p w:rsidR="00750D83" w:rsidRPr="00441CD3" w:rsidRDefault="00750D83" w:rsidP="001F0CA0"/>
    <w:p w:rsidR="00750D83" w:rsidRPr="00441CD3" w:rsidRDefault="00750D83" w:rsidP="001F0CA0">
      <w:r w:rsidRPr="00441CD3">
        <w:t>The captioned headers</w:t>
      </w:r>
      <w:r w:rsidR="0030231B" w:rsidRPr="00441CD3">
        <w:fldChar w:fldCharType="begin"/>
      </w:r>
      <w:r w:rsidRPr="00441CD3">
        <w:instrText xml:space="preserve"> XE "Captioned headers" </w:instrText>
      </w:r>
      <w:r w:rsidR="0030231B" w:rsidRPr="00441CD3">
        <w:fldChar w:fldCharType="end"/>
      </w:r>
      <w:r w:rsidRPr="00441CD3">
        <w:t xml:space="preserve"> may be captured as ASCII data and used to build macros using a commercial word-processors</w:t>
      </w:r>
      <w:r w:rsidR="0030231B" w:rsidRPr="00441CD3">
        <w:fldChar w:fldCharType="begin"/>
      </w:r>
      <w:r w:rsidRPr="00441CD3">
        <w:instrText xml:space="preserve"> XE "Word-processors" </w:instrText>
      </w:r>
      <w:r w:rsidR="0030231B" w:rsidRPr="00441CD3">
        <w:fldChar w:fldCharType="end"/>
      </w:r>
      <w:r w:rsidRPr="00441CD3">
        <w:t xml:space="preserve"> (e.g., WordPerfect or Microsoft Word), thereby avoiding having to retype the captioned headers, while minimizing the risk of spelling errors or inconsistencies with the formats expected by the host system.</w:t>
      </w:r>
    </w:p>
    <w:p w:rsidR="00750D83" w:rsidRPr="00441CD3" w:rsidRDefault="00750D83" w:rsidP="001F0CA0"/>
    <w:p w:rsidR="00750D83" w:rsidRPr="00441CD3" w:rsidRDefault="00750D83" w:rsidP="002E6353">
      <w:pPr>
        <w:pStyle w:val="capture"/>
      </w:pPr>
      <w:r w:rsidRPr="00441CD3">
        <w:t xml:space="preserve">   UP     Batch upload reports</w:t>
      </w:r>
    </w:p>
    <w:p w:rsidR="00750D83" w:rsidRPr="00441CD3" w:rsidRDefault="00750D83" w:rsidP="002E6353">
      <w:pPr>
        <w:pStyle w:val="capture"/>
      </w:pPr>
      <w:r w:rsidRPr="00441CD3">
        <w:t xml:space="preserve">   HLP    Display upload help</w:t>
      </w:r>
    </w:p>
    <w:p w:rsidR="00750D83" w:rsidRPr="00441CD3" w:rsidRDefault="00750D83" w:rsidP="002E6353">
      <w:pPr>
        <w:pStyle w:val="capture"/>
      </w:pPr>
    </w:p>
    <w:p w:rsidR="00750D83" w:rsidRPr="00441CD3" w:rsidRDefault="00750D83" w:rsidP="002E6353">
      <w:pPr>
        <w:pStyle w:val="capture"/>
      </w:pPr>
      <w:r w:rsidRPr="00441CD3">
        <w:t xml:space="preserve">Select Upload menu Option: </w:t>
      </w:r>
      <w:r w:rsidRPr="00441CD3">
        <w:rPr>
          <w:b/>
        </w:rPr>
        <w:t>HLP</w:t>
      </w:r>
      <w:r w:rsidRPr="00441CD3">
        <w:t xml:space="preserve">  Display upload help</w:t>
      </w:r>
    </w:p>
    <w:p w:rsidR="00750D83" w:rsidRPr="00441CD3" w:rsidRDefault="00750D83" w:rsidP="002E6353">
      <w:pPr>
        <w:pStyle w:val="capture"/>
      </w:pPr>
      <w:r w:rsidRPr="00441CD3">
        <w:t xml:space="preserve">Select REPORT TYPE: DISCHARGE SUMMARY// </w:t>
      </w:r>
      <w:r w:rsidRPr="00441CD3">
        <w:rPr>
          <w:b/>
        </w:rPr>
        <w:t>&lt;Enter&gt;</w:t>
      </w:r>
      <w:r w:rsidRPr="00441CD3">
        <w:t xml:space="preserve">  Discharge Summary</w:t>
      </w:r>
    </w:p>
    <w:p w:rsidR="00750D83" w:rsidRPr="00441CD3" w:rsidRDefault="00750D83" w:rsidP="002E6353">
      <w:pPr>
        <w:pStyle w:val="capture"/>
      </w:pPr>
    </w:p>
    <w:p w:rsidR="00750D83" w:rsidRPr="00441CD3" w:rsidRDefault="00750D83" w:rsidP="002E6353">
      <w:pPr>
        <w:pStyle w:val="capture"/>
      </w:pPr>
      <w:r w:rsidRPr="00441CD3">
        <w:t>$HDR:                                   DISCHARGE SUMMARY</w:t>
      </w:r>
    </w:p>
    <w:p w:rsidR="00750D83" w:rsidRPr="00441CD3" w:rsidRDefault="00750D83" w:rsidP="002E6353">
      <w:pPr>
        <w:pStyle w:val="capture"/>
      </w:pPr>
      <w:r w:rsidRPr="00441CD3">
        <w:t>SOC SEC NUMBER:                         666-12-1212</w:t>
      </w:r>
    </w:p>
    <w:p w:rsidR="00750D83" w:rsidRPr="00441CD3" w:rsidRDefault="00750D83" w:rsidP="002E6353">
      <w:pPr>
        <w:pStyle w:val="capture"/>
      </w:pPr>
      <w:r w:rsidRPr="00441CD3">
        <w:t>ADMISSION DATE:                         02/21/96</w:t>
      </w:r>
    </w:p>
    <w:p w:rsidR="00750D83" w:rsidRPr="00441CD3" w:rsidRDefault="00750D83" w:rsidP="002E6353">
      <w:pPr>
        <w:pStyle w:val="capture"/>
      </w:pPr>
      <w:r w:rsidRPr="00441CD3">
        <w:t>DISCHARGE DATE:                         02/25/96</w:t>
      </w:r>
    </w:p>
    <w:p w:rsidR="00750D83" w:rsidRPr="00441CD3" w:rsidRDefault="00750D83" w:rsidP="002E6353">
      <w:pPr>
        <w:pStyle w:val="capture"/>
      </w:pPr>
      <w:r w:rsidRPr="00441CD3">
        <w:t>DICTATED BY:                            TIUPROVIDER,TWO</w:t>
      </w:r>
    </w:p>
    <w:p w:rsidR="00750D83" w:rsidRPr="00441CD3" w:rsidRDefault="00750D83" w:rsidP="002E6353">
      <w:pPr>
        <w:pStyle w:val="capture"/>
      </w:pPr>
      <w:r w:rsidRPr="00441CD3">
        <w:t>DICTATION DATE:                         02/26/96</w:t>
      </w:r>
    </w:p>
    <w:p w:rsidR="00750D83" w:rsidRPr="00441CD3" w:rsidRDefault="00750D83" w:rsidP="002E6353">
      <w:pPr>
        <w:pStyle w:val="capture"/>
      </w:pPr>
      <w:r w:rsidRPr="00441CD3">
        <w:t>ATTENDING:                              TIUPROVIDER,SEVEN</w:t>
      </w:r>
    </w:p>
    <w:p w:rsidR="00750D83" w:rsidRPr="00441CD3" w:rsidRDefault="00750D83" w:rsidP="002E6353">
      <w:pPr>
        <w:pStyle w:val="capture"/>
      </w:pPr>
      <w:r w:rsidRPr="00441CD3">
        <w:t>TRANSCRIPTIONIST ID:                    T1212</w:t>
      </w:r>
    </w:p>
    <w:p w:rsidR="00750D83" w:rsidRPr="00441CD3" w:rsidRDefault="00750D83" w:rsidP="002E6353">
      <w:pPr>
        <w:pStyle w:val="capture"/>
      </w:pPr>
      <w:r w:rsidRPr="00441CD3">
        <w:t>URGENCY:                                PRIORITY</w:t>
      </w:r>
    </w:p>
    <w:p w:rsidR="00750D83" w:rsidRPr="00441CD3" w:rsidRDefault="00750D83" w:rsidP="002E6353">
      <w:pPr>
        <w:pStyle w:val="capture"/>
      </w:pPr>
      <w:r w:rsidRPr="00441CD3">
        <w:t>$TXT</w:t>
      </w:r>
    </w:p>
    <w:p w:rsidR="00750D83" w:rsidRPr="00441CD3" w:rsidRDefault="00750D83" w:rsidP="002E6353">
      <w:pPr>
        <w:pStyle w:val="capture"/>
      </w:pPr>
      <w:r w:rsidRPr="00441CD3">
        <w:t xml:space="preserve">  DISCHARGE SUMMARY Text</w:t>
      </w:r>
    </w:p>
    <w:p w:rsidR="00750D83" w:rsidRPr="00441CD3" w:rsidRDefault="00750D83" w:rsidP="002E6353">
      <w:pPr>
        <w:pStyle w:val="capture"/>
      </w:pPr>
      <w:r w:rsidRPr="00441CD3">
        <w:t>$END</w:t>
      </w:r>
    </w:p>
    <w:p w:rsidR="00750D83" w:rsidRPr="00441CD3" w:rsidRDefault="00750D83" w:rsidP="002E6353">
      <w:pPr>
        <w:pStyle w:val="capture"/>
      </w:pPr>
    </w:p>
    <w:p w:rsidR="00750D83" w:rsidRPr="00441CD3" w:rsidRDefault="00750D83" w:rsidP="002E6353">
      <w:pPr>
        <w:pStyle w:val="capture"/>
      </w:pPr>
      <w:r w:rsidRPr="00441CD3">
        <w:t>*** File should be ASCII with width no greater than 80 columns.</w:t>
      </w:r>
    </w:p>
    <w:p w:rsidR="00750D83" w:rsidRPr="00441CD3" w:rsidRDefault="00750D83" w:rsidP="002E6353">
      <w:pPr>
        <w:pStyle w:val="capture"/>
      </w:pPr>
      <w:r w:rsidRPr="00441CD3">
        <w:t>*** Use "___" for "BLANKS" (word or phrase in dictation that isn’t understood).</w:t>
      </w:r>
    </w:p>
    <w:p w:rsidR="00750D83" w:rsidRPr="00441CD3" w:rsidRDefault="00750D83" w:rsidP="002E6353">
      <w:pPr>
        <w:pStyle w:val="capture"/>
      </w:pPr>
    </w:p>
    <w:p w:rsidR="00750D83" w:rsidRPr="00441CD3" w:rsidRDefault="00750D83" w:rsidP="002E6353">
      <w:pPr>
        <w:pStyle w:val="capture"/>
        <w:rPr>
          <w:b/>
        </w:rPr>
      </w:pPr>
      <w:r w:rsidRPr="00441CD3">
        <w:t>Press RETURN to continue...</w:t>
      </w:r>
      <w:r w:rsidRPr="00441CD3">
        <w:rPr>
          <w:b/>
        </w:rPr>
        <w:t>&lt;Enter&gt;</w:t>
      </w:r>
    </w:p>
    <w:p w:rsidR="00750D83" w:rsidRPr="00441CD3" w:rsidRDefault="002A32E7" w:rsidP="00B71EBC">
      <w:pPr>
        <w:pStyle w:val="Heading1"/>
      </w:pPr>
      <w:r w:rsidRPr="00441CD3">
        <w:br w:type="page"/>
      </w:r>
      <w:bookmarkStart w:id="112" w:name="_Toc487032628"/>
      <w:r w:rsidR="00750D83" w:rsidRPr="00441CD3">
        <w:t xml:space="preserve">Chapter </w:t>
      </w:r>
      <w:r w:rsidR="00F174E9" w:rsidRPr="00441CD3">
        <w:t>7</w:t>
      </w:r>
      <w:r w:rsidR="00750D83" w:rsidRPr="00441CD3">
        <w:t>: TIU for Re</w:t>
      </w:r>
      <w:r w:rsidR="00750D83" w:rsidRPr="00441CD3">
        <w:t>mote Users</w:t>
      </w:r>
      <w:bookmarkEnd w:id="112"/>
    </w:p>
    <w:p w:rsidR="00750D83" w:rsidRPr="00441CD3" w:rsidRDefault="00750D83" w:rsidP="001F0CA0"/>
    <w:p w:rsidR="00750D83" w:rsidRPr="00441CD3" w:rsidRDefault="00750D83" w:rsidP="001F0CA0">
      <w:r w:rsidRPr="00441CD3">
        <w:t>The options on this menu allow remote users (e.g., VBA RO</w:t>
      </w:r>
      <w:r w:rsidR="0030231B" w:rsidRPr="00441CD3">
        <w:fldChar w:fldCharType="begin"/>
      </w:r>
      <w:r w:rsidRPr="00441CD3">
        <w:instrText xml:space="preserve"> XE "VBA RO" </w:instrText>
      </w:r>
      <w:r w:rsidR="0030231B" w:rsidRPr="00441CD3">
        <w:fldChar w:fldCharType="end"/>
      </w:r>
      <w:r w:rsidRPr="00441CD3">
        <w:t xml:space="preserve"> personnel) to access documents which have been completed (i.e., legally authenticated by signature or cosignature, if necessary), to facilitate processing of claims.</w:t>
      </w:r>
    </w:p>
    <w:p w:rsidR="00750D83" w:rsidRPr="00441CD3" w:rsidRDefault="00750D83" w:rsidP="001F0CA0"/>
    <w:p w:rsidR="00750D83" w:rsidRPr="00441CD3" w:rsidRDefault="00750D83" w:rsidP="001F0CA0">
      <w:pPr>
        <w:rPr>
          <w:rFonts w:ascii="Courier New" w:hAnsi="Courier New" w:cs="Courier New"/>
        </w:rPr>
      </w:pPr>
      <w:r w:rsidRPr="00441CD3">
        <w:rPr>
          <w:b/>
        </w:rPr>
        <w:t>Remote User Menu</w:t>
      </w:r>
      <w:r w:rsidR="0030231B" w:rsidRPr="00441CD3">
        <w:fldChar w:fldCharType="begin"/>
      </w:r>
      <w:r w:rsidRPr="00441CD3">
        <w:instrText xml:space="preserve"> XE "Remote User Menu" </w:instrText>
      </w:r>
      <w:r w:rsidR="0030231B" w:rsidRPr="00441CD3">
        <w:fldChar w:fldCharType="end"/>
      </w:r>
    </w:p>
    <w:p w:rsidR="00750D83" w:rsidRPr="00441CD3" w:rsidRDefault="00750D83" w:rsidP="001F0CA0"/>
    <w:tbl>
      <w:tblPr>
        <w:tblW w:w="0" w:type="auto"/>
        <w:tblInd w:w="731" w:type="dxa"/>
        <w:tblLayout w:type="fixed"/>
        <w:tblLook w:val="0000" w:firstRow="0" w:lastRow="0" w:firstColumn="0" w:lastColumn="0" w:noHBand="0" w:noVBand="0"/>
      </w:tblPr>
      <w:tblGrid>
        <w:gridCol w:w="2610"/>
        <w:gridCol w:w="5235"/>
      </w:tblGrid>
      <w:tr w:rsidR="00750D83" w:rsidRPr="00441CD3">
        <w:tc>
          <w:tcPr>
            <w:tcW w:w="2610" w:type="dxa"/>
            <w:tcBorders>
              <w:top w:val="single" w:sz="4" w:space="0" w:color="000000"/>
              <w:left w:val="single" w:sz="4" w:space="0" w:color="000000"/>
              <w:bottom w:val="single" w:sz="4" w:space="0" w:color="000000"/>
            </w:tcBorders>
            <w:shd w:val="clear" w:color="auto" w:fill="0000CC"/>
          </w:tcPr>
          <w:p w:rsidR="00750D83" w:rsidRPr="00441CD3" w:rsidRDefault="00750D83" w:rsidP="001F0CA0">
            <w:pPr>
              <w:pStyle w:val="TableHeadingReverse"/>
            </w:pPr>
            <w:r w:rsidRPr="00441CD3">
              <w:t>Option</w:t>
            </w:r>
          </w:p>
        </w:tc>
        <w:tc>
          <w:tcPr>
            <w:tcW w:w="5235" w:type="dxa"/>
            <w:tcBorders>
              <w:top w:val="single" w:sz="4" w:space="0" w:color="000000"/>
              <w:left w:val="single" w:sz="4" w:space="0" w:color="000000"/>
              <w:bottom w:val="single" w:sz="4" w:space="0" w:color="000000"/>
              <w:right w:val="single" w:sz="4" w:space="0" w:color="000000"/>
            </w:tcBorders>
            <w:shd w:val="clear" w:color="auto" w:fill="0000CC"/>
          </w:tcPr>
          <w:p w:rsidR="00750D83" w:rsidRPr="00441CD3" w:rsidRDefault="00750D83" w:rsidP="001F0CA0">
            <w:pPr>
              <w:pStyle w:val="TableHeadingReverse"/>
            </w:pPr>
            <w:r w:rsidRPr="00441CD3">
              <w:t>Description</w:t>
            </w:r>
          </w:p>
        </w:tc>
      </w:tr>
      <w:tr w:rsidR="00750D83" w:rsidRPr="00441CD3">
        <w:tc>
          <w:tcPr>
            <w:tcW w:w="2610" w:type="dxa"/>
            <w:tcBorders>
              <w:left w:val="single" w:sz="4" w:space="0" w:color="000000"/>
              <w:bottom w:val="single" w:sz="4" w:space="0" w:color="000000"/>
            </w:tcBorders>
          </w:tcPr>
          <w:p w:rsidR="00750D83" w:rsidRPr="00441CD3" w:rsidRDefault="00750D83" w:rsidP="001F0CA0">
            <w:pPr>
              <w:pStyle w:val="TableBold"/>
            </w:pPr>
          </w:p>
          <w:p w:rsidR="00750D83" w:rsidRPr="00441CD3" w:rsidRDefault="00750D83" w:rsidP="001F0CA0">
            <w:pPr>
              <w:pStyle w:val="TableBold"/>
            </w:pPr>
            <w:r w:rsidRPr="00441CD3">
              <w:t>Individual Patient Document</w:t>
            </w:r>
          </w:p>
        </w:tc>
        <w:tc>
          <w:tcPr>
            <w:tcW w:w="5235" w:type="dxa"/>
            <w:tcBorders>
              <w:left w:val="single" w:sz="4" w:space="0" w:color="000000"/>
              <w:bottom w:val="single" w:sz="4" w:space="0" w:color="000000"/>
              <w:right w:val="single" w:sz="4" w:space="0" w:color="000000"/>
            </w:tcBorders>
          </w:tcPr>
          <w:p w:rsidR="00750D83" w:rsidRPr="00441CD3" w:rsidRDefault="00750D83" w:rsidP="001F0CA0">
            <w:pPr>
              <w:pStyle w:val="TableEntry"/>
            </w:pPr>
          </w:p>
          <w:p w:rsidR="00750D83" w:rsidRPr="00441CD3" w:rsidRDefault="00750D83" w:rsidP="001F0CA0">
            <w:pPr>
              <w:pStyle w:val="TableEntry"/>
            </w:pPr>
            <w:r w:rsidRPr="00441CD3">
              <w:t>This option allows remote users (e.g., VBA RO personnel) to access individual documents which have been completed.</w:t>
            </w:r>
          </w:p>
          <w:p w:rsidR="00750D83" w:rsidRPr="00441CD3" w:rsidRDefault="00750D83" w:rsidP="001F0CA0">
            <w:pPr>
              <w:pStyle w:val="TableEntry"/>
            </w:pPr>
          </w:p>
        </w:tc>
      </w:tr>
      <w:tr w:rsidR="00750D83" w:rsidRPr="00441CD3">
        <w:tc>
          <w:tcPr>
            <w:tcW w:w="2610" w:type="dxa"/>
            <w:tcBorders>
              <w:left w:val="single" w:sz="4" w:space="0" w:color="000000"/>
              <w:bottom w:val="single" w:sz="4" w:space="0" w:color="000000"/>
            </w:tcBorders>
          </w:tcPr>
          <w:p w:rsidR="00750D83" w:rsidRPr="00441CD3" w:rsidRDefault="00750D83" w:rsidP="001F0CA0">
            <w:pPr>
              <w:pStyle w:val="TableBold"/>
            </w:pPr>
          </w:p>
          <w:p w:rsidR="00750D83" w:rsidRPr="00441CD3" w:rsidRDefault="00750D83" w:rsidP="001F0CA0">
            <w:pPr>
              <w:pStyle w:val="TableBold"/>
            </w:pPr>
            <w:r w:rsidRPr="00441CD3">
              <w:t>Multiple Patient Documents</w:t>
            </w:r>
          </w:p>
        </w:tc>
        <w:tc>
          <w:tcPr>
            <w:tcW w:w="5235" w:type="dxa"/>
            <w:tcBorders>
              <w:left w:val="single" w:sz="4" w:space="0" w:color="000000"/>
              <w:bottom w:val="single" w:sz="4" w:space="0" w:color="000000"/>
              <w:right w:val="single" w:sz="4" w:space="0" w:color="000000"/>
            </w:tcBorders>
          </w:tcPr>
          <w:p w:rsidR="00750D83" w:rsidRPr="00441CD3" w:rsidRDefault="00750D83" w:rsidP="001F0CA0">
            <w:pPr>
              <w:pStyle w:val="TableEntry"/>
            </w:pPr>
          </w:p>
          <w:p w:rsidR="00750D83" w:rsidRPr="00441CD3" w:rsidRDefault="00750D83" w:rsidP="001F0CA0">
            <w:pPr>
              <w:pStyle w:val="TableEntry"/>
            </w:pPr>
            <w:r w:rsidRPr="00441CD3">
              <w:t>This option allows remote users (e.g., VBA RO personnel) to review and print multiple documents which have been completed</w:t>
            </w:r>
          </w:p>
          <w:p w:rsidR="00750D83" w:rsidRPr="00441CD3" w:rsidRDefault="00750D83" w:rsidP="001F0CA0">
            <w:pPr>
              <w:pStyle w:val="TableEntry"/>
            </w:pPr>
          </w:p>
        </w:tc>
      </w:tr>
    </w:tbl>
    <w:p w:rsidR="00750D83" w:rsidRPr="00441CD3" w:rsidRDefault="00750D83" w:rsidP="002E6353">
      <w:pPr>
        <w:pStyle w:val="Heading3"/>
        <w:rPr>
          <w:rFonts w:ascii="Times New Roman" w:hAnsi="Times New Roman" w:cs="Times New Roman"/>
        </w:rPr>
      </w:pPr>
      <w:r w:rsidRPr="00441CD3">
        <w:br w:type="page"/>
      </w:r>
      <w:bookmarkStart w:id="113" w:name="_Toc487032629"/>
      <w:r w:rsidRPr="00441CD3">
        <w:rPr>
          <w:rFonts w:ascii="Times New Roman" w:hAnsi="Times New Roman" w:cs="Times New Roman"/>
        </w:rPr>
        <w:t>Individual Patient Document</w:t>
      </w:r>
      <w:bookmarkEnd w:id="113"/>
      <w:r w:rsidR="0030231B" w:rsidRPr="00441CD3">
        <w:rPr>
          <w:rFonts w:ascii="Times New Roman" w:hAnsi="Times New Roman" w:cs="Times New Roman"/>
        </w:rPr>
        <w:fldChar w:fldCharType="begin"/>
      </w:r>
      <w:r w:rsidRPr="00441CD3">
        <w:rPr>
          <w:rFonts w:ascii="Times New Roman" w:hAnsi="Times New Roman" w:cs="Times New Roman"/>
        </w:rPr>
        <w:instrText xml:space="preserve"> XE "Individual Patient Document" </w:instrText>
      </w:r>
      <w:r w:rsidR="0030231B" w:rsidRPr="00441CD3">
        <w:rPr>
          <w:rFonts w:ascii="Times New Roman" w:hAnsi="Times New Roman" w:cs="Times New Roman"/>
        </w:rPr>
        <w:fldChar w:fldCharType="end"/>
      </w:r>
    </w:p>
    <w:p w:rsidR="00750D83" w:rsidRPr="00441CD3" w:rsidRDefault="00750D83" w:rsidP="001F0CA0">
      <w:pPr>
        <w:rPr>
          <w:i/>
        </w:rPr>
      </w:pPr>
    </w:p>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pPr>
        <w:rPr>
          <w:b/>
        </w:rPr>
      </w:pPr>
      <w:r w:rsidRPr="00441CD3">
        <w:rPr>
          <w:b/>
        </w:rPr>
        <w:t xml:space="preserve">1. Select </w:t>
      </w:r>
      <w:r w:rsidRPr="00441CD3">
        <w:rPr>
          <w:b/>
          <w:i/>
        </w:rPr>
        <w:t>Individual Patient Document</w:t>
      </w:r>
      <w:r w:rsidRPr="00441CD3">
        <w:rPr>
          <w:b/>
        </w:rPr>
        <w:t xml:space="preserve"> from your TIU menu.</w:t>
      </w:r>
    </w:p>
    <w:p w:rsidR="00750D83" w:rsidRPr="00441CD3" w:rsidRDefault="00750D83" w:rsidP="001F0CA0">
      <w:pPr>
        <w:rPr>
          <w:b/>
        </w:rPr>
      </w:pPr>
    </w:p>
    <w:p w:rsidR="00750D83" w:rsidRPr="00441CD3" w:rsidRDefault="00750D83" w:rsidP="002E6353">
      <w:pPr>
        <w:pStyle w:val="capture"/>
      </w:pPr>
      <w:r w:rsidRPr="00441CD3">
        <w:t xml:space="preserve">Select Integrated Document Management Option: </w:t>
      </w:r>
      <w:r w:rsidRPr="00441CD3">
        <w:rPr>
          <w:b/>
        </w:rPr>
        <w:t>Individual</w:t>
      </w:r>
      <w:r w:rsidRPr="00441CD3">
        <w:t xml:space="preserve"> Patient Document</w:t>
      </w:r>
    </w:p>
    <w:p w:rsidR="00750D83" w:rsidRPr="00441CD3" w:rsidRDefault="00750D83" w:rsidP="001F0CA0">
      <w:pPr>
        <w:rPr>
          <w:b/>
        </w:rPr>
      </w:pPr>
    </w:p>
    <w:p w:rsidR="00750D83" w:rsidRPr="00441CD3" w:rsidRDefault="00750D83" w:rsidP="002E6353">
      <w:pPr>
        <w:numPr>
          <w:ilvl w:val="0"/>
          <w:numId w:val="25"/>
        </w:numPr>
        <w:rPr>
          <w:b/>
        </w:rPr>
      </w:pPr>
      <w:r w:rsidRPr="00441CD3">
        <w:rPr>
          <w:b/>
        </w:rPr>
        <w:t>Select a patient.</w:t>
      </w:r>
    </w:p>
    <w:p w:rsidR="00750D83" w:rsidRPr="00441CD3" w:rsidRDefault="00750D83" w:rsidP="001F0CA0">
      <w:pPr>
        <w:rPr>
          <w:b/>
        </w:rPr>
      </w:pPr>
    </w:p>
    <w:p w:rsidR="00750D83" w:rsidRPr="00441CD3" w:rsidRDefault="00750D83" w:rsidP="002E6353">
      <w:pPr>
        <w:pStyle w:val="capture"/>
      </w:pPr>
      <w:r w:rsidRPr="00441CD3">
        <w:t xml:space="preserve">Select PATIENT NAME: </w:t>
      </w:r>
      <w:r w:rsidRPr="00441CD3">
        <w:rPr>
          <w:b/>
        </w:rPr>
        <w:t>TIUPATIENT,O</w:t>
      </w:r>
      <w:r w:rsidRPr="00441CD3">
        <w:t>NE</w:t>
      </w:r>
      <w:r w:rsidRPr="00441CD3">
        <w:rPr>
          <w:b/>
        </w:rPr>
        <w:t xml:space="preserve"> </w:t>
      </w:r>
      <w:r w:rsidRPr="00441CD3">
        <w:t xml:space="preserve">       09-12-44     666233456     YES   SC VETERAN</w:t>
      </w:r>
    </w:p>
    <w:p w:rsidR="00750D83" w:rsidRPr="00441CD3" w:rsidRDefault="00750D83" w:rsidP="002E6353">
      <w:pPr>
        <w:pStyle w:val="capture"/>
      </w:pPr>
      <w:r w:rsidRPr="00441CD3">
        <w:t xml:space="preserve">            (2 notes)  C: 05/28/96 12:37  (addendum 08/12/96 16:04)</w:t>
      </w:r>
    </w:p>
    <w:p w:rsidR="00750D83" w:rsidRPr="00441CD3" w:rsidRDefault="00750D83" w:rsidP="002E6353">
      <w:pPr>
        <w:pStyle w:val="capture"/>
      </w:pPr>
      <w:r w:rsidRPr="00441CD3">
        <w:t xml:space="preserve">            (2 notes)  W: 05/28/96 12:33</w:t>
      </w:r>
    </w:p>
    <w:p w:rsidR="00750D83" w:rsidRPr="00441CD3" w:rsidRDefault="00750D83" w:rsidP="002E6353">
      <w:pPr>
        <w:pStyle w:val="capture"/>
      </w:pPr>
      <w:r w:rsidRPr="00441CD3">
        <w:t xml:space="preserve">                       A: Known allergies</w:t>
      </w:r>
    </w:p>
    <w:p w:rsidR="00750D83" w:rsidRPr="00441CD3" w:rsidRDefault="00750D83" w:rsidP="002E6353">
      <w:pPr>
        <w:pStyle w:val="capture"/>
      </w:pPr>
      <w:r w:rsidRPr="00441CD3">
        <w:t xml:space="preserve">            (3 notes)  D: 07/08/96 14:14</w:t>
      </w:r>
    </w:p>
    <w:p w:rsidR="00750D83" w:rsidRPr="00441CD3" w:rsidRDefault="00750D83" w:rsidP="002E6353">
      <w:pPr>
        <w:pStyle w:val="capture"/>
      </w:pPr>
    </w:p>
    <w:p w:rsidR="00750D83" w:rsidRPr="00441CD3" w:rsidRDefault="00750D83" w:rsidP="002E6353">
      <w:pPr>
        <w:pStyle w:val="capture"/>
      </w:pPr>
      <w:r w:rsidRPr="00441CD3">
        <w:t>Available documents:  02/17/92 thru 10/28/96  (54)</w:t>
      </w:r>
    </w:p>
    <w:p w:rsidR="00750D83" w:rsidRPr="00441CD3" w:rsidRDefault="00750D83" w:rsidP="001F0CA0">
      <w:pPr>
        <w:rPr>
          <w:b/>
        </w:rPr>
      </w:pPr>
    </w:p>
    <w:p w:rsidR="00750D83" w:rsidRPr="00441CD3" w:rsidRDefault="00750D83" w:rsidP="001F0CA0">
      <w:pPr>
        <w:rPr>
          <w:b/>
        </w:rPr>
      </w:pPr>
      <w:r w:rsidRPr="00441CD3">
        <w:rPr>
          <w:b/>
        </w:rPr>
        <w:t>3. Enter a date range to display documents for.</w:t>
      </w:r>
    </w:p>
    <w:p w:rsidR="00750D83" w:rsidRPr="00441CD3" w:rsidRDefault="00750D83" w:rsidP="001F0CA0"/>
    <w:p w:rsidR="00750D83" w:rsidRPr="00441CD3" w:rsidRDefault="00750D83" w:rsidP="002E6353">
      <w:pPr>
        <w:pStyle w:val="capture"/>
      </w:pPr>
      <w:r w:rsidRPr="00441CD3">
        <w:t>Please specify a date range from which to select documents:</w:t>
      </w:r>
    </w:p>
    <w:p w:rsidR="00750D83" w:rsidRPr="00441CD3" w:rsidRDefault="00750D83" w:rsidP="002E6353">
      <w:pPr>
        <w:pStyle w:val="capture"/>
      </w:pPr>
      <w:r w:rsidRPr="00441CD3">
        <w:t xml:space="preserve">List documents Beginning: 02/17/96// </w:t>
      </w:r>
      <w:r w:rsidRPr="00441CD3">
        <w:rPr>
          <w:b/>
        </w:rPr>
        <w:t>&lt;Enter&gt;</w:t>
      </w:r>
      <w:r w:rsidRPr="00441CD3">
        <w:t xml:space="preserve">  (FEB 17, 1992)</w:t>
      </w:r>
    </w:p>
    <w:p w:rsidR="00750D83" w:rsidRPr="00441CD3" w:rsidRDefault="00750D83" w:rsidP="002E6353">
      <w:pPr>
        <w:pStyle w:val="capture"/>
      </w:pPr>
      <w:r w:rsidRPr="00441CD3">
        <w:t xml:space="preserve">                    Thru: 10/28/96// </w:t>
      </w:r>
      <w:r w:rsidRPr="00441CD3">
        <w:rPr>
          <w:b/>
        </w:rPr>
        <w:t xml:space="preserve">&lt;Enter&gt; </w:t>
      </w:r>
      <w:r w:rsidRPr="00441CD3">
        <w:t>(OCT 28, 1996)</w:t>
      </w:r>
    </w:p>
    <w:p w:rsidR="00750D83" w:rsidRPr="00441CD3" w:rsidRDefault="00750D83" w:rsidP="002E6353">
      <w:pPr>
        <w:pStyle w:val="capture"/>
      </w:pPr>
      <w:r w:rsidRPr="00441CD3">
        <w:t xml:space="preserve">                      Adm: 12/22/94</w:t>
      </w:r>
    </w:p>
    <w:p w:rsidR="00750D83" w:rsidRPr="00441CD3" w:rsidRDefault="00750D83" w:rsidP="002E6353">
      <w:pPr>
        <w:pStyle w:val="capture"/>
      </w:pPr>
      <w:r w:rsidRPr="00441CD3">
        <w:t>1  01/09/96 17:51  Diabetes Education         FOUR TIUPROVIDER, MS3</w:t>
      </w:r>
    </w:p>
    <w:p w:rsidR="00750D83" w:rsidRPr="00441CD3" w:rsidRDefault="00750D83" w:rsidP="002E6353">
      <w:pPr>
        <w:pStyle w:val="capture"/>
      </w:pPr>
      <w:r w:rsidRPr="00441CD3">
        <w:t xml:space="preserve">                      Adm: 07/22/91</w:t>
      </w:r>
    </w:p>
    <w:p w:rsidR="00750D83" w:rsidRPr="00441CD3" w:rsidRDefault="00750D83" w:rsidP="002E6353">
      <w:pPr>
        <w:pStyle w:val="capture"/>
      </w:pPr>
      <w:r w:rsidRPr="00441CD3">
        <w:t xml:space="preserve">    SUBJECT: Diet etc.</w:t>
      </w:r>
    </w:p>
    <w:p w:rsidR="00750D83" w:rsidRPr="00441CD3" w:rsidRDefault="00750D83" w:rsidP="002E6353">
      <w:pPr>
        <w:pStyle w:val="capture"/>
      </w:pPr>
      <w:r w:rsidRPr="00441CD3">
        <w:t>2  09/29/95 16:54  Lipid Clinic               FIVE TIUPROVIDER</w:t>
      </w:r>
    </w:p>
    <w:p w:rsidR="00750D83" w:rsidRPr="00441CD3" w:rsidRDefault="00750D83" w:rsidP="002E6353">
      <w:pPr>
        <w:pStyle w:val="capture"/>
      </w:pPr>
      <w:r w:rsidRPr="00441CD3">
        <w:t xml:space="preserve">                      Adm: 08/14/95</w:t>
      </w:r>
    </w:p>
    <w:p w:rsidR="00750D83" w:rsidRPr="00441CD3" w:rsidRDefault="00750D83" w:rsidP="002E6353">
      <w:pPr>
        <w:pStyle w:val="capture"/>
      </w:pPr>
      <w:r w:rsidRPr="00441CD3">
        <w:t xml:space="preserve">    SUBJECT: Dyslipidosis</w:t>
      </w:r>
    </w:p>
    <w:p w:rsidR="00750D83" w:rsidRPr="00441CD3" w:rsidRDefault="00750D83" w:rsidP="002E6353">
      <w:pPr>
        <w:pStyle w:val="capture"/>
      </w:pPr>
      <w:r w:rsidRPr="00441CD3">
        <w:t>3  04/24/96 08:28  Lipid Clinic               ONE TIUPROVIDER, MD</w:t>
      </w:r>
    </w:p>
    <w:p w:rsidR="00750D83" w:rsidRPr="00441CD3" w:rsidRDefault="00750D83" w:rsidP="002E6353">
      <w:pPr>
        <w:pStyle w:val="capture"/>
      </w:pPr>
      <w:r w:rsidRPr="00441CD3">
        <w:t xml:space="preserve">                    Visit: 04/24/92</w:t>
      </w:r>
    </w:p>
    <w:p w:rsidR="00750D83" w:rsidRPr="00441CD3" w:rsidRDefault="00750D83" w:rsidP="002E6353">
      <w:pPr>
        <w:pStyle w:val="capture"/>
      </w:pPr>
      <w:r w:rsidRPr="00441CD3">
        <w:t xml:space="preserve">    SUBJECT: Lipid test</w:t>
      </w:r>
    </w:p>
    <w:p w:rsidR="00750D83" w:rsidRPr="00441CD3" w:rsidRDefault="00750D83" w:rsidP="002E6353">
      <w:pPr>
        <w:pStyle w:val="capture"/>
      </w:pPr>
      <w:r w:rsidRPr="00441CD3">
        <w:t>4  02/17/96 08:00  Arterial Evaluation -      THREE TIUPROVIDER,</w:t>
      </w:r>
    </w:p>
    <w:p w:rsidR="00750D83" w:rsidRPr="00441CD3" w:rsidRDefault="00750D83" w:rsidP="002E6353">
      <w:pPr>
        <w:pStyle w:val="capture"/>
      </w:pPr>
      <w:r w:rsidRPr="00441CD3">
        <w:t xml:space="preserve">                    Visit: 02/17/92</w:t>
      </w:r>
    </w:p>
    <w:p w:rsidR="00750D83" w:rsidRPr="00441CD3" w:rsidRDefault="00750D83" w:rsidP="002E6353">
      <w:pPr>
        <w:pStyle w:val="capture"/>
        <w:rPr>
          <w:b/>
        </w:rPr>
      </w:pPr>
      <w:r w:rsidRPr="00441CD3">
        <w:t xml:space="preserve">    SUBJECT: Rule out embolus, lower extremity   '^' TO STOP: </w:t>
      </w:r>
      <w:r w:rsidRPr="00441CD3">
        <w:rPr>
          <w:b/>
        </w:rPr>
        <w:t>2</w:t>
      </w:r>
    </w:p>
    <w:p w:rsidR="00750D83" w:rsidRPr="00441CD3" w:rsidRDefault="00750D83" w:rsidP="001F0CA0">
      <w:pPr>
        <w:rPr>
          <w:b/>
        </w:rPr>
      </w:pPr>
    </w:p>
    <w:p w:rsidR="00750D83" w:rsidRPr="00441CD3" w:rsidRDefault="00750D83" w:rsidP="002E6353">
      <w:pPr>
        <w:pStyle w:val="NormalPageTitle"/>
      </w:pPr>
      <w:r w:rsidRPr="00441CD3">
        <w:br w:type="page"/>
        <w:t xml:space="preserve">Individual Patient Document, cont’d </w:t>
      </w:r>
    </w:p>
    <w:p w:rsidR="00750D83" w:rsidRPr="00441CD3" w:rsidRDefault="00750D83" w:rsidP="001F0CA0">
      <w:pPr>
        <w:rPr>
          <w:b/>
        </w:rPr>
      </w:pPr>
    </w:p>
    <w:p w:rsidR="00750D83" w:rsidRPr="00441CD3" w:rsidRDefault="00750D83" w:rsidP="001F0CA0">
      <w:pPr>
        <w:rPr>
          <w:b/>
        </w:rPr>
      </w:pPr>
      <w:r w:rsidRPr="00441CD3">
        <w:rPr>
          <w:b/>
        </w:rPr>
        <w:t>4. Choose a document from the list.</w:t>
      </w:r>
    </w:p>
    <w:p w:rsidR="00750D83" w:rsidRPr="00441CD3" w:rsidRDefault="00750D83" w:rsidP="001F0CA0"/>
    <w:p w:rsidR="00750D83" w:rsidRPr="00441CD3" w:rsidRDefault="00750D83" w:rsidP="002E6353">
      <w:pPr>
        <w:pStyle w:val="capture"/>
        <w:rPr>
          <w:b/>
        </w:rPr>
      </w:pPr>
      <w:r w:rsidRPr="00441CD3">
        <w:t xml:space="preserve">Choose documents:  (1-4): </w:t>
      </w:r>
      <w:r w:rsidRPr="00441CD3">
        <w:rPr>
          <w:b/>
        </w:rPr>
        <w:t>1</w:t>
      </w:r>
    </w:p>
    <w:p w:rsidR="00750D83" w:rsidRPr="00441CD3" w:rsidRDefault="00750D83" w:rsidP="002E6353">
      <w:pPr>
        <w:pStyle w:val="capture"/>
      </w:pPr>
    </w:p>
    <w:p w:rsidR="00750D83" w:rsidRPr="00441CD3" w:rsidRDefault="00750D83" w:rsidP="002E6353">
      <w:pPr>
        <w:pStyle w:val="capture"/>
      </w:pPr>
      <w:r w:rsidRPr="00441CD3">
        <w:t>Opening Diabetes Education record for review...</w:t>
      </w:r>
    </w:p>
    <w:p w:rsidR="00750D83" w:rsidRPr="00441CD3" w:rsidRDefault="00750D83" w:rsidP="001F0CA0">
      <w:pPr>
        <w:rPr>
          <w:b/>
        </w:rPr>
      </w:pPr>
    </w:p>
    <w:p w:rsidR="00750D83" w:rsidRPr="00441CD3" w:rsidRDefault="00750D83" w:rsidP="002E6353">
      <w:pPr>
        <w:pStyle w:val="capture"/>
        <w:rPr>
          <w:u w:val="single"/>
        </w:rPr>
      </w:pPr>
      <w:r w:rsidRPr="00441CD3">
        <w:rPr>
          <w:b/>
          <w:u w:val="single"/>
        </w:rPr>
        <w:t>Browse Document</w:t>
      </w:r>
      <w:r w:rsidRPr="00441CD3">
        <w:rPr>
          <w:u w:val="single"/>
        </w:rPr>
        <w:t xml:space="preserve">          Jun 26, 1996 17:08:45    Page: 1 of   1</w:t>
      </w:r>
    </w:p>
    <w:p w:rsidR="00750D83" w:rsidRPr="00441CD3" w:rsidRDefault="00750D83" w:rsidP="002E6353">
      <w:pPr>
        <w:pStyle w:val="capture"/>
      </w:pPr>
      <w:r w:rsidRPr="00441CD3">
        <w:t xml:space="preserve">                       Diabetes Education</w:t>
      </w:r>
    </w:p>
    <w:p w:rsidR="00750D83" w:rsidRPr="00441CD3" w:rsidRDefault="00750D83" w:rsidP="002E6353">
      <w:pPr>
        <w:pStyle w:val="capture"/>
        <w:rPr>
          <w:u w:val="single"/>
        </w:rPr>
      </w:pPr>
      <w:r w:rsidRPr="00441CD3">
        <w:rPr>
          <w:u w:val="single"/>
        </w:rPr>
        <w:t>TIUPATIENT,ONE 666-23-3456            Visit Date: 01/09/96@17:06</w:t>
      </w:r>
    </w:p>
    <w:p w:rsidR="00750D83" w:rsidRPr="00441CD3" w:rsidRDefault="00750D83" w:rsidP="002E6353">
      <w:pPr>
        <w:pStyle w:val="capture"/>
      </w:pPr>
    </w:p>
    <w:p w:rsidR="00750D83" w:rsidRPr="00441CD3" w:rsidRDefault="00750D83" w:rsidP="002E6353">
      <w:pPr>
        <w:pStyle w:val="capture"/>
      </w:pPr>
      <w:r w:rsidRPr="00441CD3">
        <w:t>DATE OF NOTE:JAN 09,1996@17:51:04  ENTRY DATE:JAN 09, 1996@17:51:04</w:t>
      </w:r>
    </w:p>
    <w:p w:rsidR="00750D83" w:rsidRPr="00441CD3" w:rsidRDefault="00750D83" w:rsidP="002E6353">
      <w:pPr>
        <w:pStyle w:val="capture"/>
      </w:pPr>
      <w:r w:rsidRPr="00441CD3">
        <w:t xml:space="preserve">      AUTHOR: TIUPROVIDER,ONE      EXP COSIGNER: TIUPROVIDER,THREE</w:t>
      </w:r>
    </w:p>
    <w:p w:rsidR="00750D83" w:rsidRPr="00441CD3" w:rsidRDefault="00750D83" w:rsidP="002E6353">
      <w:pPr>
        <w:pStyle w:val="capture"/>
      </w:pPr>
      <w:r w:rsidRPr="00441CD3">
        <w:t xml:space="preserve">     URGENCY:                            STATUS: COMPLETED</w:t>
      </w:r>
    </w:p>
    <w:p w:rsidR="00750D83" w:rsidRPr="00441CD3" w:rsidRDefault="00750D83" w:rsidP="002E6353">
      <w:pPr>
        <w:pStyle w:val="capture"/>
      </w:pPr>
    </w:p>
    <w:p w:rsidR="00750D83" w:rsidRPr="00441CD3" w:rsidRDefault="00750D83" w:rsidP="002E6353">
      <w:pPr>
        <w:pStyle w:val="capture"/>
      </w:pPr>
      <w:r w:rsidRPr="00441CD3">
        <w:t>Provided Mr. TIUPatient with Diabetes diet pamphlet and explained areas he especially needed to be concerned about.</w:t>
      </w:r>
    </w:p>
    <w:p w:rsidR="00750D83" w:rsidRPr="00441CD3" w:rsidRDefault="00750D83" w:rsidP="002E6353">
      <w:pPr>
        <w:pStyle w:val="capture"/>
      </w:pPr>
    </w:p>
    <w:p w:rsidR="00750D83" w:rsidRPr="00441CD3" w:rsidRDefault="00750D83" w:rsidP="002E6353">
      <w:pPr>
        <w:pStyle w:val="capture"/>
      </w:pPr>
      <w:r w:rsidRPr="00441CD3">
        <w:t>/es/ Three TIUProvider, MD</w:t>
      </w:r>
    </w:p>
    <w:p w:rsidR="00750D83" w:rsidRPr="00441CD3" w:rsidRDefault="00750D83" w:rsidP="002E6353">
      <w:pPr>
        <w:pStyle w:val="capture"/>
      </w:pPr>
      <w:r w:rsidRPr="00441CD3">
        <w:t>for Five TIUProvider, MS3</w:t>
      </w:r>
    </w:p>
    <w:p w:rsidR="00750D83" w:rsidRPr="00441CD3" w:rsidRDefault="00750D83" w:rsidP="002E6353">
      <w:pPr>
        <w:pStyle w:val="capture"/>
      </w:pPr>
      <w:r w:rsidRPr="00441CD3">
        <w:t>Medical Student III</w:t>
      </w:r>
    </w:p>
    <w:p w:rsidR="00750D83" w:rsidRPr="00441CD3" w:rsidRDefault="00750D83" w:rsidP="002E6353">
      <w:pPr>
        <w:pStyle w:val="capture"/>
      </w:pPr>
    </w:p>
    <w:p w:rsidR="00750D83" w:rsidRPr="00441CD3" w:rsidRDefault="00750D83" w:rsidP="002E6353">
      <w:pPr>
        <w:pStyle w:val="capturereverse"/>
      </w:pPr>
      <w:r w:rsidRPr="00441CD3">
        <w:t xml:space="preserve">          + Next Screen  - Prev Screen  ?? More actions</w:t>
      </w:r>
    </w:p>
    <w:p w:rsidR="00750D83" w:rsidRPr="00441CD3" w:rsidRDefault="00750D83" w:rsidP="002E6353">
      <w:pPr>
        <w:pStyle w:val="capture"/>
      </w:pPr>
      <w:r w:rsidRPr="00441CD3">
        <w:t xml:space="preserve">     Find                      Print                     Quit</w:t>
      </w:r>
    </w:p>
    <w:p w:rsidR="00750D83" w:rsidRPr="00441CD3" w:rsidRDefault="00750D83" w:rsidP="002E6353">
      <w:pPr>
        <w:pStyle w:val="capture"/>
      </w:pPr>
    </w:p>
    <w:p w:rsidR="00750D83" w:rsidRPr="00441CD3" w:rsidRDefault="00750D83" w:rsidP="002E6353">
      <w:pPr>
        <w:pStyle w:val="capture"/>
        <w:rPr>
          <w:b/>
        </w:rPr>
      </w:pPr>
      <w:r w:rsidRPr="00441CD3">
        <w:t xml:space="preserve">Select Action: Quit// </w:t>
      </w:r>
      <w:r w:rsidRPr="00441CD3">
        <w:rPr>
          <w:b/>
        </w:rPr>
        <w:t>Print</w:t>
      </w:r>
    </w:p>
    <w:p w:rsidR="00750D83" w:rsidRPr="00441CD3" w:rsidRDefault="00750D83" w:rsidP="001F0CA0">
      <w:pPr>
        <w:rPr>
          <w:b/>
        </w:rPr>
      </w:pPr>
    </w:p>
    <w:p w:rsidR="00750D83" w:rsidRPr="00441CD3" w:rsidRDefault="00750D83" w:rsidP="001F0CA0">
      <w:pPr>
        <w:rPr>
          <w:b/>
        </w:rPr>
      </w:pPr>
      <w:r w:rsidRPr="00441CD3">
        <w:rPr>
          <w:b/>
        </w:rPr>
        <w:t>5. The document is printed at the device you specified.</w:t>
      </w:r>
    </w:p>
    <w:p w:rsidR="00750D83" w:rsidRPr="00441CD3" w:rsidRDefault="00750D83" w:rsidP="001F0CA0"/>
    <w:p w:rsidR="00750D83" w:rsidRPr="00441CD3" w:rsidRDefault="00750D83" w:rsidP="002E6353">
      <w:pPr>
        <w:pStyle w:val="capture"/>
      </w:pPr>
      <w:r w:rsidRPr="00441CD3">
        <w:t>-----------------------------------------------------------------</w:t>
      </w:r>
    </w:p>
    <w:p w:rsidR="00750D83" w:rsidRPr="00441CD3" w:rsidRDefault="00750D83" w:rsidP="002E6353">
      <w:pPr>
        <w:pStyle w:val="capture"/>
      </w:pPr>
      <w:r w:rsidRPr="00441CD3">
        <w:t>TIUPATIENT,ONE  666-23-3456                       Progress Notes</w:t>
      </w:r>
    </w:p>
    <w:p w:rsidR="00750D83" w:rsidRPr="00441CD3" w:rsidRDefault="00750D83" w:rsidP="002E6353">
      <w:pPr>
        <w:pStyle w:val="capture"/>
      </w:pPr>
      <w:r w:rsidRPr="00441CD3">
        <w:t>-----------------------------------------------------------------</w:t>
      </w:r>
    </w:p>
    <w:p w:rsidR="00750D83" w:rsidRPr="00441CD3" w:rsidRDefault="00750D83" w:rsidP="002E6353">
      <w:pPr>
        <w:pStyle w:val="capture"/>
      </w:pPr>
      <w:r w:rsidRPr="00441CD3">
        <w:t>NOTE DATED: 01/09/96 17:51    DIABETES EDUCATION</w:t>
      </w:r>
    </w:p>
    <w:p w:rsidR="00750D83" w:rsidRPr="00441CD3" w:rsidRDefault="00750D83" w:rsidP="002E6353">
      <w:pPr>
        <w:pStyle w:val="capture"/>
      </w:pPr>
      <w:r w:rsidRPr="00441CD3">
        <w:t>ADMITTED: 07/22/91 11:06 1A</w:t>
      </w:r>
    </w:p>
    <w:p w:rsidR="00750D83" w:rsidRPr="00441CD3" w:rsidRDefault="00750D83" w:rsidP="002E6353">
      <w:pPr>
        <w:pStyle w:val="capture"/>
      </w:pPr>
      <w:r w:rsidRPr="00441CD3">
        <w:t>SUBJECT: Lipid TEST</w:t>
      </w:r>
    </w:p>
    <w:p w:rsidR="00750D83" w:rsidRPr="00441CD3" w:rsidRDefault="00750D83" w:rsidP="002E6353">
      <w:pPr>
        <w:pStyle w:val="capture"/>
      </w:pPr>
    </w:p>
    <w:p w:rsidR="00750D83" w:rsidRPr="00441CD3" w:rsidRDefault="00750D83" w:rsidP="002E6353">
      <w:pPr>
        <w:pStyle w:val="capture"/>
      </w:pPr>
      <w:r w:rsidRPr="00441CD3">
        <w:t>Provided Mr. TIUPatient with Diabetes diet pamphlet and explained areas he especially needed to be concerned about.</w:t>
      </w:r>
    </w:p>
    <w:p w:rsidR="00750D83" w:rsidRPr="00441CD3" w:rsidRDefault="00750D83" w:rsidP="002E6353">
      <w:pPr>
        <w:pStyle w:val="capture"/>
      </w:pPr>
    </w:p>
    <w:p w:rsidR="00750D83" w:rsidRPr="00441CD3" w:rsidRDefault="00750D83" w:rsidP="002E6353">
      <w:pPr>
        <w:pStyle w:val="capture"/>
      </w:pPr>
      <w:r w:rsidRPr="00441CD3">
        <w:t xml:space="preserve">                  Signed by: /es/ TIUPROVIDER,FIVE, MD</w:t>
      </w:r>
    </w:p>
    <w:p w:rsidR="00750D83" w:rsidRPr="00441CD3" w:rsidRDefault="00750D83" w:rsidP="002E6353">
      <w:pPr>
        <w:pStyle w:val="capture"/>
      </w:pPr>
      <w:r w:rsidRPr="00441CD3">
        <w:t xml:space="preserve">                               Medical Student III 01/23/96 08:34</w:t>
      </w:r>
    </w:p>
    <w:p w:rsidR="00750D83" w:rsidRPr="00441CD3" w:rsidRDefault="00750D83" w:rsidP="002E6353">
      <w:pPr>
        <w:pStyle w:val="capture"/>
      </w:pPr>
      <w:r w:rsidRPr="00441CD3">
        <w:t xml:space="preserve">                                  Analog Pager:  1-900-555-8398</w:t>
      </w:r>
    </w:p>
    <w:p w:rsidR="00750D83" w:rsidRPr="00441CD3" w:rsidRDefault="00750D83" w:rsidP="002E6353">
      <w:pPr>
        <w:pStyle w:val="capture"/>
      </w:pPr>
      <w:r w:rsidRPr="00441CD3">
        <w:t xml:space="preserve">                                  Digital Pager: 1-900-555-7883</w:t>
      </w:r>
    </w:p>
    <w:p w:rsidR="00750D83" w:rsidRPr="00441CD3" w:rsidRDefault="00750D83" w:rsidP="002E6353">
      <w:pPr>
        <w:pStyle w:val="capture"/>
      </w:pPr>
      <w:r w:rsidRPr="00441CD3">
        <w:t xml:space="preserve">                Cosigned by: /es/ TIUPROVIDER,THREE</w:t>
      </w:r>
    </w:p>
    <w:p w:rsidR="00750D83" w:rsidRPr="00441CD3" w:rsidRDefault="00750D83" w:rsidP="002E6353">
      <w:pPr>
        <w:pStyle w:val="capture"/>
        <w:rPr>
          <w:lang w:val="fr-CA"/>
        </w:rPr>
      </w:pPr>
      <w:r w:rsidRPr="00441CD3">
        <w:t xml:space="preserve">                                   </w:t>
      </w:r>
      <w:r w:rsidRPr="00441CD3">
        <w:rPr>
          <w:lang w:val="fr-CA"/>
        </w:rPr>
        <w:t>01/23/96 08:34</w:t>
      </w:r>
    </w:p>
    <w:p w:rsidR="00750D83" w:rsidRPr="00441CD3" w:rsidRDefault="00750D83" w:rsidP="002E6353">
      <w:pPr>
        <w:pStyle w:val="capture"/>
        <w:rPr>
          <w:lang w:val="fr-CA"/>
        </w:rPr>
      </w:pPr>
      <w:r w:rsidRPr="00441CD3">
        <w:rPr>
          <w:lang w:val="fr-CA"/>
        </w:rPr>
        <w:t xml:space="preserve">                                  Analog Pager: 1-900-555-8398</w:t>
      </w:r>
    </w:p>
    <w:p w:rsidR="002A32E7" w:rsidRPr="00441CD3" w:rsidRDefault="00750D83" w:rsidP="002E6353">
      <w:pPr>
        <w:pStyle w:val="capture"/>
        <w:rPr>
          <w:lang w:val="fr-CA"/>
        </w:rPr>
      </w:pPr>
      <w:r w:rsidRPr="00441CD3">
        <w:rPr>
          <w:lang w:val="fr-CA"/>
        </w:rPr>
        <w:t xml:space="preserve">                                  Digital Pager:1-900-555-7883</w:t>
      </w:r>
    </w:p>
    <w:p w:rsidR="00750D83" w:rsidRPr="00441CD3" w:rsidRDefault="002A32E7" w:rsidP="002E6353">
      <w:pPr>
        <w:pStyle w:val="Heading3"/>
        <w:rPr>
          <w:rFonts w:ascii="Courier New" w:hAnsi="Courier New" w:cs="Courier New"/>
          <w:lang w:val="fr-CA"/>
        </w:rPr>
      </w:pPr>
      <w:r w:rsidRPr="00441CD3">
        <w:br w:type="page"/>
      </w:r>
      <w:bookmarkStart w:id="114" w:name="_Toc487032630"/>
      <w:r w:rsidR="00750D83" w:rsidRPr="00441CD3">
        <w:rPr>
          <w:lang w:val="fr-CA"/>
        </w:rPr>
        <w:t>Multiple Patient Documents</w:t>
      </w:r>
      <w:bookmarkEnd w:id="114"/>
      <w:r w:rsidR="0030231B" w:rsidRPr="00441CD3">
        <w:fldChar w:fldCharType="begin"/>
      </w:r>
      <w:r w:rsidR="00750D83" w:rsidRPr="00441CD3">
        <w:instrText xml:space="preserve"> XE "Multiple Patient Documents" </w:instrText>
      </w:r>
      <w:r w:rsidR="0030231B" w:rsidRPr="00441CD3">
        <w:fldChar w:fldCharType="end"/>
      </w:r>
    </w:p>
    <w:p w:rsidR="00750D83" w:rsidRPr="00441CD3" w:rsidRDefault="00750D83" w:rsidP="001F0CA0">
      <w:pPr>
        <w:rPr>
          <w:i/>
          <w:lang w:val="fr-CA"/>
        </w:rPr>
      </w:pPr>
    </w:p>
    <w:p w:rsidR="00750D83" w:rsidRPr="00441CD3" w:rsidRDefault="00750D83" w:rsidP="001F0CA0">
      <w:r w:rsidRPr="00441CD3">
        <w:t>Use this option to see a list of clinical documents for more than one patient in TIU. You can specify types, categories, and time range.</w:t>
      </w:r>
    </w:p>
    <w:p w:rsidR="00750D83" w:rsidRPr="00441CD3" w:rsidRDefault="00B32B8A" w:rsidP="00B32B8A">
      <w:pPr>
        <w:pStyle w:val="Note"/>
        <w:ind w:left="0" w:firstLine="0"/>
      </w:pPr>
      <w:r w:rsidRPr="00441CD3">
        <w:rPr>
          <w:rFonts w:ascii="Wingdings" w:hAnsi="Wingdings"/>
          <w:sz w:val="52"/>
          <w:szCs w:val="52"/>
        </w:rPr>
        <w:t></w:t>
      </w:r>
      <w:r w:rsidR="00750D83" w:rsidRPr="00441CD3">
        <w:rPr>
          <w:sz w:val="32"/>
          <w:szCs w:val="32"/>
        </w:rPr>
        <w:tab/>
      </w:r>
      <w:r w:rsidRPr="00441CD3">
        <w:t xml:space="preserve">Caution: </w:t>
      </w:r>
      <w:r w:rsidR="00750D83" w:rsidRPr="00441CD3">
        <w:t xml:space="preserve">Avoid making your requests too broad (in statuses, search categories, and date ranges) because these searches can use a lot of system resources, slowing the computer system down for everyone. The example below would probably be too broad in a large hospital. </w:t>
      </w:r>
    </w:p>
    <w:p w:rsidR="00750D83" w:rsidRPr="00441CD3" w:rsidRDefault="00750D83" w:rsidP="001F0CA0"/>
    <w:p w:rsidR="00750D83" w:rsidRPr="00441CD3" w:rsidRDefault="00750D83" w:rsidP="001F0CA0">
      <w:pPr>
        <w:rPr>
          <w:i/>
        </w:rPr>
      </w:pPr>
      <w:r w:rsidRPr="00441CD3">
        <w:rPr>
          <w:i/>
        </w:rPr>
        <w:t>Steps to use option:</w:t>
      </w:r>
    </w:p>
    <w:p w:rsidR="00750D83" w:rsidRPr="00441CD3" w:rsidRDefault="00750D83" w:rsidP="001F0CA0">
      <w:pPr>
        <w:rPr>
          <w:i/>
        </w:rPr>
      </w:pPr>
    </w:p>
    <w:p w:rsidR="00750D83" w:rsidRPr="00441CD3" w:rsidRDefault="00750D83" w:rsidP="001F0CA0">
      <w:pPr>
        <w:rPr>
          <w:b/>
        </w:rPr>
      </w:pPr>
      <w:r w:rsidRPr="00441CD3">
        <w:rPr>
          <w:b/>
        </w:rPr>
        <w:t xml:space="preserve">1. Select </w:t>
      </w:r>
      <w:r w:rsidRPr="00441CD3">
        <w:rPr>
          <w:b/>
          <w:i/>
        </w:rPr>
        <w:t>Multiple Patient Documents</w:t>
      </w:r>
      <w:r w:rsidRPr="00441CD3">
        <w:rPr>
          <w:b/>
        </w:rPr>
        <w:t xml:space="preserve"> from your TIU menu.</w:t>
      </w:r>
    </w:p>
    <w:p w:rsidR="00750D83" w:rsidRPr="00441CD3" w:rsidRDefault="00750D83" w:rsidP="001F0CA0"/>
    <w:p w:rsidR="00750D83" w:rsidRPr="00441CD3" w:rsidRDefault="00750D83" w:rsidP="001F0CA0">
      <w:pPr>
        <w:rPr>
          <w:lang w:val="fr-CA"/>
        </w:rPr>
      </w:pPr>
      <w:r w:rsidRPr="00441CD3">
        <w:t xml:space="preserve">      </w:t>
      </w:r>
      <w:r w:rsidRPr="00441CD3">
        <w:rPr>
          <w:lang w:val="fr-CA"/>
        </w:rPr>
        <w:t>--- Remote User Menu ---</w:t>
      </w:r>
    </w:p>
    <w:p w:rsidR="00750D83" w:rsidRPr="00441CD3" w:rsidRDefault="00750D83" w:rsidP="001F0CA0">
      <w:pPr>
        <w:rPr>
          <w:lang w:val="fr-CA"/>
        </w:rPr>
      </w:pPr>
    </w:p>
    <w:p w:rsidR="00750D83" w:rsidRPr="00441CD3" w:rsidRDefault="00750D83" w:rsidP="001F0CA0">
      <w:pPr>
        <w:rPr>
          <w:lang w:val="fr-CA"/>
        </w:rPr>
      </w:pPr>
      <w:r w:rsidRPr="00441CD3">
        <w:rPr>
          <w:lang w:val="fr-CA"/>
        </w:rPr>
        <w:t xml:space="preserve">   1      Individual Patient Document</w:t>
      </w:r>
    </w:p>
    <w:p w:rsidR="00750D83" w:rsidRPr="00441CD3" w:rsidRDefault="00750D83" w:rsidP="001F0CA0">
      <w:pPr>
        <w:rPr>
          <w:lang w:val="fr-CA"/>
        </w:rPr>
      </w:pPr>
      <w:r w:rsidRPr="00441CD3">
        <w:rPr>
          <w:lang w:val="fr-CA"/>
        </w:rPr>
        <w:t xml:space="preserve">   2      Multiple Patient Documents</w:t>
      </w:r>
    </w:p>
    <w:p w:rsidR="00750D83" w:rsidRPr="00441CD3" w:rsidRDefault="00750D83" w:rsidP="001F0CA0">
      <w:pPr>
        <w:rPr>
          <w:lang w:val="fr-CA"/>
        </w:rPr>
      </w:pPr>
    </w:p>
    <w:p w:rsidR="00750D83" w:rsidRPr="00441CD3" w:rsidRDefault="00750D83" w:rsidP="001F0CA0">
      <w:pPr>
        <w:rPr>
          <w:lang w:val="fr-CA"/>
        </w:rPr>
      </w:pPr>
      <w:r w:rsidRPr="00441CD3">
        <w:rPr>
          <w:lang w:val="fr-CA"/>
        </w:rPr>
        <w:t xml:space="preserve">Select Text Integration Utilities (Remote User) Option: </w:t>
      </w:r>
      <w:r w:rsidRPr="00441CD3">
        <w:rPr>
          <w:b/>
          <w:lang w:val="fr-CA"/>
        </w:rPr>
        <w:t>2</w:t>
      </w:r>
      <w:r w:rsidRPr="00441CD3">
        <w:rPr>
          <w:lang w:val="fr-CA"/>
        </w:rPr>
        <w:t xml:space="preserve">  Multiple Patient Documents</w:t>
      </w:r>
    </w:p>
    <w:p w:rsidR="00750D83" w:rsidRPr="00441CD3" w:rsidRDefault="00750D83" w:rsidP="001F0CA0">
      <w:pPr>
        <w:rPr>
          <w:b/>
          <w:lang w:val="fr-CA"/>
        </w:rPr>
      </w:pPr>
    </w:p>
    <w:p w:rsidR="00750D83" w:rsidRPr="00441CD3" w:rsidRDefault="00750D83" w:rsidP="001F0CA0">
      <w:pPr>
        <w:rPr>
          <w:b/>
        </w:rPr>
      </w:pPr>
      <w:r w:rsidRPr="00441CD3">
        <w:rPr>
          <w:b/>
        </w:rPr>
        <w:t>2. Enter a status.</w:t>
      </w:r>
    </w:p>
    <w:p w:rsidR="00750D83" w:rsidRPr="00441CD3" w:rsidRDefault="00750D83" w:rsidP="001F0CA0"/>
    <w:p w:rsidR="00750D83" w:rsidRPr="00441CD3" w:rsidRDefault="00750D83" w:rsidP="002E6353">
      <w:pPr>
        <w:pStyle w:val="capture"/>
      </w:pPr>
      <w:r w:rsidRPr="00441CD3">
        <w:t xml:space="preserve">Select Status: COMPLETED// </w:t>
      </w:r>
      <w:r w:rsidRPr="00441CD3">
        <w:rPr>
          <w:b/>
        </w:rPr>
        <w:t>all</w:t>
      </w:r>
      <w:r w:rsidRPr="00441CD3">
        <w:t xml:space="preserve">   undictated  untranscribed  unreleased</w:t>
      </w:r>
    </w:p>
    <w:p w:rsidR="00750D83" w:rsidRPr="00441CD3" w:rsidRDefault="00750D83" w:rsidP="002E6353">
      <w:pPr>
        <w:pStyle w:val="capture"/>
      </w:pPr>
      <w:r w:rsidRPr="00441CD3">
        <w:t xml:space="preserve">                                 unverified  unsigned  uncosigned  </w:t>
      </w:r>
    </w:p>
    <w:p w:rsidR="00750D83" w:rsidRPr="00441CD3" w:rsidRDefault="00750D83" w:rsidP="002E6353">
      <w:pPr>
        <w:pStyle w:val="capture"/>
      </w:pPr>
      <w:r w:rsidRPr="00441CD3">
        <w:t xml:space="preserve">                                 completed amended  purged  deleted</w:t>
      </w:r>
    </w:p>
    <w:p w:rsidR="00750D83" w:rsidRPr="00441CD3" w:rsidRDefault="00750D83" w:rsidP="001F0CA0"/>
    <w:p w:rsidR="00750D83" w:rsidRPr="00441CD3" w:rsidRDefault="00750D83" w:rsidP="001F0CA0">
      <w:pPr>
        <w:rPr>
          <w:b/>
        </w:rPr>
      </w:pPr>
    </w:p>
    <w:p w:rsidR="00750D83" w:rsidRPr="00441CD3" w:rsidRDefault="00750D83" w:rsidP="001F0CA0">
      <w:pPr>
        <w:rPr>
          <w:b/>
        </w:rPr>
      </w:pPr>
      <w:r w:rsidRPr="00441CD3">
        <w:rPr>
          <w:b/>
        </w:rPr>
        <w:t>3. Select a document type (such as Discharge Summary, Progress Notes, Addendum).</w:t>
      </w:r>
    </w:p>
    <w:p w:rsidR="00750D83" w:rsidRPr="00441CD3" w:rsidRDefault="00750D83" w:rsidP="001F0CA0"/>
    <w:p w:rsidR="00750D83" w:rsidRPr="00441CD3" w:rsidRDefault="00750D83" w:rsidP="002E6353">
      <w:pPr>
        <w:pStyle w:val="capture"/>
      </w:pPr>
      <w:r w:rsidRPr="00441CD3">
        <w:t xml:space="preserve">Select Clinical Documents Type(s): </w:t>
      </w:r>
      <w:r w:rsidRPr="00441CD3">
        <w:rPr>
          <w:b/>
        </w:rPr>
        <w:t>All</w:t>
      </w:r>
      <w:r w:rsidRPr="00441CD3">
        <w:t xml:space="preserve"> Discharge Summary, Progress Notes, Addendum</w:t>
      </w:r>
    </w:p>
    <w:p w:rsidR="00750D83" w:rsidRPr="00441CD3" w:rsidRDefault="00750D83" w:rsidP="001F0CA0"/>
    <w:p w:rsidR="00750D83" w:rsidRPr="00441CD3" w:rsidRDefault="00750D83" w:rsidP="001F0CA0">
      <w:pPr>
        <w:rPr>
          <w:b/>
        </w:rPr>
      </w:pPr>
      <w:r w:rsidRPr="00441CD3">
        <w:rPr>
          <w:b/>
        </w:rPr>
        <w:t>4. Select one of the following search categories</w:t>
      </w:r>
    </w:p>
    <w:p w:rsidR="00750D83" w:rsidRPr="00441CD3" w:rsidRDefault="00750D83" w:rsidP="001F0CA0">
      <w:pPr>
        <w:pStyle w:val="capture"/>
      </w:pPr>
      <w:r w:rsidRPr="00441CD3">
        <w:t>1    All Categories       6    Patient            11   Transcriptionist</w:t>
      </w:r>
    </w:p>
    <w:p w:rsidR="00750D83" w:rsidRPr="00441CD3" w:rsidRDefault="00750D83" w:rsidP="001F0CA0">
      <w:pPr>
        <w:pStyle w:val="capture"/>
      </w:pPr>
      <w:r w:rsidRPr="00441CD3">
        <w:t>2    Author               7    Problem            12   Treating Specialty</w:t>
      </w:r>
    </w:p>
    <w:p w:rsidR="00750D83" w:rsidRPr="00441CD3" w:rsidRDefault="00750D83" w:rsidP="001F0CA0">
      <w:pPr>
        <w:pStyle w:val="capture"/>
      </w:pPr>
      <w:r w:rsidRPr="00441CD3">
        <w:t>3    Division             8    Service            13   Visit</w:t>
      </w:r>
    </w:p>
    <w:p w:rsidR="00750D83" w:rsidRPr="00441CD3" w:rsidRDefault="00750D83" w:rsidP="001F0CA0">
      <w:pPr>
        <w:pStyle w:val="capture"/>
      </w:pPr>
      <w:r w:rsidRPr="00441CD3">
        <w:t>4    Expected Cosigner    9    Subject</w:t>
      </w:r>
    </w:p>
    <w:p w:rsidR="00750D83" w:rsidRPr="00441CD3" w:rsidRDefault="00750D83" w:rsidP="001F0CA0">
      <w:pPr>
        <w:pStyle w:val="capture"/>
      </w:pPr>
      <w:r w:rsidRPr="00441CD3">
        <w:t>5    Hospital Location    10   Title</w:t>
      </w:r>
    </w:p>
    <w:p w:rsidR="00750D83" w:rsidRPr="00441CD3" w:rsidRDefault="00750D83" w:rsidP="001F0CA0">
      <w:r w:rsidRPr="00441CD3">
        <w:t>Enter selection(s) by typing the name(s), number(s), or abbreviation(s).</w:t>
      </w:r>
    </w:p>
    <w:p w:rsidR="00750D83" w:rsidRPr="00441CD3" w:rsidRDefault="00750D83" w:rsidP="001F0CA0">
      <w:pPr>
        <w:rPr>
          <w:b/>
        </w:rPr>
      </w:pPr>
    </w:p>
    <w:p w:rsidR="00750D83" w:rsidRPr="00441CD3" w:rsidRDefault="00750D83" w:rsidP="002E6353">
      <w:pPr>
        <w:pStyle w:val="capture"/>
      </w:pPr>
      <w:r w:rsidRPr="00441CD3">
        <w:t>Select SEARCH CATEGORIES: AUTHOR//</w:t>
      </w:r>
      <w:r w:rsidRPr="00441CD3">
        <w:rPr>
          <w:b/>
        </w:rPr>
        <w:t xml:space="preserve"> all   </w:t>
      </w:r>
      <w:r w:rsidRPr="00441CD3">
        <w:t>All Categories</w:t>
      </w:r>
    </w:p>
    <w:p w:rsidR="00750D83" w:rsidRPr="00441CD3" w:rsidRDefault="00750D83" w:rsidP="001F0CA0">
      <w:pPr>
        <w:rPr>
          <w:b/>
        </w:rPr>
      </w:pPr>
    </w:p>
    <w:p w:rsidR="00750D83" w:rsidRPr="00441CD3" w:rsidRDefault="00750D83" w:rsidP="002E6353">
      <w:pPr>
        <w:pStyle w:val="NormalPageTitle"/>
      </w:pPr>
      <w:r w:rsidRPr="00441CD3">
        <w:br w:type="page"/>
        <w:t>Multiple Patient Documents, cont’d</w:t>
      </w:r>
      <w:r w:rsidR="0030231B" w:rsidRPr="00441CD3">
        <w:fldChar w:fldCharType="begin"/>
      </w:r>
      <w:r w:rsidRPr="00441CD3">
        <w:instrText xml:space="preserve"> XE "Multiple Patient Documents" </w:instrText>
      </w:r>
      <w:r w:rsidR="0030231B" w:rsidRPr="00441CD3">
        <w:fldChar w:fldCharType="end"/>
      </w:r>
    </w:p>
    <w:p w:rsidR="00750D83" w:rsidRPr="00441CD3" w:rsidRDefault="00750D83" w:rsidP="001F0CA0">
      <w:pPr>
        <w:rPr>
          <w:b/>
          <w:lang w:val="fr-FR"/>
        </w:rPr>
      </w:pPr>
    </w:p>
    <w:p w:rsidR="00750D83" w:rsidRPr="00441CD3" w:rsidRDefault="00750D83" w:rsidP="001F0CA0">
      <w:pPr>
        <w:rPr>
          <w:b/>
          <w:lang w:val="fr-FR"/>
        </w:rPr>
      </w:pPr>
      <w:r w:rsidRPr="00441CD3">
        <w:rPr>
          <w:b/>
          <w:lang w:val="fr-FR"/>
        </w:rPr>
        <w:t>5. Enter a date range.</w:t>
      </w:r>
    </w:p>
    <w:p w:rsidR="00750D83" w:rsidRPr="00441CD3" w:rsidRDefault="00750D83" w:rsidP="001F0CA0">
      <w:pPr>
        <w:rPr>
          <w:b/>
          <w:lang w:val="fr-FR"/>
        </w:rPr>
      </w:pPr>
    </w:p>
    <w:p w:rsidR="00750D83" w:rsidRPr="00441CD3" w:rsidRDefault="00750D83" w:rsidP="002E6353">
      <w:pPr>
        <w:pStyle w:val="capture"/>
      </w:pPr>
      <w:r w:rsidRPr="00441CD3">
        <w:rPr>
          <w:lang w:val="fr-FR"/>
        </w:rPr>
        <w:t xml:space="preserve">   </w:t>
      </w:r>
      <w:r w:rsidRPr="00441CD3">
        <w:t xml:space="preserve">Start Reference Date [Time]: T-7// </w:t>
      </w:r>
      <w:r w:rsidRPr="00441CD3">
        <w:rPr>
          <w:b/>
          <w:sz w:val="20"/>
          <w:szCs w:val="20"/>
        </w:rPr>
        <w:t>&lt;Enter&gt;</w:t>
      </w:r>
      <w:r w:rsidRPr="00441CD3">
        <w:t xml:space="preserve">   (JUN 02, 1997)</w:t>
      </w:r>
    </w:p>
    <w:p w:rsidR="00750D83" w:rsidRPr="00441CD3" w:rsidRDefault="00750D83" w:rsidP="002E6353">
      <w:pPr>
        <w:pStyle w:val="capture"/>
      </w:pPr>
      <w:r w:rsidRPr="00441CD3">
        <w:t xml:space="preserve">   Ending Reference Date [Time]: NOW// </w:t>
      </w:r>
      <w:r w:rsidRPr="00441CD3">
        <w:rPr>
          <w:b/>
          <w:sz w:val="20"/>
          <w:szCs w:val="20"/>
        </w:rPr>
        <w:t>&lt;Enter&gt;</w:t>
      </w:r>
      <w:r w:rsidRPr="00441CD3">
        <w:t xml:space="preserve">   (JUN 09, 1997@11:19)</w:t>
      </w:r>
    </w:p>
    <w:p w:rsidR="00750D83" w:rsidRPr="00441CD3" w:rsidRDefault="00750D83" w:rsidP="002E6353">
      <w:pPr>
        <w:pStyle w:val="capture"/>
      </w:pPr>
      <w:r w:rsidRPr="00441CD3">
        <w:t>Searching for the documents..</w:t>
      </w:r>
    </w:p>
    <w:p w:rsidR="00750D83" w:rsidRPr="00441CD3" w:rsidRDefault="00750D83" w:rsidP="001F0CA0">
      <w:pPr>
        <w:rPr>
          <w:b/>
        </w:rPr>
      </w:pPr>
    </w:p>
    <w:p w:rsidR="00750D83" w:rsidRPr="00441CD3" w:rsidRDefault="00750D83" w:rsidP="001F0CA0">
      <w:pPr>
        <w:rPr>
          <w:b/>
        </w:rPr>
      </w:pPr>
      <w:r w:rsidRPr="00441CD3">
        <w:rPr>
          <w:b/>
        </w:rPr>
        <w:t>6. All the documents for the criteria selected are displayed. Choose an action to perform, then the document to perform it on.</w:t>
      </w:r>
    </w:p>
    <w:p w:rsidR="00750D83" w:rsidRPr="00441CD3" w:rsidRDefault="00750D83" w:rsidP="001F0CA0"/>
    <w:p w:rsidR="00750D83" w:rsidRPr="00441CD3" w:rsidRDefault="00750D83" w:rsidP="002E6353">
      <w:pPr>
        <w:pStyle w:val="capture"/>
        <w:rPr>
          <w:u w:val="single"/>
        </w:rPr>
      </w:pPr>
      <w:r w:rsidRPr="00441CD3">
        <w:rPr>
          <w:b/>
          <w:u w:val="single"/>
        </w:rPr>
        <w:t>ALL Documents</w:t>
      </w:r>
      <w:r w:rsidRPr="00441CD3">
        <w:rPr>
          <w:u w:val="single"/>
        </w:rPr>
        <w:t xml:space="preserve">          Jun 09, 1997 11:20:01       Page:    1 of    1</w:t>
      </w:r>
    </w:p>
    <w:p w:rsidR="00750D83" w:rsidRPr="00441CD3" w:rsidRDefault="00750D83" w:rsidP="002E6353">
      <w:pPr>
        <w:pStyle w:val="capture"/>
      </w:pPr>
      <w:r w:rsidRPr="00441CD3">
        <w:t xml:space="preserve">          by ALL CATEGORIES from 06/02/97 to 06/09/97     14 documents</w:t>
      </w:r>
    </w:p>
    <w:p w:rsidR="00750D83" w:rsidRPr="00441CD3" w:rsidRDefault="00750D83" w:rsidP="002E6353">
      <w:pPr>
        <w:pStyle w:val="capture"/>
        <w:rPr>
          <w:u w:val="single"/>
          <w:lang w:val="fr-CA"/>
        </w:rPr>
      </w:pPr>
      <w:r w:rsidRPr="00441CD3">
        <w:rPr>
          <w:u w:val="single"/>
        </w:rPr>
        <w:t xml:space="preserve">   </w:t>
      </w:r>
      <w:r w:rsidRPr="00441CD3">
        <w:rPr>
          <w:u w:val="single"/>
          <w:lang w:val="fr-CA"/>
        </w:rPr>
        <w:t>Patient             Document                     Ref Date  Status</w:t>
      </w:r>
    </w:p>
    <w:p w:rsidR="00750D83" w:rsidRPr="00441CD3" w:rsidRDefault="00750D83" w:rsidP="002E6353">
      <w:pPr>
        <w:pStyle w:val="capture"/>
        <w:rPr>
          <w:lang w:val="fr-CA"/>
        </w:rPr>
      </w:pPr>
      <w:r w:rsidRPr="00441CD3">
        <w:rPr>
          <w:lang w:val="fr-CA"/>
        </w:rPr>
        <w:t>1  TIUPATIE (T1965) ADVANCE DIRECTIVE               06/06/97 completed</w:t>
      </w:r>
    </w:p>
    <w:p w:rsidR="00750D83" w:rsidRPr="00441CD3" w:rsidRDefault="00750D83" w:rsidP="002E6353">
      <w:pPr>
        <w:pStyle w:val="capture"/>
      </w:pPr>
      <w:r w:rsidRPr="00441CD3">
        <w:t>2  TIUPATIE (T1255) Addendum to CLINICAL WARNING    06/05/97 completed</w:t>
      </w:r>
    </w:p>
    <w:p w:rsidR="00750D83" w:rsidRPr="00441CD3" w:rsidRDefault="00750D83" w:rsidP="002E6353">
      <w:pPr>
        <w:pStyle w:val="capture"/>
      </w:pPr>
      <w:r w:rsidRPr="00441CD3">
        <w:t>3  TIUPATIE (T1239) Adverse React/Allergy           06/05/97 completed</w:t>
      </w:r>
    </w:p>
    <w:p w:rsidR="00750D83" w:rsidRPr="00441CD3" w:rsidRDefault="00750D83" w:rsidP="002E6353">
      <w:pPr>
        <w:pStyle w:val="capture"/>
      </w:pPr>
      <w:r w:rsidRPr="00441CD3">
        <w:t>4  TIUPATIE (T1239) CRISIS NOTE                     06/05/97 completed</w:t>
      </w:r>
    </w:p>
    <w:p w:rsidR="00750D83" w:rsidRPr="00441CD3" w:rsidRDefault="00750D83" w:rsidP="002E6353">
      <w:pPr>
        <w:pStyle w:val="capture"/>
      </w:pPr>
      <w:r w:rsidRPr="00441CD3">
        <w:t>5  TIUPATIE (T1255) FANCY RAT NOTES                 06/04/97 completed</w:t>
      </w:r>
    </w:p>
    <w:p w:rsidR="00750D83" w:rsidRPr="00441CD3" w:rsidRDefault="00750D83" w:rsidP="002E6353">
      <w:pPr>
        <w:pStyle w:val="capture"/>
      </w:pPr>
      <w:r w:rsidRPr="00441CD3">
        <w:t>6  TIUPATIE (T1255) Addendum to Adverse React/Aller 06/04/97 completed</w:t>
      </w:r>
    </w:p>
    <w:p w:rsidR="00750D83" w:rsidRPr="00441CD3" w:rsidRDefault="00750D83" w:rsidP="002E6353">
      <w:pPr>
        <w:pStyle w:val="capture"/>
      </w:pPr>
      <w:r w:rsidRPr="00441CD3">
        <w:t>7  TIUPATIE (T1255) Addendum to Adverse React/Aller 06/04/97 completed</w:t>
      </w:r>
    </w:p>
    <w:p w:rsidR="00750D83" w:rsidRPr="00441CD3" w:rsidRDefault="00750D83" w:rsidP="002E6353">
      <w:pPr>
        <w:pStyle w:val="capture"/>
      </w:pPr>
      <w:r w:rsidRPr="00441CD3">
        <w:t>8  TIUPATIE (T3456) FANCY RAT NOTES                 06/04/97 completed</w:t>
      </w:r>
    </w:p>
    <w:p w:rsidR="00750D83" w:rsidRPr="00441CD3" w:rsidRDefault="00750D83" w:rsidP="002E6353">
      <w:pPr>
        <w:pStyle w:val="capture"/>
      </w:pPr>
      <w:r w:rsidRPr="00441CD3">
        <w:t>9  TIUPATIE (T1255) Addendum to Adverse React/Aller 06/03/97 completed</w:t>
      </w:r>
    </w:p>
    <w:p w:rsidR="00750D83" w:rsidRPr="00441CD3" w:rsidRDefault="00750D83" w:rsidP="002E6353">
      <w:pPr>
        <w:pStyle w:val="capture"/>
      </w:pPr>
      <w:r w:rsidRPr="00441CD3">
        <w:t>10 TIUPATIE (T2591) FANCY RAT NOTES                 06/03/97 completed</w:t>
      </w:r>
    </w:p>
    <w:p w:rsidR="00750D83" w:rsidRPr="00441CD3" w:rsidRDefault="00750D83" w:rsidP="002E6353">
      <w:pPr>
        <w:pStyle w:val="capture"/>
      </w:pPr>
      <w:r w:rsidRPr="00441CD3">
        <w:t>11 TIUPATIE (T1462) Addendum to FANCY RAT NOTES     06/03/97 completed</w:t>
      </w:r>
    </w:p>
    <w:p w:rsidR="00750D83" w:rsidRPr="00441CD3" w:rsidRDefault="00750D83" w:rsidP="002E6353">
      <w:pPr>
        <w:pStyle w:val="capture"/>
      </w:pPr>
      <w:r w:rsidRPr="00441CD3">
        <w:t>12 + TIUPATI(T1462) FANCY RAT NOTES                 06/03/97 completed</w:t>
      </w:r>
    </w:p>
    <w:p w:rsidR="00750D83" w:rsidRPr="00441CD3" w:rsidRDefault="00750D83" w:rsidP="002E6353">
      <w:pPr>
        <w:pStyle w:val="capture"/>
      </w:pPr>
      <w:r w:rsidRPr="00441CD3">
        <w:t>13 + TIUPATI(T2591) Discharge Summary               06/02/97 completed</w:t>
      </w:r>
    </w:p>
    <w:p w:rsidR="00750D83" w:rsidRPr="00441CD3" w:rsidRDefault="00750D83" w:rsidP="002E6353">
      <w:pPr>
        <w:pStyle w:val="capture"/>
      </w:pPr>
      <w:r w:rsidRPr="00441CD3">
        <w:t>14 TIUPATIE (T2591) Addendum to Discharge Summary   06/02/97 unsigned</w:t>
      </w:r>
    </w:p>
    <w:p w:rsidR="00750D83" w:rsidRPr="00441CD3" w:rsidRDefault="00750D83" w:rsidP="002E6353">
      <w:pPr>
        <w:pStyle w:val="capture"/>
      </w:pPr>
    </w:p>
    <w:p w:rsidR="00750D83" w:rsidRPr="00441CD3" w:rsidRDefault="00750D83" w:rsidP="002E6353">
      <w:pPr>
        <w:pStyle w:val="capture"/>
        <w:rPr>
          <w:b/>
          <w:shd w:val="clear" w:color="auto" w:fill="000000"/>
        </w:rPr>
      </w:pPr>
      <w:r w:rsidRPr="00441CD3">
        <w:rPr>
          <w:b/>
          <w:shd w:val="clear" w:color="auto" w:fill="000000"/>
        </w:rPr>
        <w:t xml:space="preserve">        + Next Screen  - Prev Screen  ?? More Actions              &gt;&gt;&gt;</w:t>
      </w:r>
    </w:p>
    <w:p w:rsidR="00750D83" w:rsidRPr="00441CD3" w:rsidRDefault="00750D83" w:rsidP="002E6353">
      <w:pPr>
        <w:pStyle w:val="capture"/>
      </w:pPr>
      <w:r w:rsidRPr="00441CD3">
        <w:t xml:space="preserve">     Find                      Browse                    Change View</w:t>
      </w:r>
    </w:p>
    <w:p w:rsidR="00750D83" w:rsidRPr="00441CD3" w:rsidRDefault="00750D83" w:rsidP="002E6353">
      <w:pPr>
        <w:pStyle w:val="capture"/>
      </w:pPr>
      <w:r w:rsidRPr="00441CD3">
        <w:t xml:space="preserve">     Detailed Display          Print                     Quit</w:t>
      </w:r>
    </w:p>
    <w:p w:rsidR="00750D83" w:rsidRPr="00441CD3" w:rsidRDefault="00750D83" w:rsidP="002E6353">
      <w:pPr>
        <w:pStyle w:val="capture"/>
        <w:rPr>
          <w:b/>
          <w:lang w:val="fr-CA"/>
        </w:rPr>
      </w:pPr>
      <w:r w:rsidRPr="00441CD3">
        <w:rPr>
          <w:lang w:val="fr-CA"/>
        </w:rPr>
        <w:t xml:space="preserve">Select Action: Quit// </w:t>
      </w:r>
      <w:r w:rsidRPr="00441CD3">
        <w:rPr>
          <w:b/>
          <w:lang w:val="fr-CA"/>
        </w:rPr>
        <w:t>P=13</w:t>
      </w:r>
    </w:p>
    <w:p w:rsidR="002A32E7" w:rsidRPr="00441CD3" w:rsidRDefault="00750D83" w:rsidP="002E6353">
      <w:pPr>
        <w:pStyle w:val="capture"/>
        <w:rPr>
          <w:b/>
          <w:lang w:val="fr-CA"/>
        </w:rPr>
      </w:pPr>
      <w:r w:rsidRPr="00441CD3">
        <w:rPr>
          <w:lang w:val="fr-CA"/>
        </w:rPr>
        <w:t xml:space="preserve">DEVICE: HOME//   </w:t>
      </w:r>
      <w:r w:rsidRPr="00441CD3">
        <w:rPr>
          <w:b/>
          <w:lang w:val="fr-CA"/>
        </w:rPr>
        <w:t>PRINTER</w:t>
      </w:r>
    </w:p>
    <w:p w:rsidR="00750D83" w:rsidRPr="00441CD3" w:rsidRDefault="002A32E7" w:rsidP="002E6353">
      <w:pPr>
        <w:pStyle w:val="NormalPageTitle"/>
        <w:rPr>
          <w:rFonts w:ascii="Courier New" w:hAnsi="Courier New" w:cs="Courier New"/>
          <w:sz w:val="18"/>
          <w:szCs w:val="18"/>
          <w:lang w:val="fr-CA"/>
        </w:rPr>
      </w:pPr>
      <w:r w:rsidRPr="00441CD3">
        <w:br w:type="page"/>
      </w:r>
      <w:r w:rsidR="00750D83" w:rsidRPr="00441CD3">
        <w:rPr>
          <w:lang w:val="fr-CA"/>
        </w:rPr>
        <w:t>Multiple Patient Documents, cont’d</w:t>
      </w:r>
      <w:r w:rsidR="0030231B" w:rsidRPr="00441CD3">
        <w:fldChar w:fldCharType="begin"/>
      </w:r>
      <w:r w:rsidR="00750D83" w:rsidRPr="00441CD3">
        <w:instrText xml:space="preserve"> XE "Multiple Patient Documents" </w:instrText>
      </w:r>
      <w:r w:rsidR="0030231B" w:rsidRPr="00441CD3">
        <w:fldChar w:fldCharType="end"/>
      </w:r>
    </w:p>
    <w:p w:rsidR="00750D83" w:rsidRPr="00441CD3" w:rsidRDefault="00750D83" w:rsidP="001F0CA0">
      <w:pPr>
        <w:rPr>
          <w:lang w:val="fr-CA"/>
        </w:rPr>
      </w:pPr>
    </w:p>
    <w:p w:rsidR="00750D83" w:rsidRPr="00441CD3" w:rsidRDefault="00750D83" w:rsidP="002E6353">
      <w:pPr>
        <w:pStyle w:val="capture"/>
      </w:pPr>
      <w:smartTag w:uri="urn:schemas-microsoft-com:office:smarttags" w:element="place">
        <w:smartTag w:uri="urn:schemas-microsoft-com:office:smarttags" w:element="PlaceName">
          <w:r w:rsidRPr="00441CD3">
            <w:t>SALT</w:t>
          </w:r>
        </w:smartTag>
        <w:r w:rsidRPr="00441CD3">
          <w:t xml:space="preserve"> </w:t>
        </w:r>
        <w:smartTag w:uri="urn:schemas-microsoft-com:office:smarttags" w:element="PlaceType">
          <w:r w:rsidRPr="00441CD3">
            <w:t>LAKE</w:t>
          </w:r>
        </w:smartTag>
        <w:r w:rsidRPr="00441CD3">
          <w:t xml:space="preserve"> </w:t>
        </w:r>
        <w:smartTag w:uri="urn:schemas-microsoft-com:office:smarttags" w:element="PlaceType">
          <w:r w:rsidRPr="00441CD3">
            <w:t>CITY</w:t>
          </w:r>
        </w:smartTag>
      </w:smartTag>
      <w:r w:rsidRPr="00441CD3">
        <w:t xml:space="preserve">                          06/09/97 11:29       Page:  1</w:t>
      </w:r>
    </w:p>
    <w:p w:rsidR="00750D83" w:rsidRPr="00441CD3" w:rsidRDefault="00750D83" w:rsidP="002E6353">
      <w:pPr>
        <w:pStyle w:val="capture"/>
      </w:pPr>
      <w:r w:rsidRPr="00441CD3">
        <w:t>----------------------------------------------------------------------</w:t>
      </w:r>
    </w:p>
    <w:p w:rsidR="00750D83" w:rsidRPr="00441CD3" w:rsidRDefault="00750D83" w:rsidP="002E6353">
      <w:pPr>
        <w:pStyle w:val="capture"/>
      </w:pPr>
      <w:r w:rsidRPr="00441CD3">
        <w:t>PATIENT NAME           | AGE | SEX | RACE |     SSN     | CLAIM NUMBER</w:t>
      </w:r>
    </w:p>
    <w:p w:rsidR="00750D83" w:rsidRPr="00441CD3" w:rsidRDefault="00750D83" w:rsidP="002E6353">
      <w:pPr>
        <w:pStyle w:val="capture"/>
      </w:pPr>
      <w:r w:rsidRPr="00441CD3">
        <w:t>TIUPATIENT,SEVEN       |  66 |  M  | AMER | 666-04-2591P|</w:t>
      </w:r>
    </w:p>
    <w:p w:rsidR="00750D83" w:rsidRPr="00441CD3" w:rsidRDefault="00750D83" w:rsidP="002E6353">
      <w:pPr>
        <w:pStyle w:val="capture"/>
      </w:pPr>
      <w:r w:rsidRPr="00441CD3">
        <w:t>----------------------------------------------------------------------</w:t>
      </w:r>
    </w:p>
    <w:p w:rsidR="00750D83" w:rsidRPr="00441CD3" w:rsidRDefault="00750D83" w:rsidP="002E6353">
      <w:pPr>
        <w:pStyle w:val="capture"/>
      </w:pPr>
      <w:r w:rsidRPr="00441CD3">
        <w:t xml:space="preserve">  ADM DATE   |  DISC DATE   | TYPE OF RELEASE   | INP | ABS | WARD NO</w:t>
      </w:r>
    </w:p>
    <w:p w:rsidR="00750D83" w:rsidRPr="00441CD3" w:rsidRDefault="00750D83" w:rsidP="002E6353">
      <w:pPr>
        <w:pStyle w:val="capture"/>
      </w:pPr>
      <w:r w:rsidRPr="00441CD3">
        <w:t>MAY 30, 1997 |              |                   |     |     |</w:t>
      </w:r>
    </w:p>
    <w:p w:rsidR="00750D83" w:rsidRPr="00441CD3" w:rsidRDefault="00750D83" w:rsidP="002E6353">
      <w:pPr>
        <w:pStyle w:val="capture"/>
      </w:pPr>
      <w:r w:rsidRPr="00441CD3">
        <w:t>----------------------------------------------------------------------</w:t>
      </w:r>
    </w:p>
    <w:p w:rsidR="00750D83" w:rsidRPr="00441CD3" w:rsidRDefault="00750D83" w:rsidP="002E6353">
      <w:pPr>
        <w:pStyle w:val="capture"/>
      </w:pPr>
      <w:r w:rsidRPr="00441CD3">
        <w:t>DICTATION DATE: JUN 02, 1997        TRANSCRIPTION DATE: JUN 02, 1997</w:t>
      </w:r>
    </w:p>
    <w:p w:rsidR="00750D83" w:rsidRPr="00441CD3" w:rsidRDefault="00750D83" w:rsidP="002E6353">
      <w:pPr>
        <w:pStyle w:val="capture"/>
      </w:pPr>
      <w:r w:rsidRPr="00441CD3">
        <w:t>TRANSCRIPTIONIST: jg</w:t>
      </w:r>
    </w:p>
    <w:p w:rsidR="00750D83" w:rsidRPr="00441CD3" w:rsidRDefault="00750D83" w:rsidP="002E6353">
      <w:pPr>
        <w:pStyle w:val="capture"/>
      </w:pPr>
      <w:r w:rsidRPr="00441CD3">
        <w:t>DIAGNOSIS:</w:t>
      </w:r>
    </w:p>
    <w:p w:rsidR="00750D83" w:rsidRPr="00441CD3" w:rsidRDefault="00750D83" w:rsidP="002E6353">
      <w:pPr>
        <w:pStyle w:val="capture"/>
      </w:pPr>
      <w:r w:rsidRPr="00441CD3">
        <w:t>toe injury</w:t>
      </w:r>
    </w:p>
    <w:p w:rsidR="00750D83" w:rsidRPr="00441CD3" w:rsidRDefault="00750D83" w:rsidP="002E6353">
      <w:pPr>
        <w:pStyle w:val="capture"/>
      </w:pPr>
    </w:p>
    <w:p w:rsidR="00750D83" w:rsidRPr="00441CD3" w:rsidRDefault="00750D83" w:rsidP="002E6353">
      <w:pPr>
        <w:pStyle w:val="capture"/>
      </w:pPr>
      <w:r w:rsidRPr="00441CD3">
        <w:t>OPERATIONS/PROCEDURES:</w:t>
      </w:r>
    </w:p>
    <w:p w:rsidR="00750D83" w:rsidRPr="00441CD3" w:rsidRDefault="00750D83" w:rsidP="002E6353">
      <w:pPr>
        <w:pStyle w:val="capture"/>
      </w:pPr>
      <w:r w:rsidRPr="00441CD3">
        <w:t>evaluated for prosthesis</w:t>
      </w:r>
    </w:p>
    <w:p w:rsidR="00750D83" w:rsidRPr="00441CD3" w:rsidRDefault="00750D83" w:rsidP="002E6353">
      <w:pPr>
        <w:pStyle w:val="capture"/>
      </w:pPr>
      <w:r w:rsidRPr="00441CD3">
        <w:t>C O P Y</w:t>
      </w:r>
    </w:p>
    <w:p w:rsidR="00750D83" w:rsidRPr="00441CD3" w:rsidRDefault="00750D83" w:rsidP="002E6353">
      <w:pPr>
        <w:pStyle w:val="capture"/>
      </w:pPr>
      <w:r w:rsidRPr="00441CD3">
        <w:t>SIGNATURE APPROVING PHYSICIAN/DENTIST</w:t>
      </w:r>
    </w:p>
    <w:p w:rsidR="00750D83" w:rsidRPr="00441CD3" w:rsidRDefault="00750D83" w:rsidP="002E6353">
      <w:pPr>
        <w:pStyle w:val="capture"/>
      </w:pPr>
      <w:r w:rsidRPr="00441CD3">
        <w:t>/es/ NINE TIUPROVIDER</w:t>
      </w:r>
    </w:p>
    <w:p w:rsidR="00750D83" w:rsidRPr="00441CD3" w:rsidRDefault="00750D83" w:rsidP="002E6353">
      <w:pPr>
        <w:pStyle w:val="capture"/>
      </w:pPr>
      <w:r w:rsidRPr="00441CD3">
        <w:t xml:space="preserve">                                        NINE TIUPROVIDER</w:t>
      </w:r>
    </w:p>
    <w:p w:rsidR="00750D83" w:rsidRPr="00441CD3" w:rsidRDefault="00750D83" w:rsidP="002E6353">
      <w:pPr>
        <w:pStyle w:val="capture"/>
      </w:pPr>
      <w:r w:rsidRPr="00441CD3">
        <w:t xml:space="preserve">                                        NINE TIUPROVIDER</w:t>
      </w:r>
    </w:p>
    <w:p w:rsidR="00750D83" w:rsidRPr="00441CD3" w:rsidRDefault="00750D83" w:rsidP="002E6353">
      <w:pPr>
        <w:pStyle w:val="capture"/>
      </w:pPr>
    </w:p>
    <w:p w:rsidR="00750D83" w:rsidRPr="00441CD3" w:rsidRDefault="00750D83" w:rsidP="002E6353">
      <w:pPr>
        <w:pStyle w:val="capture"/>
      </w:pPr>
      <w:r w:rsidRPr="00441CD3">
        <w:t>JUN 02, 1997@16:55:56  ADDENDUM:</w:t>
      </w:r>
    </w:p>
    <w:p w:rsidR="00750D83" w:rsidRPr="00441CD3" w:rsidRDefault="00750D83" w:rsidP="002E6353">
      <w:pPr>
        <w:pStyle w:val="capture"/>
      </w:pPr>
      <w:r w:rsidRPr="00441CD3">
        <w:t>In remission.</w:t>
      </w:r>
    </w:p>
    <w:p w:rsidR="00750D83" w:rsidRPr="00441CD3" w:rsidRDefault="00750D83" w:rsidP="002E6353">
      <w:pPr>
        <w:pStyle w:val="capture"/>
      </w:pPr>
    </w:p>
    <w:p w:rsidR="00750D83" w:rsidRPr="00441CD3" w:rsidRDefault="00750D83" w:rsidP="002E6353">
      <w:pPr>
        <w:pStyle w:val="capture"/>
      </w:pPr>
      <w:r w:rsidRPr="00441CD3">
        <w:t xml:space="preserve">                               SIGNATURE APPROVING PHYSICIAN/DENTIST</w:t>
      </w:r>
    </w:p>
    <w:p w:rsidR="00750D83" w:rsidRPr="00441CD3" w:rsidRDefault="00750D83" w:rsidP="002E6353">
      <w:pPr>
        <w:pStyle w:val="capture"/>
      </w:pPr>
    </w:p>
    <w:p w:rsidR="00750D83" w:rsidRPr="00441CD3" w:rsidRDefault="00750D83" w:rsidP="002E6353">
      <w:pPr>
        <w:pStyle w:val="capture"/>
      </w:pPr>
    </w:p>
    <w:p w:rsidR="00750D83" w:rsidRPr="00441CD3" w:rsidRDefault="00750D83" w:rsidP="002E6353">
      <w:pPr>
        <w:pStyle w:val="capture"/>
      </w:pPr>
      <w:r w:rsidRPr="00441CD3">
        <w:t xml:space="preserve">                                        Three TIUProvider, MS</w:t>
      </w:r>
    </w:p>
    <w:p w:rsidR="00750D83" w:rsidRPr="00441CD3" w:rsidRDefault="00EB2FB2" w:rsidP="00B71EBC">
      <w:pPr>
        <w:pStyle w:val="Heading1"/>
      </w:pPr>
      <w:r w:rsidRPr="00441CD3">
        <w:br w:type="page"/>
      </w:r>
      <w:bookmarkStart w:id="115" w:name="_Toc487032631"/>
      <w:r w:rsidR="00750D83" w:rsidRPr="00441CD3">
        <w:t xml:space="preserve">Chapter </w:t>
      </w:r>
      <w:r w:rsidR="00F174E9" w:rsidRPr="00441CD3">
        <w:t>8</w:t>
      </w:r>
      <w:r w:rsidR="00750D83" w:rsidRPr="00441CD3">
        <w:t>: Progress Notes Print Options</w:t>
      </w:r>
      <w:bookmarkEnd w:id="115"/>
      <w:r w:rsidR="00750D83" w:rsidRPr="00441CD3">
        <w:t xml:space="preserve"> </w:t>
      </w:r>
    </w:p>
    <w:p w:rsidR="00B71EBC" w:rsidRPr="00441CD3" w:rsidRDefault="00B71EBC" w:rsidP="00B71EBC"/>
    <w:p w:rsidR="00750D83" w:rsidRPr="00441CD3" w:rsidRDefault="0030231B" w:rsidP="001F0CA0">
      <w:r w:rsidRPr="00441CD3">
        <w:fldChar w:fldCharType="begin"/>
      </w:r>
      <w:r w:rsidR="00750D83" w:rsidRPr="00441CD3">
        <w:instrText xml:space="preserve"> XE "Print Options" </w:instrText>
      </w:r>
      <w:r w:rsidRPr="00441CD3">
        <w:fldChar w:fldCharType="end"/>
      </w:r>
    </w:p>
    <w:p w:rsidR="00750D83" w:rsidRPr="00441CD3" w:rsidRDefault="00750D83" w:rsidP="001F0CA0">
      <w:r w:rsidRPr="00441CD3">
        <w:t xml:space="preserve">Clinicians can print progress notes but most printing is geared towards MAS and managing this function on a medical center level. </w:t>
      </w:r>
    </w:p>
    <w:p w:rsidR="00750D83" w:rsidRPr="00441CD3" w:rsidRDefault="00750D83" w:rsidP="001F0CA0"/>
    <w:p w:rsidR="00750D83" w:rsidRPr="00441CD3" w:rsidRDefault="00750D83" w:rsidP="001F0CA0">
      <w:r w:rsidRPr="00441CD3">
        <w:t xml:space="preserve">TIU offers two methods of printing documents: </w:t>
      </w:r>
    </w:p>
    <w:p w:rsidR="00750D83" w:rsidRPr="00441CD3" w:rsidRDefault="00750D83" w:rsidP="001F0CA0"/>
    <w:p w:rsidR="00750D83" w:rsidRPr="00441CD3" w:rsidRDefault="00750D83" w:rsidP="001F0CA0">
      <w:r w:rsidRPr="00441CD3">
        <w:rPr>
          <w:b/>
        </w:rPr>
        <w:t>1.</w:t>
      </w:r>
      <w:r w:rsidRPr="00441CD3">
        <w:t xml:space="preserve"> </w:t>
      </w:r>
      <w:r w:rsidRPr="00441CD3">
        <w:rPr>
          <w:b/>
        </w:rPr>
        <w:t>Print</w:t>
      </w:r>
      <w:r w:rsidRPr="00441CD3">
        <w:t xml:space="preserve"> </w:t>
      </w:r>
      <w:r w:rsidRPr="00441CD3">
        <w:rPr>
          <w:b/>
        </w:rPr>
        <w:t>actions</w:t>
      </w:r>
      <w:r w:rsidR="0030231B" w:rsidRPr="00441CD3">
        <w:fldChar w:fldCharType="begin"/>
      </w:r>
      <w:r w:rsidRPr="00441CD3">
        <w:instrText xml:space="preserve"> XE "Print actions" </w:instrText>
      </w:r>
      <w:r w:rsidR="0030231B" w:rsidRPr="00441CD3">
        <w:fldChar w:fldCharType="end"/>
      </w:r>
      <w:r w:rsidRPr="00441CD3">
        <w:rPr>
          <w:b/>
        </w:rPr>
        <w:t xml:space="preserve"> on option screens</w:t>
      </w:r>
      <w:r w:rsidRPr="00441CD3">
        <w:t>: Clinicians may print all types of documents using a variety of methods from the List Manager interface for TIU, including Progress Notes, Discharge Summaries, Consults, etc. Work and chart copies are possible. Chart copies are the recommended type of printed copy, but many sites still want to print work copies. For example, you may want to print work copies of unsigned notes.</w:t>
      </w:r>
    </w:p>
    <w:p w:rsidR="00750D83" w:rsidRPr="00441CD3" w:rsidRDefault="00750D83" w:rsidP="001F0CA0"/>
    <w:p w:rsidR="00750D83" w:rsidRPr="00441CD3" w:rsidRDefault="00750D83" w:rsidP="001F0CA0">
      <w:r w:rsidRPr="00441CD3">
        <w:t>Other than the above List Manager printing, all other print options are on print menus. Only signed notes are available from these options.</w:t>
      </w:r>
    </w:p>
    <w:p w:rsidR="00750D83" w:rsidRPr="00441CD3" w:rsidRDefault="00750D83" w:rsidP="001F0CA0"/>
    <w:p w:rsidR="00750D83" w:rsidRPr="00441CD3" w:rsidRDefault="00750D83" w:rsidP="002E6353">
      <w:pPr>
        <w:numPr>
          <w:ilvl w:val="0"/>
          <w:numId w:val="27"/>
        </w:numPr>
        <w:rPr>
          <w:b/>
        </w:rPr>
      </w:pPr>
      <w:r w:rsidRPr="00441CD3">
        <w:rPr>
          <w:b/>
        </w:rPr>
        <w:t>Progress Notes Print Menus</w:t>
      </w:r>
    </w:p>
    <w:p w:rsidR="00750D83" w:rsidRPr="00441CD3" w:rsidRDefault="00750D83" w:rsidP="001F0CA0">
      <w:pPr>
        <w:pStyle w:val="Header"/>
      </w:pPr>
    </w:p>
    <w:p w:rsidR="00750D83" w:rsidRPr="00441CD3" w:rsidRDefault="00750D83" w:rsidP="001F0CA0">
      <w:r w:rsidRPr="00441CD3">
        <w:t>Progress Notes Print Menu</w:t>
      </w:r>
    </w:p>
    <w:p w:rsidR="00750D83" w:rsidRPr="00441CD3" w:rsidRDefault="00750D83" w:rsidP="001F0CA0">
      <w:pPr>
        <w:pStyle w:val="normalindent"/>
      </w:pPr>
      <w:r w:rsidRPr="00441CD3">
        <w:t>For many types of users: clinical, administrative, management.</w:t>
      </w:r>
    </w:p>
    <w:p w:rsidR="00750D83" w:rsidRPr="00441CD3" w:rsidRDefault="00750D83" w:rsidP="001F0CA0">
      <w:pPr>
        <w:pStyle w:val="normalindent"/>
      </w:pPr>
    </w:p>
    <w:p w:rsidR="00750D83" w:rsidRPr="00441CD3" w:rsidRDefault="00750D83" w:rsidP="001F0CA0">
      <w:r w:rsidRPr="00441CD3">
        <w:t>MAS Options to Print Progress Notes</w:t>
      </w:r>
    </w:p>
    <w:p w:rsidR="00750D83" w:rsidRPr="00441CD3" w:rsidRDefault="00750D83" w:rsidP="001F0CA0">
      <w:pPr>
        <w:pStyle w:val="normalindent"/>
      </w:pPr>
      <w:r w:rsidRPr="00441CD3">
        <w:t>For printing at the Wards and Clinics, both by individual patient and batch printing.</w:t>
      </w:r>
    </w:p>
    <w:p w:rsidR="00750D83" w:rsidRPr="00441CD3" w:rsidRDefault="00750D83" w:rsidP="001F0CA0"/>
    <w:p w:rsidR="00750D83" w:rsidRPr="00441CD3" w:rsidRDefault="00750D83" w:rsidP="002E6353">
      <w:pPr>
        <w:pStyle w:val="Heading3"/>
      </w:pPr>
      <w:r w:rsidRPr="00441CD3">
        <w:br w:type="page"/>
      </w:r>
      <w:bookmarkStart w:id="116" w:name="_Toc487032632"/>
      <w:r w:rsidRPr="00441CD3">
        <w:t>Progress Notes Print Menu</w:t>
      </w:r>
      <w:bookmarkEnd w:id="116"/>
    </w:p>
    <w:p w:rsidR="00750D83" w:rsidRPr="00441CD3" w:rsidRDefault="0030231B" w:rsidP="001F0CA0">
      <w:pPr>
        <w:pStyle w:val="BodyTextIndent3"/>
        <w:rPr>
          <w:rFonts w:ascii="Century Schoolbook" w:hAnsi="Century Schoolbook" w:cs="Century Schoolbook"/>
        </w:rPr>
      </w:pPr>
      <w:r w:rsidRPr="00441CD3">
        <w:fldChar w:fldCharType="begin"/>
      </w:r>
      <w:r w:rsidR="00750D83" w:rsidRPr="00441CD3">
        <w:instrText xml:space="preserve"> XE "Progress Notes Print Menu" </w:instrText>
      </w:r>
      <w:r w:rsidRPr="00441CD3">
        <w:fldChar w:fldCharType="end"/>
      </w:r>
    </w:p>
    <w:p w:rsidR="00750D83" w:rsidRPr="00441CD3" w:rsidRDefault="00750D83" w:rsidP="001F0CA0">
      <w:pPr>
        <w:pStyle w:val="BodyTextIndent3"/>
      </w:pPr>
      <w:r w:rsidRPr="00441CD3">
        <w:t xml:space="preserve">All of the options on this menu support the printing of chart or work copies. </w:t>
      </w:r>
    </w:p>
    <w:p w:rsidR="00750D83" w:rsidRPr="00441CD3" w:rsidRDefault="00750D83" w:rsidP="001F0CA0">
      <w:pPr>
        <w:pStyle w:val="BodyTextIndent3"/>
      </w:pPr>
    </w:p>
    <w:p w:rsidR="00750D83" w:rsidRPr="00441CD3" w:rsidRDefault="00750D83" w:rsidP="001F0CA0">
      <w:pPr>
        <w:pStyle w:val="BodyTextIndent3"/>
      </w:pPr>
      <w:r w:rsidRPr="00441CD3">
        <w:rPr>
          <w:rFonts w:ascii="Wingdings" w:hAnsi="Wingdings"/>
          <w:b/>
          <w:sz w:val="36"/>
          <w:szCs w:val="36"/>
        </w:rPr>
        <w:t></w:t>
      </w:r>
      <w:r w:rsidRPr="00441CD3">
        <w:rPr>
          <w:b/>
        </w:rPr>
        <w:t>NOTE:</w:t>
      </w:r>
      <w:r w:rsidRPr="00441CD3">
        <w:t xml:space="preserve"> The location print option prints for any location that has signed notes entered for it, but it doesn’t track anything.</w:t>
      </w:r>
    </w:p>
    <w:p w:rsidR="00750D83" w:rsidRPr="00441CD3" w:rsidRDefault="00750D83" w:rsidP="001F0CA0">
      <w:pPr>
        <w:pStyle w:val="Helvetica"/>
      </w:pPr>
    </w:p>
    <w:tbl>
      <w:tblPr>
        <w:tblW w:w="0" w:type="auto"/>
        <w:tblInd w:w="1091" w:type="dxa"/>
        <w:tblLayout w:type="fixed"/>
        <w:tblLook w:val="0000" w:firstRow="0" w:lastRow="0" w:firstColumn="0" w:lastColumn="0" w:noHBand="0" w:noVBand="0"/>
      </w:tblPr>
      <w:tblGrid>
        <w:gridCol w:w="2996"/>
        <w:gridCol w:w="4759"/>
      </w:tblGrid>
      <w:tr w:rsidR="00750D83" w:rsidRPr="00441CD3">
        <w:tc>
          <w:tcPr>
            <w:tcW w:w="2996" w:type="dxa"/>
            <w:tcBorders>
              <w:top w:val="single" w:sz="4" w:space="0" w:color="000000"/>
              <w:left w:val="single" w:sz="4" w:space="0" w:color="000000"/>
              <w:bottom w:val="single" w:sz="4" w:space="0" w:color="000000"/>
            </w:tcBorders>
            <w:shd w:val="clear" w:color="auto" w:fill="0000CC"/>
          </w:tcPr>
          <w:p w:rsidR="00750D83" w:rsidRPr="00441CD3" w:rsidRDefault="00750D83" w:rsidP="001F0CA0">
            <w:pPr>
              <w:pStyle w:val="TableHeadingReverse"/>
            </w:pPr>
            <w:r w:rsidRPr="00441CD3">
              <w:t>Option</w:t>
            </w:r>
          </w:p>
        </w:tc>
        <w:tc>
          <w:tcPr>
            <w:tcW w:w="4759" w:type="dxa"/>
            <w:tcBorders>
              <w:top w:val="single" w:sz="4" w:space="0" w:color="000000"/>
              <w:left w:val="single" w:sz="4" w:space="0" w:color="000000"/>
              <w:bottom w:val="single" w:sz="4" w:space="0" w:color="000000"/>
              <w:right w:val="single" w:sz="4" w:space="0" w:color="000000"/>
            </w:tcBorders>
            <w:shd w:val="clear" w:color="auto" w:fill="0000CC"/>
          </w:tcPr>
          <w:p w:rsidR="00750D83" w:rsidRPr="00441CD3" w:rsidRDefault="00750D83" w:rsidP="001F0CA0">
            <w:pPr>
              <w:pStyle w:val="TableHeadingReverse"/>
            </w:pPr>
            <w:r w:rsidRPr="00441CD3">
              <w:t>Description</w:t>
            </w:r>
          </w:p>
        </w:tc>
      </w:tr>
      <w:tr w:rsidR="00750D83" w:rsidRPr="00441CD3">
        <w:tc>
          <w:tcPr>
            <w:tcW w:w="2996" w:type="dxa"/>
            <w:tcBorders>
              <w:left w:val="single" w:sz="4" w:space="0" w:color="000000"/>
              <w:bottom w:val="single" w:sz="4" w:space="0" w:color="000000"/>
            </w:tcBorders>
          </w:tcPr>
          <w:p w:rsidR="00750D83" w:rsidRPr="00441CD3" w:rsidRDefault="00750D83" w:rsidP="001F0CA0">
            <w:pPr>
              <w:pStyle w:val="TableBold"/>
            </w:pPr>
          </w:p>
          <w:p w:rsidR="00750D83" w:rsidRPr="00441CD3" w:rsidRDefault="00750D83" w:rsidP="001F0CA0">
            <w:pPr>
              <w:pStyle w:val="TableBold"/>
            </w:pPr>
            <w:r w:rsidRPr="00441CD3">
              <w:t>Author</w:t>
            </w:r>
            <w:r w:rsidRPr="00441CD3">
              <w:rPr>
                <w:rFonts w:ascii="Symbol" w:hAnsi="Symbol"/>
              </w:rPr>
              <w:t></w:t>
            </w:r>
            <w:r w:rsidRPr="00441CD3">
              <w:t xml:space="preserve"> Print Progress Notes</w:t>
            </w:r>
            <w:r w:rsidR="0030231B" w:rsidRPr="00441CD3">
              <w:fldChar w:fldCharType="begin"/>
            </w:r>
            <w:r w:rsidRPr="00441CD3">
              <w:instrText xml:space="preserve"> XE "Author( Print Progress Notes" </w:instrText>
            </w:r>
            <w:r w:rsidR="0030231B" w:rsidRPr="00441CD3">
              <w:fldChar w:fldCharType="end"/>
            </w:r>
          </w:p>
        </w:tc>
        <w:tc>
          <w:tcPr>
            <w:tcW w:w="4759" w:type="dxa"/>
            <w:tcBorders>
              <w:left w:val="single" w:sz="4" w:space="0" w:color="000000"/>
              <w:bottom w:val="single" w:sz="4" w:space="0" w:color="000000"/>
              <w:right w:val="single" w:sz="4" w:space="0" w:color="000000"/>
            </w:tcBorders>
          </w:tcPr>
          <w:p w:rsidR="00750D83" w:rsidRPr="00441CD3" w:rsidRDefault="00750D83" w:rsidP="001F0CA0">
            <w:pPr>
              <w:pStyle w:val="TableEntry"/>
            </w:pPr>
          </w:p>
          <w:p w:rsidR="00750D83" w:rsidRPr="00441CD3" w:rsidRDefault="00750D83" w:rsidP="001F0CA0">
            <w:pPr>
              <w:pStyle w:val="TableEntry"/>
            </w:pPr>
            <w:r w:rsidRPr="00441CD3">
              <w:t>This option produces chart or work copies of progress notes for an author, for a selected date range.</w:t>
            </w:r>
          </w:p>
          <w:p w:rsidR="00750D83" w:rsidRPr="00441CD3" w:rsidRDefault="00750D83" w:rsidP="001F0CA0">
            <w:pPr>
              <w:pStyle w:val="TableEntry"/>
            </w:pPr>
          </w:p>
        </w:tc>
      </w:tr>
      <w:tr w:rsidR="00750D83" w:rsidRPr="00441CD3">
        <w:tc>
          <w:tcPr>
            <w:tcW w:w="2996" w:type="dxa"/>
            <w:tcBorders>
              <w:left w:val="single" w:sz="4" w:space="0" w:color="000000"/>
              <w:bottom w:val="single" w:sz="4" w:space="0" w:color="000000"/>
            </w:tcBorders>
          </w:tcPr>
          <w:p w:rsidR="00750D83" w:rsidRPr="00441CD3" w:rsidRDefault="00750D83" w:rsidP="001F0CA0">
            <w:pPr>
              <w:pStyle w:val="TableBold"/>
            </w:pPr>
          </w:p>
          <w:p w:rsidR="00750D83" w:rsidRPr="00441CD3" w:rsidRDefault="00750D83" w:rsidP="001F0CA0">
            <w:pPr>
              <w:pStyle w:val="TableBold"/>
            </w:pPr>
            <w:r w:rsidRPr="00441CD3">
              <w:t>Location</w:t>
            </w:r>
            <w:r w:rsidRPr="00441CD3">
              <w:rPr>
                <w:rFonts w:ascii="Symbol" w:hAnsi="Symbol"/>
              </w:rPr>
              <w:t></w:t>
            </w:r>
            <w:r w:rsidRPr="00441CD3">
              <w:t xml:space="preserve"> Print Progress Notes</w:t>
            </w:r>
            <w:r w:rsidR="0030231B" w:rsidRPr="00441CD3">
              <w:fldChar w:fldCharType="begin"/>
            </w:r>
            <w:r w:rsidRPr="00441CD3">
              <w:instrText xml:space="preserve"> XE "Location( Print Progress Notes" </w:instrText>
            </w:r>
            <w:r w:rsidR="0030231B" w:rsidRPr="00441CD3">
              <w:fldChar w:fldCharType="end"/>
            </w:r>
          </w:p>
        </w:tc>
        <w:tc>
          <w:tcPr>
            <w:tcW w:w="4759" w:type="dxa"/>
            <w:tcBorders>
              <w:left w:val="single" w:sz="4" w:space="0" w:color="000000"/>
              <w:bottom w:val="single" w:sz="4" w:space="0" w:color="000000"/>
              <w:right w:val="single" w:sz="4" w:space="0" w:color="000000"/>
            </w:tcBorders>
          </w:tcPr>
          <w:p w:rsidR="00750D83" w:rsidRPr="00441CD3" w:rsidRDefault="00750D83" w:rsidP="001F0CA0">
            <w:pPr>
              <w:pStyle w:val="TableEntry"/>
            </w:pPr>
          </w:p>
          <w:p w:rsidR="00750D83" w:rsidRPr="00441CD3" w:rsidRDefault="00750D83" w:rsidP="001F0CA0">
            <w:pPr>
              <w:pStyle w:val="TableEntry"/>
            </w:pPr>
            <w:r w:rsidRPr="00441CD3">
              <w:t>This option prints chart or work copies of progress notes for all patients who were at a specific location when the notes were written. The patients whose progress notes are printed on this report may not still be at that location. If Chart Copy is selected, each note will start on a new page.</w:t>
            </w:r>
          </w:p>
          <w:p w:rsidR="00750D83" w:rsidRPr="00441CD3" w:rsidRDefault="00750D83" w:rsidP="001F0CA0">
            <w:pPr>
              <w:pStyle w:val="TableEntry"/>
            </w:pPr>
          </w:p>
        </w:tc>
      </w:tr>
      <w:tr w:rsidR="00750D83" w:rsidRPr="00441CD3">
        <w:tc>
          <w:tcPr>
            <w:tcW w:w="2996" w:type="dxa"/>
            <w:tcBorders>
              <w:left w:val="single" w:sz="4" w:space="0" w:color="000000"/>
              <w:bottom w:val="single" w:sz="4" w:space="0" w:color="000000"/>
            </w:tcBorders>
          </w:tcPr>
          <w:p w:rsidR="00750D83" w:rsidRPr="00441CD3" w:rsidRDefault="00750D83" w:rsidP="001F0CA0">
            <w:pPr>
              <w:pStyle w:val="TableBold"/>
            </w:pPr>
          </w:p>
          <w:p w:rsidR="00750D83" w:rsidRPr="00441CD3" w:rsidRDefault="00750D83" w:rsidP="001F0CA0">
            <w:pPr>
              <w:pStyle w:val="TableBold"/>
            </w:pPr>
            <w:r w:rsidRPr="00441CD3">
              <w:t>Patient</w:t>
            </w:r>
            <w:r w:rsidRPr="00441CD3">
              <w:rPr>
                <w:rFonts w:ascii="Symbol" w:hAnsi="Symbol"/>
              </w:rPr>
              <w:t></w:t>
            </w:r>
            <w:r w:rsidRPr="00441CD3">
              <w:t xml:space="preserve"> Print  Progress Notes</w:t>
            </w:r>
            <w:r w:rsidR="0030231B" w:rsidRPr="00441CD3">
              <w:fldChar w:fldCharType="begin"/>
            </w:r>
            <w:r w:rsidRPr="00441CD3">
              <w:instrText xml:space="preserve"> XE "Patient( Print  Progress Notes" </w:instrText>
            </w:r>
            <w:r w:rsidR="0030231B" w:rsidRPr="00441CD3">
              <w:fldChar w:fldCharType="end"/>
            </w:r>
          </w:p>
        </w:tc>
        <w:tc>
          <w:tcPr>
            <w:tcW w:w="4759" w:type="dxa"/>
            <w:tcBorders>
              <w:left w:val="single" w:sz="4" w:space="0" w:color="000000"/>
              <w:bottom w:val="single" w:sz="4" w:space="0" w:color="000000"/>
              <w:right w:val="single" w:sz="4" w:space="0" w:color="000000"/>
            </w:tcBorders>
          </w:tcPr>
          <w:p w:rsidR="00750D83" w:rsidRPr="00441CD3" w:rsidRDefault="00750D83" w:rsidP="001F0CA0">
            <w:pPr>
              <w:pStyle w:val="TableEntry"/>
            </w:pPr>
          </w:p>
          <w:p w:rsidR="00750D83" w:rsidRPr="00441CD3" w:rsidRDefault="00750D83" w:rsidP="001F0CA0">
            <w:pPr>
              <w:pStyle w:val="TableEntry"/>
            </w:pPr>
            <w:r w:rsidRPr="00441CD3">
              <w:t>This option prints or displays progress notes for a selected patient by a selected date range.</w:t>
            </w:r>
          </w:p>
          <w:p w:rsidR="00750D83" w:rsidRPr="00441CD3" w:rsidRDefault="00750D83" w:rsidP="001F0CA0">
            <w:pPr>
              <w:pStyle w:val="TableEntry"/>
            </w:pPr>
          </w:p>
        </w:tc>
      </w:tr>
      <w:tr w:rsidR="00750D83" w:rsidRPr="00441CD3">
        <w:tc>
          <w:tcPr>
            <w:tcW w:w="2996" w:type="dxa"/>
            <w:tcBorders>
              <w:left w:val="single" w:sz="4" w:space="0" w:color="000000"/>
              <w:bottom w:val="single" w:sz="4" w:space="0" w:color="000000"/>
            </w:tcBorders>
          </w:tcPr>
          <w:p w:rsidR="00750D83" w:rsidRPr="00441CD3" w:rsidRDefault="00750D83" w:rsidP="001F0CA0">
            <w:pPr>
              <w:pStyle w:val="TableBold"/>
            </w:pPr>
          </w:p>
          <w:p w:rsidR="00750D83" w:rsidRPr="00441CD3" w:rsidRDefault="00750D83" w:rsidP="001F0CA0">
            <w:pPr>
              <w:pStyle w:val="TableBold"/>
            </w:pPr>
            <w:r w:rsidRPr="00441CD3">
              <w:t>Ward</w:t>
            </w:r>
            <w:r w:rsidRPr="00441CD3">
              <w:rPr>
                <w:rFonts w:ascii="Symbol" w:hAnsi="Symbol"/>
              </w:rPr>
              <w:t></w:t>
            </w:r>
            <w:r w:rsidRPr="00441CD3">
              <w:t xml:space="preserve"> Print Progress Notes</w:t>
            </w:r>
            <w:r w:rsidR="0030231B" w:rsidRPr="00441CD3">
              <w:fldChar w:fldCharType="begin"/>
            </w:r>
            <w:r w:rsidRPr="00441CD3">
              <w:instrText xml:space="preserve"> XE "Ward( Print Progress Notes" </w:instrText>
            </w:r>
            <w:r w:rsidR="0030231B" w:rsidRPr="00441CD3">
              <w:fldChar w:fldCharType="end"/>
            </w:r>
          </w:p>
        </w:tc>
        <w:tc>
          <w:tcPr>
            <w:tcW w:w="4759" w:type="dxa"/>
            <w:tcBorders>
              <w:left w:val="single" w:sz="4" w:space="0" w:color="000000"/>
              <w:bottom w:val="single" w:sz="4" w:space="0" w:color="000000"/>
              <w:right w:val="single" w:sz="4" w:space="0" w:color="000000"/>
            </w:tcBorders>
          </w:tcPr>
          <w:p w:rsidR="00750D83" w:rsidRPr="00441CD3" w:rsidRDefault="00750D83" w:rsidP="001F0CA0">
            <w:pPr>
              <w:pStyle w:val="TableEntry"/>
            </w:pPr>
          </w:p>
          <w:p w:rsidR="00750D83" w:rsidRPr="00441CD3" w:rsidRDefault="00750D83" w:rsidP="001F0CA0">
            <w:pPr>
              <w:pStyle w:val="TableEntry"/>
            </w:pPr>
            <w:r w:rsidRPr="00441CD3">
              <w:t xml:space="preserve">This option </w:t>
            </w:r>
            <w:r w:rsidR="00F97A53" w:rsidRPr="00441CD3">
              <w:t>allows</w:t>
            </w:r>
            <w:r w:rsidRPr="00441CD3">
              <w:t xml:space="preserve"> you</w:t>
            </w:r>
            <w:r w:rsidR="00F97A53" w:rsidRPr="00441CD3">
              <w:t xml:space="preserve"> to</w:t>
            </w:r>
            <w:r w:rsidRPr="00441CD3">
              <w:t xml:space="preserve"> print progress notes for all patients who are now on a ward for a selected date range. This option is only for ward locations. NOTE: Copies can only be printed to a printer, not to a computer screen.</w:t>
            </w:r>
          </w:p>
          <w:p w:rsidR="00750D83" w:rsidRPr="00441CD3" w:rsidRDefault="00750D83" w:rsidP="001F0CA0">
            <w:pPr>
              <w:pStyle w:val="TableEntry"/>
            </w:pPr>
          </w:p>
        </w:tc>
      </w:tr>
    </w:tbl>
    <w:p w:rsidR="00750D83" w:rsidRPr="00441CD3" w:rsidRDefault="00750D83" w:rsidP="002E6353">
      <w:pPr>
        <w:pStyle w:val="Heading3"/>
      </w:pPr>
      <w:r w:rsidRPr="00441CD3">
        <w:br w:type="page"/>
      </w:r>
      <w:bookmarkStart w:id="117" w:name="_Toc487032633"/>
      <w:r w:rsidRPr="00441CD3">
        <w:t>MAS Options to Print Progress Notes</w:t>
      </w:r>
      <w:bookmarkEnd w:id="117"/>
      <w:r w:rsidR="0030231B" w:rsidRPr="00441CD3">
        <w:fldChar w:fldCharType="begin"/>
      </w:r>
      <w:r w:rsidRPr="00441CD3">
        <w:instrText xml:space="preserve"> XE "MAS Options to Print Progress Notes" </w:instrText>
      </w:r>
      <w:r w:rsidR="0030231B" w:rsidRPr="00441CD3">
        <w:fldChar w:fldCharType="end"/>
      </w:r>
    </w:p>
    <w:p w:rsidR="00750D83" w:rsidRPr="00441CD3" w:rsidRDefault="00750D83" w:rsidP="001F0CA0">
      <w:pPr>
        <w:rPr>
          <w:b/>
        </w:rPr>
      </w:pPr>
    </w:p>
    <w:p w:rsidR="00750D83" w:rsidRPr="00441CD3" w:rsidRDefault="00750D83" w:rsidP="001F0CA0">
      <w:pPr>
        <w:pStyle w:val="normalindent"/>
      </w:pPr>
      <w:r w:rsidRPr="00441CD3">
        <w:t>The MAS options are intended for printing at the Wards and Clinics, both by individual patient and batch printing.</w:t>
      </w:r>
    </w:p>
    <w:p w:rsidR="00750D83" w:rsidRPr="00441CD3" w:rsidRDefault="00750D83" w:rsidP="001F0CA0">
      <w:pPr>
        <w:rPr>
          <w:b/>
        </w:rPr>
      </w:pPr>
    </w:p>
    <w:tbl>
      <w:tblPr>
        <w:tblW w:w="0" w:type="auto"/>
        <w:tblInd w:w="1091" w:type="dxa"/>
        <w:tblLayout w:type="fixed"/>
        <w:tblLook w:val="0000" w:firstRow="0" w:lastRow="0" w:firstColumn="0" w:lastColumn="0" w:noHBand="0" w:noVBand="0"/>
      </w:tblPr>
      <w:tblGrid>
        <w:gridCol w:w="2970"/>
        <w:gridCol w:w="4803"/>
      </w:tblGrid>
      <w:tr w:rsidR="00750D83" w:rsidRPr="00441CD3">
        <w:tc>
          <w:tcPr>
            <w:tcW w:w="2970" w:type="dxa"/>
            <w:tcBorders>
              <w:top w:val="single" w:sz="4" w:space="0" w:color="0000FF"/>
              <w:left w:val="single" w:sz="4" w:space="0" w:color="0000FF"/>
              <w:bottom w:val="single" w:sz="4" w:space="0" w:color="0000FF"/>
            </w:tcBorders>
            <w:shd w:val="clear" w:color="auto" w:fill="0000FF"/>
          </w:tcPr>
          <w:p w:rsidR="00750D83" w:rsidRPr="00441CD3" w:rsidRDefault="00750D83" w:rsidP="001F0CA0">
            <w:pPr>
              <w:pStyle w:val="TableHeadingReverse"/>
            </w:pPr>
            <w:r w:rsidRPr="00441CD3">
              <w:t>Option</w:t>
            </w:r>
          </w:p>
        </w:tc>
        <w:tc>
          <w:tcPr>
            <w:tcW w:w="4803" w:type="dxa"/>
            <w:tcBorders>
              <w:top w:val="single" w:sz="4" w:space="0" w:color="0000FF"/>
              <w:bottom w:val="single" w:sz="4" w:space="0" w:color="0000FF"/>
              <w:right w:val="single" w:sz="4" w:space="0" w:color="0000FF"/>
            </w:tcBorders>
            <w:shd w:val="clear" w:color="auto" w:fill="0000FF"/>
          </w:tcPr>
          <w:p w:rsidR="00750D83" w:rsidRPr="00441CD3" w:rsidRDefault="00750D83" w:rsidP="001F0CA0">
            <w:pPr>
              <w:pStyle w:val="TableHeadingReverse"/>
            </w:pPr>
            <w:r w:rsidRPr="00441CD3">
              <w:t>Description</w:t>
            </w:r>
          </w:p>
        </w:tc>
      </w:tr>
      <w:tr w:rsidR="00750D83" w:rsidRPr="00441CD3">
        <w:tc>
          <w:tcPr>
            <w:tcW w:w="2970" w:type="dxa"/>
            <w:tcBorders>
              <w:left w:val="single" w:sz="4" w:space="0" w:color="000000"/>
              <w:bottom w:val="single" w:sz="4" w:space="0" w:color="000000"/>
            </w:tcBorders>
          </w:tcPr>
          <w:p w:rsidR="00750D83" w:rsidRPr="00441CD3" w:rsidRDefault="00750D83" w:rsidP="001F0CA0">
            <w:pPr>
              <w:pStyle w:val="TableBold"/>
            </w:pPr>
          </w:p>
          <w:p w:rsidR="00750D83" w:rsidRPr="00441CD3" w:rsidRDefault="00750D83" w:rsidP="001F0CA0">
            <w:pPr>
              <w:pStyle w:val="TableBold"/>
            </w:pPr>
            <w:r w:rsidRPr="00441CD3">
              <w:t>Admission- Prints all PNs for Current Admission</w:t>
            </w:r>
            <w:r w:rsidR="0030231B" w:rsidRPr="00441CD3">
              <w:fldChar w:fldCharType="begin"/>
            </w:r>
            <w:r w:rsidRPr="00441CD3">
              <w:instrText xml:space="preserve"> XE "Admission- Prints all PNs for Current Admission" </w:instrText>
            </w:r>
            <w:r w:rsidR="0030231B" w:rsidRPr="00441CD3">
              <w:fldChar w:fldCharType="end"/>
            </w:r>
          </w:p>
        </w:tc>
        <w:tc>
          <w:tcPr>
            <w:tcW w:w="4798" w:type="dxa"/>
            <w:tcBorders>
              <w:left w:val="single" w:sz="4" w:space="0" w:color="000000"/>
              <w:bottom w:val="single" w:sz="4" w:space="0" w:color="000000"/>
              <w:right w:val="single" w:sz="4" w:space="0" w:color="000000"/>
            </w:tcBorders>
          </w:tcPr>
          <w:p w:rsidR="00750D83" w:rsidRPr="00441CD3" w:rsidRDefault="00750D83" w:rsidP="001F0CA0">
            <w:pPr>
              <w:pStyle w:val="TableEntry"/>
            </w:pPr>
          </w:p>
          <w:p w:rsidR="00750D83" w:rsidRPr="00441CD3" w:rsidRDefault="00750D83" w:rsidP="001F0CA0">
            <w:pPr>
              <w:pStyle w:val="TableEntry"/>
            </w:pPr>
            <w:r w:rsidRPr="00441CD3">
              <w:t>This option prints all progress notes for a selected patient for the current admission if patient is an inpatient or LAST admission if the patient has been discharged.</w:t>
            </w:r>
          </w:p>
          <w:p w:rsidR="00750D83" w:rsidRPr="00441CD3" w:rsidRDefault="00750D83" w:rsidP="001F0CA0">
            <w:pPr>
              <w:pStyle w:val="TableEntry"/>
            </w:pPr>
          </w:p>
        </w:tc>
      </w:tr>
      <w:tr w:rsidR="00750D83" w:rsidRPr="00441CD3">
        <w:tc>
          <w:tcPr>
            <w:tcW w:w="2970" w:type="dxa"/>
            <w:tcBorders>
              <w:left w:val="single" w:sz="4" w:space="0" w:color="000000"/>
              <w:bottom w:val="single" w:sz="4" w:space="0" w:color="000000"/>
            </w:tcBorders>
          </w:tcPr>
          <w:p w:rsidR="00750D83" w:rsidRPr="00441CD3" w:rsidRDefault="00750D83" w:rsidP="001F0CA0">
            <w:pPr>
              <w:pStyle w:val="TableBold"/>
            </w:pPr>
          </w:p>
          <w:p w:rsidR="00750D83" w:rsidRPr="00441CD3" w:rsidRDefault="00750D83" w:rsidP="001F0CA0">
            <w:pPr>
              <w:pStyle w:val="TableBold"/>
            </w:pPr>
            <w:r w:rsidRPr="00441CD3">
              <w:t>Batch Print Outpt PNs by Division</w:t>
            </w:r>
            <w:r w:rsidR="0030231B" w:rsidRPr="00441CD3">
              <w:fldChar w:fldCharType="begin"/>
            </w:r>
            <w:r w:rsidRPr="00441CD3">
              <w:instrText xml:space="preserve"> XE "Division" </w:instrText>
            </w:r>
            <w:r w:rsidR="0030231B" w:rsidRPr="00441CD3">
              <w:fldChar w:fldCharType="end"/>
            </w:r>
          </w:p>
        </w:tc>
        <w:tc>
          <w:tcPr>
            <w:tcW w:w="4798" w:type="dxa"/>
            <w:tcBorders>
              <w:left w:val="single" w:sz="4" w:space="0" w:color="000000"/>
              <w:bottom w:val="single" w:sz="4" w:space="0" w:color="000000"/>
              <w:right w:val="single" w:sz="4" w:space="0" w:color="000000"/>
            </w:tcBorders>
          </w:tcPr>
          <w:p w:rsidR="00750D83" w:rsidRPr="00441CD3" w:rsidRDefault="00750D83" w:rsidP="001F0CA0">
            <w:pPr>
              <w:pStyle w:val="TableEntry"/>
            </w:pPr>
          </w:p>
          <w:p w:rsidR="00750D83" w:rsidRPr="00441CD3" w:rsidRDefault="00750D83" w:rsidP="001F0CA0">
            <w:pPr>
              <w:pStyle w:val="TableEntry"/>
            </w:pPr>
            <w:r w:rsidRPr="00441CD3">
              <w:t>This option batch prints outpatient progress notes in terminal digit order by division.  Locations that the site would like excluded from this job may edit field #3 in file #8925.93.  If the location is not entered in file #8925.93, it WILL be included.</w:t>
            </w:r>
          </w:p>
          <w:p w:rsidR="00750D83" w:rsidRPr="00441CD3" w:rsidRDefault="00750D83" w:rsidP="001F0CA0">
            <w:pPr>
              <w:pStyle w:val="TableEntry"/>
            </w:pPr>
          </w:p>
        </w:tc>
      </w:tr>
      <w:tr w:rsidR="00750D83" w:rsidRPr="00441CD3">
        <w:tc>
          <w:tcPr>
            <w:tcW w:w="2970" w:type="dxa"/>
            <w:tcBorders>
              <w:left w:val="single" w:sz="4" w:space="0" w:color="000000"/>
              <w:bottom w:val="single" w:sz="4" w:space="0" w:color="000000"/>
            </w:tcBorders>
          </w:tcPr>
          <w:p w:rsidR="00750D83" w:rsidRPr="00441CD3" w:rsidRDefault="00750D83" w:rsidP="001F0CA0">
            <w:pPr>
              <w:pStyle w:val="TableBold"/>
            </w:pPr>
          </w:p>
          <w:p w:rsidR="00750D83" w:rsidRPr="00441CD3" w:rsidRDefault="00750D83" w:rsidP="001F0CA0">
            <w:pPr>
              <w:pStyle w:val="TableBold"/>
              <w:rPr>
                <w:lang w:val="fr-CA"/>
              </w:rPr>
            </w:pPr>
            <w:r w:rsidRPr="00441CD3">
              <w:rPr>
                <w:lang w:val="fr-CA"/>
              </w:rPr>
              <w:t>Outpatient Location- Print Progress Notes</w:t>
            </w:r>
            <w:r w:rsidR="0030231B" w:rsidRPr="00441CD3">
              <w:fldChar w:fldCharType="begin"/>
            </w:r>
            <w:r w:rsidRPr="00441CD3">
              <w:rPr>
                <w:lang w:val="fr-FR"/>
              </w:rPr>
              <w:instrText xml:space="preserve"> XE "Outpatient Location- Print Progress Notes" </w:instrText>
            </w:r>
            <w:r w:rsidR="0030231B" w:rsidRPr="00441CD3">
              <w:fldChar w:fldCharType="end"/>
            </w:r>
          </w:p>
        </w:tc>
        <w:tc>
          <w:tcPr>
            <w:tcW w:w="4798" w:type="dxa"/>
            <w:tcBorders>
              <w:left w:val="single" w:sz="4" w:space="0" w:color="000000"/>
              <w:bottom w:val="single" w:sz="4" w:space="0" w:color="000000"/>
              <w:right w:val="single" w:sz="4" w:space="0" w:color="000000"/>
            </w:tcBorders>
          </w:tcPr>
          <w:p w:rsidR="00750D83" w:rsidRPr="00441CD3" w:rsidRDefault="00750D83" w:rsidP="001F0CA0">
            <w:pPr>
              <w:pStyle w:val="TableEntry"/>
              <w:rPr>
                <w:lang w:val="fr-CA"/>
              </w:rPr>
            </w:pPr>
          </w:p>
          <w:p w:rsidR="00750D83" w:rsidRPr="00441CD3" w:rsidRDefault="00750D83" w:rsidP="001F0CA0">
            <w:pPr>
              <w:pStyle w:val="TableEntry"/>
            </w:pPr>
            <w:r w:rsidRPr="00441CD3">
              <w:t>This option is designed to be used primarily by MAS.  It produces CHARTABLE notes and tracks the last note printed for the selected outpatient location.  Output is sorted in alphabetical order by patient.</w:t>
            </w:r>
          </w:p>
          <w:p w:rsidR="00750D83" w:rsidRPr="00441CD3" w:rsidRDefault="00750D83" w:rsidP="001F0CA0">
            <w:pPr>
              <w:pStyle w:val="TableEntry"/>
            </w:pPr>
          </w:p>
        </w:tc>
      </w:tr>
      <w:tr w:rsidR="00750D83" w:rsidRPr="00441CD3">
        <w:tc>
          <w:tcPr>
            <w:tcW w:w="2970" w:type="dxa"/>
            <w:tcBorders>
              <w:left w:val="single" w:sz="4" w:space="0" w:color="000000"/>
              <w:bottom w:val="single" w:sz="4" w:space="0" w:color="000000"/>
            </w:tcBorders>
          </w:tcPr>
          <w:p w:rsidR="00750D83" w:rsidRPr="00441CD3" w:rsidRDefault="00750D83" w:rsidP="001F0CA0">
            <w:pPr>
              <w:pStyle w:val="TableBold"/>
            </w:pPr>
          </w:p>
          <w:p w:rsidR="00750D83" w:rsidRPr="00441CD3" w:rsidRDefault="00750D83" w:rsidP="001F0CA0">
            <w:pPr>
              <w:pStyle w:val="TableBold"/>
            </w:pPr>
            <w:r w:rsidRPr="00441CD3">
              <w:t>Ward- Print Progress Note</w:t>
            </w:r>
            <w:r w:rsidR="0030231B" w:rsidRPr="00441CD3">
              <w:fldChar w:fldCharType="begin"/>
            </w:r>
            <w:r w:rsidRPr="00441CD3">
              <w:instrText xml:space="preserve"> XE "Ward—Print Progress Notes" </w:instrText>
            </w:r>
            <w:r w:rsidR="0030231B" w:rsidRPr="00441CD3">
              <w:fldChar w:fldCharType="end"/>
            </w:r>
            <w:r w:rsidRPr="00441CD3">
              <w:t>s</w:t>
            </w:r>
          </w:p>
        </w:tc>
        <w:tc>
          <w:tcPr>
            <w:tcW w:w="4798" w:type="dxa"/>
            <w:tcBorders>
              <w:left w:val="single" w:sz="4" w:space="0" w:color="000000"/>
              <w:bottom w:val="single" w:sz="4" w:space="0" w:color="000000"/>
              <w:right w:val="single" w:sz="4" w:space="0" w:color="000000"/>
            </w:tcBorders>
          </w:tcPr>
          <w:p w:rsidR="00750D83" w:rsidRPr="00441CD3" w:rsidRDefault="00750D83" w:rsidP="001F0CA0">
            <w:pPr>
              <w:pStyle w:val="TableEntry"/>
            </w:pPr>
          </w:p>
          <w:p w:rsidR="00750D83" w:rsidRPr="00441CD3" w:rsidRDefault="00750D83" w:rsidP="001F0CA0">
            <w:pPr>
              <w:pStyle w:val="TableEntry"/>
            </w:pPr>
            <w:r w:rsidRPr="00441CD3">
              <w:t>This option allows the printing of Progress Notes for ALL patients on the ward at the time the job is queued to print. All of the notes for a selected date range (regardless of the location of the note) will print. This option is only for WARD locations. NOTE: Copies can only be printed to a printer, not to a computer screen.</w:t>
            </w:r>
          </w:p>
          <w:p w:rsidR="00750D83" w:rsidRPr="00441CD3" w:rsidRDefault="00750D83" w:rsidP="001F0CA0">
            <w:pPr>
              <w:pStyle w:val="TableEntry"/>
            </w:pPr>
          </w:p>
          <w:p w:rsidR="00750D83" w:rsidRPr="00441CD3" w:rsidRDefault="00750D83" w:rsidP="001F0CA0">
            <w:pPr>
              <w:pStyle w:val="TableEntry"/>
            </w:pPr>
          </w:p>
        </w:tc>
      </w:tr>
    </w:tbl>
    <w:p w:rsidR="00750D83" w:rsidRPr="00441CD3" w:rsidRDefault="00750D83" w:rsidP="002E6353">
      <w:pPr>
        <w:pStyle w:val="NormalPageTitle"/>
      </w:pPr>
      <w:r w:rsidRPr="00441CD3">
        <w:br w:type="page"/>
        <w:t>Author</w:t>
      </w:r>
      <w:r w:rsidRPr="00441CD3">
        <w:rPr>
          <w:rFonts w:ascii="Symbol" w:hAnsi="Symbol"/>
        </w:rPr>
        <w:t></w:t>
      </w:r>
      <w:r w:rsidRPr="00441CD3">
        <w:t xml:space="preserve"> Print Progress Notes Example</w:t>
      </w:r>
    </w:p>
    <w:p w:rsidR="00750D83" w:rsidRPr="00441CD3" w:rsidRDefault="00750D83" w:rsidP="001F0CA0">
      <w:pPr>
        <w:rPr>
          <w:b/>
          <w:i/>
        </w:rPr>
      </w:pPr>
    </w:p>
    <w:p w:rsidR="00750D83" w:rsidRPr="00441CD3" w:rsidRDefault="00750D83" w:rsidP="001F0CA0">
      <w:pPr>
        <w:pStyle w:val="capture"/>
      </w:pPr>
      <w:r w:rsidRPr="00441CD3">
        <w:t xml:space="preserve"> ---Print Progress Notes---</w:t>
      </w:r>
    </w:p>
    <w:p w:rsidR="00750D83" w:rsidRPr="00441CD3" w:rsidRDefault="00750D83" w:rsidP="001F0CA0">
      <w:pPr>
        <w:pStyle w:val="capture"/>
      </w:pPr>
    </w:p>
    <w:p w:rsidR="00750D83" w:rsidRPr="00441CD3" w:rsidRDefault="00750D83" w:rsidP="001F0CA0">
      <w:pPr>
        <w:pStyle w:val="capture"/>
      </w:pPr>
      <w:r w:rsidRPr="00441CD3">
        <w:t xml:space="preserve">   PNPA   Author- Print Progress Notes</w:t>
      </w:r>
    </w:p>
    <w:p w:rsidR="00750D83" w:rsidRPr="00441CD3" w:rsidRDefault="00750D83" w:rsidP="001F0CA0">
      <w:pPr>
        <w:pStyle w:val="capture"/>
      </w:pPr>
      <w:r w:rsidRPr="00441CD3">
        <w:t xml:space="preserve">   PNPL   Location- Print Progress Notes</w:t>
      </w:r>
    </w:p>
    <w:p w:rsidR="00750D83" w:rsidRPr="00441CD3" w:rsidRDefault="00750D83" w:rsidP="001F0CA0">
      <w:pPr>
        <w:pStyle w:val="capture"/>
      </w:pPr>
      <w:r w:rsidRPr="00441CD3">
        <w:t xml:space="preserve">   PNPT   Patient- Print Progress Notes</w:t>
      </w:r>
    </w:p>
    <w:p w:rsidR="00750D83" w:rsidRPr="00441CD3" w:rsidRDefault="00750D83" w:rsidP="001F0CA0">
      <w:pPr>
        <w:pStyle w:val="capture"/>
      </w:pPr>
      <w:r w:rsidRPr="00441CD3">
        <w:t xml:space="preserve">   PNPW   Ward- Print Progress Notes</w:t>
      </w:r>
    </w:p>
    <w:p w:rsidR="00750D83" w:rsidRPr="00441CD3" w:rsidRDefault="00750D83" w:rsidP="001F0CA0">
      <w:pPr>
        <w:pStyle w:val="capture"/>
      </w:pPr>
    </w:p>
    <w:p w:rsidR="00750D83" w:rsidRPr="00441CD3" w:rsidRDefault="00750D83" w:rsidP="001F0CA0">
      <w:pPr>
        <w:pStyle w:val="capture"/>
      </w:pPr>
      <w:r w:rsidRPr="00441CD3">
        <w:t xml:space="preserve">Select Progress Notes Print Options Option: </w:t>
      </w:r>
      <w:r w:rsidRPr="00441CD3">
        <w:rPr>
          <w:b/>
        </w:rPr>
        <w:t>author</w:t>
      </w:r>
      <w:r w:rsidRPr="00441CD3">
        <w:t>- Print Progress Notes</w:t>
      </w:r>
    </w:p>
    <w:p w:rsidR="00750D83" w:rsidRPr="00441CD3" w:rsidRDefault="00750D83" w:rsidP="001F0CA0">
      <w:pPr>
        <w:pStyle w:val="capture"/>
      </w:pPr>
    </w:p>
    <w:p w:rsidR="00750D83" w:rsidRPr="00441CD3" w:rsidRDefault="00750D83" w:rsidP="001F0CA0">
      <w:pPr>
        <w:pStyle w:val="capture"/>
      </w:pPr>
      <w:r w:rsidRPr="00441CD3">
        <w:t xml:space="preserve">                   Print Progress Notes for a Selected AUTHOR</w:t>
      </w:r>
    </w:p>
    <w:p w:rsidR="00750D83" w:rsidRPr="00441CD3" w:rsidRDefault="00750D83" w:rsidP="001F0CA0">
      <w:pPr>
        <w:pStyle w:val="capture"/>
      </w:pPr>
      <w:r w:rsidRPr="00441CD3">
        <w:t>-------------------------------------------------------------------------</w:t>
      </w:r>
    </w:p>
    <w:p w:rsidR="00750D83" w:rsidRPr="00441CD3" w:rsidRDefault="00750D83" w:rsidP="001F0CA0">
      <w:pPr>
        <w:pStyle w:val="capture"/>
      </w:pPr>
    </w:p>
    <w:p w:rsidR="00750D83" w:rsidRPr="00441CD3" w:rsidRDefault="00750D83" w:rsidP="001F0CA0">
      <w:pPr>
        <w:pStyle w:val="capture"/>
      </w:pPr>
      <w:r w:rsidRPr="00441CD3">
        <w:t xml:space="preserve">AUTHOR:    </w:t>
      </w:r>
      <w:r w:rsidRPr="00441CD3">
        <w:rPr>
          <w:b/>
        </w:rPr>
        <w:t>TIUPROVIDER,THREE</w:t>
      </w:r>
      <w:r w:rsidRPr="00441CD3">
        <w:t xml:space="preserve">        TT            MD</w:t>
      </w:r>
    </w:p>
    <w:p w:rsidR="00750D83" w:rsidRPr="00441CD3" w:rsidRDefault="00750D83" w:rsidP="001F0CA0">
      <w:pPr>
        <w:pStyle w:val="capture"/>
      </w:pPr>
    </w:p>
    <w:p w:rsidR="00750D83" w:rsidRPr="00441CD3" w:rsidRDefault="00750D83" w:rsidP="001F0CA0">
      <w:pPr>
        <w:pStyle w:val="capture"/>
      </w:pPr>
      <w:r w:rsidRPr="00441CD3">
        <w:t>Available notes: Aug 24, 1995 thru Oct 03, 1996</w:t>
      </w:r>
    </w:p>
    <w:p w:rsidR="00750D83" w:rsidRPr="00441CD3" w:rsidRDefault="00750D83" w:rsidP="001F0CA0">
      <w:pPr>
        <w:pStyle w:val="capture"/>
      </w:pPr>
      <w:r w:rsidRPr="00441CD3">
        <w:t xml:space="preserve">Print Notes Beginning: </w:t>
      </w:r>
      <w:r w:rsidRPr="00441CD3">
        <w:rPr>
          <w:b/>
        </w:rPr>
        <w:t>t-100</w:t>
      </w:r>
      <w:r w:rsidRPr="00441CD3">
        <w:t xml:space="preserve">  (MAY 01, 1996)</w:t>
      </w:r>
    </w:p>
    <w:p w:rsidR="00750D83" w:rsidRPr="00441CD3" w:rsidRDefault="00750D83" w:rsidP="001F0CA0">
      <w:pPr>
        <w:pStyle w:val="capture"/>
      </w:pPr>
      <w:r w:rsidRPr="00441CD3">
        <w:t xml:space="preserve">                 Thru: </w:t>
      </w:r>
      <w:r w:rsidRPr="00441CD3">
        <w:rPr>
          <w:b/>
        </w:rPr>
        <w:t>t-60</w:t>
      </w:r>
      <w:r w:rsidRPr="00441CD3">
        <w:t xml:space="preserve">  (JUL 10, 1996)</w:t>
      </w:r>
    </w:p>
    <w:p w:rsidR="00750D83" w:rsidRPr="00441CD3" w:rsidRDefault="00750D83" w:rsidP="001F0CA0">
      <w:pPr>
        <w:pStyle w:val="capture"/>
      </w:pPr>
    </w:p>
    <w:p w:rsidR="00750D83" w:rsidRPr="00441CD3" w:rsidRDefault="00750D83" w:rsidP="001F0CA0">
      <w:pPr>
        <w:pStyle w:val="capture"/>
      </w:pPr>
      <w:r w:rsidRPr="00441CD3">
        <w:t>Searching for the notes........</w:t>
      </w:r>
    </w:p>
    <w:p w:rsidR="00750D83" w:rsidRPr="00441CD3" w:rsidRDefault="00750D83" w:rsidP="001F0CA0">
      <w:pPr>
        <w:pStyle w:val="capture"/>
      </w:pPr>
      <w:r w:rsidRPr="00441CD3">
        <w:t>&gt;&gt; 8 notes found for TIUProvider,Three</w:t>
      </w:r>
    </w:p>
    <w:p w:rsidR="00750D83" w:rsidRPr="00441CD3" w:rsidRDefault="00750D83" w:rsidP="001F0CA0">
      <w:pPr>
        <w:pStyle w:val="capture"/>
        <w:rPr>
          <w:b/>
        </w:rPr>
      </w:pPr>
      <w:r w:rsidRPr="00441CD3">
        <w:t xml:space="preserve">Do you want WORK copies or CHART copies? CHART// </w:t>
      </w:r>
      <w:r w:rsidRPr="00441CD3">
        <w:rPr>
          <w:b/>
        </w:rPr>
        <w:t>&lt;Enter&gt;</w:t>
      </w:r>
    </w:p>
    <w:p w:rsidR="00750D83" w:rsidRPr="00441CD3" w:rsidRDefault="00750D83" w:rsidP="001F0CA0">
      <w:pPr>
        <w:pStyle w:val="capture"/>
        <w:rPr>
          <w:b/>
        </w:rPr>
      </w:pPr>
      <w:r w:rsidRPr="00441CD3">
        <w:t xml:space="preserve">DEVICE: HOME// </w:t>
      </w:r>
      <w:r w:rsidRPr="00441CD3">
        <w:rPr>
          <w:b/>
        </w:rPr>
        <w:t>PRINTER</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2E6353"/>
    <w:p w:rsidR="00750D83" w:rsidRPr="00441CD3" w:rsidRDefault="00750D83" w:rsidP="001F0CA0">
      <w:pPr>
        <w:pStyle w:val="capture"/>
      </w:pPr>
      <w:r w:rsidRPr="00441CD3">
        <w:t>-------------------------------------------------------------------------</w:t>
      </w:r>
    </w:p>
    <w:p w:rsidR="00750D83" w:rsidRPr="00441CD3" w:rsidRDefault="00750D83" w:rsidP="001F0CA0">
      <w:pPr>
        <w:pStyle w:val="capture"/>
      </w:pPr>
      <w:smartTag w:uri="urn:schemas-microsoft-com:office:smarttags" w:element="place">
        <w:smartTag w:uri="urn:schemas-microsoft-com:office:smarttags" w:element="City">
          <w:r w:rsidRPr="00441CD3">
            <w:t>ANDERSON</w:t>
          </w:r>
        </w:smartTag>
      </w:smartTag>
      <w:r w:rsidRPr="00441CD3">
        <w:t>,H C  666-12-3456                                  Progress Notes</w:t>
      </w:r>
    </w:p>
    <w:p w:rsidR="00750D83" w:rsidRPr="00441CD3" w:rsidRDefault="00750D83" w:rsidP="001F0CA0">
      <w:pPr>
        <w:pStyle w:val="capture"/>
      </w:pPr>
      <w:r w:rsidRPr="00441CD3">
        <w:t>-------------------------------------------------------------------------</w:t>
      </w:r>
    </w:p>
    <w:p w:rsidR="00750D83" w:rsidRPr="00441CD3" w:rsidRDefault="00750D83" w:rsidP="001F0CA0">
      <w:pPr>
        <w:pStyle w:val="capture"/>
      </w:pPr>
      <w:r w:rsidRPr="00441CD3">
        <w:t>NOTE DATED: 05/08/96 11:01    DIABETES EDUCATION</w:t>
      </w:r>
    </w:p>
    <w:p w:rsidR="00750D83" w:rsidRPr="00441CD3" w:rsidRDefault="00750D83" w:rsidP="001F0CA0">
      <w:pPr>
        <w:pStyle w:val="capture"/>
      </w:pPr>
      <w:r w:rsidRPr="00441CD3">
        <w:t>ADMITTED: 04/21/96 10:00 2B</w:t>
      </w:r>
    </w:p>
    <w:p w:rsidR="00750D83" w:rsidRPr="00441CD3" w:rsidRDefault="00750D83" w:rsidP="001F0CA0">
      <w:pPr>
        <w:pStyle w:val="capture"/>
      </w:pPr>
    </w:p>
    <w:p w:rsidR="00750D83" w:rsidRPr="00441CD3" w:rsidRDefault="00750D83" w:rsidP="001F0CA0">
      <w:pPr>
        <w:pStyle w:val="capture"/>
      </w:pPr>
      <w:r w:rsidRPr="00441CD3">
        <w:t>-------------------------------------------------------------------------</w:t>
      </w:r>
    </w:p>
    <w:p w:rsidR="00750D83" w:rsidRPr="00441CD3" w:rsidRDefault="00750D83" w:rsidP="001F0CA0">
      <w:pPr>
        <w:pStyle w:val="capture"/>
      </w:pPr>
      <w:r w:rsidRPr="00441CD3">
        <w:t>SUBJECTIVE:    45 year old AMERICAN INDIAN here for</w:t>
      </w:r>
    </w:p>
    <w:p w:rsidR="00750D83" w:rsidRPr="00441CD3" w:rsidRDefault="00750D83" w:rsidP="001F0CA0">
      <w:pPr>
        <w:pStyle w:val="capture"/>
      </w:pPr>
      <w:r w:rsidRPr="00441CD3">
        <w:t xml:space="preserve">               initial evaluation of his DYSLIPIDEMIA.</w:t>
      </w:r>
    </w:p>
    <w:p w:rsidR="00750D83" w:rsidRPr="00441CD3" w:rsidRDefault="00750D83" w:rsidP="001F0CA0">
      <w:pPr>
        <w:pStyle w:val="capture"/>
      </w:pPr>
      <w:r w:rsidRPr="00441CD3">
        <w:t xml:space="preserve">               COPIED FROM TIUCLIENT TO TIUPATIENT...</w:t>
      </w:r>
    </w:p>
    <w:p w:rsidR="00750D83" w:rsidRPr="00441CD3" w:rsidRDefault="00750D83" w:rsidP="001F0CA0">
      <w:pPr>
        <w:pStyle w:val="capture"/>
      </w:pPr>
      <w:r w:rsidRPr="00441CD3">
        <w:t>PMH:</w:t>
      </w:r>
    </w:p>
    <w:p w:rsidR="00750D83" w:rsidRPr="00441CD3" w:rsidRDefault="00750D83" w:rsidP="001F0CA0">
      <w:pPr>
        <w:pStyle w:val="capture"/>
      </w:pPr>
    </w:p>
    <w:p w:rsidR="00750D83" w:rsidRPr="00441CD3" w:rsidRDefault="00750D83" w:rsidP="001F0CA0">
      <w:pPr>
        <w:pStyle w:val="capture"/>
      </w:pPr>
      <w:r w:rsidRPr="00441CD3">
        <w:t xml:space="preserve">               Significant negative medical history pertinent to the</w:t>
      </w:r>
    </w:p>
    <w:p w:rsidR="00750D83" w:rsidRPr="00441CD3" w:rsidRDefault="00750D83" w:rsidP="001F0CA0">
      <w:pPr>
        <w:pStyle w:val="capture"/>
      </w:pPr>
      <w:r w:rsidRPr="00441CD3">
        <w:t xml:space="preserve">               evaluation and treatment of DYSLIPIDEMIA:</w:t>
      </w:r>
    </w:p>
    <w:p w:rsidR="00750D83" w:rsidRPr="00441CD3" w:rsidRDefault="00750D83" w:rsidP="001F0CA0">
      <w:pPr>
        <w:pStyle w:val="capture"/>
      </w:pPr>
    </w:p>
    <w:p w:rsidR="00750D83" w:rsidRPr="00441CD3" w:rsidRDefault="00750D83" w:rsidP="001F0CA0">
      <w:pPr>
        <w:pStyle w:val="capture"/>
      </w:pPr>
      <w:r w:rsidRPr="00441CD3">
        <w:t>FH:</w:t>
      </w:r>
    </w:p>
    <w:p w:rsidR="00750D83" w:rsidRPr="00441CD3" w:rsidRDefault="00750D83" w:rsidP="001F0CA0">
      <w:pPr>
        <w:pStyle w:val="capture"/>
      </w:pPr>
    </w:p>
    <w:p w:rsidR="00750D83" w:rsidRPr="00441CD3" w:rsidRDefault="00750D83" w:rsidP="001F0CA0">
      <w:pPr>
        <w:pStyle w:val="capture"/>
      </w:pPr>
      <w:r w:rsidRPr="00441CD3">
        <w:t>SH:</w:t>
      </w:r>
    </w:p>
    <w:p w:rsidR="00750D83" w:rsidRPr="00441CD3" w:rsidRDefault="00750D83" w:rsidP="001F0CA0">
      <w:pPr>
        <w:pStyle w:val="capture"/>
      </w:pPr>
    </w:p>
    <w:p w:rsidR="00750D83" w:rsidRPr="00441CD3" w:rsidRDefault="00750D83" w:rsidP="001F0CA0">
      <w:pPr>
        <w:pStyle w:val="capture"/>
      </w:pPr>
      <w:r w:rsidRPr="00441CD3">
        <w:t>MEDICATION</w:t>
      </w:r>
    </w:p>
    <w:p w:rsidR="00750D83" w:rsidRPr="00441CD3" w:rsidRDefault="00750D83" w:rsidP="001F0CA0">
      <w:pPr>
        <w:pStyle w:val="capture"/>
      </w:pPr>
      <w:r w:rsidRPr="00441CD3">
        <w:t>HISTORY:       CURRENT MEDICATIONS</w:t>
      </w:r>
    </w:p>
    <w:p w:rsidR="00750D83" w:rsidRPr="00441CD3" w:rsidRDefault="00750D83" w:rsidP="001F0CA0">
      <w:pPr>
        <w:pStyle w:val="capture"/>
      </w:pPr>
    </w:p>
    <w:p w:rsidR="00750D83" w:rsidRPr="00441CD3" w:rsidRDefault="00750D83" w:rsidP="001F0CA0">
      <w:pPr>
        <w:pStyle w:val="capture"/>
      </w:pPr>
      <w:r w:rsidRPr="00441CD3">
        <w:t>DIET:          Counseled on AHA Step I diet today by NINE TIUPROVIDER.</w:t>
      </w:r>
    </w:p>
    <w:p w:rsidR="00750D83" w:rsidRPr="00441CD3" w:rsidRDefault="00750D83" w:rsidP="001F0CA0">
      <w:pPr>
        <w:pStyle w:val="capture"/>
      </w:pPr>
      <w:r w:rsidRPr="00441CD3">
        <w:t xml:space="preserve">               See her evaluation.</w:t>
      </w:r>
    </w:p>
    <w:p w:rsidR="00750D83" w:rsidRPr="00441CD3" w:rsidRDefault="00750D83" w:rsidP="001F0CA0">
      <w:pPr>
        <w:pStyle w:val="capture"/>
      </w:pPr>
      <w:r w:rsidRPr="00441CD3">
        <w:t>ACTIVITY:</w:t>
      </w:r>
    </w:p>
    <w:p w:rsidR="00750D83" w:rsidRPr="00441CD3" w:rsidRDefault="00750D83" w:rsidP="001F0CA0">
      <w:pPr>
        <w:pStyle w:val="capture"/>
      </w:pPr>
    </w:p>
    <w:p w:rsidR="00750D83" w:rsidRPr="00441CD3" w:rsidRDefault="00750D83" w:rsidP="001F0CA0">
      <w:pPr>
        <w:pStyle w:val="capture"/>
      </w:pPr>
      <w:r w:rsidRPr="00441CD3">
        <w:t>OBJECTIVE:     HT:  70 (08/23/95 11:45)   WT:  207 (08/23/95 11:45)</w:t>
      </w:r>
    </w:p>
    <w:p w:rsidR="00750D83" w:rsidRPr="00441CD3" w:rsidRDefault="00750D83" w:rsidP="001F0CA0">
      <w:pPr>
        <w:pStyle w:val="capture"/>
      </w:pPr>
      <w:r w:rsidRPr="00441CD3">
        <w:t xml:space="preserve">               TSH/T4: 1.7/1.1</w:t>
      </w:r>
    </w:p>
    <w:p w:rsidR="00750D83" w:rsidRPr="00441CD3" w:rsidRDefault="00750D83" w:rsidP="001F0CA0">
      <w:pPr>
        <w:pStyle w:val="capture"/>
      </w:pPr>
      <w:r w:rsidRPr="00441CD3">
        <w:t xml:space="preserve">                  FBG: 200           HEMOGLOBIN A1C: 15.2</w:t>
      </w:r>
    </w:p>
    <w:p w:rsidR="00750D83" w:rsidRPr="00441CD3" w:rsidRDefault="00750D83" w:rsidP="001F0CA0">
      <w:pPr>
        <w:pStyle w:val="capture"/>
      </w:pPr>
      <w:r w:rsidRPr="00441CD3">
        <w:t xml:space="preserve">                 SGOT: 44               URIC ACID: 4.7</w:t>
      </w:r>
    </w:p>
    <w:p w:rsidR="00750D83" w:rsidRPr="00441CD3" w:rsidRDefault="00750D83" w:rsidP="001F0CA0">
      <w:pPr>
        <w:pStyle w:val="capture"/>
        <w:rPr>
          <w:b/>
        </w:rPr>
      </w:pPr>
      <w:r w:rsidRPr="00441CD3">
        <w:t xml:space="preserve">Enter RETURN to continue or '^' to exit: </w:t>
      </w:r>
      <w:r w:rsidRPr="00441CD3">
        <w:rPr>
          <w:b/>
        </w:rPr>
        <w:t>&lt;Enter&gt;</w:t>
      </w:r>
    </w:p>
    <w:p w:rsidR="00750D83" w:rsidRPr="00441CD3" w:rsidRDefault="00750D83" w:rsidP="001F0CA0">
      <w:pPr>
        <w:pStyle w:val="capture"/>
      </w:pPr>
    </w:p>
    <w:p w:rsidR="00750D83" w:rsidRPr="00441CD3" w:rsidRDefault="00750D83" w:rsidP="001F0CA0">
      <w:pPr>
        <w:rPr>
          <w:rFonts w:cs="Courier New"/>
          <w:sz w:val="18"/>
          <w:szCs w:val="18"/>
        </w:rPr>
      </w:pPr>
      <w:r w:rsidRPr="00441CD3">
        <w:br w:type="page"/>
      </w:r>
    </w:p>
    <w:p w:rsidR="00750D83" w:rsidRPr="00441CD3" w:rsidRDefault="00750D83" w:rsidP="002E6353">
      <w:pPr>
        <w:pStyle w:val="NormalPageTitle"/>
      </w:pPr>
      <w:r w:rsidRPr="00441CD3">
        <w:t>Author</w:t>
      </w:r>
      <w:r w:rsidRPr="00441CD3">
        <w:rPr>
          <w:rFonts w:ascii="Symbol" w:hAnsi="Symbol"/>
        </w:rPr>
        <w:t></w:t>
      </w:r>
      <w:r w:rsidRPr="00441CD3">
        <w:t xml:space="preserve"> Print Progress Notes Example cont’d</w:t>
      </w:r>
    </w:p>
    <w:p w:rsidR="00750D83" w:rsidRPr="00441CD3" w:rsidRDefault="00750D83" w:rsidP="001F0CA0">
      <w:pPr>
        <w:rPr>
          <w:b/>
          <w:i/>
        </w:rPr>
      </w:pPr>
    </w:p>
    <w:p w:rsidR="00750D83" w:rsidRPr="00441CD3" w:rsidRDefault="00750D83" w:rsidP="001F0CA0">
      <w:pPr>
        <w:pStyle w:val="capture"/>
      </w:pPr>
      <w:r w:rsidRPr="00441CD3">
        <w:t>--------------------------------------------------------------------------</w:t>
      </w:r>
    </w:p>
    <w:p w:rsidR="00750D83" w:rsidRPr="00441CD3" w:rsidRDefault="00750D83" w:rsidP="001F0CA0">
      <w:pPr>
        <w:pStyle w:val="capture"/>
      </w:pPr>
      <w:r w:rsidRPr="00441CD3">
        <w:t>TIUPATIENT,ONE  666-12-3456                                 Progress Notes</w:t>
      </w:r>
    </w:p>
    <w:p w:rsidR="00750D83" w:rsidRPr="00441CD3" w:rsidRDefault="00750D83" w:rsidP="001F0CA0">
      <w:pPr>
        <w:pStyle w:val="capture"/>
      </w:pPr>
      <w:r w:rsidRPr="00441CD3">
        <w:t>--------------------------------------------------------------------------</w:t>
      </w:r>
    </w:p>
    <w:p w:rsidR="00750D83" w:rsidRPr="00441CD3" w:rsidRDefault="00750D83" w:rsidP="001F0CA0">
      <w:pPr>
        <w:pStyle w:val="capture"/>
      </w:pPr>
      <w:r w:rsidRPr="00441CD3">
        <w:t>06/05/96 15:18       ** CONTINUED FROM PREVIOUS SCREEN **</w:t>
      </w:r>
    </w:p>
    <w:p w:rsidR="00750D83" w:rsidRPr="00441CD3" w:rsidRDefault="00750D83" w:rsidP="001F0CA0">
      <w:pPr>
        <w:pStyle w:val="capture"/>
      </w:pPr>
    </w:p>
    <w:p w:rsidR="00750D83" w:rsidRPr="00441CD3" w:rsidRDefault="00750D83" w:rsidP="001F0CA0">
      <w:pPr>
        <w:pStyle w:val="capture"/>
      </w:pPr>
      <w:r w:rsidRPr="00441CD3">
        <w:t>ASSESSMENT:    1.      MALE with / without documented CAD</w:t>
      </w:r>
    </w:p>
    <w:p w:rsidR="00750D83" w:rsidRPr="00441CD3" w:rsidRDefault="00750D83" w:rsidP="001F0CA0">
      <w:pPr>
        <w:pStyle w:val="capture"/>
      </w:pPr>
      <w:r w:rsidRPr="00441CD3">
        <w:t xml:space="preserve">               2.      CV Risk factors:</w:t>
      </w:r>
    </w:p>
    <w:p w:rsidR="00750D83" w:rsidRPr="00441CD3" w:rsidRDefault="00750D83" w:rsidP="001F0CA0">
      <w:pPr>
        <w:pStyle w:val="capture"/>
      </w:pPr>
      <w:r w:rsidRPr="00441CD3">
        <w:t xml:space="preserve">               3.      Lipid pattern:</w:t>
      </w:r>
    </w:p>
    <w:p w:rsidR="00750D83" w:rsidRPr="00441CD3" w:rsidRDefault="00750D83" w:rsidP="001F0CA0">
      <w:pPr>
        <w:pStyle w:val="capture"/>
      </w:pPr>
      <w:r w:rsidRPr="00441CD3">
        <w:t>PLAN:          1.      Implement recommendations to lower fat intake.</w:t>
      </w:r>
    </w:p>
    <w:p w:rsidR="00750D83" w:rsidRPr="00441CD3" w:rsidRDefault="00750D83" w:rsidP="001F0CA0">
      <w:pPr>
        <w:pStyle w:val="capture"/>
      </w:pPr>
      <w:r w:rsidRPr="00441CD3">
        <w:t xml:space="preserve">               2.      Repeat FBG and HBG A1C on:</w:t>
      </w:r>
    </w:p>
    <w:p w:rsidR="00750D83" w:rsidRPr="00441CD3" w:rsidRDefault="00750D83" w:rsidP="001F0CA0">
      <w:pPr>
        <w:pStyle w:val="capture"/>
      </w:pPr>
      <w:r w:rsidRPr="00441CD3">
        <w:t xml:space="preserve">               3.      Return to review lab on:</w:t>
      </w:r>
    </w:p>
    <w:p w:rsidR="00750D83" w:rsidRPr="00441CD3" w:rsidRDefault="00750D83" w:rsidP="001F0CA0">
      <w:pPr>
        <w:pStyle w:val="capture"/>
      </w:pPr>
    </w:p>
    <w:p w:rsidR="00750D83" w:rsidRPr="00441CD3" w:rsidRDefault="00750D83" w:rsidP="001F0CA0">
      <w:pPr>
        <w:pStyle w:val="capture"/>
      </w:pPr>
      <w:r w:rsidRPr="00441CD3">
        <w:t xml:space="preserve">                  Signed by: /es/  Three TIUProvider, MS</w:t>
      </w:r>
    </w:p>
    <w:p w:rsidR="00750D83" w:rsidRPr="00441CD3" w:rsidRDefault="00750D83" w:rsidP="001F0CA0">
      <w:pPr>
        <w:pStyle w:val="capture"/>
      </w:pPr>
      <w:r w:rsidRPr="00441CD3">
        <w:t xml:space="preserve">                                  Physician Assistant 06/21/96 07:47</w:t>
      </w:r>
    </w:p>
    <w:p w:rsidR="00750D83" w:rsidRPr="00441CD3" w:rsidRDefault="00750D83" w:rsidP="001F0CA0">
      <w:pPr>
        <w:pStyle w:val="capture"/>
      </w:pPr>
      <w:r w:rsidRPr="00441CD3">
        <w:t xml:space="preserve">                                  Analog Pager:  555-1213</w:t>
      </w:r>
    </w:p>
    <w:p w:rsidR="00750D83" w:rsidRPr="00441CD3" w:rsidRDefault="00750D83" w:rsidP="001F0CA0">
      <w:pPr>
        <w:pStyle w:val="capture"/>
      </w:pPr>
      <w:r w:rsidRPr="00441CD3">
        <w:t xml:space="preserve">                                  Digital Pager: 555-1215</w:t>
      </w:r>
    </w:p>
    <w:p w:rsidR="00750D83" w:rsidRPr="00441CD3" w:rsidRDefault="00750D83" w:rsidP="001F0CA0">
      <w:pPr>
        <w:pStyle w:val="capture"/>
      </w:pPr>
    </w:p>
    <w:p w:rsidR="00750D83" w:rsidRPr="00441CD3" w:rsidRDefault="00750D83" w:rsidP="001F0CA0">
      <w:pPr>
        <w:pStyle w:val="capture"/>
        <w:rPr>
          <w:b/>
        </w:rPr>
      </w:pPr>
      <w:r w:rsidRPr="00441CD3">
        <w:t>Enter RETURN to continue or '^' to exit:</w:t>
      </w:r>
      <w:r w:rsidRPr="00441CD3">
        <w:rPr>
          <w:b/>
        </w:rPr>
        <w:t>&lt;Enter&gt;</w:t>
      </w:r>
    </w:p>
    <w:p w:rsidR="00750D83" w:rsidRPr="00441CD3" w:rsidRDefault="00750D83" w:rsidP="001F0CA0">
      <w:pPr>
        <w:pStyle w:val="capture"/>
      </w:pPr>
    </w:p>
    <w:p w:rsidR="00750D83" w:rsidRPr="00441CD3" w:rsidRDefault="00750D83" w:rsidP="001F0CA0">
      <w:pPr>
        <w:pStyle w:val="capture"/>
      </w:pPr>
      <w:r w:rsidRPr="00441CD3">
        <w:t>--------------------------------------------------------------------------</w:t>
      </w:r>
    </w:p>
    <w:p w:rsidR="00750D83" w:rsidRPr="00441CD3" w:rsidRDefault="00750D83" w:rsidP="001F0CA0">
      <w:pPr>
        <w:pStyle w:val="capture"/>
      </w:pPr>
      <w:r w:rsidRPr="00441CD3">
        <w:t>TIUPATIENT,ONE  666-12-3456                                 Progress Notes</w:t>
      </w:r>
    </w:p>
    <w:p w:rsidR="00750D83" w:rsidRPr="00441CD3" w:rsidRDefault="00750D83" w:rsidP="001F0CA0">
      <w:pPr>
        <w:pStyle w:val="capture"/>
      </w:pPr>
      <w:r w:rsidRPr="00441CD3">
        <w:t>--------------------------------------------------------------------------</w:t>
      </w:r>
    </w:p>
    <w:p w:rsidR="00750D83" w:rsidRPr="00441CD3" w:rsidRDefault="00750D83" w:rsidP="001F0CA0">
      <w:pPr>
        <w:pStyle w:val="capture"/>
      </w:pPr>
      <w:r w:rsidRPr="00441CD3">
        <w:t>NOTE DATED: 06/21/96 11:38    SOCIAL WORK SERVICE</w:t>
      </w:r>
    </w:p>
    <w:p w:rsidR="00750D83" w:rsidRPr="00441CD3" w:rsidRDefault="00750D83" w:rsidP="001F0CA0">
      <w:pPr>
        <w:pStyle w:val="capture"/>
      </w:pPr>
      <w:r w:rsidRPr="00441CD3">
        <w:t>ADMITTED: 06/01/96 10:00 2B</w:t>
      </w:r>
    </w:p>
    <w:p w:rsidR="00750D83" w:rsidRPr="00441CD3" w:rsidRDefault="00750D83" w:rsidP="001F0CA0">
      <w:pPr>
        <w:pStyle w:val="capture"/>
      </w:pPr>
      <w:r w:rsidRPr="00441CD3">
        <w:t>Follow-up to 6/1/96 visit.</w:t>
      </w:r>
    </w:p>
    <w:p w:rsidR="00750D83" w:rsidRPr="00441CD3" w:rsidRDefault="00750D83" w:rsidP="001F0CA0">
      <w:pPr>
        <w:pStyle w:val="capture"/>
      </w:pPr>
    </w:p>
    <w:p w:rsidR="00750D83" w:rsidRPr="00441CD3" w:rsidRDefault="00750D83" w:rsidP="001F0CA0">
      <w:pPr>
        <w:pStyle w:val="capture"/>
      </w:pPr>
      <w:r w:rsidRPr="00441CD3">
        <w:t xml:space="preserve">                  Signed by: /es/ Three TIUProvider, MS</w:t>
      </w:r>
    </w:p>
    <w:p w:rsidR="00750D83" w:rsidRPr="00441CD3" w:rsidRDefault="00750D83" w:rsidP="001F0CA0">
      <w:pPr>
        <w:pStyle w:val="capture"/>
      </w:pPr>
      <w:r w:rsidRPr="00441CD3">
        <w:t xml:space="preserve">                                  Physician Assistant 06/21/96 07:47</w:t>
      </w:r>
    </w:p>
    <w:p w:rsidR="00750D83" w:rsidRPr="00441CD3" w:rsidRDefault="00750D83" w:rsidP="001F0CA0">
      <w:pPr>
        <w:pStyle w:val="capture"/>
      </w:pPr>
      <w:r w:rsidRPr="00441CD3">
        <w:t xml:space="preserve">                                  Analog Pager:  555-1213</w:t>
      </w:r>
    </w:p>
    <w:p w:rsidR="00750D83" w:rsidRPr="00441CD3" w:rsidRDefault="00750D83" w:rsidP="001F0CA0">
      <w:pPr>
        <w:pStyle w:val="capture"/>
      </w:pPr>
      <w:r w:rsidRPr="00441CD3">
        <w:t xml:space="preserve">                                  Digital Pager: 555-1215</w:t>
      </w:r>
    </w:p>
    <w:p w:rsidR="00750D83" w:rsidRPr="00441CD3" w:rsidRDefault="00750D83" w:rsidP="001F0CA0">
      <w:pPr>
        <w:pStyle w:val="capture"/>
      </w:pPr>
    </w:p>
    <w:p w:rsidR="00750D83" w:rsidRPr="00441CD3" w:rsidRDefault="00750D83" w:rsidP="001F0CA0">
      <w:pPr>
        <w:pStyle w:val="capture"/>
        <w:rPr>
          <w:b/>
        </w:rPr>
      </w:pPr>
      <w:r w:rsidRPr="00441CD3">
        <w:t>Enter RETURN to continue or '^' to exit:</w:t>
      </w:r>
      <w:r w:rsidRPr="00441CD3">
        <w:rPr>
          <w:b/>
        </w:rPr>
        <w:t>&lt;Enter&gt;</w:t>
      </w:r>
    </w:p>
    <w:p w:rsidR="00750D83" w:rsidRPr="00441CD3" w:rsidRDefault="00750D83" w:rsidP="001F0CA0">
      <w:pPr>
        <w:pStyle w:val="capture"/>
      </w:pPr>
    </w:p>
    <w:p w:rsidR="00750D83" w:rsidRPr="00441CD3" w:rsidRDefault="00750D83" w:rsidP="001F0CA0">
      <w:pPr>
        <w:pStyle w:val="capture"/>
      </w:pPr>
      <w:r w:rsidRPr="00441CD3">
        <w:t>--------------------------------------------------------------------------</w:t>
      </w:r>
    </w:p>
    <w:p w:rsidR="00750D83" w:rsidRPr="00441CD3" w:rsidRDefault="00750D83" w:rsidP="001F0CA0">
      <w:pPr>
        <w:pStyle w:val="capture"/>
      </w:pPr>
      <w:r w:rsidRPr="00441CD3">
        <w:t>TIUPATIENT,SEVEN 666-04-2591P                               Progress Notes</w:t>
      </w:r>
    </w:p>
    <w:p w:rsidR="00750D83" w:rsidRPr="00441CD3" w:rsidRDefault="00750D83" w:rsidP="001F0CA0">
      <w:pPr>
        <w:pStyle w:val="capture"/>
      </w:pPr>
      <w:r w:rsidRPr="00441CD3">
        <w:t>--------------------------------------------------------------------------</w:t>
      </w:r>
    </w:p>
    <w:p w:rsidR="00750D83" w:rsidRPr="00441CD3" w:rsidRDefault="00750D83" w:rsidP="001F0CA0">
      <w:pPr>
        <w:pStyle w:val="capture"/>
      </w:pPr>
      <w:r w:rsidRPr="00441CD3">
        <w:t>NOTE DATED: 07/03/96 14:18    LIPID CLINIC</w:t>
      </w:r>
    </w:p>
    <w:p w:rsidR="00750D83" w:rsidRPr="00441CD3" w:rsidRDefault="00750D83" w:rsidP="001F0CA0">
      <w:pPr>
        <w:pStyle w:val="capture"/>
      </w:pPr>
      <w:r w:rsidRPr="00441CD3">
        <w:t>ADMITTED: 05/28/96 15:58 1A</w:t>
      </w:r>
    </w:p>
    <w:p w:rsidR="00750D83" w:rsidRPr="00441CD3" w:rsidRDefault="00750D83" w:rsidP="001F0CA0">
      <w:pPr>
        <w:pStyle w:val="capture"/>
      </w:pPr>
      <w:r w:rsidRPr="00441CD3">
        <w:t>SUBJECTIVE:    65 year old AMERICAN INDIAN OR ALASKA NATIVE MALE here for</w:t>
      </w:r>
    </w:p>
    <w:p w:rsidR="00750D83" w:rsidRPr="00441CD3" w:rsidRDefault="00750D83" w:rsidP="001F0CA0">
      <w:pPr>
        <w:pStyle w:val="capture"/>
      </w:pPr>
      <w:r w:rsidRPr="00441CD3">
        <w:t xml:space="preserve">               initial evaluation of his DYSLIPIDEMIA.</w:t>
      </w:r>
    </w:p>
    <w:p w:rsidR="00750D83" w:rsidRPr="00441CD3" w:rsidRDefault="00750D83" w:rsidP="001F0CA0">
      <w:pPr>
        <w:pStyle w:val="capture"/>
      </w:pPr>
      <w:r w:rsidRPr="00441CD3">
        <w:t xml:space="preserve">               MORE STUFF...</w:t>
      </w:r>
    </w:p>
    <w:p w:rsidR="00750D83" w:rsidRPr="00441CD3" w:rsidRDefault="00750D83" w:rsidP="001F0CA0">
      <w:pPr>
        <w:pStyle w:val="capture"/>
      </w:pPr>
      <w:r w:rsidRPr="00441CD3">
        <w:t>PMH:</w:t>
      </w:r>
    </w:p>
    <w:p w:rsidR="00750D83" w:rsidRPr="00441CD3" w:rsidRDefault="00750D83" w:rsidP="001F0CA0">
      <w:pPr>
        <w:pStyle w:val="capture"/>
      </w:pPr>
    </w:p>
    <w:p w:rsidR="00750D83" w:rsidRPr="00441CD3" w:rsidRDefault="00750D83" w:rsidP="001F0CA0">
      <w:pPr>
        <w:pStyle w:val="capture"/>
      </w:pPr>
      <w:r w:rsidRPr="00441CD3">
        <w:t xml:space="preserve">               Significant negative medical history pertinent to the</w:t>
      </w:r>
    </w:p>
    <w:p w:rsidR="00750D83" w:rsidRPr="00441CD3" w:rsidRDefault="00750D83" w:rsidP="001F0CA0">
      <w:pPr>
        <w:pStyle w:val="capture"/>
      </w:pPr>
      <w:r w:rsidRPr="00441CD3">
        <w:t xml:space="preserve">               evaluation and treatment of DYSLIPIDEMIA:</w:t>
      </w:r>
    </w:p>
    <w:p w:rsidR="00750D83" w:rsidRPr="00441CD3" w:rsidRDefault="00750D83" w:rsidP="001F0CA0">
      <w:pPr>
        <w:pStyle w:val="capture"/>
      </w:pPr>
    </w:p>
    <w:p w:rsidR="00750D83" w:rsidRPr="00441CD3" w:rsidRDefault="00750D83" w:rsidP="001F0CA0">
      <w:pPr>
        <w:pStyle w:val="capture"/>
      </w:pPr>
      <w:r w:rsidRPr="00441CD3">
        <w:t>FH:</w:t>
      </w:r>
    </w:p>
    <w:p w:rsidR="00750D83" w:rsidRPr="00441CD3" w:rsidRDefault="00750D83" w:rsidP="001F0CA0">
      <w:pPr>
        <w:pStyle w:val="capture"/>
      </w:pPr>
    </w:p>
    <w:p w:rsidR="00750D83" w:rsidRPr="00441CD3" w:rsidRDefault="00750D83" w:rsidP="001F0CA0">
      <w:pPr>
        <w:pStyle w:val="capture"/>
      </w:pPr>
      <w:r w:rsidRPr="00441CD3">
        <w:t>SH:</w:t>
      </w:r>
    </w:p>
    <w:p w:rsidR="00750D83" w:rsidRPr="00441CD3" w:rsidRDefault="00750D83" w:rsidP="001F0CA0">
      <w:pPr>
        <w:pStyle w:val="capture"/>
      </w:pPr>
    </w:p>
    <w:p w:rsidR="00750D83" w:rsidRPr="00441CD3" w:rsidRDefault="00750D83" w:rsidP="001F0CA0">
      <w:pPr>
        <w:pStyle w:val="capture"/>
      </w:pPr>
      <w:r w:rsidRPr="00441CD3">
        <w:t>MEDICATION</w:t>
      </w:r>
    </w:p>
    <w:p w:rsidR="00750D83" w:rsidRPr="00441CD3" w:rsidRDefault="00750D83" w:rsidP="001F0CA0">
      <w:pPr>
        <w:pStyle w:val="capture"/>
      </w:pPr>
      <w:r w:rsidRPr="00441CD3">
        <w:t>HISTORY:       CURRENT MEDICATIONS</w:t>
      </w:r>
    </w:p>
    <w:p w:rsidR="00750D83" w:rsidRPr="00441CD3" w:rsidRDefault="00750D83" w:rsidP="001F0CA0">
      <w:pPr>
        <w:pStyle w:val="capture"/>
      </w:pPr>
    </w:p>
    <w:p w:rsidR="00750D83" w:rsidRPr="00441CD3" w:rsidRDefault="00750D83" w:rsidP="001F0CA0">
      <w:pPr>
        <w:pStyle w:val="capture"/>
      </w:pPr>
      <w:r w:rsidRPr="00441CD3">
        <w:t>DIET:          Counseled on AHA Step I diet today by NINE TIUPROVIDER.</w:t>
      </w:r>
    </w:p>
    <w:p w:rsidR="00750D83" w:rsidRPr="00441CD3" w:rsidRDefault="00750D83" w:rsidP="001F0CA0">
      <w:pPr>
        <w:pStyle w:val="capture"/>
      </w:pPr>
    </w:p>
    <w:p w:rsidR="00915BF7" w:rsidRPr="00441CD3" w:rsidRDefault="00750D83" w:rsidP="001F0CA0">
      <w:pPr>
        <w:pStyle w:val="capture"/>
      </w:pPr>
      <w:r w:rsidRPr="00441CD3">
        <w:t>ACTIVITY:</w:t>
      </w:r>
    </w:p>
    <w:p w:rsidR="00750D83" w:rsidRPr="00441CD3" w:rsidRDefault="00915BF7" w:rsidP="00D62086">
      <w:pPr>
        <w:pStyle w:val="NormalPageTitle"/>
      </w:pPr>
      <w:r w:rsidRPr="00441CD3">
        <w:br w:type="page"/>
      </w:r>
      <w:r w:rsidR="00750D83" w:rsidRPr="00441CD3">
        <w:t>Author</w:t>
      </w:r>
      <w:r w:rsidR="00750D83" w:rsidRPr="00441CD3">
        <w:rPr>
          <w:rFonts w:ascii="Symbol" w:hAnsi="Symbol"/>
        </w:rPr>
        <w:t></w:t>
      </w:r>
      <w:r w:rsidR="00750D83" w:rsidRPr="00441CD3">
        <w:t xml:space="preserve"> Print Progress Notes Example cont’d</w:t>
      </w:r>
    </w:p>
    <w:p w:rsidR="00750D83" w:rsidRPr="00441CD3" w:rsidRDefault="00750D83" w:rsidP="001F0CA0">
      <w:pPr>
        <w:rPr>
          <w:b/>
          <w:i/>
        </w:rPr>
      </w:pPr>
    </w:p>
    <w:p w:rsidR="00750D83" w:rsidRPr="00441CD3" w:rsidRDefault="00750D83" w:rsidP="001F0CA0">
      <w:pPr>
        <w:pStyle w:val="capture"/>
      </w:pPr>
      <w:r w:rsidRPr="00441CD3">
        <w:t>OBJECTIVE:     HT:  70 (08/23/95 11:45)   WT:  178 (07/01/96 17:15)</w:t>
      </w:r>
    </w:p>
    <w:p w:rsidR="00750D83" w:rsidRPr="00441CD3" w:rsidRDefault="00750D83" w:rsidP="001F0CA0">
      <w:pPr>
        <w:pStyle w:val="capture"/>
      </w:pPr>
      <w:r w:rsidRPr="00441CD3">
        <w:t xml:space="preserve">               TSH/T4: 1.7/1.1</w:t>
      </w:r>
    </w:p>
    <w:p w:rsidR="00750D83" w:rsidRPr="00441CD3" w:rsidRDefault="00750D83" w:rsidP="001F0CA0">
      <w:pPr>
        <w:pStyle w:val="capture"/>
      </w:pPr>
      <w:r w:rsidRPr="00441CD3">
        <w:t xml:space="preserve">                  FBG: 223           HEMOGLOBIN A1C: 15.2</w:t>
      </w:r>
    </w:p>
    <w:p w:rsidR="00750D83" w:rsidRPr="00441CD3" w:rsidRDefault="00750D83" w:rsidP="001F0CA0">
      <w:pPr>
        <w:pStyle w:val="capture"/>
      </w:pPr>
      <w:r w:rsidRPr="00441CD3">
        <w:t xml:space="preserve">                 SGOT: 44               URIC ACID: 4.7</w:t>
      </w:r>
    </w:p>
    <w:p w:rsidR="00750D83" w:rsidRPr="00441CD3" w:rsidRDefault="00750D83" w:rsidP="001F0CA0">
      <w:pPr>
        <w:pStyle w:val="capture"/>
      </w:pPr>
    </w:p>
    <w:p w:rsidR="00750D83" w:rsidRPr="00441CD3" w:rsidRDefault="00750D83" w:rsidP="001F0CA0">
      <w:pPr>
        <w:pStyle w:val="capture"/>
      </w:pPr>
      <w:r w:rsidRPr="00441CD3">
        <w:t>ASSESSMENT:    1.      MALE with / without documented CAD</w:t>
      </w:r>
    </w:p>
    <w:p w:rsidR="00750D83" w:rsidRPr="00441CD3" w:rsidRDefault="00750D83" w:rsidP="001F0CA0">
      <w:pPr>
        <w:pStyle w:val="capture"/>
      </w:pPr>
      <w:r w:rsidRPr="00441CD3">
        <w:t xml:space="preserve">               2.      CV Risk factors:</w:t>
      </w:r>
    </w:p>
    <w:p w:rsidR="00750D83" w:rsidRPr="00441CD3" w:rsidRDefault="00750D83" w:rsidP="001F0CA0">
      <w:pPr>
        <w:pStyle w:val="capture"/>
      </w:pPr>
      <w:r w:rsidRPr="00441CD3">
        <w:t xml:space="preserve">               3.      Lipid pattern:</w:t>
      </w:r>
    </w:p>
    <w:p w:rsidR="00750D83" w:rsidRPr="00441CD3" w:rsidRDefault="00750D83" w:rsidP="001F0CA0">
      <w:pPr>
        <w:pStyle w:val="capture"/>
      </w:pPr>
    </w:p>
    <w:p w:rsidR="00750D83" w:rsidRPr="00441CD3" w:rsidRDefault="00750D83" w:rsidP="001F0CA0">
      <w:pPr>
        <w:pStyle w:val="capture"/>
      </w:pPr>
      <w:r w:rsidRPr="00441CD3">
        <w:t>PLAN:          1.      Implement recommendations to lower fat intake.</w:t>
      </w:r>
    </w:p>
    <w:p w:rsidR="00750D83" w:rsidRPr="00441CD3" w:rsidRDefault="00750D83" w:rsidP="001F0CA0">
      <w:pPr>
        <w:pStyle w:val="capture"/>
      </w:pPr>
      <w:r w:rsidRPr="00441CD3">
        <w:t xml:space="preserve">               2.      Repeat FBG and HBG A1C on:</w:t>
      </w:r>
    </w:p>
    <w:p w:rsidR="00750D83" w:rsidRPr="00441CD3" w:rsidRDefault="00750D83" w:rsidP="001F0CA0">
      <w:pPr>
        <w:pStyle w:val="capture"/>
      </w:pPr>
      <w:r w:rsidRPr="00441CD3">
        <w:t xml:space="preserve">               3.      Return to review lab on:</w:t>
      </w:r>
    </w:p>
    <w:p w:rsidR="00750D83" w:rsidRPr="00441CD3" w:rsidRDefault="00750D83" w:rsidP="001F0CA0">
      <w:pPr>
        <w:pStyle w:val="capture"/>
      </w:pPr>
    </w:p>
    <w:p w:rsidR="00750D83" w:rsidRPr="00441CD3" w:rsidRDefault="00750D83" w:rsidP="001F0CA0">
      <w:pPr>
        <w:pStyle w:val="capture"/>
      </w:pPr>
      <w:r w:rsidRPr="00441CD3">
        <w:t xml:space="preserve">                  Signed by: /es/  Three TIUProvider, MS</w:t>
      </w:r>
    </w:p>
    <w:p w:rsidR="00750D83" w:rsidRPr="00441CD3" w:rsidRDefault="00750D83" w:rsidP="001F0CA0">
      <w:pPr>
        <w:pStyle w:val="capture"/>
      </w:pPr>
      <w:r w:rsidRPr="00441CD3">
        <w:t xml:space="preserve">                                  Physician Assistant 07/03/96 14:19</w:t>
      </w:r>
    </w:p>
    <w:p w:rsidR="00750D83" w:rsidRPr="00441CD3" w:rsidRDefault="00750D83" w:rsidP="001F0CA0">
      <w:pPr>
        <w:pStyle w:val="capture"/>
      </w:pPr>
      <w:r w:rsidRPr="00441CD3">
        <w:t xml:space="preserve">                                  Analog Pager:  1-900-555-8398</w:t>
      </w:r>
    </w:p>
    <w:p w:rsidR="00750D83" w:rsidRPr="00441CD3" w:rsidRDefault="00750D83" w:rsidP="001F0CA0">
      <w:pPr>
        <w:pStyle w:val="capture"/>
      </w:pPr>
      <w:r w:rsidRPr="00441CD3">
        <w:t xml:space="preserve">                                  Digital Pager: 1-900-555-7883</w:t>
      </w:r>
    </w:p>
    <w:p w:rsidR="00750D83" w:rsidRPr="00441CD3" w:rsidRDefault="00750D83" w:rsidP="001F0CA0">
      <w:pPr>
        <w:pStyle w:val="capture"/>
      </w:pPr>
    </w:p>
    <w:p w:rsidR="00750D83" w:rsidRPr="00441CD3" w:rsidRDefault="00750D83" w:rsidP="001F0CA0">
      <w:pPr>
        <w:pStyle w:val="capture"/>
        <w:rPr>
          <w:b/>
        </w:rPr>
      </w:pPr>
      <w:r w:rsidRPr="00441CD3">
        <w:t xml:space="preserve">Enter RETURN to continue or '^' to exit: </w:t>
      </w:r>
      <w:r w:rsidRPr="00441CD3">
        <w:rPr>
          <w:b/>
        </w:rPr>
        <w:t>^</w:t>
      </w:r>
    </w:p>
    <w:p w:rsidR="00750D83" w:rsidRPr="00441CD3" w:rsidRDefault="00750D83" w:rsidP="001F0CA0">
      <w:pPr>
        <w:pStyle w:val="capture"/>
        <w:rPr>
          <w:b/>
        </w:rPr>
      </w:pPr>
      <w:r w:rsidRPr="00441CD3">
        <w:t xml:space="preserve">AUTHOR: </w:t>
      </w:r>
      <w:r w:rsidRPr="00441CD3">
        <w:rPr>
          <w:b/>
        </w:rPr>
        <w:t>&lt;Enter&gt;</w:t>
      </w:r>
    </w:p>
    <w:p w:rsidR="00750D83" w:rsidRPr="00441CD3" w:rsidRDefault="00750D83" w:rsidP="001F0CA0">
      <w:pPr>
        <w:pStyle w:val="capture"/>
      </w:pPr>
    </w:p>
    <w:p w:rsidR="00750D83" w:rsidRPr="00441CD3" w:rsidRDefault="00750D83" w:rsidP="001F0CA0"/>
    <w:p w:rsidR="00750D83" w:rsidRPr="00441CD3" w:rsidRDefault="00750D83" w:rsidP="00D62086">
      <w:pPr>
        <w:pStyle w:val="NormalPageTitle"/>
      </w:pPr>
      <w:r w:rsidRPr="00441CD3">
        <w:br w:type="page"/>
        <w:t>Location</w:t>
      </w:r>
      <w:r w:rsidRPr="00441CD3">
        <w:rPr>
          <w:rFonts w:ascii="Symbol" w:hAnsi="Symbol"/>
        </w:rPr>
        <w:t></w:t>
      </w:r>
      <w:r w:rsidRPr="00441CD3">
        <w:t xml:space="preserve"> Print Progress Notes Example</w:t>
      </w:r>
    </w:p>
    <w:p w:rsidR="00750D83" w:rsidRPr="00441CD3" w:rsidRDefault="00750D83" w:rsidP="001F0CA0">
      <w:pPr>
        <w:rPr>
          <w:b/>
          <w:i/>
        </w:rPr>
      </w:pPr>
    </w:p>
    <w:p w:rsidR="00750D83" w:rsidRPr="00441CD3" w:rsidRDefault="00750D83" w:rsidP="001F0CA0">
      <w:pPr>
        <w:pStyle w:val="capture"/>
      </w:pPr>
      <w:r w:rsidRPr="00441CD3">
        <w:t xml:space="preserve">Select Progress Notes Print Options Option: </w:t>
      </w:r>
      <w:r w:rsidRPr="00441CD3">
        <w:rPr>
          <w:b/>
        </w:rPr>
        <w:t>Location</w:t>
      </w:r>
      <w:r w:rsidRPr="00441CD3">
        <w:t>- Print Progress Notes</w:t>
      </w:r>
    </w:p>
    <w:p w:rsidR="00750D83" w:rsidRPr="00441CD3" w:rsidRDefault="00750D83" w:rsidP="001F0CA0">
      <w:pPr>
        <w:pStyle w:val="capture"/>
      </w:pPr>
    </w:p>
    <w:p w:rsidR="00750D83" w:rsidRPr="00441CD3" w:rsidRDefault="00750D83" w:rsidP="001F0CA0">
      <w:pPr>
        <w:pStyle w:val="capture"/>
      </w:pPr>
      <w:r w:rsidRPr="00441CD3">
        <w:t xml:space="preserve">                  Print Progress Notes for a Selected LOCATION</w:t>
      </w:r>
    </w:p>
    <w:p w:rsidR="00750D83" w:rsidRPr="00441CD3" w:rsidRDefault="00750D83" w:rsidP="001F0CA0">
      <w:pPr>
        <w:pStyle w:val="capture"/>
      </w:pPr>
      <w:r w:rsidRPr="00441CD3">
        <w:t>-------------------------------------------------------------------------</w:t>
      </w:r>
    </w:p>
    <w:p w:rsidR="00750D83" w:rsidRPr="00441CD3" w:rsidRDefault="00750D83" w:rsidP="001F0CA0">
      <w:pPr>
        <w:pStyle w:val="capture"/>
      </w:pPr>
    </w:p>
    <w:p w:rsidR="00750D83" w:rsidRPr="00441CD3" w:rsidRDefault="00750D83" w:rsidP="001F0CA0">
      <w:pPr>
        <w:pStyle w:val="capture"/>
      </w:pPr>
      <w:smartTag w:uri="urn:schemas-microsoft-com:office:smarttags" w:element="place">
        <w:smartTag w:uri="urn:schemas-microsoft-com:office:smarttags" w:element="PlaceName">
          <w:r w:rsidRPr="00441CD3">
            <w:t>Select</w:t>
          </w:r>
        </w:smartTag>
        <w:r w:rsidRPr="00441CD3">
          <w:t xml:space="preserve"> </w:t>
        </w:r>
        <w:smartTag w:uri="urn:schemas-microsoft-com:office:smarttags" w:element="PlaceType">
          <w:r w:rsidRPr="00441CD3">
            <w:t>HOSPITAL</w:t>
          </w:r>
        </w:smartTag>
      </w:smartTag>
      <w:r w:rsidRPr="00441CD3">
        <w:t xml:space="preserve"> LOCATION NAME: </w:t>
      </w:r>
      <w:r w:rsidRPr="00441CD3">
        <w:rPr>
          <w:b/>
        </w:rPr>
        <w:t>GENERAL MEDICINE</w:t>
      </w:r>
      <w:r w:rsidRPr="00441CD3">
        <w:t xml:space="preserve">       TIUPROVIDER,TWENTY</w:t>
      </w:r>
    </w:p>
    <w:p w:rsidR="00750D83" w:rsidRPr="00441CD3" w:rsidRDefault="00750D83" w:rsidP="001F0CA0">
      <w:pPr>
        <w:pStyle w:val="capture"/>
      </w:pPr>
    </w:p>
    <w:p w:rsidR="00750D83" w:rsidRPr="00441CD3" w:rsidRDefault="00750D83" w:rsidP="001F0CA0">
      <w:pPr>
        <w:pStyle w:val="capture"/>
      </w:pPr>
      <w:r w:rsidRPr="00441CD3">
        <w:t>Available notes: Sep 06, 1995 thru Oct 02, 1996</w:t>
      </w:r>
    </w:p>
    <w:p w:rsidR="00750D83" w:rsidRPr="00441CD3" w:rsidRDefault="00750D83" w:rsidP="001F0CA0">
      <w:pPr>
        <w:pStyle w:val="capture"/>
      </w:pPr>
      <w:r w:rsidRPr="00441CD3">
        <w:t xml:space="preserve">Print Notes Beginning: </w:t>
      </w:r>
      <w:r w:rsidRPr="00441CD3">
        <w:rPr>
          <w:b/>
        </w:rPr>
        <w:t>t-30</w:t>
      </w:r>
      <w:r w:rsidRPr="00441CD3">
        <w:t xml:space="preserve">  (SEP 08, 1996)</w:t>
      </w:r>
    </w:p>
    <w:p w:rsidR="00750D83" w:rsidRPr="00441CD3" w:rsidRDefault="00750D83" w:rsidP="001F0CA0">
      <w:pPr>
        <w:pStyle w:val="capture"/>
      </w:pPr>
      <w:r w:rsidRPr="00441CD3">
        <w:t xml:space="preserve">                 Thru: </w:t>
      </w:r>
      <w:r w:rsidRPr="00441CD3">
        <w:rPr>
          <w:b/>
        </w:rPr>
        <w:t>t</w:t>
      </w:r>
      <w:r w:rsidRPr="00441CD3">
        <w:t xml:space="preserve">  (OCT 08, 1996)</w:t>
      </w:r>
    </w:p>
    <w:p w:rsidR="00750D83" w:rsidRPr="00441CD3" w:rsidRDefault="00750D83" w:rsidP="001F0CA0">
      <w:pPr>
        <w:pStyle w:val="capture"/>
      </w:pPr>
    </w:p>
    <w:p w:rsidR="00750D83" w:rsidRPr="00441CD3" w:rsidRDefault="00750D83" w:rsidP="001F0CA0">
      <w:pPr>
        <w:pStyle w:val="capture"/>
      </w:pPr>
      <w:r w:rsidRPr="00441CD3">
        <w:t>Searching for the notes..</w:t>
      </w:r>
    </w:p>
    <w:p w:rsidR="00750D83" w:rsidRPr="00441CD3" w:rsidRDefault="00750D83" w:rsidP="001F0CA0">
      <w:pPr>
        <w:pStyle w:val="capture"/>
      </w:pPr>
      <w:r w:rsidRPr="00441CD3">
        <w:t>&gt;&gt; 2 notes found for GENERAL MEDICINE</w:t>
      </w:r>
    </w:p>
    <w:p w:rsidR="00750D83" w:rsidRPr="00441CD3" w:rsidRDefault="00750D83" w:rsidP="001F0CA0">
      <w:pPr>
        <w:pStyle w:val="capture"/>
        <w:rPr>
          <w:b/>
          <w:sz w:val="20"/>
          <w:szCs w:val="20"/>
        </w:rPr>
      </w:pPr>
      <w:r w:rsidRPr="00441CD3">
        <w:t xml:space="preserve">Do you want WORK copies or CHART copies? CHART// </w:t>
      </w:r>
      <w:r w:rsidRPr="00441CD3">
        <w:rPr>
          <w:b/>
          <w:sz w:val="20"/>
          <w:szCs w:val="20"/>
        </w:rPr>
        <w:t>&lt;Enter&gt;</w:t>
      </w:r>
    </w:p>
    <w:p w:rsidR="00750D83" w:rsidRPr="00441CD3" w:rsidRDefault="00750D83" w:rsidP="001F0CA0">
      <w:pPr>
        <w:pStyle w:val="capture"/>
      </w:pPr>
      <w:r w:rsidRPr="00441CD3">
        <w:t xml:space="preserve">DEVICE: HOME// </w:t>
      </w:r>
      <w:r w:rsidRPr="00441CD3">
        <w:rPr>
          <w:b/>
        </w:rPr>
        <w:t>&lt;Enter&gt;</w:t>
      </w:r>
      <w:r w:rsidRPr="00441CD3">
        <w:t xml:space="preserve">  VAX</w:t>
      </w:r>
    </w:p>
    <w:p w:rsidR="00750D83" w:rsidRPr="00441CD3" w:rsidRDefault="00750D83" w:rsidP="00F16AE2"/>
    <w:p w:rsidR="00750D83" w:rsidRPr="00441CD3" w:rsidRDefault="00750D83" w:rsidP="001F0CA0">
      <w:pPr>
        <w:pStyle w:val="capture"/>
      </w:pPr>
      <w:r w:rsidRPr="00441CD3">
        <w:t>--------------------------------------------------------------------------</w:t>
      </w:r>
    </w:p>
    <w:p w:rsidR="00750D83" w:rsidRPr="00441CD3" w:rsidRDefault="00750D83" w:rsidP="001F0CA0">
      <w:pPr>
        <w:pStyle w:val="capture"/>
      </w:pPr>
      <w:r w:rsidRPr="00441CD3">
        <w:t>TIUPATIENT,ONE 666-23-3456                                Progress Notes</w:t>
      </w:r>
    </w:p>
    <w:p w:rsidR="00750D83" w:rsidRPr="00441CD3" w:rsidRDefault="00750D83" w:rsidP="001F0CA0">
      <w:pPr>
        <w:pStyle w:val="capture"/>
      </w:pPr>
      <w:r w:rsidRPr="00441CD3">
        <w:t>--------------------------------------------------------------------------</w:t>
      </w:r>
    </w:p>
    <w:p w:rsidR="00750D83" w:rsidRPr="00441CD3" w:rsidRDefault="00750D83" w:rsidP="001F0CA0">
      <w:pPr>
        <w:pStyle w:val="capture"/>
      </w:pPr>
      <w:r w:rsidRPr="00441CD3">
        <w:t>NOTE DATED: 10/01/96 11:59    BP TEST</w:t>
      </w:r>
    </w:p>
    <w:p w:rsidR="00750D83" w:rsidRPr="00441CD3" w:rsidRDefault="00750D83" w:rsidP="001F0CA0">
      <w:pPr>
        <w:pStyle w:val="capture"/>
      </w:pPr>
      <w:r w:rsidRPr="00441CD3">
        <w:t>VISIT: 04/18/96 10:00 GENERAL MEDICINE</w:t>
      </w:r>
    </w:p>
    <w:p w:rsidR="00750D83" w:rsidRPr="00441CD3" w:rsidRDefault="00750D83" w:rsidP="001F0CA0">
      <w:pPr>
        <w:pStyle w:val="capture"/>
      </w:pPr>
      <w:r w:rsidRPr="00441CD3">
        <w:t xml:space="preserve">     NAME: TIUPATIENT,ONE</w:t>
      </w:r>
    </w:p>
    <w:p w:rsidR="00750D83" w:rsidRPr="00441CD3" w:rsidRDefault="00750D83" w:rsidP="001F0CA0">
      <w:pPr>
        <w:pStyle w:val="capture"/>
      </w:pPr>
      <w:r w:rsidRPr="00441CD3">
        <w:t xml:space="preserve">      SEX: MALE</w:t>
      </w:r>
    </w:p>
    <w:p w:rsidR="00750D83" w:rsidRPr="00441CD3" w:rsidRDefault="00750D83" w:rsidP="001F0CA0">
      <w:pPr>
        <w:pStyle w:val="capture"/>
      </w:pPr>
      <w:r w:rsidRPr="00441CD3">
        <w:t xml:space="preserve">      DOB: SEP 12,1944</w:t>
      </w:r>
    </w:p>
    <w:p w:rsidR="00750D83" w:rsidRPr="00441CD3" w:rsidRDefault="00750D83" w:rsidP="001F0CA0">
      <w:pPr>
        <w:pStyle w:val="capture"/>
      </w:pPr>
    </w:p>
    <w:p w:rsidR="00750D83" w:rsidRPr="00441CD3" w:rsidRDefault="00750D83" w:rsidP="001F0CA0">
      <w:pPr>
        <w:pStyle w:val="capture"/>
      </w:pPr>
      <w:r w:rsidRPr="00441CD3">
        <w:t>ALLERGIES: Amoxicillin, Aspirin, MILK</w:t>
      </w:r>
    </w:p>
    <w:p w:rsidR="00750D83" w:rsidRPr="00441CD3" w:rsidRDefault="00750D83" w:rsidP="001F0CA0">
      <w:pPr>
        <w:pStyle w:val="capture"/>
      </w:pPr>
    </w:p>
    <w:p w:rsidR="00750D83" w:rsidRPr="00441CD3" w:rsidRDefault="00750D83" w:rsidP="001F0CA0">
      <w:pPr>
        <w:pStyle w:val="capture"/>
      </w:pPr>
      <w:r w:rsidRPr="00441CD3">
        <w:t xml:space="preserve">     LABS: No data available</w:t>
      </w:r>
    </w:p>
    <w:p w:rsidR="00750D83" w:rsidRPr="00441CD3" w:rsidRDefault="00750D83" w:rsidP="001F0CA0">
      <w:pPr>
        <w:pStyle w:val="capture"/>
      </w:pPr>
    </w:p>
    <w:p w:rsidR="00750D83" w:rsidRPr="00441CD3" w:rsidRDefault="00750D83" w:rsidP="001F0CA0">
      <w:pPr>
        <w:pStyle w:val="capture"/>
      </w:pPr>
      <w:r w:rsidRPr="00441CD3">
        <w:t xml:space="preserve">   LIPIDS: No data available</w:t>
      </w:r>
    </w:p>
    <w:p w:rsidR="00750D83" w:rsidRPr="00441CD3" w:rsidRDefault="00750D83" w:rsidP="001F0CA0">
      <w:pPr>
        <w:pStyle w:val="capture"/>
      </w:pPr>
    </w:p>
    <w:p w:rsidR="00750D83" w:rsidRPr="00441CD3" w:rsidRDefault="00750D83" w:rsidP="001F0CA0">
      <w:pPr>
        <w:pStyle w:val="capture"/>
      </w:pPr>
      <w:r w:rsidRPr="00441CD3">
        <w:t xml:space="preserve">       HT: 72 (08/23/95 11:45)</w:t>
      </w:r>
    </w:p>
    <w:p w:rsidR="00750D83" w:rsidRPr="00441CD3" w:rsidRDefault="00750D83" w:rsidP="001F0CA0">
      <w:pPr>
        <w:pStyle w:val="capture"/>
      </w:pPr>
      <w:r w:rsidRPr="00441CD3">
        <w:t xml:space="preserve">       WT: 190 (08/23/95 11:45)</w:t>
      </w:r>
    </w:p>
    <w:p w:rsidR="00750D83" w:rsidRPr="00441CD3" w:rsidRDefault="00750D83" w:rsidP="001F0CA0">
      <w:pPr>
        <w:pStyle w:val="capture"/>
      </w:pPr>
    </w:p>
    <w:p w:rsidR="00750D83" w:rsidRPr="00441CD3" w:rsidRDefault="00750D83" w:rsidP="001F0CA0">
      <w:pPr>
        <w:pStyle w:val="capture"/>
      </w:pPr>
      <w:r w:rsidRPr="00441CD3">
        <w:t xml:space="preserve">                  Signed by: /es/ Three TIUProvider, MS</w:t>
      </w:r>
    </w:p>
    <w:p w:rsidR="00750D83" w:rsidRPr="00441CD3" w:rsidRDefault="00750D83" w:rsidP="001F0CA0">
      <w:pPr>
        <w:pStyle w:val="capture"/>
      </w:pPr>
      <w:r w:rsidRPr="00441CD3">
        <w:t xml:space="preserve">                                  10/01/96 15:38</w:t>
      </w:r>
    </w:p>
    <w:p w:rsidR="00750D83" w:rsidRPr="00441CD3" w:rsidRDefault="00750D83" w:rsidP="001F0CA0">
      <w:pPr>
        <w:pStyle w:val="capture"/>
      </w:pPr>
      <w:r w:rsidRPr="00441CD3">
        <w:t xml:space="preserve">                                  Analog Pager:  1-900-555-8398</w:t>
      </w:r>
    </w:p>
    <w:p w:rsidR="00750D83" w:rsidRPr="00441CD3" w:rsidRDefault="00750D83" w:rsidP="001F0CA0">
      <w:pPr>
        <w:pStyle w:val="capture"/>
      </w:pPr>
      <w:r w:rsidRPr="00441CD3">
        <w:t xml:space="preserve">                                  Digital Pager: 1-900-555-7883</w:t>
      </w:r>
    </w:p>
    <w:p w:rsidR="00750D83" w:rsidRPr="00441CD3" w:rsidRDefault="00750D83" w:rsidP="001F0CA0">
      <w:pPr>
        <w:pStyle w:val="capture"/>
      </w:pPr>
    </w:p>
    <w:p w:rsidR="00750D83" w:rsidRPr="00441CD3" w:rsidRDefault="00750D83" w:rsidP="001F0CA0">
      <w:pPr>
        <w:pStyle w:val="capture"/>
        <w:rPr>
          <w:b/>
          <w:sz w:val="20"/>
          <w:szCs w:val="20"/>
        </w:rPr>
      </w:pPr>
      <w:r w:rsidRPr="00441CD3">
        <w:t xml:space="preserve">Enter RETURN to continue or '^' to exit: </w:t>
      </w:r>
      <w:r w:rsidRPr="00441CD3">
        <w:rPr>
          <w:b/>
          <w:sz w:val="20"/>
          <w:szCs w:val="20"/>
        </w:rPr>
        <w:t>&lt;Enter&gt;</w:t>
      </w:r>
    </w:p>
    <w:p w:rsidR="00750D83" w:rsidRPr="00441CD3" w:rsidRDefault="00750D83" w:rsidP="001F0CA0">
      <w:pPr>
        <w:pStyle w:val="capture"/>
      </w:pPr>
    </w:p>
    <w:p w:rsidR="00750D83" w:rsidRPr="00441CD3" w:rsidRDefault="00750D83" w:rsidP="001F0CA0">
      <w:pPr>
        <w:pStyle w:val="capture"/>
      </w:pPr>
      <w:r w:rsidRPr="00441CD3">
        <w:t>--------------------------------------------------------------------------</w:t>
      </w:r>
    </w:p>
    <w:p w:rsidR="00750D83" w:rsidRPr="00441CD3" w:rsidRDefault="00750D83" w:rsidP="001F0CA0">
      <w:pPr>
        <w:pStyle w:val="capture"/>
      </w:pPr>
      <w:r w:rsidRPr="00441CD3">
        <w:t>TIUPATIENT,SEVEN 666-04-2591P                               Progress Notes</w:t>
      </w:r>
    </w:p>
    <w:p w:rsidR="00750D83" w:rsidRPr="00441CD3" w:rsidRDefault="00750D83" w:rsidP="001F0CA0">
      <w:pPr>
        <w:pStyle w:val="capture"/>
      </w:pPr>
      <w:r w:rsidRPr="00441CD3">
        <w:t>--------------------------------------------------------------------------</w:t>
      </w:r>
    </w:p>
    <w:p w:rsidR="00750D83" w:rsidRPr="00441CD3" w:rsidRDefault="00750D83" w:rsidP="001F0CA0">
      <w:pPr>
        <w:pStyle w:val="capture"/>
      </w:pPr>
      <w:r w:rsidRPr="00441CD3">
        <w:t>NOTE DATED: 09/17/96 13:37    LIPID CLINIC</w:t>
      </w:r>
    </w:p>
    <w:p w:rsidR="00750D83" w:rsidRPr="00441CD3" w:rsidRDefault="00750D83" w:rsidP="001F0CA0">
      <w:pPr>
        <w:pStyle w:val="capture"/>
      </w:pPr>
      <w:r w:rsidRPr="00441CD3">
        <w:t>VISIT: 08/18/96 08:00 GENERAL MEDICINE</w:t>
      </w:r>
    </w:p>
    <w:p w:rsidR="00750D83" w:rsidRPr="00441CD3" w:rsidRDefault="00750D83" w:rsidP="001F0CA0">
      <w:pPr>
        <w:pStyle w:val="capture"/>
      </w:pPr>
      <w:r w:rsidRPr="00441CD3">
        <w:t>SUBJECTIVE:    55 year old AMERICAN INDIAN OR ALASKA NATIVE MALE here for</w:t>
      </w:r>
    </w:p>
    <w:p w:rsidR="00750D83" w:rsidRPr="00441CD3" w:rsidRDefault="00750D83" w:rsidP="001F0CA0">
      <w:pPr>
        <w:pStyle w:val="capture"/>
      </w:pPr>
      <w:r w:rsidRPr="00441CD3">
        <w:t xml:space="preserve">               initial evaluation of his DYSLIPIDEMIA.</w:t>
      </w:r>
    </w:p>
    <w:p w:rsidR="00750D83" w:rsidRPr="00441CD3" w:rsidRDefault="00750D83" w:rsidP="001F0CA0">
      <w:pPr>
        <w:pStyle w:val="capture"/>
      </w:pPr>
    </w:p>
    <w:p w:rsidR="00750D83" w:rsidRPr="00441CD3" w:rsidRDefault="00750D83" w:rsidP="001F0CA0">
      <w:pPr>
        <w:pStyle w:val="capture"/>
      </w:pPr>
      <w:r w:rsidRPr="00441CD3">
        <w:t>PMH:</w:t>
      </w:r>
    </w:p>
    <w:p w:rsidR="00750D83" w:rsidRPr="00441CD3" w:rsidRDefault="00750D83" w:rsidP="001F0CA0">
      <w:pPr>
        <w:pStyle w:val="capture"/>
      </w:pPr>
      <w:r w:rsidRPr="00441CD3">
        <w:t xml:space="preserve">               Significant negative medical history pertinent to the</w:t>
      </w:r>
    </w:p>
    <w:p w:rsidR="00750D83" w:rsidRPr="00441CD3" w:rsidRDefault="00750D83" w:rsidP="001F0CA0">
      <w:pPr>
        <w:pStyle w:val="capture"/>
      </w:pPr>
      <w:r w:rsidRPr="00441CD3">
        <w:t xml:space="preserve">               evaluation and treatment of DYSLIPIDEMIA:</w:t>
      </w:r>
    </w:p>
    <w:p w:rsidR="00750D83" w:rsidRPr="00441CD3" w:rsidRDefault="00750D83" w:rsidP="001F0CA0">
      <w:pPr>
        <w:pStyle w:val="capture"/>
      </w:pPr>
    </w:p>
    <w:p w:rsidR="00750D83" w:rsidRPr="00441CD3" w:rsidRDefault="00750D83" w:rsidP="001F0CA0">
      <w:pPr>
        <w:pStyle w:val="capture"/>
      </w:pPr>
      <w:r w:rsidRPr="00441CD3">
        <w:t>FH:</w:t>
      </w:r>
    </w:p>
    <w:p w:rsidR="00750D83" w:rsidRPr="00441CD3" w:rsidRDefault="00750D83" w:rsidP="001F0CA0">
      <w:pPr>
        <w:pStyle w:val="capture"/>
      </w:pPr>
    </w:p>
    <w:p w:rsidR="00750D83" w:rsidRPr="00441CD3" w:rsidRDefault="00750D83" w:rsidP="001F0CA0">
      <w:pPr>
        <w:pStyle w:val="capture"/>
      </w:pPr>
      <w:r w:rsidRPr="00441CD3">
        <w:t>SH:</w:t>
      </w:r>
    </w:p>
    <w:p w:rsidR="00750D83" w:rsidRPr="00441CD3" w:rsidRDefault="00750D83" w:rsidP="001F0CA0">
      <w:pPr>
        <w:pStyle w:val="capture"/>
      </w:pPr>
      <w:r w:rsidRPr="00441CD3">
        <w:t>MEDICATION</w:t>
      </w:r>
    </w:p>
    <w:p w:rsidR="00750D83" w:rsidRPr="00441CD3" w:rsidRDefault="00750D83" w:rsidP="001F0CA0">
      <w:pPr>
        <w:pStyle w:val="capture"/>
      </w:pPr>
      <w:r w:rsidRPr="00441CD3">
        <w:t>HISTORY:       CURRENT MEDICATIONS</w:t>
      </w:r>
    </w:p>
    <w:p w:rsidR="00750D83" w:rsidRPr="00441CD3" w:rsidRDefault="00750D83" w:rsidP="001F0CA0">
      <w:pPr>
        <w:pStyle w:val="capture"/>
      </w:pPr>
      <w:r w:rsidRPr="00441CD3">
        <w:t>DIET:          Counseled on AHA Step I diet today by NINE TIUPROVIDER.</w:t>
      </w:r>
    </w:p>
    <w:p w:rsidR="00750D83" w:rsidRPr="00441CD3" w:rsidRDefault="00750D83" w:rsidP="001F0CA0">
      <w:pPr>
        <w:pStyle w:val="capture"/>
      </w:pPr>
    </w:p>
    <w:p w:rsidR="00750D83" w:rsidRPr="00441CD3" w:rsidRDefault="00750D83" w:rsidP="001F0CA0">
      <w:pPr>
        <w:pStyle w:val="capture"/>
        <w:rPr>
          <w:b/>
          <w:sz w:val="20"/>
          <w:szCs w:val="20"/>
        </w:rPr>
      </w:pPr>
      <w:r w:rsidRPr="00441CD3">
        <w:t xml:space="preserve">Enter RETURN to continue or '^' to exit: </w:t>
      </w:r>
      <w:r w:rsidRPr="00441CD3">
        <w:rPr>
          <w:b/>
          <w:sz w:val="20"/>
          <w:szCs w:val="20"/>
        </w:rPr>
        <w:t>&lt;Enter&gt;</w:t>
      </w:r>
    </w:p>
    <w:p w:rsidR="00750D83" w:rsidRPr="00441CD3" w:rsidRDefault="00750D83" w:rsidP="00F16AE2"/>
    <w:p w:rsidR="00750D83" w:rsidRPr="00441CD3" w:rsidRDefault="00750D83" w:rsidP="001F0CA0">
      <w:pPr>
        <w:rPr>
          <w:rFonts w:ascii="Courier New" w:hAnsi="Courier New" w:cs="Courier New"/>
          <w:i/>
          <w:sz w:val="18"/>
          <w:szCs w:val="18"/>
        </w:rPr>
      </w:pPr>
      <w:r w:rsidRPr="00441CD3">
        <w:br w:type="page"/>
      </w:r>
    </w:p>
    <w:p w:rsidR="00750D83" w:rsidRPr="00441CD3" w:rsidRDefault="00750D83" w:rsidP="00D62086">
      <w:pPr>
        <w:pStyle w:val="NormalPageTitle"/>
      </w:pPr>
      <w:r w:rsidRPr="00441CD3">
        <w:t>Location</w:t>
      </w:r>
      <w:r w:rsidRPr="00441CD3">
        <w:rPr>
          <w:rFonts w:ascii="Symbol" w:hAnsi="Symbol"/>
        </w:rPr>
        <w:t></w:t>
      </w:r>
      <w:r w:rsidRPr="00441CD3">
        <w:t xml:space="preserve"> Print Progress Notes Example cont’d</w:t>
      </w:r>
    </w:p>
    <w:p w:rsidR="00750D83" w:rsidRPr="00441CD3" w:rsidRDefault="00750D83" w:rsidP="001F0CA0">
      <w:pPr>
        <w:rPr>
          <w:b/>
          <w:i/>
        </w:rPr>
      </w:pPr>
    </w:p>
    <w:p w:rsidR="00750D83" w:rsidRPr="00441CD3" w:rsidRDefault="00750D83" w:rsidP="001F0CA0">
      <w:pPr>
        <w:pStyle w:val="capture"/>
      </w:pPr>
      <w:r w:rsidRPr="00441CD3">
        <w:t>--------------------------------------------------------------------------</w:t>
      </w:r>
    </w:p>
    <w:p w:rsidR="00750D83" w:rsidRPr="00441CD3" w:rsidRDefault="00750D83" w:rsidP="001F0CA0">
      <w:pPr>
        <w:pStyle w:val="capture"/>
      </w:pPr>
      <w:r w:rsidRPr="00441CD3">
        <w:t>TIUPATIENT,SEVEN  666-04-2591P                              Progress Notes</w:t>
      </w:r>
    </w:p>
    <w:p w:rsidR="00750D83" w:rsidRPr="00441CD3" w:rsidRDefault="00750D83" w:rsidP="001F0CA0">
      <w:pPr>
        <w:pStyle w:val="capture"/>
      </w:pPr>
      <w:r w:rsidRPr="00441CD3">
        <w:t>--------------------------------------------------------------------------</w:t>
      </w:r>
    </w:p>
    <w:p w:rsidR="00750D83" w:rsidRPr="00441CD3" w:rsidRDefault="00750D83" w:rsidP="001F0CA0">
      <w:pPr>
        <w:pStyle w:val="capture"/>
      </w:pPr>
      <w:r w:rsidRPr="00441CD3">
        <w:t>09/17/96 13:37       ** CONTINUED FROM PREVIOUS SCREEN **</w:t>
      </w:r>
    </w:p>
    <w:p w:rsidR="00750D83" w:rsidRPr="00441CD3" w:rsidRDefault="00750D83" w:rsidP="001F0CA0">
      <w:pPr>
        <w:pStyle w:val="capture"/>
      </w:pPr>
    </w:p>
    <w:p w:rsidR="00750D83" w:rsidRPr="00441CD3" w:rsidRDefault="00750D83" w:rsidP="001F0CA0">
      <w:pPr>
        <w:pStyle w:val="capture"/>
      </w:pPr>
      <w:r w:rsidRPr="00441CD3">
        <w:t>ACTIVITY:</w:t>
      </w:r>
    </w:p>
    <w:p w:rsidR="00750D83" w:rsidRPr="00441CD3" w:rsidRDefault="00750D83" w:rsidP="001F0CA0">
      <w:pPr>
        <w:pStyle w:val="capture"/>
      </w:pPr>
    </w:p>
    <w:p w:rsidR="00750D83" w:rsidRPr="00441CD3" w:rsidRDefault="00750D83" w:rsidP="001F0CA0">
      <w:pPr>
        <w:pStyle w:val="capture"/>
      </w:pPr>
      <w:r w:rsidRPr="00441CD3">
        <w:t>OBJECTIVE:     HT:  70 (08/23/96 11:45)   WT:  207 (08/23/96 11:45)</w:t>
      </w:r>
    </w:p>
    <w:p w:rsidR="00750D83" w:rsidRPr="00441CD3" w:rsidRDefault="00750D83" w:rsidP="001F0CA0">
      <w:pPr>
        <w:pStyle w:val="capture"/>
      </w:pPr>
    </w:p>
    <w:p w:rsidR="00750D83" w:rsidRPr="00441CD3" w:rsidRDefault="00750D83" w:rsidP="001F0CA0">
      <w:pPr>
        <w:pStyle w:val="capture"/>
      </w:pPr>
      <w:r w:rsidRPr="00441CD3">
        <w:t xml:space="preserve">               TSH/T4: 1.7/1.1</w:t>
      </w:r>
    </w:p>
    <w:p w:rsidR="00750D83" w:rsidRPr="00441CD3" w:rsidRDefault="00750D83" w:rsidP="001F0CA0">
      <w:pPr>
        <w:pStyle w:val="capture"/>
      </w:pPr>
    </w:p>
    <w:p w:rsidR="00750D83" w:rsidRPr="00441CD3" w:rsidRDefault="00750D83" w:rsidP="001F0CA0">
      <w:pPr>
        <w:pStyle w:val="capture"/>
      </w:pPr>
      <w:r w:rsidRPr="00441CD3">
        <w:t xml:space="preserve">                  FBG: 200           HEMOGLOBIN A1C: 15.2</w:t>
      </w:r>
    </w:p>
    <w:p w:rsidR="00750D83" w:rsidRPr="00441CD3" w:rsidRDefault="00750D83" w:rsidP="001F0CA0">
      <w:pPr>
        <w:pStyle w:val="capture"/>
      </w:pPr>
    </w:p>
    <w:p w:rsidR="00750D83" w:rsidRPr="00441CD3" w:rsidRDefault="00750D83" w:rsidP="001F0CA0">
      <w:pPr>
        <w:pStyle w:val="capture"/>
      </w:pPr>
      <w:r w:rsidRPr="00441CD3">
        <w:t xml:space="preserve">                 SGOT: 44               URIC ACID: 4.7</w:t>
      </w:r>
    </w:p>
    <w:p w:rsidR="00750D83" w:rsidRPr="00441CD3" w:rsidRDefault="00750D83" w:rsidP="001F0CA0">
      <w:pPr>
        <w:pStyle w:val="capture"/>
      </w:pPr>
    </w:p>
    <w:p w:rsidR="00750D83" w:rsidRPr="00441CD3" w:rsidRDefault="00750D83" w:rsidP="001F0CA0">
      <w:pPr>
        <w:pStyle w:val="capture"/>
      </w:pPr>
      <w:r w:rsidRPr="00441CD3">
        <w:t>ASSESSMENT:    1.      MALE with / without documented CAD</w:t>
      </w:r>
    </w:p>
    <w:p w:rsidR="00750D83" w:rsidRPr="00441CD3" w:rsidRDefault="00750D83" w:rsidP="001F0CA0">
      <w:pPr>
        <w:pStyle w:val="capture"/>
      </w:pPr>
      <w:r w:rsidRPr="00441CD3">
        <w:t xml:space="preserve">               2.      CV Risk factors:</w:t>
      </w:r>
    </w:p>
    <w:p w:rsidR="00750D83" w:rsidRPr="00441CD3" w:rsidRDefault="00750D83" w:rsidP="001F0CA0">
      <w:pPr>
        <w:pStyle w:val="capture"/>
      </w:pPr>
      <w:r w:rsidRPr="00441CD3">
        <w:t xml:space="preserve">               3.      Lipid pattern:</w:t>
      </w:r>
    </w:p>
    <w:p w:rsidR="00750D83" w:rsidRPr="00441CD3" w:rsidRDefault="00750D83" w:rsidP="001F0CA0">
      <w:pPr>
        <w:pStyle w:val="capture"/>
      </w:pPr>
    </w:p>
    <w:p w:rsidR="00750D83" w:rsidRPr="00441CD3" w:rsidRDefault="00750D83" w:rsidP="001F0CA0">
      <w:pPr>
        <w:pStyle w:val="capture"/>
      </w:pPr>
      <w:r w:rsidRPr="00441CD3">
        <w:t>PLAN:          1.      Implement recommendations to lower fat intake.</w:t>
      </w:r>
    </w:p>
    <w:p w:rsidR="00750D83" w:rsidRPr="00441CD3" w:rsidRDefault="00750D83" w:rsidP="001F0CA0">
      <w:pPr>
        <w:pStyle w:val="capture"/>
      </w:pPr>
      <w:r w:rsidRPr="00441CD3">
        <w:t xml:space="preserve">               2.      Repeat FBG and HBG A1C on:</w:t>
      </w:r>
    </w:p>
    <w:p w:rsidR="00750D83" w:rsidRPr="00441CD3" w:rsidRDefault="00750D83" w:rsidP="001F0CA0">
      <w:pPr>
        <w:pStyle w:val="capture"/>
      </w:pPr>
      <w:r w:rsidRPr="00441CD3">
        <w:t xml:space="preserve">               3.      Return to review lab on:</w:t>
      </w:r>
    </w:p>
    <w:p w:rsidR="00750D83" w:rsidRPr="00441CD3" w:rsidRDefault="00750D83" w:rsidP="001F0CA0">
      <w:pPr>
        <w:pStyle w:val="capture"/>
      </w:pPr>
    </w:p>
    <w:p w:rsidR="00750D83" w:rsidRPr="00441CD3" w:rsidRDefault="00750D83" w:rsidP="001F0CA0">
      <w:pPr>
        <w:pStyle w:val="capture"/>
      </w:pPr>
      <w:r w:rsidRPr="00441CD3">
        <w:t xml:space="preserve">                  Signed by: /es/ Three TIUProvider, MD</w:t>
      </w:r>
    </w:p>
    <w:p w:rsidR="00750D83" w:rsidRPr="00441CD3" w:rsidRDefault="00750D83" w:rsidP="001F0CA0">
      <w:pPr>
        <w:pStyle w:val="capture"/>
      </w:pPr>
      <w:r w:rsidRPr="00441CD3">
        <w:t xml:space="preserve">                                  10/02/96 10:34</w:t>
      </w:r>
    </w:p>
    <w:p w:rsidR="00750D83" w:rsidRPr="00441CD3" w:rsidRDefault="00750D83" w:rsidP="001F0CA0">
      <w:pPr>
        <w:pStyle w:val="capture"/>
      </w:pPr>
      <w:r w:rsidRPr="00441CD3">
        <w:t xml:space="preserve">                                  Analog Pager:  1-900-555-8398</w:t>
      </w:r>
    </w:p>
    <w:p w:rsidR="00750D83" w:rsidRPr="00441CD3" w:rsidRDefault="00750D83" w:rsidP="001F0CA0">
      <w:pPr>
        <w:pStyle w:val="capture"/>
      </w:pPr>
      <w:r w:rsidRPr="00441CD3">
        <w:t xml:space="preserve">                                  Digital Pager: 1-900-555-7883</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rPr>
          <w:b/>
        </w:rPr>
      </w:pPr>
      <w:r w:rsidRPr="00441CD3">
        <w:t xml:space="preserve">Enter RETURN to continue or '^' to exit: </w:t>
      </w:r>
      <w:r w:rsidRPr="00441CD3">
        <w:rPr>
          <w:b/>
        </w:rPr>
        <w:t>^</w:t>
      </w:r>
    </w:p>
    <w:p w:rsidR="00750D83" w:rsidRPr="00441CD3" w:rsidRDefault="00750D83" w:rsidP="001F0CA0">
      <w:pPr>
        <w:pStyle w:val="capture"/>
      </w:pPr>
    </w:p>
    <w:p w:rsidR="00750D83" w:rsidRPr="00441CD3" w:rsidRDefault="00750D83" w:rsidP="001F0CA0">
      <w:pPr>
        <w:pStyle w:val="capture"/>
        <w:rPr>
          <w:b/>
        </w:rPr>
      </w:pPr>
      <w:r w:rsidRPr="00441CD3">
        <w:t xml:space="preserve">Select HOSPITAL LOCATION NAME: </w:t>
      </w:r>
      <w:r w:rsidRPr="00441CD3">
        <w:rPr>
          <w:b/>
        </w:rPr>
        <w:t>^</w:t>
      </w:r>
      <w:r w:rsidRPr="00441CD3">
        <w:rPr>
          <w:b/>
          <w:i/>
        </w:rPr>
        <w:t>Patient</w:t>
      </w:r>
      <w:r w:rsidRPr="00441CD3">
        <w:rPr>
          <w:rFonts w:ascii="Symbol" w:hAnsi="Symbol"/>
          <w:b/>
          <w:i/>
        </w:rPr>
        <w:t></w:t>
      </w:r>
      <w:r w:rsidRPr="00441CD3">
        <w:rPr>
          <w:b/>
          <w:i/>
        </w:rPr>
        <w:t xml:space="preserve"> Print Progress Notes Example</w:t>
      </w:r>
    </w:p>
    <w:p w:rsidR="00750D83" w:rsidRPr="00441CD3" w:rsidRDefault="00750D83" w:rsidP="001F0CA0">
      <w:pPr>
        <w:rPr>
          <w:b/>
          <w:i/>
        </w:rPr>
      </w:pPr>
    </w:p>
    <w:p w:rsidR="00915BF7" w:rsidRPr="00441CD3" w:rsidRDefault="00915BF7" w:rsidP="00D62086">
      <w:pPr>
        <w:pStyle w:val="NormalPageTitle"/>
      </w:pPr>
      <w:r w:rsidRPr="00441CD3">
        <w:br w:type="page"/>
        <w:t>Location</w:t>
      </w:r>
      <w:r w:rsidRPr="00441CD3">
        <w:rPr>
          <w:rFonts w:ascii="Symbol" w:hAnsi="Symbol"/>
        </w:rPr>
        <w:t></w:t>
      </w:r>
      <w:r w:rsidRPr="00441CD3">
        <w:t xml:space="preserve"> Print Progress Notes Example cont’d</w:t>
      </w:r>
    </w:p>
    <w:p w:rsidR="00915BF7" w:rsidRPr="00441CD3" w:rsidRDefault="00915BF7" w:rsidP="001F0CA0">
      <w:pPr>
        <w:rPr>
          <w:b/>
          <w:i/>
        </w:rPr>
      </w:pPr>
    </w:p>
    <w:p w:rsidR="00750D83" w:rsidRPr="00441CD3" w:rsidRDefault="00750D83" w:rsidP="00D62086">
      <w:pPr>
        <w:pStyle w:val="capture"/>
      </w:pPr>
      <w:r w:rsidRPr="00441CD3">
        <w:t xml:space="preserve">Select Progress Notes Print Options Option: </w:t>
      </w:r>
      <w:r w:rsidRPr="00441CD3">
        <w:rPr>
          <w:b/>
        </w:rPr>
        <w:t>p</w:t>
      </w:r>
      <w:r w:rsidRPr="00441CD3">
        <w:t xml:space="preserve"> Patient-Print Progress Notes</w:t>
      </w:r>
    </w:p>
    <w:p w:rsidR="00750D83" w:rsidRPr="00441CD3" w:rsidRDefault="00750D83" w:rsidP="00D62086">
      <w:pPr>
        <w:pStyle w:val="capture"/>
      </w:pPr>
      <w:r w:rsidRPr="00441CD3">
        <w:t xml:space="preserve">                  Print Progress Notes for a Selected PATIENT</w:t>
      </w:r>
    </w:p>
    <w:p w:rsidR="00750D83" w:rsidRPr="00441CD3" w:rsidRDefault="00750D83" w:rsidP="00D62086">
      <w:pPr>
        <w:pStyle w:val="capture"/>
      </w:pPr>
      <w:r w:rsidRPr="00441CD3">
        <w:t>------------------------------------------------------------------</w:t>
      </w:r>
    </w:p>
    <w:p w:rsidR="00750D83" w:rsidRPr="00441CD3" w:rsidRDefault="00750D83" w:rsidP="00D62086">
      <w:pPr>
        <w:pStyle w:val="capture"/>
      </w:pPr>
      <w:r w:rsidRPr="00441CD3">
        <w:t>Select PATIENT NAME:</w:t>
      </w:r>
      <w:r w:rsidRPr="00441CD3">
        <w:rPr>
          <w:b/>
        </w:rPr>
        <w:t>TIUPATIENT,THIRTEEN</w:t>
      </w:r>
      <w:r w:rsidRPr="00441CD3">
        <w:t xml:space="preserve">   04-01-44   666776641 </w:t>
      </w:r>
    </w:p>
    <w:p w:rsidR="00750D83" w:rsidRPr="00441CD3" w:rsidRDefault="00750D83" w:rsidP="00D62086">
      <w:pPr>
        <w:pStyle w:val="capture"/>
      </w:pPr>
      <w:r w:rsidRPr="00441CD3">
        <w:t xml:space="preserve">    YES   SC VETERAN</w:t>
      </w:r>
    </w:p>
    <w:p w:rsidR="00750D83" w:rsidRPr="00441CD3" w:rsidRDefault="00750D83" w:rsidP="00D62086">
      <w:pPr>
        <w:pStyle w:val="capture"/>
      </w:pPr>
      <w:r w:rsidRPr="00441CD3">
        <w:t xml:space="preserve">            (1 note )  W: 09/02/95 09:00</w:t>
      </w:r>
    </w:p>
    <w:p w:rsidR="00750D83" w:rsidRPr="00441CD3" w:rsidRDefault="00750D83" w:rsidP="00D62086">
      <w:pPr>
        <w:pStyle w:val="capture"/>
      </w:pPr>
    </w:p>
    <w:p w:rsidR="00750D83" w:rsidRPr="00441CD3" w:rsidRDefault="00750D83" w:rsidP="00D62086">
      <w:pPr>
        <w:pStyle w:val="capture"/>
      </w:pPr>
      <w:r w:rsidRPr="00441CD3">
        <w:t>Available notes: Sep 06, 1995 thru Mar 21, 1996</w:t>
      </w:r>
    </w:p>
    <w:p w:rsidR="00750D83" w:rsidRPr="00441CD3" w:rsidRDefault="00750D83" w:rsidP="00D62086">
      <w:pPr>
        <w:pStyle w:val="capture"/>
      </w:pPr>
      <w:r w:rsidRPr="00441CD3">
        <w:t xml:space="preserve">Print Notes Beginning: </w:t>
      </w:r>
      <w:r w:rsidRPr="00441CD3">
        <w:rPr>
          <w:b/>
        </w:rPr>
        <w:t>t-360</w:t>
      </w:r>
      <w:r w:rsidRPr="00441CD3">
        <w:t xml:space="preserve">  (APR 08, 1995)</w:t>
      </w:r>
    </w:p>
    <w:p w:rsidR="00750D83" w:rsidRPr="00441CD3" w:rsidRDefault="00750D83" w:rsidP="00D62086">
      <w:pPr>
        <w:pStyle w:val="capture"/>
      </w:pPr>
      <w:r w:rsidRPr="00441CD3">
        <w:t xml:space="preserve">                 Thru: </w:t>
      </w:r>
      <w:r w:rsidRPr="00441CD3">
        <w:rPr>
          <w:b/>
        </w:rPr>
        <w:t>t</w:t>
      </w:r>
      <w:r w:rsidRPr="00441CD3">
        <w:t xml:space="preserve">  (APR 02, 1996)</w:t>
      </w:r>
    </w:p>
    <w:p w:rsidR="00750D83" w:rsidRPr="00441CD3" w:rsidRDefault="00750D83" w:rsidP="00D62086">
      <w:pPr>
        <w:pStyle w:val="capture"/>
      </w:pPr>
      <w:r w:rsidRPr="00441CD3">
        <w:t>Searching for the notes.....</w:t>
      </w:r>
    </w:p>
    <w:p w:rsidR="00750D83" w:rsidRPr="00441CD3" w:rsidRDefault="00750D83" w:rsidP="00D62086">
      <w:pPr>
        <w:pStyle w:val="capture"/>
      </w:pPr>
      <w:r w:rsidRPr="00441CD3">
        <w:t>&gt;&gt; 5 notes found for TIUPATIENT,THIRTEEN</w:t>
      </w:r>
    </w:p>
    <w:p w:rsidR="00750D83" w:rsidRPr="00441CD3" w:rsidRDefault="00750D83" w:rsidP="00D62086">
      <w:pPr>
        <w:pStyle w:val="capture"/>
        <w:rPr>
          <w:b/>
        </w:rPr>
      </w:pPr>
      <w:r w:rsidRPr="00441CD3">
        <w:t xml:space="preserve">Do you want WORK copies or CHART copies? CHART// </w:t>
      </w:r>
      <w:r w:rsidRPr="00441CD3">
        <w:rPr>
          <w:b/>
        </w:rPr>
        <w:t>&lt;Enter&gt;</w:t>
      </w:r>
    </w:p>
    <w:p w:rsidR="00750D83" w:rsidRPr="00441CD3" w:rsidRDefault="00750D83" w:rsidP="00D62086">
      <w:pPr>
        <w:pStyle w:val="capture"/>
      </w:pPr>
      <w:r w:rsidRPr="00441CD3">
        <w:t>Do you want to start each note on a new page? NO//</w:t>
      </w:r>
      <w:r w:rsidRPr="00441CD3">
        <w:rPr>
          <w:b/>
        </w:rPr>
        <w:t>&lt;Enter&gt;</w:t>
      </w:r>
      <w:r w:rsidRPr="00441CD3">
        <w:t xml:space="preserve"> </w:t>
      </w:r>
    </w:p>
    <w:p w:rsidR="00750D83" w:rsidRPr="00441CD3" w:rsidRDefault="00750D83" w:rsidP="00D62086">
      <w:pPr>
        <w:pStyle w:val="capture"/>
      </w:pPr>
      <w:r w:rsidRPr="00441CD3">
        <w:t xml:space="preserve">DEVICE: HOME// </w:t>
      </w:r>
      <w:r w:rsidRPr="00441CD3">
        <w:rPr>
          <w:b/>
        </w:rPr>
        <w:t>&lt;Enter&gt;</w:t>
      </w:r>
      <w:r w:rsidRPr="00441CD3">
        <w:t xml:space="preserve">  LAT TERMINALS</w:t>
      </w:r>
    </w:p>
    <w:p w:rsidR="00750D83" w:rsidRPr="00441CD3" w:rsidRDefault="00750D83" w:rsidP="001F0CA0"/>
    <w:p w:rsidR="00750D83" w:rsidRPr="00441CD3" w:rsidRDefault="00750D83" w:rsidP="00D62086">
      <w:pPr>
        <w:pStyle w:val="capture"/>
      </w:pPr>
      <w:r w:rsidRPr="00441CD3">
        <w:t>------------------------------------------------------------------</w:t>
      </w:r>
    </w:p>
    <w:p w:rsidR="00750D83" w:rsidRPr="00441CD3" w:rsidRDefault="00750D83" w:rsidP="00D62086">
      <w:pPr>
        <w:pStyle w:val="capture"/>
      </w:pPr>
      <w:r w:rsidRPr="00441CD3">
        <w:t>TIUPATIENT,EIGHT  666-77-6641                        Progress Notes</w:t>
      </w:r>
    </w:p>
    <w:p w:rsidR="00750D83" w:rsidRPr="00441CD3" w:rsidRDefault="00750D83" w:rsidP="00D62086">
      <w:pPr>
        <w:pStyle w:val="capture"/>
      </w:pPr>
      <w:r w:rsidRPr="00441CD3">
        <w:t>------------------------------------------------------------------</w:t>
      </w:r>
    </w:p>
    <w:p w:rsidR="00750D83" w:rsidRPr="00441CD3" w:rsidRDefault="00750D83" w:rsidP="00D62086">
      <w:pPr>
        <w:pStyle w:val="capture"/>
      </w:pPr>
      <w:r w:rsidRPr="00441CD3">
        <w:t>NOTE DATED: 09/01/95 12:00    General Note</w:t>
      </w:r>
    </w:p>
    <w:p w:rsidR="00750D83" w:rsidRPr="00441CD3" w:rsidRDefault="00750D83" w:rsidP="00D62086">
      <w:pPr>
        <w:pStyle w:val="capture"/>
      </w:pPr>
      <w:r w:rsidRPr="00441CD3">
        <w:t>VISIT:                 CARDIOLOGY</w:t>
      </w:r>
    </w:p>
    <w:p w:rsidR="00750D83" w:rsidRPr="00441CD3" w:rsidRDefault="00750D83" w:rsidP="00D62086">
      <w:pPr>
        <w:pStyle w:val="capture"/>
      </w:pPr>
    </w:p>
    <w:p w:rsidR="00750D83" w:rsidRPr="00441CD3" w:rsidRDefault="00750D83" w:rsidP="00D62086">
      <w:pPr>
        <w:pStyle w:val="capture"/>
      </w:pPr>
      <w:r w:rsidRPr="00441CD3">
        <w:t>This is a very sad situation.  It is also a general progress</w:t>
      </w:r>
    </w:p>
    <w:p w:rsidR="00750D83" w:rsidRPr="00441CD3" w:rsidRDefault="00750D83" w:rsidP="00D62086">
      <w:pPr>
        <w:pStyle w:val="capture"/>
      </w:pPr>
      <w:r w:rsidRPr="00441CD3">
        <w:t>note.  We hope the patient does better in the future.</w:t>
      </w:r>
    </w:p>
    <w:p w:rsidR="00750D83" w:rsidRPr="00441CD3" w:rsidRDefault="00750D83" w:rsidP="00D62086">
      <w:pPr>
        <w:pStyle w:val="capture"/>
      </w:pPr>
      <w:r w:rsidRPr="00441CD3">
        <w:t>She is quite nice, clean and nice.</w:t>
      </w:r>
    </w:p>
    <w:p w:rsidR="00750D83" w:rsidRPr="00441CD3" w:rsidRDefault="00750D83" w:rsidP="00D62086">
      <w:pPr>
        <w:pStyle w:val="capture"/>
      </w:pPr>
    </w:p>
    <w:p w:rsidR="00750D83" w:rsidRPr="00441CD3" w:rsidRDefault="00750D83" w:rsidP="00D62086">
      <w:pPr>
        <w:pStyle w:val="capture"/>
      </w:pPr>
      <w:r w:rsidRPr="00441CD3">
        <w:t xml:space="preserve">                  Signed by: /es/ NINE TIUPROVIDER</w:t>
      </w:r>
    </w:p>
    <w:p w:rsidR="00750D83" w:rsidRPr="00441CD3" w:rsidRDefault="00750D83" w:rsidP="00D62086">
      <w:pPr>
        <w:pStyle w:val="capture"/>
      </w:pPr>
      <w:r w:rsidRPr="00441CD3">
        <w:t xml:space="preserve">                                  VERIFIER 09/06/95 21:51</w:t>
      </w:r>
    </w:p>
    <w:p w:rsidR="00750D83" w:rsidRPr="00441CD3" w:rsidRDefault="00750D83" w:rsidP="00D62086">
      <w:pPr>
        <w:pStyle w:val="capture"/>
      </w:pPr>
    </w:p>
    <w:p w:rsidR="00750D83" w:rsidRPr="00441CD3" w:rsidRDefault="00750D83" w:rsidP="00D62086">
      <w:pPr>
        <w:pStyle w:val="capture"/>
      </w:pPr>
      <w:r w:rsidRPr="00441CD3">
        <w:t>NOTE DATED: 09/02/95 09:00    Clinical Warning</w:t>
      </w:r>
    </w:p>
    <w:p w:rsidR="00750D83" w:rsidRPr="00441CD3" w:rsidRDefault="00750D83" w:rsidP="00D62086">
      <w:pPr>
        <w:pStyle w:val="capture"/>
      </w:pPr>
      <w:r w:rsidRPr="00441CD3">
        <w:t>VISIT:                 CARDIOLOGY</w:t>
      </w:r>
    </w:p>
    <w:p w:rsidR="00750D83" w:rsidRPr="00441CD3" w:rsidRDefault="00750D83" w:rsidP="00D62086">
      <w:pPr>
        <w:pStyle w:val="capture"/>
      </w:pPr>
    </w:p>
    <w:p w:rsidR="00750D83" w:rsidRPr="00441CD3" w:rsidRDefault="00750D83" w:rsidP="00D62086">
      <w:pPr>
        <w:pStyle w:val="capture"/>
      </w:pPr>
      <w:r w:rsidRPr="00441CD3">
        <w:t>Beware: this patient bites.</w:t>
      </w:r>
    </w:p>
    <w:p w:rsidR="00750D83" w:rsidRPr="00441CD3" w:rsidRDefault="00750D83" w:rsidP="00D62086">
      <w:pPr>
        <w:pStyle w:val="capture"/>
      </w:pPr>
    </w:p>
    <w:p w:rsidR="00750D83" w:rsidRPr="00441CD3" w:rsidRDefault="00750D83" w:rsidP="00D62086">
      <w:pPr>
        <w:pStyle w:val="capture"/>
      </w:pPr>
      <w:r w:rsidRPr="00441CD3">
        <w:t xml:space="preserve">                  Signed by: /es/ NINE TIUPROVIDER</w:t>
      </w:r>
    </w:p>
    <w:p w:rsidR="00750D83" w:rsidRPr="00441CD3" w:rsidRDefault="00750D83" w:rsidP="00D62086">
      <w:pPr>
        <w:pStyle w:val="capture"/>
      </w:pPr>
      <w:r w:rsidRPr="00441CD3">
        <w:t xml:space="preserve">                                  VERIFIER 09/06/95 21:53</w:t>
      </w:r>
    </w:p>
    <w:p w:rsidR="00750D83" w:rsidRPr="00441CD3" w:rsidRDefault="00750D83" w:rsidP="00D62086">
      <w:pPr>
        <w:pStyle w:val="capture"/>
      </w:pPr>
    </w:p>
    <w:p w:rsidR="00750D83" w:rsidRPr="00441CD3" w:rsidRDefault="00750D83" w:rsidP="00D62086">
      <w:pPr>
        <w:pStyle w:val="capture"/>
      </w:pPr>
      <w:r w:rsidRPr="00441CD3">
        <w:t>NOTE DATED: 11/08/95 15:20    History &amp; Physical Ex</w:t>
      </w:r>
    </w:p>
    <w:p w:rsidR="00750D83" w:rsidRPr="00441CD3" w:rsidRDefault="00750D83" w:rsidP="00D62086">
      <w:pPr>
        <w:pStyle w:val="capture"/>
      </w:pPr>
      <w:r w:rsidRPr="00441CD3">
        <w:t>VISIT: 09/05/95 11:00 DIABETES CLINIC</w:t>
      </w:r>
    </w:p>
    <w:p w:rsidR="00750D83" w:rsidRPr="00441CD3" w:rsidRDefault="00750D83" w:rsidP="00D62086">
      <w:pPr>
        <w:pStyle w:val="capture"/>
      </w:pPr>
      <w:r w:rsidRPr="00441CD3">
        <w:t>SUBJECT: TESTING THE GLUCOSE LEVEL</w:t>
      </w:r>
    </w:p>
    <w:p w:rsidR="00750D83" w:rsidRPr="00441CD3" w:rsidRDefault="00750D83" w:rsidP="00D62086">
      <w:pPr>
        <w:pStyle w:val="capture"/>
      </w:pPr>
    </w:p>
    <w:p w:rsidR="00750D83" w:rsidRPr="00441CD3" w:rsidRDefault="00750D83" w:rsidP="00D62086">
      <w:pPr>
        <w:pStyle w:val="capture"/>
      </w:pPr>
      <w:r w:rsidRPr="00441CD3">
        <w:t>1. Chief Complaint: Numbness in legs</w:t>
      </w:r>
    </w:p>
    <w:p w:rsidR="00750D83" w:rsidRPr="00441CD3" w:rsidRDefault="00750D83" w:rsidP="00D62086">
      <w:pPr>
        <w:pStyle w:val="capture"/>
      </w:pPr>
      <w:r w:rsidRPr="00441CD3">
        <w:t xml:space="preserve">   Reason for Admission (if different from #1)</w:t>
      </w:r>
    </w:p>
    <w:p w:rsidR="00750D83" w:rsidRPr="00441CD3" w:rsidRDefault="00750D83" w:rsidP="00D62086">
      <w:pPr>
        <w:pStyle w:val="capture"/>
      </w:pPr>
    </w:p>
    <w:p w:rsidR="00750D83" w:rsidRPr="00441CD3" w:rsidRDefault="00750D83" w:rsidP="00D62086">
      <w:pPr>
        <w:pStyle w:val="capture"/>
      </w:pPr>
      <w:r w:rsidRPr="00441CD3">
        <w:t>2. History of Present Illness: Type 2 onset 1993</w:t>
      </w:r>
    </w:p>
    <w:p w:rsidR="00750D83" w:rsidRPr="00441CD3" w:rsidRDefault="00750D83" w:rsidP="00D62086">
      <w:pPr>
        <w:pStyle w:val="capture"/>
      </w:pPr>
    </w:p>
    <w:p w:rsidR="00750D83" w:rsidRPr="00441CD3" w:rsidRDefault="00750D83" w:rsidP="00D62086">
      <w:pPr>
        <w:pStyle w:val="capture"/>
      </w:pPr>
      <w:r w:rsidRPr="00441CD3">
        <w:t xml:space="preserve">   Medication Allergies: Penicillin causes rash</w:t>
      </w:r>
    </w:p>
    <w:p w:rsidR="00750D83" w:rsidRPr="00441CD3" w:rsidRDefault="00750D83" w:rsidP="00D62086">
      <w:pPr>
        <w:pStyle w:val="capture"/>
      </w:pPr>
    </w:p>
    <w:p w:rsidR="00750D83" w:rsidRPr="00441CD3" w:rsidRDefault="00750D83" w:rsidP="00D62086">
      <w:pPr>
        <w:pStyle w:val="capture"/>
      </w:pPr>
      <w:r w:rsidRPr="00441CD3">
        <w:t xml:space="preserve">   Current Medications: Oral insulin</w:t>
      </w:r>
    </w:p>
    <w:p w:rsidR="00750D83" w:rsidRPr="00441CD3" w:rsidRDefault="00750D83" w:rsidP="00D62086">
      <w:pPr>
        <w:pStyle w:val="capture"/>
        <w:rPr>
          <w:b/>
        </w:rPr>
      </w:pPr>
      <w:r w:rsidRPr="00441CD3">
        <w:t xml:space="preserve">Enter RETURN to continue or '^' to exit: </w:t>
      </w:r>
      <w:r w:rsidRPr="00441CD3">
        <w:rPr>
          <w:b/>
        </w:rPr>
        <w:t>&lt;Enter&gt;</w:t>
      </w:r>
    </w:p>
    <w:p w:rsidR="00750D83" w:rsidRPr="00441CD3" w:rsidRDefault="00750D83" w:rsidP="001F0CA0"/>
    <w:p w:rsidR="00750D83" w:rsidRPr="00441CD3" w:rsidRDefault="00750D83" w:rsidP="00D62086">
      <w:pPr>
        <w:pStyle w:val="NormalPageTitle"/>
      </w:pPr>
      <w:r w:rsidRPr="00441CD3">
        <w:br w:type="page"/>
        <w:t>Patient</w:t>
      </w:r>
      <w:r w:rsidRPr="00441CD3">
        <w:rPr>
          <w:rFonts w:ascii="Symbol" w:hAnsi="Symbol"/>
        </w:rPr>
        <w:t></w:t>
      </w:r>
      <w:r w:rsidRPr="00441CD3">
        <w:t xml:space="preserve"> Print Progress Notes Example cont’d</w:t>
      </w:r>
    </w:p>
    <w:p w:rsidR="00750D83" w:rsidRPr="00441CD3" w:rsidRDefault="00750D83" w:rsidP="001F0CA0">
      <w:pPr>
        <w:rPr>
          <w:b/>
          <w:i/>
        </w:rPr>
      </w:pPr>
    </w:p>
    <w:p w:rsidR="00750D83" w:rsidRPr="00441CD3" w:rsidRDefault="00750D83" w:rsidP="001F0CA0">
      <w:pPr>
        <w:pStyle w:val="capture"/>
      </w:pPr>
      <w:r w:rsidRPr="00441CD3">
        <w:t>------------------------------------------------------------------</w:t>
      </w:r>
      <w:r w:rsidR="00915BF7" w:rsidRPr="00441CD3">
        <w:t>--</w:t>
      </w:r>
    </w:p>
    <w:p w:rsidR="00750D83" w:rsidRPr="00441CD3" w:rsidRDefault="00750D83" w:rsidP="001F0CA0">
      <w:pPr>
        <w:pStyle w:val="capture"/>
      </w:pPr>
      <w:r w:rsidRPr="00441CD3">
        <w:t>TIUPATIENT,EIGHT  666-77-6641                        Progress Notes</w:t>
      </w:r>
    </w:p>
    <w:p w:rsidR="00750D83" w:rsidRPr="00441CD3" w:rsidRDefault="00750D83" w:rsidP="001F0CA0">
      <w:pPr>
        <w:pStyle w:val="capture"/>
      </w:pPr>
      <w:r w:rsidRPr="00441CD3">
        <w:t>------------------------------------------------------------------</w:t>
      </w:r>
      <w:r w:rsidR="00915BF7" w:rsidRPr="00441CD3">
        <w:t>--</w:t>
      </w:r>
    </w:p>
    <w:p w:rsidR="00750D83" w:rsidRPr="00441CD3" w:rsidRDefault="00750D83" w:rsidP="001F0CA0">
      <w:pPr>
        <w:pStyle w:val="capture"/>
      </w:pPr>
      <w:r w:rsidRPr="00441CD3">
        <w:t>11/08/95 15:20       ** CONTINUED FROM PREVIOUS SCREEN **</w:t>
      </w:r>
    </w:p>
    <w:p w:rsidR="00750D83" w:rsidRPr="00441CD3" w:rsidRDefault="00750D83" w:rsidP="001F0CA0">
      <w:pPr>
        <w:pStyle w:val="capture"/>
      </w:pPr>
    </w:p>
    <w:p w:rsidR="00750D83" w:rsidRPr="00441CD3" w:rsidRDefault="00750D83" w:rsidP="001F0CA0">
      <w:pPr>
        <w:pStyle w:val="capture"/>
      </w:pPr>
      <w:r w:rsidRPr="00441CD3">
        <w:t>PAST HISTORY</w:t>
      </w:r>
    </w:p>
    <w:p w:rsidR="00750D83" w:rsidRPr="00441CD3" w:rsidRDefault="00750D83" w:rsidP="001F0CA0">
      <w:pPr>
        <w:pStyle w:val="capture"/>
      </w:pPr>
      <w:r w:rsidRPr="00441CD3">
        <w:t xml:space="preserve">   1. Hospitalizations: 6/10/93</w:t>
      </w:r>
    </w:p>
    <w:p w:rsidR="00750D83" w:rsidRPr="00441CD3" w:rsidRDefault="00750D83" w:rsidP="001F0CA0">
      <w:pPr>
        <w:pStyle w:val="capture"/>
      </w:pPr>
      <w:r w:rsidRPr="00441CD3">
        <w:t xml:space="preserve">      Surgeries:                                  Injuries:</w:t>
      </w:r>
    </w:p>
    <w:p w:rsidR="00750D83" w:rsidRPr="00441CD3" w:rsidRDefault="00750D83" w:rsidP="001F0CA0">
      <w:pPr>
        <w:pStyle w:val="capture"/>
      </w:pPr>
      <w:r w:rsidRPr="00441CD3">
        <w:t xml:space="preserve">      Illness:                                Disabilities:</w:t>
      </w:r>
    </w:p>
    <w:p w:rsidR="00750D83" w:rsidRPr="00441CD3" w:rsidRDefault="00750D83" w:rsidP="001F0CA0">
      <w:pPr>
        <w:pStyle w:val="capture"/>
      </w:pPr>
      <w:r w:rsidRPr="00441CD3">
        <w:t xml:space="preserve">      Transfusion(s): ( )Yes (X)No</w:t>
      </w:r>
    </w:p>
    <w:p w:rsidR="00750D83" w:rsidRPr="00441CD3" w:rsidRDefault="00750D83" w:rsidP="001F0CA0">
      <w:pPr>
        <w:pStyle w:val="capture"/>
      </w:pPr>
      <w:r w:rsidRPr="00441CD3">
        <w:t xml:space="preserve">                      If Yes, give date(s):</w:t>
      </w:r>
    </w:p>
    <w:p w:rsidR="00750D83" w:rsidRPr="00441CD3" w:rsidRDefault="00750D83" w:rsidP="001F0CA0">
      <w:pPr>
        <w:pStyle w:val="capture"/>
      </w:pPr>
    </w:p>
    <w:p w:rsidR="00750D83" w:rsidRPr="00441CD3" w:rsidRDefault="00750D83" w:rsidP="001F0CA0">
      <w:pPr>
        <w:pStyle w:val="capture"/>
      </w:pPr>
      <w:r w:rsidRPr="00441CD3">
        <w:t xml:space="preserve">   2. Unusual Childhood Illnesses:</w:t>
      </w:r>
    </w:p>
    <w:p w:rsidR="00750D83" w:rsidRPr="00441CD3" w:rsidRDefault="00750D83" w:rsidP="001F0CA0">
      <w:pPr>
        <w:pStyle w:val="capture"/>
      </w:pPr>
      <w:r w:rsidRPr="00441CD3">
        <w:t xml:space="preserve">      Immunizations:</w:t>
      </w:r>
    </w:p>
    <w:p w:rsidR="00750D83" w:rsidRPr="00441CD3" w:rsidRDefault="00750D83" w:rsidP="001F0CA0">
      <w:pPr>
        <w:pStyle w:val="capture"/>
      </w:pPr>
      <w:r w:rsidRPr="00441CD3">
        <w:t xml:space="preserve">      (X)DT last booster: 1/90    ( )Pneumonia            ( )Flu</w:t>
      </w:r>
    </w:p>
    <w:p w:rsidR="00750D83" w:rsidRPr="00441CD3" w:rsidRDefault="00750D83" w:rsidP="001F0CA0">
      <w:pPr>
        <w:pStyle w:val="capture"/>
      </w:pPr>
      <w:r w:rsidRPr="00441CD3">
        <w:t xml:space="preserve">      ( )Hep B                    ( )Other:</w:t>
      </w:r>
    </w:p>
    <w:p w:rsidR="00750D83" w:rsidRPr="00441CD3" w:rsidRDefault="00750D83" w:rsidP="001F0CA0">
      <w:pPr>
        <w:pStyle w:val="capture"/>
      </w:pPr>
    </w:p>
    <w:p w:rsidR="00750D83" w:rsidRPr="00441CD3" w:rsidRDefault="00750D83" w:rsidP="001F0CA0">
      <w:pPr>
        <w:pStyle w:val="capture"/>
      </w:pPr>
      <w:r w:rsidRPr="00441CD3">
        <w:t xml:space="preserve">   3. Habits:   (x)Smoking        (x)Alcohol              ( )Drugs</w:t>
      </w:r>
    </w:p>
    <w:p w:rsidR="00750D83" w:rsidRPr="00441CD3" w:rsidRDefault="00750D83" w:rsidP="001F0CA0">
      <w:pPr>
        <w:pStyle w:val="capture"/>
      </w:pPr>
      <w:r w:rsidRPr="00441CD3">
        <w:t xml:space="preserve">      Caffeine Use: (x)Coffee     ( )Tea                  ( )Cola</w:t>
      </w:r>
    </w:p>
    <w:p w:rsidR="00750D83" w:rsidRPr="00441CD3" w:rsidRDefault="00750D83" w:rsidP="001F0CA0">
      <w:pPr>
        <w:pStyle w:val="capture"/>
      </w:pPr>
      <w:r w:rsidRPr="00441CD3">
        <w:t xml:space="preserve">      ( )Suicide Attempts         ( )OTHER:</w:t>
      </w:r>
    </w:p>
    <w:p w:rsidR="00750D83" w:rsidRPr="00441CD3" w:rsidRDefault="00750D83" w:rsidP="001F0CA0">
      <w:pPr>
        <w:pStyle w:val="capture"/>
      </w:pPr>
    </w:p>
    <w:p w:rsidR="00750D83" w:rsidRPr="00441CD3" w:rsidRDefault="00750D83" w:rsidP="001F0CA0">
      <w:pPr>
        <w:pStyle w:val="capture"/>
      </w:pPr>
      <w:r w:rsidRPr="00441CD3">
        <w:t>4. SOCIAL/MILITARY HISTORY (Occupations):</w:t>
      </w:r>
    </w:p>
    <w:p w:rsidR="00750D83" w:rsidRPr="00441CD3" w:rsidRDefault="00750D83" w:rsidP="001F0CA0">
      <w:pPr>
        <w:pStyle w:val="capture"/>
      </w:pPr>
      <w:r w:rsidRPr="00441CD3">
        <w:t xml:space="preserve">      ( )WWI   ( )WWII    ( )KOREAN    (x)VIETNAM    ( )GULF WAR</w:t>
      </w:r>
    </w:p>
    <w:p w:rsidR="00750D83" w:rsidRPr="00441CD3" w:rsidRDefault="00750D83" w:rsidP="001F0CA0">
      <w:pPr>
        <w:pStyle w:val="capture"/>
      </w:pPr>
    </w:p>
    <w:p w:rsidR="00750D83" w:rsidRPr="00441CD3" w:rsidRDefault="00750D83" w:rsidP="001F0CA0">
      <w:pPr>
        <w:pStyle w:val="capture"/>
      </w:pPr>
      <w:r w:rsidRPr="00441CD3">
        <w:t xml:space="preserve">      Travel:                        Lives with:</w:t>
      </w:r>
    </w:p>
    <w:p w:rsidR="00750D83" w:rsidRPr="00441CD3" w:rsidRDefault="00750D83" w:rsidP="001F0CA0">
      <w:pPr>
        <w:pStyle w:val="capture"/>
      </w:pPr>
    </w:p>
    <w:p w:rsidR="00750D83" w:rsidRPr="00441CD3" w:rsidRDefault="00750D83" w:rsidP="001F0CA0">
      <w:pPr>
        <w:pStyle w:val="capture"/>
      </w:pPr>
      <w:r w:rsidRPr="00441CD3">
        <w:t xml:space="preserve">      Source of Income: ( )Job ( )Retired  (x)Pension  ( )Other</w:t>
      </w:r>
    </w:p>
    <w:p w:rsidR="00750D83" w:rsidRPr="00441CD3" w:rsidRDefault="00750D83" w:rsidP="001F0CA0">
      <w:pPr>
        <w:pStyle w:val="capture"/>
      </w:pPr>
    </w:p>
    <w:p w:rsidR="00750D83" w:rsidRPr="00441CD3" w:rsidRDefault="00750D83" w:rsidP="001F0CA0">
      <w:pPr>
        <w:pStyle w:val="capture"/>
      </w:pPr>
      <w:r w:rsidRPr="00441CD3">
        <w:t>5. REVIEW OF SYSTEMS:</w:t>
      </w:r>
    </w:p>
    <w:p w:rsidR="00750D83" w:rsidRPr="00441CD3" w:rsidRDefault="00750D83" w:rsidP="001F0CA0">
      <w:pPr>
        <w:pStyle w:val="capture"/>
      </w:pPr>
    </w:p>
    <w:p w:rsidR="00750D83" w:rsidRPr="00441CD3" w:rsidRDefault="00750D83" w:rsidP="001F0CA0">
      <w:pPr>
        <w:pStyle w:val="capture"/>
      </w:pPr>
      <w:r w:rsidRPr="00441CD3">
        <w:t>6. PHYSICAL:</w:t>
      </w:r>
    </w:p>
    <w:p w:rsidR="00750D83" w:rsidRPr="00441CD3" w:rsidRDefault="00750D83" w:rsidP="001F0CA0">
      <w:pPr>
        <w:pStyle w:val="capture"/>
      </w:pPr>
      <w:r w:rsidRPr="00441CD3">
        <w:t xml:space="preserve">   1. Ht. HEIGHT     Wt. WEIGHT        Temp.   Resp.</w:t>
      </w:r>
    </w:p>
    <w:p w:rsidR="00750D83" w:rsidRPr="00441CD3" w:rsidRDefault="00750D83" w:rsidP="001F0CA0">
      <w:pPr>
        <w:pStyle w:val="capture"/>
      </w:pPr>
      <w:r w:rsidRPr="00441CD3">
        <w:t xml:space="preserve">      BP:  Lying:         Sitting:              Standing:</w:t>
      </w:r>
    </w:p>
    <w:p w:rsidR="00750D83" w:rsidRPr="00441CD3" w:rsidRDefault="00750D83" w:rsidP="001F0CA0">
      <w:pPr>
        <w:pStyle w:val="capture"/>
      </w:pPr>
    </w:p>
    <w:p w:rsidR="00750D83" w:rsidRPr="00441CD3" w:rsidRDefault="00750D83" w:rsidP="001F0CA0">
      <w:pPr>
        <w:pStyle w:val="capture"/>
      </w:pPr>
      <w:r w:rsidRPr="00441CD3">
        <w:t xml:space="preserve">   2. General:  (x)Well  ( )Obese  ( )Thin ( )Malnourished ( )Neat</w:t>
      </w:r>
    </w:p>
    <w:p w:rsidR="00750D83" w:rsidRPr="00441CD3" w:rsidRDefault="00750D83" w:rsidP="001F0CA0">
      <w:pPr>
        <w:pStyle w:val="capture"/>
      </w:pPr>
      <w:r w:rsidRPr="00441CD3">
        <w:t xml:space="preserve">                ( )Chronically Ill    ( )Toxic  ( )Acute Distress</w:t>
      </w:r>
    </w:p>
    <w:p w:rsidR="00750D83" w:rsidRPr="00441CD3" w:rsidRDefault="00750D83" w:rsidP="001F0CA0">
      <w:pPr>
        <w:pStyle w:val="capture"/>
      </w:pPr>
      <w:r w:rsidRPr="00441CD3">
        <w:t>Head:</w:t>
      </w:r>
    </w:p>
    <w:p w:rsidR="00750D83" w:rsidRPr="00441CD3" w:rsidRDefault="00750D83" w:rsidP="001F0CA0">
      <w:pPr>
        <w:pStyle w:val="capture"/>
      </w:pPr>
    </w:p>
    <w:p w:rsidR="00750D83" w:rsidRPr="00441CD3" w:rsidRDefault="00750D83" w:rsidP="001F0CA0">
      <w:pPr>
        <w:pStyle w:val="capture"/>
      </w:pPr>
      <w:r w:rsidRPr="00441CD3">
        <w:t>Eyes:</w:t>
      </w:r>
    </w:p>
    <w:p w:rsidR="00750D83" w:rsidRPr="00441CD3" w:rsidRDefault="00750D83" w:rsidP="001F0CA0">
      <w:pPr>
        <w:pStyle w:val="capture"/>
      </w:pPr>
    </w:p>
    <w:p w:rsidR="00750D83" w:rsidRPr="00441CD3" w:rsidRDefault="00750D83" w:rsidP="001F0CA0">
      <w:pPr>
        <w:pStyle w:val="capture"/>
      </w:pPr>
      <w:r w:rsidRPr="00441CD3">
        <w:t>ENT:</w:t>
      </w:r>
    </w:p>
    <w:p w:rsidR="00750D83" w:rsidRPr="00441CD3" w:rsidRDefault="00750D83" w:rsidP="001F0CA0">
      <w:pPr>
        <w:pStyle w:val="capture"/>
      </w:pPr>
    </w:p>
    <w:p w:rsidR="00750D83" w:rsidRPr="00441CD3" w:rsidRDefault="00750D83" w:rsidP="001F0CA0">
      <w:pPr>
        <w:pStyle w:val="capture"/>
        <w:rPr>
          <w:b/>
        </w:rPr>
      </w:pPr>
      <w:r w:rsidRPr="00441CD3">
        <w:t xml:space="preserve">Enter RETURN to continue or '^' to exit: </w:t>
      </w:r>
      <w:r w:rsidRPr="00441CD3">
        <w:rPr>
          <w:b/>
        </w:rPr>
        <w:t>&lt;Enter&gt;</w:t>
      </w:r>
    </w:p>
    <w:p w:rsidR="00750D83" w:rsidRPr="00441CD3" w:rsidRDefault="00750D83" w:rsidP="00F16AE2"/>
    <w:p w:rsidR="00750D83" w:rsidRPr="00441CD3" w:rsidRDefault="00750D83" w:rsidP="00D62086">
      <w:pPr>
        <w:pStyle w:val="NormalPageTitle"/>
      </w:pPr>
      <w:r w:rsidRPr="00441CD3">
        <w:br w:type="page"/>
        <w:t>Patient</w:t>
      </w:r>
      <w:r w:rsidRPr="00441CD3">
        <w:rPr>
          <w:rFonts w:ascii="Symbol" w:hAnsi="Symbol"/>
        </w:rPr>
        <w:t></w:t>
      </w:r>
      <w:r w:rsidRPr="00441CD3">
        <w:t xml:space="preserve"> Print Progress Notes Example cont’d</w:t>
      </w:r>
    </w:p>
    <w:p w:rsidR="00750D83" w:rsidRPr="00441CD3" w:rsidRDefault="00750D83" w:rsidP="001F0CA0">
      <w:pPr>
        <w:rPr>
          <w:b/>
          <w:i/>
        </w:rPr>
      </w:pPr>
    </w:p>
    <w:p w:rsidR="00750D83" w:rsidRPr="00441CD3" w:rsidRDefault="00750D83" w:rsidP="00FC128A">
      <w:pPr>
        <w:pStyle w:val="capture"/>
      </w:pPr>
      <w:r w:rsidRPr="00441CD3">
        <w:t>------------------------------------------------------------------</w:t>
      </w:r>
      <w:r w:rsidR="00915BF7" w:rsidRPr="00441CD3">
        <w:t>-</w:t>
      </w:r>
    </w:p>
    <w:p w:rsidR="00750D83" w:rsidRPr="00441CD3" w:rsidRDefault="00750D83" w:rsidP="00FC128A">
      <w:pPr>
        <w:pStyle w:val="capture"/>
      </w:pPr>
      <w:r w:rsidRPr="00441CD3">
        <w:t>TIUPATIENT,EIGHT  666-77-6641                        Progress Notes</w:t>
      </w:r>
    </w:p>
    <w:p w:rsidR="00750D83" w:rsidRPr="00441CD3" w:rsidRDefault="00750D83" w:rsidP="00FC128A">
      <w:pPr>
        <w:pStyle w:val="capture"/>
      </w:pPr>
      <w:r w:rsidRPr="00441CD3">
        <w:t>------------------------------------------------------------------</w:t>
      </w:r>
      <w:r w:rsidR="00915BF7" w:rsidRPr="00441CD3">
        <w:t>-</w:t>
      </w:r>
    </w:p>
    <w:p w:rsidR="00750D83" w:rsidRPr="00441CD3" w:rsidRDefault="00750D83" w:rsidP="00FC128A">
      <w:pPr>
        <w:pStyle w:val="capture"/>
      </w:pPr>
      <w:r w:rsidRPr="00441CD3">
        <w:t>11/08/95 15:20       ** CONTINUED FROM PREVIOUS SCREEN **</w:t>
      </w:r>
    </w:p>
    <w:p w:rsidR="00750D83" w:rsidRPr="00441CD3" w:rsidRDefault="00750D83" w:rsidP="00FC128A">
      <w:pPr>
        <w:pStyle w:val="capture"/>
      </w:pPr>
    </w:p>
    <w:p w:rsidR="00750D83" w:rsidRPr="00441CD3" w:rsidRDefault="00750D83" w:rsidP="00FC128A">
      <w:pPr>
        <w:pStyle w:val="capture"/>
      </w:pPr>
      <w:r w:rsidRPr="00441CD3">
        <w:t xml:space="preserve">   6. Neck:</w:t>
      </w:r>
    </w:p>
    <w:p w:rsidR="00750D83" w:rsidRPr="00441CD3" w:rsidRDefault="00750D83" w:rsidP="00FC128A">
      <w:pPr>
        <w:pStyle w:val="capture"/>
      </w:pPr>
    </w:p>
    <w:p w:rsidR="00750D83" w:rsidRPr="00441CD3" w:rsidRDefault="00750D83" w:rsidP="00FC128A">
      <w:pPr>
        <w:pStyle w:val="capture"/>
      </w:pPr>
      <w:r w:rsidRPr="00441CD3">
        <w:t xml:space="preserve">   7. Chest and Breasts:</w:t>
      </w:r>
    </w:p>
    <w:p w:rsidR="00750D83" w:rsidRPr="00441CD3" w:rsidRDefault="00750D83" w:rsidP="00FC128A">
      <w:pPr>
        <w:pStyle w:val="capture"/>
      </w:pPr>
    </w:p>
    <w:p w:rsidR="00750D83" w:rsidRPr="00441CD3" w:rsidRDefault="00750D83" w:rsidP="00FC128A">
      <w:pPr>
        <w:pStyle w:val="capture"/>
      </w:pPr>
      <w:r w:rsidRPr="00441CD3">
        <w:t xml:space="preserve">   8. Lungs:</w:t>
      </w:r>
    </w:p>
    <w:p w:rsidR="00750D83" w:rsidRPr="00441CD3" w:rsidRDefault="00750D83" w:rsidP="00FC128A">
      <w:pPr>
        <w:pStyle w:val="capture"/>
      </w:pPr>
    </w:p>
    <w:p w:rsidR="00750D83" w:rsidRPr="00441CD3" w:rsidRDefault="00750D83" w:rsidP="00FC128A">
      <w:pPr>
        <w:pStyle w:val="capture"/>
      </w:pPr>
      <w:r w:rsidRPr="00441CD3">
        <w:t xml:space="preserve">   9. Lymphatics (Cervical, Epitrocholear, Axillary, Inguinal, Popliteal):</w:t>
      </w:r>
    </w:p>
    <w:p w:rsidR="00750D83" w:rsidRPr="00441CD3" w:rsidRDefault="00750D83" w:rsidP="00FC128A">
      <w:pPr>
        <w:pStyle w:val="capture"/>
      </w:pPr>
      <w:r w:rsidRPr="00441CD3">
        <w:t xml:space="preserve">  10. Heart:</w:t>
      </w:r>
    </w:p>
    <w:p w:rsidR="00750D83" w:rsidRPr="00441CD3" w:rsidRDefault="00750D83" w:rsidP="00FC128A">
      <w:pPr>
        <w:pStyle w:val="capture"/>
      </w:pPr>
    </w:p>
    <w:p w:rsidR="00750D83" w:rsidRPr="00441CD3" w:rsidRDefault="00750D83" w:rsidP="00FC128A">
      <w:pPr>
        <w:pStyle w:val="capture"/>
      </w:pPr>
      <w:r w:rsidRPr="00441CD3">
        <w:t xml:space="preserve">  11. Abdomen:</w:t>
      </w:r>
    </w:p>
    <w:p w:rsidR="00750D83" w:rsidRPr="00441CD3" w:rsidRDefault="00750D83" w:rsidP="00FC128A">
      <w:pPr>
        <w:pStyle w:val="capture"/>
      </w:pPr>
    </w:p>
    <w:p w:rsidR="00750D83" w:rsidRPr="00441CD3" w:rsidRDefault="00750D83" w:rsidP="00FC128A">
      <w:pPr>
        <w:pStyle w:val="capture"/>
      </w:pPr>
      <w:r w:rsidRPr="00441CD3">
        <w:t xml:space="preserve">  12. Pelvic/Genitalia (Penis, Scrotum, Testicles):</w:t>
      </w:r>
    </w:p>
    <w:p w:rsidR="00750D83" w:rsidRPr="00441CD3" w:rsidRDefault="00750D83" w:rsidP="00FC128A">
      <w:pPr>
        <w:pStyle w:val="capture"/>
      </w:pPr>
    </w:p>
    <w:p w:rsidR="00750D83" w:rsidRPr="00441CD3" w:rsidRDefault="00750D83" w:rsidP="00FC128A">
      <w:pPr>
        <w:pStyle w:val="capture"/>
      </w:pPr>
      <w:r w:rsidRPr="00441CD3">
        <w:t xml:space="preserve">  13. Rectal:</w:t>
      </w:r>
    </w:p>
    <w:p w:rsidR="00750D83" w:rsidRPr="00441CD3" w:rsidRDefault="00750D83" w:rsidP="00FC128A">
      <w:pPr>
        <w:pStyle w:val="capture"/>
      </w:pPr>
    </w:p>
    <w:p w:rsidR="00750D83" w:rsidRPr="00441CD3" w:rsidRDefault="00750D83" w:rsidP="00FC128A">
      <w:pPr>
        <w:pStyle w:val="capture"/>
      </w:pPr>
      <w:r w:rsidRPr="00441CD3">
        <w:t xml:space="preserve">  14. Neurological:</w:t>
      </w:r>
    </w:p>
    <w:p w:rsidR="00750D83" w:rsidRPr="00441CD3" w:rsidRDefault="00750D83" w:rsidP="00FC128A">
      <w:pPr>
        <w:pStyle w:val="capture"/>
      </w:pPr>
      <w:r w:rsidRPr="00441CD3">
        <w:t xml:space="preserve">      Cranial Nerves:</w:t>
      </w:r>
    </w:p>
    <w:p w:rsidR="00750D83" w:rsidRPr="00441CD3" w:rsidRDefault="00750D83" w:rsidP="00FC128A">
      <w:pPr>
        <w:pStyle w:val="capture"/>
      </w:pPr>
      <w:r w:rsidRPr="00441CD3">
        <w:t xml:space="preserve">      Peripheral Neurological exam:</w:t>
      </w:r>
    </w:p>
    <w:p w:rsidR="00750D83" w:rsidRPr="00441CD3" w:rsidRDefault="00750D83" w:rsidP="00FC128A">
      <w:pPr>
        <w:pStyle w:val="capture"/>
      </w:pPr>
      <w:r w:rsidRPr="00441CD3">
        <w:t xml:space="preserve">                                             _</w:t>
      </w:r>
    </w:p>
    <w:p w:rsidR="00750D83" w:rsidRPr="00441CD3" w:rsidRDefault="00750D83" w:rsidP="00FC128A">
      <w:pPr>
        <w:pStyle w:val="capture"/>
      </w:pPr>
      <w:r w:rsidRPr="00441CD3">
        <w:t xml:space="preserve">      Reflexes: 0 - No reflex               ( )</w:t>
      </w:r>
    </w:p>
    <w:p w:rsidR="00750D83" w:rsidRPr="00441CD3" w:rsidRDefault="00750D83" w:rsidP="00FC128A">
      <w:pPr>
        <w:pStyle w:val="capture"/>
      </w:pPr>
      <w:r w:rsidRPr="00441CD3">
        <w:t xml:space="preserve">                1 - Hyporeflexia           __l__</w:t>
      </w:r>
    </w:p>
    <w:p w:rsidR="00750D83" w:rsidRPr="00441CD3" w:rsidRDefault="00750D83" w:rsidP="00FC128A">
      <w:pPr>
        <w:pStyle w:val="capture"/>
      </w:pPr>
      <w:r w:rsidRPr="00441CD3">
        <w:t xml:space="preserve">                2 - Average              \/  l  \/</w:t>
      </w:r>
    </w:p>
    <w:p w:rsidR="00750D83" w:rsidRPr="00441CD3" w:rsidRDefault="00750D83" w:rsidP="00FC128A">
      <w:pPr>
        <w:pStyle w:val="capture"/>
      </w:pPr>
      <w:r w:rsidRPr="00441CD3">
        <w:t xml:space="preserve">                3 - Brisk                 ___l___</w:t>
      </w:r>
    </w:p>
    <w:p w:rsidR="00750D83" w:rsidRPr="00441CD3" w:rsidRDefault="00750D83" w:rsidP="00FC128A">
      <w:pPr>
        <w:pStyle w:val="capture"/>
      </w:pPr>
      <w:r w:rsidRPr="00441CD3">
        <w:t xml:space="preserve">                4 - Hypereflexia         /       \</w:t>
      </w:r>
    </w:p>
    <w:p w:rsidR="00750D83" w:rsidRPr="00441CD3" w:rsidRDefault="00750D83" w:rsidP="00FC128A">
      <w:pPr>
        <w:pStyle w:val="capture"/>
      </w:pPr>
      <w:r w:rsidRPr="00441CD3">
        <w:t xml:space="preserve">                                         l       l</w:t>
      </w:r>
    </w:p>
    <w:p w:rsidR="00750D83" w:rsidRPr="00441CD3" w:rsidRDefault="00750D83" w:rsidP="00FC128A">
      <w:pPr>
        <w:pStyle w:val="capture"/>
      </w:pPr>
      <w:r w:rsidRPr="00441CD3">
        <w:t xml:space="preserve">                                        _l       l_</w:t>
      </w:r>
    </w:p>
    <w:p w:rsidR="00750D83" w:rsidRPr="00441CD3" w:rsidRDefault="00750D83" w:rsidP="00FC128A">
      <w:pPr>
        <w:pStyle w:val="capture"/>
      </w:pPr>
      <w:r w:rsidRPr="00441CD3">
        <w:t xml:space="preserve">  15. Musculoskeletal:</w:t>
      </w:r>
    </w:p>
    <w:p w:rsidR="00750D83" w:rsidRPr="00441CD3" w:rsidRDefault="00750D83" w:rsidP="00FC128A">
      <w:pPr>
        <w:pStyle w:val="capture"/>
      </w:pPr>
      <w:r w:rsidRPr="00441CD3">
        <w:t xml:space="preserve">      Upper Extremities:</w:t>
      </w:r>
    </w:p>
    <w:p w:rsidR="00750D83" w:rsidRPr="00441CD3" w:rsidRDefault="00750D83" w:rsidP="00FC128A">
      <w:pPr>
        <w:pStyle w:val="capture"/>
      </w:pPr>
      <w:r w:rsidRPr="00441CD3">
        <w:t xml:space="preserve">      Lower Extremities:</w:t>
      </w:r>
    </w:p>
    <w:p w:rsidR="00750D83" w:rsidRPr="00441CD3" w:rsidRDefault="00750D83" w:rsidP="00FC128A">
      <w:pPr>
        <w:pStyle w:val="capture"/>
      </w:pPr>
      <w:r w:rsidRPr="00441CD3">
        <w:t xml:space="preserve">      Spine:</w:t>
      </w:r>
    </w:p>
    <w:p w:rsidR="00750D83" w:rsidRPr="00441CD3" w:rsidRDefault="00750D83" w:rsidP="00FC128A">
      <w:pPr>
        <w:pStyle w:val="capture"/>
      </w:pPr>
      <w:r w:rsidRPr="00441CD3">
        <w:t xml:space="preserve">  16. Psychiatric:</w:t>
      </w:r>
    </w:p>
    <w:p w:rsidR="00750D83" w:rsidRPr="00441CD3" w:rsidRDefault="00750D83" w:rsidP="00FC128A">
      <w:pPr>
        <w:pStyle w:val="capture"/>
      </w:pPr>
      <w:r w:rsidRPr="00441CD3">
        <w:t xml:space="preserve">      a. Are any cognitive impairments noted?         ( )Yes  ( )No</w:t>
      </w:r>
    </w:p>
    <w:p w:rsidR="00750D83" w:rsidRPr="00441CD3" w:rsidRDefault="00750D83" w:rsidP="00FC128A">
      <w:pPr>
        <w:pStyle w:val="capture"/>
      </w:pPr>
      <w:r w:rsidRPr="00441CD3">
        <w:t xml:space="preserve">      b. Are any communication impairments noted?    ( )Yes  ( )No</w:t>
      </w:r>
    </w:p>
    <w:p w:rsidR="00750D83" w:rsidRPr="00441CD3" w:rsidRDefault="00750D83" w:rsidP="00FC128A">
      <w:pPr>
        <w:pStyle w:val="capture"/>
      </w:pPr>
    </w:p>
    <w:p w:rsidR="00750D83" w:rsidRPr="00441CD3" w:rsidRDefault="00750D83" w:rsidP="00FC128A">
      <w:pPr>
        <w:pStyle w:val="capture"/>
      </w:pPr>
      <w:r w:rsidRPr="00441CD3">
        <w:t xml:space="preserve">  17. Skin:</w:t>
      </w:r>
    </w:p>
    <w:p w:rsidR="00750D83" w:rsidRPr="00441CD3" w:rsidRDefault="00750D83" w:rsidP="00FC128A">
      <w:pPr>
        <w:pStyle w:val="capture"/>
      </w:pPr>
    </w:p>
    <w:p w:rsidR="00750D83" w:rsidRPr="00441CD3" w:rsidRDefault="00750D83" w:rsidP="00FC128A">
      <w:pPr>
        <w:pStyle w:val="capture"/>
      </w:pPr>
      <w:r w:rsidRPr="00441CD3">
        <w:t>7. WOMEN'S GYNECOLOGICAL HISTORY AND PHYSICAL EXAM</w:t>
      </w:r>
    </w:p>
    <w:p w:rsidR="00750D83" w:rsidRPr="00441CD3" w:rsidRDefault="00750D83" w:rsidP="00FC128A">
      <w:pPr>
        <w:pStyle w:val="capture"/>
      </w:pPr>
    </w:p>
    <w:p w:rsidR="00750D83" w:rsidRPr="00441CD3" w:rsidRDefault="00750D83" w:rsidP="00FC128A">
      <w:pPr>
        <w:pStyle w:val="capture"/>
      </w:pPr>
      <w:r w:rsidRPr="00441CD3">
        <w:t xml:space="preserve">   HISTORY:</w:t>
      </w:r>
    </w:p>
    <w:p w:rsidR="00750D83" w:rsidRPr="00441CD3" w:rsidRDefault="00750D83" w:rsidP="00FC128A">
      <w:pPr>
        <w:pStyle w:val="capture"/>
      </w:pPr>
      <w:r w:rsidRPr="00441CD3">
        <w:t xml:space="preserve">   Menarche:     ( )Yes  ( )None  Interval/Duration:</w:t>
      </w:r>
    </w:p>
    <w:p w:rsidR="00750D83" w:rsidRPr="00441CD3" w:rsidRDefault="00750D83" w:rsidP="00FC128A">
      <w:pPr>
        <w:pStyle w:val="capture"/>
      </w:pPr>
      <w:r w:rsidRPr="00441CD3">
        <w:t xml:space="preserve">   Characteristics:</w:t>
      </w:r>
    </w:p>
    <w:p w:rsidR="00750D83" w:rsidRPr="00441CD3" w:rsidRDefault="00750D83" w:rsidP="00FC128A">
      <w:pPr>
        <w:pStyle w:val="capture"/>
        <w:rPr>
          <w:b/>
        </w:rPr>
      </w:pPr>
      <w:r w:rsidRPr="00441CD3">
        <w:t xml:space="preserve">Enter RETURN to continue or '^' to exit: </w:t>
      </w:r>
      <w:r w:rsidRPr="00441CD3">
        <w:rPr>
          <w:b/>
        </w:rPr>
        <w:t>&lt;Enter&gt;</w:t>
      </w:r>
    </w:p>
    <w:p w:rsidR="00750D83" w:rsidRPr="00441CD3" w:rsidRDefault="00750D83" w:rsidP="00F16AE2"/>
    <w:p w:rsidR="00750D83" w:rsidRPr="00441CD3" w:rsidRDefault="00750D83" w:rsidP="00D62086">
      <w:pPr>
        <w:pStyle w:val="NormalPageTitle"/>
      </w:pPr>
      <w:r w:rsidRPr="00441CD3">
        <w:br w:type="page"/>
        <w:t>Patient</w:t>
      </w:r>
      <w:r w:rsidRPr="00441CD3">
        <w:rPr>
          <w:rFonts w:ascii="Symbol" w:hAnsi="Symbol"/>
        </w:rPr>
        <w:t></w:t>
      </w:r>
      <w:r w:rsidRPr="00441CD3">
        <w:t xml:space="preserve"> Print Progress Notes Example cont’d</w:t>
      </w:r>
    </w:p>
    <w:p w:rsidR="00750D83" w:rsidRPr="00441CD3" w:rsidRDefault="00750D83" w:rsidP="001F0CA0">
      <w:pPr>
        <w:rPr>
          <w:b/>
          <w:i/>
        </w:rPr>
      </w:pPr>
    </w:p>
    <w:p w:rsidR="00750D83" w:rsidRPr="00441CD3" w:rsidRDefault="00750D83" w:rsidP="00FC128A">
      <w:pPr>
        <w:pStyle w:val="capture"/>
      </w:pPr>
      <w:r w:rsidRPr="00441CD3">
        <w:t>------------------------------------------------------------------</w:t>
      </w:r>
    </w:p>
    <w:p w:rsidR="00750D83" w:rsidRPr="00441CD3" w:rsidRDefault="00750D83" w:rsidP="00FC128A">
      <w:pPr>
        <w:pStyle w:val="capture"/>
      </w:pPr>
      <w:r w:rsidRPr="00441CD3">
        <w:t>TIUPATIENT,EIGHT  666-77-6641                        Progress Notes</w:t>
      </w:r>
    </w:p>
    <w:p w:rsidR="00750D83" w:rsidRPr="00441CD3" w:rsidRDefault="00750D83" w:rsidP="00FC128A">
      <w:pPr>
        <w:pStyle w:val="capture"/>
      </w:pPr>
      <w:r w:rsidRPr="00441CD3">
        <w:t>------------------------------------------------------------------</w:t>
      </w:r>
    </w:p>
    <w:p w:rsidR="00750D83" w:rsidRPr="00441CD3" w:rsidRDefault="00750D83" w:rsidP="00FC128A">
      <w:pPr>
        <w:pStyle w:val="capture"/>
      </w:pPr>
      <w:r w:rsidRPr="00441CD3">
        <w:t>11/08/95 15:20       ** CONTINUED FROM PREVIOUS SCREEN **</w:t>
      </w:r>
    </w:p>
    <w:p w:rsidR="00750D83" w:rsidRPr="00441CD3" w:rsidRDefault="00750D83" w:rsidP="00FC128A">
      <w:pPr>
        <w:pStyle w:val="capture"/>
      </w:pPr>
      <w:r w:rsidRPr="00441CD3">
        <w:t xml:space="preserve">   Last Pap:      Results:        Previous Gyn Surgery:</w:t>
      </w:r>
    </w:p>
    <w:p w:rsidR="00750D83" w:rsidRPr="00441CD3" w:rsidRDefault="00750D83" w:rsidP="00FC128A">
      <w:pPr>
        <w:pStyle w:val="capture"/>
      </w:pPr>
      <w:r w:rsidRPr="00441CD3">
        <w:t xml:space="preserve">   Birth Control Method:          Number of Pregnancies:     </w:t>
      </w:r>
    </w:p>
    <w:p w:rsidR="00750D83" w:rsidRPr="00441CD3" w:rsidRDefault="00750D83" w:rsidP="00FC128A">
      <w:pPr>
        <w:pStyle w:val="capture"/>
      </w:pPr>
      <w:r w:rsidRPr="00441CD3">
        <w:t xml:space="preserve">   Miscarriages:</w:t>
      </w:r>
    </w:p>
    <w:p w:rsidR="00750D83" w:rsidRPr="00441CD3" w:rsidRDefault="00750D83" w:rsidP="00FC128A">
      <w:pPr>
        <w:pStyle w:val="capture"/>
      </w:pPr>
      <w:r w:rsidRPr="00441CD3">
        <w:t xml:space="preserve">   Stillbirths:   Live Births:    Menopause Onset:   What effect:</w:t>
      </w:r>
    </w:p>
    <w:p w:rsidR="00750D83" w:rsidRPr="00441CD3" w:rsidRDefault="00750D83" w:rsidP="00FC128A">
      <w:pPr>
        <w:pStyle w:val="capture"/>
      </w:pPr>
    </w:p>
    <w:p w:rsidR="00750D83" w:rsidRPr="00441CD3" w:rsidRDefault="00750D83" w:rsidP="00FC128A">
      <w:pPr>
        <w:pStyle w:val="capture"/>
      </w:pPr>
      <w:r w:rsidRPr="00441CD3">
        <w:t xml:space="preserve">   Hormones:                      Prior STD History:</w:t>
      </w:r>
    </w:p>
    <w:p w:rsidR="00750D83" w:rsidRPr="00441CD3" w:rsidRDefault="00750D83" w:rsidP="00FC128A">
      <w:pPr>
        <w:pStyle w:val="capture"/>
      </w:pPr>
    </w:p>
    <w:p w:rsidR="00750D83" w:rsidRPr="00441CD3" w:rsidRDefault="00750D83" w:rsidP="00FC128A">
      <w:pPr>
        <w:pStyle w:val="capture"/>
      </w:pPr>
      <w:r w:rsidRPr="00441CD3">
        <w:t xml:space="preserve">   Last Mammogram:                Results:</w:t>
      </w:r>
    </w:p>
    <w:p w:rsidR="00750D83" w:rsidRPr="00441CD3" w:rsidRDefault="00750D83" w:rsidP="00FC128A">
      <w:pPr>
        <w:pStyle w:val="capture"/>
      </w:pPr>
    </w:p>
    <w:p w:rsidR="00750D83" w:rsidRPr="00441CD3" w:rsidRDefault="00750D83" w:rsidP="00FC128A">
      <w:pPr>
        <w:pStyle w:val="capture"/>
      </w:pPr>
      <w:r w:rsidRPr="00441CD3">
        <w:t xml:space="preserve">   Number of sexual partners in the past six months?</w:t>
      </w:r>
    </w:p>
    <w:p w:rsidR="00750D83" w:rsidRPr="00441CD3" w:rsidRDefault="00750D83" w:rsidP="00FC128A">
      <w:pPr>
        <w:pStyle w:val="capture"/>
        <w:rPr>
          <w:lang w:val="fr-CA"/>
        </w:rPr>
      </w:pPr>
      <w:r w:rsidRPr="00441CD3">
        <w:t xml:space="preserve">        </w:t>
      </w:r>
      <w:r w:rsidRPr="00441CD3">
        <w:rPr>
          <w:lang w:val="fr-CA"/>
        </w:rPr>
        <w:t>Y       N          SYMPTOMS                DESCRIPTION</w:t>
      </w:r>
    </w:p>
    <w:p w:rsidR="00750D83" w:rsidRPr="00441CD3" w:rsidRDefault="00750D83" w:rsidP="00FC128A">
      <w:pPr>
        <w:pStyle w:val="capture"/>
        <w:rPr>
          <w:lang w:val="fr-CA"/>
        </w:rPr>
      </w:pPr>
      <w:r w:rsidRPr="00441CD3">
        <w:rPr>
          <w:lang w:val="fr-CA"/>
        </w:rPr>
        <w:t xml:space="preserve">       ( )     ( )  Stress Incontinence</w:t>
      </w:r>
    </w:p>
    <w:p w:rsidR="00750D83" w:rsidRPr="00441CD3" w:rsidRDefault="00750D83" w:rsidP="00FC128A">
      <w:pPr>
        <w:pStyle w:val="capture"/>
      </w:pPr>
      <w:r w:rsidRPr="00441CD3">
        <w:rPr>
          <w:lang w:val="fr-CA"/>
        </w:rPr>
        <w:t xml:space="preserve">       </w:t>
      </w:r>
      <w:r w:rsidRPr="00441CD3">
        <w:t>( )     ( )  Vaginal Discharge/Itching</w:t>
      </w:r>
    </w:p>
    <w:p w:rsidR="00750D83" w:rsidRPr="00441CD3" w:rsidRDefault="00750D83" w:rsidP="00FC128A">
      <w:pPr>
        <w:pStyle w:val="capture"/>
      </w:pPr>
      <w:r w:rsidRPr="00441CD3">
        <w:t xml:space="preserve">       ( )     ( )  Rash/Sores</w:t>
      </w:r>
    </w:p>
    <w:p w:rsidR="00750D83" w:rsidRPr="00441CD3" w:rsidRDefault="00750D83" w:rsidP="00FC128A">
      <w:pPr>
        <w:pStyle w:val="capture"/>
      </w:pPr>
      <w:r w:rsidRPr="00441CD3">
        <w:t xml:space="preserve">       ( )     ( )  Lower Abdominal Pain</w:t>
      </w:r>
    </w:p>
    <w:p w:rsidR="00750D83" w:rsidRPr="00441CD3" w:rsidRDefault="00750D83" w:rsidP="00FC128A">
      <w:pPr>
        <w:pStyle w:val="capture"/>
      </w:pPr>
      <w:r w:rsidRPr="00441CD3">
        <w:t xml:space="preserve">       ( )     ( )  Dyspareunia</w:t>
      </w:r>
    </w:p>
    <w:p w:rsidR="00750D83" w:rsidRPr="00441CD3" w:rsidRDefault="00750D83" w:rsidP="00FC128A">
      <w:pPr>
        <w:pStyle w:val="capture"/>
      </w:pPr>
      <w:r w:rsidRPr="00441CD3">
        <w:t xml:space="preserve">       ( )     ( )  Breast Lumps/Pain</w:t>
      </w:r>
    </w:p>
    <w:p w:rsidR="00750D83" w:rsidRPr="00441CD3" w:rsidRDefault="00750D83" w:rsidP="00FC128A">
      <w:pPr>
        <w:pStyle w:val="capture"/>
      </w:pPr>
      <w:r w:rsidRPr="00441CD3">
        <w:t xml:space="preserve">       ( )     ( )  Breast Rash/Nipple Discharge</w:t>
      </w:r>
    </w:p>
    <w:p w:rsidR="00750D83" w:rsidRPr="00441CD3" w:rsidRDefault="00750D83" w:rsidP="00FC128A">
      <w:pPr>
        <w:pStyle w:val="capture"/>
      </w:pPr>
      <w:r w:rsidRPr="00441CD3">
        <w:t xml:space="preserve">       ( )     ( )  Abnormal Bleeding</w:t>
      </w:r>
    </w:p>
    <w:p w:rsidR="00750D83" w:rsidRPr="00441CD3" w:rsidRDefault="00750D83" w:rsidP="00FC128A">
      <w:pPr>
        <w:pStyle w:val="capture"/>
      </w:pPr>
      <w:r w:rsidRPr="00441CD3">
        <w:t xml:space="preserve">       ( )     ( )  Other:</w:t>
      </w:r>
    </w:p>
    <w:p w:rsidR="00750D83" w:rsidRPr="00441CD3" w:rsidRDefault="00750D83" w:rsidP="00FC128A">
      <w:pPr>
        <w:pStyle w:val="capture"/>
      </w:pPr>
    </w:p>
    <w:p w:rsidR="00750D83" w:rsidRPr="00441CD3" w:rsidRDefault="00750D83" w:rsidP="00FC128A">
      <w:pPr>
        <w:pStyle w:val="capture"/>
      </w:pPr>
      <w:r w:rsidRPr="00441CD3">
        <w:t xml:space="preserve">   PHYSICAL EXAMINATION:</w:t>
      </w:r>
    </w:p>
    <w:p w:rsidR="00750D83" w:rsidRPr="00441CD3" w:rsidRDefault="00750D83" w:rsidP="00FC128A">
      <w:pPr>
        <w:pStyle w:val="capture"/>
      </w:pPr>
      <w:r w:rsidRPr="00441CD3">
        <w:t>NOTE: Ohio State Law requires that every female inpatient receive a breast and pelvic exam unless one was performed within the preceding 12 months or the patient refuses the examination in writing. (Patient must sign below).</w:t>
      </w:r>
    </w:p>
    <w:p w:rsidR="00750D83" w:rsidRPr="00441CD3" w:rsidRDefault="00750D83" w:rsidP="00FC128A">
      <w:pPr>
        <w:pStyle w:val="capture"/>
      </w:pPr>
      <w:r w:rsidRPr="00441CD3">
        <w:t xml:space="preserve">   BREASTS:               l  l                    DESCRIPTION/QUADRANT</w:t>
      </w:r>
    </w:p>
    <w:p w:rsidR="00750D83" w:rsidRPr="00441CD3" w:rsidRDefault="00750D83" w:rsidP="00FC128A">
      <w:pPr>
        <w:pStyle w:val="capture"/>
      </w:pPr>
      <w:r w:rsidRPr="00441CD3">
        <w:t xml:space="preserve">                    ______l  l______</w:t>
      </w:r>
    </w:p>
    <w:p w:rsidR="00750D83" w:rsidRPr="00441CD3" w:rsidRDefault="00750D83" w:rsidP="00FC128A">
      <w:pPr>
        <w:pStyle w:val="capture"/>
        <w:rPr>
          <w:lang w:val="es-ES"/>
        </w:rPr>
      </w:pPr>
      <w:r w:rsidRPr="00441CD3">
        <w:t xml:space="preserve">                   </w:t>
      </w:r>
      <w:r w:rsidRPr="00441CD3">
        <w:rPr>
          <w:lang w:val="es-ES"/>
        </w:rPr>
        <w:t>/ /            \  \</w:t>
      </w:r>
    </w:p>
    <w:p w:rsidR="00750D83" w:rsidRPr="00441CD3" w:rsidRDefault="00750D83" w:rsidP="00FC128A">
      <w:pPr>
        <w:pStyle w:val="capture"/>
        <w:rPr>
          <w:lang w:val="es-ES"/>
        </w:rPr>
      </w:pPr>
      <w:r w:rsidRPr="00441CD3">
        <w:rPr>
          <w:lang w:val="es-ES"/>
        </w:rPr>
        <w:t xml:space="preserve">                  l  l   l     l   l  l</w:t>
      </w:r>
    </w:p>
    <w:p w:rsidR="00750D83" w:rsidRPr="00441CD3" w:rsidRDefault="00750D83" w:rsidP="00FC128A">
      <w:pPr>
        <w:pStyle w:val="capture"/>
        <w:rPr>
          <w:lang w:val="es-ES"/>
        </w:rPr>
      </w:pPr>
      <w:r w:rsidRPr="00441CD3">
        <w:rPr>
          <w:lang w:val="es-ES"/>
        </w:rPr>
        <w:t xml:space="preserve">                  l  l --o-- --o-- l  l</w:t>
      </w:r>
    </w:p>
    <w:p w:rsidR="00750D83" w:rsidRPr="00441CD3" w:rsidRDefault="00750D83" w:rsidP="00FC128A">
      <w:pPr>
        <w:pStyle w:val="capture"/>
        <w:rPr>
          <w:lang w:val="es-ES"/>
        </w:rPr>
      </w:pPr>
      <w:r w:rsidRPr="00441CD3">
        <w:rPr>
          <w:lang w:val="es-ES"/>
        </w:rPr>
        <w:t xml:space="preserve">                  l  l   l     l   l  l</w:t>
      </w:r>
    </w:p>
    <w:p w:rsidR="00750D83" w:rsidRPr="00441CD3" w:rsidRDefault="00750D83" w:rsidP="00FC128A">
      <w:pPr>
        <w:pStyle w:val="capture"/>
        <w:rPr>
          <w:lang w:val="es-ES"/>
        </w:rPr>
      </w:pPr>
    </w:p>
    <w:p w:rsidR="00750D83" w:rsidRPr="00441CD3" w:rsidRDefault="00750D83" w:rsidP="00FC128A">
      <w:pPr>
        <w:pStyle w:val="capture"/>
        <w:rPr>
          <w:lang w:val="es-ES"/>
        </w:rPr>
      </w:pPr>
      <w:r w:rsidRPr="00441CD3">
        <w:rPr>
          <w:lang w:val="es-ES"/>
        </w:rPr>
        <w:t xml:space="preserve">   GENITALIA (Vulva, Urethra, Vagina, Cervix, Fundus, Adnexa)</w:t>
      </w:r>
    </w:p>
    <w:p w:rsidR="00750D83" w:rsidRPr="00441CD3" w:rsidRDefault="00750D83" w:rsidP="00FC128A">
      <w:pPr>
        <w:pStyle w:val="capture"/>
      </w:pPr>
      <w:r w:rsidRPr="00441CD3">
        <w:rPr>
          <w:lang w:val="es-ES"/>
        </w:rPr>
        <w:t xml:space="preserve"> </w:t>
      </w:r>
      <w:r w:rsidRPr="00441CD3">
        <w:t>PATIENT REFUSAL OF EXAMINATION</w:t>
      </w:r>
    </w:p>
    <w:p w:rsidR="00750D83" w:rsidRPr="00441CD3" w:rsidRDefault="00750D83" w:rsidP="00FC128A">
      <w:pPr>
        <w:pStyle w:val="capture"/>
      </w:pPr>
      <w:r w:rsidRPr="00441CD3">
        <w:t>[ ] I do not wish to receive a breast or pelvic exam at this time.</w:t>
      </w:r>
    </w:p>
    <w:p w:rsidR="00750D83" w:rsidRPr="00441CD3" w:rsidRDefault="00750D83" w:rsidP="00FC128A">
      <w:pPr>
        <w:pStyle w:val="capture"/>
      </w:pPr>
      <w:r w:rsidRPr="00441CD3">
        <w:t>[ ] I would like to be scheduled for an outpatient breast and pelvic exam at the Women's Health Clinic.</w:t>
      </w:r>
    </w:p>
    <w:p w:rsidR="00750D83" w:rsidRPr="00441CD3" w:rsidRDefault="00750D83" w:rsidP="00FC128A">
      <w:pPr>
        <w:pStyle w:val="capture"/>
      </w:pPr>
    </w:p>
    <w:p w:rsidR="00750D83" w:rsidRPr="00441CD3" w:rsidRDefault="00750D83" w:rsidP="00FC128A">
      <w:pPr>
        <w:pStyle w:val="capture"/>
      </w:pPr>
      <w:r w:rsidRPr="00441CD3">
        <w:t xml:space="preserve">   Patient's Signature:______________________________________</w:t>
      </w:r>
    </w:p>
    <w:p w:rsidR="00750D83" w:rsidRPr="00441CD3" w:rsidRDefault="00750D83" w:rsidP="00FC128A">
      <w:pPr>
        <w:pStyle w:val="capture"/>
      </w:pPr>
      <w:r w:rsidRPr="00441CD3">
        <w:t>8. INITIAL IMPRESSION/ASSESSMENT:</w:t>
      </w:r>
    </w:p>
    <w:p w:rsidR="00750D83" w:rsidRPr="00441CD3" w:rsidRDefault="00750D83" w:rsidP="00FC128A">
      <w:pPr>
        <w:pStyle w:val="capture"/>
      </w:pPr>
      <w:r w:rsidRPr="00441CD3">
        <w:t>9. WORKING DIAGNOSIS:</w:t>
      </w:r>
    </w:p>
    <w:p w:rsidR="00750D83" w:rsidRPr="00441CD3" w:rsidRDefault="00750D83" w:rsidP="00FC128A">
      <w:pPr>
        <w:pStyle w:val="capture"/>
      </w:pPr>
      <w:r w:rsidRPr="00441CD3">
        <w:t>10. PLAN:</w:t>
      </w:r>
    </w:p>
    <w:p w:rsidR="00750D83" w:rsidRPr="00441CD3" w:rsidRDefault="00750D83" w:rsidP="00FC128A">
      <w:pPr>
        <w:pStyle w:val="capture"/>
        <w:rPr>
          <w:b/>
        </w:rPr>
      </w:pPr>
      <w:r w:rsidRPr="00441CD3">
        <w:t xml:space="preserve">Enter RETURN to continue or '^' to exit: </w:t>
      </w:r>
      <w:r w:rsidRPr="00441CD3">
        <w:rPr>
          <w:b/>
        </w:rPr>
        <w:t>&lt;Enter&gt;</w:t>
      </w:r>
    </w:p>
    <w:p w:rsidR="00750D83" w:rsidRPr="00441CD3" w:rsidRDefault="00750D83" w:rsidP="001F0CA0"/>
    <w:p w:rsidR="00750D83" w:rsidRPr="00441CD3" w:rsidRDefault="00750D83" w:rsidP="00D62086">
      <w:pPr>
        <w:pStyle w:val="NormalPageTitle"/>
      </w:pPr>
      <w:r w:rsidRPr="00441CD3">
        <w:br w:type="page"/>
        <w:t>Patient</w:t>
      </w:r>
      <w:r w:rsidRPr="00441CD3">
        <w:rPr>
          <w:rFonts w:ascii="Symbol" w:hAnsi="Symbol"/>
        </w:rPr>
        <w:t></w:t>
      </w:r>
      <w:r w:rsidRPr="00441CD3">
        <w:t xml:space="preserve"> Print Progress Notes Example, cont’d</w:t>
      </w:r>
    </w:p>
    <w:p w:rsidR="00750D83" w:rsidRPr="00441CD3" w:rsidRDefault="00750D83" w:rsidP="001F0CA0">
      <w:pPr>
        <w:rPr>
          <w:b/>
          <w:i/>
        </w:rPr>
      </w:pPr>
    </w:p>
    <w:p w:rsidR="00750D83" w:rsidRPr="00441CD3" w:rsidRDefault="00750D83" w:rsidP="00FC128A">
      <w:pPr>
        <w:pStyle w:val="capture"/>
      </w:pPr>
      <w:r w:rsidRPr="00441CD3">
        <w:t>------------------------------------------------------------------</w:t>
      </w:r>
    </w:p>
    <w:p w:rsidR="00750D83" w:rsidRPr="00441CD3" w:rsidRDefault="00750D83" w:rsidP="00FC128A">
      <w:pPr>
        <w:pStyle w:val="capture"/>
      </w:pPr>
      <w:r w:rsidRPr="00441CD3">
        <w:t>TIUPATIENT,TWENTY  666-77-6641                       Progress Notes</w:t>
      </w:r>
    </w:p>
    <w:p w:rsidR="00750D83" w:rsidRPr="00441CD3" w:rsidRDefault="00750D83" w:rsidP="00FC128A">
      <w:pPr>
        <w:pStyle w:val="capture"/>
      </w:pPr>
      <w:r w:rsidRPr="00441CD3">
        <w:t>------------------------------------------------------------------</w:t>
      </w:r>
    </w:p>
    <w:p w:rsidR="00750D83" w:rsidRPr="00441CD3" w:rsidRDefault="00750D83" w:rsidP="00FC128A">
      <w:pPr>
        <w:pStyle w:val="capture"/>
      </w:pPr>
      <w:r w:rsidRPr="00441CD3">
        <w:t>11/08/95 15:20       ** CONTINUED FROM PREVIOUS SCREEN **</w:t>
      </w:r>
    </w:p>
    <w:p w:rsidR="00750D83" w:rsidRPr="00441CD3" w:rsidRDefault="00750D83" w:rsidP="00FC128A">
      <w:pPr>
        <w:pStyle w:val="capture"/>
      </w:pPr>
    </w:p>
    <w:p w:rsidR="00750D83" w:rsidRPr="00441CD3" w:rsidRDefault="00750D83" w:rsidP="00FC128A">
      <w:pPr>
        <w:pStyle w:val="capture"/>
      </w:pPr>
      <w:r w:rsidRPr="00441CD3">
        <w:t>NOTE DATED: 03/20/96 08:30    Diabetes Education - Glucose Monitoring</w:t>
      </w:r>
    </w:p>
    <w:p w:rsidR="00750D83" w:rsidRPr="00441CD3" w:rsidRDefault="00750D83" w:rsidP="00FC128A">
      <w:pPr>
        <w:pStyle w:val="capture"/>
      </w:pPr>
      <w:r w:rsidRPr="00441CD3">
        <w:t>VISIT: 03/19/96 08:00 DIABETES EDUCATION</w:t>
      </w:r>
    </w:p>
    <w:p w:rsidR="00750D83" w:rsidRPr="00441CD3" w:rsidRDefault="00750D83" w:rsidP="00FC128A">
      <w:pPr>
        <w:pStyle w:val="capture"/>
      </w:pPr>
      <w:r w:rsidRPr="00441CD3">
        <w:t>SUBJECT: TESTING MULTIPLE COPY</w:t>
      </w:r>
    </w:p>
    <w:p w:rsidR="00750D83" w:rsidRPr="00441CD3" w:rsidRDefault="00750D83" w:rsidP="00FC128A">
      <w:pPr>
        <w:pStyle w:val="capture"/>
      </w:pPr>
    </w:p>
    <w:p w:rsidR="00750D83" w:rsidRPr="00441CD3" w:rsidRDefault="00750D83" w:rsidP="00FC128A">
      <w:pPr>
        <w:pStyle w:val="capture"/>
      </w:pPr>
      <w:r w:rsidRPr="00441CD3">
        <w:t>Date of Class:</w:t>
      </w:r>
    </w:p>
    <w:p w:rsidR="00750D83" w:rsidRPr="00441CD3" w:rsidRDefault="00750D83" w:rsidP="00FC128A">
      <w:pPr>
        <w:pStyle w:val="capture"/>
      </w:pPr>
      <w:r w:rsidRPr="00441CD3">
        <w:t>Class:    Advantage Blood Glucose Monitor</w:t>
      </w:r>
    </w:p>
    <w:p w:rsidR="00750D83" w:rsidRPr="00441CD3" w:rsidRDefault="00750D83" w:rsidP="00FC128A">
      <w:pPr>
        <w:pStyle w:val="capture"/>
      </w:pPr>
      <w:r w:rsidRPr="00441CD3">
        <w:t>Process:  Lecture, Demonstration, and Return Demonstration</w:t>
      </w:r>
    </w:p>
    <w:p w:rsidR="00750D83" w:rsidRPr="00441CD3" w:rsidRDefault="00750D83" w:rsidP="00FC128A">
      <w:pPr>
        <w:pStyle w:val="capture"/>
      </w:pPr>
      <w:r w:rsidRPr="00441CD3">
        <w:t>Issued:  Advantage monitor, Level I and II glucose control solutions, and 3 boxes (50 each) Advantage test strips.</w:t>
      </w:r>
    </w:p>
    <w:p w:rsidR="00750D83" w:rsidRPr="00441CD3" w:rsidRDefault="00750D83" w:rsidP="00FC128A">
      <w:pPr>
        <w:pStyle w:val="capture"/>
      </w:pPr>
    </w:p>
    <w:p w:rsidR="00750D83" w:rsidRPr="00441CD3" w:rsidRDefault="00750D83" w:rsidP="00FC128A">
      <w:pPr>
        <w:pStyle w:val="capture"/>
      </w:pPr>
      <w:r w:rsidRPr="00441CD3">
        <w:t>Subjective:  Patient states:</w:t>
      </w:r>
    </w:p>
    <w:p w:rsidR="00750D83" w:rsidRPr="00441CD3" w:rsidRDefault="00750D83" w:rsidP="00FC128A">
      <w:pPr>
        <w:pStyle w:val="capture"/>
      </w:pPr>
      <w:r w:rsidRPr="00441CD3">
        <w:t>___________Tests his BG________times/day</w:t>
      </w:r>
    </w:p>
    <w:p w:rsidR="00750D83" w:rsidRPr="00441CD3" w:rsidRDefault="00750D83" w:rsidP="00FC128A">
      <w:pPr>
        <w:pStyle w:val="capture"/>
      </w:pPr>
      <w:r w:rsidRPr="00441CD3">
        <w:t>___________Has not received previous directions.</w:t>
      </w:r>
    </w:p>
    <w:p w:rsidR="00750D83" w:rsidRPr="00441CD3" w:rsidRDefault="00750D83" w:rsidP="00FC128A">
      <w:pPr>
        <w:pStyle w:val="capture"/>
      </w:pPr>
    </w:p>
    <w:p w:rsidR="00750D83" w:rsidRPr="00441CD3" w:rsidRDefault="00750D83" w:rsidP="00FC128A">
      <w:pPr>
        <w:pStyle w:val="capture"/>
      </w:pPr>
      <w:r w:rsidRPr="00441CD3">
        <w:t>Objective:</w:t>
      </w:r>
    </w:p>
    <w:p w:rsidR="00750D83" w:rsidRPr="00441CD3" w:rsidRDefault="00750D83" w:rsidP="00FC128A">
      <w:pPr>
        <w:pStyle w:val="capture"/>
      </w:pPr>
      <w:r w:rsidRPr="00441CD3">
        <w:t>Patient attended class.  With Significant Other?  No    Yes</w:t>
      </w:r>
    </w:p>
    <w:p w:rsidR="00750D83" w:rsidRPr="00441CD3" w:rsidRDefault="00750D83" w:rsidP="00FC128A">
      <w:pPr>
        <w:pStyle w:val="capture"/>
      </w:pPr>
      <w:r w:rsidRPr="00441CD3">
        <w:t>Any observed barriers to learning?   No    Yes</w:t>
      </w:r>
    </w:p>
    <w:p w:rsidR="00750D83" w:rsidRPr="00441CD3" w:rsidRDefault="00750D83" w:rsidP="00FC128A">
      <w:pPr>
        <w:pStyle w:val="capture"/>
      </w:pPr>
    </w:p>
    <w:p w:rsidR="00750D83" w:rsidRPr="00441CD3" w:rsidRDefault="00750D83" w:rsidP="00FC128A">
      <w:pPr>
        <w:pStyle w:val="capture"/>
      </w:pPr>
      <w:r w:rsidRPr="00441CD3">
        <w:t>Concepts:</w:t>
      </w:r>
    </w:p>
    <w:p w:rsidR="00750D83" w:rsidRPr="00441CD3" w:rsidRDefault="00750D83" w:rsidP="00FC128A">
      <w:pPr>
        <w:pStyle w:val="capture"/>
      </w:pPr>
      <w:r w:rsidRPr="00441CD3">
        <w:t>1.  Location of batteries.</w:t>
      </w:r>
    </w:p>
    <w:p w:rsidR="00750D83" w:rsidRPr="00441CD3" w:rsidRDefault="00750D83" w:rsidP="00FC128A">
      <w:pPr>
        <w:pStyle w:val="capture"/>
      </w:pPr>
      <w:r w:rsidRPr="00441CD3">
        <w:t>2.  Using memory.</w:t>
      </w:r>
    </w:p>
    <w:p w:rsidR="00750D83" w:rsidRPr="00441CD3" w:rsidRDefault="00750D83" w:rsidP="00FC128A">
      <w:pPr>
        <w:pStyle w:val="capture"/>
      </w:pPr>
      <w:r w:rsidRPr="00441CD3">
        <w:t>3.  Coding machine.</w:t>
      </w:r>
    </w:p>
    <w:p w:rsidR="00750D83" w:rsidRPr="00441CD3" w:rsidRDefault="00750D83" w:rsidP="00FC128A">
      <w:pPr>
        <w:pStyle w:val="capture"/>
      </w:pPr>
      <w:r w:rsidRPr="00441CD3">
        <w:t>4.  Using glucose control. These expire 3 mo after opening.</w:t>
      </w:r>
    </w:p>
    <w:p w:rsidR="00750D83" w:rsidRPr="00441CD3" w:rsidRDefault="00750D83" w:rsidP="00FC128A">
      <w:pPr>
        <w:pStyle w:val="capture"/>
      </w:pPr>
      <w:r w:rsidRPr="00441CD3">
        <w:t>5.  Performing a blood glucose test.</w:t>
      </w:r>
    </w:p>
    <w:p w:rsidR="00750D83" w:rsidRPr="00441CD3" w:rsidRDefault="00750D83" w:rsidP="00FC128A">
      <w:pPr>
        <w:pStyle w:val="capture"/>
      </w:pPr>
      <w:r w:rsidRPr="00441CD3">
        <w:t xml:space="preserve">  A.  Clean fingertip (only) with warm soap and water.</w:t>
      </w:r>
    </w:p>
    <w:p w:rsidR="00750D83" w:rsidRPr="00441CD3" w:rsidRDefault="00750D83" w:rsidP="00FC128A">
      <w:pPr>
        <w:pStyle w:val="capture"/>
      </w:pPr>
      <w:r w:rsidRPr="00441CD3">
        <w:t xml:space="preserve">  B. Use side of any or all fingertips unless there is sore or </w:t>
      </w:r>
    </w:p>
    <w:p w:rsidR="00750D83" w:rsidRPr="00441CD3" w:rsidRDefault="00750D83" w:rsidP="00FC128A">
      <w:pPr>
        <w:pStyle w:val="capture"/>
      </w:pPr>
      <w:r w:rsidRPr="00441CD3">
        <w:t>other damage present.</w:t>
      </w:r>
    </w:p>
    <w:p w:rsidR="00750D83" w:rsidRPr="00441CD3" w:rsidRDefault="00750D83" w:rsidP="00FC128A">
      <w:pPr>
        <w:pStyle w:val="capture"/>
      </w:pPr>
      <w:r w:rsidRPr="00441CD3">
        <w:t>6.  Proper care and storage of machine and strips.</w:t>
      </w:r>
    </w:p>
    <w:p w:rsidR="00750D83" w:rsidRPr="00441CD3" w:rsidRDefault="00750D83" w:rsidP="00FC128A">
      <w:pPr>
        <w:pStyle w:val="capture"/>
      </w:pPr>
      <w:r w:rsidRPr="00441CD3">
        <w:t>7.  Disposal of lancets in puncture-proof container.  Label.</w:t>
      </w:r>
    </w:p>
    <w:p w:rsidR="00750D83" w:rsidRPr="00441CD3" w:rsidRDefault="00750D83" w:rsidP="00FC128A">
      <w:pPr>
        <w:pStyle w:val="capture"/>
      </w:pPr>
      <w:r w:rsidRPr="00441CD3">
        <w:t>A:  Knowledge deficit r/t Advantage SBGM</w:t>
      </w:r>
    </w:p>
    <w:p w:rsidR="00750D83" w:rsidRPr="00441CD3" w:rsidRDefault="00750D83" w:rsidP="00FC128A">
      <w:pPr>
        <w:pStyle w:val="capture"/>
      </w:pPr>
      <w:r w:rsidRPr="00441CD3">
        <w:t>P:  If no previous directions received, recommend 1-2 X day test and prn any signs low blood sugar.</w:t>
      </w:r>
    </w:p>
    <w:p w:rsidR="00750D83" w:rsidRPr="00441CD3" w:rsidRDefault="00750D83" w:rsidP="00FC128A">
      <w:pPr>
        <w:pStyle w:val="capture"/>
      </w:pPr>
      <w:r w:rsidRPr="00441CD3">
        <w:t>RX:</w:t>
      </w:r>
    </w:p>
    <w:p w:rsidR="00750D83" w:rsidRPr="00441CD3" w:rsidRDefault="00750D83" w:rsidP="00FC128A">
      <w:pPr>
        <w:pStyle w:val="capture"/>
      </w:pPr>
      <w:r w:rsidRPr="00441CD3">
        <w:t>1.  Advantage glucose monitor kit (To pharmacy)</w:t>
      </w:r>
    </w:p>
    <w:p w:rsidR="00750D83" w:rsidRPr="00441CD3" w:rsidRDefault="00750D83" w:rsidP="00FC128A">
      <w:pPr>
        <w:pStyle w:val="capture"/>
      </w:pPr>
      <w:r w:rsidRPr="00441CD3">
        <w:t>2.  Advantage glucose control solutions. Disp 1 box Q 3 mo.  Refill X3. (To pharmacy).</w:t>
      </w:r>
    </w:p>
    <w:p w:rsidR="00750D83" w:rsidRPr="00441CD3" w:rsidRDefault="00750D83" w:rsidP="00FC128A">
      <w:pPr>
        <w:pStyle w:val="capture"/>
      </w:pPr>
      <w:r w:rsidRPr="00441CD3">
        <w:t>3.___No__Advantage Test Strips.Disp:__0___Boxes Q 3 mo. Refill X3.</w:t>
      </w:r>
    </w:p>
    <w:p w:rsidR="00750D83" w:rsidRPr="00441CD3" w:rsidRDefault="00750D83" w:rsidP="00FC128A">
      <w:pPr>
        <w:pStyle w:val="capture"/>
        <w:rPr>
          <w:lang w:val="es-ES"/>
        </w:rPr>
      </w:pPr>
      <w:r w:rsidRPr="00441CD3">
        <w:t xml:space="preserve">  ___No____Monojector.  Only one.  </w:t>
      </w:r>
      <w:r w:rsidRPr="00441CD3">
        <w:rPr>
          <w:lang w:val="es-ES"/>
        </w:rPr>
        <w:t>No Refill.</w:t>
      </w:r>
    </w:p>
    <w:p w:rsidR="00750D83" w:rsidRPr="00441CD3" w:rsidRDefault="00750D83" w:rsidP="00FC128A">
      <w:pPr>
        <w:pStyle w:val="capture"/>
      </w:pPr>
      <w:r w:rsidRPr="00441CD3">
        <w:rPr>
          <w:lang w:val="es-ES"/>
        </w:rPr>
        <w:t xml:space="preserve">  ___No______Lancets.  #100 Q 3 mo.  </w:t>
      </w:r>
      <w:r w:rsidRPr="00441CD3">
        <w:t>Refill X3.</w:t>
      </w:r>
    </w:p>
    <w:p w:rsidR="00750D83" w:rsidRPr="00441CD3" w:rsidRDefault="00750D83" w:rsidP="00FC128A">
      <w:pPr>
        <w:pStyle w:val="capture"/>
      </w:pPr>
      <w:r w:rsidRPr="00441CD3">
        <w:t>Evidence of Learning:  Patient  coded, used glucose controls,</w:t>
      </w:r>
    </w:p>
    <w:p w:rsidR="00750D83" w:rsidRPr="00441CD3" w:rsidRDefault="00750D83" w:rsidP="00FC128A">
      <w:pPr>
        <w:pStyle w:val="capture"/>
      </w:pPr>
      <w:r w:rsidRPr="00441CD3">
        <w:t>and checked his own blood sugar during class.  When mistakes were made, they were acknowledged by patient and corrective action stated.</w:t>
      </w:r>
    </w:p>
    <w:p w:rsidR="00750D83" w:rsidRPr="00441CD3" w:rsidRDefault="00750D83" w:rsidP="00FC128A">
      <w:pPr>
        <w:pStyle w:val="capture"/>
      </w:pPr>
      <w:r w:rsidRPr="00441CD3">
        <w:t xml:space="preserve">                  Signed by: /es/ TIUPROVIDER,THREE</w:t>
      </w:r>
    </w:p>
    <w:p w:rsidR="00915BF7" w:rsidRPr="00441CD3" w:rsidRDefault="00750D83" w:rsidP="00FC128A">
      <w:pPr>
        <w:pStyle w:val="capture"/>
      </w:pPr>
      <w:r w:rsidRPr="00441CD3">
        <w:t xml:space="preserve">                              PGY3 MEDICAL RESIDENT 03/20/96 08:31</w:t>
      </w:r>
    </w:p>
    <w:p w:rsidR="00750D83" w:rsidRPr="00441CD3" w:rsidRDefault="00915BF7" w:rsidP="00D62086">
      <w:pPr>
        <w:pStyle w:val="NormalPageTitle"/>
        <w:rPr>
          <w:rFonts w:ascii="Courier New" w:hAnsi="Courier New" w:cs="Courier New"/>
        </w:rPr>
      </w:pPr>
      <w:r w:rsidRPr="00441CD3">
        <w:br w:type="page"/>
      </w:r>
      <w:r w:rsidR="00750D83" w:rsidRPr="00441CD3">
        <w:t>Ward</w:t>
      </w:r>
      <w:r w:rsidR="00750D83" w:rsidRPr="00441CD3">
        <w:rPr>
          <w:rFonts w:ascii="Symbol" w:hAnsi="Symbol"/>
        </w:rPr>
        <w:t></w:t>
      </w:r>
      <w:r w:rsidR="00750D83" w:rsidRPr="00441CD3">
        <w:t xml:space="preserve"> Print Progress Notes Example</w:t>
      </w:r>
    </w:p>
    <w:p w:rsidR="00750D83" w:rsidRPr="00441CD3" w:rsidRDefault="00750D83" w:rsidP="001F0CA0"/>
    <w:p w:rsidR="00750D83" w:rsidRPr="00441CD3" w:rsidRDefault="00750D83" w:rsidP="001F0CA0">
      <w:pPr>
        <w:rPr>
          <w:b/>
        </w:rPr>
      </w:pPr>
      <w:r w:rsidRPr="00441CD3">
        <w:t xml:space="preserve">This option is usually used by the night ward clerk. The output is in RM/BED order to facilitate filing. It prints all notes after the last time they were printed, and for ALL current inpatients on the ward, regardless of whether the location of the note is that ward, a nice feature for transferred patients or patients with outpatient clinic appointment notes. </w:t>
      </w:r>
      <w:r w:rsidRPr="00441CD3">
        <w:rPr>
          <w:b/>
        </w:rPr>
        <w:t>This print option requires that you specify a printer; you can’t print to the screen.</w:t>
      </w:r>
    </w:p>
    <w:p w:rsidR="00750D83" w:rsidRPr="00441CD3" w:rsidRDefault="00750D83" w:rsidP="001F0CA0"/>
    <w:p w:rsidR="00750D83" w:rsidRPr="00441CD3" w:rsidRDefault="00750D83" w:rsidP="001F0CA0">
      <w:r w:rsidRPr="00441CD3">
        <w:t>Print by Ward</w:t>
      </w:r>
      <w:r w:rsidR="0030231B" w:rsidRPr="00441CD3">
        <w:fldChar w:fldCharType="begin"/>
      </w:r>
      <w:r w:rsidRPr="00441CD3">
        <w:instrText xml:space="preserve"> XE "Print by Ward" </w:instrText>
      </w:r>
      <w:r w:rsidR="0030231B" w:rsidRPr="00441CD3">
        <w:fldChar w:fldCharType="end"/>
      </w:r>
      <w:r w:rsidRPr="00441CD3">
        <w:t xml:space="preserve"> is designed to support batch printing</w:t>
      </w:r>
      <w:r w:rsidR="0030231B" w:rsidRPr="00441CD3">
        <w:fldChar w:fldCharType="begin"/>
      </w:r>
      <w:r w:rsidRPr="00441CD3">
        <w:instrText xml:space="preserve"> XE "Batch printing" </w:instrText>
      </w:r>
      <w:r w:rsidR="0030231B" w:rsidRPr="00441CD3">
        <w:fldChar w:fldCharType="end"/>
      </w:r>
      <w:r w:rsidRPr="00441CD3">
        <w:t>. It has the unique ability to determine when the last note was printed so that sites can now capture the infamous “orphan” note which was a problem under Progress Notes 2.5. A new page is started for each patient.</w:t>
      </w:r>
    </w:p>
    <w:p w:rsidR="00750D83" w:rsidRPr="00441CD3" w:rsidRDefault="00750D83" w:rsidP="001F0CA0"/>
    <w:p w:rsidR="00750D83" w:rsidRPr="00441CD3" w:rsidRDefault="00750D83" w:rsidP="00FC128A">
      <w:pPr>
        <w:pStyle w:val="capture"/>
      </w:pPr>
      <w:r w:rsidRPr="00441CD3">
        <w:t xml:space="preserve">                 Print Progress Notes for ALL patients on WARD</w:t>
      </w:r>
    </w:p>
    <w:p w:rsidR="00750D83" w:rsidRPr="00441CD3" w:rsidRDefault="00750D83" w:rsidP="00FC128A">
      <w:pPr>
        <w:pStyle w:val="capture"/>
      </w:pPr>
      <w:r w:rsidRPr="00441CD3">
        <w:t>----------------------------------------------------------------------</w:t>
      </w:r>
    </w:p>
    <w:p w:rsidR="00750D83" w:rsidRPr="00441CD3" w:rsidRDefault="00750D83" w:rsidP="00FC128A">
      <w:pPr>
        <w:pStyle w:val="capture"/>
      </w:pPr>
    </w:p>
    <w:p w:rsidR="00750D83" w:rsidRPr="00441CD3" w:rsidRDefault="00750D83" w:rsidP="00FC128A">
      <w:pPr>
        <w:pStyle w:val="capture"/>
      </w:pPr>
      <w:r w:rsidRPr="00441CD3">
        <w:t xml:space="preserve">Select WARD Location: </w:t>
      </w:r>
      <w:r w:rsidRPr="00441CD3">
        <w:rPr>
          <w:b/>
        </w:rPr>
        <w:t>6</w:t>
      </w:r>
      <w:r w:rsidRPr="00441CD3">
        <w:t xml:space="preserve">  1A</w:t>
      </w:r>
    </w:p>
    <w:p w:rsidR="00750D83" w:rsidRPr="00441CD3" w:rsidRDefault="00750D83" w:rsidP="00FC128A">
      <w:pPr>
        <w:pStyle w:val="capture"/>
      </w:pPr>
    </w:p>
    <w:p w:rsidR="00750D83" w:rsidRPr="00441CD3" w:rsidRDefault="00750D83" w:rsidP="00FC128A">
      <w:pPr>
        <w:pStyle w:val="capture"/>
      </w:pPr>
      <w:r w:rsidRPr="00441CD3">
        <w:t xml:space="preserve">Print Notes Starting With (DATE/TIME): </w:t>
      </w:r>
      <w:r w:rsidRPr="00441CD3">
        <w:rPr>
          <w:b/>
        </w:rPr>
        <w:t>t-20</w:t>
      </w:r>
      <w:r w:rsidRPr="00441CD3">
        <w:t xml:space="preserve">  (MAY 23, 1997).........</w:t>
      </w:r>
    </w:p>
    <w:p w:rsidR="00750D83" w:rsidRPr="00441CD3" w:rsidRDefault="00750D83" w:rsidP="00FC128A">
      <w:pPr>
        <w:pStyle w:val="capture"/>
      </w:pPr>
      <w:r w:rsidRPr="00441CD3">
        <w:t>...........</w:t>
      </w:r>
    </w:p>
    <w:p w:rsidR="00750D83" w:rsidRPr="00441CD3" w:rsidRDefault="00750D83" w:rsidP="00FC128A">
      <w:pPr>
        <w:pStyle w:val="capture"/>
      </w:pPr>
      <w:r w:rsidRPr="00441CD3">
        <w:t>&gt;&gt; 32 notes found for WARD 1A</w:t>
      </w:r>
    </w:p>
    <w:p w:rsidR="00750D83" w:rsidRPr="00441CD3" w:rsidRDefault="00750D83" w:rsidP="00FC128A">
      <w:pPr>
        <w:pStyle w:val="capture"/>
      </w:pPr>
    </w:p>
    <w:p w:rsidR="00750D83" w:rsidRPr="00441CD3" w:rsidRDefault="00750D83" w:rsidP="00FC128A">
      <w:pPr>
        <w:pStyle w:val="capture"/>
        <w:rPr>
          <w:b/>
        </w:rPr>
      </w:pPr>
      <w:r w:rsidRPr="00441CD3">
        <w:t xml:space="preserve">DEVICE: </w:t>
      </w:r>
      <w:r w:rsidRPr="00441CD3">
        <w:rPr>
          <w:b/>
        </w:rPr>
        <w:t>PRINTER</w:t>
      </w:r>
    </w:p>
    <w:p w:rsidR="00750D83" w:rsidRPr="00441CD3" w:rsidRDefault="00750D83" w:rsidP="00D62086"/>
    <w:p w:rsidR="00750D83" w:rsidRPr="00441CD3" w:rsidRDefault="00750D83" w:rsidP="00FC128A">
      <w:pPr>
        <w:pStyle w:val="capture"/>
      </w:pPr>
      <w:r w:rsidRPr="00441CD3">
        <w:t>======================================================================</w:t>
      </w:r>
    </w:p>
    <w:p w:rsidR="00750D83" w:rsidRPr="00441CD3" w:rsidRDefault="00750D83" w:rsidP="00FC128A">
      <w:pPr>
        <w:pStyle w:val="capture"/>
      </w:pPr>
      <w:r w:rsidRPr="00441CD3">
        <w:t>MEDICAL RECORD                                            Progress Notes</w:t>
      </w:r>
    </w:p>
    <w:p w:rsidR="00750D83" w:rsidRPr="00441CD3" w:rsidRDefault="00750D83" w:rsidP="00FC128A">
      <w:pPr>
        <w:pStyle w:val="capture"/>
      </w:pPr>
      <w:r w:rsidRPr="00441CD3">
        <w:t>======================================================================</w:t>
      </w:r>
    </w:p>
    <w:p w:rsidR="00750D83" w:rsidRPr="00441CD3" w:rsidRDefault="00750D83" w:rsidP="00FC128A">
      <w:pPr>
        <w:pStyle w:val="capture"/>
      </w:pPr>
      <w:r w:rsidRPr="00441CD3">
        <w:t>NOTE DATED: 05/27/97  12:13  CLINICAL WARNING</w:t>
      </w:r>
    </w:p>
    <w:p w:rsidR="00750D83" w:rsidRPr="00441CD3" w:rsidRDefault="00750D83" w:rsidP="00FC128A">
      <w:pPr>
        <w:pStyle w:val="capture"/>
      </w:pPr>
      <w:r w:rsidRPr="00441CD3">
        <w:t>ADMITTED: 04/20/97  15:58  1A</w:t>
      </w:r>
    </w:p>
    <w:p w:rsidR="00750D83" w:rsidRPr="00441CD3" w:rsidRDefault="00750D83" w:rsidP="00FC128A">
      <w:pPr>
        <w:pStyle w:val="capture"/>
      </w:pPr>
    </w:p>
    <w:p w:rsidR="00750D83" w:rsidRPr="00441CD3" w:rsidRDefault="00750D83" w:rsidP="00FC128A">
      <w:pPr>
        <w:pStyle w:val="capture"/>
      </w:pPr>
      <w:r w:rsidRPr="00441CD3">
        <w:t>Mr. TIUPatient is becoming violent and self-destructive again. Will try a new</w:t>
      </w:r>
    </w:p>
    <w:p w:rsidR="00750D83" w:rsidRPr="00441CD3" w:rsidRDefault="00750D83" w:rsidP="00FC128A">
      <w:pPr>
        <w:pStyle w:val="capture"/>
      </w:pPr>
      <w:r w:rsidRPr="00441CD3">
        <w:t>Prescription.</w:t>
      </w:r>
    </w:p>
    <w:p w:rsidR="00750D83" w:rsidRPr="00441CD3" w:rsidRDefault="00750D83" w:rsidP="00FC128A">
      <w:pPr>
        <w:pStyle w:val="capture"/>
      </w:pPr>
    </w:p>
    <w:p w:rsidR="00750D83" w:rsidRPr="00441CD3" w:rsidRDefault="00750D83" w:rsidP="00FC128A">
      <w:pPr>
        <w:pStyle w:val="capture"/>
      </w:pPr>
      <w:r w:rsidRPr="00441CD3">
        <w:tab/>
      </w:r>
      <w:r w:rsidRPr="00441CD3">
        <w:tab/>
      </w:r>
      <w:r w:rsidRPr="00441CD3">
        <w:tab/>
      </w:r>
      <w:r w:rsidRPr="00441CD3">
        <w:tab/>
      </w:r>
      <w:r w:rsidRPr="00441CD3">
        <w:tab/>
        <w:t>Signed by:/ es/ Ten TIUProvider, MD</w:t>
      </w:r>
    </w:p>
    <w:p w:rsidR="00750D83" w:rsidRPr="00441CD3" w:rsidRDefault="00750D83" w:rsidP="00FC128A">
      <w:pPr>
        <w:pStyle w:val="capture"/>
      </w:pPr>
      <w:r w:rsidRPr="00441CD3">
        <w:tab/>
      </w:r>
      <w:r w:rsidRPr="00441CD3">
        <w:tab/>
      </w:r>
      <w:r w:rsidRPr="00441CD3">
        <w:tab/>
      </w:r>
      <w:r w:rsidRPr="00441CD3">
        <w:tab/>
      </w:r>
      <w:r w:rsidRPr="00441CD3">
        <w:tab/>
        <w:t>05/27/97  12:14</w:t>
      </w:r>
    </w:p>
    <w:p w:rsidR="00750D83" w:rsidRPr="00441CD3" w:rsidRDefault="00750D83" w:rsidP="00FC128A">
      <w:pPr>
        <w:pStyle w:val="capture"/>
      </w:pPr>
    </w:p>
    <w:p w:rsidR="00750D83" w:rsidRPr="00441CD3" w:rsidRDefault="00750D83" w:rsidP="00FC128A">
      <w:pPr>
        <w:pStyle w:val="capture"/>
      </w:pPr>
    </w:p>
    <w:p w:rsidR="00750D83" w:rsidRPr="00441CD3" w:rsidRDefault="00750D83" w:rsidP="00FC128A">
      <w:pPr>
        <w:pStyle w:val="capture"/>
      </w:pPr>
    </w:p>
    <w:p w:rsidR="00750D83" w:rsidRPr="00441CD3" w:rsidRDefault="00750D83" w:rsidP="00FC128A">
      <w:pPr>
        <w:pStyle w:val="capture"/>
      </w:pPr>
      <w:r w:rsidRPr="00441CD3">
        <w:t>05/28/98  09:45      Addendum</w:t>
      </w:r>
    </w:p>
    <w:p w:rsidR="00750D83" w:rsidRPr="00441CD3" w:rsidRDefault="00750D83" w:rsidP="00FC128A">
      <w:pPr>
        <w:pStyle w:val="capture"/>
      </w:pPr>
      <w:r w:rsidRPr="00441CD3">
        <w:t>Mr. TIUPatient is more calm, and responding to counseling and medication</w:t>
      </w:r>
    </w:p>
    <w:p w:rsidR="00750D83" w:rsidRPr="00441CD3" w:rsidRDefault="00750D83" w:rsidP="00FC128A">
      <w:pPr>
        <w:pStyle w:val="capture"/>
      </w:pPr>
    </w:p>
    <w:p w:rsidR="00750D83" w:rsidRPr="00441CD3" w:rsidRDefault="00750D83" w:rsidP="00FC128A">
      <w:pPr>
        <w:pStyle w:val="capture"/>
      </w:pPr>
      <w:r w:rsidRPr="00441CD3">
        <w:tab/>
      </w:r>
      <w:r w:rsidRPr="00441CD3">
        <w:tab/>
      </w:r>
      <w:r w:rsidRPr="00441CD3">
        <w:tab/>
      </w:r>
      <w:r w:rsidRPr="00441CD3">
        <w:tab/>
      </w:r>
      <w:r w:rsidRPr="00441CD3">
        <w:tab/>
        <w:t>Signed by:/ es/ Ten TIUProvider, MD</w:t>
      </w:r>
    </w:p>
    <w:p w:rsidR="00750D83" w:rsidRPr="00441CD3" w:rsidRDefault="00750D83" w:rsidP="00FC128A">
      <w:pPr>
        <w:pStyle w:val="capture"/>
      </w:pPr>
      <w:r w:rsidRPr="00441CD3">
        <w:tab/>
      </w:r>
      <w:r w:rsidRPr="00441CD3">
        <w:tab/>
      </w:r>
      <w:r w:rsidRPr="00441CD3">
        <w:tab/>
      </w:r>
      <w:r w:rsidRPr="00441CD3">
        <w:tab/>
      </w:r>
      <w:r w:rsidRPr="00441CD3">
        <w:tab/>
        <w:t>05/28/97  10:14</w:t>
      </w:r>
    </w:p>
    <w:p w:rsidR="00750D83" w:rsidRPr="00441CD3" w:rsidRDefault="00750D83" w:rsidP="00FC128A">
      <w:pPr>
        <w:pStyle w:val="capture"/>
      </w:pPr>
    </w:p>
    <w:p w:rsidR="00750D83" w:rsidRPr="00441CD3" w:rsidRDefault="00750D83" w:rsidP="00FC128A">
      <w:pPr>
        <w:pStyle w:val="capture"/>
      </w:pPr>
      <w:r w:rsidRPr="00441CD3">
        <w:t>NOTE DATED: 04/20/97  12:13  CLINICAL WARNING</w:t>
      </w:r>
    </w:p>
    <w:p w:rsidR="00750D83" w:rsidRPr="00441CD3" w:rsidRDefault="00750D83" w:rsidP="00FC128A">
      <w:pPr>
        <w:pStyle w:val="capture"/>
      </w:pPr>
      <w:r w:rsidRPr="00441CD3">
        <w:t>ADMITTED: 04/20/97  15:58  1A</w:t>
      </w:r>
    </w:p>
    <w:p w:rsidR="00750D83" w:rsidRPr="00441CD3" w:rsidRDefault="00750D83" w:rsidP="00FC128A">
      <w:pPr>
        <w:pStyle w:val="capture"/>
      </w:pPr>
    </w:p>
    <w:p w:rsidR="00750D83" w:rsidRPr="00441CD3" w:rsidRDefault="00750D83" w:rsidP="00FC128A">
      <w:pPr>
        <w:pStyle w:val="capture"/>
      </w:pPr>
      <w:r w:rsidRPr="00441CD3">
        <w:t>Mr. TIUPatient is violent and self-destructive again. Prescribed tranquilizer.</w:t>
      </w:r>
    </w:p>
    <w:p w:rsidR="00750D83" w:rsidRPr="00441CD3" w:rsidRDefault="00750D83" w:rsidP="00FC128A">
      <w:pPr>
        <w:pStyle w:val="capture"/>
      </w:pPr>
    </w:p>
    <w:p w:rsidR="00750D83" w:rsidRPr="00441CD3" w:rsidRDefault="00750D83" w:rsidP="00FC128A">
      <w:pPr>
        <w:pStyle w:val="capture"/>
      </w:pPr>
      <w:r w:rsidRPr="00441CD3">
        <w:tab/>
      </w:r>
      <w:r w:rsidRPr="00441CD3">
        <w:tab/>
      </w:r>
      <w:r w:rsidRPr="00441CD3">
        <w:tab/>
      </w:r>
      <w:r w:rsidRPr="00441CD3">
        <w:tab/>
      </w:r>
      <w:r w:rsidRPr="00441CD3">
        <w:tab/>
        <w:t>Signed by:/ es/ Ten TIUProvider, MD</w:t>
      </w:r>
    </w:p>
    <w:p w:rsidR="00750D83" w:rsidRPr="00441CD3" w:rsidRDefault="00750D83" w:rsidP="00FC128A">
      <w:pPr>
        <w:pStyle w:val="capture"/>
      </w:pPr>
      <w:r w:rsidRPr="00441CD3">
        <w:tab/>
      </w:r>
      <w:r w:rsidRPr="00441CD3">
        <w:tab/>
      </w:r>
      <w:r w:rsidRPr="00441CD3">
        <w:tab/>
      </w:r>
      <w:r w:rsidRPr="00441CD3">
        <w:tab/>
      </w:r>
      <w:r w:rsidRPr="00441CD3">
        <w:tab/>
        <w:t>04/20/97  01:20</w:t>
      </w:r>
    </w:p>
    <w:p w:rsidR="00750D83" w:rsidRPr="00441CD3" w:rsidRDefault="00750D83" w:rsidP="00FC128A">
      <w:pPr>
        <w:pStyle w:val="capture"/>
      </w:pPr>
    </w:p>
    <w:p w:rsidR="00750D83" w:rsidRPr="00441CD3" w:rsidRDefault="00750D83" w:rsidP="00FC128A">
      <w:pPr>
        <w:pStyle w:val="capture"/>
      </w:pPr>
      <w:r w:rsidRPr="00441CD3">
        <w:t>TIUPATIENT,SEVEN            REGION 5                Printed: 06/09/97  11:50</w:t>
      </w:r>
    </w:p>
    <w:p w:rsidR="00750D83" w:rsidRPr="00441CD3" w:rsidRDefault="00750D83" w:rsidP="00C85568">
      <w:pPr>
        <w:rPr>
          <w:b/>
        </w:rPr>
      </w:pPr>
      <w:r w:rsidRPr="00441CD3">
        <w:br w:type="page"/>
      </w:r>
    </w:p>
    <w:p w:rsidR="00750D83" w:rsidRPr="00441CD3" w:rsidRDefault="00750D83" w:rsidP="00B71EBC">
      <w:pPr>
        <w:pStyle w:val="Heading1"/>
        <w:rPr>
          <w:szCs w:val="36"/>
        </w:rPr>
      </w:pPr>
      <w:bookmarkStart w:id="118" w:name="_Toc487032634"/>
      <w:r w:rsidRPr="00441CD3">
        <w:t>Chapter 9: Managing TIU: Introduction</w:t>
      </w:r>
      <w:bookmarkEnd w:id="118"/>
      <w:r w:rsidR="0030231B" w:rsidRPr="00441CD3">
        <w:fldChar w:fldCharType="begin"/>
      </w:r>
      <w:r w:rsidRPr="00441CD3">
        <w:instrText xml:space="preserve"> XE "Introduction, Managing TIU " </w:instrText>
      </w:r>
      <w:r w:rsidR="0030231B" w:rsidRPr="00441CD3">
        <w:fldChar w:fldCharType="end"/>
      </w:r>
    </w:p>
    <w:p w:rsidR="00750D83" w:rsidRPr="00441CD3" w:rsidRDefault="00750D83" w:rsidP="001F0CA0"/>
    <w:p w:rsidR="00750D83" w:rsidRPr="00441CD3" w:rsidRDefault="00750D83" w:rsidP="001F0CA0">
      <w:r w:rsidRPr="00441CD3">
        <w:t>TIU is managed through use of the following tools:</w:t>
      </w:r>
    </w:p>
    <w:p w:rsidR="00750D83" w:rsidRPr="00441CD3" w:rsidRDefault="00750D83" w:rsidP="001F0CA0">
      <w:r w:rsidRPr="00441CD3">
        <w:t xml:space="preserve"> </w:t>
      </w:r>
    </w:p>
    <w:p w:rsidR="00750D83" w:rsidRPr="00441CD3" w:rsidRDefault="00750D83" w:rsidP="00D62086">
      <w:pPr>
        <w:numPr>
          <w:ilvl w:val="0"/>
          <w:numId w:val="28"/>
        </w:numPr>
      </w:pPr>
      <w:r w:rsidRPr="00441CD3">
        <w:t xml:space="preserve">Menu assignments </w:t>
      </w:r>
    </w:p>
    <w:p w:rsidR="00750D83" w:rsidRPr="00441CD3" w:rsidRDefault="00750D83" w:rsidP="00D62086">
      <w:pPr>
        <w:numPr>
          <w:ilvl w:val="0"/>
          <w:numId w:val="28"/>
        </w:numPr>
      </w:pPr>
      <w:r w:rsidRPr="00441CD3">
        <w:t>Parameter set-ups</w:t>
      </w:r>
    </w:p>
    <w:p w:rsidR="00750D83" w:rsidRPr="00441CD3" w:rsidRDefault="00750D83" w:rsidP="00D62086">
      <w:pPr>
        <w:numPr>
          <w:ilvl w:val="0"/>
          <w:numId w:val="28"/>
        </w:numPr>
      </w:pPr>
      <w:r w:rsidRPr="00441CD3">
        <w:t>Document Definitions</w:t>
      </w:r>
    </w:p>
    <w:p w:rsidR="00750D83" w:rsidRPr="00441CD3" w:rsidRDefault="00750D83" w:rsidP="00D62086">
      <w:pPr>
        <w:numPr>
          <w:ilvl w:val="0"/>
          <w:numId w:val="28"/>
        </w:numPr>
      </w:pPr>
      <w:r w:rsidRPr="00441CD3">
        <w:t xml:space="preserve">User Class set-up </w:t>
      </w:r>
    </w:p>
    <w:p w:rsidR="00750D83" w:rsidRPr="00441CD3" w:rsidRDefault="00750D83" w:rsidP="001F0CA0"/>
    <w:p w:rsidR="00750D83" w:rsidRPr="00441CD3" w:rsidRDefault="00750D83" w:rsidP="001F0CA0">
      <w:r w:rsidRPr="00441CD3">
        <w:t xml:space="preserve">See the </w:t>
      </w:r>
      <w:r w:rsidRPr="00441CD3">
        <w:rPr>
          <w:i/>
        </w:rPr>
        <w:t>TIU Implementation Guide</w:t>
      </w:r>
      <w:r w:rsidRPr="00441CD3">
        <w:t xml:space="preserve"> for more detailed instructions on performing these various set-ups.</w:t>
      </w:r>
    </w:p>
    <w:p w:rsidR="00750D83" w:rsidRPr="00441CD3" w:rsidRDefault="00750D83" w:rsidP="001F0CA0"/>
    <w:p w:rsidR="00750D83" w:rsidRPr="00441CD3" w:rsidRDefault="00750D83" w:rsidP="001F0CA0">
      <w:pPr>
        <w:rPr>
          <w:b/>
        </w:rPr>
      </w:pPr>
      <w:r w:rsidRPr="00441CD3">
        <w:rPr>
          <w:b/>
        </w:rPr>
        <w:t>TIU Maintenance Menu</w:t>
      </w:r>
      <w:r w:rsidR="0030231B" w:rsidRPr="00441CD3">
        <w:fldChar w:fldCharType="begin"/>
      </w:r>
      <w:r w:rsidRPr="00441CD3">
        <w:instrText xml:space="preserve"> XE "Maintenance Menu" </w:instrText>
      </w:r>
      <w:r w:rsidR="0030231B" w:rsidRPr="00441CD3">
        <w:fldChar w:fldCharType="end"/>
      </w:r>
      <w:r w:rsidRPr="00441CD3">
        <w:rPr>
          <w:b/>
        </w:rPr>
        <w:t xml:space="preserve"> </w:t>
      </w:r>
    </w:p>
    <w:p w:rsidR="00750D83" w:rsidRPr="00441CD3" w:rsidRDefault="00750D83" w:rsidP="001F0CA0">
      <w:pPr>
        <w:rPr>
          <w:b/>
        </w:rPr>
      </w:pPr>
    </w:p>
    <w:tbl>
      <w:tblPr>
        <w:tblW w:w="0" w:type="auto"/>
        <w:tblInd w:w="731" w:type="dxa"/>
        <w:tblLayout w:type="fixed"/>
        <w:tblLook w:val="0000" w:firstRow="0" w:lastRow="0" w:firstColumn="0" w:lastColumn="0" w:noHBand="0" w:noVBand="0"/>
      </w:tblPr>
      <w:tblGrid>
        <w:gridCol w:w="2250"/>
        <w:gridCol w:w="1800"/>
        <w:gridCol w:w="3885"/>
      </w:tblGrid>
      <w:tr w:rsidR="00750D83" w:rsidRPr="00441CD3">
        <w:tc>
          <w:tcPr>
            <w:tcW w:w="2250" w:type="dxa"/>
            <w:tcBorders>
              <w:top w:val="single" w:sz="4" w:space="0" w:color="000000"/>
              <w:left w:val="single" w:sz="4" w:space="0" w:color="000000"/>
            </w:tcBorders>
            <w:shd w:val="clear" w:color="auto" w:fill="BFBFBF"/>
          </w:tcPr>
          <w:p w:rsidR="00750D83" w:rsidRPr="00441CD3" w:rsidRDefault="00750D83" w:rsidP="001F0CA0">
            <w:pPr>
              <w:pStyle w:val="TableHeadingReverse"/>
            </w:pPr>
            <w:r w:rsidRPr="00441CD3">
              <w:t>Option Name</w:t>
            </w:r>
          </w:p>
        </w:tc>
        <w:tc>
          <w:tcPr>
            <w:tcW w:w="1800" w:type="dxa"/>
            <w:tcBorders>
              <w:top w:val="single" w:sz="4" w:space="0" w:color="000000"/>
              <w:left w:val="single" w:sz="4" w:space="0" w:color="000000"/>
            </w:tcBorders>
            <w:shd w:val="clear" w:color="auto" w:fill="BFBFBF"/>
          </w:tcPr>
          <w:p w:rsidR="00750D83" w:rsidRPr="00441CD3" w:rsidRDefault="00750D83" w:rsidP="001F0CA0">
            <w:pPr>
              <w:pStyle w:val="TableHeadingReverse"/>
            </w:pPr>
            <w:r w:rsidRPr="00441CD3">
              <w:t>Menu Text</w:t>
            </w:r>
          </w:p>
        </w:tc>
        <w:tc>
          <w:tcPr>
            <w:tcW w:w="3885" w:type="dxa"/>
            <w:tcBorders>
              <w:top w:val="single" w:sz="4" w:space="0" w:color="000000"/>
              <w:left w:val="single" w:sz="4" w:space="0" w:color="000000"/>
              <w:right w:val="single" w:sz="4" w:space="0" w:color="000000"/>
            </w:tcBorders>
            <w:shd w:val="clear" w:color="auto" w:fill="BFBFBF"/>
          </w:tcPr>
          <w:p w:rsidR="00750D83" w:rsidRPr="00441CD3" w:rsidRDefault="00750D83" w:rsidP="001F0CA0">
            <w:pPr>
              <w:pStyle w:val="TableHeadingReverse"/>
            </w:pPr>
            <w:r w:rsidRPr="00441CD3">
              <w:t>Description</w:t>
            </w:r>
          </w:p>
        </w:tc>
      </w:tr>
      <w:tr w:rsidR="00750D83" w:rsidRPr="00441CD3">
        <w:tc>
          <w:tcPr>
            <w:tcW w:w="2250" w:type="dxa"/>
            <w:tcBorders>
              <w:left w:val="single" w:sz="4" w:space="0" w:color="000000"/>
              <w:bottom w:val="single" w:sz="4" w:space="0" w:color="000000"/>
            </w:tcBorders>
          </w:tcPr>
          <w:p w:rsidR="00750D83" w:rsidRPr="00441CD3" w:rsidRDefault="00750D83" w:rsidP="001F0CA0">
            <w:pPr>
              <w:pStyle w:val="TableBold"/>
            </w:pPr>
            <w:r w:rsidRPr="00441CD3">
              <w:t>TIU PARAMETERS MENU</w:t>
            </w:r>
            <w:r w:rsidR="0030231B" w:rsidRPr="00441CD3">
              <w:fldChar w:fldCharType="begin"/>
            </w:r>
            <w:r w:rsidRPr="00441CD3">
              <w:instrText xml:space="preserve"> XE "TIU SET-UP MENU" </w:instrText>
            </w:r>
            <w:r w:rsidR="0030231B" w:rsidRPr="00441CD3">
              <w:fldChar w:fldCharType="end"/>
            </w:r>
          </w:p>
        </w:tc>
        <w:tc>
          <w:tcPr>
            <w:tcW w:w="1800" w:type="dxa"/>
            <w:tcBorders>
              <w:left w:val="single" w:sz="4" w:space="0" w:color="000000"/>
              <w:bottom w:val="single" w:sz="4" w:space="0" w:color="000000"/>
            </w:tcBorders>
          </w:tcPr>
          <w:p w:rsidR="00750D83" w:rsidRPr="00441CD3" w:rsidRDefault="00750D83" w:rsidP="001F0CA0">
            <w:pPr>
              <w:pStyle w:val="TableEntry"/>
            </w:pPr>
            <w:r w:rsidRPr="00441CD3">
              <w:t>TIU Parameters Menu</w:t>
            </w:r>
          </w:p>
        </w:tc>
        <w:tc>
          <w:tcPr>
            <w:tcW w:w="3885"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This option allows the Clinical Coordinator or IRMS Application Specialist to set up either the Basic or Upload Parameters for TIU</w:t>
            </w:r>
          </w:p>
          <w:p w:rsidR="00750D83" w:rsidRPr="00441CD3" w:rsidRDefault="00750D83" w:rsidP="001F0CA0">
            <w:pPr>
              <w:pStyle w:val="TableEntry"/>
              <w:rPr>
                <w:b/>
              </w:rPr>
            </w:pPr>
          </w:p>
        </w:tc>
      </w:tr>
      <w:tr w:rsidR="00750D83" w:rsidRPr="00441CD3">
        <w:tc>
          <w:tcPr>
            <w:tcW w:w="2250" w:type="dxa"/>
            <w:tcBorders>
              <w:left w:val="single" w:sz="4" w:space="0" w:color="000000"/>
              <w:bottom w:val="single" w:sz="4" w:space="0" w:color="000000"/>
            </w:tcBorders>
          </w:tcPr>
          <w:p w:rsidR="00750D83" w:rsidRPr="00441CD3" w:rsidRDefault="00750D83" w:rsidP="001F0CA0">
            <w:pPr>
              <w:pStyle w:val="TableBold"/>
            </w:pPr>
            <w:r w:rsidRPr="00441CD3">
              <w:t xml:space="preserve">TIUF DOCUMENT DEFINITION </w:t>
            </w:r>
          </w:p>
        </w:tc>
        <w:tc>
          <w:tcPr>
            <w:tcW w:w="1800" w:type="dxa"/>
            <w:tcBorders>
              <w:left w:val="single" w:sz="4" w:space="0" w:color="000000"/>
              <w:bottom w:val="single" w:sz="4" w:space="0" w:color="000000"/>
            </w:tcBorders>
          </w:tcPr>
          <w:p w:rsidR="00750D83" w:rsidRPr="00441CD3" w:rsidRDefault="00750D83" w:rsidP="001F0CA0">
            <w:pPr>
              <w:pStyle w:val="TableEntry"/>
            </w:pPr>
            <w:r w:rsidRPr="00441CD3">
              <w:t>Document Definitions</w:t>
            </w:r>
          </w:p>
        </w:tc>
        <w:tc>
          <w:tcPr>
            <w:tcW w:w="3885"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Document Definitions menu, which includes:</w:t>
            </w:r>
          </w:p>
          <w:p w:rsidR="00750D83" w:rsidRPr="00441CD3" w:rsidRDefault="00750D83" w:rsidP="001F0CA0">
            <w:pPr>
              <w:pStyle w:val="TableEntry"/>
            </w:pPr>
            <w:r w:rsidRPr="00441CD3">
              <w:t>Edit Document Definitions</w:t>
            </w:r>
          </w:p>
          <w:p w:rsidR="00750D83" w:rsidRPr="00441CD3" w:rsidRDefault="00750D83" w:rsidP="001F0CA0">
            <w:pPr>
              <w:pStyle w:val="TableEntry"/>
            </w:pPr>
            <w:r w:rsidRPr="00441CD3">
              <w:t>Sort Document Definitions</w:t>
            </w:r>
          </w:p>
          <w:p w:rsidR="00750D83" w:rsidRPr="00441CD3" w:rsidRDefault="00750D83" w:rsidP="001F0CA0">
            <w:pPr>
              <w:pStyle w:val="TableEntry"/>
            </w:pPr>
            <w:r w:rsidRPr="00441CD3">
              <w:t>Create Document Definitions</w:t>
            </w:r>
          </w:p>
          <w:p w:rsidR="00750D83" w:rsidRPr="00441CD3" w:rsidRDefault="00750D83" w:rsidP="001F0CA0">
            <w:pPr>
              <w:pStyle w:val="TableEntry"/>
            </w:pPr>
            <w:r w:rsidRPr="00441CD3">
              <w:t>Create Objects</w:t>
            </w:r>
          </w:p>
          <w:p w:rsidR="00750D83" w:rsidRPr="00441CD3" w:rsidRDefault="00750D83" w:rsidP="001F0CA0">
            <w:pPr>
              <w:pStyle w:val="TableEntry"/>
              <w:rPr>
                <w:b/>
              </w:rPr>
            </w:pPr>
          </w:p>
        </w:tc>
      </w:tr>
      <w:tr w:rsidR="00750D83" w:rsidRPr="00441CD3">
        <w:tc>
          <w:tcPr>
            <w:tcW w:w="2250" w:type="dxa"/>
            <w:tcBorders>
              <w:left w:val="single" w:sz="4" w:space="0" w:color="000000"/>
              <w:bottom w:val="single" w:sz="4" w:space="0" w:color="000000"/>
            </w:tcBorders>
          </w:tcPr>
          <w:p w:rsidR="00750D83" w:rsidRPr="00441CD3" w:rsidRDefault="00750D83" w:rsidP="001F0CA0">
            <w:pPr>
              <w:pStyle w:val="TableBold"/>
            </w:pPr>
            <w:r w:rsidRPr="00441CD3">
              <w:t>USR CLASS MANAGEMENT MENU</w:t>
            </w:r>
          </w:p>
        </w:tc>
        <w:tc>
          <w:tcPr>
            <w:tcW w:w="1800" w:type="dxa"/>
            <w:tcBorders>
              <w:left w:val="single" w:sz="4" w:space="0" w:color="000000"/>
              <w:bottom w:val="single" w:sz="4" w:space="0" w:color="000000"/>
            </w:tcBorders>
          </w:tcPr>
          <w:p w:rsidR="00750D83" w:rsidRPr="00441CD3" w:rsidRDefault="00750D83" w:rsidP="001F0CA0">
            <w:pPr>
              <w:pStyle w:val="TableEntry"/>
            </w:pPr>
            <w:r w:rsidRPr="00441CD3">
              <w:t>User Class Management</w:t>
            </w:r>
          </w:p>
        </w:tc>
        <w:tc>
          <w:tcPr>
            <w:tcW w:w="3885"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Menu of options for managing User Class Definition and Membership</w:t>
            </w:r>
          </w:p>
          <w:p w:rsidR="00750D83" w:rsidRPr="00441CD3" w:rsidRDefault="00750D83" w:rsidP="001F0CA0">
            <w:pPr>
              <w:pStyle w:val="TableEntry"/>
              <w:rPr>
                <w:b/>
              </w:rPr>
            </w:pPr>
          </w:p>
        </w:tc>
      </w:tr>
      <w:tr w:rsidR="00750D83" w:rsidRPr="00441CD3">
        <w:tc>
          <w:tcPr>
            <w:tcW w:w="2250" w:type="dxa"/>
            <w:tcBorders>
              <w:left w:val="single" w:sz="4" w:space="0" w:color="000000"/>
              <w:bottom w:val="single" w:sz="4" w:space="0" w:color="000000"/>
            </w:tcBorders>
          </w:tcPr>
          <w:p w:rsidR="00750D83" w:rsidRPr="00441CD3" w:rsidRDefault="00750D83" w:rsidP="001F0CA0">
            <w:pPr>
              <w:pStyle w:val="TableBold"/>
            </w:pPr>
            <w:r w:rsidRPr="00441CD3">
              <w:t>TIU IRM TEMPLATE MGMT</w:t>
            </w:r>
          </w:p>
        </w:tc>
        <w:tc>
          <w:tcPr>
            <w:tcW w:w="1800" w:type="dxa"/>
            <w:tcBorders>
              <w:left w:val="single" w:sz="4" w:space="0" w:color="000000"/>
              <w:bottom w:val="single" w:sz="4" w:space="0" w:color="000000"/>
            </w:tcBorders>
          </w:tcPr>
          <w:p w:rsidR="00750D83" w:rsidRPr="00441CD3" w:rsidRDefault="00750D83" w:rsidP="001F0CA0">
            <w:pPr>
              <w:pStyle w:val="TableEntry"/>
            </w:pPr>
            <w:r w:rsidRPr="00441CD3">
              <w:t>TIU Template Mgmt Functions</w:t>
            </w:r>
          </w:p>
        </w:tc>
        <w:tc>
          <w:tcPr>
            <w:tcW w:w="3885"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 xml:space="preserve">Menu options for managing pre-defined templates created by your medical center. </w:t>
            </w:r>
          </w:p>
          <w:p w:rsidR="00750D83" w:rsidRPr="00441CD3" w:rsidRDefault="00750D83" w:rsidP="001F0CA0">
            <w:pPr>
              <w:pStyle w:val="TableEntry"/>
            </w:pPr>
          </w:p>
        </w:tc>
      </w:tr>
      <w:tr w:rsidR="00750D83" w:rsidRPr="00441CD3" w:rsidTr="00B86A4F">
        <w:trPr>
          <w:trHeight w:hRule="exact" w:val="718"/>
        </w:trPr>
        <w:tc>
          <w:tcPr>
            <w:tcW w:w="2250" w:type="dxa"/>
            <w:tcBorders>
              <w:left w:val="single" w:sz="4" w:space="0" w:color="000000"/>
              <w:bottom w:val="single" w:sz="4" w:space="0" w:color="000000"/>
            </w:tcBorders>
          </w:tcPr>
          <w:p w:rsidR="00750D83" w:rsidRPr="00441CD3" w:rsidRDefault="00750D83" w:rsidP="001F0CA0">
            <w:pPr>
              <w:pStyle w:val="TableBold"/>
            </w:pPr>
            <w:bookmarkStart w:id="119" w:name="TIUHL7"/>
            <w:r w:rsidRPr="00441CD3">
              <w:t>TIUHL7</w:t>
            </w:r>
            <w:r w:rsidR="0030231B" w:rsidRPr="00441CD3">
              <w:fldChar w:fldCharType="begin"/>
            </w:r>
            <w:r w:rsidRPr="00441CD3">
              <w:instrText xml:space="preserve"> XE "TIUHL7" </w:instrText>
            </w:r>
            <w:r w:rsidR="0030231B" w:rsidRPr="00441CD3">
              <w:fldChar w:fldCharType="end"/>
            </w:r>
            <w:bookmarkEnd w:id="119"/>
            <w:r w:rsidRPr="00441CD3">
              <w:t xml:space="preserve"> Message Manager</w:t>
            </w:r>
          </w:p>
        </w:tc>
        <w:tc>
          <w:tcPr>
            <w:tcW w:w="1800" w:type="dxa"/>
            <w:tcBorders>
              <w:left w:val="single" w:sz="4" w:space="0" w:color="000000"/>
              <w:bottom w:val="single" w:sz="4" w:space="0" w:color="000000"/>
            </w:tcBorders>
          </w:tcPr>
          <w:p w:rsidR="00750D83" w:rsidRPr="00441CD3" w:rsidRDefault="00750D83" w:rsidP="001F0CA0">
            <w:pPr>
              <w:pStyle w:val="TableEntry"/>
            </w:pPr>
            <w:r w:rsidRPr="00441CD3">
              <w:t>TIUHL7 MSG MGR</w:t>
            </w:r>
          </w:p>
        </w:tc>
        <w:tc>
          <w:tcPr>
            <w:tcW w:w="3885"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Utility for viewing message going in and out of the TIU Generic HL7 Interface.</w:t>
            </w:r>
          </w:p>
          <w:p w:rsidR="00750D83" w:rsidRPr="00441CD3" w:rsidRDefault="00750D83" w:rsidP="001F0CA0">
            <w:pPr>
              <w:pStyle w:val="TableEntry"/>
            </w:pPr>
          </w:p>
        </w:tc>
      </w:tr>
      <w:tr w:rsidR="00B86A4F" w:rsidRPr="00441CD3" w:rsidTr="00B86A4F">
        <w:trPr>
          <w:cantSplit/>
        </w:trPr>
        <w:tc>
          <w:tcPr>
            <w:tcW w:w="2250" w:type="dxa"/>
            <w:tcBorders>
              <w:top w:val="single" w:sz="4" w:space="0" w:color="000000"/>
              <w:left w:val="single" w:sz="4" w:space="0" w:color="000000"/>
              <w:bottom w:val="single" w:sz="4" w:space="0" w:color="000000"/>
            </w:tcBorders>
          </w:tcPr>
          <w:p w:rsidR="00B86A4F" w:rsidRPr="00441CD3" w:rsidRDefault="00B86A4F" w:rsidP="00B86A4F">
            <w:pPr>
              <w:pStyle w:val="TableBold"/>
            </w:pPr>
            <w:r w:rsidRPr="00441CD3">
              <w:t>TIU TEXT EVENT EDIT</w:t>
            </w:r>
          </w:p>
        </w:tc>
        <w:tc>
          <w:tcPr>
            <w:tcW w:w="1800" w:type="dxa"/>
            <w:tcBorders>
              <w:top w:val="single" w:sz="4" w:space="0" w:color="000000"/>
              <w:left w:val="single" w:sz="4" w:space="0" w:color="000000"/>
              <w:bottom w:val="single" w:sz="4" w:space="0" w:color="000000"/>
            </w:tcBorders>
          </w:tcPr>
          <w:p w:rsidR="00B86A4F" w:rsidRPr="00441CD3" w:rsidRDefault="00B86A4F" w:rsidP="001F0CA0">
            <w:pPr>
              <w:pStyle w:val="TableEntry"/>
            </w:pPr>
            <w:r w:rsidRPr="00441CD3">
              <w:t>Text Event Edit</w:t>
            </w:r>
          </w:p>
        </w:tc>
        <w:tc>
          <w:tcPr>
            <w:tcW w:w="3885" w:type="dxa"/>
            <w:tcBorders>
              <w:top w:val="single" w:sz="4" w:space="0" w:color="000000"/>
              <w:left w:val="single" w:sz="4" w:space="0" w:color="000000"/>
              <w:bottom w:val="single" w:sz="4" w:space="0" w:color="000000"/>
              <w:right w:val="single" w:sz="4" w:space="0" w:color="000000"/>
            </w:tcBorders>
          </w:tcPr>
          <w:p w:rsidR="00B86A4F" w:rsidRPr="00441CD3" w:rsidRDefault="000E45D7" w:rsidP="00512680">
            <w:pPr>
              <w:pStyle w:val="TableEntry"/>
            </w:pPr>
            <w:r w:rsidRPr="00441CD3">
              <w:t>Menu</w:t>
            </w:r>
            <w:r w:rsidR="00B86A4F" w:rsidRPr="00441CD3">
              <w:t xml:space="preserve"> option to set up a text event in the TIU TEXT EVENTS file (#8925.71) so that an alert will be sent to the team</w:t>
            </w:r>
            <w:r w:rsidR="00172671" w:rsidRPr="00441CD3">
              <w:t>(s)</w:t>
            </w:r>
            <w:r w:rsidR="00B86A4F" w:rsidRPr="00441CD3">
              <w:t xml:space="preserve"> specified in the TIU TEXT EVENTS file immediately after a TIU document (progress note, consult, etc.) is created and signed.</w:t>
            </w:r>
            <w:bookmarkStart w:id="120" w:name="TIU_1_296_C"/>
            <w:bookmarkEnd w:id="120"/>
          </w:p>
        </w:tc>
      </w:tr>
      <w:tr w:rsidR="00D81690" w:rsidRPr="00441CD3" w:rsidTr="00B86A4F">
        <w:trPr>
          <w:cantSplit/>
        </w:trPr>
        <w:tc>
          <w:tcPr>
            <w:tcW w:w="2250" w:type="dxa"/>
            <w:tcBorders>
              <w:top w:val="single" w:sz="4" w:space="0" w:color="000000"/>
              <w:left w:val="single" w:sz="4" w:space="0" w:color="000000"/>
              <w:bottom w:val="single" w:sz="4" w:space="0" w:color="000000"/>
            </w:tcBorders>
          </w:tcPr>
          <w:p w:rsidR="00D81690" w:rsidRPr="00441CD3" w:rsidRDefault="00D81690" w:rsidP="00B86A4F">
            <w:pPr>
              <w:pStyle w:val="TableBold"/>
            </w:pPr>
            <w:bookmarkStart w:id="121" w:name="p184"/>
            <w:bookmarkEnd w:id="121"/>
            <w:r w:rsidRPr="00441CD3">
              <w:t>TIU ABBV ENTER EDIT</w:t>
            </w:r>
          </w:p>
        </w:tc>
        <w:tc>
          <w:tcPr>
            <w:tcW w:w="1800" w:type="dxa"/>
            <w:tcBorders>
              <w:top w:val="single" w:sz="4" w:space="0" w:color="000000"/>
              <w:left w:val="single" w:sz="4" w:space="0" w:color="000000"/>
              <w:bottom w:val="single" w:sz="4" w:space="0" w:color="000000"/>
            </w:tcBorders>
          </w:tcPr>
          <w:p w:rsidR="00D81690" w:rsidRPr="00441CD3" w:rsidRDefault="00D81690" w:rsidP="001F0CA0">
            <w:pPr>
              <w:pStyle w:val="TableEntry"/>
            </w:pPr>
            <w:r w:rsidRPr="00441CD3">
              <w:rPr>
                <w:b/>
              </w:rPr>
              <w:t>TIU Unauthorized Abbreviation (Enter/Edit)</w:t>
            </w:r>
          </w:p>
        </w:tc>
        <w:tc>
          <w:tcPr>
            <w:tcW w:w="3885" w:type="dxa"/>
            <w:tcBorders>
              <w:top w:val="single" w:sz="4" w:space="0" w:color="000000"/>
              <w:left w:val="single" w:sz="4" w:space="0" w:color="000000"/>
              <w:bottom w:val="single" w:sz="4" w:space="0" w:color="000000"/>
              <w:right w:val="single" w:sz="4" w:space="0" w:color="000000"/>
            </w:tcBorders>
          </w:tcPr>
          <w:p w:rsidR="00D81690" w:rsidRPr="00441CD3" w:rsidRDefault="00D81690" w:rsidP="0007796A">
            <w:pPr>
              <w:pStyle w:val="TableEntry"/>
            </w:pPr>
            <w:r w:rsidRPr="00441CD3">
              <w:t xml:space="preserve">Allows local sites to enter/edit their LOCAL unauthorized abbreviation(s) in the "TIU UNAUTHORIZED ABBREVIATION" File (#8927.9). </w:t>
            </w:r>
          </w:p>
          <w:p w:rsidR="00D81690" w:rsidRPr="00441CD3" w:rsidRDefault="00D81690" w:rsidP="0007796A">
            <w:pPr>
              <w:pStyle w:val="TableEntry"/>
            </w:pPr>
          </w:p>
          <w:p w:rsidR="00D81690" w:rsidRPr="00441CD3" w:rsidRDefault="00D81690" w:rsidP="00512680">
            <w:pPr>
              <w:pStyle w:val="TableEntry"/>
            </w:pPr>
            <w:r w:rsidRPr="00441CD3">
              <w:t>“CLASS” (# .02) field defaults to LOCAL,  "ABBREVIATION EXACT MATCH" (#.03) field defaults to YES, and “STATUS” (#.04) field defaults to ACTIVE when staff enter a new abbreviation. Local sites can only edit the ABBREVIATION EXACT MATCH and the STATUS fields when the CLASS field is set to LOCAL. Sites cannot edit an entry when the CLASS field is set to NATIONAL.</w:t>
            </w:r>
          </w:p>
        </w:tc>
      </w:tr>
      <w:tr w:rsidR="00D81690" w:rsidRPr="00441CD3" w:rsidTr="00B86A4F">
        <w:trPr>
          <w:cantSplit/>
        </w:trPr>
        <w:tc>
          <w:tcPr>
            <w:tcW w:w="2250" w:type="dxa"/>
            <w:tcBorders>
              <w:top w:val="single" w:sz="4" w:space="0" w:color="000000"/>
              <w:left w:val="single" w:sz="4" w:space="0" w:color="000000"/>
              <w:bottom w:val="single" w:sz="4" w:space="0" w:color="000000"/>
            </w:tcBorders>
          </w:tcPr>
          <w:p w:rsidR="00D81690" w:rsidRPr="00441CD3" w:rsidRDefault="00D81690" w:rsidP="00B86A4F">
            <w:pPr>
              <w:pStyle w:val="TableBold"/>
            </w:pPr>
            <w:r w:rsidRPr="00441CD3">
              <w:t>TIU ABBV LIST</w:t>
            </w:r>
          </w:p>
        </w:tc>
        <w:tc>
          <w:tcPr>
            <w:tcW w:w="1800" w:type="dxa"/>
            <w:tcBorders>
              <w:top w:val="single" w:sz="4" w:space="0" w:color="000000"/>
              <w:left w:val="single" w:sz="4" w:space="0" w:color="000000"/>
              <w:bottom w:val="single" w:sz="4" w:space="0" w:color="000000"/>
            </w:tcBorders>
          </w:tcPr>
          <w:p w:rsidR="00D81690" w:rsidRPr="00441CD3" w:rsidRDefault="00D81690" w:rsidP="001F0CA0">
            <w:pPr>
              <w:pStyle w:val="TableEntry"/>
              <w:rPr>
                <w:b/>
              </w:rPr>
            </w:pPr>
            <w:r w:rsidRPr="00441CD3">
              <w:rPr>
                <w:b/>
              </w:rPr>
              <w:t>List Unauthorized Abbreviations</w:t>
            </w:r>
          </w:p>
        </w:tc>
        <w:tc>
          <w:tcPr>
            <w:tcW w:w="3885" w:type="dxa"/>
            <w:tcBorders>
              <w:top w:val="single" w:sz="4" w:space="0" w:color="000000"/>
              <w:left w:val="single" w:sz="4" w:space="0" w:color="000000"/>
              <w:bottom w:val="single" w:sz="4" w:space="0" w:color="000000"/>
              <w:right w:val="single" w:sz="4" w:space="0" w:color="000000"/>
            </w:tcBorders>
          </w:tcPr>
          <w:p w:rsidR="00D81690" w:rsidRPr="00441CD3" w:rsidRDefault="00D81690" w:rsidP="0007796A">
            <w:pPr>
              <w:pStyle w:val="TableEntry"/>
            </w:pPr>
            <w:r w:rsidRPr="00441CD3">
              <w:rPr>
                <w:bCs w:val="0"/>
                <w:iCs w:val="0"/>
                <w:color w:val="000000"/>
                <w:lang w:eastAsia="en-US"/>
              </w:rPr>
              <w:t>Produces a printed copy of all unauthorized abbreviations, active only or active with inactive.</w:t>
            </w:r>
          </w:p>
        </w:tc>
      </w:tr>
    </w:tbl>
    <w:p w:rsidR="00750D83" w:rsidRPr="00441CD3" w:rsidRDefault="00750D83" w:rsidP="001F0CA0">
      <w:pPr>
        <w:rPr>
          <w:b/>
        </w:rPr>
      </w:pPr>
      <w:bookmarkStart w:id="122" w:name="Page178"/>
      <w:bookmarkStart w:id="123" w:name="Page179"/>
      <w:bookmarkEnd w:id="122"/>
      <w:bookmarkEnd w:id="123"/>
    </w:p>
    <w:p w:rsidR="00750D83" w:rsidRPr="00441CD3" w:rsidRDefault="00750D83" w:rsidP="00D62086">
      <w:pPr>
        <w:pStyle w:val="Heading3"/>
      </w:pPr>
      <w:r w:rsidRPr="00441CD3">
        <w:br w:type="page"/>
      </w:r>
      <w:bookmarkStart w:id="124" w:name="_Toc487032635"/>
      <w:r w:rsidRPr="00441CD3">
        <w:t>Legal Requirements</w:t>
      </w:r>
      <w:bookmarkEnd w:id="124"/>
      <w:r w:rsidR="0030231B" w:rsidRPr="00441CD3">
        <w:fldChar w:fldCharType="begin"/>
      </w:r>
      <w:r w:rsidRPr="00441CD3">
        <w:instrText xml:space="preserve"> XE "Legal Requirements" </w:instrText>
      </w:r>
      <w:r w:rsidR="0030231B" w:rsidRPr="00441CD3">
        <w:fldChar w:fldCharType="end"/>
      </w:r>
    </w:p>
    <w:p w:rsidR="00750D83" w:rsidRPr="00441CD3" w:rsidRDefault="00750D83" w:rsidP="001F0CA0"/>
    <w:p w:rsidR="00750D83" w:rsidRPr="00441CD3" w:rsidRDefault="00750D83" w:rsidP="001F0CA0">
      <w:pPr>
        <w:rPr>
          <w:b/>
        </w:rPr>
      </w:pPr>
      <w:r w:rsidRPr="00441CD3">
        <w:rPr>
          <w:b/>
        </w:rPr>
        <w:t>Patient Confidentiality</w:t>
      </w:r>
    </w:p>
    <w:p w:rsidR="00750D83" w:rsidRPr="00441CD3" w:rsidRDefault="00750D83" w:rsidP="001F0CA0">
      <w:r w:rsidRPr="00441CD3">
        <w:t>TIU works with patient records and documents. All users are reminded to be aware of the confidentiality of these records.</w:t>
      </w:r>
    </w:p>
    <w:p w:rsidR="00750D83" w:rsidRPr="00441CD3" w:rsidRDefault="00750D83" w:rsidP="001F0CA0"/>
    <w:p w:rsidR="00750D83" w:rsidRPr="00441CD3" w:rsidRDefault="00750D83" w:rsidP="001F0CA0">
      <w:pPr>
        <w:rPr>
          <w:b/>
        </w:rPr>
      </w:pPr>
      <w:r w:rsidRPr="00441CD3">
        <w:rPr>
          <w:b/>
        </w:rPr>
        <w:t>Electronic Signature</w:t>
      </w:r>
    </w:p>
    <w:p w:rsidR="00750D83" w:rsidRPr="00441CD3" w:rsidRDefault="00750D83" w:rsidP="001F0CA0">
      <w:r w:rsidRPr="00441CD3">
        <w:t xml:space="preserve">TIU uses a combination of menu access, User Classes, and Electronic Signature codes to maintain security and responsibility. Individuals in the system who have authority to approve actions, at whatever level, have an </w:t>
      </w:r>
      <w:r w:rsidRPr="00441CD3">
        <w:rPr>
          <w:b/>
        </w:rPr>
        <w:t>electronic signature code</w:t>
      </w:r>
      <w:r w:rsidRPr="00441CD3">
        <w:t>. Like the access and verify codes used when gaining access to the system, the electronic signature code is not visible on the screen. These codes are also encrypted so that they are unreadable to other users, even when viewed in the user file by those with the highest levels of access. Electronic signature codes are required by TIU for every action that currently requires a signature on paper.</w:t>
      </w:r>
    </w:p>
    <w:p w:rsidR="00750D83" w:rsidRPr="00441CD3" w:rsidRDefault="00750D83" w:rsidP="001F0CA0">
      <w:pPr>
        <w:rPr>
          <w:b/>
        </w:rPr>
      </w:pPr>
    </w:p>
    <w:p w:rsidR="00750D83" w:rsidRPr="00441CD3" w:rsidRDefault="00750D83" w:rsidP="001F0CA0">
      <w:pPr>
        <w:rPr>
          <w:b/>
        </w:rPr>
      </w:pPr>
      <w:r w:rsidRPr="00441CD3">
        <w:rPr>
          <w:b/>
        </w:rPr>
        <w:t>How to Change Your Electronic Signature Code</w:t>
      </w:r>
      <w:r w:rsidR="0030231B" w:rsidRPr="00441CD3">
        <w:fldChar w:fldCharType="begin"/>
      </w:r>
      <w:r w:rsidRPr="00441CD3">
        <w:instrText xml:space="preserve"> XE "Electronic Signature Code" </w:instrText>
      </w:r>
      <w:r w:rsidR="0030231B" w:rsidRPr="00441CD3">
        <w:fldChar w:fldCharType="end"/>
      </w:r>
    </w:p>
    <w:p w:rsidR="00750D83" w:rsidRPr="00441CD3" w:rsidRDefault="00750D83" w:rsidP="001F0CA0">
      <w:pPr>
        <w:rPr>
          <w:b/>
        </w:rPr>
      </w:pPr>
    </w:p>
    <w:p w:rsidR="00750D83" w:rsidRPr="00441CD3" w:rsidRDefault="00750D83" w:rsidP="00D62086">
      <w:pPr>
        <w:numPr>
          <w:ilvl w:val="0"/>
          <w:numId w:val="29"/>
        </w:numPr>
      </w:pPr>
      <w:r w:rsidRPr="00441CD3">
        <w:t xml:space="preserve">Select User’s Toolbox from the Mailman Menu. </w:t>
      </w:r>
    </w:p>
    <w:p w:rsidR="00750D83" w:rsidRPr="00441CD3" w:rsidRDefault="00750D83" w:rsidP="00D62086">
      <w:pPr>
        <w:numPr>
          <w:ilvl w:val="0"/>
          <w:numId w:val="29"/>
        </w:numPr>
      </w:pPr>
      <w:r w:rsidRPr="00441CD3">
        <w:t xml:space="preserve">Select Edit Electronic Signature Code from the User’s Toolbox menu. </w:t>
      </w:r>
    </w:p>
    <w:p w:rsidR="00750D83" w:rsidRPr="00441CD3" w:rsidRDefault="00750D83" w:rsidP="001F0CA0"/>
    <w:p w:rsidR="00750D83" w:rsidRPr="00441CD3" w:rsidRDefault="00750D83" w:rsidP="00D62086">
      <w:pPr>
        <w:pStyle w:val="capture"/>
      </w:pPr>
      <w:r w:rsidRPr="00441CD3">
        <w:t>Select Option: User's Toolbox</w:t>
      </w:r>
    </w:p>
    <w:p w:rsidR="00750D83" w:rsidRPr="00441CD3" w:rsidRDefault="00750D83" w:rsidP="00D62086">
      <w:pPr>
        <w:pStyle w:val="capture"/>
      </w:pPr>
      <w:r w:rsidRPr="00441CD3">
        <w:t xml:space="preserve">    Display User Characteristics </w:t>
      </w:r>
    </w:p>
    <w:p w:rsidR="00750D83" w:rsidRPr="00441CD3" w:rsidRDefault="00750D83" w:rsidP="00D62086">
      <w:pPr>
        <w:pStyle w:val="capture"/>
      </w:pPr>
      <w:r w:rsidRPr="00441CD3">
        <w:t xml:space="preserve">    Edit Electronic Signature code </w:t>
      </w:r>
    </w:p>
    <w:p w:rsidR="00750D83" w:rsidRPr="00441CD3" w:rsidRDefault="00750D83" w:rsidP="00D62086">
      <w:pPr>
        <w:pStyle w:val="capture"/>
      </w:pPr>
      <w:r w:rsidRPr="00441CD3">
        <w:t xml:space="preserve">    Edit User Characteristics Menu Templates ... </w:t>
      </w:r>
    </w:p>
    <w:p w:rsidR="00750D83" w:rsidRPr="00441CD3" w:rsidRDefault="00750D83" w:rsidP="00D62086">
      <w:pPr>
        <w:pStyle w:val="capture"/>
      </w:pPr>
      <w:r w:rsidRPr="00441CD3">
        <w:t xml:space="preserve">    Spooler Menu ...</w:t>
      </w:r>
    </w:p>
    <w:p w:rsidR="00750D83" w:rsidRPr="00441CD3" w:rsidRDefault="00750D83" w:rsidP="00D62086">
      <w:pPr>
        <w:pStyle w:val="capture"/>
      </w:pPr>
      <w:r w:rsidRPr="00441CD3">
        <w:t xml:space="preserve">    TaskMan User </w:t>
      </w:r>
    </w:p>
    <w:p w:rsidR="00750D83" w:rsidRPr="00441CD3" w:rsidRDefault="00750D83" w:rsidP="00D62086">
      <w:pPr>
        <w:pStyle w:val="capture"/>
      </w:pPr>
      <w:r w:rsidRPr="00441CD3">
        <w:t xml:space="preserve">    User Help</w:t>
      </w:r>
    </w:p>
    <w:p w:rsidR="00750D83" w:rsidRPr="00441CD3" w:rsidRDefault="00750D83" w:rsidP="00D62086">
      <w:pPr>
        <w:pStyle w:val="capture"/>
      </w:pPr>
    </w:p>
    <w:p w:rsidR="00750D83" w:rsidRPr="00441CD3" w:rsidRDefault="00750D83" w:rsidP="00D62086">
      <w:pPr>
        <w:pStyle w:val="capture"/>
      </w:pPr>
      <w:r w:rsidRPr="00441CD3">
        <w:t xml:space="preserve">Select User's Toolbox Option: </w:t>
      </w:r>
      <w:r w:rsidRPr="00441CD3">
        <w:rPr>
          <w:b/>
        </w:rPr>
        <w:t>Edit</w:t>
      </w:r>
      <w:r w:rsidRPr="00441CD3">
        <w:t xml:space="preserve"> Electronic Signature code </w:t>
      </w:r>
    </w:p>
    <w:p w:rsidR="00750D83" w:rsidRPr="00441CD3" w:rsidRDefault="00750D83" w:rsidP="00D62086">
      <w:pPr>
        <w:pStyle w:val="capture"/>
      </w:pPr>
      <w:r w:rsidRPr="00441CD3">
        <w:t>This option is designed to permit you to enter or change your Initials, Signature Block Information and Office Phone number. In addition, you are permitted to enter a new Electronic Signature Code or to change an existing code.</w:t>
      </w:r>
    </w:p>
    <w:p w:rsidR="00750D83" w:rsidRPr="00441CD3" w:rsidRDefault="00750D83" w:rsidP="001F0CA0">
      <w:pPr>
        <w:rPr>
          <w:b/>
        </w:rPr>
      </w:pPr>
    </w:p>
    <w:p w:rsidR="00750D83" w:rsidRPr="00441CD3" w:rsidRDefault="00750D83" w:rsidP="00D62086">
      <w:pPr>
        <w:numPr>
          <w:ilvl w:val="0"/>
          <w:numId w:val="29"/>
        </w:numPr>
      </w:pPr>
      <w:r w:rsidRPr="00441CD3">
        <w:t xml:space="preserve">Enter your initials. </w:t>
      </w:r>
    </w:p>
    <w:p w:rsidR="00750D83" w:rsidRPr="00441CD3" w:rsidRDefault="00750D83" w:rsidP="00D62086">
      <w:pPr>
        <w:numPr>
          <w:ilvl w:val="0"/>
          <w:numId w:val="29"/>
        </w:numPr>
      </w:pPr>
      <w:r w:rsidRPr="00441CD3">
        <w:t xml:space="preserve">At the “Signature Block Printed Name:” prompt, enter your name as you want it printed on forms that require your signature. </w:t>
      </w:r>
    </w:p>
    <w:p w:rsidR="00750D83" w:rsidRPr="00441CD3" w:rsidRDefault="00750D83" w:rsidP="00D62086">
      <w:pPr>
        <w:numPr>
          <w:ilvl w:val="0"/>
          <w:numId w:val="29"/>
        </w:numPr>
      </w:pPr>
      <w:r w:rsidRPr="00441CD3">
        <w:t xml:space="preserve">At the “Signature Block Title: prompt,” enter your job title as you want it printed on forms that require your signature. </w:t>
      </w:r>
    </w:p>
    <w:p w:rsidR="00750D83" w:rsidRPr="00441CD3" w:rsidRDefault="00750D83" w:rsidP="00D62086">
      <w:pPr>
        <w:numPr>
          <w:ilvl w:val="0"/>
          <w:numId w:val="29"/>
        </w:numPr>
      </w:pPr>
      <w:r w:rsidRPr="00441CD3">
        <w:t xml:space="preserve">Enter your office phone number. </w:t>
      </w:r>
    </w:p>
    <w:p w:rsidR="00750D83" w:rsidRPr="00441CD3" w:rsidRDefault="00750D83" w:rsidP="00D62086">
      <w:pPr>
        <w:pStyle w:val="NormalPageTitle"/>
      </w:pPr>
      <w:r w:rsidRPr="00441CD3">
        <w:t xml:space="preserve">Enter your signature code. </w:t>
      </w:r>
      <w:r w:rsidRPr="00441CD3">
        <w:br w:type="page"/>
        <w:t>Electronic Signature, cont’d</w:t>
      </w:r>
    </w:p>
    <w:p w:rsidR="00750D83" w:rsidRPr="00441CD3" w:rsidRDefault="00750D83" w:rsidP="001F0CA0"/>
    <w:p w:rsidR="00750D83" w:rsidRPr="00441CD3" w:rsidRDefault="00750D83" w:rsidP="00D62086">
      <w:pPr>
        <w:pStyle w:val="capture"/>
        <w:rPr>
          <w:b/>
        </w:rPr>
      </w:pPr>
      <w:r w:rsidRPr="00441CD3">
        <w:t xml:space="preserve">INITIAL: </w:t>
      </w:r>
      <w:r w:rsidRPr="00441CD3">
        <w:rPr>
          <w:b/>
        </w:rPr>
        <w:t>JG</w:t>
      </w:r>
    </w:p>
    <w:p w:rsidR="00750D83" w:rsidRPr="00441CD3" w:rsidRDefault="00750D83" w:rsidP="00D62086">
      <w:pPr>
        <w:pStyle w:val="capture"/>
        <w:rPr>
          <w:b/>
        </w:rPr>
      </w:pPr>
      <w:r w:rsidRPr="00441CD3">
        <w:t xml:space="preserve">SIGNATURE BLOCK PRINTED NAME: </w:t>
      </w:r>
      <w:r w:rsidRPr="00441CD3">
        <w:rPr>
          <w:b/>
        </w:rPr>
        <w:t>FIVE TIUPROVIDER</w:t>
      </w:r>
    </w:p>
    <w:p w:rsidR="00750D83" w:rsidRPr="00441CD3" w:rsidRDefault="00750D83" w:rsidP="00D62086">
      <w:pPr>
        <w:pStyle w:val="capture"/>
      </w:pPr>
      <w:r w:rsidRPr="00441CD3">
        <w:t xml:space="preserve">SIGNATURE BLOCK TITLE: </w:t>
      </w:r>
      <w:r w:rsidRPr="00441CD3">
        <w:rPr>
          <w:b/>
        </w:rPr>
        <w:t>Clinical Coordinator</w:t>
      </w:r>
      <w:r w:rsidRPr="00441CD3">
        <w:t xml:space="preserve"> </w:t>
      </w:r>
    </w:p>
    <w:p w:rsidR="00750D83" w:rsidRPr="00441CD3" w:rsidRDefault="00750D83" w:rsidP="00D62086">
      <w:pPr>
        <w:pStyle w:val="capture"/>
        <w:rPr>
          <w:b/>
        </w:rPr>
      </w:pPr>
      <w:r w:rsidRPr="00441CD3">
        <w:t xml:space="preserve">OFFICE PHONE: </w:t>
      </w:r>
      <w:r w:rsidRPr="00441CD3">
        <w:rPr>
          <w:b/>
        </w:rPr>
        <w:t>(101)555-5736</w:t>
      </w:r>
    </w:p>
    <w:p w:rsidR="00750D83" w:rsidRPr="00441CD3" w:rsidRDefault="00750D83" w:rsidP="00D62086">
      <w:pPr>
        <w:pStyle w:val="capture"/>
      </w:pPr>
      <w:r w:rsidRPr="00441CD3">
        <w:t>Enter your Signature Code:</w:t>
      </w:r>
      <w:r w:rsidRPr="00441CD3">
        <w:rPr>
          <w:b/>
        </w:rPr>
        <w:t>xxxxxxx</w:t>
      </w:r>
      <w:r w:rsidRPr="00441CD3">
        <w:t xml:space="preserve"> </w:t>
      </w:r>
    </w:p>
    <w:p w:rsidR="00750D83" w:rsidRPr="00441CD3" w:rsidRDefault="00750D83" w:rsidP="00D62086">
      <w:pPr>
        <w:pStyle w:val="capture"/>
      </w:pPr>
    </w:p>
    <w:p w:rsidR="00750D83" w:rsidRPr="00441CD3" w:rsidRDefault="00750D83" w:rsidP="001F0CA0">
      <w:pPr>
        <w:rPr>
          <w:b/>
        </w:rPr>
      </w:pPr>
    </w:p>
    <w:p w:rsidR="00750D83" w:rsidRPr="00441CD3" w:rsidRDefault="00750D83" w:rsidP="001F0CA0">
      <w:pPr>
        <w:rPr>
          <w:b/>
        </w:rPr>
      </w:pPr>
      <w:r w:rsidRPr="00441CD3">
        <w:rPr>
          <w:b/>
        </w:rPr>
        <w:t>Cosignature</w:t>
      </w:r>
    </w:p>
    <w:p w:rsidR="00750D83" w:rsidRPr="00441CD3" w:rsidRDefault="00750D83" w:rsidP="001F0CA0">
      <w:r w:rsidRPr="00441CD3">
        <w:t xml:space="preserve">Cosignature requirements are determined at local levels. Sites or departments can set Cosignature requirements for certain kinds of documents through the </w:t>
      </w:r>
      <w:r w:rsidRPr="00441CD3">
        <w:rPr>
          <w:i/>
        </w:rPr>
        <w:t>Document Parameter Edit</w:t>
      </w:r>
      <w:r w:rsidRPr="00441CD3">
        <w:t xml:space="preserve"> option on the TIU Parameters Menu. Individual clinicians can designate a default cosigner on their Personal Preferences option.</w:t>
      </w:r>
    </w:p>
    <w:p w:rsidR="00750D83" w:rsidRPr="00441CD3" w:rsidRDefault="00750D83" w:rsidP="001F0CA0">
      <w:r w:rsidRPr="00441CD3">
        <w:t xml:space="preserve"> </w:t>
      </w:r>
    </w:p>
    <w:p w:rsidR="00750D83" w:rsidRPr="00441CD3" w:rsidRDefault="00750D83" w:rsidP="001F0CA0">
      <w:pPr>
        <w:pStyle w:val="Heading3"/>
        <w:rPr>
          <w:rFonts w:ascii="Arial" w:hAnsi="Arial" w:cs="Arial"/>
          <w:sz w:val="24"/>
          <w:szCs w:val="24"/>
        </w:rPr>
      </w:pPr>
      <w:bookmarkStart w:id="125" w:name="_Toc487032636"/>
      <w:r w:rsidRPr="00441CD3">
        <w:t>Links and Relationships with Other Packages</w:t>
      </w:r>
      <w:bookmarkEnd w:id="125"/>
      <w:r w:rsidR="0030231B" w:rsidRPr="00441CD3">
        <w:fldChar w:fldCharType="begin"/>
      </w:r>
      <w:r w:rsidRPr="00441CD3">
        <w:instrText xml:space="preserve"> XE "Links and Relationships with Other Packages" </w:instrText>
      </w:r>
      <w:r w:rsidR="0030231B" w:rsidRPr="00441CD3">
        <w:fldChar w:fldCharType="end"/>
      </w:r>
    </w:p>
    <w:p w:rsidR="00750D83" w:rsidRPr="00441CD3" w:rsidRDefault="00750D83" w:rsidP="001F0CA0"/>
    <w:p w:rsidR="00750D83" w:rsidRPr="00441CD3" w:rsidRDefault="00750D83" w:rsidP="001F0CA0">
      <w:r w:rsidRPr="00441CD3">
        <w:t>TIU is closely linked to other applications and utilities — Authorization/Subscription Utility (ASU) List Manager utility, the Computerized Patient Record System (CPRS</w:t>
      </w:r>
      <w:r w:rsidR="0030231B" w:rsidRPr="00441CD3">
        <w:fldChar w:fldCharType="begin"/>
      </w:r>
      <w:r w:rsidRPr="00441CD3">
        <w:instrText xml:space="preserve"> XE "CPRS" </w:instrText>
      </w:r>
      <w:r w:rsidR="0030231B" w:rsidRPr="00441CD3">
        <w:fldChar w:fldCharType="end"/>
      </w:r>
      <w:r w:rsidRPr="00441CD3">
        <w:t>), Visit Tracking</w:t>
      </w:r>
      <w:r w:rsidR="0030231B" w:rsidRPr="00441CD3">
        <w:fldChar w:fldCharType="begin"/>
      </w:r>
      <w:r w:rsidRPr="00441CD3">
        <w:instrText xml:space="preserve"> XE "Visit Tracking" </w:instrText>
      </w:r>
      <w:r w:rsidR="0030231B" w:rsidRPr="00441CD3">
        <w:fldChar w:fldCharType="end"/>
      </w:r>
      <w:r w:rsidRPr="00441CD3">
        <w:t xml:space="preserve">, etc. This linkage should remain transparent to users, but the IRM Service and Clinical Coordinators will need to coordinate the components. </w:t>
      </w:r>
    </w:p>
    <w:p w:rsidR="00750D83" w:rsidRPr="00441CD3" w:rsidRDefault="00750D83" w:rsidP="001F0CA0"/>
    <w:p w:rsidR="00750D83" w:rsidRPr="00441CD3" w:rsidRDefault="00750D83" w:rsidP="001F0CA0">
      <w:r w:rsidRPr="00441CD3">
        <w:t>Instructions will be provided (with a TIU patch) for setting up the interface with CPRS.</w:t>
      </w:r>
    </w:p>
    <w:p w:rsidR="00750D83" w:rsidRPr="00441CD3" w:rsidRDefault="00750D83" w:rsidP="001F0CA0"/>
    <w:p w:rsidR="00750D83" w:rsidRPr="00441CD3" w:rsidRDefault="00750D83" w:rsidP="001F0CA0">
      <w:r w:rsidRPr="00441CD3">
        <w:t>See the User and Technical Manuals of the above-listed packages for further instructions about interfaces.</w:t>
      </w:r>
    </w:p>
    <w:p w:rsidR="00750D83" w:rsidRPr="00441CD3" w:rsidRDefault="00750D83" w:rsidP="001F0CA0"/>
    <w:p w:rsidR="00750D83" w:rsidRPr="00441CD3" w:rsidRDefault="00750D83" w:rsidP="00CF245D">
      <w:pPr>
        <w:pStyle w:val="Heading1"/>
      </w:pPr>
      <w:r w:rsidRPr="00441CD3">
        <w:br w:type="page"/>
      </w:r>
      <w:bookmarkStart w:id="126" w:name="_Toc487032637"/>
      <w:r w:rsidRPr="00441CD3">
        <w:t>Chapter 10: Menus and Option Assignment</w:t>
      </w:r>
      <w:bookmarkEnd w:id="126"/>
      <w:r w:rsidR="0030231B" w:rsidRPr="00441CD3">
        <w:fldChar w:fldCharType="begin"/>
      </w:r>
      <w:r w:rsidRPr="00441CD3">
        <w:instrText xml:space="preserve"> XE "Menus and Option Assignment" </w:instrText>
      </w:r>
      <w:r w:rsidR="0030231B" w:rsidRPr="00441CD3">
        <w:fldChar w:fldCharType="end"/>
      </w:r>
    </w:p>
    <w:p w:rsidR="00750D83" w:rsidRPr="00441CD3" w:rsidRDefault="00750D83" w:rsidP="001F0CA0">
      <w:pPr>
        <w:rPr>
          <w:b/>
          <w:i/>
        </w:rPr>
      </w:pPr>
    </w:p>
    <w:p w:rsidR="00750D83" w:rsidRPr="00441CD3" w:rsidRDefault="00750D83" w:rsidP="001F0CA0">
      <w:r w:rsidRPr="00441CD3">
        <w:t>TIU menus and options are not exported on a single menu, but as individual menus intended for categories of users. These are described in earlier sections of this manual and also here. Sites may rearrange these as needed. Recommended assignments are also listed on the following pages. We’ve also included an example of a potential Clinical Coordinator Menu.</w:t>
      </w:r>
    </w:p>
    <w:p w:rsidR="00750D83" w:rsidRPr="00441CD3" w:rsidRDefault="00750D83" w:rsidP="001F0CA0"/>
    <w:p w:rsidR="00750D83" w:rsidRPr="00441CD3" w:rsidRDefault="00750D83" w:rsidP="00D62086">
      <w:pPr>
        <w:pStyle w:val="capture"/>
      </w:pPr>
      <w:r w:rsidRPr="00441CD3">
        <w:t>Progress Notes(s)/Discharge Summary [TIU] ...</w:t>
      </w:r>
    </w:p>
    <w:p w:rsidR="00750D83" w:rsidRPr="00441CD3" w:rsidRDefault="00750D83" w:rsidP="00D62086">
      <w:pPr>
        <w:pStyle w:val="capture"/>
      </w:pPr>
      <w:r w:rsidRPr="00441CD3">
        <w:t xml:space="preserve">      1      Progress Notes User Menu ...</w:t>
      </w:r>
    </w:p>
    <w:p w:rsidR="00750D83" w:rsidRPr="00441CD3" w:rsidRDefault="00750D83" w:rsidP="00D62086">
      <w:pPr>
        <w:pStyle w:val="capture"/>
      </w:pPr>
      <w:r w:rsidRPr="00441CD3">
        <w:t xml:space="preserve">             1      Entry of Progress Note</w:t>
      </w:r>
    </w:p>
    <w:p w:rsidR="00750D83" w:rsidRPr="00441CD3" w:rsidRDefault="00750D83" w:rsidP="00D62086">
      <w:pPr>
        <w:pStyle w:val="capture"/>
      </w:pPr>
      <w:r w:rsidRPr="00441CD3">
        <w:t xml:space="preserve">             2      Review Progress Notes by Patient</w:t>
      </w:r>
    </w:p>
    <w:p w:rsidR="00750D83" w:rsidRPr="00441CD3" w:rsidRDefault="00750D83" w:rsidP="00D62086">
      <w:pPr>
        <w:pStyle w:val="capture"/>
      </w:pPr>
      <w:r w:rsidRPr="00441CD3">
        <w:t xml:space="preserve">             2b     Review Progress Notes</w:t>
      </w:r>
    </w:p>
    <w:p w:rsidR="00750D83" w:rsidRPr="00441CD3" w:rsidRDefault="00750D83" w:rsidP="00D62086">
      <w:pPr>
        <w:pStyle w:val="capture"/>
      </w:pPr>
      <w:r w:rsidRPr="00441CD3">
        <w:t xml:space="preserve">             3      All MY UNSIGNED Progress Notes</w:t>
      </w:r>
    </w:p>
    <w:p w:rsidR="00750D83" w:rsidRPr="00441CD3" w:rsidRDefault="00750D83" w:rsidP="00D62086">
      <w:pPr>
        <w:pStyle w:val="capture"/>
      </w:pPr>
      <w:r w:rsidRPr="00441CD3">
        <w:t xml:space="preserve">             4      Show Progress Notes Across Patients</w:t>
      </w:r>
    </w:p>
    <w:p w:rsidR="00750D83" w:rsidRPr="00441CD3" w:rsidRDefault="00750D83" w:rsidP="00D62086">
      <w:pPr>
        <w:pStyle w:val="capture"/>
      </w:pPr>
      <w:r w:rsidRPr="00441CD3">
        <w:t xml:space="preserve">             5      Progress Notes Print Options…</w:t>
      </w:r>
    </w:p>
    <w:p w:rsidR="00750D83" w:rsidRPr="00441CD3" w:rsidRDefault="00750D83" w:rsidP="00D62086">
      <w:pPr>
        <w:pStyle w:val="capture"/>
      </w:pPr>
      <w:r w:rsidRPr="00441CD3">
        <w:t xml:space="preserve">             6      List Notes By Title</w:t>
      </w:r>
    </w:p>
    <w:p w:rsidR="00750D83" w:rsidRPr="00441CD3" w:rsidRDefault="00750D83" w:rsidP="00D62086">
      <w:pPr>
        <w:pStyle w:val="capture"/>
      </w:pPr>
      <w:r w:rsidRPr="00441CD3">
        <w:t xml:space="preserve">             7      Search by Patient AND Title</w:t>
      </w:r>
    </w:p>
    <w:p w:rsidR="00750D83" w:rsidRPr="00441CD3" w:rsidRDefault="00750D83" w:rsidP="00D62086">
      <w:pPr>
        <w:pStyle w:val="capture"/>
      </w:pPr>
      <w:r w:rsidRPr="00441CD3">
        <w:t xml:space="preserve">             8      Personal Preferences…</w:t>
      </w:r>
    </w:p>
    <w:p w:rsidR="00750D83" w:rsidRPr="00441CD3" w:rsidRDefault="00750D83" w:rsidP="00D62086">
      <w:pPr>
        <w:pStyle w:val="capture"/>
      </w:pPr>
      <w:r w:rsidRPr="00441CD3">
        <w:t xml:space="preserve">             9      </w:t>
      </w:r>
      <w:bookmarkStart w:id="127" w:name="TIU157_A"/>
      <w:r w:rsidRPr="00441CD3">
        <w:t>ALL</w:t>
      </w:r>
      <w:bookmarkEnd w:id="127"/>
      <w:r w:rsidRPr="00441CD3">
        <w:t xml:space="preserve"> Documents requiring my Additional Signature</w:t>
      </w:r>
      <w:r w:rsidR="0030231B" w:rsidRPr="00441CD3">
        <w:fldChar w:fldCharType="begin"/>
      </w:r>
      <w:r w:rsidRPr="00441CD3">
        <w:instrText xml:space="preserve"> XE "Additional Signature" </w:instrText>
      </w:r>
      <w:r w:rsidR="0030231B" w:rsidRPr="00441CD3">
        <w:fldChar w:fldCharType="end"/>
      </w:r>
    </w:p>
    <w:p w:rsidR="00750D83" w:rsidRPr="00441CD3" w:rsidRDefault="00750D83" w:rsidP="00D62086">
      <w:pPr>
        <w:pStyle w:val="capture"/>
      </w:pPr>
      <w:r w:rsidRPr="00441CD3">
        <w:t xml:space="preserve">      2      Discharge Summary User Menu ...</w:t>
      </w:r>
    </w:p>
    <w:p w:rsidR="00750D83" w:rsidRPr="00441CD3" w:rsidRDefault="00750D83" w:rsidP="00D62086">
      <w:pPr>
        <w:pStyle w:val="capture"/>
      </w:pPr>
      <w:r w:rsidRPr="00441CD3">
        <w:t xml:space="preserve">             1      Individual Patient Discharge Summary</w:t>
      </w:r>
    </w:p>
    <w:p w:rsidR="00750D83" w:rsidRPr="00441CD3" w:rsidRDefault="00750D83" w:rsidP="00D62086">
      <w:pPr>
        <w:pStyle w:val="capture"/>
      </w:pPr>
      <w:r w:rsidRPr="00441CD3">
        <w:t xml:space="preserve">             2      All MY UNSIGNED Discharge Summaries</w:t>
      </w:r>
    </w:p>
    <w:p w:rsidR="00750D83" w:rsidRPr="00441CD3" w:rsidRDefault="00750D83" w:rsidP="00D62086">
      <w:pPr>
        <w:pStyle w:val="capture"/>
      </w:pPr>
      <w:r w:rsidRPr="00441CD3">
        <w:t xml:space="preserve">             3      Multiple Patient Discharge Summaries</w:t>
      </w:r>
    </w:p>
    <w:p w:rsidR="00750D83" w:rsidRPr="00441CD3" w:rsidRDefault="00750D83" w:rsidP="00D62086">
      <w:pPr>
        <w:pStyle w:val="capture"/>
        <w:rPr>
          <w:lang w:val="fr-CA"/>
        </w:rPr>
      </w:pPr>
      <w:r w:rsidRPr="00441CD3">
        <w:t xml:space="preserve">      </w:t>
      </w:r>
      <w:r w:rsidRPr="00441CD3">
        <w:rPr>
          <w:lang w:val="fr-CA"/>
        </w:rPr>
        <w:t xml:space="preserve">3      Integrated Document Management </w:t>
      </w:r>
    </w:p>
    <w:p w:rsidR="00750D83" w:rsidRPr="00441CD3" w:rsidRDefault="00750D83" w:rsidP="00D62086">
      <w:pPr>
        <w:pStyle w:val="capture"/>
        <w:rPr>
          <w:lang w:val="fr-CA"/>
        </w:rPr>
      </w:pPr>
      <w:r w:rsidRPr="00441CD3">
        <w:rPr>
          <w:lang w:val="fr-CA"/>
        </w:rPr>
        <w:t xml:space="preserve">             1      Individual Patient Document</w:t>
      </w:r>
    </w:p>
    <w:p w:rsidR="00750D83" w:rsidRPr="00441CD3" w:rsidRDefault="00750D83" w:rsidP="00D62086">
      <w:pPr>
        <w:pStyle w:val="capture"/>
      </w:pPr>
      <w:r w:rsidRPr="00441CD3">
        <w:rPr>
          <w:lang w:val="fr-CA"/>
        </w:rPr>
        <w:t xml:space="preserve">             </w:t>
      </w:r>
      <w:r w:rsidRPr="00441CD3">
        <w:t>2      All MY UNSIGNED Documents</w:t>
      </w:r>
    </w:p>
    <w:p w:rsidR="00750D83" w:rsidRPr="00441CD3" w:rsidRDefault="00750D83" w:rsidP="00D62086">
      <w:pPr>
        <w:pStyle w:val="capture"/>
      </w:pPr>
      <w:r w:rsidRPr="00441CD3">
        <w:t xml:space="preserve">             3      All MY UNDICTATED Documents</w:t>
      </w:r>
    </w:p>
    <w:p w:rsidR="00750D83" w:rsidRPr="00441CD3" w:rsidRDefault="00750D83" w:rsidP="00D62086">
      <w:pPr>
        <w:pStyle w:val="capture"/>
        <w:rPr>
          <w:lang w:val="fr-CA"/>
        </w:rPr>
      </w:pPr>
      <w:r w:rsidRPr="00441CD3">
        <w:t xml:space="preserve">             </w:t>
      </w:r>
      <w:r w:rsidRPr="00441CD3">
        <w:rPr>
          <w:lang w:val="fr-CA"/>
        </w:rPr>
        <w:t>4      Multiple Patient Documents</w:t>
      </w:r>
    </w:p>
    <w:p w:rsidR="00750D83" w:rsidRPr="00441CD3" w:rsidRDefault="00750D83" w:rsidP="00D62086">
      <w:pPr>
        <w:pStyle w:val="capture"/>
        <w:rPr>
          <w:lang w:val="fr-CA"/>
        </w:rPr>
      </w:pPr>
      <w:r w:rsidRPr="00441CD3">
        <w:rPr>
          <w:lang w:val="fr-CA"/>
        </w:rPr>
        <w:t xml:space="preserve">             5      Enter/edit Document</w:t>
      </w:r>
    </w:p>
    <w:p w:rsidR="00750D83" w:rsidRPr="00441CD3" w:rsidRDefault="00750D83" w:rsidP="00D62086">
      <w:pPr>
        <w:pStyle w:val="capture"/>
      </w:pPr>
      <w:r w:rsidRPr="00441CD3">
        <w:rPr>
          <w:lang w:val="fr-CA"/>
        </w:rPr>
        <w:t xml:space="preserve">             </w:t>
      </w:r>
      <w:r w:rsidRPr="00441CD3">
        <w:t>6      ALL Documents requiring my Additional Signature</w:t>
      </w:r>
    </w:p>
    <w:p w:rsidR="00750D83" w:rsidRPr="00441CD3" w:rsidRDefault="00750D83" w:rsidP="00D62086">
      <w:pPr>
        <w:pStyle w:val="capture"/>
      </w:pPr>
      <w:r w:rsidRPr="00441CD3">
        <w:t xml:space="preserve">      4      Personal Preferences ...</w:t>
      </w:r>
    </w:p>
    <w:p w:rsidR="00750D83" w:rsidRPr="00441CD3" w:rsidRDefault="00750D83" w:rsidP="00D62086">
      <w:pPr>
        <w:pStyle w:val="capture"/>
      </w:pPr>
      <w:r w:rsidRPr="00441CD3">
        <w:t xml:space="preserve">             1      Personal Preferences</w:t>
      </w:r>
    </w:p>
    <w:p w:rsidR="00750D83" w:rsidRPr="00441CD3" w:rsidRDefault="00750D83" w:rsidP="00D62086">
      <w:pPr>
        <w:pStyle w:val="capture"/>
      </w:pPr>
      <w:r w:rsidRPr="00441CD3">
        <w:t xml:space="preserve">             2      Document List Management</w:t>
      </w:r>
    </w:p>
    <w:p w:rsidR="00750D83" w:rsidRPr="00441CD3" w:rsidRDefault="00750D83" w:rsidP="001F0CA0">
      <w:pPr>
        <w:rPr>
          <w:b/>
          <w:i/>
        </w:rPr>
      </w:pPr>
    </w:p>
    <w:p w:rsidR="00750D83" w:rsidRPr="00441CD3" w:rsidRDefault="00750D83" w:rsidP="001F0CA0">
      <w:pPr>
        <w:pStyle w:val="capture"/>
        <w:rPr>
          <w:b/>
        </w:rPr>
      </w:pPr>
      <w:r w:rsidRPr="00441CD3">
        <w:rPr>
          <w:b/>
        </w:rPr>
        <w:t>Text Integration Utilities (MRT) ...</w:t>
      </w:r>
    </w:p>
    <w:p w:rsidR="00750D83" w:rsidRPr="00441CD3" w:rsidRDefault="00750D83" w:rsidP="001F0CA0">
      <w:pPr>
        <w:pStyle w:val="capture"/>
      </w:pPr>
      <w:r w:rsidRPr="00441CD3">
        <w:t xml:space="preserve">     1      Individual Patient Document</w:t>
      </w:r>
    </w:p>
    <w:p w:rsidR="00750D83" w:rsidRPr="00441CD3" w:rsidRDefault="00750D83" w:rsidP="001F0CA0">
      <w:pPr>
        <w:pStyle w:val="capture"/>
      </w:pPr>
      <w:r w:rsidRPr="00441CD3">
        <w:t xml:space="preserve">     2      Multiple Patient Documents</w:t>
      </w:r>
    </w:p>
    <w:p w:rsidR="00750D83" w:rsidRPr="00441CD3" w:rsidRDefault="00750D83" w:rsidP="001F0CA0">
      <w:pPr>
        <w:pStyle w:val="capture"/>
      </w:pPr>
      <w:r w:rsidRPr="00441CD3">
        <w:t xml:space="preserve">     3      Review Upload Filing Events</w:t>
      </w:r>
    </w:p>
    <w:p w:rsidR="00750D83" w:rsidRPr="00441CD3" w:rsidRDefault="00750D83" w:rsidP="001F0CA0">
      <w:pPr>
        <w:pStyle w:val="capture"/>
        <w:rPr>
          <w:lang w:val="fr-CA"/>
        </w:rPr>
      </w:pPr>
      <w:r w:rsidRPr="00441CD3">
        <w:t xml:space="preserve">     </w:t>
      </w:r>
      <w:r w:rsidRPr="00441CD3">
        <w:rPr>
          <w:lang w:val="fr-CA"/>
        </w:rPr>
        <w:t>4      Print Document Menu ...</w:t>
      </w:r>
    </w:p>
    <w:p w:rsidR="00750D83" w:rsidRPr="00441CD3" w:rsidRDefault="00750D83" w:rsidP="001F0CA0">
      <w:pPr>
        <w:pStyle w:val="capture"/>
        <w:rPr>
          <w:lang w:val="fr-CA"/>
        </w:rPr>
      </w:pPr>
      <w:r w:rsidRPr="00441CD3">
        <w:rPr>
          <w:lang w:val="fr-CA"/>
        </w:rPr>
        <w:t xml:space="preserve">            1      Discharge Summary Print</w:t>
      </w:r>
    </w:p>
    <w:p w:rsidR="00750D83" w:rsidRPr="00441CD3" w:rsidRDefault="00750D83" w:rsidP="001F0CA0">
      <w:pPr>
        <w:pStyle w:val="capture"/>
        <w:rPr>
          <w:lang w:val="fr-CA"/>
        </w:rPr>
      </w:pPr>
      <w:r w:rsidRPr="00441CD3">
        <w:rPr>
          <w:lang w:val="fr-CA"/>
        </w:rPr>
        <w:t xml:space="preserve">            2      Progress Note Print</w:t>
      </w:r>
    </w:p>
    <w:p w:rsidR="00750D83" w:rsidRPr="00441CD3" w:rsidRDefault="00750D83" w:rsidP="001F0CA0">
      <w:pPr>
        <w:pStyle w:val="capture"/>
        <w:rPr>
          <w:lang w:val="fr-CA"/>
        </w:rPr>
      </w:pPr>
      <w:r w:rsidRPr="00441CD3">
        <w:rPr>
          <w:lang w:val="fr-CA"/>
        </w:rPr>
        <w:t xml:space="preserve">            3      Clinical Document Print</w:t>
      </w:r>
    </w:p>
    <w:p w:rsidR="00750D83" w:rsidRPr="00441CD3" w:rsidRDefault="00750D83" w:rsidP="001F0CA0">
      <w:pPr>
        <w:pStyle w:val="capture"/>
      </w:pPr>
      <w:r w:rsidRPr="00441CD3">
        <w:rPr>
          <w:lang w:val="fr-CA"/>
        </w:rPr>
        <w:t xml:space="preserve">     </w:t>
      </w:r>
      <w:r w:rsidRPr="00441CD3">
        <w:t>5      Released/Unverified Report</w:t>
      </w:r>
    </w:p>
    <w:p w:rsidR="00750D83" w:rsidRPr="00441CD3" w:rsidRDefault="00750D83" w:rsidP="001F0CA0">
      <w:pPr>
        <w:pStyle w:val="capture"/>
      </w:pPr>
      <w:r w:rsidRPr="00441CD3">
        <w:t xml:space="preserve">     6      Search for Selected Documents</w:t>
      </w:r>
    </w:p>
    <w:p w:rsidR="00750D83" w:rsidRPr="00441CD3" w:rsidRDefault="00750D83" w:rsidP="001F0CA0">
      <w:pPr>
        <w:pStyle w:val="capture"/>
      </w:pPr>
      <w:r w:rsidRPr="00441CD3">
        <w:t xml:space="preserve">     7      Unsigned/Uncosigned Report</w:t>
      </w:r>
    </w:p>
    <w:p w:rsidR="00750D83" w:rsidRPr="00441CD3" w:rsidRDefault="00750D83" w:rsidP="001F0CA0">
      <w:pPr>
        <w:pStyle w:val="capture"/>
      </w:pPr>
      <w:r w:rsidRPr="00441CD3">
        <w:t xml:space="preserve">     8      Reassignment Document Report</w:t>
      </w:r>
    </w:p>
    <w:p w:rsidR="00915BF7" w:rsidRPr="00441CD3" w:rsidRDefault="00750D83" w:rsidP="001F0CA0">
      <w:pPr>
        <w:pStyle w:val="capture"/>
      </w:pPr>
      <w:r w:rsidRPr="00441CD3">
        <w:t xml:space="preserve">     9      Review unsigned additional signatures</w:t>
      </w:r>
      <w:r w:rsidR="0030231B" w:rsidRPr="00441CD3">
        <w:fldChar w:fldCharType="begin"/>
      </w:r>
      <w:r w:rsidRPr="00441CD3">
        <w:instrText xml:space="preserve"> XE "Reassignment Document Report" </w:instrText>
      </w:r>
      <w:r w:rsidR="0030231B" w:rsidRPr="00441CD3">
        <w:fldChar w:fldCharType="end"/>
      </w:r>
      <w:r w:rsidRPr="00441CD3">
        <w:t xml:space="preserve"> </w:t>
      </w:r>
    </w:p>
    <w:p w:rsidR="00750D83" w:rsidRPr="00441CD3" w:rsidRDefault="00915BF7" w:rsidP="000F635E">
      <w:pPr>
        <w:pStyle w:val="NormalPageTitle"/>
      </w:pPr>
      <w:r w:rsidRPr="00441CD3">
        <w:br w:type="page"/>
      </w:r>
      <w:r w:rsidR="00750D83" w:rsidRPr="00441CD3">
        <w:t>TIU Menus and Options cont’d</w:t>
      </w:r>
    </w:p>
    <w:p w:rsidR="00750D83" w:rsidRPr="00441CD3" w:rsidRDefault="00750D83" w:rsidP="001F0CA0">
      <w:pPr>
        <w:rPr>
          <w:b/>
          <w:i/>
        </w:rPr>
      </w:pPr>
    </w:p>
    <w:p w:rsidR="00750D83" w:rsidRPr="00441CD3" w:rsidRDefault="00750D83" w:rsidP="001F0CA0">
      <w:pPr>
        <w:pStyle w:val="capture"/>
        <w:rPr>
          <w:b/>
          <w:lang w:val="fr-CA"/>
        </w:rPr>
      </w:pPr>
      <w:bookmarkStart w:id="128" w:name="TIU177_C"/>
      <w:r w:rsidRPr="00441CD3">
        <w:rPr>
          <w:b/>
          <w:lang w:val="fr-CA"/>
        </w:rPr>
        <w:t>Text</w:t>
      </w:r>
      <w:bookmarkEnd w:id="128"/>
      <w:r w:rsidRPr="00441CD3">
        <w:rPr>
          <w:b/>
          <w:lang w:val="fr-CA"/>
        </w:rPr>
        <w:t xml:space="preserve"> Integration Utilities (MIS Manager) ...</w:t>
      </w:r>
    </w:p>
    <w:p w:rsidR="00750D83" w:rsidRPr="00441CD3" w:rsidRDefault="00750D83" w:rsidP="001F0CA0">
      <w:pPr>
        <w:pStyle w:val="capture"/>
        <w:rPr>
          <w:lang w:val="fr-CA"/>
        </w:rPr>
      </w:pPr>
      <w:r w:rsidRPr="00441CD3">
        <w:rPr>
          <w:lang w:val="fr-CA"/>
        </w:rPr>
        <w:t xml:space="preserve">     1      Individual Patient Document</w:t>
      </w:r>
    </w:p>
    <w:p w:rsidR="00750D83" w:rsidRPr="00441CD3" w:rsidRDefault="00750D83" w:rsidP="001F0CA0">
      <w:pPr>
        <w:pStyle w:val="capture"/>
        <w:rPr>
          <w:lang w:val="fr-CA"/>
        </w:rPr>
      </w:pPr>
      <w:r w:rsidRPr="00441CD3">
        <w:rPr>
          <w:lang w:val="fr-CA"/>
        </w:rPr>
        <w:t xml:space="preserve">     2      Multiple Patient Documents</w:t>
      </w:r>
    </w:p>
    <w:p w:rsidR="00750D83" w:rsidRPr="00441CD3" w:rsidRDefault="00750D83" w:rsidP="001F0CA0">
      <w:pPr>
        <w:pStyle w:val="capture"/>
        <w:rPr>
          <w:lang w:val="fr-CA"/>
        </w:rPr>
      </w:pPr>
      <w:r w:rsidRPr="00441CD3">
        <w:rPr>
          <w:lang w:val="fr-CA"/>
        </w:rPr>
        <w:t xml:space="preserve">     3      Print Document Menu ...</w:t>
      </w:r>
    </w:p>
    <w:p w:rsidR="00750D83" w:rsidRPr="00441CD3" w:rsidRDefault="00750D83" w:rsidP="001F0CA0">
      <w:pPr>
        <w:pStyle w:val="capture"/>
      </w:pPr>
      <w:r w:rsidRPr="00441CD3">
        <w:rPr>
          <w:lang w:val="fr-CA"/>
        </w:rPr>
        <w:t xml:space="preserve">            </w:t>
      </w:r>
      <w:r w:rsidRPr="00441CD3">
        <w:t>1      Discharge Summary Print</w:t>
      </w:r>
    </w:p>
    <w:p w:rsidR="00750D83" w:rsidRPr="00441CD3" w:rsidRDefault="00750D83" w:rsidP="001F0CA0">
      <w:pPr>
        <w:pStyle w:val="capture"/>
      </w:pPr>
      <w:r w:rsidRPr="00441CD3">
        <w:t xml:space="preserve">            2      Progress Note Print</w:t>
      </w:r>
    </w:p>
    <w:p w:rsidR="00750D83" w:rsidRPr="00441CD3" w:rsidRDefault="00750D83" w:rsidP="001F0CA0">
      <w:pPr>
        <w:pStyle w:val="capture"/>
      </w:pPr>
      <w:r w:rsidRPr="00441CD3">
        <w:t xml:space="preserve">            3      Clinical Document Print</w:t>
      </w:r>
    </w:p>
    <w:p w:rsidR="00750D83" w:rsidRPr="00441CD3" w:rsidRDefault="00750D83" w:rsidP="001F0CA0">
      <w:pPr>
        <w:pStyle w:val="capture"/>
      </w:pPr>
      <w:r w:rsidRPr="00441CD3">
        <w:t xml:space="preserve">     4      Search for Selected Documents</w:t>
      </w:r>
    </w:p>
    <w:p w:rsidR="00750D83" w:rsidRPr="00441CD3" w:rsidRDefault="00750D83" w:rsidP="001F0CA0">
      <w:pPr>
        <w:pStyle w:val="capture"/>
      </w:pPr>
      <w:r w:rsidRPr="00441CD3">
        <w:t xml:space="preserve">     5      Statistical Reports...</w:t>
      </w:r>
    </w:p>
    <w:p w:rsidR="00750D83" w:rsidRPr="00441CD3" w:rsidRDefault="00750D83" w:rsidP="001F0CA0">
      <w:pPr>
        <w:pStyle w:val="capture"/>
      </w:pPr>
      <w:r w:rsidRPr="00441CD3">
        <w:t xml:space="preserve">     6      Unsigned/Uncosigned Report</w:t>
      </w:r>
    </w:p>
    <w:p w:rsidR="00750D83" w:rsidRPr="00441CD3" w:rsidRDefault="00750D83" w:rsidP="001F0CA0">
      <w:pPr>
        <w:pStyle w:val="capture"/>
      </w:pPr>
      <w:r w:rsidRPr="00441CD3">
        <w:t xml:space="preserve">     7      Missing Text Report</w:t>
      </w:r>
    </w:p>
    <w:p w:rsidR="00750D83" w:rsidRPr="00441CD3" w:rsidRDefault="00750D83" w:rsidP="001F0CA0">
      <w:pPr>
        <w:pStyle w:val="capture"/>
      </w:pPr>
      <w:r w:rsidRPr="00441CD3">
        <w:t xml:space="preserve">     8      Missing Text Cleanup</w:t>
      </w:r>
    </w:p>
    <w:p w:rsidR="00162BBA" w:rsidRPr="00441CD3" w:rsidRDefault="00162BBA" w:rsidP="00162BBA">
      <w:pPr>
        <w:pStyle w:val="capture"/>
      </w:pPr>
      <w:r w:rsidRPr="00441CD3">
        <w:t xml:space="preserve">     9      Signed/unsigned PN report and update</w:t>
      </w:r>
    </w:p>
    <w:p w:rsidR="00162BBA" w:rsidRPr="00441CD3" w:rsidRDefault="00162BBA" w:rsidP="00162BBA">
      <w:pPr>
        <w:pStyle w:val="capture"/>
      </w:pPr>
      <w:r w:rsidRPr="00441CD3">
        <w:t xml:space="preserve">     10     UNKNOWN Addenda Cleanup</w:t>
      </w:r>
    </w:p>
    <w:p w:rsidR="00162BBA" w:rsidRPr="00441CD3" w:rsidRDefault="00162BBA" w:rsidP="00162BBA">
      <w:pPr>
        <w:pStyle w:val="capture"/>
      </w:pPr>
      <w:r w:rsidRPr="00441CD3">
        <w:t xml:space="preserve">     11     Missing Expected Cosigner Report</w:t>
      </w:r>
    </w:p>
    <w:p w:rsidR="00162BBA" w:rsidRPr="00441CD3" w:rsidRDefault="00162BBA" w:rsidP="00162BBA">
      <w:pPr>
        <w:pStyle w:val="capture"/>
      </w:pPr>
      <w:r w:rsidRPr="00441CD3">
        <w:t xml:space="preserve">     12     Mark Document as 'Signed by Surrogate'</w:t>
      </w:r>
    </w:p>
    <w:p w:rsidR="00162BBA" w:rsidRPr="00441CD3" w:rsidRDefault="00162BBA" w:rsidP="00162BBA">
      <w:pPr>
        <w:pStyle w:val="capture"/>
      </w:pPr>
      <w:r w:rsidRPr="00441CD3">
        <w:t xml:space="preserve">     13     Mismatched ID Notes</w:t>
      </w:r>
    </w:p>
    <w:p w:rsidR="00162BBA" w:rsidRPr="00441CD3" w:rsidRDefault="00162BBA" w:rsidP="00162BBA">
      <w:pPr>
        <w:pStyle w:val="capture"/>
      </w:pPr>
      <w:bookmarkStart w:id="129" w:name="Page183"/>
      <w:bookmarkEnd w:id="129"/>
      <w:r w:rsidRPr="00441CD3">
        <w:t xml:space="preserve">     14     TIU 215 ANALYSIS ...</w:t>
      </w:r>
    </w:p>
    <w:p w:rsidR="00750D83" w:rsidRPr="00441CD3" w:rsidRDefault="00162BBA" w:rsidP="00162BBA">
      <w:pPr>
        <w:pStyle w:val="capture"/>
      </w:pPr>
      <w:r w:rsidRPr="00441CD3">
        <w:t xml:space="preserve">     15     Transcription Billing Verification Report</w:t>
      </w:r>
    </w:p>
    <w:p w:rsidR="00610B59" w:rsidRPr="00441CD3" w:rsidRDefault="00610B59" w:rsidP="00162BBA">
      <w:pPr>
        <w:pStyle w:val="capture"/>
      </w:pPr>
      <w:r w:rsidRPr="00441CD3">
        <w:t xml:space="preserve">     16     CWAD/Postings Auto-Demotion Setup</w:t>
      </w:r>
    </w:p>
    <w:p w:rsidR="00750D83" w:rsidRPr="00441CD3" w:rsidRDefault="00750D83" w:rsidP="001F0CA0"/>
    <w:p w:rsidR="00750D83" w:rsidRPr="00441CD3" w:rsidRDefault="00750D83" w:rsidP="000F635E">
      <w:pPr>
        <w:pStyle w:val="capture"/>
      </w:pPr>
      <w:r w:rsidRPr="00441CD3">
        <w:t>Text Integration Utilities (Transcriptionist) ...</w:t>
      </w:r>
    </w:p>
    <w:p w:rsidR="00750D83" w:rsidRPr="00441CD3" w:rsidRDefault="00750D83" w:rsidP="000F635E">
      <w:pPr>
        <w:pStyle w:val="capture"/>
      </w:pPr>
      <w:r w:rsidRPr="00441CD3">
        <w:t xml:space="preserve">     1      Enter/Edit Discharge Summary</w:t>
      </w:r>
    </w:p>
    <w:p w:rsidR="00750D83" w:rsidRPr="00441CD3" w:rsidRDefault="00750D83" w:rsidP="000F635E">
      <w:pPr>
        <w:pStyle w:val="capture"/>
      </w:pPr>
      <w:r w:rsidRPr="00441CD3">
        <w:t xml:space="preserve">     2      Enter/Edit Document</w:t>
      </w:r>
    </w:p>
    <w:p w:rsidR="00750D83" w:rsidRPr="00441CD3" w:rsidRDefault="00750D83" w:rsidP="000F635E">
      <w:pPr>
        <w:pStyle w:val="capture"/>
      </w:pPr>
      <w:r w:rsidRPr="00441CD3">
        <w:t xml:space="preserve">     3      Upload Menu...</w:t>
      </w:r>
    </w:p>
    <w:p w:rsidR="00750D83" w:rsidRPr="00441CD3" w:rsidRDefault="00750D83" w:rsidP="000F635E">
      <w:pPr>
        <w:pStyle w:val="capture"/>
      </w:pPr>
      <w:r w:rsidRPr="00441CD3">
        <w:t xml:space="preserve">            1      Upload Documents</w:t>
      </w:r>
    </w:p>
    <w:p w:rsidR="00750D83" w:rsidRPr="00441CD3" w:rsidRDefault="00750D83" w:rsidP="000F635E">
      <w:pPr>
        <w:pStyle w:val="capture"/>
      </w:pPr>
      <w:r w:rsidRPr="00441CD3">
        <w:t xml:space="preserve">            2      Help for Upload Utility</w:t>
      </w:r>
    </w:p>
    <w:p w:rsidR="00750D83" w:rsidRPr="00441CD3" w:rsidRDefault="00750D83" w:rsidP="000F635E">
      <w:pPr>
        <w:pStyle w:val="capture"/>
      </w:pPr>
      <w:r w:rsidRPr="00441CD3">
        <w:t xml:space="preserve">     4      List Documents for Transcription</w:t>
      </w:r>
    </w:p>
    <w:p w:rsidR="00750D83" w:rsidRPr="00441CD3" w:rsidRDefault="00750D83" w:rsidP="000F635E">
      <w:pPr>
        <w:pStyle w:val="capture"/>
      </w:pPr>
      <w:r w:rsidRPr="00441CD3">
        <w:t xml:space="preserve">     5      Review/Edit Documents</w:t>
      </w:r>
    </w:p>
    <w:p w:rsidR="006E29F5" w:rsidRPr="00441CD3" w:rsidRDefault="006E29F5" w:rsidP="000F635E">
      <w:pPr>
        <w:pStyle w:val="capture"/>
      </w:pPr>
      <w:r w:rsidRPr="00441CD3">
        <w:t xml:space="preserve">     6      Transcription Billing Verification Report</w:t>
      </w:r>
    </w:p>
    <w:p w:rsidR="00750D83" w:rsidRPr="00441CD3" w:rsidRDefault="00750D83" w:rsidP="001F0CA0"/>
    <w:p w:rsidR="00EF6BD1" w:rsidRPr="00441CD3" w:rsidRDefault="00EF6BD1" w:rsidP="00EF6BD1">
      <w:pPr>
        <w:pStyle w:val="capture"/>
      </w:pPr>
      <w:r w:rsidRPr="00441CD3">
        <w:t>CWAD/Postings Auto-Demotion Setup ...</w:t>
      </w:r>
    </w:p>
    <w:p w:rsidR="00EF6BD1" w:rsidRPr="00441CD3" w:rsidRDefault="00EF6BD1" w:rsidP="00EF6BD1">
      <w:pPr>
        <w:pStyle w:val="capture"/>
      </w:pPr>
      <w:r w:rsidRPr="00441CD3">
        <w:t xml:space="preserve">     1      Select a CWAD/Postings TITLE for auto-demotion</w:t>
      </w:r>
    </w:p>
    <w:p w:rsidR="00EF6BD1" w:rsidRPr="00441CD3" w:rsidRDefault="00EF6BD1" w:rsidP="00EF6BD1">
      <w:pPr>
        <w:pStyle w:val="capture"/>
      </w:pPr>
      <w:r w:rsidRPr="00441CD3">
        <w:t xml:space="preserve">     2      Select a Non-Posting TITLE as the demotion target</w:t>
      </w:r>
    </w:p>
    <w:p w:rsidR="00EF6BD1" w:rsidRPr="00441CD3" w:rsidRDefault="00EF6BD1" w:rsidP="00EF6BD1">
      <w:pPr>
        <w:pStyle w:val="capture"/>
      </w:pPr>
      <w:r w:rsidRPr="00441CD3">
        <w:t xml:space="preserve">     3      Enter RETURN to continue or ‘^’ to exit</w:t>
      </w:r>
    </w:p>
    <w:p w:rsidR="00EF6BD1" w:rsidRPr="00441CD3" w:rsidRDefault="00EF6BD1" w:rsidP="00EF6BD1">
      <w:pPr>
        <w:pStyle w:val="capture"/>
      </w:pPr>
      <w:r w:rsidRPr="00441CD3">
        <w:t xml:space="preserve">     4      Done. Post-Signature code has been set (or reset) as follows:</w:t>
      </w:r>
    </w:p>
    <w:p w:rsidR="00EF6BD1" w:rsidRPr="00441CD3" w:rsidRDefault="00EF6BD1" w:rsidP="00EF6BD1">
      <w:pPr>
        <w:pStyle w:val="capture"/>
      </w:pPr>
      <w:r w:rsidRPr="00441CD3">
        <w:t xml:space="preserve">     5      TITLE: and POST-SIGNATURE ACTION:</w:t>
      </w:r>
    </w:p>
    <w:p w:rsidR="00EF6BD1" w:rsidRPr="00441CD3" w:rsidRDefault="00EF6BD1" w:rsidP="00EF6BD1"/>
    <w:p w:rsidR="00750D83" w:rsidRPr="00441CD3" w:rsidRDefault="00750D83" w:rsidP="000F635E">
      <w:pPr>
        <w:pStyle w:val="capture"/>
      </w:pPr>
      <w:r w:rsidRPr="00441CD3">
        <w:tab/>
        <w:t>Text Integration Utilities (Remote User) ...</w:t>
      </w:r>
    </w:p>
    <w:p w:rsidR="00750D83" w:rsidRPr="00441CD3" w:rsidRDefault="00750D83" w:rsidP="000F635E">
      <w:pPr>
        <w:pStyle w:val="capture"/>
      </w:pPr>
      <w:r w:rsidRPr="00441CD3">
        <w:t xml:space="preserve">          1      Individual Patient Document</w:t>
      </w:r>
    </w:p>
    <w:p w:rsidR="00750D83" w:rsidRPr="00441CD3" w:rsidRDefault="00750D83" w:rsidP="000F635E">
      <w:pPr>
        <w:pStyle w:val="capture"/>
      </w:pPr>
      <w:r w:rsidRPr="00441CD3">
        <w:t xml:space="preserve">          2      Multiple Patient Documents</w:t>
      </w:r>
    </w:p>
    <w:p w:rsidR="00750D83" w:rsidRPr="00441CD3" w:rsidRDefault="00750D83" w:rsidP="001F0CA0"/>
    <w:p w:rsidR="00750D83" w:rsidRPr="00441CD3" w:rsidRDefault="00750D83" w:rsidP="000F635E">
      <w:pPr>
        <w:pStyle w:val="capture"/>
      </w:pPr>
      <w:r w:rsidRPr="00441CD3">
        <w:tab/>
        <w:t>Progress Notes Print Options ...</w:t>
      </w:r>
    </w:p>
    <w:p w:rsidR="00750D83" w:rsidRPr="00441CD3" w:rsidRDefault="00750D83" w:rsidP="000F635E">
      <w:pPr>
        <w:pStyle w:val="capture"/>
      </w:pPr>
      <w:r w:rsidRPr="00441CD3">
        <w:t xml:space="preserve">          PNPA    Author- Print Progress Notes</w:t>
      </w:r>
    </w:p>
    <w:p w:rsidR="00750D83" w:rsidRPr="00441CD3" w:rsidRDefault="00750D83" w:rsidP="000F635E">
      <w:pPr>
        <w:pStyle w:val="capture"/>
      </w:pPr>
      <w:r w:rsidRPr="00441CD3">
        <w:t xml:space="preserve">          PNPL    Location- Print Progress Notes</w:t>
      </w:r>
    </w:p>
    <w:p w:rsidR="00750D83" w:rsidRPr="00441CD3" w:rsidRDefault="00750D83" w:rsidP="000F635E">
      <w:pPr>
        <w:pStyle w:val="capture"/>
      </w:pPr>
      <w:r w:rsidRPr="00441CD3">
        <w:t xml:space="preserve">          PNPT    Patient- Print Progress Notes</w:t>
      </w:r>
    </w:p>
    <w:p w:rsidR="00750D83" w:rsidRPr="00441CD3" w:rsidRDefault="00750D83" w:rsidP="000F635E">
      <w:pPr>
        <w:pStyle w:val="capture"/>
      </w:pPr>
      <w:r w:rsidRPr="00441CD3">
        <w:t xml:space="preserve">          PNPW    Ward- Print Progress Notes</w:t>
      </w:r>
    </w:p>
    <w:p w:rsidR="00750D83" w:rsidRPr="00441CD3" w:rsidRDefault="00750D83" w:rsidP="001F0CA0"/>
    <w:p w:rsidR="00750D83" w:rsidRPr="00441CD3" w:rsidRDefault="00750D83" w:rsidP="000F635E">
      <w:pPr>
        <w:pStyle w:val="capture"/>
      </w:pPr>
      <w:r w:rsidRPr="00441CD3">
        <w:tab/>
        <w:t>Document Definitions (Clinician) ...</w:t>
      </w:r>
    </w:p>
    <w:p w:rsidR="00750D83" w:rsidRPr="00441CD3" w:rsidRDefault="00750D83" w:rsidP="000F635E">
      <w:pPr>
        <w:pStyle w:val="capture"/>
        <w:rPr>
          <w:lang w:val="fr-CA"/>
        </w:rPr>
      </w:pPr>
      <w:r w:rsidRPr="00441CD3">
        <w:t xml:space="preserve">          </w:t>
      </w:r>
      <w:r w:rsidRPr="00441CD3">
        <w:rPr>
          <w:lang w:val="fr-CA"/>
        </w:rPr>
        <w:t>1      Edit Document Definitions</w:t>
      </w:r>
    </w:p>
    <w:p w:rsidR="00750D83" w:rsidRPr="00441CD3" w:rsidRDefault="00750D83" w:rsidP="000F635E">
      <w:pPr>
        <w:pStyle w:val="capture"/>
        <w:rPr>
          <w:lang w:val="fr-CA"/>
        </w:rPr>
      </w:pPr>
      <w:r w:rsidRPr="00441CD3">
        <w:rPr>
          <w:lang w:val="fr-CA"/>
        </w:rPr>
        <w:t xml:space="preserve">          2      Sort Document Definitions</w:t>
      </w:r>
    </w:p>
    <w:p w:rsidR="00750D83" w:rsidRPr="00441CD3" w:rsidRDefault="00750D83" w:rsidP="000F635E">
      <w:pPr>
        <w:pStyle w:val="capture"/>
      </w:pPr>
      <w:r w:rsidRPr="00441CD3">
        <w:rPr>
          <w:lang w:val="fr-CA"/>
        </w:rPr>
        <w:t xml:space="preserve">          </w:t>
      </w:r>
      <w:r w:rsidRPr="00441CD3">
        <w:t>3      View Objects</w:t>
      </w:r>
    </w:p>
    <w:p w:rsidR="00750D83" w:rsidRPr="00441CD3" w:rsidRDefault="00750D83" w:rsidP="001F0CA0"/>
    <w:p w:rsidR="00750D83" w:rsidRPr="00441CD3" w:rsidRDefault="00750D83" w:rsidP="000F635E">
      <w:pPr>
        <w:pStyle w:val="capture"/>
      </w:pPr>
      <w:r w:rsidRPr="00441CD3">
        <w:t xml:space="preserve">    MAS Options to Print Progress Notes...</w:t>
      </w:r>
    </w:p>
    <w:p w:rsidR="00750D83" w:rsidRPr="00441CD3" w:rsidRDefault="00750D83" w:rsidP="000F635E">
      <w:pPr>
        <w:pStyle w:val="capture"/>
      </w:pPr>
      <w:r w:rsidRPr="00441CD3">
        <w:t xml:space="preserve"> </w:t>
      </w:r>
      <w:r w:rsidRPr="00441CD3">
        <w:tab/>
      </w:r>
      <w:r w:rsidRPr="00441CD3">
        <w:tab/>
        <w:t xml:space="preserve">Admission- Prints all PNs for Current Admission </w:t>
      </w:r>
    </w:p>
    <w:p w:rsidR="00750D83" w:rsidRPr="00441CD3" w:rsidRDefault="00750D83" w:rsidP="000F635E">
      <w:pPr>
        <w:pStyle w:val="capture"/>
      </w:pPr>
      <w:r w:rsidRPr="00441CD3">
        <w:tab/>
      </w:r>
      <w:r w:rsidRPr="00441CD3">
        <w:tab/>
        <w:t>Batch Print Outpt PNs by Division</w:t>
      </w:r>
    </w:p>
    <w:p w:rsidR="00750D83" w:rsidRPr="00441CD3" w:rsidRDefault="00750D83" w:rsidP="000F635E">
      <w:pPr>
        <w:pStyle w:val="capture"/>
      </w:pPr>
      <w:r w:rsidRPr="00441CD3">
        <w:t xml:space="preserve"> </w:t>
      </w:r>
      <w:r w:rsidRPr="00441CD3">
        <w:tab/>
      </w:r>
      <w:r w:rsidRPr="00441CD3">
        <w:tab/>
        <w:t>Outpatient Location- Print Progress Notes</w:t>
      </w:r>
    </w:p>
    <w:p w:rsidR="00915BF7" w:rsidRPr="00441CD3" w:rsidRDefault="00750D83" w:rsidP="000F635E">
      <w:pPr>
        <w:pStyle w:val="capture"/>
      </w:pPr>
      <w:r w:rsidRPr="00441CD3">
        <w:tab/>
      </w:r>
      <w:r w:rsidRPr="00441CD3">
        <w:tab/>
        <w:t>Ward- Print Progress Notes</w:t>
      </w:r>
    </w:p>
    <w:p w:rsidR="00750D83" w:rsidRPr="00441CD3" w:rsidRDefault="00915BF7" w:rsidP="000F635E">
      <w:pPr>
        <w:pStyle w:val="NormalPageTitle"/>
        <w:rPr>
          <w:rFonts w:ascii="Courier New" w:hAnsi="Courier New" w:cs="Courier New"/>
        </w:rPr>
      </w:pPr>
      <w:r w:rsidRPr="00441CD3">
        <w:br w:type="page"/>
      </w:r>
      <w:r w:rsidR="00750D83" w:rsidRPr="00441CD3">
        <w:t>TIU Menus and Options cont’d</w:t>
      </w:r>
    </w:p>
    <w:p w:rsidR="00750D83" w:rsidRPr="00441CD3" w:rsidRDefault="00750D83" w:rsidP="001F0CA0"/>
    <w:p w:rsidR="00750D83" w:rsidRPr="00441CD3" w:rsidRDefault="00750D83" w:rsidP="001F0CA0">
      <w:pPr>
        <w:pStyle w:val="capture"/>
      </w:pPr>
      <w:r w:rsidRPr="00441CD3">
        <w:t xml:space="preserve">   </w:t>
      </w:r>
      <w:r w:rsidR="0030231B" w:rsidRPr="00441CD3">
        <w:fldChar w:fldCharType="begin"/>
      </w:r>
      <w:r w:rsidRPr="00441CD3">
        <w:instrText xml:space="preserve"> XE "TIU Maintenance Menu" </w:instrText>
      </w:r>
      <w:r w:rsidR="0030231B" w:rsidRPr="00441CD3">
        <w:fldChar w:fldCharType="end"/>
      </w:r>
      <w:r w:rsidR="0030231B" w:rsidRPr="00441CD3">
        <w:fldChar w:fldCharType="begin"/>
      </w:r>
      <w:r w:rsidRPr="00441CD3">
        <w:instrText xml:space="preserve"> XE "TIU Maintenance Menu" </w:instrText>
      </w:r>
      <w:r w:rsidR="0030231B" w:rsidRPr="00441CD3">
        <w:fldChar w:fldCharType="end"/>
      </w:r>
      <w:r w:rsidRPr="00441CD3">
        <w:t>TIU Maintenance Menu...</w:t>
      </w:r>
    </w:p>
    <w:p w:rsidR="00750D83" w:rsidRPr="00441CD3" w:rsidRDefault="00750D83" w:rsidP="001F0CA0">
      <w:pPr>
        <w:pStyle w:val="capture"/>
      </w:pPr>
      <w:r w:rsidRPr="00441CD3">
        <w:t xml:space="preserve">   1     TIU Parameters Menu...</w:t>
      </w:r>
    </w:p>
    <w:p w:rsidR="00750D83" w:rsidRPr="00441CD3" w:rsidRDefault="00750D83" w:rsidP="001F0CA0">
      <w:pPr>
        <w:pStyle w:val="capture"/>
      </w:pPr>
      <w:r w:rsidRPr="00441CD3">
        <w:t xml:space="preserve">             1      Basic TIU Parameters</w:t>
      </w:r>
    </w:p>
    <w:p w:rsidR="00750D83" w:rsidRPr="00441CD3" w:rsidRDefault="00750D83" w:rsidP="001F0CA0">
      <w:pPr>
        <w:pStyle w:val="capture"/>
      </w:pPr>
      <w:r w:rsidRPr="00441CD3">
        <w:t xml:space="preserve">             2      Modify Upload Parameters</w:t>
      </w:r>
    </w:p>
    <w:p w:rsidR="00750D83" w:rsidRPr="00441CD3" w:rsidRDefault="00750D83" w:rsidP="001F0CA0">
      <w:pPr>
        <w:pStyle w:val="capture"/>
      </w:pPr>
      <w:r w:rsidRPr="00441CD3">
        <w:t xml:space="preserve">             3      Document Parameter Edit</w:t>
      </w:r>
    </w:p>
    <w:p w:rsidR="00750D83" w:rsidRPr="00441CD3" w:rsidRDefault="00750D83" w:rsidP="001F0CA0">
      <w:pPr>
        <w:pStyle w:val="capture"/>
      </w:pPr>
      <w:r w:rsidRPr="00441CD3">
        <w:t xml:space="preserve">             4      Progress Notes Batch Print Locations</w:t>
      </w:r>
    </w:p>
    <w:p w:rsidR="00750D83" w:rsidRPr="00441CD3" w:rsidRDefault="00750D83" w:rsidP="001F0CA0">
      <w:pPr>
        <w:pStyle w:val="capture"/>
      </w:pPr>
      <w:r w:rsidRPr="00441CD3">
        <w:t xml:space="preserve">             5      Division - Progress Notes Print Params     </w:t>
      </w:r>
    </w:p>
    <w:p w:rsidR="00750D83" w:rsidRPr="00441CD3" w:rsidRDefault="00750D83" w:rsidP="001F0CA0">
      <w:pPr>
        <w:pStyle w:val="capture"/>
      </w:pPr>
      <w:r w:rsidRPr="00441CD3">
        <w:t xml:space="preserve">   2     Document Definitions (Manager) ...</w:t>
      </w:r>
    </w:p>
    <w:p w:rsidR="00750D83" w:rsidRPr="00441CD3" w:rsidRDefault="00750D83" w:rsidP="001F0CA0">
      <w:pPr>
        <w:pStyle w:val="capture"/>
      </w:pPr>
      <w:r w:rsidRPr="00441CD3">
        <w:t xml:space="preserve">             1      Edit Document Definitions</w:t>
      </w:r>
    </w:p>
    <w:p w:rsidR="00750D83" w:rsidRPr="00441CD3" w:rsidRDefault="00750D83" w:rsidP="001F0CA0">
      <w:pPr>
        <w:pStyle w:val="capture"/>
      </w:pPr>
      <w:r w:rsidRPr="00441CD3">
        <w:t xml:space="preserve">             2      Sort Document Definitions/Objects</w:t>
      </w:r>
    </w:p>
    <w:p w:rsidR="00750D83" w:rsidRPr="00441CD3" w:rsidRDefault="00750D83" w:rsidP="001F0CA0">
      <w:pPr>
        <w:pStyle w:val="capture"/>
      </w:pPr>
      <w:r w:rsidRPr="00441CD3">
        <w:t xml:space="preserve">             3      Create Document Definitions</w:t>
      </w:r>
    </w:p>
    <w:p w:rsidR="00750D83" w:rsidRPr="00441CD3" w:rsidRDefault="00750D83" w:rsidP="001F0CA0">
      <w:pPr>
        <w:pStyle w:val="capture"/>
      </w:pPr>
      <w:r w:rsidRPr="00441CD3">
        <w:t xml:space="preserve">             4      Create Objects</w:t>
      </w:r>
    </w:p>
    <w:p w:rsidR="00750D83" w:rsidRPr="00441CD3" w:rsidRDefault="00750D83" w:rsidP="001F0CA0">
      <w:pPr>
        <w:pStyle w:val="capture"/>
      </w:pPr>
      <w:r w:rsidRPr="00441CD3">
        <w:t xml:space="preserve">             5      Create TIU/Health Summary Objects</w:t>
      </w:r>
    </w:p>
    <w:p w:rsidR="00750D83" w:rsidRPr="00441CD3" w:rsidRDefault="00750D83" w:rsidP="001F0CA0">
      <w:pPr>
        <w:pStyle w:val="capture"/>
      </w:pPr>
      <w:r w:rsidRPr="00441CD3">
        <w:t xml:space="preserve">   3     User Class Management ...</w:t>
      </w:r>
    </w:p>
    <w:p w:rsidR="00750D83" w:rsidRPr="00441CD3" w:rsidRDefault="00750D83" w:rsidP="001F0CA0">
      <w:pPr>
        <w:pStyle w:val="capture"/>
      </w:pPr>
      <w:r w:rsidRPr="00441CD3">
        <w:t xml:space="preserve">             1      User Class Definition</w:t>
      </w:r>
    </w:p>
    <w:p w:rsidR="00750D83" w:rsidRPr="00441CD3" w:rsidRDefault="00750D83" w:rsidP="001F0CA0">
      <w:pPr>
        <w:pStyle w:val="capture"/>
      </w:pPr>
      <w:r w:rsidRPr="00441CD3">
        <w:t xml:space="preserve">             2      List Membership by User</w:t>
      </w:r>
    </w:p>
    <w:p w:rsidR="00750D83" w:rsidRPr="00441CD3" w:rsidRDefault="00750D83" w:rsidP="001F0CA0">
      <w:pPr>
        <w:pStyle w:val="capture"/>
      </w:pPr>
      <w:r w:rsidRPr="00441CD3">
        <w:t xml:space="preserve">             3      List Membership by Class</w:t>
      </w:r>
    </w:p>
    <w:p w:rsidR="00750D83" w:rsidRPr="00441CD3" w:rsidRDefault="00750D83" w:rsidP="001F0CA0">
      <w:pPr>
        <w:pStyle w:val="capture"/>
      </w:pPr>
      <w:r w:rsidRPr="00441CD3">
        <w:t xml:space="preserve">             4      Manage Business Rules</w:t>
      </w:r>
    </w:p>
    <w:p w:rsidR="00750D83" w:rsidRPr="00441CD3" w:rsidRDefault="00750D83" w:rsidP="001F0CA0">
      <w:pPr>
        <w:pStyle w:val="capture"/>
      </w:pPr>
      <w:r w:rsidRPr="00441CD3">
        <w:t xml:space="preserve">   4     TIU Template Mgmt Functions ...</w:t>
      </w:r>
    </w:p>
    <w:p w:rsidR="00750D83" w:rsidRPr="00441CD3" w:rsidRDefault="00750D83" w:rsidP="001F0CA0">
      <w:pPr>
        <w:pStyle w:val="capture"/>
      </w:pPr>
      <w:r w:rsidRPr="00441CD3">
        <w:t xml:space="preserve">             1      Delete TIU templates for selected user.</w:t>
      </w:r>
    </w:p>
    <w:p w:rsidR="00750D83" w:rsidRPr="00441CD3" w:rsidRDefault="00750D83" w:rsidP="001F0CA0">
      <w:pPr>
        <w:pStyle w:val="capture"/>
      </w:pPr>
      <w:r w:rsidRPr="00441CD3">
        <w:t xml:space="preserve">             2      Edit auto template cleanup parameter.</w:t>
      </w:r>
    </w:p>
    <w:p w:rsidR="00750D83" w:rsidRPr="00441CD3" w:rsidRDefault="00750D83" w:rsidP="001F0CA0">
      <w:pPr>
        <w:pStyle w:val="capture"/>
      </w:pPr>
      <w:r w:rsidRPr="00441CD3">
        <w:t xml:space="preserve">             3      Delete templates for ALL terminated users.</w:t>
      </w:r>
    </w:p>
    <w:p w:rsidR="00750D83" w:rsidRPr="00441CD3" w:rsidRDefault="00750D83" w:rsidP="001F0CA0">
      <w:pPr>
        <w:pStyle w:val="capture"/>
      </w:pPr>
      <w:r w:rsidRPr="00441CD3">
        <w:t xml:space="preserve">   5     </w:t>
      </w:r>
      <w:r w:rsidR="00AB6FAC" w:rsidRPr="00441CD3">
        <w:t xml:space="preserve"> </w:t>
      </w:r>
      <w:r w:rsidRPr="00441CD3">
        <w:t>TIU Alert Tools</w:t>
      </w:r>
    </w:p>
    <w:p w:rsidR="00750D83" w:rsidRPr="00441CD3" w:rsidRDefault="00750D83" w:rsidP="001F0CA0">
      <w:pPr>
        <w:pStyle w:val="capture"/>
      </w:pPr>
      <w:r w:rsidRPr="00441CD3">
        <w:t xml:space="preserve">   6</w:t>
      </w:r>
      <w:r w:rsidRPr="00441CD3">
        <w:tab/>
      </w:r>
      <w:bookmarkStart w:id="130" w:name="TIU157_B"/>
      <w:r w:rsidR="0085013C" w:rsidRPr="00441CD3">
        <w:t xml:space="preserve">   </w:t>
      </w:r>
      <w:r w:rsidR="00D662E1" w:rsidRPr="00441CD3">
        <w:t>Active Title Cleanup Report</w:t>
      </w:r>
      <w:bookmarkEnd w:id="130"/>
    </w:p>
    <w:p w:rsidR="00915BF7" w:rsidRPr="00441CD3" w:rsidRDefault="00750D83" w:rsidP="001F0CA0">
      <w:pPr>
        <w:pStyle w:val="capture"/>
      </w:pPr>
      <w:r w:rsidRPr="00441CD3">
        <w:t xml:space="preserve">   7      TIUHL7 Message Manager</w:t>
      </w:r>
    </w:p>
    <w:p w:rsidR="00D81690" w:rsidRPr="00441CD3" w:rsidRDefault="0085013C" w:rsidP="00D81690">
      <w:pPr>
        <w:pStyle w:val="capture"/>
      </w:pPr>
      <w:r w:rsidRPr="00441CD3">
        <w:t xml:space="preserve">  </w:t>
      </w:r>
      <w:r w:rsidR="00D81690" w:rsidRPr="00441CD3">
        <w:t xml:space="preserve"> </w:t>
      </w:r>
      <w:bookmarkStart w:id="131" w:name="p186"/>
      <w:bookmarkStart w:id="132" w:name="p189"/>
      <w:bookmarkEnd w:id="131"/>
      <w:bookmarkEnd w:id="132"/>
      <w:r w:rsidR="00D81690" w:rsidRPr="00441CD3">
        <w:t>8      Title Mapping Utilities ...</w:t>
      </w:r>
    </w:p>
    <w:p w:rsidR="00D81690" w:rsidRPr="00441CD3" w:rsidRDefault="00D81690" w:rsidP="00D81690">
      <w:pPr>
        <w:pStyle w:val="capture"/>
      </w:pPr>
      <w:r w:rsidRPr="00441CD3">
        <w:t xml:space="preserve">   9      Text Event Edit</w:t>
      </w:r>
    </w:p>
    <w:p w:rsidR="00D81690" w:rsidRPr="00441CD3" w:rsidRDefault="00D81690" w:rsidP="00D81690">
      <w:pPr>
        <w:pStyle w:val="capture"/>
      </w:pPr>
      <w:r w:rsidRPr="00441CD3">
        <w:t xml:space="preserve">   10     Unauthorized Abbreviations (Enter/Edit)</w:t>
      </w:r>
    </w:p>
    <w:p w:rsidR="00D81690" w:rsidRPr="00441CD3" w:rsidRDefault="00D81690" w:rsidP="00D81690">
      <w:pPr>
        <w:pStyle w:val="capture"/>
      </w:pPr>
      <w:r w:rsidRPr="00441CD3">
        <w:t xml:space="preserve">   11     List Unauthorized Abbreviations</w:t>
      </w:r>
    </w:p>
    <w:p w:rsidR="00915BF7" w:rsidRPr="00441CD3" w:rsidRDefault="00915BF7" w:rsidP="00D81690">
      <w:pPr>
        <w:pStyle w:val="capture"/>
      </w:pPr>
      <w:bookmarkStart w:id="133" w:name="Page184"/>
      <w:bookmarkStart w:id="134" w:name="TIU_1_296_D"/>
      <w:bookmarkEnd w:id="133"/>
      <w:bookmarkEnd w:id="134"/>
    </w:p>
    <w:p w:rsidR="00750D83" w:rsidRPr="00441CD3" w:rsidRDefault="00750D83" w:rsidP="000F635E">
      <w:pPr>
        <w:pStyle w:val="Heading3"/>
      </w:pPr>
      <w:bookmarkStart w:id="135" w:name="_Toc487032638"/>
      <w:r w:rsidRPr="00441CD3">
        <w:t>TIU Conversion Clean-up Menu</w:t>
      </w:r>
      <w:r w:rsidR="0030231B" w:rsidRPr="00441CD3">
        <w:fldChar w:fldCharType="begin"/>
      </w:r>
      <w:r w:rsidRPr="00441CD3">
        <w:instrText xml:space="preserve"> XE "TIU Conversion Clean-up Menu" </w:instrText>
      </w:r>
      <w:r w:rsidR="0030231B" w:rsidRPr="00441CD3">
        <w:fldChar w:fldCharType="end"/>
      </w:r>
      <w:r w:rsidRPr="00441CD3">
        <w:t xml:space="preserve"> [GMRP TIU]</w:t>
      </w:r>
      <w:bookmarkEnd w:id="135"/>
    </w:p>
    <w:p w:rsidR="00750D83" w:rsidRPr="00441CD3" w:rsidRDefault="00750D83" w:rsidP="001F0CA0"/>
    <w:p w:rsidR="00750D83" w:rsidRPr="00441CD3" w:rsidRDefault="00750D83" w:rsidP="001F0CA0">
      <w:r w:rsidRPr="00441CD3">
        <w:t xml:space="preserve">This menu comes with Patch GMRP*2.5*44 </w:t>
      </w:r>
      <w:r w:rsidR="0030231B" w:rsidRPr="00441CD3">
        <w:fldChar w:fldCharType="begin"/>
      </w:r>
      <w:r w:rsidRPr="00441CD3">
        <w:instrText xml:space="preserve"> XE "Conversion Clean-up Menu" </w:instrText>
      </w:r>
      <w:r w:rsidR="0030231B" w:rsidRPr="00441CD3">
        <w:fldChar w:fldCharType="end"/>
      </w:r>
      <w:r w:rsidRPr="00441CD3">
        <w:t xml:space="preserve"> </w:t>
      </w:r>
      <w:r w:rsidR="0030231B" w:rsidRPr="00441CD3">
        <w:fldChar w:fldCharType="begin"/>
      </w:r>
      <w:r w:rsidRPr="00441CD3">
        <w:instrText xml:space="preserve"> XE "GMRP TIU" </w:instrText>
      </w:r>
      <w:r w:rsidR="0030231B" w:rsidRPr="00441CD3">
        <w:fldChar w:fldCharType="end"/>
      </w:r>
      <w:r w:rsidRPr="00441CD3">
        <w:t>which is distributed prior to TIU to help clean up the Generic Progress Notes File (#121) and the Generic Progress Notes Title File</w:t>
      </w:r>
      <w:r w:rsidR="0030231B" w:rsidRPr="00441CD3">
        <w:fldChar w:fldCharType="begin"/>
      </w:r>
      <w:r w:rsidRPr="00441CD3">
        <w:instrText xml:space="preserve"> XE "Generic Progress Notes Title File" </w:instrText>
      </w:r>
      <w:r w:rsidR="0030231B" w:rsidRPr="00441CD3">
        <w:fldChar w:fldCharType="end"/>
      </w:r>
      <w:r w:rsidRPr="00441CD3">
        <w:t xml:space="preserve"> (121.2). It also contains options to assist in populating the TIU Document Definition File</w:t>
      </w:r>
      <w:r w:rsidR="0030231B" w:rsidRPr="00441CD3">
        <w:fldChar w:fldCharType="begin"/>
      </w:r>
      <w:r w:rsidRPr="00441CD3">
        <w:instrText xml:space="preserve"> XE "Document Definition File" </w:instrText>
      </w:r>
      <w:r w:rsidR="0030231B" w:rsidRPr="00441CD3">
        <w:fldChar w:fldCharType="end"/>
      </w:r>
      <w:r w:rsidRPr="00441CD3">
        <w:t xml:space="preserve"> (8925.1</w:t>
      </w:r>
      <w:r w:rsidR="0030231B" w:rsidRPr="00441CD3">
        <w:fldChar w:fldCharType="begin"/>
      </w:r>
      <w:r w:rsidRPr="00441CD3">
        <w:instrText xml:space="preserve"> XE "8925.1" </w:instrText>
      </w:r>
      <w:r w:rsidR="0030231B" w:rsidRPr="00441CD3">
        <w:fldChar w:fldCharType="end"/>
      </w:r>
      <w:r w:rsidRPr="00441CD3">
        <w:t>), which is roughly equivalent to file #121.2</w:t>
      </w:r>
      <w:r w:rsidR="0030231B" w:rsidRPr="00441CD3">
        <w:fldChar w:fldCharType="begin"/>
      </w:r>
      <w:r w:rsidRPr="00441CD3">
        <w:instrText xml:space="preserve"> XE "121.2" </w:instrText>
      </w:r>
      <w:r w:rsidR="0030231B" w:rsidRPr="00441CD3">
        <w:fldChar w:fldCharType="end"/>
      </w:r>
      <w:r w:rsidRPr="00441CD3">
        <w:t>.</w:t>
      </w:r>
    </w:p>
    <w:p w:rsidR="00750D83" w:rsidRPr="00441CD3" w:rsidRDefault="00750D83" w:rsidP="001F0CA0"/>
    <w:p w:rsidR="00750D83" w:rsidRPr="00441CD3" w:rsidRDefault="00750D83" w:rsidP="001F0CA0">
      <w:r w:rsidRPr="00441CD3">
        <w:t>This menu is NOT exported on any existing menu. It should be assigned to the person responsible for getting the Progress Notes package ready for conversion to TIU. We suggest that this be limited to one person per site or several people working closely together on these clean-up exercises.</w:t>
      </w:r>
    </w:p>
    <w:p w:rsidR="00750D83" w:rsidRPr="00441CD3" w:rsidRDefault="00750D83" w:rsidP="001F0CA0">
      <w:pPr>
        <w:rPr>
          <w:b/>
        </w:rPr>
      </w:pPr>
    </w:p>
    <w:p w:rsidR="00750D83" w:rsidRPr="00441CD3" w:rsidRDefault="00750D83" w:rsidP="000F635E">
      <w:pPr>
        <w:pStyle w:val="capture"/>
      </w:pPr>
      <w:r w:rsidRPr="00441CD3">
        <w:t xml:space="preserve"> 1  Calculate Number of PNs per TITLE      </w:t>
      </w:r>
    </w:p>
    <w:p w:rsidR="00750D83" w:rsidRPr="00441CD3" w:rsidRDefault="00750D83" w:rsidP="000F635E">
      <w:pPr>
        <w:pStyle w:val="capture"/>
      </w:pPr>
      <w:r w:rsidRPr="00441CD3">
        <w:t xml:space="preserve"> 2  Number of Notes per TITLE - Report     </w:t>
      </w:r>
    </w:p>
    <w:p w:rsidR="00750D83" w:rsidRPr="00441CD3" w:rsidRDefault="00750D83" w:rsidP="000F635E">
      <w:pPr>
        <w:pStyle w:val="capture"/>
      </w:pPr>
      <w:r w:rsidRPr="00441CD3">
        <w:t xml:space="preserve"> 3  DELETE a Progress Notes TITLE          </w:t>
      </w:r>
    </w:p>
    <w:p w:rsidR="00750D83" w:rsidRPr="00441CD3" w:rsidRDefault="00750D83" w:rsidP="000F635E">
      <w:pPr>
        <w:pStyle w:val="capture"/>
      </w:pPr>
      <w:r w:rsidRPr="00441CD3">
        <w:t xml:space="preserve"> 4  MOVE Notes to Another TITLE            </w:t>
      </w:r>
    </w:p>
    <w:p w:rsidR="00750D83" w:rsidRPr="00441CD3" w:rsidRDefault="00750D83" w:rsidP="000F635E">
      <w:pPr>
        <w:pStyle w:val="capture"/>
      </w:pPr>
      <w:r w:rsidRPr="00441CD3">
        <w:t xml:space="preserve"> 5  Edit TITLE - Enter/Edit Doc Class      </w:t>
      </w:r>
    </w:p>
    <w:p w:rsidR="00750D83" w:rsidRPr="00441CD3" w:rsidRDefault="00750D83" w:rsidP="000F635E">
      <w:pPr>
        <w:pStyle w:val="capture"/>
      </w:pPr>
      <w:r w:rsidRPr="00441CD3">
        <w:t xml:space="preserve"> 6  TITLEs Sorted by Document Class - Report</w:t>
      </w:r>
    </w:p>
    <w:p w:rsidR="00750D83" w:rsidRPr="00441CD3" w:rsidRDefault="00750D83" w:rsidP="000F635E">
      <w:pPr>
        <w:pStyle w:val="capture"/>
      </w:pPr>
      <w:r w:rsidRPr="00441CD3">
        <w:t xml:space="preserve"> 7  CONVERT TITLEs (#121.2) to TIU (#8925.1)</w:t>
      </w:r>
    </w:p>
    <w:p w:rsidR="00750D83" w:rsidRPr="00441CD3" w:rsidRDefault="00750D83" w:rsidP="000F635E">
      <w:pPr>
        <w:pStyle w:val="capture"/>
      </w:pPr>
      <w:r w:rsidRPr="00441CD3">
        <w:t xml:space="preserve"> PRT  Title of Progress Note                </w:t>
      </w:r>
    </w:p>
    <w:p w:rsidR="00750D83" w:rsidRPr="00441CD3" w:rsidRDefault="00750D83" w:rsidP="000F635E">
      <w:pPr>
        <w:pStyle w:val="capture"/>
      </w:pPr>
      <w:r w:rsidRPr="00441CD3">
        <w:t xml:space="preserve"> UN   List Unsigned Progress Notes by AUTHOR</w:t>
      </w:r>
    </w:p>
    <w:p w:rsidR="00750D83" w:rsidRPr="00441CD3" w:rsidRDefault="00750D83" w:rsidP="000F635E">
      <w:pPr>
        <w:pStyle w:val="capture"/>
      </w:pPr>
      <w:r w:rsidRPr="00441CD3">
        <w:t xml:space="preserve"> DEL  Delete a Signed Progress Note         </w:t>
      </w:r>
    </w:p>
    <w:p w:rsidR="00750D83" w:rsidRPr="00441CD3" w:rsidRDefault="00750D83" w:rsidP="001F0CA0"/>
    <w:p w:rsidR="00750D83" w:rsidRPr="00441CD3" w:rsidRDefault="00750D83" w:rsidP="001F0CA0"/>
    <w:p w:rsidR="00750D83" w:rsidRPr="00441CD3" w:rsidRDefault="00915BF7" w:rsidP="000F635E">
      <w:pPr>
        <w:pStyle w:val="Heading3"/>
      </w:pPr>
      <w:r w:rsidRPr="00441CD3">
        <w:br w:type="page"/>
      </w:r>
      <w:bookmarkStart w:id="136" w:name="_Toc487032639"/>
      <w:r w:rsidR="00750D83" w:rsidRPr="00441CD3">
        <w:t>Suggested Clinical Coordinator Menu</w:t>
      </w:r>
      <w:bookmarkEnd w:id="136"/>
      <w:r w:rsidR="00750D83" w:rsidRPr="00441CD3">
        <w:t xml:space="preserve"> </w:t>
      </w:r>
    </w:p>
    <w:p w:rsidR="00750D83" w:rsidRPr="00441CD3" w:rsidRDefault="00750D83" w:rsidP="001F0CA0">
      <w:pPr>
        <w:rPr>
          <w:b/>
        </w:rPr>
      </w:pPr>
    </w:p>
    <w:p w:rsidR="00750D83" w:rsidRPr="00441CD3" w:rsidRDefault="00750D83" w:rsidP="001F0CA0">
      <w:r w:rsidRPr="00441CD3">
        <w:t>TIU doesn’t export a Clinical Coordinator Menu</w:t>
      </w:r>
      <w:r w:rsidR="0030231B" w:rsidRPr="00441CD3">
        <w:fldChar w:fldCharType="begin"/>
      </w:r>
      <w:r w:rsidRPr="00441CD3">
        <w:instrText xml:space="preserve"> XE "Clinical Coordinator Menu" </w:instrText>
      </w:r>
      <w:r w:rsidR="0030231B" w:rsidRPr="00441CD3">
        <w:fldChar w:fldCharType="end"/>
      </w:r>
      <w:r w:rsidRPr="00441CD3">
        <w:t>. However, sites may wish to create one which includes most of the other menus and options, except possibly IRM options requiring programmer access.</w:t>
      </w:r>
    </w:p>
    <w:p w:rsidR="00750D83" w:rsidRPr="00441CD3" w:rsidRDefault="00750D83" w:rsidP="001F0CA0">
      <w:pPr>
        <w:rPr>
          <w:b/>
        </w:rPr>
      </w:pPr>
    </w:p>
    <w:p w:rsidR="00750D83" w:rsidRPr="00441CD3" w:rsidRDefault="00750D83" w:rsidP="000F635E">
      <w:pPr>
        <w:pStyle w:val="capture"/>
      </w:pPr>
      <w:r w:rsidRPr="00441CD3">
        <w:t xml:space="preserve">   Text Integration Utilities (Transcriptionist) ...</w:t>
      </w:r>
    </w:p>
    <w:p w:rsidR="00750D83" w:rsidRPr="00441CD3" w:rsidRDefault="00750D83" w:rsidP="000F635E">
      <w:pPr>
        <w:pStyle w:val="capture"/>
      </w:pPr>
      <w:r w:rsidRPr="00441CD3">
        <w:t xml:space="preserve">   Text Integration Utilities (MRT) ...</w:t>
      </w:r>
    </w:p>
    <w:p w:rsidR="00750D83" w:rsidRPr="00441CD3" w:rsidRDefault="00750D83" w:rsidP="000F635E">
      <w:pPr>
        <w:pStyle w:val="capture"/>
      </w:pPr>
      <w:r w:rsidRPr="00441CD3">
        <w:t xml:space="preserve">   Progress Notes(s)/Discharge Summary [TIU] ...</w:t>
      </w:r>
    </w:p>
    <w:p w:rsidR="00750D83" w:rsidRPr="00441CD3" w:rsidRDefault="00750D83" w:rsidP="000F635E">
      <w:pPr>
        <w:pStyle w:val="capture"/>
      </w:pPr>
      <w:r w:rsidRPr="00441CD3">
        <w:t xml:space="preserve">   Text Integration Utilities (MIS Manager) ...</w:t>
      </w:r>
    </w:p>
    <w:p w:rsidR="00750D83" w:rsidRPr="00441CD3" w:rsidRDefault="00750D83" w:rsidP="000F635E">
      <w:pPr>
        <w:pStyle w:val="capture"/>
      </w:pPr>
      <w:r w:rsidRPr="00441CD3">
        <w:t xml:space="preserve">   Text Integration Utilities (Remote User) ...</w:t>
      </w:r>
    </w:p>
    <w:p w:rsidR="00750D83" w:rsidRPr="00441CD3" w:rsidRDefault="00750D83" w:rsidP="000F635E">
      <w:pPr>
        <w:pStyle w:val="capture"/>
      </w:pPr>
      <w:r w:rsidRPr="00441CD3">
        <w:t xml:space="preserve">   Progress Notes Print Options ...</w:t>
      </w:r>
    </w:p>
    <w:p w:rsidR="00750D83" w:rsidRPr="00441CD3" w:rsidRDefault="00750D83" w:rsidP="000F635E">
      <w:pPr>
        <w:pStyle w:val="capture"/>
      </w:pPr>
      <w:r w:rsidRPr="00441CD3">
        <w:t xml:space="preserve">   MAS Options to Print Progress Notes…   </w:t>
      </w:r>
    </w:p>
    <w:p w:rsidR="00750D83" w:rsidRPr="00441CD3" w:rsidRDefault="00750D83" w:rsidP="000F635E">
      <w:pPr>
        <w:pStyle w:val="capture"/>
        <w:rPr>
          <w:lang w:val="fr-CA"/>
        </w:rPr>
      </w:pPr>
      <w:r w:rsidRPr="00441CD3">
        <w:t xml:space="preserve">   </w:t>
      </w:r>
      <w:r w:rsidRPr="00441CD3">
        <w:rPr>
          <w:lang w:val="fr-CA"/>
        </w:rPr>
        <w:t>Document Definitions  ...</w:t>
      </w:r>
    </w:p>
    <w:p w:rsidR="00750D83" w:rsidRPr="00441CD3" w:rsidRDefault="00750D83" w:rsidP="000F635E">
      <w:pPr>
        <w:pStyle w:val="capture"/>
        <w:rPr>
          <w:lang w:val="fr-CA"/>
        </w:rPr>
      </w:pPr>
      <w:r w:rsidRPr="00441CD3">
        <w:rPr>
          <w:lang w:val="fr-CA"/>
        </w:rPr>
        <w:t xml:space="preserve">   TIU Parameters Menu...</w:t>
      </w:r>
    </w:p>
    <w:p w:rsidR="00750D83" w:rsidRPr="00441CD3" w:rsidRDefault="00750D83" w:rsidP="000F635E">
      <w:pPr>
        <w:pStyle w:val="capture"/>
      </w:pPr>
      <w:r w:rsidRPr="00441CD3">
        <w:rPr>
          <w:lang w:val="fr-CA"/>
        </w:rPr>
        <w:t xml:space="preserve">   </w:t>
      </w:r>
      <w:r w:rsidRPr="00441CD3">
        <w:t>User Class Management ...</w:t>
      </w:r>
    </w:p>
    <w:p w:rsidR="00750D83" w:rsidRPr="00441CD3" w:rsidRDefault="00750D83" w:rsidP="000F635E">
      <w:pPr>
        <w:pStyle w:val="capture"/>
      </w:pPr>
      <w:r w:rsidRPr="00441CD3">
        <w:tab/>
        <w:t>Upload Menu</w:t>
      </w:r>
    </w:p>
    <w:p w:rsidR="00750D83" w:rsidRPr="00441CD3" w:rsidRDefault="00750D83" w:rsidP="001F0CA0"/>
    <w:p w:rsidR="00750D83" w:rsidRPr="00441CD3" w:rsidRDefault="00750D83" w:rsidP="001F0CA0">
      <w:pPr>
        <w:rPr>
          <w:b/>
        </w:rPr>
      </w:pPr>
    </w:p>
    <w:p w:rsidR="00750D83" w:rsidRPr="00441CD3" w:rsidRDefault="00750D83" w:rsidP="000F635E">
      <w:pPr>
        <w:pStyle w:val="Heading3"/>
      </w:pPr>
      <w:r w:rsidRPr="00441CD3">
        <w:br w:type="page"/>
      </w:r>
      <w:bookmarkStart w:id="137" w:name="_Toc487032640"/>
      <w:r w:rsidRPr="00441CD3">
        <w:t>Menu Assignment</w:t>
      </w:r>
      <w:bookmarkEnd w:id="137"/>
    </w:p>
    <w:p w:rsidR="00750D83" w:rsidRPr="00441CD3" w:rsidRDefault="00750D83" w:rsidP="001F0CA0">
      <w:pPr>
        <w:rPr>
          <w:b/>
        </w:rPr>
      </w:pPr>
    </w:p>
    <w:p w:rsidR="00750D83" w:rsidRPr="00441CD3" w:rsidRDefault="00750D83" w:rsidP="001F0CA0">
      <w:r w:rsidRPr="00441CD3">
        <w:t>We recommend assigning menus as follows:</w:t>
      </w:r>
    </w:p>
    <w:p w:rsidR="00750D83" w:rsidRPr="00441CD3" w:rsidRDefault="00750D83" w:rsidP="001F0CA0"/>
    <w:tbl>
      <w:tblPr>
        <w:tblW w:w="0" w:type="auto"/>
        <w:tblInd w:w="281" w:type="dxa"/>
        <w:tblLayout w:type="fixed"/>
        <w:tblLook w:val="0000" w:firstRow="0" w:lastRow="0" w:firstColumn="0" w:lastColumn="0" w:noHBand="0" w:noVBand="0"/>
      </w:tblPr>
      <w:tblGrid>
        <w:gridCol w:w="2198"/>
        <w:gridCol w:w="1862"/>
        <w:gridCol w:w="3000"/>
        <w:gridCol w:w="1523"/>
      </w:tblGrid>
      <w:tr w:rsidR="00750D83" w:rsidRPr="00441CD3">
        <w:tc>
          <w:tcPr>
            <w:tcW w:w="2198" w:type="dxa"/>
            <w:tcBorders>
              <w:top w:val="single" w:sz="4" w:space="0" w:color="000000"/>
              <w:left w:val="single" w:sz="4" w:space="0" w:color="000000"/>
              <w:bottom w:val="single" w:sz="4" w:space="0" w:color="000000"/>
            </w:tcBorders>
            <w:shd w:val="clear" w:color="auto" w:fill="0000FF"/>
          </w:tcPr>
          <w:p w:rsidR="00750D83" w:rsidRPr="00441CD3" w:rsidRDefault="00750D83" w:rsidP="001F0CA0">
            <w:pPr>
              <w:pStyle w:val="TableHeadingReverse"/>
              <w:rPr>
                <w:shd w:val="clear" w:color="auto" w:fill="0000FF"/>
              </w:rPr>
            </w:pPr>
            <w:r w:rsidRPr="00441CD3">
              <w:rPr>
                <w:shd w:val="clear" w:color="auto" w:fill="0000FF"/>
              </w:rPr>
              <w:t>Option Name</w:t>
            </w:r>
          </w:p>
        </w:tc>
        <w:tc>
          <w:tcPr>
            <w:tcW w:w="1862" w:type="dxa"/>
            <w:tcBorders>
              <w:top w:val="single" w:sz="4" w:space="0" w:color="000000"/>
              <w:left w:val="single" w:sz="4" w:space="0" w:color="000000"/>
              <w:bottom w:val="single" w:sz="4" w:space="0" w:color="000000"/>
            </w:tcBorders>
            <w:shd w:val="clear" w:color="auto" w:fill="0000FF"/>
          </w:tcPr>
          <w:p w:rsidR="00750D83" w:rsidRPr="00441CD3" w:rsidRDefault="00750D83" w:rsidP="001F0CA0">
            <w:pPr>
              <w:pStyle w:val="TableHeadingReverse"/>
              <w:rPr>
                <w:shd w:val="clear" w:color="auto" w:fill="0000FF"/>
              </w:rPr>
            </w:pPr>
            <w:r w:rsidRPr="00441CD3">
              <w:rPr>
                <w:shd w:val="clear" w:color="auto" w:fill="0000FF"/>
              </w:rPr>
              <w:t>Menu Text</w:t>
            </w:r>
          </w:p>
        </w:tc>
        <w:tc>
          <w:tcPr>
            <w:tcW w:w="3000" w:type="dxa"/>
            <w:tcBorders>
              <w:top w:val="single" w:sz="4" w:space="0" w:color="000000"/>
              <w:left w:val="single" w:sz="4" w:space="0" w:color="000000"/>
              <w:bottom w:val="single" w:sz="4" w:space="0" w:color="000000"/>
            </w:tcBorders>
            <w:shd w:val="clear" w:color="auto" w:fill="0000FF"/>
          </w:tcPr>
          <w:p w:rsidR="00750D83" w:rsidRPr="00441CD3" w:rsidRDefault="00750D83" w:rsidP="001F0CA0">
            <w:pPr>
              <w:pStyle w:val="TableHeadingReverse"/>
              <w:rPr>
                <w:shd w:val="clear" w:color="auto" w:fill="0000FF"/>
              </w:rPr>
            </w:pPr>
            <w:r w:rsidRPr="00441CD3">
              <w:rPr>
                <w:shd w:val="clear" w:color="auto" w:fill="0000FF"/>
              </w:rPr>
              <w:t>Description</w:t>
            </w:r>
          </w:p>
        </w:tc>
        <w:tc>
          <w:tcPr>
            <w:tcW w:w="1523" w:type="dxa"/>
            <w:tcBorders>
              <w:top w:val="single" w:sz="4" w:space="0" w:color="000000"/>
              <w:left w:val="single" w:sz="4" w:space="0" w:color="000000"/>
              <w:bottom w:val="single" w:sz="4" w:space="0" w:color="000000"/>
              <w:right w:val="single" w:sz="4" w:space="0" w:color="000000"/>
            </w:tcBorders>
            <w:shd w:val="clear" w:color="auto" w:fill="0000FF"/>
          </w:tcPr>
          <w:p w:rsidR="00750D83" w:rsidRPr="00441CD3" w:rsidRDefault="00750D83" w:rsidP="001F0CA0">
            <w:pPr>
              <w:pStyle w:val="TableHeadingReverse"/>
              <w:rPr>
                <w:shd w:val="clear" w:color="auto" w:fill="0000FF"/>
              </w:rPr>
            </w:pPr>
            <w:r w:rsidRPr="00441CD3">
              <w:rPr>
                <w:shd w:val="clear" w:color="auto" w:fill="0000FF"/>
              </w:rPr>
              <w:t>Assign to:</w:t>
            </w:r>
          </w:p>
        </w:tc>
      </w:tr>
      <w:tr w:rsidR="00750D83" w:rsidRPr="00441CD3">
        <w:tc>
          <w:tcPr>
            <w:tcW w:w="2198" w:type="dxa"/>
            <w:tcBorders>
              <w:left w:val="single" w:sz="4" w:space="0" w:color="000000"/>
              <w:bottom w:val="single" w:sz="4" w:space="0" w:color="000000"/>
            </w:tcBorders>
          </w:tcPr>
          <w:p w:rsidR="00750D83" w:rsidRPr="00441CD3" w:rsidRDefault="00750D83" w:rsidP="001F0CA0">
            <w:pPr>
              <w:pStyle w:val="TableBold"/>
              <w:rPr>
                <w:lang w:val="fr-CA"/>
              </w:rPr>
            </w:pPr>
            <w:r w:rsidRPr="00441CD3">
              <w:rPr>
                <w:lang w:val="fr-CA"/>
              </w:rPr>
              <w:t xml:space="preserve">TIU MAIN MENU </w:t>
            </w:r>
          </w:p>
          <w:p w:rsidR="00750D83" w:rsidRPr="00441CD3" w:rsidRDefault="00750D83" w:rsidP="001F0CA0">
            <w:pPr>
              <w:pStyle w:val="TableBold"/>
              <w:rPr>
                <w:lang w:val="fr-CA"/>
              </w:rPr>
            </w:pPr>
            <w:r w:rsidRPr="00441CD3">
              <w:rPr>
                <w:lang w:val="fr-CA"/>
              </w:rPr>
              <w:t>TRANSCRIP-TION</w:t>
            </w:r>
          </w:p>
        </w:tc>
        <w:tc>
          <w:tcPr>
            <w:tcW w:w="1862" w:type="dxa"/>
            <w:tcBorders>
              <w:left w:val="single" w:sz="4" w:space="0" w:color="000000"/>
              <w:bottom w:val="single" w:sz="4" w:space="0" w:color="000000"/>
            </w:tcBorders>
          </w:tcPr>
          <w:p w:rsidR="00750D83" w:rsidRPr="00441CD3" w:rsidRDefault="00750D83" w:rsidP="001F0CA0">
            <w:pPr>
              <w:pStyle w:val="TableEntry"/>
            </w:pPr>
            <w:r w:rsidRPr="00441CD3">
              <w:t>Text Integration Utilities (Transcriptionist)</w:t>
            </w:r>
          </w:p>
        </w:tc>
        <w:tc>
          <w:tcPr>
            <w:tcW w:w="3000" w:type="dxa"/>
            <w:tcBorders>
              <w:left w:val="single" w:sz="4" w:space="0" w:color="000000"/>
              <w:bottom w:val="single" w:sz="4" w:space="0" w:color="000000"/>
            </w:tcBorders>
          </w:tcPr>
          <w:p w:rsidR="00750D83" w:rsidRPr="00441CD3" w:rsidRDefault="00750D83" w:rsidP="001F0CA0">
            <w:pPr>
              <w:pStyle w:val="TableEntry"/>
            </w:pPr>
            <w:r w:rsidRPr="00441CD3">
              <w:t>Main Text Integration Utilities menu for transcriptionists.</w:t>
            </w:r>
          </w:p>
        </w:tc>
        <w:tc>
          <w:tcPr>
            <w:tcW w:w="152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Transcrip-tionists</w:t>
            </w:r>
          </w:p>
        </w:tc>
      </w:tr>
      <w:tr w:rsidR="00750D83" w:rsidRPr="00441CD3">
        <w:tc>
          <w:tcPr>
            <w:tcW w:w="2198" w:type="dxa"/>
            <w:tcBorders>
              <w:left w:val="single" w:sz="4" w:space="0" w:color="000000"/>
              <w:bottom w:val="single" w:sz="4" w:space="0" w:color="000000"/>
            </w:tcBorders>
          </w:tcPr>
          <w:p w:rsidR="00750D83" w:rsidRPr="00441CD3" w:rsidRDefault="00750D83" w:rsidP="001F0CA0">
            <w:pPr>
              <w:pStyle w:val="TableBold"/>
            </w:pPr>
            <w:r w:rsidRPr="00441CD3">
              <w:t>TIU MAIN MENU MRT</w:t>
            </w:r>
          </w:p>
        </w:tc>
        <w:tc>
          <w:tcPr>
            <w:tcW w:w="1862" w:type="dxa"/>
            <w:tcBorders>
              <w:left w:val="single" w:sz="4" w:space="0" w:color="000000"/>
              <w:bottom w:val="single" w:sz="4" w:space="0" w:color="000000"/>
            </w:tcBorders>
          </w:tcPr>
          <w:p w:rsidR="00750D83" w:rsidRPr="00441CD3" w:rsidRDefault="00750D83" w:rsidP="001F0CA0">
            <w:pPr>
              <w:pStyle w:val="TableEntry"/>
            </w:pPr>
            <w:r w:rsidRPr="00441CD3">
              <w:t>Text Integration Utilities (MRT)</w:t>
            </w:r>
          </w:p>
        </w:tc>
        <w:tc>
          <w:tcPr>
            <w:tcW w:w="3000" w:type="dxa"/>
            <w:tcBorders>
              <w:left w:val="single" w:sz="4" w:space="0" w:color="000000"/>
              <w:bottom w:val="single" w:sz="4" w:space="0" w:color="000000"/>
            </w:tcBorders>
          </w:tcPr>
          <w:p w:rsidR="00750D83" w:rsidRPr="00441CD3" w:rsidRDefault="00750D83" w:rsidP="001F0CA0">
            <w:pPr>
              <w:pStyle w:val="TableEntry"/>
            </w:pPr>
            <w:r w:rsidRPr="00441CD3">
              <w:t>Main Text Integration Utilities menu for Medical Records Technicians.</w:t>
            </w:r>
          </w:p>
        </w:tc>
        <w:tc>
          <w:tcPr>
            <w:tcW w:w="152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Medical Records Technicians</w:t>
            </w:r>
          </w:p>
        </w:tc>
      </w:tr>
      <w:tr w:rsidR="00750D83" w:rsidRPr="00441CD3">
        <w:tc>
          <w:tcPr>
            <w:tcW w:w="2198" w:type="dxa"/>
            <w:tcBorders>
              <w:left w:val="single" w:sz="4" w:space="0" w:color="000000"/>
              <w:bottom w:val="single" w:sz="4" w:space="0" w:color="000000"/>
            </w:tcBorders>
          </w:tcPr>
          <w:p w:rsidR="00750D83" w:rsidRPr="00441CD3" w:rsidRDefault="00750D83" w:rsidP="001F0CA0">
            <w:pPr>
              <w:pStyle w:val="TableBold"/>
            </w:pPr>
            <w:r w:rsidRPr="00441CD3">
              <w:t>TIU MAIN MENU MGR</w:t>
            </w:r>
          </w:p>
        </w:tc>
        <w:tc>
          <w:tcPr>
            <w:tcW w:w="1862" w:type="dxa"/>
            <w:tcBorders>
              <w:left w:val="single" w:sz="4" w:space="0" w:color="000000"/>
              <w:bottom w:val="single" w:sz="4" w:space="0" w:color="000000"/>
            </w:tcBorders>
          </w:tcPr>
          <w:p w:rsidR="00750D83" w:rsidRPr="00441CD3" w:rsidRDefault="00750D83" w:rsidP="001F0CA0">
            <w:pPr>
              <w:pStyle w:val="TableEntry"/>
            </w:pPr>
            <w:r w:rsidRPr="00441CD3">
              <w:t>Text Integration Utilities (MIS Manager)</w:t>
            </w:r>
          </w:p>
        </w:tc>
        <w:tc>
          <w:tcPr>
            <w:tcW w:w="3000" w:type="dxa"/>
            <w:tcBorders>
              <w:left w:val="single" w:sz="4" w:space="0" w:color="000000"/>
              <w:bottom w:val="single" w:sz="4" w:space="0" w:color="000000"/>
            </w:tcBorders>
          </w:tcPr>
          <w:p w:rsidR="00750D83" w:rsidRPr="00441CD3" w:rsidRDefault="00750D83" w:rsidP="001F0CA0">
            <w:pPr>
              <w:pStyle w:val="TableEntry"/>
            </w:pPr>
            <w:r w:rsidRPr="00441CD3">
              <w:t>Main Text Integration Utilities menu for MIS Managers.</w:t>
            </w:r>
          </w:p>
        </w:tc>
        <w:tc>
          <w:tcPr>
            <w:tcW w:w="152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MIS Managers.</w:t>
            </w:r>
          </w:p>
        </w:tc>
      </w:tr>
      <w:tr w:rsidR="00750D83" w:rsidRPr="00441CD3">
        <w:tc>
          <w:tcPr>
            <w:tcW w:w="2198" w:type="dxa"/>
            <w:tcBorders>
              <w:left w:val="single" w:sz="4" w:space="0" w:color="000000"/>
              <w:bottom w:val="single" w:sz="4" w:space="0" w:color="000000"/>
            </w:tcBorders>
          </w:tcPr>
          <w:p w:rsidR="00750D83" w:rsidRPr="00441CD3" w:rsidRDefault="00750D83" w:rsidP="001F0CA0">
            <w:pPr>
              <w:pStyle w:val="TableBold"/>
            </w:pPr>
            <w:r w:rsidRPr="00441CD3">
              <w:t>TIU MAIN MENU CLINICIAN</w:t>
            </w:r>
          </w:p>
        </w:tc>
        <w:tc>
          <w:tcPr>
            <w:tcW w:w="1862" w:type="dxa"/>
            <w:tcBorders>
              <w:left w:val="single" w:sz="4" w:space="0" w:color="000000"/>
              <w:bottom w:val="single" w:sz="4" w:space="0" w:color="000000"/>
            </w:tcBorders>
          </w:tcPr>
          <w:p w:rsidR="00750D83" w:rsidRPr="00441CD3" w:rsidRDefault="00750D83" w:rsidP="001F0CA0">
            <w:pPr>
              <w:pStyle w:val="TableEntry"/>
            </w:pPr>
            <w:r w:rsidRPr="00441CD3">
              <w:t xml:space="preserve">Progress Notes(s)/ Discharge Summary [TIU] </w:t>
            </w:r>
          </w:p>
        </w:tc>
        <w:tc>
          <w:tcPr>
            <w:tcW w:w="3000" w:type="dxa"/>
            <w:tcBorders>
              <w:left w:val="single" w:sz="4" w:space="0" w:color="000000"/>
              <w:bottom w:val="single" w:sz="4" w:space="0" w:color="000000"/>
            </w:tcBorders>
          </w:tcPr>
          <w:p w:rsidR="00750D83" w:rsidRPr="00441CD3" w:rsidRDefault="00750D83" w:rsidP="001F0CA0">
            <w:pPr>
              <w:pStyle w:val="TableEntry"/>
            </w:pPr>
            <w:r w:rsidRPr="00441CD3">
              <w:t xml:space="preserve">Main Text Integration Utilities menu for Clinicians. </w:t>
            </w:r>
          </w:p>
        </w:tc>
        <w:tc>
          <w:tcPr>
            <w:tcW w:w="152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Clinicians</w:t>
            </w:r>
          </w:p>
        </w:tc>
      </w:tr>
      <w:tr w:rsidR="00750D83" w:rsidRPr="00441CD3">
        <w:tc>
          <w:tcPr>
            <w:tcW w:w="2198" w:type="dxa"/>
            <w:tcBorders>
              <w:left w:val="single" w:sz="4" w:space="0" w:color="000000"/>
              <w:bottom w:val="single" w:sz="4" w:space="0" w:color="000000"/>
            </w:tcBorders>
          </w:tcPr>
          <w:p w:rsidR="00750D83" w:rsidRPr="00441CD3" w:rsidRDefault="00750D83" w:rsidP="001F0CA0">
            <w:pPr>
              <w:pStyle w:val="TableBold"/>
            </w:pPr>
            <w:r w:rsidRPr="00441CD3">
              <w:t>TIU MAIN MENU REMOTE USER</w:t>
            </w:r>
          </w:p>
        </w:tc>
        <w:tc>
          <w:tcPr>
            <w:tcW w:w="1862" w:type="dxa"/>
            <w:tcBorders>
              <w:left w:val="single" w:sz="4" w:space="0" w:color="000000"/>
              <w:bottom w:val="single" w:sz="4" w:space="0" w:color="000000"/>
            </w:tcBorders>
          </w:tcPr>
          <w:p w:rsidR="00750D83" w:rsidRPr="00441CD3" w:rsidRDefault="00750D83" w:rsidP="001F0CA0">
            <w:pPr>
              <w:pStyle w:val="TableEntry"/>
            </w:pPr>
            <w:r w:rsidRPr="00441CD3">
              <w:t>Text Integration Utilities (Remote User)</w:t>
            </w:r>
          </w:p>
        </w:tc>
        <w:tc>
          <w:tcPr>
            <w:tcW w:w="3000" w:type="dxa"/>
            <w:tcBorders>
              <w:left w:val="single" w:sz="4" w:space="0" w:color="000000"/>
              <w:bottom w:val="single" w:sz="4" w:space="0" w:color="000000"/>
            </w:tcBorders>
          </w:tcPr>
          <w:p w:rsidR="00750D83" w:rsidRPr="00441CD3" w:rsidRDefault="00750D83" w:rsidP="001F0CA0">
            <w:pPr>
              <w:pStyle w:val="TableEntry"/>
            </w:pPr>
            <w:r w:rsidRPr="00441CD3">
              <w:t>This option allows remote users (e.g., VBA RO personnel) to access only those documents that have been completed, to facilitate processing of claims on a need-to-know basis.</w:t>
            </w:r>
          </w:p>
        </w:tc>
        <w:tc>
          <w:tcPr>
            <w:tcW w:w="152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VBA RO personnel, etc.</w:t>
            </w:r>
          </w:p>
        </w:tc>
      </w:tr>
      <w:tr w:rsidR="00750D83" w:rsidRPr="00441CD3">
        <w:tc>
          <w:tcPr>
            <w:tcW w:w="2198" w:type="dxa"/>
            <w:tcBorders>
              <w:left w:val="single" w:sz="4" w:space="0" w:color="000000"/>
              <w:bottom w:val="single" w:sz="4" w:space="0" w:color="000000"/>
            </w:tcBorders>
          </w:tcPr>
          <w:p w:rsidR="00750D83" w:rsidRPr="00441CD3" w:rsidRDefault="00750D83" w:rsidP="001F0CA0">
            <w:pPr>
              <w:pStyle w:val="TableBold"/>
              <w:rPr>
                <w:lang w:val="fr-CA"/>
              </w:rPr>
            </w:pPr>
            <w:r w:rsidRPr="00441CD3">
              <w:rPr>
                <w:lang w:val="fr-CA"/>
              </w:rPr>
              <w:t>TIU PRINT PN USER MENU</w:t>
            </w:r>
          </w:p>
        </w:tc>
        <w:tc>
          <w:tcPr>
            <w:tcW w:w="1862" w:type="dxa"/>
            <w:tcBorders>
              <w:left w:val="single" w:sz="4" w:space="0" w:color="000000"/>
              <w:bottom w:val="single" w:sz="4" w:space="0" w:color="000000"/>
            </w:tcBorders>
          </w:tcPr>
          <w:p w:rsidR="00750D83" w:rsidRPr="00441CD3" w:rsidRDefault="00750D83" w:rsidP="001F0CA0">
            <w:pPr>
              <w:pStyle w:val="TableEntry"/>
            </w:pPr>
            <w:r w:rsidRPr="00441CD3">
              <w:t>Progress Notes Print Options</w:t>
            </w:r>
          </w:p>
        </w:tc>
        <w:tc>
          <w:tcPr>
            <w:tcW w:w="3000" w:type="dxa"/>
            <w:tcBorders>
              <w:left w:val="single" w:sz="4" w:space="0" w:color="000000"/>
              <w:bottom w:val="single" w:sz="4" w:space="0" w:color="000000"/>
            </w:tcBorders>
          </w:tcPr>
          <w:p w:rsidR="00750D83" w:rsidRPr="00441CD3" w:rsidRDefault="00750D83" w:rsidP="001F0CA0">
            <w:pPr>
              <w:pStyle w:val="TableEntry"/>
            </w:pPr>
            <w:r w:rsidRPr="00441CD3">
              <w:t>Menu for printing Progress Notes.</w:t>
            </w:r>
          </w:p>
        </w:tc>
        <w:tc>
          <w:tcPr>
            <w:tcW w:w="152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ADPACs,</w:t>
            </w:r>
          </w:p>
          <w:p w:rsidR="00750D83" w:rsidRPr="00441CD3" w:rsidRDefault="00750D83" w:rsidP="001F0CA0">
            <w:pPr>
              <w:pStyle w:val="TableEntry"/>
            </w:pPr>
            <w:r w:rsidRPr="00441CD3">
              <w:t>managers</w:t>
            </w:r>
          </w:p>
        </w:tc>
      </w:tr>
      <w:tr w:rsidR="00750D83" w:rsidRPr="00441CD3">
        <w:tc>
          <w:tcPr>
            <w:tcW w:w="2198" w:type="dxa"/>
            <w:tcBorders>
              <w:left w:val="single" w:sz="4" w:space="0" w:color="000000"/>
              <w:bottom w:val="single" w:sz="4" w:space="0" w:color="000000"/>
            </w:tcBorders>
          </w:tcPr>
          <w:p w:rsidR="00750D83" w:rsidRPr="00441CD3" w:rsidRDefault="00750D83" w:rsidP="001F0CA0">
            <w:pPr>
              <w:pStyle w:val="TableBold"/>
            </w:pPr>
            <w:r w:rsidRPr="00441CD3">
              <w:t>TIU MAS PRINT PN MENU</w:t>
            </w:r>
          </w:p>
        </w:tc>
        <w:tc>
          <w:tcPr>
            <w:tcW w:w="1862" w:type="dxa"/>
            <w:tcBorders>
              <w:left w:val="single" w:sz="4" w:space="0" w:color="000000"/>
              <w:bottom w:val="single" w:sz="4" w:space="0" w:color="000000"/>
            </w:tcBorders>
          </w:tcPr>
          <w:p w:rsidR="00750D83" w:rsidRPr="00441CD3" w:rsidRDefault="00750D83" w:rsidP="001F0CA0">
            <w:pPr>
              <w:pStyle w:val="TableEntry"/>
            </w:pPr>
            <w:r w:rsidRPr="00441CD3">
              <w:t>MAS Options to Print Progress Notes</w:t>
            </w:r>
          </w:p>
        </w:tc>
        <w:tc>
          <w:tcPr>
            <w:tcW w:w="3000" w:type="dxa"/>
            <w:tcBorders>
              <w:left w:val="single" w:sz="4" w:space="0" w:color="000000"/>
              <w:bottom w:val="single" w:sz="4" w:space="0" w:color="000000"/>
            </w:tcBorders>
          </w:tcPr>
          <w:p w:rsidR="00750D83" w:rsidRPr="00441CD3" w:rsidRDefault="00750D83" w:rsidP="001F0CA0">
            <w:pPr>
              <w:pStyle w:val="TableEntry"/>
            </w:pPr>
            <w:r w:rsidRPr="00441CD3">
              <w:t>Menu of options for printing Progress Notes for specific locations, individually or by batch</w:t>
            </w:r>
          </w:p>
        </w:tc>
        <w:tc>
          <w:tcPr>
            <w:tcW w:w="152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MAS ADPACs &amp; supervisors</w:t>
            </w:r>
          </w:p>
        </w:tc>
      </w:tr>
      <w:tr w:rsidR="00750D83" w:rsidRPr="00441CD3">
        <w:tc>
          <w:tcPr>
            <w:tcW w:w="2198" w:type="dxa"/>
            <w:tcBorders>
              <w:left w:val="single" w:sz="4" w:space="0" w:color="000000"/>
              <w:bottom w:val="single" w:sz="4" w:space="0" w:color="000000"/>
            </w:tcBorders>
          </w:tcPr>
          <w:p w:rsidR="00750D83" w:rsidRPr="00441CD3" w:rsidRDefault="00750D83" w:rsidP="001F0CA0">
            <w:pPr>
              <w:pStyle w:val="TableBold"/>
            </w:pPr>
            <w:r w:rsidRPr="00441CD3">
              <w:t>TIUF DOCUMENT DEFINITION</w:t>
            </w:r>
          </w:p>
        </w:tc>
        <w:tc>
          <w:tcPr>
            <w:tcW w:w="1862" w:type="dxa"/>
            <w:tcBorders>
              <w:left w:val="single" w:sz="4" w:space="0" w:color="000000"/>
              <w:bottom w:val="single" w:sz="4" w:space="0" w:color="000000"/>
            </w:tcBorders>
          </w:tcPr>
          <w:p w:rsidR="00750D83" w:rsidRPr="00441CD3" w:rsidRDefault="00750D83" w:rsidP="001F0CA0">
            <w:pPr>
              <w:pStyle w:val="TableEntry"/>
            </w:pPr>
            <w:r w:rsidRPr="00441CD3">
              <w:t>Document Definitions</w:t>
            </w:r>
          </w:p>
        </w:tc>
        <w:tc>
          <w:tcPr>
            <w:tcW w:w="3000" w:type="dxa"/>
            <w:tcBorders>
              <w:left w:val="single" w:sz="4" w:space="0" w:color="000000"/>
              <w:bottom w:val="single" w:sz="4" w:space="0" w:color="000000"/>
            </w:tcBorders>
          </w:tcPr>
          <w:p w:rsidR="00750D83" w:rsidRPr="00441CD3" w:rsidRDefault="00750D83" w:rsidP="001F0CA0">
            <w:pPr>
              <w:pStyle w:val="TableEntry"/>
              <w:rPr>
                <w:lang w:val="fr-CA"/>
              </w:rPr>
            </w:pPr>
            <w:r w:rsidRPr="00441CD3">
              <w:rPr>
                <w:lang w:val="fr-CA"/>
              </w:rPr>
              <w:t xml:space="preserve">Document Definition </w:t>
            </w:r>
          </w:p>
          <w:p w:rsidR="00750D83" w:rsidRPr="00441CD3" w:rsidRDefault="00750D83" w:rsidP="001F0CA0">
            <w:pPr>
              <w:pStyle w:val="TableEntry"/>
              <w:rPr>
                <w:lang w:val="fr-CA"/>
              </w:rPr>
            </w:pPr>
            <w:r w:rsidRPr="00441CD3">
              <w:rPr>
                <w:lang w:val="fr-CA"/>
              </w:rPr>
              <w:t xml:space="preserve">      (Clinician)</w:t>
            </w:r>
          </w:p>
          <w:p w:rsidR="00750D83" w:rsidRPr="00441CD3" w:rsidRDefault="00750D83" w:rsidP="001F0CA0">
            <w:pPr>
              <w:pStyle w:val="TableEntry"/>
              <w:rPr>
                <w:lang w:val="fr-CA"/>
              </w:rPr>
            </w:pPr>
            <w:r w:rsidRPr="00441CD3">
              <w:rPr>
                <w:lang w:val="fr-CA"/>
              </w:rPr>
              <w:t>Document Definition</w:t>
            </w:r>
          </w:p>
          <w:p w:rsidR="00750D83" w:rsidRPr="00441CD3" w:rsidRDefault="00750D83" w:rsidP="001F0CA0">
            <w:pPr>
              <w:pStyle w:val="TableEntry"/>
              <w:rPr>
                <w:lang w:val="fr-CA"/>
              </w:rPr>
            </w:pPr>
            <w:r w:rsidRPr="00441CD3">
              <w:rPr>
                <w:lang w:val="fr-CA"/>
              </w:rPr>
              <w:t xml:space="preserve">      (Manager)</w:t>
            </w:r>
          </w:p>
        </w:tc>
        <w:tc>
          <w:tcPr>
            <w:tcW w:w="152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Clinicians</w:t>
            </w:r>
          </w:p>
          <w:p w:rsidR="00750D83" w:rsidRPr="00441CD3" w:rsidRDefault="00750D83" w:rsidP="001F0CA0">
            <w:pPr>
              <w:pStyle w:val="TableEntry"/>
            </w:pPr>
          </w:p>
          <w:p w:rsidR="00750D83" w:rsidRPr="00441CD3" w:rsidRDefault="00750D83" w:rsidP="001F0CA0">
            <w:pPr>
              <w:pStyle w:val="TableEntry"/>
            </w:pPr>
            <w:r w:rsidRPr="00441CD3">
              <w:t xml:space="preserve">Clinical Coordinator, IRM staff </w:t>
            </w:r>
          </w:p>
        </w:tc>
      </w:tr>
      <w:tr w:rsidR="00750D83" w:rsidRPr="00441CD3">
        <w:tc>
          <w:tcPr>
            <w:tcW w:w="2198" w:type="dxa"/>
            <w:tcBorders>
              <w:left w:val="single" w:sz="4" w:space="0" w:color="000000"/>
              <w:bottom w:val="single" w:sz="4" w:space="0" w:color="000000"/>
            </w:tcBorders>
          </w:tcPr>
          <w:p w:rsidR="00750D83" w:rsidRPr="00441CD3" w:rsidRDefault="00750D83" w:rsidP="001F0CA0">
            <w:pPr>
              <w:pStyle w:val="TableBold"/>
            </w:pPr>
            <w:r w:rsidRPr="00441CD3">
              <w:t>TIU IRM MAINTENANCE MENU</w:t>
            </w:r>
          </w:p>
        </w:tc>
        <w:tc>
          <w:tcPr>
            <w:tcW w:w="1862" w:type="dxa"/>
            <w:tcBorders>
              <w:left w:val="single" w:sz="4" w:space="0" w:color="000000"/>
              <w:bottom w:val="single" w:sz="4" w:space="0" w:color="000000"/>
            </w:tcBorders>
          </w:tcPr>
          <w:p w:rsidR="00750D83" w:rsidRPr="00441CD3" w:rsidRDefault="00750D83" w:rsidP="001F0CA0">
            <w:pPr>
              <w:pStyle w:val="TableEntry"/>
            </w:pPr>
            <w:r w:rsidRPr="00441CD3">
              <w:t>IRM Maintenance Menu</w:t>
            </w:r>
          </w:p>
        </w:tc>
        <w:tc>
          <w:tcPr>
            <w:tcW w:w="3000" w:type="dxa"/>
            <w:tcBorders>
              <w:left w:val="single" w:sz="4" w:space="0" w:color="000000"/>
              <w:bottom w:val="single" w:sz="4" w:space="0" w:color="000000"/>
            </w:tcBorders>
          </w:tcPr>
          <w:p w:rsidR="00750D83" w:rsidRPr="00441CD3" w:rsidRDefault="00750D83" w:rsidP="001F0CA0">
            <w:pPr>
              <w:pStyle w:val="TableEntry"/>
            </w:pPr>
            <w:r w:rsidRPr="00441CD3">
              <w:t xml:space="preserve">This option allows IRM staff to set/modify the various parameters controlling the behavior of TIU, as well as the definition of TIU documents. </w:t>
            </w:r>
          </w:p>
        </w:tc>
        <w:tc>
          <w:tcPr>
            <w:tcW w:w="1523" w:type="dxa"/>
            <w:tcBorders>
              <w:left w:val="single" w:sz="4" w:space="0" w:color="000000"/>
              <w:bottom w:val="single" w:sz="4" w:space="0" w:color="000000"/>
              <w:right w:val="single" w:sz="4" w:space="0" w:color="000000"/>
            </w:tcBorders>
          </w:tcPr>
          <w:p w:rsidR="00750D83" w:rsidRPr="00441CD3" w:rsidRDefault="00750D83" w:rsidP="00145612">
            <w:pPr>
              <w:pStyle w:val="TableEntry"/>
            </w:pPr>
            <w:r w:rsidRPr="00441CD3">
              <w:t>IRM, maybe Clinical Coordinators (or some of the options on the menu</w:t>
            </w:r>
            <w:r w:rsidR="00145612" w:rsidRPr="00441CD3">
              <w:t>)</w:t>
            </w:r>
          </w:p>
        </w:tc>
      </w:tr>
      <w:tr w:rsidR="00750D83" w:rsidRPr="00441CD3">
        <w:tc>
          <w:tcPr>
            <w:tcW w:w="2198" w:type="dxa"/>
            <w:tcBorders>
              <w:left w:val="single" w:sz="4" w:space="0" w:color="000000"/>
              <w:bottom w:val="single" w:sz="4" w:space="0" w:color="000000"/>
            </w:tcBorders>
          </w:tcPr>
          <w:p w:rsidR="00750D83" w:rsidRPr="00441CD3" w:rsidRDefault="00750D83" w:rsidP="001F0CA0">
            <w:pPr>
              <w:pStyle w:val="TableBold"/>
            </w:pPr>
            <w:r w:rsidRPr="00441CD3">
              <w:t>GMRP TIU</w:t>
            </w:r>
          </w:p>
        </w:tc>
        <w:tc>
          <w:tcPr>
            <w:tcW w:w="1862" w:type="dxa"/>
            <w:tcBorders>
              <w:left w:val="single" w:sz="4" w:space="0" w:color="000000"/>
              <w:bottom w:val="single" w:sz="4" w:space="0" w:color="000000"/>
            </w:tcBorders>
          </w:tcPr>
          <w:p w:rsidR="00750D83" w:rsidRPr="00441CD3" w:rsidRDefault="00750D83" w:rsidP="001F0CA0">
            <w:pPr>
              <w:pStyle w:val="TableEntry"/>
            </w:pPr>
            <w:r w:rsidRPr="00441CD3">
              <w:t>TIU Conversion Clean-up Menu</w:t>
            </w:r>
          </w:p>
        </w:tc>
        <w:tc>
          <w:tcPr>
            <w:tcW w:w="3000" w:type="dxa"/>
            <w:tcBorders>
              <w:left w:val="single" w:sz="4" w:space="0" w:color="000000"/>
              <w:bottom w:val="single" w:sz="4" w:space="0" w:color="000000"/>
            </w:tcBorders>
          </w:tcPr>
          <w:p w:rsidR="00750D83" w:rsidRPr="00441CD3" w:rsidRDefault="00750D83" w:rsidP="001F0CA0">
            <w:pPr>
              <w:pStyle w:val="TableEntry"/>
            </w:pPr>
            <w:r w:rsidRPr="00441CD3">
              <w:t xml:space="preserve">A menu of options for getting the Progress Notes package ready for conversion to TIU </w:t>
            </w:r>
          </w:p>
        </w:tc>
        <w:tc>
          <w:tcPr>
            <w:tcW w:w="1523"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ADPACs, IRM, or Clinical Coordinators. Limit to few.</w:t>
            </w:r>
          </w:p>
        </w:tc>
      </w:tr>
    </w:tbl>
    <w:p w:rsidR="00750D83" w:rsidRPr="00441CD3" w:rsidRDefault="00750D83" w:rsidP="00B71EBC">
      <w:pPr>
        <w:pStyle w:val="Heading1"/>
      </w:pPr>
      <w:r w:rsidRPr="00441CD3">
        <w:br w:type="page"/>
      </w:r>
      <w:bookmarkStart w:id="138" w:name="_Toc487032641"/>
      <w:r w:rsidRPr="00441CD3">
        <w:t>Chapter 11: Setting up TIU Parameters</w:t>
      </w:r>
      <w:bookmarkEnd w:id="138"/>
      <w:r w:rsidR="0030231B" w:rsidRPr="00441CD3">
        <w:fldChar w:fldCharType="begin"/>
      </w:r>
      <w:r w:rsidRPr="00441CD3">
        <w:instrText xml:space="preserve"> XE "Parameters" </w:instrText>
      </w:r>
      <w:r w:rsidR="0030231B" w:rsidRPr="00441CD3">
        <w:fldChar w:fldCharType="end"/>
      </w:r>
    </w:p>
    <w:p w:rsidR="00750D83" w:rsidRPr="00441CD3" w:rsidRDefault="00750D83" w:rsidP="001F0CA0"/>
    <w:p w:rsidR="00750D83" w:rsidRPr="00441CD3" w:rsidRDefault="00750D83" w:rsidP="000F635E">
      <w:pPr>
        <w:pStyle w:val="Heading3"/>
      </w:pPr>
      <w:bookmarkStart w:id="139" w:name="_Toc487032642"/>
      <w:r w:rsidRPr="00441CD3">
        <w:t>TIU Parameters Menu</w:t>
      </w:r>
      <w:bookmarkEnd w:id="139"/>
      <w:r w:rsidRPr="00441CD3">
        <w:tab/>
      </w:r>
    </w:p>
    <w:p w:rsidR="00750D83" w:rsidRPr="00441CD3" w:rsidRDefault="0030231B" w:rsidP="001F0CA0">
      <w:r w:rsidRPr="00441CD3">
        <w:fldChar w:fldCharType="begin"/>
      </w:r>
      <w:r w:rsidR="00750D83" w:rsidRPr="00441CD3">
        <w:instrText xml:space="preserve"> XE " Parameters Menu " </w:instrText>
      </w:r>
      <w:r w:rsidRPr="00441CD3">
        <w:fldChar w:fldCharType="end"/>
      </w:r>
    </w:p>
    <w:p w:rsidR="00750D83" w:rsidRPr="00441CD3" w:rsidRDefault="00750D83" w:rsidP="001F0CA0">
      <w:r w:rsidRPr="00441CD3">
        <w:t xml:space="preserve">This menu contains options for Clinical Coordinators or IRM Application Specialists to set up the basic parameters (including Upload parameters) for TIU. </w:t>
      </w:r>
    </w:p>
    <w:p w:rsidR="00750D83" w:rsidRPr="00441CD3" w:rsidRDefault="00750D83" w:rsidP="001F0CA0">
      <w:pPr>
        <w:rPr>
          <w:b/>
        </w:rPr>
      </w:pPr>
    </w:p>
    <w:tbl>
      <w:tblPr>
        <w:tblW w:w="0" w:type="auto"/>
        <w:tblInd w:w="821" w:type="dxa"/>
        <w:tblLayout w:type="fixed"/>
        <w:tblLook w:val="0000" w:firstRow="0" w:lastRow="0" w:firstColumn="0" w:lastColumn="0" w:noHBand="0" w:noVBand="0"/>
      </w:tblPr>
      <w:tblGrid>
        <w:gridCol w:w="2615"/>
        <w:gridCol w:w="2152"/>
        <w:gridCol w:w="3276"/>
      </w:tblGrid>
      <w:tr w:rsidR="00750D83" w:rsidRPr="00441CD3">
        <w:tc>
          <w:tcPr>
            <w:tcW w:w="2615" w:type="dxa"/>
            <w:tcBorders>
              <w:top w:val="single" w:sz="4" w:space="0" w:color="000000"/>
              <w:left w:val="single" w:sz="4" w:space="0" w:color="000000"/>
              <w:bottom w:val="single" w:sz="4" w:space="0" w:color="000000"/>
            </w:tcBorders>
            <w:shd w:val="clear" w:color="auto" w:fill="BFBFBF"/>
          </w:tcPr>
          <w:p w:rsidR="00750D83" w:rsidRPr="00441CD3" w:rsidRDefault="00750D83" w:rsidP="001F0CA0">
            <w:pPr>
              <w:pStyle w:val="TableHeadingReverse"/>
            </w:pPr>
            <w:r w:rsidRPr="00441CD3">
              <w:t>Menu Text</w:t>
            </w:r>
          </w:p>
        </w:tc>
        <w:tc>
          <w:tcPr>
            <w:tcW w:w="2152" w:type="dxa"/>
            <w:tcBorders>
              <w:top w:val="single" w:sz="4" w:space="0" w:color="000000"/>
              <w:left w:val="single" w:sz="4" w:space="0" w:color="000000"/>
              <w:bottom w:val="single" w:sz="4" w:space="0" w:color="000000"/>
            </w:tcBorders>
            <w:shd w:val="clear" w:color="auto" w:fill="BFBFBF"/>
          </w:tcPr>
          <w:p w:rsidR="00750D83" w:rsidRPr="00441CD3" w:rsidRDefault="00750D83" w:rsidP="001F0CA0">
            <w:pPr>
              <w:pStyle w:val="TableHeadingReverse"/>
            </w:pPr>
            <w:r w:rsidRPr="00441CD3">
              <w:t>Option Name</w:t>
            </w:r>
          </w:p>
        </w:tc>
        <w:tc>
          <w:tcPr>
            <w:tcW w:w="3276" w:type="dxa"/>
            <w:tcBorders>
              <w:top w:val="single" w:sz="4" w:space="0" w:color="000000"/>
              <w:left w:val="single" w:sz="4" w:space="0" w:color="000000"/>
              <w:bottom w:val="single" w:sz="4" w:space="0" w:color="000000"/>
              <w:right w:val="single" w:sz="4" w:space="0" w:color="000000"/>
            </w:tcBorders>
            <w:shd w:val="clear" w:color="auto" w:fill="BFBFBF"/>
          </w:tcPr>
          <w:p w:rsidR="00750D83" w:rsidRPr="00441CD3" w:rsidRDefault="00750D83" w:rsidP="001F0CA0">
            <w:pPr>
              <w:pStyle w:val="TableHeadingReverse"/>
            </w:pPr>
            <w:r w:rsidRPr="00441CD3">
              <w:t>Description</w:t>
            </w:r>
          </w:p>
        </w:tc>
      </w:tr>
      <w:tr w:rsidR="00750D83" w:rsidRPr="00441CD3">
        <w:tc>
          <w:tcPr>
            <w:tcW w:w="2615" w:type="dxa"/>
            <w:tcBorders>
              <w:left w:val="single" w:sz="4" w:space="0" w:color="000000"/>
              <w:bottom w:val="single" w:sz="4" w:space="0" w:color="000000"/>
            </w:tcBorders>
          </w:tcPr>
          <w:p w:rsidR="00750D83" w:rsidRPr="00441CD3" w:rsidRDefault="00750D83" w:rsidP="001F0CA0">
            <w:pPr>
              <w:pStyle w:val="TableBold"/>
              <w:rPr>
                <w:sz w:val="22"/>
              </w:rPr>
            </w:pPr>
            <w:r w:rsidRPr="00441CD3">
              <w:rPr>
                <w:sz w:val="22"/>
              </w:rPr>
              <w:t>Basic TIU Parameters</w:t>
            </w:r>
          </w:p>
        </w:tc>
        <w:tc>
          <w:tcPr>
            <w:tcW w:w="2152" w:type="dxa"/>
            <w:tcBorders>
              <w:left w:val="single" w:sz="4" w:space="0" w:color="000000"/>
              <w:bottom w:val="single" w:sz="4" w:space="0" w:color="000000"/>
            </w:tcBorders>
          </w:tcPr>
          <w:p w:rsidR="00750D83" w:rsidRPr="00441CD3" w:rsidRDefault="00750D83" w:rsidP="001F0CA0">
            <w:pPr>
              <w:pStyle w:val="TableEntry"/>
              <w:rPr>
                <w:sz w:val="22"/>
              </w:rPr>
            </w:pPr>
            <w:r w:rsidRPr="00441CD3">
              <w:rPr>
                <w:sz w:val="22"/>
              </w:rPr>
              <w:t>TIU BASIC PARAMETER EDIT</w:t>
            </w:r>
          </w:p>
        </w:tc>
        <w:tc>
          <w:tcPr>
            <w:tcW w:w="3276"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2"/>
              </w:rPr>
            </w:pPr>
            <w:r w:rsidRPr="00441CD3">
              <w:rPr>
                <w:sz w:val="22"/>
              </w:rPr>
              <w:t>This option allows you to enter the basic or general parameters which govern the behavior of the Text Integration Utilities</w:t>
            </w:r>
          </w:p>
        </w:tc>
      </w:tr>
      <w:tr w:rsidR="00750D83" w:rsidRPr="00441CD3">
        <w:tc>
          <w:tcPr>
            <w:tcW w:w="2615" w:type="dxa"/>
            <w:tcBorders>
              <w:left w:val="single" w:sz="4" w:space="0" w:color="000000"/>
              <w:bottom w:val="single" w:sz="4" w:space="0" w:color="000000"/>
            </w:tcBorders>
          </w:tcPr>
          <w:p w:rsidR="00750D83" w:rsidRPr="00441CD3" w:rsidRDefault="00750D83" w:rsidP="001F0CA0">
            <w:pPr>
              <w:pStyle w:val="TableBold"/>
              <w:rPr>
                <w:sz w:val="22"/>
              </w:rPr>
            </w:pPr>
            <w:r w:rsidRPr="00441CD3">
              <w:rPr>
                <w:sz w:val="22"/>
              </w:rPr>
              <w:t>Modify Upload Parameters</w:t>
            </w:r>
          </w:p>
        </w:tc>
        <w:tc>
          <w:tcPr>
            <w:tcW w:w="2152" w:type="dxa"/>
            <w:tcBorders>
              <w:left w:val="single" w:sz="4" w:space="0" w:color="000000"/>
              <w:bottom w:val="single" w:sz="4" w:space="0" w:color="000000"/>
            </w:tcBorders>
          </w:tcPr>
          <w:p w:rsidR="00750D83" w:rsidRPr="00441CD3" w:rsidRDefault="00750D83" w:rsidP="001F0CA0">
            <w:pPr>
              <w:pStyle w:val="TableEntry"/>
              <w:rPr>
                <w:sz w:val="22"/>
              </w:rPr>
            </w:pPr>
            <w:r w:rsidRPr="00441CD3">
              <w:rPr>
                <w:sz w:val="22"/>
              </w:rPr>
              <w:t>TIU DOCUMENT PARAMETER EDIT</w:t>
            </w:r>
          </w:p>
        </w:tc>
        <w:tc>
          <w:tcPr>
            <w:tcW w:w="3276"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2"/>
              </w:rPr>
            </w:pPr>
            <w:r w:rsidRPr="00441CD3">
              <w:rPr>
                <w:sz w:val="22"/>
              </w:rPr>
              <w:t xml:space="preserve">This option allows the definition and modification of parameters for the batch upload of documents into </w:t>
            </w:r>
            <w:r w:rsidR="006A34BC" w:rsidRPr="00441CD3">
              <w:rPr>
                <w:sz w:val="22"/>
              </w:rPr>
              <w:t>VistA</w:t>
            </w:r>
            <w:r w:rsidRPr="00441CD3">
              <w:rPr>
                <w:sz w:val="22"/>
              </w:rPr>
              <w:t>.</w:t>
            </w:r>
          </w:p>
        </w:tc>
      </w:tr>
      <w:tr w:rsidR="00750D83" w:rsidRPr="00441CD3">
        <w:tc>
          <w:tcPr>
            <w:tcW w:w="2615" w:type="dxa"/>
            <w:tcBorders>
              <w:left w:val="single" w:sz="4" w:space="0" w:color="000000"/>
              <w:bottom w:val="single" w:sz="4" w:space="0" w:color="000000"/>
            </w:tcBorders>
          </w:tcPr>
          <w:p w:rsidR="00750D83" w:rsidRPr="00441CD3" w:rsidRDefault="00750D83" w:rsidP="001F0CA0">
            <w:pPr>
              <w:pStyle w:val="TableBold"/>
              <w:rPr>
                <w:sz w:val="22"/>
              </w:rPr>
            </w:pPr>
            <w:r w:rsidRPr="00441CD3">
              <w:rPr>
                <w:sz w:val="22"/>
              </w:rPr>
              <w:t>Document Parameter Edit</w:t>
            </w:r>
          </w:p>
        </w:tc>
        <w:tc>
          <w:tcPr>
            <w:tcW w:w="2152" w:type="dxa"/>
            <w:tcBorders>
              <w:left w:val="single" w:sz="4" w:space="0" w:color="000000"/>
              <w:bottom w:val="single" w:sz="4" w:space="0" w:color="000000"/>
            </w:tcBorders>
          </w:tcPr>
          <w:p w:rsidR="00750D83" w:rsidRPr="00441CD3" w:rsidRDefault="00750D83" w:rsidP="001F0CA0">
            <w:pPr>
              <w:pStyle w:val="TableEntry"/>
              <w:rPr>
                <w:sz w:val="22"/>
              </w:rPr>
            </w:pPr>
            <w:r w:rsidRPr="00441CD3">
              <w:rPr>
                <w:sz w:val="22"/>
              </w:rPr>
              <w:t>TIU UPLOAD PARAMETER EDIT</w:t>
            </w:r>
          </w:p>
        </w:tc>
        <w:tc>
          <w:tcPr>
            <w:tcW w:w="3276" w:type="dxa"/>
            <w:tcBorders>
              <w:left w:val="single" w:sz="4" w:space="0" w:color="000000"/>
              <w:bottom w:val="single" w:sz="4" w:space="0" w:color="000000"/>
              <w:right w:val="single" w:sz="4" w:space="0" w:color="000000"/>
            </w:tcBorders>
          </w:tcPr>
          <w:p w:rsidR="00750D83" w:rsidRPr="00441CD3" w:rsidRDefault="00750D83" w:rsidP="00F97A53">
            <w:pPr>
              <w:pStyle w:val="TableEntry"/>
              <w:rPr>
                <w:sz w:val="22"/>
              </w:rPr>
            </w:pPr>
            <w:r w:rsidRPr="00441CD3">
              <w:rPr>
                <w:sz w:val="22"/>
              </w:rPr>
              <w:t xml:space="preserve">This option </w:t>
            </w:r>
            <w:r w:rsidR="00F97A53" w:rsidRPr="00441CD3">
              <w:t>allows</w:t>
            </w:r>
            <w:r w:rsidRPr="00441CD3">
              <w:rPr>
                <w:sz w:val="22"/>
              </w:rPr>
              <w:t xml:space="preserve"> you</w:t>
            </w:r>
            <w:r w:rsidR="00F97A53" w:rsidRPr="00441CD3">
              <w:rPr>
                <w:sz w:val="22"/>
              </w:rPr>
              <w:t xml:space="preserve"> to</w:t>
            </w:r>
            <w:r w:rsidRPr="00441CD3">
              <w:rPr>
                <w:sz w:val="22"/>
              </w:rPr>
              <w:t xml:space="preserve"> enter the parameters that apply to specific documents (i.e., Titles), or groups of documents (i.e., Classes, or Document Classes).</w:t>
            </w:r>
          </w:p>
        </w:tc>
      </w:tr>
      <w:tr w:rsidR="00750D83" w:rsidRPr="00441CD3">
        <w:tc>
          <w:tcPr>
            <w:tcW w:w="2615" w:type="dxa"/>
            <w:tcBorders>
              <w:left w:val="single" w:sz="4" w:space="0" w:color="000000"/>
              <w:bottom w:val="single" w:sz="4" w:space="0" w:color="000000"/>
            </w:tcBorders>
          </w:tcPr>
          <w:p w:rsidR="00750D83" w:rsidRPr="00441CD3" w:rsidRDefault="00750D83" w:rsidP="001F0CA0">
            <w:pPr>
              <w:pStyle w:val="TableBold"/>
              <w:rPr>
                <w:sz w:val="22"/>
              </w:rPr>
            </w:pPr>
            <w:r w:rsidRPr="00441CD3">
              <w:rPr>
                <w:sz w:val="22"/>
              </w:rPr>
              <w:t>Division - Progress Notes Print Params</w:t>
            </w:r>
          </w:p>
        </w:tc>
        <w:tc>
          <w:tcPr>
            <w:tcW w:w="2152" w:type="dxa"/>
            <w:tcBorders>
              <w:left w:val="single" w:sz="4" w:space="0" w:color="000000"/>
              <w:bottom w:val="single" w:sz="4" w:space="0" w:color="000000"/>
            </w:tcBorders>
          </w:tcPr>
          <w:p w:rsidR="00750D83" w:rsidRPr="00441CD3" w:rsidRDefault="00750D83" w:rsidP="001F0CA0">
            <w:pPr>
              <w:pStyle w:val="TableEntry"/>
              <w:rPr>
                <w:sz w:val="22"/>
                <w:lang w:val="fr-CA"/>
              </w:rPr>
            </w:pPr>
            <w:r w:rsidRPr="00441CD3">
              <w:rPr>
                <w:sz w:val="22"/>
                <w:lang w:val="fr-CA"/>
              </w:rPr>
              <w:t>TIU PRINT PN DIV PARAM</w:t>
            </w:r>
          </w:p>
        </w:tc>
        <w:tc>
          <w:tcPr>
            <w:tcW w:w="3276"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2"/>
              </w:rPr>
            </w:pPr>
            <w:r w:rsidRPr="00441CD3">
              <w:rPr>
                <w:sz w:val="22"/>
              </w:rPr>
              <w:t>These parameters are used by the [TIU PRINT PN BATCH INTERACTIVE] and [TIU PRINT PN BATCH SCHEDULED] options. If the site desires a header other than what is returned by $$SITE^ VASITE the .02 field of the 1st entry in this file will be used.  For example, Waco-Temple-Marlin can have the institution of their progress notes as “CENTRAL TEXAS HCF.”</w:t>
            </w:r>
          </w:p>
        </w:tc>
      </w:tr>
      <w:tr w:rsidR="00750D83" w:rsidRPr="00441CD3">
        <w:tc>
          <w:tcPr>
            <w:tcW w:w="2615" w:type="dxa"/>
            <w:tcBorders>
              <w:left w:val="single" w:sz="4" w:space="0" w:color="000000"/>
              <w:bottom w:val="single" w:sz="4" w:space="0" w:color="000000"/>
            </w:tcBorders>
          </w:tcPr>
          <w:p w:rsidR="00750D83" w:rsidRPr="00441CD3" w:rsidRDefault="00750D83" w:rsidP="001F0CA0">
            <w:pPr>
              <w:pStyle w:val="TableBold"/>
              <w:rPr>
                <w:sz w:val="22"/>
              </w:rPr>
            </w:pPr>
            <w:r w:rsidRPr="00441CD3">
              <w:rPr>
                <w:sz w:val="22"/>
              </w:rPr>
              <w:t>Progress Notes Batch Print Locations</w:t>
            </w:r>
          </w:p>
        </w:tc>
        <w:tc>
          <w:tcPr>
            <w:tcW w:w="2152" w:type="dxa"/>
            <w:tcBorders>
              <w:left w:val="single" w:sz="4" w:space="0" w:color="000000"/>
              <w:bottom w:val="single" w:sz="4" w:space="0" w:color="000000"/>
            </w:tcBorders>
          </w:tcPr>
          <w:p w:rsidR="00750D83" w:rsidRPr="00441CD3" w:rsidRDefault="00750D83" w:rsidP="001F0CA0">
            <w:pPr>
              <w:pStyle w:val="TableEntry"/>
              <w:rPr>
                <w:sz w:val="22"/>
              </w:rPr>
            </w:pPr>
            <w:r w:rsidRPr="00441CD3">
              <w:rPr>
                <w:sz w:val="22"/>
              </w:rPr>
              <w:t>TIU PRINT PN LOC PARAMS</w:t>
            </w:r>
          </w:p>
        </w:tc>
        <w:tc>
          <w:tcPr>
            <w:tcW w:w="3276" w:type="dxa"/>
            <w:tcBorders>
              <w:left w:val="single" w:sz="4" w:space="0" w:color="000000"/>
              <w:bottom w:val="single" w:sz="4" w:space="0" w:color="000000"/>
              <w:right w:val="single" w:sz="4" w:space="0" w:color="000000"/>
            </w:tcBorders>
          </w:tcPr>
          <w:p w:rsidR="00750D83" w:rsidRPr="00441CD3" w:rsidRDefault="00750D83" w:rsidP="001F0CA0">
            <w:pPr>
              <w:pStyle w:val="TableEntry"/>
              <w:rPr>
                <w:sz w:val="22"/>
              </w:rPr>
            </w:pPr>
            <w:r w:rsidRPr="00441CD3">
              <w:rPr>
                <w:sz w:val="22"/>
              </w:rPr>
              <w:t>Option for entering hospital locations used for [TIU PRINT PN OUTPT LOC] and [TIU PRINT PN WARD] options. If locations are not entered in this file they will not be selectable from these options.</w:t>
            </w:r>
          </w:p>
        </w:tc>
      </w:tr>
    </w:tbl>
    <w:p w:rsidR="00750D83" w:rsidRPr="00441CD3" w:rsidRDefault="00750D83" w:rsidP="001F0CA0"/>
    <w:p w:rsidR="00750D83" w:rsidRPr="00441CD3" w:rsidRDefault="00750D83" w:rsidP="001F0CA0">
      <w:pPr>
        <w:pStyle w:val="Note"/>
        <w:rPr>
          <w:i/>
        </w:rPr>
      </w:pPr>
      <w:r w:rsidRPr="00441CD3">
        <w:rPr>
          <w:rFonts w:ascii="Wingdings" w:hAnsi="Wingdings"/>
          <w:sz w:val="44"/>
          <w:szCs w:val="44"/>
        </w:rPr>
        <w:t></w:t>
      </w:r>
      <w:r w:rsidRPr="00441CD3">
        <w:rPr>
          <w:sz w:val="44"/>
          <w:szCs w:val="44"/>
        </w:rPr>
        <w:t xml:space="preserve"> </w:t>
      </w:r>
      <w:r w:rsidRPr="00441CD3">
        <w:t xml:space="preserve">NOTE: </w:t>
      </w:r>
      <w:r w:rsidRPr="00441CD3">
        <w:tab/>
        <w:t xml:space="preserve">The </w:t>
      </w:r>
      <w:r w:rsidRPr="00441CD3">
        <w:rPr>
          <w:i/>
        </w:rPr>
        <w:t>TIU Implementation Guide</w:t>
      </w:r>
      <w:r w:rsidRPr="00441CD3">
        <w:t xml:space="preserve"> and </w:t>
      </w:r>
      <w:r w:rsidRPr="00441CD3">
        <w:rPr>
          <w:i/>
        </w:rPr>
        <w:t xml:space="preserve">TIU Technical Manual </w:t>
      </w:r>
      <w:r w:rsidRPr="00441CD3">
        <w:t>contain instructions and examples for using these options</w:t>
      </w:r>
      <w:r w:rsidRPr="00441CD3">
        <w:rPr>
          <w:i/>
        </w:rPr>
        <w:t>.</w:t>
      </w:r>
      <w:r w:rsidRPr="00441CD3">
        <w:br w:type="page"/>
      </w:r>
    </w:p>
    <w:p w:rsidR="00750D83" w:rsidRPr="00441CD3" w:rsidRDefault="00750D83" w:rsidP="00B71EBC">
      <w:pPr>
        <w:pStyle w:val="Heading1"/>
        <w:rPr>
          <w:rFonts w:cs="Times New Roman"/>
          <w:sz w:val="24"/>
          <w:szCs w:val="24"/>
        </w:rPr>
      </w:pPr>
      <w:bookmarkStart w:id="140" w:name="_Toc487032643"/>
      <w:r w:rsidRPr="00441CD3">
        <w:t>Chapter 12: Document Definitions</w:t>
      </w:r>
      <w:bookmarkEnd w:id="140"/>
      <w:r w:rsidR="0030231B" w:rsidRPr="00441CD3">
        <w:fldChar w:fldCharType="begin"/>
      </w:r>
      <w:r w:rsidRPr="00441CD3">
        <w:instrText xml:space="preserve"> XE "Document Definitions" </w:instrText>
      </w:r>
      <w:r w:rsidR="0030231B" w:rsidRPr="00441CD3">
        <w:fldChar w:fldCharType="end"/>
      </w:r>
    </w:p>
    <w:p w:rsidR="00750D83" w:rsidRPr="00441CD3" w:rsidRDefault="00750D83" w:rsidP="001F0CA0"/>
    <w:p w:rsidR="00750D83" w:rsidRPr="00441CD3" w:rsidRDefault="00750D83" w:rsidP="001F0CA0">
      <w:r w:rsidRPr="00441CD3">
        <w:t>TIU uses a document storage database called the Document Definition hierarchy</w:t>
      </w:r>
      <w:r w:rsidR="0030231B" w:rsidRPr="00441CD3">
        <w:fldChar w:fldCharType="begin"/>
      </w:r>
      <w:r w:rsidRPr="00441CD3">
        <w:instrText xml:space="preserve"> XE "Document Definition Hierarchy" </w:instrText>
      </w:r>
      <w:r w:rsidR="0030231B" w:rsidRPr="00441CD3">
        <w:fldChar w:fldCharType="end"/>
      </w:r>
      <w:r w:rsidRPr="00441CD3">
        <w:t>. This hierarchy provides the building blocks for Text Integration Utilities (TIU). It allows documents (Titles</w:t>
      </w:r>
      <w:r w:rsidR="0030231B" w:rsidRPr="00441CD3">
        <w:fldChar w:fldCharType="begin"/>
      </w:r>
      <w:r w:rsidRPr="00441CD3">
        <w:instrText xml:space="preserve"> XE "Titles" </w:instrText>
      </w:r>
      <w:r w:rsidR="0030231B" w:rsidRPr="00441CD3">
        <w:fldChar w:fldCharType="end"/>
      </w:r>
      <w:r w:rsidRPr="00441CD3">
        <w:t>) to inherit characteristics of the higher levels, Class</w:t>
      </w:r>
      <w:r w:rsidR="0030231B" w:rsidRPr="00441CD3">
        <w:fldChar w:fldCharType="begin"/>
      </w:r>
      <w:r w:rsidRPr="00441CD3">
        <w:instrText xml:space="preserve"> XE "Class" </w:instrText>
      </w:r>
      <w:r w:rsidR="0030231B" w:rsidRPr="00441CD3">
        <w:fldChar w:fldCharType="end"/>
      </w:r>
      <w:r w:rsidRPr="00441CD3">
        <w:t xml:space="preserve"> and Document Class</w:t>
      </w:r>
      <w:r w:rsidR="0030231B" w:rsidRPr="00441CD3">
        <w:fldChar w:fldCharType="begin"/>
      </w:r>
      <w:r w:rsidRPr="00441CD3">
        <w:instrText xml:space="preserve"> XE "Document Class" </w:instrText>
      </w:r>
      <w:r w:rsidR="0030231B" w:rsidRPr="00441CD3">
        <w:fldChar w:fldCharType="end"/>
      </w:r>
      <w:r w:rsidRPr="00441CD3">
        <w:t>, such as signature requirements and print characteristics. This structure, while complex to set up, creates the capability for better integration, shared use of boilerplate text, components, and objects, and a more manageable organization of documents. End users (clinical, administrative, and MIS staff) need not be aware of the hierarchy. They work at the Title level with the actual documents.</w:t>
      </w:r>
    </w:p>
    <w:p w:rsidR="00750D83" w:rsidRPr="00441CD3" w:rsidRDefault="00750D83" w:rsidP="001F0CA0"/>
    <w:p w:rsidR="00750D83" w:rsidRPr="00441CD3" w:rsidRDefault="00750D83" w:rsidP="001F0CA0">
      <w:r w:rsidRPr="00441CD3">
        <w:t>Plan the Document Definition Hierarchy your site or service will use before installation of TIU and conversion of progress notes. This step is critical to the organization of existing and future documents in each site’s implementation of TIU. A worksheet is provided in Appendix A</w:t>
      </w:r>
      <w:r w:rsidRPr="00441CD3">
        <w:rPr>
          <w:b/>
        </w:rPr>
        <w:t xml:space="preserve"> </w:t>
      </w:r>
      <w:r w:rsidRPr="00441CD3">
        <w:t xml:space="preserve">of the </w:t>
      </w:r>
      <w:r w:rsidRPr="00441CD3">
        <w:rPr>
          <w:i/>
        </w:rPr>
        <w:t>TIU Implementation Guide</w:t>
      </w:r>
      <w:r w:rsidRPr="00441CD3">
        <w:rPr>
          <w:b/>
        </w:rPr>
        <w:t xml:space="preserve"> </w:t>
      </w:r>
      <w:r w:rsidRPr="00441CD3">
        <w:t>to help build the three basic levels.</w:t>
      </w:r>
    </w:p>
    <w:p w:rsidR="00750D83" w:rsidRPr="00441CD3" w:rsidRDefault="00750D83" w:rsidP="001F0CA0"/>
    <w:p w:rsidR="00750D83" w:rsidRPr="00441CD3" w:rsidRDefault="00750D83" w:rsidP="00140EA6">
      <w:pPr>
        <w:pStyle w:val="Heading3"/>
      </w:pPr>
      <w:bookmarkStart w:id="141" w:name="_Toc487032644"/>
      <w:r w:rsidRPr="00441CD3">
        <w:t>Example of Document Definition Hierarchy</w:t>
      </w:r>
      <w:bookmarkEnd w:id="141"/>
    </w:p>
    <w:p w:rsidR="00750D83" w:rsidRPr="00441CD3" w:rsidRDefault="008C0363" w:rsidP="001F0CA0">
      <w:pPr>
        <w:rPr>
          <w:b/>
        </w:rPr>
      </w:pPr>
      <w:r>
        <w:rPr>
          <w:noProof/>
          <w:lang w:eastAsia="en-US"/>
        </w:rPr>
        <mc:AlternateContent>
          <mc:Choice Requires="wps">
            <w:drawing>
              <wp:anchor distT="0" distB="0" distL="114300" distR="114300" simplePos="0" relativeHeight="251656192" behindDoc="0" locked="0" layoutInCell="1" allowOverlap="1">
                <wp:simplePos x="0" y="0"/>
                <wp:positionH relativeFrom="column">
                  <wp:posOffset>1143000</wp:posOffset>
                </wp:positionH>
                <wp:positionV relativeFrom="paragraph">
                  <wp:posOffset>417830</wp:posOffset>
                </wp:positionV>
                <wp:extent cx="1097280" cy="0"/>
                <wp:effectExtent l="9525" t="8255" r="7620" b="10795"/>
                <wp:wrapNone/>
                <wp:docPr id="60"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36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2.9pt" to="176.4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" strokecolor="blue" strokeweight=".26mm">
                <v:stroke joinstyle="miter"/>
              </v:line>
            </w:pict>
          </mc:Fallback>
        </mc:AlternateContent>
      </w:r>
      <w:r>
        <w:rPr>
          <w:noProof/>
          <w:lang w:eastAsia="en-US"/>
        </w:rPr>
        <mc:AlternateContent>
          <mc:Choice Requires="wps">
            <w:drawing>
              <wp:anchor distT="0" distB="0" distL="114935" distR="114935" simplePos="0" relativeHeight="251655168" behindDoc="0" locked="0" layoutInCell="1" allowOverlap="1">
                <wp:simplePos x="0" y="0"/>
                <wp:positionH relativeFrom="column">
                  <wp:posOffset>410210</wp:posOffset>
                </wp:positionH>
                <wp:positionV relativeFrom="paragraph">
                  <wp:posOffset>325120</wp:posOffset>
                </wp:positionV>
                <wp:extent cx="641985" cy="641985"/>
                <wp:effectExtent l="10160" t="10795" r="5080" b="13970"/>
                <wp:wrapNone/>
                <wp:docPr id="5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 cy="641985"/>
                        </a:xfrm>
                        <a:prstGeom prst="rect">
                          <a:avLst/>
                        </a:prstGeom>
                        <a:solidFill>
                          <a:srgbClr val="FFFFFF"/>
                        </a:solidFill>
                        <a:ln w="6350">
                          <a:solidFill>
                            <a:srgbClr val="FFFFFF"/>
                          </a:solidFill>
                          <a:miter lim="800000"/>
                          <a:headEnd/>
                          <a:tailEnd/>
                        </a:ln>
                      </wps:spPr>
                      <wps:txbx>
                        <w:txbxContent>
                          <w:p w:rsidR="00FC6EED" w:rsidRDefault="00FC6EED" w:rsidP="001F0CA0">
                            <w:pPr>
                              <w:pStyle w:val="Callout"/>
                            </w:pPr>
                            <w:r>
                              <w:t>CLASS</w:t>
                            </w:r>
                          </w:p>
                        </w:txbxContent>
                      </wps:txbx>
                      <wps:bodyPr rot="0" vert="horz" wrap="square" lIns="3175" tIns="3175" rIns="3175" bIns="317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67" type="#_x0000_t202" style="position:absolute;margin-left:32.3pt;margin-top:25.6pt;width:50.55pt;height:50.55pt;z-index:25165516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" strokecolor="white" strokeweight=".5pt">
                <v:textbox inset=".25pt,.25pt,.25pt,.25pt">
                  <w:txbxContent>
                    <w:p w:rsidR="00FC6EED" w:rsidRDefault="00FC6EED" w:rsidP="001F0CA0">
                      <w:pPr>
                        <w:pStyle w:val="Callout"/>
                      </w:pPr>
                      <w:r>
                        <w:t>CLASS</w:t>
                      </w:r>
                    </w:p>
                  </w:txbxContent>
                </v:textbox>
              </v:shape>
            </w:pict>
          </mc:Fallback>
        </mc:AlternateContent>
      </w:r>
      <w:r>
        <w:rPr>
          <w:noProof/>
          <w:lang w:eastAsia="en-US"/>
        </w:rPr>
        <mc:AlternateContent>
          <mc:Choice Requires="wps">
            <w:drawing>
              <wp:anchor distT="0" distB="0" distL="114300" distR="114300" simplePos="0" relativeHeight="251650048" behindDoc="0" locked="0" layoutInCell="1" allowOverlap="1">
                <wp:simplePos x="0" y="0"/>
                <wp:positionH relativeFrom="column">
                  <wp:posOffset>165100</wp:posOffset>
                </wp:positionH>
                <wp:positionV relativeFrom="paragraph">
                  <wp:posOffset>2691765</wp:posOffset>
                </wp:positionV>
                <wp:extent cx="140335" cy="635"/>
                <wp:effectExtent l="12700" t="15240" r="8890" b="12700"/>
                <wp:wrapNone/>
                <wp:docPr id="58"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35" cy="635"/>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211.95pt" to="24.0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" strokecolor="blue" strokeweight=".35mm">
                <v:stroke joinstyle="miter"/>
              </v:line>
            </w:pict>
          </mc:Fallback>
        </mc:AlternateContent>
      </w:r>
      <w:r>
        <w:rPr>
          <w:noProof/>
          <w:lang w:eastAsia="en-US"/>
        </w:rPr>
        <mc:AlternateContent>
          <mc:Choice Requires="wps">
            <w:drawing>
              <wp:anchor distT="0" distB="0" distL="114300" distR="114300" simplePos="0" relativeHeight="251649024" behindDoc="0" locked="0" layoutInCell="1" allowOverlap="1">
                <wp:simplePos x="0" y="0"/>
                <wp:positionH relativeFrom="column">
                  <wp:posOffset>45720</wp:posOffset>
                </wp:positionH>
                <wp:positionV relativeFrom="paragraph">
                  <wp:posOffset>3613150</wp:posOffset>
                </wp:positionV>
                <wp:extent cx="216535" cy="635"/>
                <wp:effectExtent l="7620" t="12700" r="13970" b="15240"/>
                <wp:wrapNone/>
                <wp:docPr id="57"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535" cy="635"/>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84.5pt" to="20.65pt,2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" strokecolor="blue" strokeweight=".35mm">
                <v:stroke joinstyle="miter"/>
              </v:line>
            </w:pict>
          </mc:Fallback>
        </mc:AlternateContent>
      </w:r>
      <w:r>
        <w:rPr>
          <w:noProof/>
          <w:lang w:eastAsia="en-US"/>
        </w:rPr>
        <mc:AlternateContent>
          <mc:Choice Requires="wps">
            <w:drawing>
              <wp:anchor distT="0" distB="0" distL="114935" distR="114935" simplePos="0" relativeHeight="251648000" behindDoc="0" locked="0" layoutInCell="1" allowOverlap="1">
                <wp:simplePos x="0" y="0"/>
                <wp:positionH relativeFrom="column">
                  <wp:posOffset>-594360</wp:posOffset>
                </wp:positionH>
                <wp:positionV relativeFrom="paragraph">
                  <wp:posOffset>3503930</wp:posOffset>
                </wp:positionV>
                <wp:extent cx="730885" cy="534035"/>
                <wp:effectExtent l="5715" t="8255" r="6350" b="635"/>
                <wp:wrapNone/>
                <wp:docPr id="5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885" cy="5340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6EED" w:rsidRDefault="00FC6EED" w:rsidP="001F0CA0">
                            <w:pPr>
                              <w:pStyle w:val="Callout"/>
                            </w:pPr>
                            <w:r>
                              <w:t>TITLES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68" type="#_x0000_t202" style="position:absolute;margin-left:-46.8pt;margin-top:275.9pt;width:57.55pt;height:42.05pt;z-index:25164800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" stroked="f">
                <v:fill opacity="0"/>
                <v:textbox inset="0,0,0,0">
                  <w:txbxContent>
                    <w:p w:rsidR="00FC6EED" w:rsidRDefault="00FC6EED" w:rsidP="001F0CA0">
                      <w:pPr>
                        <w:pStyle w:val="Callout"/>
                      </w:pPr>
                      <w:r>
                        <w:t>TITLES</w:t>
                      </w:r>
                    </w:p>
                  </w:txbxContent>
                </v:textbox>
              </v:shape>
            </w:pict>
          </mc:Fallback>
        </mc:AlternateContent>
      </w:r>
      <w:r>
        <w:rPr>
          <w:noProof/>
          <w:lang w:eastAsia="en-US"/>
        </w:rPr>
        <mc:AlternateContent>
          <mc:Choice Requires="wps">
            <w:drawing>
              <wp:anchor distT="0" distB="0" distL="114935" distR="114935" simplePos="0" relativeHeight="251646976" behindDoc="0" locked="0" layoutInCell="1" allowOverlap="1">
                <wp:simplePos x="0" y="0"/>
                <wp:positionH relativeFrom="column">
                  <wp:posOffset>-609600</wp:posOffset>
                </wp:positionH>
                <wp:positionV relativeFrom="paragraph">
                  <wp:posOffset>2501900</wp:posOffset>
                </wp:positionV>
                <wp:extent cx="838200" cy="533400"/>
                <wp:effectExtent l="0" t="6350" r="0" b="3175"/>
                <wp:wrapNone/>
                <wp:docPr id="5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5334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6EED" w:rsidRDefault="00FC6EED" w:rsidP="001F0CA0">
                            <w:pPr>
                              <w:pStyle w:val="Callout"/>
                            </w:pPr>
                            <w:r>
                              <w:t>DOCUMENT CLASSES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9" type="#_x0000_t202" style="position:absolute;margin-left:-48pt;margin-top:197pt;width:66pt;height:42pt;z-index:25164697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" stroked="f">
                <v:fill opacity="0"/>
                <v:textbox inset="0,0,0,0">
                  <w:txbxContent>
                    <w:p w:rsidR="00FC6EED" w:rsidRDefault="00FC6EED" w:rsidP="001F0CA0">
                      <w:pPr>
                        <w:pStyle w:val="Callout"/>
                      </w:pPr>
                      <w:r>
                        <w:t>DOCUMENT CLASSES</w:t>
                      </w:r>
                    </w:p>
                  </w:txbxContent>
                </v:textbox>
              </v:shape>
            </w:pict>
          </mc:Fallback>
        </mc:AlternateContent>
      </w:r>
      <w:r>
        <w:rPr>
          <w:noProof/>
          <w:lang w:eastAsia="en-US"/>
        </w:rPr>
        <mc:AlternateContent>
          <mc:Choice Requires="wps">
            <w:drawing>
              <wp:anchor distT="0" distB="0" distL="114300" distR="114300" simplePos="0" relativeHeight="251645952" behindDoc="0" locked="0" layoutInCell="1" allowOverlap="1">
                <wp:simplePos x="0" y="0"/>
                <wp:positionH relativeFrom="column">
                  <wp:posOffset>685800</wp:posOffset>
                </wp:positionH>
                <wp:positionV relativeFrom="paragraph">
                  <wp:posOffset>1418590</wp:posOffset>
                </wp:positionV>
                <wp:extent cx="267335" cy="635"/>
                <wp:effectExtent l="9525" t="8890" r="8890" b="9525"/>
                <wp:wrapNone/>
                <wp:docPr id="5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335" cy="635"/>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7pt" to="75.05pt,1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" strokecolor="blue" strokeweight=".35mm">
                <v:stroke joinstyle="miter"/>
              </v:line>
            </w:pict>
          </mc:Fallback>
        </mc:AlternateContent>
      </w:r>
      <w:r>
        <w:rPr>
          <w:noProof/>
          <w:lang w:eastAsia="en-US"/>
        </w:rPr>
        <mc:AlternateContent>
          <mc:Choice Requires="wps">
            <w:drawing>
              <wp:anchor distT="0" distB="0" distL="114935" distR="114935" simplePos="0" relativeHeight="251644928" behindDoc="0" locked="0" layoutInCell="1" allowOverlap="1">
                <wp:simplePos x="0" y="0"/>
                <wp:positionH relativeFrom="column">
                  <wp:posOffset>-228600</wp:posOffset>
                </wp:positionH>
                <wp:positionV relativeFrom="paragraph">
                  <wp:posOffset>1327150</wp:posOffset>
                </wp:positionV>
                <wp:extent cx="762000" cy="361315"/>
                <wp:effectExtent l="0" t="3175" r="0" b="6985"/>
                <wp:wrapNone/>
                <wp:docPr id="5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61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6EED" w:rsidRDefault="00FC6EED" w:rsidP="001F0CA0">
                            <w:pPr>
                              <w:pStyle w:val="Callout"/>
                            </w:pPr>
                            <w:r>
                              <w:t>CLASSES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70" type="#_x0000_t202" style="position:absolute;margin-left:-18pt;margin-top:104.5pt;width:60pt;height:28.45pt;z-index:2516449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" stroked="f">
                <v:fill opacity="0"/>
                <v:textbox inset="0,0,0,0">
                  <w:txbxContent>
                    <w:p w:rsidR="00FC6EED" w:rsidRDefault="00FC6EED" w:rsidP="001F0CA0">
                      <w:pPr>
                        <w:pStyle w:val="Callout"/>
                      </w:pPr>
                      <w:r>
                        <w:t>CLASSES</w:t>
                      </w:r>
                    </w:p>
                  </w:txbxContent>
                </v:textbox>
              </v:shape>
            </w:pict>
          </mc:Fallback>
        </mc:AlternateContent>
      </w:r>
      <w:r>
        <w:rPr>
          <w:noProof/>
          <w:lang w:eastAsia="en-US"/>
        </w:rPr>
        <mc:AlternateContent>
          <mc:Choice Requires="wps">
            <w:drawing>
              <wp:anchor distT="0" distB="0" distL="114935" distR="114935" simplePos="0" relativeHeight="251643904" behindDoc="0" locked="0" layoutInCell="1" allowOverlap="1">
                <wp:simplePos x="0" y="0"/>
                <wp:positionH relativeFrom="column">
                  <wp:posOffset>2508250</wp:posOffset>
                </wp:positionH>
                <wp:positionV relativeFrom="paragraph">
                  <wp:posOffset>3314700</wp:posOffset>
                </wp:positionV>
                <wp:extent cx="1016000" cy="635000"/>
                <wp:effectExtent l="12700" t="9525" r="9525" b="12700"/>
                <wp:wrapNone/>
                <wp:docPr id="5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635000"/>
                        </a:xfrm>
                        <a:prstGeom prst="rect">
                          <a:avLst/>
                        </a:prstGeom>
                        <a:solidFill>
                          <a:srgbClr val="FF99CC"/>
                        </a:solidFill>
                        <a:ln w="12700">
                          <a:solidFill>
                            <a:srgbClr val="0000FF"/>
                          </a:solidFill>
                          <a:miter lim="800000"/>
                          <a:headEnd/>
                          <a:tailEnd/>
                        </a:ln>
                      </wps:spPr>
                      <wps:txbx>
                        <w:txbxContent>
                          <w:p w:rsidR="00FC6EED" w:rsidRDefault="00FC6EED" w:rsidP="001F0CA0">
                            <w:pPr>
                              <w:pStyle w:val="Graph"/>
                            </w:pPr>
                            <w:r>
                              <w:t xml:space="preserve">Eye Clinic Nursing </w:t>
                            </w:r>
                          </w:p>
                          <w:p w:rsidR="00FC6EED" w:rsidRDefault="00FC6EED" w:rsidP="001F0CA0">
                            <w:pPr>
                              <w:pStyle w:val="Graph"/>
                            </w:pPr>
                            <w:r>
                              <w:t>Notes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71" type="#_x0000_t202" style="position:absolute;margin-left:197.5pt;margin-top:261pt;width:80pt;height:50pt;z-index:2516439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" fillcolor="#f9c" strokecolor="blue" strokeweight="1pt">
                <v:textbox inset="1pt,1pt,1pt,1pt">
                  <w:txbxContent>
                    <w:p w:rsidR="00FC6EED" w:rsidRDefault="00FC6EED" w:rsidP="001F0CA0">
                      <w:pPr>
                        <w:pStyle w:val="Graph"/>
                      </w:pPr>
                      <w:r>
                        <w:t xml:space="preserve">Eye Clinic Nursing </w:t>
                      </w:r>
                    </w:p>
                    <w:p w:rsidR="00FC6EED" w:rsidRDefault="00FC6EED" w:rsidP="001F0CA0">
                      <w:pPr>
                        <w:pStyle w:val="Graph"/>
                      </w:pPr>
                      <w:r>
                        <w:t>Notes</w:t>
                      </w:r>
                    </w:p>
                  </w:txbxContent>
                </v:textbox>
              </v:shape>
            </w:pict>
          </mc:Fallback>
        </mc:AlternateContent>
      </w:r>
      <w:r>
        <w:rPr>
          <w:noProof/>
          <w:lang w:eastAsia="en-US"/>
        </w:rPr>
        <mc:AlternateContent>
          <mc:Choice Requires="wps">
            <w:drawing>
              <wp:anchor distT="0" distB="0" distL="114935" distR="114935" simplePos="0" relativeHeight="251642880" behindDoc="0" locked="0" layoutInCell="1" allowOverlap="1">
                <wp:simplePos x="0" y="0"/>
                <wp:positionH relativeFrom="column">
                  <wp:posOffset>1410970</wp:posOffset>
                </wp:positionH>
                <wp:positionV relativeFrom="paragraph">
                  <wp:posOffset>3314700</wp:posOffset>
                </wp:positionV>
                <wp:extent cx="1016000" cy="635000"/>
                <wp:effectExtent l="10795" t="9525" r="11430" b="12700"/>
                <wp:wrapNone/>
                <wp:docPr id="5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635000"/>
                        </a:xfrm>
                        <a:prstGeom prst="rect">
                          <a:avLst/>
                        </a:prstGeom>
                        <a:solidFill>
                          <a:srgbClr val="FF99CC"/>
                        </a:solidFill>
                        <a:ln w="12700">
                          <a:solidFill>
                            <a:srgbClr val="0000FF"/>
                          </a:solidFill>
                          <a:miter lim="800000"/>
                          <a:headEnd/>
                          <a:tailEnd/>
                        </a:ln>
                      </wps:spPr>
                      <wps:txbx>
                        <w:txbxContent>
                          <w:p w:rsidR="00FC6EED" w:rsidRDefault="00FC6EED" w:rsidP="001F0CA0">
                            <w:pPr>
                              <w:pStyle w:val="Graph"/>
                            </w:pPr>
                            <w:r>
                              <w:t xml:space="preserve">Cardiology Nursing </w:t>
                            </w:r>
                          </w:p>
                          <w:p w:rsidR="00FC6EED" w:rsidRDefault="00FC6EED" w:rsidP="001F0CA0">
                            <w:pPr>
                              <w:pStyle w:val="Graph"/>
                            </w:pPr>
                            <w:r>
                              <w:t>Notes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72" type="#_x0000_t202" style="position:absolute;margin-left:111.1pt;margin-top:261pt;width:80pt;height:50pt;z-index:2516428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" fillcolor="#f9c" strokecolor="blue" strokeweight="1pt">
                <v:textbox inset="1pt,1pt,1pt,1pt">
                  <w:txbxContent>
                    <w:p w:rsidR="00FC6EED" w:rsidRDefault="00FC6EED" w:rsidP="001F0CA0">
                      <w:pPr>
                        <w:pStyle w:val="Graph"/>
                      </w:pPr>
                      <w:r>
                        <w:t xml:space="preserve">Cardiology Nursing </w:t>
                      </w:r>
                    </w:p>
                    <w:p w:rsidR="00FC6EED" w:rsidRDefault="00FC6EED" w:rsidP="001F0CA0">
                      <w:pPr>
                        <w:pStyle w:val="Graph"/>
                      </w:pPr>
                      <w:r>
                        <w:t>Notes</w:t>
                      </w:r>
                    </w:p>
                  </w:txbxContent>
                </v:textbox>
              </v:shape>
            </w:pict>
          </mc:Fallback>
        </mc:AlternateContent>
      </w:r>
      <w:r>
        <w:rPr>
          <w:noProof/>
          <w:lang w:eastAsia="en-US"/>
        </w:rPr>
        <mc:AlternateContent>
          <mc:Choice Requires="wps">
            <w:drawing>
              <wp:anchor distT="0" distB="0" distL="114935" distR="114935" simplePos="0" relativeHeight="251641856" behindDoc="0" locked="0" layoutInCell="1" allowOverlap="1">
                <wp:simplePos x="0" y="0"/>
                <wp:positionH relativeFrom="column">
                  <wp:posOffset>313690</wp:posOffset>
                </wp:positionH>
                <wp:positionV relativeFrom="paragraph">
                  <wp:posOffset>3314700</wp:posOffset>
                </wp:positionV>
                <wp:extent cx="1016000" cy="635000"/>
                <wp:effectExtent l="8890" t="9525" r="13335" b="12700"/>
                <wp:wrapNone/>
                <wp:docPr id="5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635000"/>
                        </a:xfrm>
                        <a:prstGeom prst="rect">
                          <a:avLst/>
                        </a:prstGeom>
                        <a:solidFill>
                          <a:srgbClr val="FF99CC"/>
                        </a:solidFill>
                        <a:ln w="12700">
                          <a:solidFill>
                            <a:srgbClr val="0000FF"/>
                          </a:solidFill>
                          <a:miter lim="800000"/>
                          <a:headEnd/>
                          <a:tailEnd/>
                        </a:ln>
                      </wps:spPr>
                      <wps:txbx>
                        <w:txbxContent>
                          <w:p w:rsidR="00FC6EED" w:rsidRDefault="00FC6EED" w:rsidP="001F0CA0">
                            <w:pPr>
                              <w:pStyle w:val="Graph"/>
                            </w:pPr>
                            <w:r>
                              <w:t xml:space="preserve">ICU </w:t>
                            </w:r>
                          </w:p>
                          <w:p w:rsidR="00FC6EED" w:rsidRDefault="00FC6EED" w:rsidP="001F0CA0">
                            <w:pPr>
                              <w:pStyle w:val="Graph"/>
                            </w:pPr>
                            <w:r>
                              <w:t>Nursing</w:t>
                            </w:r>
                          </w:p>
                          <w:p w:rsidR="00FC6EED" w:rsidRDefault="00FC6EED" w:rsidP="001F0CA0">
                            <w:pPr>
                              <w:pStyle w:val="Graph"/>
                            </w:pPr>
                            <w:r>
                              <w:t xml:space="preserve"> Notes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73" type="#_x0000_t202" style="position:absolute;margin-left:24.7pt;margin-top:261pt;width:80pt;height:50pt;z-index:2516418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" fillcolor="#f9c" strokecolor="blue" strokeweight="1pt">
                <v:textbox inset="1pt,1pt,1pt,1pt">
                  <w:txbxContent>
                    <w:p w:rsidR="00FC6EED" w:rsidRDefault="00FC6EED" w:rsidP="001F0CA0">
                      <w:pPr>
                        <w:pStyle w:val="Graph"/>
                      </w:pPr>
                      <w:r>
                        <w:t xml:space="preserve">ICU </w:t>
                      </w:r>
                    </w:p>
                    <w:p w:rsidR="00FC6EED" w:rsidRDefault="00FC6EED" w:rsidP="001F0CA0">
                      <w:pPr>
                        <w:pStyle w:val="Graph"/>
                      </w:pPr>
                      <w:r>
                        <w:t>Nursing</w:t>
                      </w:r>
                    </w:p>
                    <w:p w:rsidR="00FC6EED" w:rsidRDefault="00FC6EED" w:rsidP="001F0CA0">
                      <w:pPr>
                        <w:pStyle w:val="Graph"/>
                      </w:pPr>
                      <w:r>
                        <w:t xml:space="preserve"> Notes</w:t>
                      </w:r>
                    </w:p>
                  </w:txbxContent>
                </v:textbox>
              </v:shape>
            </w:pict>
          </mc:Fallback>
        </mc:AlternateContent>
      </w:r>
      <w:r>
        <w:rPr>
          <w:noProof/>
          <w:lang w:eastAsia="en-US"/>
        </w:rPr>
        <mc:AlternateContent>
          <mc:Choice Requires="wps">
            <w:drawing>
              <wp:anchor distT="0" distB="0" distL="114935" distR="114935" simplePos="0" relativeHeight="251640832" behindDoc="0" locked="0" layoutInCell="1" allowOverlap="1">
                <wp:simplePos x="0" y="0"/>
                <wp:positionH relativeFrom="column">
                  <wp:posOffset>4702810</wp:posOffset>
                </wp:positionH>
                <wp:positionV relativeFrom="paragraph">
                  <wp:posOffset>2418080</wp:posOffset>
                </wp:positionV>
                <wp:extent cx="863600" cy="444500"/>
                <wp:effectExtent l="6985" t="8255" r="15240" b="13970"/>
                <wp:wrapNone/>
                <wp:docPr id="4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444500"/>
                        </a:xfrm>
                        <a:prstGeom prst="rect">
                          <a:avLst/>
                        </a:prstGeom>
                        <a:solidFill>
                          <a:srgbClr val="FFFF99"/>
                        </a:solidFill>
                        <a:ln w="12700">
                          <a:solidFill>
                            <a:srgbClr val="0000FF"/>
                          </a:solidFill>
                          <a:miter lim="800000"/>
                          <a:headEnd/>
                          <a:tailEnd/>
                        </a:ln>
                      </wps:spPr>
                      <wps:txbx>
                        <w:txbxContent>
                          <w:p w:rsidR="00FC6EED" w:rsidRDefault="00FC6EED" w:rsidP="001F0CA0">
                            <w:pPr>
                              <w:pStyle w:val="Graph"/>
                            </w:pPr>
                            <w:r>
                              <w:t xml:space="preserve">Other </w:t>
                            </w:r>
                          </w:p>
                          <w:p w:rsidR="00FC6EED" w:rsidRDefault="00FC6EED" w:rsidP="001F0CA0">
                            <w:pPr>
                              <w:pStyle w:val="Graph"/>
                            </w:pPr>
                            <w:r>
                              <w:t>Notes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74" type="#_x0000_t202" style="position:absolute;margin-left:370.3pt;margin-top:190.4pt;width:68pt;height:35pt;z-index:2516408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" fillcolor="#ff9" strokecolor="blue" strokeweight="1pt">
                <v:textbox inset="1pt,1pt,1pt,1pt">
                  <w:txbxContent>
                    <w:p w:rsidR="00FC6EED" w:rsidRDefault="00FC6EED" w:rsidP="001F0CA0">
                      <w:pPr>
                        <w:pStyle w:val="Graph"/>
                      </w:pPr>
                      <w:r>
                        <w:t xml:space="preserve">Other </w:t>
                      </w:r>
                    </w:p>
                    <w:p w:rsidR="00FC6EED" w:rsidRDefault="00FC6EED" w:rsidP="001F0CA0">
                      <w:pPr>
                        <w:pStyle w:val="Graph"/>
                      </w:pPr>
                      <w:r>
                        <w:t>Notes</w:t>
                      </w:r>
                    </w:p>
                  </w:txbxContent>
                </v:textbox>
              </v:shape>
            </w:pict>
          </mc:Fallback>
        </mc:AlternateContent>
      </w:r>
      <w:r>
        <w:rPr>
          <w:noProof/>
          <w:lang w:eastAsia="en-US"/>
        </w:rPr>
        <mc:AlternateContent>
          <mc:Choice Requires="wps">
            <w:drawing>
              <wp:anchor distT="0" distB="0" distL="114935" distR="114935" simplePos="0" relativeHeight="251639808" behindDoc="0" locked="0" layoutInCell="1" allowOverlap="1">
                <wp:simplePos x="0" y="0"/>
                <wp:positionH relativeFrom="column">
                  <wp:posOffset>3422650</wp:posOffset>
                </wp:positionH>
                <wp:positionV relativeFrom="paragraph">
                  <wp:posOffset>2400300</wp:posOffset>
                </wp:positionV>
                <wp:extent cx="1143000" cy="444500"/>
                <wp:effectExtent l="12700" t="9525" r="6350" b="12700"/>
                <wp:wrapNone/>
                <wp:docPr id="4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44500"/>
                        </a:xfrm>
                        <a:prstGeom prst="rect">
                          <a:avLst/>
                        </a:prstGeom>
                        <a:solidFill>
                          <a:srgbClr val="FFFF99"/>
                        </a:solidFill>
                        <a:ln w="12700">
                          <a:solidFill>
                            <a:srgbClr val="0000FF"/>
                          </a:solidFill>
                          <a:miter lim="800000"/>
                          <a:headEnd/>
                          <a:tailEnd/>
                        </a:ln>
                      </wps:spPr>
                      <wps:txbx>
                        <w:txbxContent>
                          <w:p w:rsidR="00FC6EED" w:rsidRDefault="00FC6EED" w:rsidP="001F0CA0">
                            <w:pPr>
                              <w:pStyle w:val="Graph"/>
                            </w:pPr>
                            <w:r>
                              <w:t>Psychologist Notes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75" type="#_x0000_t202" style="position:absolute;margin-left:269.5pt;margin-top:189pt;width:90pt;height:35pt;z-index:2516398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" fillcolor="#ff9" strokecolor="blue" strokeweight="1pt">
                <v:textbox inset="1pt,1pt,1pt,1pt">
                  <w:txbxContent>
                    <w:p w:rsidR="00FC6EED" w:rsidRDefault="00FC6EED" w:rsidP="001F0CA0">
                      <w:pPr>
                        <w:pStyle w:val="Graph"/>
                      </w:pPr>
                      <w:r>
                        <w:t>Psychologist Notes</w:t>
                      </w:r>
                    </w:p>
                  </w:txbxContent>
                </v:textbox>
              </v:shape>
            </w:pict>
          </mc:Fallback>
        </mc:AlternateContent>
      </w:r>
      <w:r>
        <w:rPr>
          <w:noProof/>
          <w:lang w:eastAsia="en-US"/>
        </w:rPr>
        <mc:AlternateContent>
          <mc:Choice Requires="wps">
            <w:drawing>
              <wp:anchor distT="0" distB="0" distL="114935" distR="114935" simplePos="0" relativeHeight="251638784" behindDoc="0" locked="0" layoutInCell="1" allowOverlap="1">
                <wp:simplePos x="0" y="0"/>
                <wp:positionH relativeFrom="column">
                  <wp:posOffset>2416810</wp:posOffset>
                </wp:positionH>
                <wp:positionV relativeFrom="paragraph">
                  <wp:posOffset>2400300</wp:posOffset>
                </wp:positionV>
                <wp:extent cx="863600" cy="444500"/>
                <wp:effectExtent l="6985" t="9525" r="15240" b="12700"/>
                <wp:wrapNone/>
                <wp:docPr id="4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444500"/>
                        </a:xfrm>
                        <a:prstGeom prst="rect">
                          <a:avLst/>
                        </a:prstGeom>
                        <a:solidFill>
                          <a:srgbClr val="FFFF99"/>
                        </a:solidFill>
                        <a:ln w="12700">
                          <a:solidFill>
                            <a:srgbClr val="0000FF"/>
                          </a:solidFill>
                          <a:miter lim="800000"/>
                          <a:headEnd/>
                          <a:tailEnd/>
                        </a:ln>
                      </wps:spPr>
                      <wps:txbx>
                        <w:txbxContent>
                          <w:p w:rsidR="00FC6EED" w:rsidRDefault="00FC6EED" w:rsidP="001F0CA0">
                            <w:pPr>
                              <w:pStyle w:val="Graph"/>
                            </w:pPr>
                            <w:r>
                              <w:t>Dietitian Notes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76" type="#_x0000_t202" style="position:absolute;margin-left:190.3pt;margin-top:189pt;width:68pt;height:35pt;z-index:2516387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" fillcolor="#ff9" strokecolor="blue" strokeweight="1pt">
                <v:textbox inset="1pt,1pt,1pt,1pt">
                  <w:txbxContent>
                    <w:p w:rsidR="00FC6EED" w:rsidRDefault="00FC6EED" w:rsidP="001F0CA0">
                      <w:pPr>
                        <w:pStyle w:val="Graph"/>
                      </w:pPr>
                      <w:r>
                        <w:t>Dietitian Notes</w:t>
                      </w:r>
                    </w:p>
                  </w:txbxContent>
                </v:textbox>
              </v:shape>
            </w:pict>
          </mc:Fallback>
        </mc:AlternateContent>
      </w:r>
      <w:r>
        <w:rPr>
          <w:noProof/>
          <w:lang w:eastAsia="en-US"/>
        </w:rPr>
        <mc:AlternateContent>
          <mc:Choice Requires="wps">
            <w:drawing>
              <wp:anchor distT="0" distB="0" distL="114935" distR="114935" simplePos="0" relativeHeight="251637760" behindDoc="0" locked="0" layoutInCell="1" allowOverlap="1">
                <wp:simplePos x="0" y="0"/>
                <wp:positionH relativeFrom="column">
                  <wp:posOffset>1319530</wp:posOffset>
                </wp:positionH>
                <wp:positionV relativeFrom="paragraph">
                  <wp:posOffset>2418080</wp:posOffset>
                </wp:positionV>
                <wp:extent cx="863600" cy="444500"/>
                <wp:effectExtent l="14605" t="8255" r="7620" b="13970"/>
                <wp:wrapNone/>
                <wp:docPr id="4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444500"/>
                        </a:xfrm>
                        <a:prstGeom prst="rect">
                          <a:avLst/>
                        </a:prstGeom>
                        <a:solidFill>
                          <a:srgbClr val="FFFF99"/>
                        </a:solidFill>
                        <a:ln w="12700">
                          <a:solidFill>
                            <a:srgbClr val="0000FF"/>
                          </a:solidFill>
                          <a:miter lim="800000"/>
                          <a:headEnd/>
                          <a:tailEnd/>
                        </a:ln>
                      </wps:spPr>
                      <wps:txbx>
                        <w:txbxContent>
                          <w:p w:rsidR="00FC6EED" w:rsidRDefault="00FC6EED" w:rsidP="001F0CA0">
                            <w:pPr>
                              <w:pStyle w:val="Graph"/>
                            </w:pPr>
                            <w:r>
                              <w:t>Nursing Notes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77" type="#_x0000_t202" style="position:absolute;margin-left:103.9pt;margin-top:190.4pt;width:68pt;height:35pt;z-index:2516377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" fillcolor="#ff9" strokecolor="blue" strokeweight="1pt">
                <v:textbox inset="1pt,1pt,1pt,1pt">
                  <w:txbxContent>
                    <w:p w:rsidR="00FC6EED" w:rsidRDefault="00FC6EED" w:rsidP="001F0CA0">
                      <w:pPr>
                        <w:pStyle w:val="Graph"/>
                      </w:pPr>
                      <w:r>
                        <w:t>Nursing Notes</w:t>
                      </w:r>
                    </w:p>
                  </w:txbxContent>
                </v:textbox>
              </v:shape>
            </w:pict>
          </mc:Fallback>
        </mc:AlternateContent>
      </w:r>
      <w:r>
        <w:rPr>
          <w:noProof/>
          <w:lang w:eastAsia="en-US"/>
        </w:rPr>
        <mc:AlternateContent>
          <mc:Choice Requires="wps">
            <w:drawing>
              <wp:anchor distT="0" distB="0" distL="114935" distR="114935" simplePos="0" relativeHeight="251636736" behindDoc="0" locked="0" layoutInCell="1" allowOverlap="1">
                <wp:simplePos x="0" y="0"/>
                <wp:positionH relativeFrom="column">
                  <wp:posOffset>313690</wp:posOffset>
                </wp:positionH>
                <wp:positionV relativeFrom="paragraph">
                  <wp:posOffset>2400300</wp:posOffset>
                </wp:positionV>
                <wp:extent cx="863600" cy="444500"/>
                <wp:effectExtent l="8890" t="9525" r="13335" b="12700"/>
                <wp:wrapNone/>
                <wp:docPr id="4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444500"/>
                        </a:xfrm>
                        <a:prstGeom prst="rect">
                          <a:avLst/>
                        </a:prstGeom>
                        <a:solidFill>
                          <a:srgbClr val="FFFF99"/>
                        </a:solidFill>
                        <a:ln w="12700">
                          <a:solidFill>
                            <a:srgbClr val="0000FF"/>
                          </a:solidFill>
                          <a:miter lim="800000"/>
                          <a:headEnd/>
                          <a:tailEnd/>
                        </a:ln>
                      </wps:spPr>
                      <wps:txbx>
                        <w:txbxContent>
                          <w:p w:rsidR="00FC6EED" w:rsidRDefault="00FC6EED" w:rsidP="001F0CA0">
                            <w:pPr>
                              <w:pStyle w:val="Graph"/>
                            </w:pPr>
                            <w:r>
                              <w:t>Clinician Notes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78" type="#_x0000_t202" style="position:absolute;margin-left:24.7pt;margin-top:189pt;width:68pt;height:35pt;z-index:2516367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" fillcolor="#ff9" strokecolor="blue" strokeweight="1pt">
                <v:textbox inset="1pt,1pt,1pt,1pt">
                  <w:txbxContent>
                    <w:p w:rsidR="00FC6EED" w:rsidRDefault="00FC6EED" w:rsidP="001F0CA0">
                      <w:pPr>
                        <w:pStyle w:val="Graph"/>
                      </w:pPr>
                      <w:r>
                        <w:t>Clinician Notes</w:t>
                      </w:r>
                    </w:p>
                  </w:txbxContent>
                </v:textbox>
              </v:shape>
            </w:pict>
          </mc:Fallback>
        </mc:AlternateContent>
      </w:r>
      <w:r>
        <w:rPr>
          <w:noProof/>
          <w:lang w:eastAsia="en-US"/>
        </w:rPr>
        <mc:AlternateContent>
          <mc:Choice Requires="wps">
            <w:drawing>
              <wp:anchor distT="0" distB="0" distL="114935" distR="114935" simplePos="0" relativeHeight="251635712" behindDoc="0" locked="0" layoutInCell="1" allowOverlap="1">
                <wp:simplePos x="0" y="0"/>
                <wp:positionH relativeFrom="column">
                  <wp:posOffset>3676650</wp:posOffset>
                </wp:positionH>
                <wp:positionV relativeFrom="paragraph">
                  <wp:posOffset>1159510</wp:posOffset>
                </wp:positionV>
                <wp:extent cx="939800" cy="457200"/>
                <wp:effectExtent l="9525" t="6985" r="12700" b="12065"/>
                <wp:wrapNone/>
                <wp:docPr id="4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solidFill>
                          <a:srgbClr val="CCFFCC"/>
                        </a:solidFill>
                        <a:ln w="12700">
                          <a:solidFill>
                            <a:srgbClr val="0000FF"/>
                          </a:solidFill>
                          <a:miter lim="800000"/>
                          <a:headEnd/>
                          <a:tailEnd/>
                        </a:ln>
                      </wps:spPr>
                      <wps:txbx>
                        <w:txbxContent>
                          <w:p w:rsidR="00FC6EED" w:rsidRDefault="00FC6EED" w:rsidP="001F0CA0">
                            <w:pPr>
                              <w:pStyle w:val="Graph"/>
                            </w:pPr>
                            <w:r>
                              <w:t>Other</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79" type="#_x0000_t202" style="position:absolute;margin-left:289.5pt;margin-top:91.3pt;width:74pt;height:36pt;z-index:2516357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" fillcolor="#cfc" strokecolor="blue" strokeweight="1pt">
                <v:textbox inset="1pt,1pt,1pt,1pt">
                  <w:txbxContent>
                    <w:p w:rsidR="00FC6EED" w:rsidRDefault="00FC6EED" w:rsidP="001F0CA0">
                      <w:pPr>
                        <w:pStyle w:val="Graph"/>
                      </w:pPr>
                      <w:r>
                        <w:t>Other</w:t>
                      </w:r>
                    </w:p>
                  </w:txbxContent>
                </v:textbox>
              </v:shape>
            </w:pict>
          </mc:Fallback>
        </mc:AlternateContent>
      </w:r>
      <w:r>
        <w:rPr>
          <w:noProof/>
          <w:lang w:eastAsia="en-US"/>
        </w:rPr>
        <mc:AlternateContent>
          <mc:Choice Requires="wps">
            <w:drawing>
              <wp:anchor distT="0" distB="0" distL="114935" distR="114935" simplePos="0" relativeHeight="251634688" behindDoc="0" locked="0" layoutInCell="1" allowOverlap="1">
                <wp:simplePos x="0" y="0"/>
                <wp:positionH relativeFrom="column">
                  <wp:posOffset>2368550</wp:posOffset>
                </wp:positionH>
                <wp:positionV relativeFrom="paragraph">
                  <wp:posOffset>1159510</wp:posOffset>
                </wp:positionV>
                <wp:extent cx="939800" cy="457200"/>
                <wp:effectExtent l="6350" t="6985" r="6350" b="12065"/>
                <wp:wrapNone/>
                <wp:docPr id="4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solidFill>
                          <a:srgbClr val="CCFFCC"/>
                        </a:solidFill>
                        <a:ln w="12700">
                          <a:solidFill>
                            <a:srgbClr val="0000FF"/>
                          </a:solidFill>
                          <a:miter lim="800000"/>
                          <a:headEnd/>
                          <a:tailEnd/>
                        </a:ln>
                      </wps:spPr>
                      <wps:txbx>
                        <w:txbxContent>
                          <w:p w:rsidR="00FC6EED" w:rsidRDefault="00FC6EED" w:rsidP="001F0CA0">
                            <w:pPr>
                              <w:pStyle w:val="Graph"/>
                            </w:pPr>
                            <w:r>
                              <w:t>Discharge Summary</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80" type="#_x0000_t202" style="position:absolute;margin-left:186.5pt;margin-top:91.3pt;width:74pt;height:36pt;z-index:2516346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" fillcolor="#cfc" strokecolor="blue" strokeweight="1pt">
                <v:textbox inset="1pt,1pt,1pt,1pt">
                  <w:txbxContent>
                    <w:p w:rsidR="00FC6EED" w:rsidRDefault="00FC6EED" w:rsidP="001F0CA0">
                      <w:pPr>
                        <w:pStyle w:val="Graph"/>
                      </w:pPr>
                      <w:r>
                        <w:t>Discharge Summary</w:t>
                      </w:r>
                    </w:p>
                  </w:txbxContent>
                </v:textbox>
              </v:shape>
            </w:pict>
          </mc:Fallback>
        </mc:AlternateContent>
      </w:r>
      <w:r>
        <w:rPr>
          <w:noProof/>
          <w:lang w:eastAsia="en-US"/>
        </w:rPr>
        <mc:AlternateContent>
          <mc:Choice Requires="wps">
            <w:drawing>
              <wp:anchor distT="0" distB="0" distL="114935" distR="114935" simplePos="0" relativeHeight="251633664" behindDoc="0" locked="0" layoutInCell="1" allowOverlap="1">
                <wp:simplePos x="0" y="0"/>
                <wp:positionH relativeFrom="column">
                  <wp:posOffset>996950</wp:posOffset>
                </wp:positionH>
                <wp:positionV relativeFrom="paragraph">
                  <wp:posOffset>1160145</wp:posOffset>
                </wp:positionV>
                <wp:extent cx="939800" cy="457200"/>
                <wp:effectExtent l="6350" t="7620" r="6350" b="11430"/>
                <wp:wrapNone/>
                <wp:docPr id="4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solidFill>
                          <a:srgbClr val="CCFFCC"/>
                        </a:solidFill>
                        <a:ln w="12700">
                          <a:solidFill>
                            <a:srgbClr val="0000FF"/>
                          </a:solidFill>
                          <a:miter lim="800000"/>
                          <a:headEnd/>
                          <a:tailEnd/>
                        </a:ln>
                      </wps:spPr>
                      <wps:txbx>
                        <w:txbxContent>
                          <w:p w:rsidR="00FC6EED" w:rsidRDefault="00FC6EED" w:rsidP="001F0CA0">
                            <w:pPr>
                              <w:pStyle w:val="Graph"/>
                            </w:pPr>
                            <w:r>
                              <w:t>Progress Notes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81" type="#_x0000_t202" style="position:absolute;margin-left:78.5pt;margin-top:91.35pt;width:74pt;height:36pt;z-index:2516336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" fillcolor="#cfc" strokecolor="blue" strokeweight="1pt">
                <v:textbox inset="1pt,1pt,1pt,1pt">
                  <w:txbxContent>
                    <w:p w:rsidR="00FC6EED" w:rsidRDefault="00FC6EED" w:rsidP="001F0CA0">
                      <w:pPr>
                        <w:pStyle w:val="Graph"/>
                      </w:pPr>
                      <w:r>
                        <w:t>Progress Notes</w:t>
                      </w:r>
                    </w:p>
                  </w:txbxContent>
                </v:textbox>
              </v:shape>
            </w:pict>
          </mc:Fallback>
        </mc:AlternateContent>
      </w:r>
      <w:r>
        <w:rPr>
          <w:noProof/>
          <w:lang w:eastAsia="en-US"/>
        </w:rPr>
        <mc:AlternateContent>
          <mc:Choice Requires="wps">
            <w:drawing>
              <wp:anchor distT="0" distB="0" distL="114935" distR="114935" simplePos="0" relativeHeight="251632640" behindDoc="0" locked="0" layoutInCell="1" allowOverlap="1">
                <wp:simplePos x="0" y="0"/>
                <wp:positionH relativeFrom="column">
                  <wp:posOffset>2279650</wp:posOffset>
                </wp:positionH>
                <wp:positionV relativeFrom="paragraph">
                  <wp:posOffset>207645</wp:posOffset>
                </wp:positionV>
                <wp:extent cx="1193800" cy="584200"/>
                <wp:effectExtent l="12700" t="7620" r="12700" b="8255"/>
                <wp:wrapNone/>
                <wp:docPr id="4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584200"/>
                        </a:xfrm>
                        <a:prstGeom prst="rect">
                          <a:avLst/>
                        </a:prstGeom>
                        <a:solidFill>
                          <a:srgbClr val="CCFFFF"/>
                        </a:solidFill>
                        <a:ln w="12700">
                          <a:solidFill>
                            <a:srgbClr val="0000FF"/>
                          </a:solidFill>
                          <a:miter lim="800000"/>
                          <a:headEnd/>
                          <a:tailEnd/>
                        </a:ln>
                      </wps:spPr>
                      <wps:txbx>
                        <w:txbxContent>
                          <w:p w:rsidR="00FC6EED" w:rsidRDefault="00FC6EED" w:rsidP="001F0CA0">
                            <w:pPr>
                              <w:pStyle w:val="Graph"/>
                            </w:pPr>
                          </w:p>
                          <w:p w:rsidR="00FC6EED" w:rsidRDefault="00FC6EED" w:rsidP="001F0CA0">
                            <w:pPr>
                              <w:pStyle w:val="Graph"/>
                            </w:pPr>
                            <w:r>
                              <w:t>Clinical Documents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82" type="#_x0000_t202" style="position:absolute;margin-left:179.5pt;margin-top:16.35pt;width:94pt;height:46pt;z-index:2516326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" fillcolor="#cff" strokecolor="blue" strokeweight="1pt">
                <v:textbox inset="1pt,1pt,1pt,1pt">
                  <w:txbxContent>
                    <w:p w:rsidR="00FC6EED" w:rsidRDefault="00FC6EED" w:rsidP="001F0CA0">
                      <w:pPr>
                        <w:pStyle w:val="Graph"/>
                      </w:pPr>
                    </w:p>
                    <w:p w:rsidR="00FC6EED" w:rsidRDefault="00FC6EED" w:rsidP="001F0CA0">
                      <w:pPr>
                        <w:pStyle w:val="Graph"/>
                      </w:pPr>
                      <w:r>
                        <w:t>Clinical Documents</w:t>
                      </w:r>
                    </w:p>
                  </w:txbxContent>
                </v:textbox>
              </v:shape>
            </w:pict>
          </mc:Fallback>
        </mc:AlternateContent>
      </w:r>
      <w:r>
        <w:rPr>
          <w:noProof/>
          <w:lang w:eastAsia="en-US"/>
        </w:rPr>
        <mc:AlternateContent>
          <mc:Choice Requires="wps">
            <w:drawing>
              <wp:anchor distT="0" distB="0" distL="114300" distR="114300" simplePos="0" relativeHeight="251631616" behindDoc="0" locked="0" layoutInCell="1" allowOverlap="1">
                <wp:simplePos x="0" y="0"/>
                <wp:positionH relativeFrom="column">
                  <wp:posOffset>1874520</wp:posOffset>
                </wp:positionH>
                <wp:positionV relativeFrom="paragraph">
                  <wp:posOffset>2863850</wp:posOffset>
                </wp:positionV>
                <wp:extent cx="731520" cy="457200"/>
                <wp:effectExtent l="7620" t="6350" r="13335" b="12700"/>
                <wp:wrapNone/>
                <wp:docPr id="40"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457200"/>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225.5pt" to="205.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" strokecolor="blue" strokeweight=".35mm">
                <v:stroke joinstyle="miter"/>
              </v:line>
            </w:pict>
          </mc:Fallback>
        </mc:AlternateContent>
      </w:r>
      <w:r>
        <w:rPr>
          <w:noProof/>
          <w:lang w:eastAsia="en-US"/>
        </w:rPr>
        <mc:AlternateContent>
          <mc:Choice Requires="wps">
            <w:drawing>
              <wp:anchor distT="0" distB="0" distL="114300" distR="114300" simplePos="0" relativeHeight="251630592" behindDoc="0" locked="0" layoutInCell="1" allowOverlap="1">
                <wp:simplePos x="0" y="0"/>
                <wp:positionH relativeFrom="column">
                  <wp:posOffset>1691640</wp:posOffset>
                </wp:positionH>
                <wp:positionV relativeFrom="paragraph">
                  <wp:posOffset>2863850</wp:posOffset>
                </wp:positionV>
                <wp:extent cx="0" cy="457200"/>
                <wp:effectExtent l="15240" t="6350" r="13335" b="12700"/>
                <wp:wrapNone/>
                <wp:docPr id="39"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225.5pt" to="133.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" strokecolor="blue" strokeweight=".35mm">
                <v:stroke joinstyle="miter"/>
              </v:line>
            </w:pict>
          </mc:Fallback>
        </mc:AlternateContent>
      </w:r>
      <w:r>
        <w:rPr>
          <w:noProof/>
          <w:lang w:eastAsia="en-US"/>
        </w:rPr>
        <mc:AlternateContent>
          <mc:Choice Requires="wps">
            <w:drawing>
              <wp:anchor distT="0" distB="0" distL="114300" distR="114300" simplePos="0" relativeHeight="251629568" behindDoc="0" locked="0" layoutInCell="1" allowOverlap="1">
                <wp:simplePos x="0" y="0"/>
                <wp:positionH relativeFrom="column">
                  <wp:posOffset>1051560</wp:posOffset>
                </wp:positionH>
                <wp:positionV relativeFrom="paragraph">
                  <wp:posOffset>2863850</wp:posOffset>
                </wp:positionV>
                <wp:extent cx="467995" cy="457200"/>
                <wp:effectExtent l="13335" t="6350" r="13970" b="12700"/>
                <wp:wrapNone/>
                <wp:docPr id="3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7995" cy="457200"/>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pt,225.5pt" to="119.65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" strokecolor="blue" strokeweight=".35mm">
                <v:stroke joinstyle="miter"/>
              </v:line>
            </w:pict>
          </mc:Fallback>
        </mc:AlternateContent>
      </w:r>
      <w:r>
        <w:rPr>
          <w:noProof/>
          <w:lang w:eastAsia="en-US"/>
        </w:rPr>
        <mc:AlternateContent>
          <mc:Choice Requires="wps">
            <w:drawing>
              <wp:anchor distT="0" distB="0" distL="114300" distR="114300" simplePos="0" relativeHeight="251628544" behindDoc="0" locked="0" layoutInCell="1" allowOverlap="1">
                <wp:simplePos x="0" y="0"/>
                <wp:positionH relativeFrom="column">
                  <wp:posOffset>1892300</wp:posOffset>
                </wp:positionH>
                <wp:positionV relativeFrom="paragraph">
                  <wp:posOffset>1612265</wp:posOffset>
                </wp:positionV>
                <wp:extent cx="2908300" cy="794385"/>
                <wp:effectExtent l="6350" t="12065" r="9525" b="12700"/>
                <wp:wrapNone/>
                <wp:docPr id="37"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8300" cy="794385"/>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126.95pt" to="378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" strokecolor="blue" strokeweight=".35mm">
                <v:stroke joinstyle="miter"/>
              </v:line>
            </w:pict>
          </mc:Fallback>
        </mc:AlternateContent>
      </w:r>
      <w:r>
        <w:rPr>
          <w:noProof/>
          <w:lang w:eastAsia="en-US"/>
        </w:rPr>
        <mc:AlternateContent>
          <mc:Choice Requires="wps">
            <w:drawing>
              <wp:anchor distT="0" distB="0" distL="114300" distR="114300" simplePos="0" relativeHeight="251627520" behindDoc="0" locked="0" layoutInCell="1" allowOverlap="1">
                <wp:simplePos x="0" y="0"/>
                <wp:positionH relativeFrom="column">
                  <wp:posOffset>1691640</wp:posOffset>
                </wp:positionH>
                <wp:positionV relativeFrom="paragraph">
                  <wp:posOffset>1601470</wp:posOffset>
                </wp:positionV>
                <wp:extent cx="1920240" cy="805180"/>
                <wp:effectExtent l="15240" t="10795" r="7620" b="12700"/>
                <wp:wrapNone/>
                <wp:docPr id="36"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805180"/>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2pt,126.1pt" to="284.4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" strokecolor="blue" strokeweight=".35mm">
                <v:stroke joinstyle="miter"/>
              </v:line>
            </w:pict>
          </mc:Fallback>
        </mc:AlternateContent>
      </w:r>
      <w:r>
        <w:rPr>
          <w:noProof/>
          <w:lang w:eastAsia="en-US"/>
        </w:rPr>
        <mc:AlternateContent>
          <mc:Choice Requires="wps">
            <w:drawing>
              <wp:anchor distT="0" distB="0" distL="114300" distR="114300" simplePos="0" relativeHeight="251626496" behindDoc="0" locked="0" layoutInCell="1" allowOverlap="1">
                <wp:simplePos x="0" y="0"/>
                <wp:positionH relativeFrom="column">
                  <wp:posOffset>1600200</wp:posOffset>
                </wp:positionH>
                <wp:positionV relativeFrom="paragraph">
                  <wp:posOffset>1583690</wp:posOffset>
                </wp:positionV>
                <wp:extent cx="1097280" cy="822960"/>
                <wp:effectExtent l="9525" t="12065" r="7620" b="12700"/>
                <wp:wrapNone/>
                <wp:docPr id="35"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822960"/>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24.7pt" to="212.4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" strokecolor="blue" strokeweight=".35mm">
                <v:stroke joinstyle="miter"/>
              </v:line>
            </w:pict>
          </mc:Fallback>
        </mc:AlternateContent>
      </w:r>
      <w:r>
        <w:rPr>
          <w:noProof/>
          <w:lang w:eastAsia="en-US"/>
        </w:rPr>
        <mc:AlternateContent>
          <mc:Choice Requires="wps">
            <w:drawing>
              <wp:anchor distT="0" distB="0" distL="114300" distR="114300" simplePos="0" relativeHeight="251625472" behindDoc="0" locked="0" layoutInCell="1" allowOverlap="1">
                <wp:simplePos x="0" y="0"/>
                <wp:positionH relativeFrom="column">
                  <wp:posOffset>1508760</wp:posOffset>
                </wp:positionH>
                <wp:positionV relativeFrom="paragraph">
                  <wp:posOffset>1601470</wp:posOffset>
                </wp:positionV>
                <wp:extent cx="91440" cy="805180"/>
                <wp:effectExtent l="13335" t="10795" r="9525" b="12700"/>
                <wp:wrapNone/>
                <wp:docPr id="3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805180"/>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8pt,126.1pt" to="126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" strokecolor="blue" strokeweight=".35mm">
                <v:stroke joinstyle="miter"/>
              </v:line>
            </w:pict>
          </mc:Fallback>
        </mc:AlternateContent>
      </w:r>
      <w:r>
        <w:rPr>
          <w:noProof/>
          <w:lang w:eastAsia="en-US"/>
        </w:rPr>
        <mc:AlternateContent>
          <mc:Choice Requires="wps">
            <w:drawing>
              <wp:anchor distT="0" distB="0" distL="114300" distR="114300" simplePos="0" relativeHeight="251624448" behindDoc="0" locked="0" layoutInCell="1" allowOverlap="1">
                <wp:simplePos x="0" y="0"/>
                <wp:positionH relativeFrom="column">
                  <wp:posOffset>777240</wp:posOffset>
                </wp:positionH>
                <wp:positionV relativeFrom="paragraph">
                  <wp:posOffset>1637665</wp:posOffset>
                </wp:positionV>
                <wp:extent cx="493395" cy="768985"/>
                <wp:effectExtent l="15240" t="8890" r="15240" b="12700"/>
                <wp:wrapNone/>
                <wp:docPr id="33"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3395" cy="768985"/>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2pt,128.95pt" to="100.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" strokecolor="blue" strokeweight=".35mm">
                <v:stroke joinstyle="miter"/>
              </v:line>
            </w:pict>
          </mc:Fallback>
        </mc:AlternateContent>
      </w:r>
      <w:r>
        <w:rPr>
          <w:noProof/>
          <w:lang w:eastAsia="en-US"/>
        </w:rPr>
        <mc:AlternateContent>
          <mc:Choice Requires="wps">
            <w:drawing>
              <wp:anchor distT="0" distB="0" distL="114300" distR="114300" simplePos="0" relativeHeight="251623424" behindDoc="0" locked="0" layoutInCell="1" allowOverlap="1">
                <wp:simplePos x="0" y="0"/>
                <wp:positionH relativeFrom="column">
                  <wp:posOffset>3213100</wp:posOffset>
                </wp:positionH>
                <wp:positionV relativeFrom="paragraph">
                  <wp:posOffset>810260</wp:posOffset>
                </wp:positionV>
                <wp:extent cx="826135" cy="330835"/>
                <wp:effectExtent l="12700" t="10160" r="8890" b="11430"/>
                <wp:wrapNone/>
                <wp:docPr id="3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6135" cy="330835"/>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pt,63.8pt" to="318.05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" strokecolor="blue" strokeweight=".35mm">
                <v:stroke joinstyle="miter"/>
              </v:line>
            </w:pict>
          </mc:Fallback>
        </mc:AlternateContent>
      </w:r>
      <w:r>
        <w:rPr>
          <w:noProof/>
          <w:lang w:eastAsia="en-US"/>
        </w:rPr>
        <mc:AlternateContent>
          <mc:Choice Requires="wps">
            <w:drawing>
              <wp:anchor distT="0" distB="0" distL="114300" distR="114300" simplePos="0" relativeHeight="251622400" behindDoc="0" locked="0" layoutInCell="1" allowOverlap="1">
                <wp:simplePos x="0" y="0"/>
                <wp:positionH relativeFrom="column">
                  <wp:posOffset>2806700</wp:posOffset>
                </wp:positionH>
                <wp:positionV relativeFrom="paragraph">
                  <wp:posOffset>810260</wp:posOffset>
                </wp:positionV>
                <wp:extent cx="635" cy="343535"/>
                <wp:effectExtent l="6350" t="10160" r="12065" b="8255"/>
                <wp:wrapNone/>
                <wp:docPr id="31"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43535"/>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pt,63.8pt" to="221.05pt,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" strokecolor="blue" strokeweight=".35mm">
                <v:stroke joinstyle="miter"/>
              </v:line>
            </w:pict>
          </mc:Fallback>
        </mc:AlternateContent>
      </w:r>
      <w:r>
        <w:rPr>
          <w:noProof/>
          <w:lang w:eastAsia="en-US"/>
        </w:rPr>
        <mc:AlternateContent>
          <mc:Choice Requires="wps">
            <w:drawing>
              <wp:anchor distT="0" distB="0" distL="114300" distR="114300" simplePos="0" relativeHeight="251619328" behindDoc="0" locked="0" layoutInCell="1" allowOverlap="1">
                <wp:simplePos x="0" y="0"/>
                <wp:positionH relativeFrom="column">
                  <wp:posOffset>1612900</wp:posOffset>
                </wp:positionH>
                <wp:positionV relativeFrom="paragraph">
                  <wp:posOffset>810260</wp:posOffset>
                </wp:positionV>
                <wp:extent cx="1003935" cy="407035"/>
                <wp:effectExtent l="12700" t="10160" r="12065" b="11430"/>
                <wp:wrapNone/>
                <wp:docPr id="30"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3935" cy="407035"/>
                        </a:xfrm>
                        <a:prstGeom prst="line">
                          <a:avLst/>
                        </a:prstGeom>
                        <a:noFill/>
                        <a:ln w="12600">
                          <a:solidFill>
                            <a:srgbClr val="0000FF"/>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pt,63.8pt" to="206.05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" strokecolor="blue" strokeweight=".35mm">
                <v:stroke joinstyle="miter"/>
              </v:line>
            </w:pict>
          </mc:Fallback>
        </mc:AlternateContent>
      </w:r>
      <w:r w:rsidR="00750D83" w:rsidRPr="00441CD3">
        <w:br w:type="page"/>
      </w:r>
    </w:p>
    <w:p w:rsidR="00750D83" w:rsidRPr="00441CD3" w:rsidRDefault="00750D83" w:rsidP="001F0CA0">
      <w:pPr>
        <w:rPr>
          <w:b/>
        </w:rPr>
      </w:pPr>
      <w:r w:rsidRPr="00441CD3">
        <w:rPr>
          <w:b/>
        </w:rPr>
        <w:t>Document Definition Options</w:t>
      </w:r>
      <w:r w:rsidR="0030231B" w:rsidRPr="00441CD3">
        <w:fldChar w:fldCharType="begin"/>
      </w:r>
      <w:r w:rsidRPr="00441CD3">
        <w:instrText xml:space="preserve"> XE "Document Definition Options" </w:instrText>
      </w:r>
      <w:r w:rsidR="0030231B" w:rsidRPr="00441CD3">
        <w:fldChar w:fldCharType="end"/>
      </w:r>
    </w:p>
    <w:p w:rsidR="00750D83" w:rsidRPr="00441CD3" w:rsidRDefault="00750D83" w:rsidP="001F0CA0">
      <w:pPr>
        <w:rPr>
          <w:b/>
        </w:rPr>
      </w:pPr>
    </w:p>
    <w:tbl>
      <w:tblPr>
        <w:tblW w:w="0" w:type="auto"/>
        <w:tblInd w:w="731" w:type="dxa"/>
        <w:tblLayout w:type="fixed"/>
        <w:tblLook w:val="0000" w:firstRow="0" w:lastRow="0" w:firstColumn="0" w:lastColumn="0" w:noHBand="0" w:noVBand="0"/>
      </w:tblPr>
      <w:tblGrid>
        <w:gridCol w:w="1516"/>
        <w:gridCol w:w="1427"/>
        <w:gridCol w:w="5190"/>
      </w:tblGrid>
      <w:tr w:rsidR="00750D83" w:rsidRPr="00441CD3">
        <w:tc>
          <w:tcPr>
            <w:tcW w:w="1516" w:type="dxa"/>
            <w:tcBorders>
              <w:top w:val="single" w:sz="4" w:space="0" w:color="000000"/>
              <w:left w:val="single" w:sz="4" w:space="0" w:color="000000"/>
              <w:bottom w:val="single" w:sz="4" w:space="0" w:color="000000"/>
            </w:tcBorders>
          </w:tcPr>
          <w:p w:rsidR="00750D83" w:rsidRPr="00441CD3" w:rsidRDefault="00750D83" w:rsidP="001F0CA0">
            <w:pPr>
              <w:pStyle w:val="TableHeadingReverse"/>
            </w:pPr>
            <w:r w:rsidRPr="00441CD3">
              <w:t>Option</w:t>
            </w:r>
          </w:p>
          <w:p w:rsidR="00750D83" w:rsidRPr="00441CD3" w:rsidRDefault="00750D83" w:rsidP="001F0CA0">
            <w:pPr>
              <w:pStyle w:val="TableHeadingReverse"/>
            </w:pPr>
            <w:r w:rsidRPr="00441CD3">
              <w:t xml:space="preserve">Text </w:t>
            </w:r>
          </w:p>
        </w:tc>
        <w:tc>
          <w:tcPr>
            <w:tcW w:w="1427" w:type="dxa"/>
            <w:tcBorders>
              <w:top w:val="single" w:sz="4" w:space="0" w:color="000000"/>
              <w:left w:val="single" w:sz="4" w:space="0" w:color="000000"/>
              <w:bottom w:val="single" w:sz="4" w:space="0" w:color="000000"/>
            </w:tcBorders>
          </w:tcPr>
          <w:p w:rsidR="00750D83" w:rsidRPr="00441CD3" w:rsidRDefault="00750D83" w:rsidP="001F0CA0">
            <w:pPr>
              <w:pStyle w:val="TableHeadingReverse"/>
            </w:pPr>
            <w:r w:rsidRPr="00441CD3">
              <w:t>Option Name</w:t>
            </w:r>
          </w:p>
        </w:tc>
        <w:tc>
          <w:tcPr>
            <w:tcW w:w="5190" w:type="dxa"/>
            <w:tcBorders>
              <w:top w:val="single" w:sz="4" w:space="0" w:color="000000"/>
              <w:left w:val="single" w:sz="4" w:space="0" w:color="000000"/>
              <w:bottom w:val="single" w:sz="4" w:space="0" w:color="000000"/>
              <w:right w:val="single" w:sz="4" w:space="0" w:color="000000"/>
            </w:tcBorders>
          </w:tcPr>
          <w:p w:rsidR="00750D83" w:rsidRPr="00441CD3" w:rsidRDefault="00750D83" w:rsidP="001F0CA0">
            <w:pPr>
              <w:pStyle w:val="TableHeadingReverse"/>
            </w:pPr>
            <w:r w:rsidRPr="00441CD3">
              <w:t>Description</w:t>
            </w:r>
          </w:p>
          <w:p w:rsidR="00750D83" w:rsidRPr="00441CD3" w:rsidRDefault="00750D83" w:rsidP="001F0CA0">
            <w:pPr>
              <w:pStyle w:val="TableHeadingReverse"/>
            </w:pPr>
          </w:p>
        </w:tc>
      </w:tr>
      <w:tr w:rsidR="00750D83" w:rsidRPr="00441CD3">
        <w:tc>
          <w:tcPr>
            <w:tcW w:w="1516" w:type="dxa"/>
            <w:tcBorders>
              <w:left w:val="single" w:sz="4" w:space="0" w:color="000000"/>
              <w:bottom w:val="single" w:sz="4" w:space="0" w:color="000000"/>
            </w:tcBorders>
          </w:tcPr>
          <w:p w:rsidR="00750D83" w:rsidRPr="00441CD3" w:rsidRDefault="00750D83" w:rsidP="001F0CA0">
            <w:pPr>
              <w:pStyle w:val="TableBold"/>
            </w:pPr>
            <w:r w:rsidRPr="00441CD3">
              <w:t>Edit Document Definitions</w:t>
            </w:r>
            <w:r w:rsidR="0030231B" w:rsidRPr="00441CD3">
              <w:fldChar w:fldCharType="begin"/>
            </w:r>
            <w:r w:rsidRPr="00441CD3">
              <w:instrText xml:space="preserve"> XE "Edit Document Definitions" </w:instrText>
            </w:r>
            <w:r w:rsidR="0030231B" w:rsidRPr="00441CD3">
              <w:fldChar w:fldCharType="end"/>
            </w:r>
          </w:p>
        </w:tc>
        <w:tc>
          <w:tcPr>
            <w:tcW w:w="1427" w:type="dxa"/>
            <w:tcBorders>
              <w:left w:val="single" w:sz="4" w:space="0" w:color="000000"/>
              <w:bottom w:val="single" w:sz="4" w:space="0" w:color="000000"/>
            </w:tcBorders>
          </w:tcPr>
          <w:p w:rsidR="00750D83" w:rsidRPr="00441CD3" w:rsidRDefault="00750D83" w:rsidP="001F0CA0">
            <w:pPr>
              <w:pStyle w:val="TableEntry"/>
            </w:pPr>
            <w:r w:rsidRPr="00441CD3">
              <w:t>TIUF</w:t>
            </w:r>
            <w:r w:rsidR="0030231B" w:rsidRPr="00441CD3">
              <w:fldChar w:fldCharType="begin"/>
            </w:r>
            <w:r w:rsidRPr="00441CD3">
              <w:instrText xml:space="preserve"> XE "TIUF" </w:instrText>
            </w:r>
            <w:r w:rsidR="0030231B" w:rsidRPr="00441CD3">
              <w:fldChar w:fldCharType="end"/>
            </w:r>
            <w:r w:rsidRPr="00441CD3">
              <w:t xml:space="preserve">H EDIT DDEFS </w:t>
            </w:r>
          </w:p>
        </w:tc>
        <w:tc>
          <w:tcPr>
            <w:tcW w:w="5190"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 xml:space="preserve">This option </w:t>
            </w:r>
            <w:r w:rsidR="00F97A53" w:rsidRPr="00441CD3">
              <w:t>allows</w:t>
            </w:r>
            <w:r w:rsidRPr="00441CD3">
              <w:t xml:space="preserve"> you</w:t>
            </w:r>
            <w:r w:rsidR="00F97A53" w:rsidRPr="00441CD3">
              <w:t xml:space="preserve"> to</w:t>
            </w:r>
            <w:r w:rsidRPr="00441CD3">
              <w:t xml:space="preserve"> view and edit entries. Entries are presented in hierarchy order. Items of an entry are in sequence order, or if they have no sequence, in alphabetic order by menu text, and are indented below the entry. Since Objects don’t belong to the hierarchy, they can’t be viewed/edited using the Edit Options. </w:t>
            </w:r>
          </w:p>
          <w:p w:rsidR="00750D83" w:rsidRPr="00441CD3" w:rsidRDefault="00750D83" w:rsidP="001F0CA0">
            <w:pPr>
              <w:pStyle w:val="TableEntry"/>
            </w:pPr>
          </w:p>
        </w:tc>
      </w:tr>
      <w:tr w:rsidR="00750D83" w:rsidRPr="00441CD3">
        <w:tc>
          <w:tcPr>
            <w:tcW w:w="1516" w:type="dxa"/>
            <w:tcBorders>
              <w:left w:val="single" w:sz="4" w:space="0" w:color="000000"/>
              <w:bottom w:val="single" w:sz="4" w:space="0" w:color="000000"/>
            </w:tcBorders>
          </w:tcPr>
          <w:p w:rsidR="00750D83" w:rsidRPr="00441CD3" w:rsidRDefault="00750D83" w:rsidP="001F0CA0">
            <w:pPr>
              <w:pStyle w:val="TableBold"/>
            </w:pPr>
            <w:r w:rsidRPr="00441CD3">
              <w:t>Create Document Definitions</w:t>
            </w:r>
            <w:r w:rsidR="0030231B" w:rsidRPr="00441CD3">
              <w:fldChar w:fldCharType="begin"/>
            </w:r>
            <w:r w:rsidRPr="00441CD3">
              <w:instrText xml:space="preserve"> XE "Create Document Definitions" </w:instrText>
            </w:r>
            <w:r w:rsidR="0030231B" w:rsidRPr="00441CD3">
              <w:fldChar w:fldCharType="end"/>
            </w:r>
          </w:p>
        </w:tc>
        <w:tc>
          <w:tcPr>
            <w:tcW w:w="1427" w:type="dxa"/>
            <w:tcBorders>
              <w:left w:val="single" w:sz="4" w:space="0" w:color="000000"/>
              <w:bottom w:val="single" w:sz="4" w:space="0" w:color="000000"/>
            </w:tcBorders>
          </w:tcPr>
          <w:p w:rsidR="00750D83" w:rsidRPr="00441CD3" w:rsidRDefault="00750D83" w:rsidP="001F0CA0">
            <w:pPr>
              <w:pStyle w:val="TableEntry"/>
            </w:pPr>
            <w:r w:rsidRPr="00441CD3">
              <w:t xml:space="preserve">TIUFC CREATE DDEFS </w:t>
            </w:r>
          </w:p>
        </w:tc>
        <w:tc>
          <w:tcPr>
            <w:tcW w:w="5190"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 xml:space="preserve">This option </w:t>
            </w:r>
            <w:r w:rsidR="00F97A53" w:rsidRPr="00441CD3">
              <w:t>allows</w:t>
            </w:r>
            <w:r w:rsidRPr="00441CD3">
              <w:t xml:space="preserve"> you</w:t>
            </w:r>
            <w:r w:rsidR="00F97A53" w:rsidRPr="00441CD3">
              <w:t xml:space="preserve"> to</w:t>
            </w:r>
            <w:r w:rsidRPr="00441CD3">
              <w:t xml:space="preserve"> create new entries of any type (Class, Document Class, Title, Component) except Object, placing them where they belong in the hierarchy. Although entries can be created using the Edit and Sort options, the Create option streamlines the process. This option presents entries in hierarchy order, traversing ONE line of descent, starting with Clinical Documents at the top.</w:t>
            </w:r>
          </w:p>
          <w:p w:rsidR="00750D83" w:rsidRPr="00441CD3" w:rsidRDefault="00750D83" w:rsidP="001F0CA0">
            <w:pPr>
              <w:pStyle w:val="TableEntry"/>
            </w:pPr>
            <w:r w:rsidRPr="00441CD3">
              <w:t>The Create option permits you to view, edit, and create entries, but only from within the current line of descent. The Create Option doesn’t let you copy an entry.</w:t>
            </w:r>
          </w:p>
          <w:p w:rsidR="00750D83" w:rsidRPr="00441CD3" w:rsidRDefault="00750D83" w:rsidP="001F0CA0">
            <w:pPr>
              <w:pStyle w:val="TableEntry"/>
            </w:pPr>
          </w:p>
        </w:tc>
      </w:tr>
      <w:tr w:rsidR="00750D83" w:rsidRPr="00441CD3">
        <w:tc>
          <w:tcPr>
            <w:tcW w:w="1516" w:type="dxa"/>
            <w:tcBorders>
              <w:left w:val="single" w:sz="4" w:space="0" w:color="000000"/>
              <w:bottom w:val="single" w:sz="4" w:space="0" w:color="000000"/>
            </w:tcBorders>
          </w:tcPr>
          <w:p w:rsidR="00750D83" w:rsidRPr="00441CD3" w:rsidRDefault="00750D83" w:rsidP="001F0CA0">
            <w:pPr>
              <w:pStyle w:val="TableBold"/>
            </w:pPr>
            <w:r w:rsidRPr="00441CD3">
              <w:t>Sort Document Definitions</w:t>
            </w:r>
            <w:r w:rsidR="0030231B" w:rsidRPr="00441CD3">
              <w:fldChar w:fldCharType="begin"/>
            </w:r>
            <w:r w:rsidRPr="00441CD3">
              <w:instrText xml:space="preserve"> XE "Sort Document Definitions" </w:instrText>
            </w:r>
            <w:r w:rsidR="0030231B" w:rsidRPr="00441CD3">
              <w:fldChar w:fldCharType="end"/>
            </w:r>
          </w:p>
        </w:tc>
        <w:tc>
          <w:tcPr>
            <w:tcW w:w="1427" w:type="dxa"/>
            <w:tcBorders>
              <w:left w:val="single" w:sz="4" w:space="0" w:color="000000"/>
              <w:bottom w:val="single" w:sz="4" w:space="0" w:color="000000"/>
            </w:tcBorders>
          </w:tcPr>
          <w:p w:rsidR="00750D83" w:rsidRPr="00441CD3" w:rsidRDefault="00750D83" w:rsidP="001F0CA0">
            <w:pPr>
              <w:pStyle w:val="TableEntry"/>
            </w:pPr>
            <w:r w:rsidRPr="00441CD3">
              <w:t xml:space="preserve">TIUFA SORT DDEFS </w:t>
            </w:r>
          </w:p>
        </w:tc>
        <w:tc>
          <w:tcPr>
            <w:tcW w:w="5190"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 xml:space="preserve">This option </w:t>
            </w:r>
            <w:r w:rsidR="00F97A53" w:rsidRPr="00441CD3">
              <w:t>allows</w:t>
            </w:r>
            <w:r w:rsidRPr="00441CD3">
              <w:t xml:space="preserve"> you</w:t>
            </w:r>
            <w:r w:rsidR="00F97A53" w:rsidRPr="00441CD3">
              <w:t xml:space="preserve"> to</w:t>
            </w:r>
            <w:r w:rsidRPr="00441CD3">
              <w:t xml:space="preserve"> view parts of the hierarchy by selected sort criteria. It displays the selected entries in alphabetic order by Name, rather than in hierarchy order. Depending on sort criteria, entries can include Objects. The Sort option </w:t>
            </w:r>
            <w:r w:rsidR="00F97A53" w:rsidRPr="00441CD3">
              <w:t>allows</w:t>
            </w:r>
            <w:r w:rsidRPr="00441CD3">
              <w:t xml:space="preserve"> you</w:t>
            </w:r>
            <w:r w:rsidR="00F97A53" w:rsidRPr="00441CD3">
              <w:t xml:space="preserve"> to</w:t>
            </w:r>
            <w:r w:rsidRPr="00441CD3">
              <w:t xml:space="preserve"> view and edit entries.</w:t>
            </w:r>
          </w:p>
          <w:p w:rsidR="00750D83" w:rsidRPr="00441CD3" w:rsidRDefault="00750D83" w:rsidP="001F0CA0">
            <w:pPr>
              <w:pStyle w:val="TableEntry"/>
            </w:pPr>
          </w:p>
        </w:tc>
      </w:tr>
      <w:tr w:rsidR="00750D83" w:rsidRPr="00441CD3">
        <w:tc>
          <w:tcPr>
            <w:tcW w:w="1516" w:type="dxa"/>
            <w:tcBorders>
              <w:left w:val="single" w:sz="4" w:space="0" w:color="000000"/>
              <w:bottom w:val="single" w:sz="4" w:space="0" w:color="000000"/>
            </w:tcBorders>
          </w:tcPr>
          <w:p w:rsidR="00750D83" w:rsidRPr="00441CD3" w:rsidRDefault="00750D83" w:rsidP="001F0CA0">
            <w:pPr>
              <w:pStyle w:val="TableBold"/>
            </w:pPr>
            <w:r w:rsidRPr="00441CD3">
              <w:t>Create Objects</w:t>
            </w:r>
          </w:p>
        </w:tc>
        <w:tc>
          <w:tcPr>
            <w:tcW w:w="1427" w:type="dxa"/>
            <w:tcBorders>
              <w:left w:val="single" w:sz="4" w:space="0" w:color="000000"/>
              <w:bottom w:val="single" w:sz="4" w:space="0" w:color="000000"/>
            </w:tcBorders>
          </w:tcPr>
          <w:p w:rsidR="00750D83" w:rsidRPr="00441CD3" w:rsidRDefault="00750D83" w:rsidP="001F0CA0">
            <w:pPr>
              <w:pStyle w:val="TableEntry"/>
            </w:pPr>
            <w:r w:rsidRPr="00441CD3">
              <w:t>TIUFJ CREATE OBJECTS MGR</w:t>
            </w:r>
          </w:p>
        </w:tc>
        <w:tc>
          <w:tcPr>
            <w:tcW w:w="5190"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 xml:space="preserve">This option </w:t>
            </w:r>
            <w:r w:rsidR="00F97A53" w:rsidRPr="00441CD3">
              <w:t>allows</w:t>
            </w:r>
            <w:r w:rsidRPr="00441CD3">
              <w:t xml:space="preserve"> you</w:t>
            </w:r>
            <w:r w:rsidR="00F97A53" w:rsidRPr="00441CD3">
              <w:t xml:space="preserve"> to</w:t>
            </w:r>
            <w:r w:rsidRPr="00441CD3">
              <w:t xml:space="preserve"> create new objects or edit existing objects. First you select Start With and Go To values, and the existing Objects within those values are displayed in alphabetical order.</w:t>
            </w:r>
          </w:p>
          <w:p w:rsidR="00750D83" w:rsidRPr="00441CD3" w:rsidRDefault="00750D83" w:rsidP="001F0CA0">
            <w:pPr>
              <w:pStyle w:val="TableEntry"/>
            </w:pPr>
          </w:p>
        </w:tc>
      </w:tr>
      <w:tr w:rsidR="00750D83" w:rsidRPr="00441CD3">
        <w:tc>
          <w:tcPr>
            <w:tcW w:w="1516" w:type="dxa"/>
            <w:tcBorders>
              <w:left w:val="single" w:sz="4" w:space="0" w:color="000000"/>
              <w:bottom w:val="single" w:sz="4" w:space="0" w:color="000000"/>
            </w:tcBorders>
          </w:tcPr>
          <w:p w:rsidR="00750D83" w:rsidRPr="00441CD3" w:rsidRDefault="00750D83" w:rsidP="001F0CA0">
            <w:pPr>
              <w:pStyle w:val="TableBold"/>
            </w:pPr>
            <w:r w:rsidRPr="00441CD3">
              <w:t>View Objects</w:t>
            </w:r>
          </w:p>
        </w:tc>
        <w:tc>
          <w:tcPr>
            <w:tcW w:w="1427" w:type="dxa"/>
            <w:tcBorders>
              <w:left w:val="single" w:sz="4" w:space="0" w:color="000000"/>
              <w:bottom w:val="single" w:sz="4" w:space="0" w:color="000000"/>
            </w:tcBorders>
          </w:tcPr>
          <w:p w:rsidR="00750D83" w:rsidRPr="00441CD3" w:rsidRDefault="00750D83" w:rsidP="001F0CA0">
            <w:pPr>
              <w:pStyle w:val="TableEntry"/>
            </w:pPr>
            <w:r w:rsidRPr="00441CD3">
              <w:t>TIUFJ VIEW OBJECTS MGR</w:t>
            </w:r>
          </w:p>
        </w:tc>
        <w:tc>
          <w:tcPr>
            <w:tcW w:w="5190"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 xml:space="preserve">This option </w:t>
            </w:r>
            <w:r w:rsidR="00F97A53" w:rsidRPr="00441CD3">
              <w:t>allows</w:t>
            </w:r>
            <w:r w:rsidRPr="00441CD3">
              <w:t xml:space="preserve"> you</w:t>
            </w:r>
            <w:r w:rsidR="00F97A53" w:rsidRPr="00441CD3">
              <w:t xml:space="preserve"> to</w:t>
            </w:r>
            <w:r w:rsidRPr="00441CD3">
              <w:t xml:space="preserve"> look at or edit existing objects. First you select Start With and Go To values, and the existing Objects within those values are displayed in alphabetical order.</w:t>
            </w:r>
          </w:p>
          <w:p w:rsidR="00750D83" w:rsidRPr="00441CD3" w:rsidRDefault="00750D83" w:rsidP="001F0CA0">
            <w:pPr>
              <w:pStyle w:val="TableEntry"/>
            </w:pPr>
          </w:p>
        </w:tc>
      </w:tr>
    </w:tbl>
    <w:p w:rsidR="00750D83" w:rsidRPr="00441CD3" w:rsidRDefault="0030231B" w:rsidP="001F0CA0">
      <w:r w:rsidRPr="00441CD3">
        <w:fldChar w:fldCharType="begin"/>
      </w:r>
      <w:r w:rsidR="00750D83" w:rsidRPr="00441CD3">
        <w:instrText xml:space="preserve"> XE "Document Definition Options" </w:instrText>
      </w:r>
      <w:r w:rsidRPr="00441CD3">
        <w:fldChar w:fldCharType="end"/>
      </w:r>
    </w:p>
    <w:p w:rsidR="00750D83" w:rsidRPr="00441CD3" w:rsidRDefault="00750D83" w:rsidP="001F0CA0"/>
    <w:p w:rsidR="00750D83" w:rsidRPr="00441CD3" w:rsidRDefault="00750D83" w:rsidP="001F0CA0">
      <w:pPr>
        <w:pStyle w:val="Note"/>
        <w:rPr>
          <w:i/>
        </w:rPr>
      </w:pPr>
      <w:r w:rsidRPr="00441CD3">
        <w:rPr>
          <w:rFonts w:ascii="Wingdings" w:hAnsi="Wingdings"/>
          <w:sz w:val="44"/>
          <w:szCs w:val="44"/>
        </w:rPr>
        <w:t></w:t>
      </w:r>
      <w:r w:rsidRPr="00441CD3">
        <w:rPr>
          <w:sz w:val="44"/>
          <w:szCs w:val="44"/>
        </w:rPr>
        <w:t xml:space="preserve"> </w:t>
      </w:r>
      <w:r w:rsidRPr="00441CD3">
        <w:t xml:space="preserve">NOTE: </w:t>
      </w:r>
      <w:r w:rsidRPr="00441CD3">
        <w:tab/>
        <w:t xml:space="preserve">For further information about using the Document Definition system, see the </w:t>
      </w:r>
      <w:r w:rsidRPr="00441CD3">
        <w:rPr>
          <w:i/>
        </w:rPr>
        <w:t>TIU/ASU Implementation Guide</w:t>
      </w:r>
      <w:r w:rsidRPr="00441CD3">
        <w:t xml:space="preserve"> or the </w:t>
      </w:r>
      <w:r w:rsidRPr="00441CD3">
        <w:rPr>
          <w:i/>
        </w:rPr>
        <w:t>TIU Technical Manual.</w:t>
      </w:r>
      <w:r w:rsidRPr="00441CD3">
        <w:br w:type="page"/>
      </w:r>
    </w:p>
    <w:p w:rsidR="00750D83" w:rsidRPr="00441CD3" w:rsidRDefault="00750D83" w:rsidP="00B71EBC">
      <w:pPr>
        <w:pStyle w:val="Heading1"/>
      </w:pPr>
      <w:bookmarkStart w:id="142" w:name="_Toc487032645"/>
      <w:r w:rsidRPr="00441CD3">
        <w:t>Chapter 13: Defining User Classes</w:t>
      </w:r>
      <w:bookmarkEnd w:id="142"/>
      <w:r w:rsidR="0030231B" w:rsidRPr="00441CD3">
        <w:fldChar w:fldCharType="begin"/>
      </w:r>
      <w:r w:rsidRPr="00441CD3">
        <w:instrText xml:space="preserve"> XE "Defining User Classes" </w:instrText>
      </w:r>
      <w:r w:rsidR="0030231B" w:rsidRPr="00441CD3">
        <w:fldChar w:fldCharType="end"/>
      </w:r>
      <w:r w:rsidRPr="00441CD3">
        <w:t xml:space="preserve"> </w:t>
      </w:r>
    </w:p>
    <w:p w:rsidR="00750D83" w:rsidRPr="00441CD3" w:rsidRDefault="00750D83" w:rsidP="001F0CA0"/>
    <w:p w:rsidR="00750D83" w:rsidRPr="00441CD3" w:rsidRDefault="00750D83" w:rsidP="001F0CA0">
      <w:r w:rsidRPr="00441CD3">
        <w:t>The Authorization/Subscription Utility (ASU</w:t>
      </w:r>
      <w:r w:rsidR="0030231B" w:rsidRPr="00441CD3">
        <w:fldChar w:fldCharType="begin"/>
      </w:r>
      <w:r w:rsidRPr="00441CD3">
        <w:instrText xml:space="preserve"> XE "ASU" </w:instrText>
      </w:r>
      <w:r w:rsidR="0030231B" w:rsidRPr="00441CD3">
        <w:fldChar w:fldCharType="end"/>
      </w:r>
      <w:r w:rsidRPr="00441CD3">
        <w:t>), which is distributed with TIU, provides a mechanism for sites to associate users with User Classes, allowing them to specify the level of authorization needed to sign or order specific document types and orderables. It also allows privileges to be inherited, through its use of a hierarchical structure. A set of Business Rules (which can be modified or added to by sites) further strengthens the Utility’s ability  to define roles and responsibilities for clinical documents.</w:t>
      </w:r>
    </w:p>
    <w:p w:rsidR="00750D83" w:rsidRPr="00441CD3" w:rsidRDefault="00750D83" w:rsidP="001F0CA0"/>
    <w:p w:rsidR="00750D83" w:rsidRPr="00441CD3" w:rsidRDefault="00750D83" w:rsidP="001F0CA0">
      <w:r w:rsidRPr="00441CD3">
        <w:t xml:space="preserve">See the </w:t>
      </w:r>
      <w:r w:rsidRPr="00441CD3">
        <w:rPr>
          <w:i/>
        </w:rPr>
        <w:t>ASU Clinical Coordinator Manual</w:t>
      </w:r>
      <w:r w:rsidRPr="00441CD3">
        <w:t xml:space="preserve"> or the </w:t>
      </w:r>
      <w:r w:rsidRPr="00441CD3">
        <w:rPr>
          <w:i/>
        </w:rPr>
        <w:t xml:space="preserve">TIU/ASU Implementation Guide </w:t>
      </w:r>
      <w:r w:rsidRPr="00441CD3">
        <w:t>for more information about ASU, its relationship to TIU, and its implementation.</w:t>
      </w:r>
    </w:p>
    <w:p w:rsidR="00750D83" w:rsidRPr="00441CD3" w:rsidRDefault="00750D83" w:rsidP="001F0CA0"/>
    <w:p w:rsidR="00750D83" w:rsidRPr="00441CD3" w:rsidRDefault="00750D83" w:rsidP="001F0CA0">
      <w:pPr>
        <w:rPr>
          <w:b/>
        </w:rPr>
      </w:pPr>
      <w:r w:rsidRPr="00441CD3">
        <w:rPr>
          <w:b/>
        </w:rPr>
        <w:t>User Class Management Menu</w:t>
      </w:r>
      <w:r w:rsidR="0030231B" w:rsidRPr="00441CD3">
        <w:fldChar w:fldCharType="begin"/>
      </w:r>
      <w:r w:rsidRPr="00441CD3">
        <w:instrText xml:space="preserve"> XE "User Class Management Menu" </w:instrText>
      </w:r>
      <w:r w:rsidR="0030231B" w:rsidRPr="00441CD3">
        <w:fldChar w:fldCharType="end"/>
      </w:r>
    </w:p>
    <w:p w:rsidR="00750D83" w:rsidRPr="00441CD3" w:rsidRDefault="00750D83" w:rsidP="001F0CA0">
      <w:pPr>
        <w:rPr>
          <w:b/>
        </w:rPr>
      </w:pPr>
    </w:p>
    <w:tbl>
      <w:tblPr>
        <w:tblW w:w="0" w:type="auto"/>
        <w:tblInd w:w="821" w:type="dxa"/>
        <w:tblLayout w:type="fixed"/>
        <w:tblLook w:val="0000" w:firstRow="0" w:lastRow="0" w:firstColumn="0" w:lastColumn="0" w:noHBand="0" w:noVBand="0"/>
      </w:tblPr>
      <w:tblGrid>
        <w:gridCol w:w="2028"/>
        <w:gridCol w:w="2048"/>
        <w:gridCol w:w="3967"/>
      </w:tblGrid>
      <w:tr w:rsidR="00750D83" w:rsidRPr="00441CD3">
        <w:tc>
          <w:tcPr>
            <w:tcW w:w="2028" w:type="dxa"/>
            <w:tcBorders>
              <w:top w:val="single" w:sz="4" w:space="0" w:color="000000"/>
              <w:left w:val="single" w:sz="4" w:space="0" w:color="000000"/>
              <w:bottom w:val="single" w:sz="4" w:space="0" w:color="000000"/>
            </w:tcBorders>
            <w:shd w:val="clear" w:color="auto" w:fill="BFBFBF"/>
          </w:tcPr>
          <w:p w:rsidR="00750D83" w:rsidRPr="00441CD3" w:rsidRDefault="00750D83" w:rsidP="001F0CA0">
            <w:pPr>
              <w:pStyle w:val="TableHeadingReverse"/>
            </w:pPr>
            <w:r w:rsidRPr="00441CD3">
              <w:t xml:space="preserve">Option </w:t>
            </w:r>
          </w:p>
        </w:tc>
        <w:tc>
          <w:tcPr>
            <w:tcW w:w="2048" w:type="dxa"/>
            <w:tcBorders>
              <w:top w:val="single" w:sz="4" w:space="0" w:color="000000"/>
              <w:left w:val="single" w:sz="4" w:space="0" w:color="000000"/>
              <w:bottom w:val="single" w:sz="4" w:space="0" w:color="000000"/>
            </w:tcBorders>
            <w:shd w:val="clear" w:color="auto" w:fill="BFBFBF"/>
          </w:tcPr>
          <w:p w:rsidR="00750D83" w:rsidRPr="00441CD3" w:rsidRDefault="00750D83" w:rsidP="001F0CA0">
            <w:pPr>
              <w:pStyle w:val="TableHeadingReverse"/>
            </w:pPr>
            <w:r w:rsidRPr="00441CD3">
              <w:t>Option Name</w:t>
            </w:r>
          </w:p>
        </w:tc>
        <w:tc>
          <w:tcPr>
            <w:tcW w:w="3967" w:type="dxa"/>
            <w:tcBorders>
              <w:top w:val="single" w:sz="4" w:space="0" w:color="000000"/>
              <w:left w:val="single" w:sz="4" w:space="0" w:color="000000"/>
              <w:bottom w:val="single" w:sz="4" w:space="0" w:color="000000"/>
              <w:right w:val="single" w:sz="4" w:space="0" w:color="000000"/>
            </w:tcBorders>
            <w:shd w:val="clear" w:color="auto" w:fill="BFBFBF"/>
          </w:tcPr>
          <w:p w:rsidR="00750D83" w:rsidRPr="00441CD3" w:rsidRDefault="00750D83" w:rsidP="001F0CA0">
            <w:pPr>
              <w:pStyle w:val="TableHeadingReverse"/>
            </w:pPr>
            <w:r w:rsidRPr="00441CD3">
              <w:t>Description</w:t>
            </w:r>
          </w:p>
        </w:tc>
      </w:tr>
      <w:tr w:rsidR="00750D83" w:rsidRPr="00441CD3">
        <w:tc>
          <w:tcPr>
            <w:tcW w:w="2028" w:type="dxa"/>
            <w:tcBorders>
              <w:left w:val="single" w:sz="4" w:space="0" w:color="000000"/>
              <w:bottom w:val="single" w:sz="4" w:space="0" w:color="000000"/>
            </w:tcBorders>
          </w:tcPr>
          <w:p w:rsidR="00750D83" w:rsidRPr="00441CD3" w:rsidRDefault="00750D83" w:rsidP="001F0CA0">
            <w:pPr>
              <w:pStyle w:val="TableEntry"/>
            </w:pPr>
            <w:r w:rsidRPr="00441CD3">
              <w:t>User Class Definition</w:t>
            </w:r>
          </w:p>
          <w:p w:rsidR="00750D83" w:rsidRPr="00441CD3" w:rsidRDefault="00750D83" w:rsidP="001F0CA0">
            <w:pPr>
              <w:pStyle w:val="TableEntry"/>
            </w:pPr>
          </w:p>
        </w:tc>
        <w:tc>
          <w:tcPr>
            <w:tcW w:w="2048" w:type="dxa"/>
            <w:tcBorders>
              <w:left w:val="single" w:sz="4" w:space="0" w:color="000000"/>
              <w:bottom w:val="single" w:sz="4" w:space="0" w:color="000000"/>
            </w:tcBorders>
          </w:tcPr>
          <w:p w:rsidR="00750D83" w:rsidRPr="00441CD3" w:rsidRDefault="00750D83" w:rsidP="001F0CA0">
            <w:pPr>
              <w:pStyle w:val="TableEntry"/>
            </w:pPr>
            <w:r w:rsidRPr="00441CD3">
              <w:t>USR CLASS DEFINITION</w:t>
            </w:r>
          </w:p>
        </w:tc>
        <w:tc>
          <w:tcPr>
            <w:tcW w:w="396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This option allows review, addition, editing, and removal of User Classes.</w:t>
            </w:r>
          </w:p>
          <w:p w:rsidR="00750D83" w:rsidRPr="00441CD3" w:rsidRDefault="00750D83" w:rsidP="001F0CA0">
            <w:pPr>
              <w:pStyle w:val="TableEntry"/>
            </w:pPr>
          </w:p>
        </w:tc>
      </w:tr>
      <w:tr w:rsidR="00750D83" w:rsidRPr="00441CD3">
        <w:tc>
          <w:tcPr>
            <w:tcW w:w="2028" w:type="dxa"/>
            <w:tcBorders>
              <w:left w:val="single" w:sz="4" w:space="0" w:color="000000"/>
              <w:bottom w:val="single" w:sz="4" w:space="0" w:color="000000"/>
            </w:tcBorders>
          </w:tcPr>
          <w:p w:rsidR="00750D83" w:rsidRPr="00441CD3" w:rsidRDefault="00750D83" w:rsidP="001F0CA0">
            <w:pPr>
              <w:pStyle w:val="TableEntry"/>
            </w:pPr>
            <w:r w:rsidRPr="00441CD3">
              <w:t>List Membership by User</w:t>
            </w:r>
          </w:p>
          <w:p w:rsidR="00750D83" w:rsidRPr="00441CD3" w:rsidRDefault="00750D83" w:rsidP="001F0CA0">
            <w:pPr>
              <w:pStyle w:val="TableEntry"/>
            </w:pPr>
          </w:p>
        </w:tc>
        <w:tc>
          <w:tcPr>
            <w:tcW w:w="2048" w:type="dxa"/>
            <w:tcBorders>
              <w:left w:val="single" w:sz="4" w:space="0" w:color="000000"/>
              <w:bottom w:val="single" w:sz="4" w:space="0" w:color="000000"/>
            </w:tcBorders>
          </w:tcPr>
          <w:p w:rsidR="00750D83" w:rsidRPr="00441CD3" w:rsidRDefault="00750D83" w:rsidP="001F0CA0">
            <w:pPr>
              <w:pStyle w:val="TableEntry"/>
            </w:pPr>
            <w:r w:rsidRPr="00441CD3">
              <w:t xml:space="preserve">USR LIST MEMBERSHIP BY USER </w:t>
            </w:r>
          </w:p>
        </w:tc>
        <w:tc>
          <w:tcPr>
            <w:tcW w:w="396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This option allows review, addition, editing, and removal of individual members to and from User Classes.</w:t>
            </w:r>
          </w:p>
          <w:p w:rsidR="00750D83" w:rsidRPr="00441CD3" w:rsidRDefault="00750D83" w:rsidP="001F0CA0">
            <w:pPr>
              <w:pStyle w:val="TableEntry"/>
            </w:pPr>
          </w:p>
        </w:tc>
      </w:tr>
      <w:tr w:rsidR="00750D83" w:rsidRPr="00441CD3">
        <w:tc>
          <w:tcPr>
            <w:tcW w:w="2028" w:type="dxa"/>
            <w:tcBorders>
              <w:left w:val="single" w:sz="4" w:space="0" w:color="000000"/>
              <w:bottom w:val="single" w:sz="4" w:space="0" w:color="000000"/>
            </w:tcBorders>
          </w:tcPr>
          <w:p w:rsidR="00750D83" w:rsidRPr="00441CD3" w:rsidRDefault="00750D83" w:rsidP="001F0CA0">
            <w:pPr>
              <w:pStyle w:val="TableEntry"/>
            </w:pPr>
            <w:r w:rsidRPr="00441CD3">
              <w:t>List Membership by Class</w:t>
            </w:r>
          </w:p>
        </w:tc>
        <w:tc>
          <w:tcPr>
            <w:tcW w:w="2048" w:type="dxa"/>
            <w:tcBorders>
              <w:left w:val="single" w:sz="4" w:space="0" w:color="000000"/>
              <w:bottom w:val="single" w:sz="4" w:space="0" w:color="000000"/>
            </w:tcBorders>
          </w:tcPr>
          <w:p w:rsidR="00750D83" w:rsidRPr="00441CD3" w:rsidRDefault="00750D83" w:rsidP="001F0CA0">
            <w:pPr>
              <w:pStyle w:val="TableEntry"/>
            </w:pPr>
            <w:r w:rsidRPr="00441CD3">
              <w:t>USR LIST MEMBERSHIP BY CLASS</w:t>
            </w:r>
          </w:p>
        </w:tc>
        <w:tc>
          <w:tcPr>
            <w:tcW w:w="396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This option allows review, addition, editing, and removal of individual members to and from User Classes.</w:t>
            </w:r>
          </w:p>
          <w:p w:rsidR="00750D83" w:rsidRPr="00441CD3" w:rsidRDefault="00750D83" w:rsidP="001F0CA0">
            <w:pPr>
              <w:pStyle w:val="TableEntry"/>
            </w:pPr>
          </w:p>
        </w:tc>
      </w:tr>
      <w:tr w:rsidR="00750D83" w:rsidRPr="00441CD3">
        <w:tc>
          <w:tcPr>
            <w:tcW w:w="2028" w:type="dxa"/>
            <w:tcBorders>
              <w:left w:val="single" w:sz="4" w:space="0" w:color="000000"/>
              <w:bottom w:val="single" w:sz="4" w:space="0" w:color="000000"/>
            </w:tcBorders>
          </w:tcPr>
          <w:p w:rsidR="00750D83" w:rsidRPr="00441CD3" w:rsidRDefault="00750D83" w:rsidP="001F0CA0">
            <w:pPr>
              <w:pStyle w:val="TableEntry"/>
            </w:pPr>
            <w:r w:rsidRPr="00441CD3">
              <w:t>Edit Business Rules</w:t>
            </w:r>
          </w:p>
        </w:tc>
        <w:tc>
          <w:tcPr>
            <w:tcW w:w="2048" w:type="dxa"/>
            <w:tcBorders>
              <w:left w:val="single" w:sz="4" w:space="0" w:color="000000"/>
              <w:bottom w:val="single" w:sz="4" w:space="0" w:color="000000"/>
            </w:tcBorders>
          </w:tcPr>
          <w:p w:rsidR="00750D83" w:rsidRPr="00441CD3" w:rsidRDefault="00750D83" w:rsidP="001F0CA0">
            <w:pPr>
              <w:pStyle w:val="TableEntry"/>
            </w:pPr>
            <w:r w:rsidRPr="00441CD3">
              <w:t>USR EDIT BUSINESS RULES</w:t>
            </w:r>
          </w:p>
        </w:tc>
        <w:tc>
          <w:tcPr>
            <w:tcW w:w="396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This option allows the user to enter Business Rules authorizing specific users or groups of users to perform specified actions on documents in particular statuses (e.g., an UNSIGNED PROGRESS NOTE may be EDITED by a PROVIDER who is also the EXPECTED SIGNER of the note, etc.).</w:t>
            </w:r>
          </w:p>
          <w:p w:rsidR="00750D83" w:rsidRPr="00441CD3" w:rsidRDefault="00750D83" w:rsidP="001F0CA0">
            <w:pPr>
              <w:pStyle w:val="TableEntry"/>
            </w:pPr>
          </w:p>
        </w:tc>
      </w:tr>
      <w:tr w:rsidR="00750D83" w:rsidRPr="00441CD3">
        <w:tc>
          <w:tcPr>
            <w:tcW w:w="2028" w:type="dxa"/>
            <w:tcBorders>
              <w:left w:val="single" w:sz="4" w:space="0" w:color="000000"/>
              <w:bottom w:val="single" w:sz="4" w:space="0" w:color="000000"/>
            </w:tcBorders>
          </w:tcPr>
          <w:p w:rsidR="00750D83" w:rsidRPr="00441CD3" w:rsidRDefault="00750D83" w:rsidP="001F0CA0">
            <w:pPr>
              <w:pStyle w:val="TableEntry"/>
            </w:pPr>
            <w:r w:rsidRPr="00441CD3">
              <w:t>Manage Business Rules</w:t>
            </w:r>
          </w:p>
        </w:tc>
        <w:tc>
          <w:tcPr>
            <w:tcW w:w="2048" w:type="dxa"/>
            <w:tcBorders>
              <w:left w:val="single" w:sz="4" w:space="0" w:color="000000"/>
              <w:bottom w:val="single" w:sz="4" w:space="0" w:color="000000"/>
            </w:tcBorders>
          </w:tcPr>
          <w:p w:rsidR="00750D83" w:rsidRPr="00441CD3" w:rsidRDefault="00750D83" w:rsidP="001F0CA0">
            <w:pPr>
              <w:pStyle w:val="TableEntry"/>
            </w:pPr>
            <w:r w:rsidRPr="00441CD3">
              <w:t>USR BUSINESS RULE MANAGEMENT</w:t>
            </w:r>
          </w:p>
        </w:tc>
        <w:tc>
          <w:tcPr>
            <w:tcW w:w="3967" w:type="dxa"/>
            <w:tcBorders>
              <w:left w:val="single" w:sz="4" w:space="0" w:color="000000"/>
              <w:bottom w:val="single" w:sz="4" w:space="0" w:color="000000"/>
              <w:right w:val="single" w:sz="4" w:space="0" w:color="000000"/>
            </w:tcBorders>
          </w:tcPr>
          <w:p w:rsidR="00750D83" w:rsidRPr="00441CD3" w:rsidRDefault="00750D83" w:rsidP="001F0CA0">
            <w:pPr>
              <w:pStyle w:val="TableEntry"/>
            </w:pPr>
            <w:r w:rsidRPr="00441CD3">
              <w:t>This option allows you to list the Business rules defined by ASU, and to add, edit, or delete them, as appropriate.</w:t>
            </w:r>
          </w:p>
          <w:p w:rsidR="00750D83" w:rsidRPr="00441CD3" w:rsidRDefault="00750D83" w:rsidP="001F0CA0">
            <w:pPr>
              <w:pStyle w:val="TableEntry"/>
            </w:pPr>
          </w:p>
        </w:tc>
      </w:tr>
    </w:tbl>
    <w:p w:rsidR="00750D83" w:rsidRPr="00441CD3" w:rsidRDefault="00750D83" w:rsidP="00F174E9">
      <w:pPr>
        <w:pStyle w:val="Heading1"/>
      </w:pPr>
      <w:r w:rsidRPr="00441CD3">
        <w:br w:type="page"/>
      </w:r>
      <w:bookmarkStart w:id="143" w:name="_Toc487032646"/>
      <w:r w:rsidRPr="00441CD3">
        <w:t>Chapter 14: National Document Titles</w:t>
      </w:r>
      <w:bookmarkEnd w:id="143"/>
      <w:r w:rsidR="0030231B" w:rsidRPr="00441CD3">
        <w:fldChar w:fldCharType="begin"/>
      </w:r>
      <w:r w:rsidRPr="00441CD3">
        <w:instrText xml:space="preserve"> XE "national:document titles" </w:instrText>
      </w:r>
      <w:r w:rsidR="0030231B" w:rsidRPr="00441CD3">
        <w:fldChar w:fldCharType="end"/>
      </w:r>
    </w:p>
    <w:p w:rsidR="00F708AD" w:rsidRPr="00441CD3" w:rsidRDefault="00F708AD" w:rsidP="001F0CA0">
      <w:pPr>
        <w:pStyle w:val="Helvetica"/>
      </w:pPr>
    </w:p>
    <w:p w:rsidR="00750D83" w:rsidRPr="00441CD3" w:rsidRDefault="00750D83" w:rsidP="001F0CA0">
      <w:pPr>
        <w:pStyle w:val="Helvetica"/>
      </w:pPr>
      <w:r w:rsidRPr="00441CD3">
        <w:t xml:space="preserve">Certain entries in the Document Definition file have been exported either with TIU and/or with various TIU patches. The operation of certain functions in </w:t>
      </w:r>
      <w:smartTag w:uri="urn:schemas-microsoft-com:office:smarttags" w:element="place">
        <w:r w:rsidRPr="00441CD3">
          <w:t>VistA</w:t>
        </w:r>
      </w:smartTag>
      <w:r w:rsidRPr="00441CD3">
        <w:t xml:space="preserve"> and CPRS depends on these entries being there. These entries include certain classes, document classes, and titles. Most exported Document Definitions are marked “National.” Local editing of National Document Definitions is severely restricted.</w:t>
      </w:r>
    </w:p>
    <w:p w:rsidR="00750D83" w:rsidRPr="00441CD3" w:rsidRDefault="00750D83" w:rsidP="001F0CA0">
      <w:pPr>
        <w:pStyle w:val="Helvetica"/>
      </w:pPr>
    </w:p>
    <w:p w:rsidR="00750D83" w:rsidRPr="00441CD3" w:rsidRDefault="00750D83" w:rsidP="001F0CA0">
      <w:pPr>
        <w:pStyle w:val="Note"/>
      </w:pPr>
      <w:r w:rsidRPr="00441CD3">
        <w:rPr>
          <w:rFonts w:ascii="Wingdings" w:hAnsi="Wingdings"/>
          <w:sz w:val="52"/>
          <w:szCs w:val="52"/>
        </w:rPr>
        <w:t></w:t>
      </w:r>
      <w:r w:rsidRPr="00441CD3">
        <w:tab/>
        <w:t>Note:</w:t>
      </w:r>
      <w:r w:rsidRPr="00441CD3">
        <w:tab/>
        <w:t xml:space="preserve">You must limit your editing of national Documents Definitions to actions permitted by the exported Document Definition options. Other editing will cause certain functions of </w:t>
      </w:r>
      <w:smartTag w:uri="urn:schemas-microsoft-com:office:smarttags" w:element="place">
        <w:r w:rsidRPr="00441CD3">
          <w:t>VistA</w:t>
        </w:r>
      </w:smartTag>
      <w:r w:rsidRPr="00441CD3">
        <w:t xml:space="preserve"> and CPRS to not work properly.</w:t>
      </w:r>
    </w:p>
    <w:p w:rsidR="00750D83" w:rsidRPr="00441CD3" w:rsidRDefault="00750D83" w:rsidP="001F0CA0">
      <w:pPr>
        <w:pStyle w:val="Helvetica"/>
      </w:pPr>
    </w:p>
    <w:p w:rsidR="00750D83" w:rsidRPr="00441CD3" w:rsidRDefault="00750D83" w:rsidP="001F0CA0">
      <w:pPr>
        <w:pStyle w:val="Heading3"/>
      </w:pPr>
      <w:bookmarkStart w:id="144" w:name="_Toc487032647"/>
      <w:r w:rsidRPr="00441CD3">
        <w:t>National Classes</w:t>
      </w:r>
      <w:bookmarkEnd w:id="144"/>
    </w:p>
    <w:p w:rsidR="00750D83" w:rsidRPr="00441CD3" w:rsidRDefault="00750D83" w:rsidP="001F0CA0">
      <w:pPr>
        <w:pStyle w:val="Helvetica"/>
      </w:pPr>
      <w:r w:rsidRPr="00441CD3">
        <w:t xml:space="preserve">Classes are the most fundamental unit of organization in the Document Definition file. </w:t>
      </w:r>
    </w:p>
    <w:p w:rsidR="00750D83" w:rsidRPr="00441CD3" w:rsidRDefault="00750D83" w:rsidP="001F0CA0">
      <w:pPr>
        <w:pStyle w:val="Helvetica"/>
      </w:pPr>
    </w:p>
    <w:p w:rsidR="00750D83" w:rsidRPr="00441CD3" w:rsidRDefault="00750D83" w:rsidP="001F0CA0">
      <w:pPr>
        <w:pStyle w:val="ListMember"/>
      </w:pPr>
      <w:r w:rsidRPr="00441CD3">
        <w:t>CLINICAL DOCUMENTS is the root class for all other classes and document classes.</w:t>
      </w:r>
    </w:p>
    <w:p w:rsidR="00750D83" w:rsidRPr="00441CD3" w:rsidRDefault="00750D83" w:rsidP="001F0CA0">
      <w:pPr>
        <w:pStyle w:val="ListMember"/>
      </w:pPr>
      <w:r w:rsidRPr="00441CD3">
        <w:t>PROGRESS NOTES contains note titles that appear on the Notes tab of CPRS.</w:t>
      </w:r>
    </w:p>
    <w:p w:rsidR="00750D83" w:rsidRPr="00441CD3" w:rsidRDefault="00750D83" w:rsidP="001F0CA0">
      <w:pPr>
        <w:pStyle w:val="ListMember"/>
      </w:pPr>
      <w:r w:rsidRPr="00441CD3">
        <w:t>DISCHARGE SUMMARY contains note titles that appear on the D/C Summ (Discharge Summary) tab of CPRS.</w:t>
      </w:r>
    </w:p>
    <w:p w:rsidR="00750D83" w:rsidRPr="00441CD3" w:rsidRDefault="00750D83" w:rsidP="001F0CA0">
      <w:pPr>
        <w:pStyle w:val="ListMember"/>
      </w:pPr>
      <w:r w:rsidRPr="00441CD3">
        <w:t>LR LABORATORY REPORTS was released with patch TIU*1*137 in support of Anatomic Pathology. You should not add any local document classes to this class.</w:t>
      </w:r>
    </w:p>
    <w:p w:rsidR="00750D83" w:rsidRPr="00441CD3" w:rsidRDefault="00750D83" w:rsidP="001F0CA0">
      <w:pPr>
        <w:pStyle w:val="ListMember"/>
      </w:pPr>
      <w:r w:rsidRPr="00441CD3">
        <w:t>CLINICAL PROCEDURES was released with patch TIU*1*109.</w:t>
      </w:r>
    </w:p>
    <w:p w:rsidR="00750D83" w:rsidRPr="00441CD3" w:rsidRDefault="00750D83" w:rsidP="001F0CA0">
      <w:pPr>
        <w:pStyle w:val="ListMember"/>
      </w:pPr>
      <w:r w:rsidRPr="00441CD3">
        <w:t>SURGICAL REPORTS was released with patch TIU*1*112 and is not used until the surgery patch SR*3*100 is installed.</w:t>
      </w:r>
    </w:p>
    <w:p w:rsidR="00750D83" w:rsidRPr="00441CD3" w:rsidRDefault="00750D83" w:rsidP="00F16AE2">
      <w:bookmarkStart w:id="145" w:name="TIU_180"/>
      <w:bookmarkEnd w:id="145"/>
    </w:p>
    <w:p w:rsidR="00750D83" w:rsidRPr="00441CD3" w:rsidRDefault="009C6CBC" w:rsidP="001F0CA0">
      <w:pPr>
        <w:pStyle w:val="Heading3"/>
      </w:pPr>
      <w:r w:rsidRPr="00441CD3">
        <w:br w:type="page"/>
      </w:r>
      <w:bookmarkStart w:id="146" w:name="_Toc487032648"/>
      <w:r w:rsidR="00750D83" w:rsidRPr="00441CD3">
        <w:t>National Document Classes</w:t>
      </w:r>
      <w:bookmarkEnd w:id="146"/>
    </w:p>
    <w:p w:rsidR="00750D83" w:rsidRPr="00441CD3" w:rsidRDefault="00750D83" w:rsidP="001F0CA0">
      <w:pPr>
        <w:pStyle w:val="Helvetica"/>
      </w:pPr>
      <w:r w:rsidRPr="00441CD3">
        <w:t>Four of the national document classes are in support of CWAD (CRISIS NOTE, CLINICAL WARNING, ADVERSE REACTION/ALLERGY, ADVANCE DIRECTIVE). If these are changed, then CWAD will not function properly. The same is true for other document classes such as ADDENDUM, DISCHARGE SUMMARIES, and ASI-ADDICTION SEVERITY INDEX. The last of these contains notes pushed from the Psychiatry Package.</w:t>
      </w:r>
    </w:p>
    <w:p w:rsidR="00750D83" w:rsidRPr="00441CD3" w:rsidRDefault="00750D83" w:rsidP="001F0CA0">
      <w:pPr>
        <w:pStyle w:val="Helvetica"/>
      </w:pPr>
    </w:p>
    <w:p w:rsidR="00750D83" w:rsidRPr="00441CD3" w:rsidRDefault="00750D83" w:rsidP="001F0CA0">
      <w:r w:rsidRPr="00441CD3">
        <w:t xml:space="preserve">For the LR ANATOMIC PATHOLOGY </w:t>
      </w:r>
      <w:r w:rsidR="0030231B" w:rsidRPr="00441CD3">
        <w:fldChar w:fldCharType="begin"/>
      </w:r>
      <w:r w:rsidR="00D80420" w:rsidRPr="00441CD3">
        <w:instrText xml:space="preserve"> XE "ANATOMIC PATHOLOGY (AP)" </w:instrText>
      </w:r>
      <w:r w:rsidR="0030231B" w:rsidRPr="00441CD3">
        <w:fldChar w:fldCharType="end"/>
      </w:r>
      <w:r w:rsidRPr="00441CD3">
        <w:t xml:space="preserve">document class, nine (9) business rules were exported by patch </w:t>
      </w:r>
      <w:r w:rsidRPr="00441CD3">
        <w:rPr>
          <w:b/>
        </w:rPr>
        <w:t>USR*1*23</w:t>
      </w:r>
      <w:r w:rsidRPr="00441CD3">
        <w:t xml:space="preserve">, the companion patch to </w:t>
      </w:r>
      <w:r w:rsidRPr="00441CD3">
        <w:rPr>
          <w:b/>
        </w:rPr>
        <w:t>TIU*1*137</w:t>
      </w:r>
      <w:r w:rsidRPr="00441CD3">
        <w:t>. These rules help to ensure that the Anatomic Pathology features of the Lab Package function properly. All access to the titles in this document class (creating, editing, signing, cosigning, and printing) except viewing takes place through the Lab Package. Local sites must not circumvent the rules by adding, modifying, or overriding the business rules. (A list of the exported business rules is in the TIU/ASU Implementation Guide, Exported Business Rules section.)</w:t>
      </w:r>
    </w:p>
    <w:p w:rsidR="0030331E" w:rsidRPr="00441CD3" w:rsidRDefault="0030331E" w:rsidP="001F0CA0">
      <w:pPr>
        <w:pStyle w:val="Note"/>
      </w:pPr>
    </w:p>
    <w:p w:rsidR="009C6CBC" w:rsidRPr="00441CD3" w:rsidRDefault="009C6CBC" w:rsidP="001F0CA0">
      <w:pPr>
        <w:pStyle w:val="Note"/>
      </w:pPr>
      <w:r w:rsidRPr="00441CD3">
        <w:rPr>
          <w:rFonts w:ascii="Wingdings" w:hAnsi="Wingdings"/>
          <w:sz w:val="52"/>
          <w:szCs w:val="52"/>
        </w:rPr>
        <w:t></w:t>
      </w:r>
      <w:r w:rsidRPr="00441CD3">
        <w:tab/>
      </w:r>
      <w:bookmarkStart w:id="147" w:name="USR_31a"/>
      <w:r w:rsidRPr="00441CD3">
        <w:t>Note:</w:t>
      </w:r>
      <w:bookmarkEnd w:id="147"/>
      <w:r w:rsidRPr="00441CD3">
        <w:tab/>
        <w:t>The TIU class, document class, user class, note titles, and business rules installed by patch TIU*1*137 and USR*1*23 must not be modified in any way or the Anatomic Pathology enhancements to the Lab Package will not work properly.</w:t>
      </w:r>
      <w:r w:rsidRPr="00441CD3">
        <w:rPr>
          <w:rFonts w:eastAsia="Arial Unicode MS"/>
        </w:rPr>
        <w:t xml:space="preserve"> An exception exists in the case of USR*1*31, which directed medical centers to change these rules to refer to CHIEF, MIS or CHIEF, HIM rather than the LR ANATOMIC PATHOLOGY EMPTY CLASS. The VA Office of Inspector General (OIG) determined that these rules are not in harmony with </w:t>
      </w:r>
      <w:r w:rsidRPr="00441CD3">
        <w:t>VHA Handbook 1907.1</w:t>
      </w:r>
      <w:r w:rsidRPr="00441CD3">
        <w:rPr>
          <w:rFonts w:eastAsia="Arial Unicode MS"/>
        </w:rPr>
        <w:t>. See the section USR*1*31 Impact on Business Rules in the TIU Implementation Guide for details.</w:t>
      </w:r>
    </w:p>
    <w:p w:rsidR="009C6CBC" w:rsidRPr="00441CD3" w:rsidRDefault="009C6CBC" w:rsidP="001F0CA0"/>
    <w:p w:rsidR="00750D83" w:rsidRPr="00441CD3" w:rsidRDefault="00750D83" w:rsidP="001F0CA0">
      <w:r w:rsidRPr="00441CD3">
        <w:t>For document class PATIENT RECORD FLAG CAT I</w:t>
      </w:r>
      <w:r w:rsidR="00082436" w:rsidRPr="00441CD3">
        <w:t>,</w:t>
      </w:r>
      <w:r w:rsidRPr="00441CD3">
        <w:t xml:space="preserve">  a business rule was exported by patch USR*1*24, the companion patch to TIU*1*165, that limits the writing of notes in this document class to a select group. This select group is made up of members of the user class DGP</w:t>
      </w:r>
      <w:r w:rsidR="00082436" w:rsidRPr="00441CD3">
        <w:t>F PATIENT RECORD FLAGS MGR. Circ</w:t>
      </w:r>
      <w:r w:rsidRPr="00441CD3">
        <w:t xml:space="preserve">umventing this rule violates the intent of keeping the flag documentation process in the hands of qualified domain experts. </w:t>
      </w:r>
    </w:p>
    <w:p w:rsidR="00750D83" w:rsidRPr="00441CD3" w:rsidRDefault="00750D83" w:rsidP="001F0CA0"/>
    <w:p w:rsidR="00750D83" w:rsidRPr="00441CD3" w:rsidRDefault="00750D83" w:rsidP="001F0CA0">
      <w:bookmarkStart w:id="148" w:name="TIU169"/>
      <w:bookmarkEnd w:id="148"/>
      <w:r w:rsidRPr="00441CD3">
        <w:rPr>
          <w:b/>
        </w:rPr>
        <w:t>Patch TIU*1*171</w:t>
      </w:r>
      <w:r w:rsidRPr="00441CD3">
        <w:t xml:space="preserve"> installed document titles and objects to support Spinal Cord Injury. It also creates the Document Class SCI OUTCOMES. The objects are listed on the TIU Web Page at </w:t>
      </w:r>
      <w:hyperlink r:id="rId49" w:history="1">
        <w:r w:rsidRPr="00441CD3">
          <w:rPr>
            <w:rStyle w:val="Hyperlink"/>
          </w:rPr>
          <w:t>http://vista.med.va.gov/tiu/html/objects.html</w:t>
        </w:r>
      </w:hyperlink>
      <w:r w:rsidRPr="00441CD3">
        <w:t xml:space="preserve">. </w:t>
      </w:r>
    </w:p>
    <w:p w:rsidR="00750D83" w:rsidRPr="00441CD3" w:rsidRDefault="00750D83" w:rsidP="001F0CA0"/>
    <w:p w:rsidR="00750D83" w:rsidRPr="00441CD3" w:rsidRDefault="00750D83" w:rsidP="001F0CA0">
      <w:pPr>
        <w:pStyle w:val="ListMember"/>
      </w:pPr>
      <w:bookmarkStart w:id="149" w:name="tiu_182"/>
      <w:bookmarkEnd w:id="149"/>
      <w:r w:rsidRPr="00441CD3">
        <w:t>HISTORICAL PROCEDURES</w:t>
      </w:r>
      <w:r w:rsidR="0030231B" w:rsidRPr="00441CD3">
        <w:fldChar w:fldCharType="begin"/>
      </w:r>
      <w:r w:rsidRPr="00441CD3">
        <w:instrText xml:space="preserve"> XE "HISTORICAL PROCEDURES" </w:instrText>
      </w:r>
      <w:r w:rsidR="0030231B" w:rsidRPr="00441CD3">
        <w:fldChar w:fldCharType="end"/>
      </w:r>
      <w:r w:rsidRPr="00441CD3">
        <w:t xml:space="preserve"> contains medicine procedures that were converted to TIU notes by TIU*1*182 in support of the Medicine Package Conversion</w:t>
      </w:r>
      <w:r w:rsidR="0030231B" w:rsidRPr="00441CD3">
        <w:fldChar w:fldCharType="begin"/>
      </w:r>
      <w:r w:rsidRPr="00441CD3">
        <w:instrText xml:space="preserve"> XE "Medicine Conversion" </w:instrText>
      </w:r>
      <w:r w:rsidR="0030231B" w:rsidRPr="00441CD3">
        <w:fldChar w:fldCharType="end"/>
      </w:r>
      <w:r w:rsidRPr="00441CD3">
        <w:t xml:space="preserve"> patch MD*1*5.</w:t>
      </w:r>
      <w:r w:rsidR="000E0163" w:rsidRPr="00441CD3">
        <w:t xml:space="preserve"> This document class must be left with status INACTIVE.</w:t>
      </w:r>
    </w:p>
    <w:p w:rsidR="00750D83" w:rsidRPr="00441CD3" w:rsidRDefault="00750D83" w:rsidP="001F0CA0">
      <w:pPr>
        <w:pStyle w:val="Helvetica"/>
      </w:pPr>
    </w:p>
    <w:p w:rsidR="00750D83" w:rsidRPr="00441CD3" w:rsidRDefault="00750D83" w:rsidP="001F0CA0">
      <w:pPr>
        <w:pStyle w:val="Helvetica"/>
      </w:pPr>
      <w:r w:rsidRPr="00441CD3">
        <w:t>The complete list of national document classes is:</w:t>
      </w:r>
    </w:p>
    <w:p w:rsidR="00B71EBC" w:rsidRPr="00441CD3" w:rsidRDefault="00B71EBC" w:rsidP="001F0CA0">
      <w:pPr>
        <w:pStyle w:val="Helvetica"/>
      </w:pPr>
    </w:p>
    <w:p w:rsidR="00750D83" w:rsidRPr="00441CD3" w:rsidRDefault="00750D83" w:rsidP="001F0CA0">
      <w:pPr>
        <w:pStyle w:val="Helvetica"/>
      </w:pPr>
      <w:r w:rsidRPr="00441CD3">
        <w:t>ADDENDUM</w:t>
      </w:r>
    </w:p>
    <w:p w:rsidR="00750D83" w:rsidRPr="00441CD3" w:rsidRDefault="00750D83" w:rsidP="001F0CA0">
      <w:pPr>
        <w:pStyle w:val="Helvetica"/>
      </w:pPr>
      <w:r w:rsidRPr="00441CD3">
        <w:t>ADDICTION SEVERITY INDEX</w:t>
      </w:r>
    </w:p>
    <w:p w:rsidR="00750D83" w:rsidRPr="00441CD3" w:rsidRDefault="00750D83" w:rsidP="001F0CA0">
      <w:pPr>
        <w:pStyle w:val="Helvetica"/>
      </w:pPr>
      <w:r w:rsidRPr="00441CD3">
        <w:t>ADVANCE DIRECTIVE</w:t>
      </w:r>
    </w:p>
    <w:p w:rsidR="00750D83" w:rsidRPr="00441CD3" w:rsidRDefault="00750D83" w:rsidP="001F0CA0">
      <w:pPr>
        <w:pStyle w:val="Helvetica"/>
      </w:pPr>
      <w:bookmarkStart w:id="150" w:name="OLE_LINK3"/>
      <w:bookmarkEnd w:id="150"/>
      <w:r w:rsidRPr="00441CD3">
        <w:t>ADVERSE REACTION/ALLERGY</w:t>
      </w:r>
    </w:p>
    <w:p w:rsidR="00750D83" w:rsidRPr="00441CD3" w:rsidRDefault="00750D83" w:rsidP="001F0CA0">
      <w:pPr>
        <w:pStyle w:val="Helvetica"/>
      </w:pPr>
      <w:r w:rsidRPr="00441CD3">
        <w:t>C &amp; P EXAMINATION REPORTS</w:t>
      </w:r>
    </w:p>
    <w:p w:rsidR="00750D83" w:rsidRPr="00441CD3" w:rsidRDefault="00750D83" w:rsidP="001F0CA0">
      <w:pPr>
        <w:pStyle w:val="Helvetica"/>
      </w:pPr>
      <w:r w:rsidRPr="00441CD3">
        <w:t>CLINICAL WARNING</w:t>
      </w:r>
    </w:p>
    <w:p w:rsidR="00750D83" w:rsidRPr="00441CD3" w:rsidRDefault="00750D83" w:rsidP="001F0CA0">
      <w:pPr>
        <w:pStyle w:val="Helvetica"/>
      </w:pPr>
      <w:r w:rsidRPr="00441CD3">
        <w:t>CRISIS NOTE</w:t>
      </w:r>
    </w:p>
    <w:p w:rsidR="00750D83" w:rsidRPr="00441CD3" w:rsidRDefault="00750D83" w:rsidP="001F0CA0">
      <w:pPr>
        <w:pStyle w:val="Helvetica"/>
      </w:pPr>
      <w:r w:rsidRPr="00441CD3">
        <w:t>DISCHARGE SUMMARIES</w:t>
      </w:r>
    </w:p>
    <w:p w:rsidR="00750D83" w:rsidRPr="00441CD3" w:rsidRDefault="00750D83" w:rsidP="001F0CA0">
      <w:pPr>
        <w:pStyle w:val="Helvetica"/>
      </w:pPr>
      <w:r w:rsidRPr="00441CD3">
        <w:t>HISTORICAL PROCEDURES</w:t>
      </w:r>
      <w:r w:rsidR="0030231B" w:rsidRPr="00441CD3">
        <w:fldChar w:fldCharType="begin"/>
      </w:r>
      <w:r w:rsidRPr="00441CD3">
        <w:instrText xml:space="preserve"> XE "HISTORICAL PROCEDURES" </w:instrText>
      </w:r>
      <w:r w:rsidR="0030231B" w:rsidRPr="00441CD3">
        <w:fldChar w:fldCharType="end"/>
      </w:r>
    </w:p>
    <w:p w:rsidR="00750D83" w:rsidRPr="00441CD3" w:rsidRDefault="00750D83" w:rsidP="001F0CA0">
      <w:pPr>
        <w:pStyle w:val="Helvetica"/>
      </w:pPr>
      <w:r w:rsidRPr="00441CD3">
        <w:t>LR ANATOMIC PATHOLOGY</w:t>
      </w:r>
    </w:p>
    <w:p w:rsidR="00750D83" w:rsidRPr="00441CD3" w:rsidRDefault="00750D83" w:rsidP="001F0CA0">
      <w:pPr>
        <w:pStyle w:val="Helvetica"/>
      </w:pPr>
      <w:r w:rsidRPr="00441CD3">
        <w:t>PATIENT RECORD FLAG CAT I</w:t>
      </w:r>
    </w:p>
    <w:p w:rsidR="00750D83" w:rsidRPr="00441CD3" w:rsidRDefault="00750D83" w:rsidP="001F0CA0">
      <w:pPr>
        <w:pStyle w:val="Helvetica"/>
      </w:pPr>
      <w:r w:rsidRPr="00441CD3">
        <w:t>PATIENT RECORD FLAG CAT II</w:t>
      </w:r>
    </w:p>
    <w:p w:rsidR="00750D83" w:rsidRPr="00441CD3" w:rsidRDefault="00750D83" w:rsidP="001F0CA0">
      <w:pPr>
        <w:pStyle w:val="Helvetica"/>
      </w:pPr>
      <w:r w:rsidRPr="00441CD3">
        <w:t>OPERATION REPORTS</w:t>
      </w:r>
    </w:p>
    <w:p w:rsidR="00750D83" w:rsidRPr="00441CD3" w:rsidRDefault="00750D83" w:rsidP="001F0CA0">
      <w:pPr>
        <w:pStyle w:val="Helvetica"/>
      </w:pPr>
      <w:r w:rsidRPr="00441CD3">
        <w:t>NURSE INTEROPERATIVE REPORTS</w:t>
      </w:r>
    </w:p>
    <w:p w:rsidR="00750D83" w:rsidRPr="00441CD3" w:rsidRDefault="00750D83" w:rsidP="001F0CA0">
      <w:pPr>
        <w:pStyle w:val="Helvetica"/>
      </w:pPr>
      <w:r w:rsidRPr="00441CD3">
        <w:t>ANESTHESIA REPORTS</w:t>
      </w:r>
    </w:p>
    <w:p w:rsidR="00750D83" w:rsidRPr="00441CD3" w:rsidRDefault="00750D83" w:rsidP="001F0CA0">
      <w:pPr>
        <w:pStyle w:val="Helvetica"/>
      </w:pPr>
      <w:r w:rsidRPr="00441CD3">
        <w:t>PROCEDURE REPORT (NON-O.R.)</w:t>
      </w:r>
    </w:p>
    <w:p w:rsidR="00750D83" w:rsidRPr="00441CD3" w:rsidRDefault="00750D83" w:rsidP="001F0CA0">
      <w:pPr>
        <w:pStyle w:val="Helvetica"/>
      </w:pPr>
      <w:r w:rsidRPr="00441CD3">
        <w:t>SCI OUTCOMES</w:t>
      </w:r>
    </w:p>
    <w:p w:rsidR="00750D83" w:rsidRPr="00441CD3" w:rsidRDefault="00750D83" w:rsidP="001F0CA0">
      <w:pPr>
        <w:pStyle w:val="Helvetica"/>
      </w:pPr>
    </w:p>
    <w:p w:rsidR="00750D83" w:rsidRPr="00441CD3" w:rsidRDefault="00750D83" w:rsidP="001F0CA0">
      <w:pPr>
        <w:pStyle w:val="Note"/>
      </w:pPr>
      <w:r w:rsidRPr="00441CD3">
        <w:rPr>
          <w:rFonts w:ascii="Wingdings" w:hAnsi="Wingdings"/>
          <w:sz w:val="52"/>
          <w:szCs w:val="52"/>
        </w:rPr>
        <w:t></w:t>
      </w:r>
      <w:r w:rsidRPr="00441CD3">
        <w:tab/>
        <w:t>Note:</w:t>
      </w:r>
      <w:r w:rsidRPr="00441CD3">
        <w:tab/>
        <w:t>Although CONSULTS was not exported as “National,” the same cautions apply. If you make explicit changes to CONSULTS, then the Consults tab of CPRS may not work properly.</w:t>
      </w:r>
    </w:p>
    <w:p w:rsidR="00750D83" w:rsidRPr="00441CD3" w:rsidRDefault="00750D83" w:rsidP="001F0CA0">
      <w:pPr>
        <w:pStyle w:val="Note"/>
      </w:pPr>
    </w:p>
    <w:p w:rsidR="00750D83" w:rsidRPr="00441CD3" w:rsidRDefault="00750D83" w:rsidP="001F0CA0">
      <w:r w:rsidRPr="00441CD3">
        <w:t xml:space="preserve">TIU*1*169 supports patch DVBA*2.7*53 C &amp; P WORKSHEET MODULE PHASE. These patches together allow users to create C &amp; P Examination documents and store them in TIU. The advantage to this is that providers are allowed to view the C &amp; P exams in CPRS along with the rest of a patient’s medical record. C &amp; P documents are entered through the C &amp; P Worksheet Module using a title in the C &amp; P EXAMINATION REPORTS Document Class. Upon signing, the C &amp; P Exams are retained in AMIE and stored in TIU. </w:t>
      </w:r>
    </w:p>
    <w:p w:rsidR="00750D83" w:rsidRPr="00441CD3" w:rsidRDefault="00750D83" w:rsidP="001F0CA0"/>
    <w:p w:rsidR="00750D83" w:rsidRPr="00441CD3" w:rsidRDefault="00750D83" w:rsidP="001F0CA0">
      <w:r w:rsidRPr="00441CD3">
        <w:t xml:space="preserve">Further information on this can be found in the </w:t>
      </w:r>
      <w:r w:rsidRPr="00441CD3">
        <w:rPr>
          <w:i/>
        </w:rPr>
        <w:t>AMIE Regional Office User Manual</w:t>
      </w:r>
      <w:r w:rsidRPr="00441CD3">
        <w:t xml:space="preserve">. </w:t>
      </w:r>
    </w:p>
    <w:p w:rsidR="00750D83" w:rsidRPr="00441CD3" w:rsidRDefault="00750D83" w:rsidP="001F0CA0">
      <w:pPr>
        <w:pStyle w:val="Helvetica"/>
      </w:pPr>
    </w:p>
    <w:p w:rsidR="00750D83" w:rsidRPr="00441CD3" w:rsidRDefault="00750D83" w:rsidP="001F0CA0">
      <w:pPr>
        <w:pStyle w:val="Heading3"/>
      </w:pPr>
      <w:bookmarkStart w:id="151" w:name="_Toc487032649"/>
      <w:r w:rsidRPr="00441CD3">
        <w:t>National Titles</w:t>
      </w:r>
      <w:bookmarkEnd w:id="151"/>
    </w:p>
    <w:p w:rsidR="00750D83" w:rsidRPr="00441CD3" w:rsidRDefault="00750D83" w:rsidP="001F0CA0">
      <w:pPr>
        <w:pStyle w:val="Helvetica"/>
      </w:pPr>
    </w:p>
    <w:p w:rsidR="00750D83" w:rsidRPr="00441CD3" w:rsidRDefault="00750D83" w:rsidP="001F0CA0">
      <w:pPr>
        <w:pStyle w:val="Helvetica"/>
      </w:pPr>
      <w:r w:rsidRPr="00441CD3">
        <w:t>ADDENDUM</w:t>
      </w:r>
    </w:p>
    <w:p w:rsidR="00750D83" w:rsidRPr="00441CD3" w:rsidRDefault="00750D83" w:rsidP="001F0CA0">
      <w:pPr>
        <w:pStyle w:val="Helvetica"/>
      </w:pPr>
      <w:r w:rsidRPr="00441CD3">
        <w:t>ADVANCE DIRECTIVE</w:t>
      </w:r>
    </w:p>
    <w:p w:rsidR="00750D83" w:rsidRPr="00441CD3" w:rsidRDefault="00750D83" w:rsidP="001F0CA0">
      <w:pPr>
        <w:pStyle w:val="Helvetica"/>
      </w:pPr>
      <w:r w:rsidRPr="00441CD3">
        <w:t>ADVERSE REACTION/ALLERGY</w:t>
      </w:r>
    </w:p>
    <w:p w:rsidR="00750D83" w:rsidRPr="00441CD3" w:rsidRDefault="00750D83" w:rsidP="001F0CA0">
      <w:pPr>
        <w:pStyle w:val="Helvetica"/>
      </w:pPr>
      <w:r w:rsidRPr="00441CD3">
        <w:t>ANESTHESIA REPORT</w:t>
      </w:r>
    </w:p>
    <w:p w:rsidR="00750D83" w:rsidRPr="00441CD3" w:rsidRDefault="00750D83" w:rsidP="001F0CA0">
      <w:pPr>
        <w:pStyle w:val="Helvetica"/>
      </w:pPr>
      <w:r w:rsidRPr="00441CD3">
        <w:t>ASI-ADDICTION SEVERITY INDEX</w:t>
      </w:r>
    </w:p>
    <w:p w:rsidR="00750D83" w:rsidRPr="00441CD3" w:rsidRDefault="00750D83" w:rsidP="001F0CA0">
      <w:pPr>
        <w:pStyle w:val="Helvetica"/>
      </w:pPr>
      <w:r w:rsidRPr="00441CD3">
        <w:t>CLINICAL WARNING</w:t>
      </w:r>
    </w:p>
    <w:p w:rsidR="00750D83" w:rsidRPr="00441CD3" w:rsidRDefault="00750D83" w:rsidP="001F0CA0">
      <w:pPr>
        <w:pStyle w:val="Helvetica"/>
      </w:pPr>
      <w:bookmarkStart w:id="152" w:name="TIU_191"/>
      <w:bookmarkEnd w:id="152"/>
      <w:r w:rsidRPr="00441CD3">
        <w:t>DISCLOSURE OF ADVERSE EVENT NOTE</w:t>
      </w:r>
    </w:p>
    <w:p w:rsidR="00750D83" w:rsidRPr="00441CD3" w:rsidRDefault="00750D83" w:rsidP="001F0CA0">
      <w:pPr>
        <w:pStyle w:val="Helvetica"/>
      </w:pPr>
      <w:r w:rsidRPr="00441CD3">
        <w:t>CRISIS NOTE</w:t>
      </w:r>
    </w:p>
    <w:p w:rsidR="00750D83" w:rsidRPr="00441CD3" w:rsidRDefault="00750D83" w:rsidP="001F0CA0">
      <w:pPr>
        <w:pStyle w:val="Helvetica"/>
      </w:pPr>
      <w:r w:rsidRPr="00441CD3">
        <w:t>DISCHARGE SUMMARY</w:t>
      </w:r>
    </w:p>
    <w:p w:rsidR="00750D83" w:rsidRPr="00441CD3" w:rsidRDefault="00750D83" w:rsidP="001F0CA0">
      <w:pPr>
        <w:pStyle w:val="Helvetica"/>
      </w:pPr>
      <w:r w:rsidRPr="00441CD3">
        <w:t>HISTORICAL CARDIAC CATHETERIZATION PROCEDURE</w:t>
      </w:r>
      <w:r w:rsidR="0030231B" w:rsidRPr="00441CD3">
        <w:fldChar w:fldCharType="begin"/>
      </w:r>
      <w:r w:rsidRPr="00441CD3">
        <w:instrText xml:space="preserve"> XE "HISTORICAL PROCEDURES" </w:instrText>
      </w:r>
      <w:r w:rsidR="0030231B" w:rsidRPr="00441CD3">
        <w:fldChar w:fldCharType="end"/>
      </w:r>
    </w:p>
    <w:p w:rsidR="00750D83" w:rsidRPr="00441CD3" w:rsidRDefault="00750D83" w:rsidP="001F0CA0">
      <w:pPr>
        <w:pStyle w:val="Helvetica"/>
      </w:pPr>
      <w:r w:rsidRPr="00441CD3">
        <w:t>HISTORICAL ECHOCARDIOGRAM PROCEDURE</w:t>
      </w:r>
    </w:p>
    <w:p w:rsidR="00750D83" w:rsidRPr="00441CD3" w:rsidRDefault="00750D83" w:rsidP="001F0CA0">
      <w:pPr>
        <w:pStyle w:val="Helvetica"/>
      </w:pPr>
      <w:r w:rsidRPr="00441CD3">
        <w:t>HISTORICAL ELECTROCARDIOGRAM PROCEDURE</w:t>
      </w:r>
    </w:p>
    <w:p w:rsidR="00750D83" w:rsidRPr="00441CD3" w:rsidRDefault="00750D83" w:rsidP="001F0CA0">
      <w:pPr>
        <w:pStyle w:val="Helvetica"/>
      </w:pPr>
      <w:r w:rsidRPr="00441CD3">
        <w:t>HISTORICAL ELECTROPHYSIOLOGY PROCEDURE</w:t>
      </w:r>
    </w:p>
    <w:p w:rsidR="00750D83" w:rsidRPr="00441CD3" w:rsidRDefault="00750D83" w:rsidP="001F0CA0">
      <w:pPr>
        <w:pStyle w:val="Helvetica"/>
      </w:pPr>
      <w:r w:rsidRPr="00441CD3">
        <w:t>HISTORICAL ENDOSCOPIC PROCEDURE</w:t>
      </w:r>
    </w:p>
    <w:p w:rsidR="00750D83" w:rsidRPr="00441CD3" w:rsidRDefault="00750D83" w:rsidP="001F0CA0">
      <w:pPr>
        <w:pStyle w:val="Helvetica"/>
      </w:pPr>
      <w:r w:rsidRPr="00441CD3">
        <w:t>HISTORICAL EXERCISE TOLERANCE TEST PROCEDURE</w:t>
      </w:r>
    </w:p>
    <w:p w:rsidR="00750D83" w:rsidRPr="00441CD3" w:rsidRDefault="00750D83" w:rsidP="001F0CA0">
      <w:pPr>
        <w:pStyle w:val="Helvetica"/>
      </w:pPr>
      <w:r w:rsidRPr="00441CD3">
        <w:t>HISTORICAL HEMATOLOGY PROCEDURE</w:t>
      </w:r>
    </w:p>
    <w:p w:rsidR="00750D83" w:rsidRPr="00441CD3" w:rsidRDefault="00750D83" w:rsidP="001F0CA0">
      <w:pPr>
        <w:pStyle w:val="Helvetica"/>
      </w:pPr>
      <w:r w:rsidRPr="00441CD3">
        <w:t>HISTORICAL HOLTER PROCEDURE</w:t>
      </w:r>
    </w:p>
    <w:p w:rsidR="00750D83" w:rsidRPr="00441CD3" w:rsidRDefault="00750D83" w:rsidP="001F0CA0">
      <w:pPr>
        <w:pStyle w:val="Helvetica"/>
      </w:pPr>
      <w:r w:rsidRPr="00441CD3">
        <w:t>HISTORICAL PACEMAKER IMPLANTATION PROCEDURE</w:t>
      </w:r>
    </w:p>
    <w:p w:rsidR="00750D83" w:rsidRPr="00441CD3" w:rsidRDefault="00750D83" w:rsidP="001F0CA0">
      <w:pPr>
        <w:pStyle w:val="Helvetica"/>
      </w:pPr>
      <w:r w:rsidRPr="00441CD3">
        <w:t>HISTORICAL PRE/POST SURGERY RISK NOTE</w:t>
      </w:r>
    </w:p>
    <w:p w:rsidR="00750D83" w:rsidRPr="00441CD3" w:rsidRDefault="00750D83" w:rsidP="001F0CA0">
      <w:pPr>
        <w:pStyle w:val="Helvetica"/>
      </w:pPr>
      <w:r w:rsidRPr="00441CD3">
        <w:t>HISTORICAL PULMONARY FUNCTION TEST PROCEDURE</w:t>
      </w:r>
    </w:p>
    <w:p w:rsidR="00750D83" w:rsidRPr="00441CD3" w:rsidRDefault="00750D83" w:rsidP="001F0CA0">
      <w:pPr>
        <w:pStyle w:val="Helvetica"/>
      </w:pPr>
      <w:r w:rsidRPr="00441CD3">
        <w:t>HISTORICAL RHEUMATOLOGY PROCEDURE</w:t>
      </w:r>
    </w:p>
    <w:p w:rsidR="00750D83" w:rsidRPr="00441CD3" w:rsidRDefault="00750D83" w:rsidP="001F0CA0">
      <w:pPr>
        <w:pStyle w:val="Helvetica"/>
      </w:pPr>
      <w:r w:rsidRPr="00441CD3">
        <w:t>LR AUTOPSY REPORT</w:t>
      </w:r>
    </w:p>
    <w:p w:rsidR="00750D83" w:rsidRPr="00441CD3" w:rsidRDefault="00750D83" w:rsidP="001F0CA0">
      <w:pPr>
        <w:pStyle w:val="Helvetica"/>
      </w:pPr>
      <w:r w:rsidRPr="00441CD3">
        <w:t>LR CYTOPATHOLOGY REPORT</w:t>
      </w:r>
    </w:p>
    <w:p w:rsidR="00750D83" w:rsidRPr="00441CD3" w:rsidRDefault="00750D83" w:rsidP="001F0CA0">
      <w:pPr>
        <w:pStyle w:val="Helvetica"/>
      </w:pPr>
      <w:r w:rsidRPr="00441CD3">
        <w:t>LR ELECTRON MICROSCOPY REPORT</w:t>
      </w:r>
    </w:p>
    <w:p w:rsidR="00750D83" w:rsidRPr="00441CD3" w:rsidRDefault="00750D83" w:rsidP="001F0CA0">
      <w:pPr>
        <w:pStyle w:val="Helvetica"/>
      </w:pPr>
      <w:r w:rsidRPr="00441CD3">
        <w:t>LR SURGICAL PATHOLOGY REPORT</w:t>
      </w:r>
    </w:p>
    <w:p w:rsidR="00750D83" w:rsidRPr="00441CD3" w:rsidRDefault="00750D83" w:rsidP="001F0CA0">
      <w:pPr>
        <w:pStyle w:val="Helvetica"/>
      </w:pPr>
      <w:r w:rsidRPr="00441CD3">
        <w:t>NURSE INTERPRETATIVE REPORT</w:t>
      </w:r>
    </w:p>
    <w:p w:rsidR="00750D83" w:rsidRPr="00441CD3" w:rsidRDefault="00750D83" w:rsidP="001F0CA0">
      <w:pPr>
        <w:pStyle w:val="Helvetica"/>
      </w:pPr>
      <w:r w:rsidRPr="00441CD3">
        <w:t>OPERATION REPORTS</w:t>
      </w:r>
    </w:p>
    <w:p w:rsidR="00750D83" w:rsidRPr="00441CD3" w:rsidRDefault="00750D83" w:rsidP="001F0CA0">
      <w:pPr>
        <w:pStyle w:val="Helvetica"/>
      </w:pPr>
      <w:r w:rsidRPr="00441CD3">
        <w:t>PATIENT RECORD FLAG CATEGORY I</w:t>
      </w:r>
    </w:p>
    <w:p w:rsidR="00131860" w:rsidRPr="00441CD3" w:rsidRDefault="00131860" w:rsidP="00131860">
      <w:pPr>
        <w:pStyle w:val="Helvetica"/>
      </w:pPr>
      <w:r w:rsidRPr="00441CD3">
        <w:t>PATIENT RECORD FLAG CATEGORY I - HIGH RISK FOR SUICIDE</w:t>
      </w:r>
    </w:p>
    <w:p w:rsidR="00BB002C" w:rsidRPr="00441CD3" w:rsidRDefault="00BB002C" w:rsidP="00BB002C">
      <w:pPr>
        <w:pStyle w:val="Helvetica"/>
        <w:rPr>
          <w:bCs w:val="0"/>
          <w:iCs w:val="0"/>
          <w:sz w:val="23"/>
          <w:szCs w:val="23"/>
          <w:lang w:eastAsia="en-US"/>
        </w:rPr>
      </w:pPr>
      <w:r w:rsidRPr="00441CD3">
        <w:rPr>
          <w:bCs w:val="0"/>
          <w:iCs w:val="0"/>
          <w:sz w:val="23"/>
          <w:szCs w:val="23"/>
          <w:lang w:eastAsia="en-US"/>
        </w:rPr>
        <w:t>PATIENT RECORD FLAG CATEGORY I – URGENT ADDRESS AS FEMALE</w:t>
      </w:r>
    </w:p>
    <w:p w:rsidR="00131860" w:rsidRPr="00441CD3" w:rsidRDefault="00131860" w:rsidP="00131860">
      <w:pPr>
        <w:suppressAutoHyphens w:val="0"/>
        <w:autoSpaceDE w:val="0"/>
        <w:autoSpaceDN w:val="0"/>
        <w:adjustRightInd w:val="0"/>
        <w:rPr>
          <w:bCs w:val="0"/>
          <w:iCs w:val="0"/>
          <w:color w:val="000000"/>
          <w:lang w:eastAsia="en-US"/>
        </w:rPr>
      </w:pPr>
      <w:r w:rsidRPr="00441CD3">
        <w:rPr>
          <w:bCs w:val="0"/>
          <w:iCs w:val="0"/>
          <w:color w:val="000000"/>
          <w:lang w:eastAsia="en-US"/>
        </w:rPr>
        <w:t>PATIENT RECORD FLAG CATEGORY I – MISSING PATIENT</w:t>
      </w:r>
    </w:p>
    <w:p w:rsidR="00D66549" w:rsidRPr="00441CD3" w:rsidRDefault="00D66549" w:rsidP="00D66549">
      <w:pPr>
        <w:pStyle w:val="Helvetica"/>
      </w:pPr>
      <w:r w:rsidRPr="00441CD3">
        <w:t>RISK OF CJD</w:t>
      </w:r>
    </w:p>
    <w:p w:rsidR="00750D83" w:rsidRPr="00441CD3" w:rsidRDefault="00750D83" w:rsidP="001F0CA0">
      <w:pPr>
        <w:pStyle w:val="Helvetica"/>
      </w:pPr>
      <w:r w:rsidRPr="00441CD3">
        <w:t xml:space="preserve">SCI CRAIG HANDICAP ASSESSMENT&amp;REPORTING TECHNIQUE-SHORT FORM  </w:t>
      </w:r>
    </w:p>
    <w:p w:rsidR="00750D83" w:rsidRPr="00441CD3" w:rsidRDefault="00750D83" w:rsidP="001F0CA0">
      <w:pPr>
        <w:pStyle w:val="Helvetica"/>
      </w:pPr>
      <w:r w:rsidRPr="00441CD3">
        <w:t xml:space="preserve">SCI DIENER SATISFACTION WITH LIFE SCALE </w:t>
      </w:r>
    </w:p>
    <w:p w:rsidR="00750D83" w:rsidRPr="00441CD3" w:rsidRDefault="00750D83" w:rsidP="001F0CA0">
      <w:pPr>
        <w:pStyle w:val="Helvetica"/>
      </w:pPr>
      <w:r w:rsidRPr="00441CD3">
        <w:t xml:space="preserve">SCI GENERAL NOTE  </w:t>
      </w:r>
    </w:p>
    <w:p w:rsidR="00750D83" w:rsidRPr="00441CD3" w:rsidRDefault="00750D83" w:rsidP="001F0CA0">
      <w:pPr>
        <w:pStyle w:val="Helvetica"/>
      </w:pPr>
      <w:r w:rsidRPr="00441CD3">
        <w:t xml:space="preserve">SCI FUNCTIONAL </w:t>
      </w:r>
      <w:smartTag w:uri="urn:schemas-microsoft-com:office:smarttags" w:element="place">
        <w:smartTag w:uri="urn:schemas-microsoft-com:office:smarttags" w:element="City">
          <w:r w:rsidRPr="00441CD3">
            <w:t>INDEPENDENCE</w:t>
          </w:r>
        </w:smartTag>
      </w:smartTag>
      <w:r w:rsidRPr="00441CD3">
        <w:t xml:space="preserve"> MEASURE</w:t>
      </w:r>
    </w:p>
    <w:p w:rsidR="00750D83" w:rsidRPr="00441CD3" w:rsidRDefault="00750D83" w:rsidP="001F0CA0">
      <w:pPr>
        <w:pStyle w:val="Helvetica"/>
      </w:pPr>
      <w:r w:rsidRPr="00441CD3">
        <w:t>WRIISC</w:t>
      </w:r>
      <w:r w:rsidR="0030231B" w:rsidRPr="00441CD3">
        <w:fldChar w:fldCharType="begin"/>
      </w:r>
      <w:r w:rsidRPr="00441CD3">
        <w:instrText xml:space="preserve"> XE "WRIISC" </w:instrText>
      </w:r>
      <w:r w:rsidR="0030231B" w:rsidRPr="00441CD3">
        <w:fldChar w:fldCharType="end"/>
      </w:r>
      <w:r w:rsidRPr="00441CD3">
        <w:t xml:space="preserve"> ASSESSMENT NOTE</w:t>
      </w:r>
    </w:p>
    <w:p w:rsidR="00750D83" w:rsidRPr="00441CD3" w:rsidRDefault="00750D83" w:rsidP="001F0CA0">
      <w:pPr>
        <w:pStyle w:val="Helvetica"/>
      </w:pPr>
      <w:r w:rsidRPr="00441CD3">
        <w:t>PROCEDURE REPORT</w:t>
      </w:r>
    </w:p>
    <w:p w:rsidR="00750D83" w:rsidRPr="00441CD3" w:rsidRDefault="00750D83" w:rsidP="001F0CA0">
      <w:pPr>
        <w:pStyle w:val="Helvetica"/>
      </w:pPr>
    </w:p>
    <w:p w:rsidR="00750D83" w:rsidRPr="00441CD3" w:rsidRDefault="00750D83" w:rsidP="001F0CA0">
      <w:pPr>
        <w:pStyle w:val="Note"/>
      </w:pPr>
      <w:r w:rsidRPr="00441CD3">
        <w:rPr>
          <w:rFonts w:ascii="Wingdings" w:hAnsi="Wingdings"/>
          <w:sz w:val="52"/>
          <w:szCs w:val="52"/>
        </w:rPr>
        <w:t></w:t>
      </w:r>
      <w:r w:rsidRPr="00441CD3">
        <w:tab/>
        <w:t>Note:</w:t>
      </w:r>
      <w:r w:rsidRPr="00441CD3">
        <w:tab/>
        <w:t>The HISTORICAL titles in document class HISTORICAL PROCEDURES</w:t>
      </w:r>
      <w:r w:rsidR="0030231B" w:rsidRPr="00441CD3">
        <w:fldChar w:fldCharType="begin"/>
      </w:r>
      <w:r w:rsidRPr="00441CD3">
        <w:instrText xml:space="preserve"> XE "HISTORICAL PROCEDURES" </w:instrText>
      </w:r>
      <w:r w:rsidR="0030231B" w:rsidRPr="00441CD3">
        <w:fldChar w:fldCharType="end"/>
      </w:r>
      <w:r w:rsidRPr="00441CD3">
        <w:t xml:space="preserve"> were created by patch TIU*1*182 with status INACTIVE. The status of these titles MUST REMAIN inactive in order to prevent users from entering notes on these titles.  All notes on these titles are auto-generated by the Medicine Conversion</w:t>
      </w:r>
      <w:r w:rsidR="0030231B" w:rsidRPr="00441CD3">
        <w:fldChar w:fldCharType="begin"/>
      </w:r>
      <w:r w:rsidRPr="00441CD3">
        <w:instrText xml:space="preserve"> XE "Medicine Conversion" </w:instrText>
      </w:r>
      <w:r w:rsidR="0030231B" w:rsidRPr="00441CD3">
        <w:fldChar w:fldCharType="end"/>
      </w:r>
      <w:r w:rsidRPr="00441CD3">
        <w:t xml:space="preserve"> patch MD*1*5.</w:t>
      </w:r>
    </w:p>
    <w:p w:rsidR="00750D83" w:rsidRPr="00441CD3" w:rsidRDefault="00750D83" w:rsidP="001F0CA0">
      <w:pPr>
        <w:pStyle w:val="Note"/>
      </w:pPr>
      <w:r w:rsidRPr="00441CD3">
        <w:rPr>
          <w:rFonts w:ascii="Wingdings" w:hAnsi="Wingdings"/>
          <w:sz w:val="52"/>
          <w:szCs w:val="52"/>
        </w:rPr>
        <w:t></w:t>
      </w:r>
      <w:r w:rsidRPr="00441CD3">
        <w:tab/>
        <w:t>Note:</w:t>
      </w:r>
      <w:r w:rsidRPr="00441CD3">
        <w:tab/>
        <w:t>The TIU document classes, user class, category I note title, and category I business rule installed by patches TIU*1*165 and USR*1*24 must not be modified in any way or Patient Record Flags may not work properly.</w:t>
      </w:r>
    </w:p>
    <w:p w:rsidR="00750D83" w:rsidRPr="00441CD3" w:rsidRDefault="00750D83" w:rsidP="001F0CA0">
      <w:pPr>
        <w:pStyle w:val="Helvetica"/>
      </w:pPr>
    </w:p>
    <w:p w:rsidR="009F6E19" w:rsidRPr="00441CD3" w:rsidRDefault="009F6E19" w:rsidP="009F6E19">
      <w:pPr>
        <w:pStyle w:val="Helvetica"/>
        <w:ind w:left="2160" w:hanging="2160"/>
      </w:pPr>
      <w:r w:rsidRPr="00441CD3">
        <w:rPr>
          <w:rFonts w:ascii="Wingdings" w:hAnsi="Wingdings"/>
          <w:b/>
          <w:sz w:val="52"/>
          <w:szCs w:val="52"/>
        </w:rPr>
        <w:t></w:t>
      </w:r>
      <w:r w:rsidRPr="00441CD3">
        <w:rPr>
          <w:b/>
        </w:rPr>
        <w:t>Note:</w:t>
      </w:r>
      <w:r w:rsidRPr="00441CD3">
        <w:tab/>
      </w:r>
      <w:bookmarkStart w:id="153" w:name="prf_cat1_HRMH"/>
      <w:bookmarkEnd w:id="153"/>
      <w:r w:rsidRPr="00441CD3">
        <w:t>PATIENT RECORD FLAG CATEGORY I - HIGH RISK FOR SUICIDE was created for the High Risk Mental Health Patient – Reminder and Flag. This new title is used with the new High Risk for Suicide PRF</w:t>
      </w:r>
    </w:p>
    <w:p w:rsidR="00BB002C" w:rsidRPr="00441CD3" w:rsidRDefault="00BB002C" w:rsidP="001B7975">
      <w:pPr>
        <w:ind w:left="2160" w:hanging="2070"/>
        <w:rPr>
          <w:bCs w:val="0"/>
          <w:iCs w:val="0"/>
          <w:sz w:val="23"/>
          <w:szCs w:val="23"/>
          <w:lang w:eastAsia="en-US"/>
        </w:rPr>
      </w:pPr>
      <w:r w:rsidRPr="00441CD3">
        <w:rPr>
          <w:rFonts w:ascii="Wingdings" w:hAnsi="Wingdings"/>
          <w:bCs w:val="0"/>
          <w:iCs w:val="0"/>
          <w:sz w:val="52"/>
          <w:szCs w:val="52"/>
          <w:lang w:eastAsia="en-US"/>
        </w:rPr>
        <w:t></w:t>
      </w:r>
      <w:r w:rsidRPr="00441CD3">
        <w:rPr>
          <w:b/>
          <w:iCs w:val="0"/>
          <w:sz w:val="23"/>
          <w:szCs w:val="23"/>
          <w:lang w:eastAsia="en-US"/>
        </w:rPr>
        <w:t xml:space="preserve">Note: </w:t>
      </w:r>
      <w:r w:rsidR="001B7975" w:rsidRPr="00441CD3">
        <w:rPr>
          <w:b/>
          <w:iCs w:val="0"/>
          <w:sz w:val="23"/>
          <w:szCs w:val="23"/>
          <w:lang w:eastAsia="en-US"/>
        </w:rPr>
        <w:tab/>
      </w:r>
      <w:r w:rsidRPr="00441CD3">
        <w:rPr>
          <w:bCs w:val="0"/>
          <w:iCs w:val="0"/>
          <w:sz w:val="23"/>
          <w:szCs w:val="23"/>
          <w:lang w:eastAsia="en-US"/>
        </w:rPr>
        <w:t xml:space="preserve">PATIENT RECORD FLAG CATEGORY I – URGENT ADDRESS AS FEMALE was created for the High Risk Mental Health Patient – Reminder and Flag Increment 6. This new title is used with the new URGENT ADDRESS AS FEMALE Suicide PRF, mandated by the Undersecretary of Health’s legal solution. </w:t>
      </w:r>
    </w:p>
    <w:p w:rsidR="00BB002C" w:rsidRPr="00441CD3" w:rsidRDefault="00BB002C" w:rsidP="001B7975">
      <w:pPr>
        <w:ind w:left="2160" w:hanging="2070"/>
        <w:rPr>
          <w:bCs w:val="0"/>
          <w:iCs w:val="0"/>
          <w:sz w:val="23"/>
          <w:szCs w:val="23"/>
          <w:lang w:eastAsia="en-US"/>
        </w:rPr>
      </w:pPr>
      <w:r w:rsidRPr="00441CD3">
        <w:rPr>
          <w:rFonts w:ascii="Wingdings" w:hAnsi="Wingdings"/>
          <w:bCs w:val="0"/>
          <w:iCs w:val="0"/>
          <w:sz w:val="52"/>
          <w:szCs w:val="52"/>
          <w:lang w:eastAsia="en-US"/>
        </w:rPr>
        <w:t></w:t>
      </w:r>
      <w:r w:rsidRPr="00441CD3">
        <w:rPr>
          <w:b/>
          <w:iCs w:val="0"/>
          <w:sz w:val="23"/>
          <w:szCs w:val="23"/>
          <w:lang w:eastAsia="en-US"/>
        </w:rPr>
        <w:t xml:space="preserve">Note: </w:t>
      </w:r>
      <w:r w:rsidR="001B7975" w:rsidRPr="00441CD3">
        <w:rPr>
          <w:b/>
          <w:iCs w:val="0"/>
          <w:sz w:val="23"/>
          <w:szCs w:val="23"/>
          <w:lang w:eastAsia="en-US"/>
        </w:rPr>
        <w:tab/>
      </w:r>
      <w:r w:rsidRPr="00441CD3">
        <w:rPr>
          <w:bCs w:val="0"/>
          <w:iCs w:val="0"/>
          <w:sz w:val="23"/>
          <w:szCs w:val="23"/>
          <w:lang w:eastAsia="en-US"/>
        </w:rPr>
        <w:t>PATIENT RECORD FLAG CATEGORY I – MISSING PATIENT was created for missing and wandering patients.  This new title is used with the Missing Patient, PRF</w:t>
      </w:r>
      <w:r w:rsidR="00B2470E" w:rsidRPr="00441CD3">
        <w:rPr>
          <w:bCs w:val="0"/>
          <w:iCs w:val="0"/>
          <w:sz w:val="23"/>
          <w:szCs w:val="23"/>
          <w:lang w:eastAsia="en-US"/>
        </w:rPr>
        <w:t>.</w:t>
      </w:r>
      <w:r w:rsidRPr="00441CD3">
        <w:rPr>
          <w:bCs w:val="0"/>
          <w:iCs w:val="0"/>
          <w:sz w:val="23"/>
          <w:szCs w:val="23"/>
          <w:lang w:eastAsia="en-US"/>
        </w:rPr>
        <w:t xml:space="preserve"> </w:t>
      </w:r>
    </w:p>
    <w:p w:rsidR="00BB002C" w:rsidRPr="00441CD3" w:rsidRDefault="00BB002C" w:rsidP="00BB002C">
      <w:pPr>
        <w:ind w:left="90"/>
      </w:pPr>
    </w:p>
    <w:p w:rsidR="00750D83" w:rsidRPr="00441CD3" w:rsidRDefault="00750D83" w:rsidP="00BB002C">
      <w:pPr>
        <w:ind w:left="90"/>
      </w:pPr>
      <w:r w:rsidRPr="00441CD3">
        <w:rPr>
          <w:b/>
        </w:rPr>
        <w:t>Patch TIU*1*159</w:t>
      </w:r>
      <w:r w:rsidRPr="00441CD3">
        <w:t xml:space="preserve"> implements the War-Related Illness and </w:t>
      </w:r>
      <w:smartTag w:uri="urn:schemas-microsoft-com:office:smarttags" w:element="place">
        <w:smartTag w:uri="urn:schemas-microsoft-com:office:smarttags" w:element="PlaceName">
          <w:r w:rsidRPr="00441CD3">
            <w:t>Injury</w:t>
          </w:r>
        </w:smartTag>
        <w:r w:rsidRPr="00441CD3">
          <w:t xml:space="preserve"> </w:t>
        </w:r>
        <w:smartTag w:uri="urn:schemas-microsoft-com:office:smarttags" w:element="PlaceName">
          <w:r w:rsidRPr="00441CD3">
            <w:t>Study</w:t>
          </w:r>
        </w:smartTag>
        <w:r w:rsidRPr="00441CD3">
          <w:t xml:space="preserve"> </w:t>
        </w:r>
        <w:smartTag w:uri="urn:schemas-microsoft-com:office:smarttags" w:element="PlaceType">
          <w:r w:rsidRPr="00441CD3">
            <w:t>Centers</w:t>
          </w:r>
        </w:smartTag>
      </w:smartTag>
      <w:r w:rsidRPr="00441CD3">
        <w:t xml:space="preserve"> (WRIISC</w:t>
      </w:r>
      <w:r w:rsidR="0030231B" w:rsidRPr="00441CD3">
        <w:fldChar w:fldCharType="begin"/>
      </w:r>
      <w:r w:rsidRPr="00441CD3">
        <w:instrText xml:space="preserve"> XE "WRIISC" </w:instrText>
      </w:r>
      <w:r w:rsidR="0030231B" w:rsidRPr="00441CD3">
        <w:fldChar w:fldCharType="end"/>
      </w:r>
      <w:r w:rsidRPr="00441CD3">
        <w:t xml:space="preserve"> pronounced “risk”) note title and template. The associated note title is WRIISC</w:t>
      </w:r>
      <w:r w:rsidR="0030231B" w:rsidRPr="00441CD3">
        <w:fldChar w:fldCharType="begin"/>
      </w:r>
      <w:r w:rsidRPr="00441CD3">
        <w:instrText xml:space="preserve"> XE "WRIISC" </w:instrText>
      </w:r>
      <w:r w:rsidR="0030231B" w:rsidRPr="00441CD3">
        <w:fldChar w:fldCharType="end"/>
      </w:r>
      <w:r w:rsidR="009F6E19" w:rsidRPr="00441CD3">
        <w:t xml:space="preserve"> ASSESSMENT NOTE</w:t>
      </w:r>
      <w:r w:rsidRPr="00441CD3">
        <w:t xml:space="preserve">. This note is described in the memo </w:t>
      </w:r>
      <w:r w:rsidRPr="00441CD3">
        <w:rPr>
          <w:i/>
        </w:rPr>
        <w:t>Description of WRIISC Programs and Associated Referral Process</w:t>
      </w:r>
      <w:r w:rsidRPr="00441CD3">
        <w:t xml:space="preserve"> accompanying the patch. To get it to work properly a Clinical Coordinator authorized to edit shared templates must perform the following steps from the CPRS GUI:</w:t>
      </w:r>
    </w:p>
    <w:p w:rsidR="00F708AD" w:rsidRPr="00441CD3" w:rsidRDefault="00F708AD" w:rsidP="001F0CA0">
      <w:pPr>
        <w:pStyle w:val="ListMember"/>
      </w:pPr>
    </w:p>
    <w:p w:rsidR="00750D83" w:rsidRPr="00441CD3" w:rsidRDefault="00750D83" w:rsidP="00F708AD">
      <w:pPr>
        <w:pStyle w:val="ListMember"/>
        <w:numPr>
          <w:ilvl w:val="0"/>
          <w:numId w:val="34"/>
        </w:numPr>
      </w:pPr>
      <w:r w:rsidRPr="00441CD3">
        <w:t>Go to the Notes tab.</w:t>
      </w:r>
    </w:p>
    <w:p w:rsidR="00750D83" w:rsidRPr="00441CD3" w:rsidRDefault="00750D83" w:rsidP="00F708AD">
      <w:pPr>
        <w:pStyle w:val="ListMember"/>
        <w:numPr>
          <w:ilvl w:val="0"/>
          <w:numId w:val="34"/>
        </w:numPr>
      </w:pPr>
      <w:r w:rsidRPr="00441CD3">
        <w:t>From the Options menu, select Edit Shared Templates.</w:t>
      </w:r>
    </w:p>
    <w:p w:rsidR="00750D83" w:rsidRPr="00441CD3" w:rsidRDefault="00750D83" w:rsidP="00F708AD">
      <w:pPr>
        <w:pStyle w:val="ListMember"/>
        <w:numPr>
          <w:ilvl w:val="0"/>
          <w:numId w:val="34"/>
        </w:numPr>
      </w:pPr>
      <w:r w:rsidRPr="00441CD3">
        <w:t>In the Shared Templates pane highlight document Titles.</w:t>
      </w:r>
    </w:p>
    <w:p w:rsidR="00750D83" w:rsidRPr="00441CD3" w:rsidRDefault="00750D83" w:rsidP="00F708AD">
      <w:pPr>
        <w:pStyle w:val="ListMember"/>
        <w:numPr>
          <w:ilvl w:val="0"/>
          <w:numId w:val="34"/>
        </w:numPr>
      </w:pPr>
      <w:r w:rsidRPr="00441CD3">
        <w:t>From the Tools menu select Import Template.</w:t>
      </w:r>
    </w:p>
    <w:p w:rsidR="00750D83" w:rsidRPr="00441CD3" w:rsidRDefault="00750D83" w:rsidP="00F708AD">
      <w:pPr>
        <w:pStyle w:val="ListMember"/>
        <w:numPr>
          <w:ilvl w:val="0"/>
          <w:numId w:val="34"/>
        </w:numPr>
      </w:pPr>
      <w:r w:rsidRPr="00441CD3">
        <w:t xml:space="preserve">Select </w:t>
      </w:r>
      <w:r w:rsidRPr="00441CD3">
        <w:rPr>
          <w:rFonts w:ascii="TimesNewRomanPSMT" w:hAnsi="TimesNewRomanPSMT" w:cs="TimesNewRomanPSMT"/>
          <w:color w:val="000000"/>
        </w:rPr>
        <w:t>WRIISCASSESSMENT.TXML</w:t>
      </w:r>
      <w:r w:rsidRPr="00441CD3">
        <w:rPr>
          <w:color w:val="000000"/>
        </w:rPr>
        <w:t xml:space="preserve"> </w:t>
      </w:r>
      <w:r w:rsidRPr="00441CD3">
        <w:t>and press Open.</w:t>
      </w:r>
    </w:p>
    <w:p w:rsidR="00750D83" w:rsidRPr="00441CD3" w:rsidRDefault="00750D83" w:rsidP="00F708AD">
      <w:pPr>
        <w:pStyle w:val="ListMember"/>
        <w:numPr>
          <w:ilvl w:val="0"/>
          <w:numId w:val="34"/>
        </w:numPr>
      </w:pPr>
      <w:r w:rsidRPr="00441CD3">
        <w:t>Highlight the WRIISC ASSESSMENT template.</w:t>
      </w:r>
    </w:p>
    <w:p w:rsidR="00750D83" w:rsidRPr="00441CD3" w:rsidRDefault="00750D83" w:rsidP="00F708AD">
      <w:pPr>
        <w:pStyle w:val="ListMember"/>
        <w:numPr>
          <w:ilvl w:val="0"/>
          <w:numId w:val="34"/>
        </w:numPr>
      </w:pPr>
      <w:r w:rsidRPr="00441CD3">
        <w:t>In the Associated Title list box, select WRIISC ASSESSMENT NOTE.</w:t>
      </w:r>
    </w:p>
    <w:p w:rsidR="00750D83" w:rsidRPr="00441CD3" w:rsidRDefault="00750D83" w:rsidP="00F708AD">
      <w:pPr>
        <w:pStyle w:val="ListMember"/>
        <w:numPr>
          <w:ilvl w:val="0"/>
          <w:numId w:val="34"/>
        </w:numPr>
      </w:pPr>
      <w:r w:rsidRPr="00441CD3">
        <w:t>Press OK.</w:t>
      </w:r>
    </w:p>
    <w:p w:rsidR="00750D83" w:rsidRPr="00441CD3" w:rsidRDefault="00750D83" w:rsidP="001F0CA0">
      <w:pPr>
        <w:pStyle w:val="Helvetica"/>
      </w:pPr>
    </w:p>
    <w:p w:rsidR="00750D83" w:rsidRPr="00441CD3" w:rsidRDefault="00750D83" w:rsidP="001F0CA0">
      <w:pPr>
        <w:pStyle w:val="Helvetica"/>
      </w:pPr>
      <w:r w:rsidRPr="00441CD3">
        <w:t xml:space="preserve">Once these steps have been performed, the template and note title will work for all CPRS users. Further information about setting up shared templates is available in the </w:t>
      </w:r>
      <w:r w:rsidRPr="00441CD3">
        <w:rPr>
          <w:i/>
        </w:rPr>
        <w:t>Computerized Patient Record System (CPRS) User Guide</w:t>
      </w:r>
      <w:r w:rsidRPr="00441CD3">
        <w:t xml:space="preserve"> in the section on Creating Personal Document Templates.</w:t>
      </w:r>
    </w:p>
    <w:p w:rsidR="00750D83" w:rsidRPr="00441CD3" w:rsidRDefault="00750D83" w:rsidP="001F0CA0">
      <w:pPr>
        <w:pStyle w:val="Helvetica"/>
      </w:pPr>
    </w:p>
    <w:p w:rsidR="002812A9" w:rsidRPr="00441CD3" w:rsidRDefault="002812A9" w:rsidP="002812A9">
      <w:r w:rsidRPr="00441CD3">
        <w:t xml:space="preserve">  </w:t>
      </w:r>
    </w:p>
    <w:p w:rsidR="002812A9" w:rsidRPr="00441CD3" w:rsidRDefault="002812A9" w:rsidP="009F6E19">
      <w:r w:rsidRPr="00441CD3">
        <w:rPr>
          <w:b/>
        </w:rPr>
        <w:t xml:space="preserve"> </w:t>
      </w:r>
      <w:bookmarkStart w:id="154" w:name="rescindAdvancedir"/>
      <w:bookmarkStart w:id="155" w:name="Page195"/>
      <w:bookmarkEnd w:id="154"/>
      <w:bookmarkEnd w:id="155"/>
      <w:r w:rsidRPr="00441CD3">
        <w:rPr>
          <w:b/>
        </w:rPr>
        <w:t>Patch TIU*1*261</w:t>
      </w:r>
      <w:r w:rsidRPr="00441CD3">
        <w:t xml:space="preserve"> permits an authorized user to rescind an Advance Directive document by changing the title to RESCINDED ADVANCE DIRECTIVE.  </w:t>
      </w:r>
    </w:p>
    <w:p w:rsidR="002812A9" w:rsidRPr="00441CD3" w:rsidRDefault="002812A9" w:rsidP="009F6E19"/>
    <w:p w:rsidR="002812A9" w:rsidRPr="00441CD3" w:rsidRDefault="002812A9" w:rsidP="009F6E19">
      <w:r w:rsidRPr="00441CD3">
        <w:t>Patch TIU*1*261 supports Imaging patch MAG*3.0*121, which provides the ability to wat</w:t>
      </w:r>
      <w:r w:rsidR="00AF1CA1" w:rsidRPr="00441CD3">
        <w:t>ermark images</w:t>
      </w:r>
      <w:r w:rsidRPr="00441CD3">
        <w:t xml:space="preserve"> "RESCINDED".</w:t>
      </w:r>
    </w:p>
    <w:p w:rsidR="002812A9" w:rsidRPr="00441CD3" w:rsidRDefault="002812A9" w:rsidP="009F6E19"/>
    <w:p w:rsidR="002812A9" w:rsidRPr="00441CD3" w:rsidRDefault="009F305B" w:rsidP="009F6E19">
      <w:r w:rsidRPr="00441CD3">
        <w:rPr>
          <w:rFonts w:ascii="Wingdings" w:hAnsi="Wingdings"/>
          <w:sz w:val="52"/>
          <w:szCs w:val="52"/>
        </w:rPr>
        <w:br w:type="page"/>
      </w:r>
      <w:r w:rsidR="00082436" w:rsidRPr="00441CD3">
        <w:rPr>
          <w:rFonts w:ascii="Wingdings" w:hAnsi="Wingdings"/>
          <w:sz w:val="52"/>
          <w:szCs w:val="52"/>
        </w:rPr>
        <w:t></w:t>
      </w:r>
      <w:r w:rsidR="00082436" w:rsidRPr="00441CD3">
        <w:tab/>
      </w:r>
      <w:r w:rsidR="00082436" w:rsidRPr="00441CD3">
        <w:rPr>
          <w:b/>
        </w:rPr>
        <w:t xml:space="preserve">Note: </w:t>
      </w:r>
      <w:r w:rsidR="002812A9" w:rsidRPr="00441CD3">
        <w:rPr>
          <w:b/>
        </w:rPr>
        <w:t>EXACT TITLE NAMES are REQUIRED</w:t>
      </w:r>
    </w:p>
    <w:p w:rsidR="002812A9" w:rsidRPr="00441CD3" w:rsidRDefault="002812A9" w:rsidP="009F6E19"/>
    <w:p w:rsidR="002812A9" w:rsidRPr="00441CD3" w:rsidRDefault="002812A9" w:rsidP="009F6E19">
      <w:r w:rsidRPr="00441CD3">
        <w:t>The title of the Advance Directive to be rescinded must be ADVANCE DIRECTIVE</w:t>
      </w:r>
    </w:p>
    <w:p w:rsidR="002812A9" w:rsidRPr="00441CD3" w:rsidRDefault="002812A9" w:rsidP="009F6E19">
      <w:r w:rsidRPr="00441CD3">
        <w:t xml:space="preserve"> The title it is changed to when it is being rescinded must be RESCINDED ADVANCE DIRECTIVE</w:t>
      </w:r>
    </w:p>
    <w:p w:rsidR="002812A9" w:rsidRPr="00441CD3" w:rsidRDefault="002812A9" w:rsidP="009F6E19"/>
    <w:p w:rsidR="002812A9" w:rsidRPr="00441CD3" w:rsidRDefault="002812A9" w:rsidP="009F6E19">
      <w:r w:rsidRPr="00441CD3">
        <w:t xml:space="preserve"> Both LOCAL and National Standard titles must be as above.  Variations on either title will cause the Change Title action to fail to watermark images as rescinded.</w:t>
      </w:r>
    </w:p>
    <w:p w:rsidR="002812A9" w:rsidRPr="00441CD3" w:rsidRDefault="002812A9" w:rsidP="009F6E19">
      <w:r w:rsidRPr="00441CD3">
        <w:t xml:space="preserve"> These exact titles are required by policy.  See the VHA HANDBOOK 1004.02 section on Advance Directives:</w:t>
      </w:r>
    </w:p>
    <w:p w:rsidR="002812A9" w:rsidRPr="00441CD3" w:rsidRDefault="002812A9" w:rsidP="009F6E19">
      <w:r w:rsidRPr="00441CD3">
        <w:t xml:space="preserve">   </w:t>
      </w:r>
      <w:hyperlink r:id="rId50" w:history="1">
        <w:r w:rsidRPr="00441CD3">
          <w:rPr>
            <w:rStyle w:val="Hyperlink"/>
          </w:rPr>
          <w:t>http://vaww1.va.gov/vhapublications/ViewPublication.asp?pub_ID=2042</w:t>
        </w:r>
      </w:hyperlink>
    </w:p>
    <w:p w:rsidR="00793890" w:rsidRPr="00441CD3" w:rsidRDefault="002812A9" w:rsidP="009F6E19">
      <w:pPr>
        <w:rPr>
          <w:rFonts w:ascii="r_ansi" w:hAnsi="r_ansi" w:cs="r_ansi"/>
          <w:sz w:val="20"/>
          <w:szCs w:val="20"/>
        </w:rPr>
      </w:pPr>
      <w:r w:rsidRPr="00441CD3">
        <w:rPr>
          <w:rFonts w:ascii="r_ansi" w:hAnsi="r_ansi" w:cs="r_ansi"/>
          <w:sz w:val="20"/>
          <w:szCs w:val="20"/>
        </w:rPr>
        <w:t xml:space="preserve"> </w:t>
      </w:r>
    </w:p>
    <w:p w:rsidR="00750D83" w:rsidRPr="00441CD3" w:rsidRDefault="00793890" w:rsidP="00B71EBC">
      <w:pPr>
        <w:pStyle w:val="Heading1"/>
      </w:pPr>
      <w:r w:rsidRPr="00441CD3">
        <w:rPr>
          <w:rFonts w:ascii="r_ansi" w:hAnsi="r_ansi" w:cs="r_ansi"/>
          <w:sz w:val="20"/>
          <w:szCs w:val="20"/>
        </w:rPr>
        <w:br w:type="page"/>
      </w:r>
      <w:bookmarkStart w:id="156" w:name="_Toc487032650"/>
      <w:r w:rsidR="00750D83" w:rsidRPr="00441CD3">
        <w:t>Chapter 15: TIU Alert Tools</w:t>
      </w:r>
      <w:bookmarkEnd w:id="156"/>
      <w:r w:rsidR="0030231B" w:rsidRPr="00441CD3">
        <w:fldChar w:fldCharType="begin"/>
      </w:r>
      <w:r w:rsidR="00750D83" w:rsidRPr="00441CD3">
        <w:instrText xml:space="preserve"> XE "Alert Tools" </w:instrText>
      </w:r>
      <w:r w:rsidR="0030231B" w:rsidRPr="00441CD3">
        <w:fldChar w:fldCharType="end"/>
      </w:r>
    </w:p>
    <w:p w:rsidR="00793890" w:rsidRPr="00441CD3" w:rsidRDefault="00793890" w:rsidP="001F0CA0"/>
    <w:p w:rsidR="00750D83" w:rsidRPr="00441CD3" w:rsidRDefault="00750D83" w:rsidP="001F0CA0">
      <w:r w:rsidRPr="00441CD3">
        <w:t>Starting with patch TIU*1*158</w:t>
      </w:r>
      <w:r w:rsidR="0030231B" w:rsidRPr="00441CD3">
        <w:fldChar w:fldCharType="begin"/>
      </w:r>
      <w:r w:rsidRPr="00441CD3">
        <w:instrText xml:space="preserve"> XE "TIU*1*158" </w:instrText>
      </w:r>
      <w:r w:rsidR="0030231B" w:rsidRPr="00441CD3">
        <w:fldChar w:fldCharType="end"/>
      </w:r>
      <w:r w:rsidRPr="00441CD3">
        <w:t>, there is a new option in the TIU Management Menu that allows refresh and manipulation of TIU alerts, especially with respect to signatures</w:t>
      </w:r>
      <w:r w:rsidR="0030231B" w:rsidRPr="00441CD3">
        <w:fldChar w:fldCharType="begin"/>
      </w:r>
      <w:r w:rsidRPr="00441CD3">
        <w:instrText xml:space="preserve"> XE "signatures" </w:instrText>
      </w:r>
      <w:r w:rsidR="0030231B" w:rsidRPr="00441CD3">
        <w:fldChar w:fldCharType="end"/>
      </w:r>
      <w:r w:rsidRPr="00441CD3">
        <w:t xml:space="preserve">. These tools are designed to assist CACs, and other users with TIU management responsibilities, to help control the backlog of unsigned notes. It accomplishes this by providing flexible control over alert generation. </w:t>
      </w:r>
    </w:p>
    <w:p w:rsidR="00750D83" w:rsidRPr="00441CD3" w:rsidRDefault="00750D83" w:rsidP="001F0CA0"/>
    <w:p w:rsidR="00750D83" w:rsidRPr="00441CD3" w:rsidRDefault="00750D83" w:rsidP="001F0CA0">
      <w:r w:rsidRPr="00441CD3">
        <w:t>The following actions are available:</w:t>
      </w:r>
    </w:p>
    <w:p w:rsidR="00750D83" w:rsidRPr="00441CD3" w:rsidRDefault="00750D83" w:rsidP="00A162FD">
      <w:pPr>
        <w:pStyle w:val="ListHanging"/>
        <w:ind w:left="2160"/>
      </w:pPr>
      <w:r w:rsidRPr="00441CD3">
        <w:t>BROWSE DOCUMENT—If authorized, presents a read only view of a selected document.</w:t>
      </w:r>
    </w:p>
    <w:p w:rsidR="00750D83" w:rsidRPr="00441CD3" w:rsidRDefault="00750D83" w:rsidP="00A162FD">
      <w:pPr>
        <w:pStyle w:val="ListHanging"/>
        <w:ind w:left="2160"/>
      </w:pPr>
      <w:r w:rsidRPr="00441CD3">
        <w:t>CHANGE VIEW—Allows entry new search criteria.</w:t>
      </w:r>
    </w:p>
    <w:p w:rsidR="00750D83" w:rsidRPr="00441CD3" w:rsidRDefault="00750D83" w:rsidP="00A162FD">
      <w:pPr>
        <w:pStyle w:val="ListHanging"/>
        <w:ind w:left="2160"/>
      </w:pPr>
      <w:r w:rsidRPr="00441CD3">
        <w:t>COMBINATION ALERTS—Allows the sending of new alerts for single or multiple documents to the expected signers (AUTHOR/ DICTATOR, EXPECTED COSIGNER/ATTENDING PHYSICIAN, and ADDITIONAL SIGNER(S)) and one or more third parties. RESEND rules outlined below apply for a document's expected signers.</w:t>
      </w:r>
    </w:p>
    <w:p w:rsidR="00750D83" w:rsidRPr="00441CD3" w:rsidRDefault="00750D83" w:rsidP="00A162FD">
      <w:pPr>
        <w:pStyle w:val="ListHanging"/>
        <w:ind w:left="2160"/>
      </w:pPr>
      <w:r w:rsidRPr="00441CD3">
        <w:t>DELETE ALERTS—Allows deletion of all the alerts for a single or multiple documents.</w:t>
      </w:r>
    </w:p>
    <w:p w:rsidR="00750D83" w:rsidRPr="00441CD3" w:rsidRDefault="00750D83" w:rsidP="00A162FD">
      <w:pPr>
        <w:pStyle w:val="ListHanging"/>
        <w:ind w:left="2160"/>
      </w:pPr>
      <w:r w:rsidRPr="00441CD3">
        <w:t>DETAILED DISPLAY—If authorized, allows the viewing of document details.</w:t>
      </w:r>
    </w:p>
    <w:p w:rsidR="00750D83" w:rsidRPr="00441CD3" w:rsidRDefault="00750D83" w:rsidP="00A162FD">
      <w:pPr>
        <w:pStyle w:val="ListHanging"/>
        <w:ind w:left="2160"/>
      </w:pPr>
      <w:r w:rsidRPr="00441CD3">
        <w:t>EDIT DOCUMENT—If authorized, allows the editing a selected TIU document.</w:t>
      </w:r>
    </w:p>
    <w:p w:rsidR="00750D83" w:rsidRPr="00441CD3" w:rsidRDefault="00750D83" w:rsidP="00A162FD">
      <w:pPr>
        <w:pStyle w:val="ListHanging"/>
        <w:ind w:left="2160"/>
      </w:pPr>
      <w:r w:rsidRPr="00441CD3">
        <w:t>IDENTIFY SIGNERS—If authorized, allows the editing of the expected signers of a TIU document and removal of additional signers.</w:t>
      </w:r>
    </w:p>
    <w:p w:rsidR="00750D83" w:rsidRPr="00441CD3" w:rsidRDefault="00750D83" w:rsidP="00A162FD">
      <w:pPr>
        <w:pStyle w:val="ListHanging"/>
        <w:ind w:left="2160"/>
      </w:pPr>
      <w:r w:rsidRPr="00441CD3">
        <w:t>RESEND ALERTS—Allows the regeneration of alerts for a single document or multiple documents; all alerts associated with each document are deleted before being resent. Previously sent 3rd Party Alerts would be deleted and need to be resent. Alerts are sent appropriate to the document's status and only to expected signers as follows:</w:t>
      </w:r>
    </w:p>
    <w:p w:rsidR="00750D83" w:rsidRPr="00441CD3" w:rsidRDefault="00750D83" w:rsidP="00A162FD">
      <w:pPr>
        <w:pStyle w:val="ListHanging"/>
        <w:ind w:left="2160"/>
      </w:pPr>
      <w:r w:rsidRPr="00441CD3">
        <w:t xml:space="preserve">                        The Author/Dictator &amp; Expected Co-signer/Attending—only receive alerts if they have not signed.</w:t>
      </w:r>
    </w:p>
    <w:p w:rsidR="00750D83" w:rsidRPr="00441CD3" w:rsidRDefault="00750D83" w:rsidP="00A162FD">
      <w:pPr>
        <w:pStyle w:val="ListHanging"/>
        <w:ind w:left="2160"/>
      </w:pPr>
      <w:r w:rsidRPr="00441CD3">
        <w:t xml:space="preserve">                        Additional Signer(s)—will only receive alerts if the document has been signed.</w:t>
      </w:r>
    </w:p>
    <w:p w:rsidR="00750D83" w:rsidRPr="00441CD3" w:rsidRDefault="00750D83" w:rsidP="00A162FD">
      <w:pPr>
        <w:pStyle w:val="ListHanging"/>
        <w:ind w:left="2160"/>
      </w:pPr>
      <w:r w:rsidRPr="00441CD3">
        <w:t>THIRD PARTY ALERTS—Allows the sending of new alerts for a single document or multiple documents to one or more third parties regardless of the document's status.</w:t>
      </w:r>
    </w:p>
    <w:p w:rsidR="00750D83" w:rsidRPr="00441CD3" w:rsidRDefault="00750D83" w:rsidP="001F0CA0"/>
    <w:p w:rsidR="00750D83" w:rsidRPr="00441CD3" w:rsidRDefault="00750D83" w:rsidP="001F0CA0">
      <w:r w:rsidRPr="00441CD3">
        <w:t>Business rules are checked and adhered to, so while anyone who has access to this option can use it, you may be blocked from certain functions such as viewing unsigned notes.</w:t>
      </w:r>
    </w:p>
    <w:p w:rsidR="00750D83" w:rsidRPr="00441CD3" w:rsidRDefault="00750D83" w:rsidP="001F0CA0"/>
    <w:p w:rsidR="00750D83" w:rsidRPr="00441CD3" w:rsidRDefault="00750D83" w:rsidP="001F0CA0">
      <w:r w:rsidRPr="00441CD3">
        <w:t>In the following example, TUI Alert Tools are accessed through the TIU Maintenance Menu [TIU IRM MAINTENANCE MENU], a year of notes are checked for Dr. Snow, then alerts are resent</w:t>
      </w:r>
      <w:r w:rsidR="0030231B" w:rsidRPr="00441CD3">
        <w:fldChar w:fldCharType="begin"/>
      </w:r>
      <w:r w:rsidRPr="00441CD3">
        <w:instrText xml:space="preserve"> XE "resend alerts" </w:instrText>
      </w:r>
      <w:r w:rsidR="0030231B" w:rsidRPr="00441CD3">
        <w:fldChar w:fldCharType="end"/>
      </w:r>
      <w:r w:rsidRPr="00441CD3">
        <w:t xml:space="preserve"> for an unsigned note:</w:t>
      </w:r>
    </w:p>
    <w:p w:rsidR="00750D83" w:rsidRPr="00441CD3" w:rsidRDefault="00750D83" w:rsidP="001F0CA0">
      <w:pPr>
        <w:pStyle w:val="capture"/>
        <w:rPr>
          <w:b/>
          <w:lang w:val="fr-CA"/>
        </w:rPr>
      </w:pPr>
      <w:r w:rsidRPr="00441CD3">
        <w:rPr>
          <w:lang w:val="fr-CA"/>
        </w:rPr>
        <w:t xml:space="preserve">Select TIU Maintenance Menu Option: </w:t>
      </w:r>
      <w:r w:rsidRPr="00441CD3">
        <w:rPr>
          <w:b/>
          <w:lang w:val="fr-CA"/>
        </w:rPr>
        <w:t>?</w:t>
      </w:r>
    </w:p>
    <w:p w:rsidR="00750D83" w:rsidRPr="00441CD3" w:rsidRDefault="00750D83" w:rsidP="001F0CA0">
      <w:pPr>
        <w:pStyle w:val="capture"/>
        <w:rPr>
          <w:lang w:val="fr-CA"/>
        </w:rPr>
      </w:pPr>
    </w:p>
    <w:p w:rsidR="00750D83" w:rsidRPr="00441CD3" w:rsidRDefault="00750D83" w:rsidP="001F0CA0">
      <w:pPr>
        <w:pStyle w:val="capture"/>
        <w:rPr>
          <w:lang w:val="fr-CA"/>
        </w:rPr>
      </w:pPr>
      <w:r w:rsidRPr="00441CD3">
        <w:rPr>
          <w:lang w:val="fr-CA"/>
        </w:rPr>
        <w:t xml:space="preserve">   1      TIU Parameters Menu ...</w:t>
      </w:r>
    </w:p>
    <w:p w:rsidR="00750D83" w:rsidRPr="00441CD3" w:rsidRDefault="00750D83" w:rsidP="001F0CA0">
      <w:pPr>
        <w:pStyle w:val="capture"/>
        <w:rPr>
          <w:lang w:val="fr-CA"/>
        </w:rPr>
      </w:pPr>
      <w:r w:rsidRPr="00441CD3">
        <w:rPr>
          <w:lang w:val="fr-CA"/>
        </w:rPr>
        <w:t xml:space="preserve">   2      Document Definitions (Manager) ...</w:t>
      </w:r>
    </w:p>
    <w:p w:rsidR="00750D83" w:rsidRPr="00441CD3" w:rsidRDefault="00750D83" w:rsidP="001F0CA0">
      <w:pPr>
        <w:pStyle w:val="capture"/>
      </w:pPr>
      <w:r w:rsidRPr="00441CD3">
        <w:rPr>
          <w:lang w:val="fr-CA"/>
        </w:rPr>
        <w:t xml:space="preserve">   </w:t>
      </w:r>
      <w:r w:rsidRPr="00441CD3">
        <w:t>3      User Class Management ...</w:t>
      </w:r>
    </w:p>
    <w:p w:rsidR="00750D83" w:rsidRPr="00441CD3" w:rsidRDefault="00750D83" w:rsidP="001F0CA0">
      <w:pPr>
        <w:pStyle w:val="capture"/>
      </w:pPr>
      <w:r w:rsidRPr="00441CD3">
        <w:t xml:space="preserve">   4      TIU Template Mgmt Functions ...</w:t>
      </w:r>
    </w:p>
    <w:p w:rsidR="00750D83" w:rsidRPr="00441CD3" w:rsidRDefault="00750D83" w:rsidP="001F0CA0">
      <w:pPr>
        <w:pStyle w:val="capture"/>
      </w:pPr>
      <w:r w:rsidRPr="00441CD3">
        <w:t xml:space="preserve">   5      TIU Alert Tools</w:t>
      </w:r>
    </w:p>
    <w:p w:rsidR="00750D83" w:rsidRPr="00441CD3" w:rsidRDefault="00750D83" w:rsidP="001F0CA0">
      <w:pPr>
        <w:pStyle w:val="capture"/>
      </w:pPr>
      <w:r w:rsidRPr="00441CD3">
        <w:t xml:space="preserve">   6      Active Title Cleanup Report [TIU ACTIVE TITLE CLEANUP]</w:t>
      </w:r>
    </w:p>
    <w:p w:rsidR="00750D83" w:rsidRPr="00441CD3" w:rsidRDefault="00750D83" w:rsidP="001F0CA0">
      <w:pPr>
        <w:pStyle w:val="capture"/>
      </w:pPr>
      <w:r w:rsidRPr="00441CD3">
        <w:t xml:space="preserve">   7      TIUHL7 Message Manager</w:t>
      </w:r>
    </w:p>
    <w:p w:rsidR="00D81690" w:rsidRPr="00441CD3" w:rsidRDefault="00145612" w:rsidP="00D81690">
      <w:pPr>
        <w:pStyle w:val="capture"/>
      </w:pPr>
      <w:r w:rsidRPr="00441CD3">
        <w:t xml:space="preserve">   </w:t>
      </w:r>
      <w:bookmarkStart w:id="157" w:name="p200"/>
      <w:bookmarkStart w:id="158" w:name="p203"/>
      <w:bookmarkEnd w:id="157"/>
      <w:bookmarkEnd w:id="158"/>
      <w:r w:rsidR="00D81690" w:rsidRPr="00441CD3">
        <w:t>8      Title Mapping Utilities ...</w:t>
      </w:r>
    </w:p>
    <w:p w:rsidR="00D81690" w:rsidRPr="00441CD3" w:rsidRDefault="00D81690" w:rsidP="00D81690">
      <w:pPr>
        <w:pStyle w:val="capture"/>
      </w:pPr>
      <w:r w:rsidRPr="00441CD3">
        <w:t xml:space="preserve">   9      Text Event Edit</w:t>
      </w:r>
    </w:p>
    <w:p w:rsidR="00D81690" w:rsidRPr="00441CD3" w:rsidRDefault="00D81690" w:rsidP="00D81690">
      <w:pPr>
        <w:pStyle w:val="capture"/>
      </w:pPr>
      <w:r w:rsidRPr="00441CD3">
        <w:t xml:space="preserve">   10     Unauthorized Abbreviations (Enter/Edit)</w:t>
      </w:r>
    </w:p>
    <w:p w:rsidR="00D81690" w:rsidRPr="00441CD3" w:rsidRDefault="00D81690" w:rsidP="00D81690">
      <w:pPr>
        <w:pStyle w:val="capture"/>
      </w:pPr>
      <w:r w:rsidRPr="00441CD3">
        <w:t xml:space="preserve">   11     List Unauthorized Abbreviations</w:t>
      </w:r>
      <w:r w:rsidRPr="00441CD3" w:rsidDel="00754461">
        <w:t xml:space="preserve"> </w:t>
      </w:r>
    </w:p>
    <w:p w:rsidR="00750D83" w:rsidRPr="00441CD3" w:rsidRDefault="00750D83" w:rsidP="001F0CA0">
      <w:pPr>
        <w:pStyle w:val="capture"/>
      </w:pPr>
      <w:bookmarkStart w:id="159" w:name="TIU_1_296_E"/>
      <w:bookmarkStart w:id="160" w:name="Page197"/>
      <w:bookmarkStart w:id="161" w:name="Page198"/>
      <w:bookmarkEnd w:id="159"/>
      <w:bookmarkEnd w:id="160"/>
      <w:bookmarkEnd w:id="161"/>
    </w:p>
    <w:p w:rsidR="00750D83" w:rsidRPr="00441CD3" w:rsidRDefault="00750D83" w:rsidP="001F0CA0">
      <w:pPr>
        <w:pStyle w:val="capture"/>
      </w:pPr>
      <w:r w:rsidRPr="00441CD3">
        <w:t>Enter ?? for more options, ??? for brief descriptions, ?OPTION for help text.</w:t>
      </w:r>
    </w:p>
    <w:p w:rsidR="00750D83" w:rsidRPr="00441CD3" w:rsidRDefault="00750D83" w:rsidP="001F0CA0">
      <w:pPr>
        <w:pStyle w:val="capture"/>
      </w:pPr>
    </w:p>
    <w:p w:rsidR="00750D83" w:rsidRPr="00441CD3" w:rsidRDefault="00750D83" w:rsidP="001F0CA0">
      <w:pPr>
        <w:pStyle w:val="capture"/>
      </w:pPr>
      <w:r w:rsidRPr="00441CD3">
        <w:t xml:space="preserve">Select TIU Maintenance Menu Option: </w:t>
      </w:r>
      <w:r w:rsidRPr="00441CD3">
        <w:rPr>
          <w:b/>
        </w:rPr>
        <w:t>5</w:t>
      </w:r>
      <w:r w:rsidRPr="00441CD3">
        <w:t xml:space="preserve">  TIU Alert Tools</w:t>
      </w:r>
    </w:p>
    <w:p w:rsidR="00750D83" w:rsidRPr="00441CD3" w:rsidRDefault="00750D83" w:rsidP="001F0CA0">
      <w:pPr>
        <w:pStyle w:val="capture"/>
      </w:pPr>
    </w:p>
    <w:p w:rsidR="00750D83" w:rsidRPr="00441CD3" w:rsidRDefault="00750D83" w:rsidP="001F0CA0">
      <w:pPr>
        <w:pStyle w:val="capture"/>
        <w:rPr>
          <w:b/>
        </w:rPr>
      </w:pPr>
      <w:r w:rsidRPr="00441CD3">
        <w:t xml:space="preserve">Select DOCUMENT STATUS: UNSIGNED// </w:t>
      </w:r>
      <w:r w:rsidRPr="00441CD3">
        <w:rPr>
          <w:b/>
        </w:rPr>
        <w:t>?</w:t>
      </w:r>
    </w:p>
    <w:p w:rsidR="00750D83" w:rsidRPr="00441CD3" w:rsidRDefault="00750D83" w:rsidP="001F0CA0">
      <w:pPr>
        <w:pStyle w:val="capture"/>
      </w:pPr>
      <w:r w:rsidRPr="00441CD3">
        <w:t xml:space="preserve"> </w:t>
      </w:r>
    </w:p>
    <w:p w:rsidR="00750D83" w:rsidRPr="00441CD3" w:rsidRDefault="00750D83" w:rsidP="001F0CA0">
      <w:pPr>
        <w:pStyle w:val="capture"/>
      </w:pPr>
      <w:r w:rsidRPr="00441CD3">
        <w:t xml:space="preserve"> 1    undictated           5    unsigned             9    purged</w:t>
      </w:r>
    </w:p>
    <w:p w:rsidR="00750D83" w:rsidRPr="00441CD3" w:rsidRDefault="00750D83" w:rsidP="001F0CA0">
      <w:pPr>
        <w:pStyle w:val="capture"/>
      </w:pPr>
      <w:r w:rsidRPr="00441CD3">
        <w:t xml:space="preserve"> 2    untranscribed        6    uncosigned           10   deleted</w:t>
      </w:r>
    </w:p>
    <w:p w:rsidR="00750D83" w:rsidRPr="00441CD3" w:rsidRDefault="00750D83" w:rsidP="001F0CA0">
      <w:pPr>
        <w:pStyle w:val="capture"/>
      </w:pPr>
      <w:r w:rsidRPr="00441CD3">
        <w:t xml:space="preserve"> 3    unreleased           7    completed            11   retracted</w:t>
      </w:r>
    </w:p>
    <w:p w:rsidR="00750D83" w:rsidRPr="00441CD3" w:rsidRDefault="00750D83" w:rsidP="001F0CA0">
      <w:pPr>
        <w:pStyle w:val="capture"/>
      </w:pPr>
      <w:r w:rsidRPr="00441CD3">
        <w:t xml:space="preserve"> 4    unverified           8    amended</w:t>
      </w:r>
    </w:p>
    <w:p w:rsidR="00750D83" w:rsidRPr="00441CD3" w:rsidRDefault="00750D83" w:rsidP="001F0CA0">
      <w:pPr>
        <w:pStyle w:val="capture"/>
      </w:pPr>
      <w:r w:rsidRPr="00441CD3">
        <w:t xml:space="preserve"> </w:t>
      </w:r>
    </w:p>
    <w:p w:rsidR="00750D83" w:rsidRPr="00441CD3" w:rsidRDefault="00750D83" w:rsidP="001F0CA0">
      <w:pPr>
        <w:pStyle w:val="capture"/>
      </w:pPr>
      <w:r w:rsidRPr="00441CD3">
        <w:t xml:space="preserve"> Enter selection(s) by typing the name(s), number(s), or abbreviation(s).</w:t>
      </w:r>
    </w:p>
    <w:p w:rsidR="00750D83" w:rsidRPr="00441CD3" w:rsidRDefault="00750D83" w:rsidP="001F0CA0">
      <w:pPr>
        <w:pStyle w:val="capture"/>
      </w:pPr>
      <w:r w:rsidRPr="00441CD3">
        <w:t xml:space="preserve"> </w:t>
      </w:r>
    </w:p>
    <w:p w:rsidR="00750D83" w:rsidRPr="00441CD3" w:rsidRDefault="00750D83" w:rsidP="001F0CA0">
      <w:pPr>
        <w:pStyle w:val="capture"/>
      </w:pPr>
      <w:r w:rsidRPr="00441CD3">
        <w:t xml:space="preserve"> Select STATUS: UNSIGNED// </w:t>
      </w:r>
      <w:r w:rsidRPr="00441CD3">
        <w:rPr>
          <w:b/>
        </w:rPr>
        <w:t>ALL</w:t>
      </w:r>
      <w:r w:rsidRPr="00441CD3">
        <w:t xml:space="preserve">   undictated  untranscribed  unreleased  </w:t>
      </w:r>
    </w:p>
    <w:p w:rsidR="00750D83" w:rsidRPr="00441CD3" w:rsidRDefault="00750D83" w:rsidP="001F0CA0">
      <w:pPr>
        <w:pStyle w:val="capture"/>
      </w:pPr>
      <w:r w:rsidRPr="00441CD3">
        <w:t xml:space="preserve">                                 unverified  unsigned  uncosigned  completed </w:t>
      </w:r>
    </w:p>
    <w:p w:rsidR="00750D83" w:rsidRPr="00441CD3" w:rsidRDefault="00750D83" w:rsidP="001F0CA0">
      <w:pPr>
        <w:pStyle w:val="capture"/>
      </w:pPr>
      <w:r w:rsidRPr="00441CD3">
        <w:t xml:space="preserve">                                 amended  purged  deleted  retracted  </w:t>
      </w:r>
    </w:p>
    <w:p w:rsidR="00750D83" w:rsidRPr="00441CD3" w:rsidRDefault="00750D83" w:rsidP="001F0CA0">
      <w:pPr>
        <w:pStyle w:val="capture"/>
      </w:pPr>
      <w:r w:rsidRPr="00441CD3">
        <w:t xml:space="preserve"> </w:t>
      </w:r>
    </w:p>
    <w:p w:rsidR="00750D83" w:rsidRPr="00441CD3" w:rsidRDefault="00750D83" w:rsidP="001F0CA0">
      <w:pPr>
        <w:pStyle w:val="capture"/>
      </w:pPr>
      <w:r w:rsidRPr="00441CD3">
        <w:t xml:space="preserve"> Select SEARCH CATEGORY: AUTHOR// </w:t>
      </w:r>
      <w:r w:rsidRPr="00441CD3">
        <w:rPr>
          <w:b/>
        </w:rPr>
        <w:t>?</w:t>
      </w:r>
      <w:r w:rsidRPr="00441CD3">
        <w:t xml:space="preserve"> </w:t>
      </w:r>
    </w:p>
    <w:p w:rsidR="00750D83" w:rsidRPr="00441CD3" w:rsidRDefault="00750D83" w:rsidP="001F0CA0">
      <w:pPr>
        <w:pStyle w:val="capture"/>
      </w:pPr>
      <w:r w:rsidRPr="00441CD3">
        <w:t xml:space="preserve"> </w:t>
      </w:r>
    </w:p>
    <w:p w:rsidR="00750D83" w:rsidRPr="00441CD3" w:rsidRDefault="00750D83" w:rsidP="001F0CA0">
      <w:pPr>
        <w:pStyle w:val="capture"/>
      </w:pPr>
      <w:r w:rsidRPr="00441CD3">
        <w:t xml:space="preserve"> 1    Author               3    Expected Cosigner    5    Additional Signer</w:t>
      </w:r>
    </w:p>
    <w:p w:rsidR="00750D83" w:rsidRPr="00441CD3" w:rsidRDefault="00750D83" w:rsidP="001F0CA0">
      <w:pPr>
        <w:pStyle w:val="capture"/>
      </w:pPr>
      <w:r w:rsidRPr="00441CD3">
        <w:t xml:space="preserve"> 2    Dictator             4    Attending Physician</w:t>
      </w:r>
    </w:p>
    <w:p w:rsidR="00750D83" w:rsidRPr="00441CD3" w:rsidRDefault="00750D83" w:rsidP="001F0CA0">
      <w:pPr>
        <w:pStyle w:val="capture"/>
      </w:pPr>
      <w:r w:rsidRPr="00441CD3">
        <w:t xml:space="preserve"> </w:t>
      </w:r>
    </w:p>
    <w:p w:rsidR="00750D83" w:rsidRPr="00441CD3" w:rsidRDefault="00750D83" w:rsidP="001F0CA0">
      <w:pPr>
        <w:pStyle w:val="capture"/>
      </w:pPr>
      <w:r w:rsidRPr="00441CD3">
        <w:t xml:space="preserve"> Enter selection(s) by typing the name(s), number(s), or abbreviation(s).</w:t>
      </w:r>
    </w:p>
    <w:p w:rsidR="00750D83" w:rsidRPr="00441CD3" w:rsidRDefault="00750D83" w:rsidP="001F0CA0">
      <w:pPr>
        <w:pStyle w:val="capture"/>
      </w:pPr>
      <w:r w:rsidRPr="00441CD3">
        <w:t xml:space="preserve"> </w:t>
      </w:r>
    </w:p>
    <w:p w:rsidR="00750D83" w:rsidRPr="00441CD3" w:rsidRDefault="00750D83" w:rsidP="001F0CA0">
      <w:pPr>
        <w:pStyle w:val="capture"/>
      </w:pPr>
      <w:r w:rsidRPr="00441CD3">
        <w:t xml:space="preserve"> Select SEARCH CATEGORY: AUTHOR// </w:t>
      </w:r>
      <w:r w:rsidRPr="00441CD3">
        <w:rPr>
          <w:b/>
        </w:rPr>
        <w:t>ALL</w:t>
      </w:r>
      <w:r w:rsidRPr="00441CD3">
        <w:t xml:space="preserve">   Author  Dictator  Expected Cosigner  </w:t>
      </w:r>
    </w:p>
    <w:p w:rsidR="00750D83" w:rsidRPr="00441CD3" w:rsidRDefault="00750D83" w:rsidP="001F0CA0">
      <w:pPr>
        <w:pStyle w:val="capture"/>
      </w:pPr>
      <w:r w:rsidRPr="00441CD3">
        <w:t xml:space="preserve">                                        Attending Physician  </w:t>
      </w:r>
    </w:p>
    <w:p w:rsidR="00750D83" w:rsidRPr="00441CD3" w:rsidRDefault="00750D83" w:rsidP="001F0CA0">
      <w:pPr>
        <w:pStyle w:val="capture"/>
      </w:pPr>
      <w:r w:rsidRPr="00441CD3">
        <w:t xml:space="preserve">                                        Additional Signer  </w:t>
      </w:r>
    </w:p>
    <w:p w:rsidR="00750D83" w:rsidRPr="00441CD3" w:rsidRDefault="00750D83" w:rsidP="001F0CA0">
      <w:pPr>
        <w:pStyle w:val="capture"/>
      </w:pPr>
      <w:r w:rsidRPr="00441CD3">
        <w:t xml:space="preserve"> Select NEW PERSON: </w:t>
      </w:r>
      <w:r w:rsidRPr="00441CD3">
        <w:rPr>
          <w:b/>
        </w:rPr>
        <w:t>TIUPROVIDER,SE</w:t>
      </w:r>
      <w:r w:rsidRPr="00441CD3">
        <w:t>VEN       CRS          PHYSICIAN</w:t>
      </w:r>
    </w:p>
    <w:p w:rsidR="00750D83" w:rsidRPr="00441CD3" w:rsidRDefault="00750D83" w:rsidP="001F0CA0">
      <w:pPr>
        <w:pStyle w:val="capture"/>
      </w:pPr>
      <w:r w:rsidRPr="00441CD3">
        <w:t xml:space="preserve"> Start Reference Date [Time]: T-7//</w:t>
      </w:r>
      <w:r w:rsidRPr="00441CD3">
        <w:rPr>
          <w:b/>
        </w:rPr>
        <w:t>t-365</w:t>
      </w:r>
      <w:r w:rsidRPr="00441CD3">
        <w:t xml:space="preserve">  (JUN 04, 2002)</w:t>
      </w:r>
    </w:p>
    <w:p w:rsidR="00750D83" w:rsidRPr="00441CD3" w:rsidRDefault="00750D83" w:rsidP="001F0CA0">
      <w:pPr>
        <w:pStyle w:val="capture"/>
      </w:pPr>
      <w:r w:rsidRPr="00441CD3">
        <w:t xml:space="preserve">Ending Reference Date [Time]: Jun 04, 2003// </w:t>
      </w:r>
      <w:r w:rsidRPr="00441CD3">
        <w:rPr>
          <w:b/>
        </w:rPr>
        <w:t>&lt;Enter&gt;</w:t>
      </w:r>
      <w:r w:rsidRPr="00441CD3">
        <w:t xml:space="preserve"> (JUN 04, 2003)</w:t>
      </w:r>
    </w:p>
    <w:p w:rsidR="00750D83" w:rsidRPr="00441CD3" w:rsidRDefault="00750D83" w:rsidP="001F0CA0">
      <w:pPr>
        <w:pStyle w:val="capture"/>
      </w:pPr>
      <w:r w:rsidRPr="00441CD3">
        <w:t>Searching for the documents....</w:t>
      </w:r>
      <w:r w:rsidR="00A162FD" w:rsidRPr="00441CD3">
        <w:t xml:space="preserve"> </w:t>
      </w:r>
      <w:r w:rsidRPr="00441CD3">
        <w:t xml:space="preserve">TIU Alert Tools               Jun 04, 2003@14:01:48          Page:    1 of    1. </w:t>
      </w:r>
    </w:p>
    <w:p w:rsidR="00A162FD" w:rsidRPr="00441CD3" w:rsidRDefault="00A162FD" w:rsidP="00A162FD">
      <w:r w:rsidRPr="00441CD3">
        <w:br w:type="page"/>
      </w:r>
    </w:p>
    <w:p w:rsidR="00750D83" w:rsidRPr="00441CD3" w:rsidRDefault="00750D83" w:rsidP="001F0CA0">
      <w:pPr>
        <w:pStyle w:val="capture"/>
        <w:rPr>
          <w:u w:val="single"/>
        </w:rPr>
      </w:pPr>
      <w:r w:rsidRPr="00441CD3">
        <w:rPr>
          <w:u w:val="single"/>
        </w:rPr>
        <w:t>Clinical Documents                                                 5 Documents</w:t>
      </w:r>
    </w:p>
    <w:p w:rsidR="00750D83" w:rsidRPr="00441CD3" w:rsidRDefault="00750D83" w:rsidP="001F0CA0">
      <w:pPr>
        <w:pStyle w:val="capture"/>
      </w:pPr>
      <w:r w:rsidRPr="00441CD3">
        <w:t xml:space="preserve">   by (ADD'L SIGNER,AUTHOR,DICTATOR,EXPECTED COSIGNER,ATTENDING PHYSICIAN)</w:t>
      </w:r>
    </w:p>
    <w:p w:rsidR="00750D83" w:rsidRPr="00441CD3" w:rsidRDefault="00750D83" w:rsidP="001F0CA0">
      <w:pPr>
        <w:pStyle w:val="capture"/>
      </w:pPr>
      <w:r w:rsidRPr="00441CD3">
        <w:t xml:space="preserve">                for (TIUPROVIDER,SEVEN) from 06/04/02 to 06/04/03</w:t>
      </w:r>
    </w:p>
    <w:p w:rsidR="00750D83" w:rsidRPr="00441CD3" w:rsidRDefault="00750D83" w:rsidP="001F0CA0">
      <w:pPr>
        <w:pStyle w:val="capture"/>
        <w:rPr>
          <w:u w:val="single"/>
          <w:lang w:val="fr-CA"/>
        </w:rPr>
      </w:pPr>
      <w:r w:rsidRPr="00441CD3">
        <w:rPr>
          <w:u w:val="single"/>
        </w:rPr>
        <w:t xml:space="preserve">     </w:t>
      </w:r>
      <w:r w:rsidRPr="00441CD3">
        <w:rPr>
          <w:u w:val="single"/>
          <w:lang w:val="fr-CA"/>
        </w:rPr>
        <w:t>Patient               Document                        Ref Date  Status    .</w:t>
      </w:r>
    </w:p>
    <w:p w:rsidR="00750D83" w:rsidRPr="00441CD3" w:rsidRDefault="00750D83" w:rsidP="001F0CA0">
      <w:pPr>
        <w:pStyle w:val="capture"/>
      </w:pPr>
      <w:r w:rsidRPr="00441CD3">
        <w:t xml:space="preserve">1    TIUPATIENT,FO (T8832) OT ASSESSMENT NOTE              09/09/02  completed  </w:t>
      </w:r>
    </w:p>
    <w:p w:rsidR="00750D83" w:rsidRPr="00441CD3" w:rsidRDefault="00750D83" w:rsidP="001F0CA0">
      <w:pPr>
        <w:pStyle w:val="capture"/>
      </w:pPr>
      <w:r w:rsidRPr="00441CD3">
        <w:t xml:space="preserve">2    TIUPATIENT,FO (T8832) Cardiology Note                 09/23/02  unsigned   </w:t>
      </w:r>
    </w:p>
    <w:p w:rsidR="00750D83" w:rsidRPr="00441CD3" w:rsidRDefault="00750D83" w:rsidP="001F0CA0">
      <w:pPr>
        <w:pStyle w:val="capture"/>
      </w:pPr>
      <w:r w:rsidRPr="00441CD3">
        <w:t xml:space="preserve">3    TIUPATIENT,FI (T0150) ONE-PER-VISIT NOTE              12/18/02  completed  </w:t>
      </w:r>
    </w:p>
    <w:p w:rsidR="00750D83" w:rsidRPr="00441CD3" w:rsidRDefault="00750D83" w:rsidP="001F0CA0">
      <w:pPr>
        <w:pStyle w:val="capture"/>
      </w:pPr>
      <w:r w:rsidRPr="00441CD3">
        <w:t xml:space="preserve">4    TIUPATIENT,SI (T3323) Discharge Summary               02/27/03  unreleased </w:t>
      </w:r>
    </w:p>
    <w:p w:rsidR="00A162FD" w:rsidRPr="00441CD3" w:rsidRDefault="00750D83" w:rsidP="001F0CA0">
      <w:pPr>
        <w:pStyle w:val="capture"/>
      </w:pPr>
      <w:r w:rsidRPr="00441CD3">
        <w:t xml:space="preserve">5    TIUPATIENT,SE (T6351) H&amp;P GENERAL MEDICINE            02/27/03  completed </w:t>
      </w:r>
    </w:p>
    <w:p w:rsidR="00A162FD" w:rsidRPr="00441CD3" w:rsidRDefault="00A162FD" w:rsidP="001F0CA0">
      <w:pPr>
        <w:pStyle w:val="capture"/>
      </w:pPr>
    </w:p>
    <w:p w:rsidR="00A162FD" w:rsidRPr="00441CD3" w:rsidRDefault="00A162FD" w:rsidP="001F0CA0">
      <w:pPr>
        <w:pStyle w:val="capture"/>
      </w:pPr>
    </w:p>
    <w:p w:rsidR="00A162FD" w:rsidRPr="00441CD3" w:rsidRDefault="00A162FD" w:rsidP="001F0CA0">
      <w:pPr>
        <w:pStyle w:val="capture"/>
      </w:pPr>
    </w:p>
    <w:p w:rsidR="00A162FD" w:rsidRPr="00441CD3" w:rsidRDefault="00A162FD" w:rsidP="001F0CA0">
      <w:pPr>
        <w:pStyle w:val="capture"/>
      </w:pPr>
    </w:p>
    <w:p w:rsidR="00750D83" w:rsidRPr="00441CD3" w:rsidRDefault="00750D83" w:rsidP="001F0CA0">
      <w:pPr>
        <w:pStyle w:val="capture"/>
      </w:pPr>
      <w:r w:rsidRPr="00441CD3">
        <w:t xml:space="preserve"> </w:t>
      </w:r>
    </w:p>
    <w:p w:rsidR="00750D83" w:rsidRPr="00441CD3" w:rsidRDefault="00750D83" w:rsidP="00A162FD">
      <w:pPr>
        <w:pStyle w:val="capturereverse"/>
      </w:pPr>
      <w:r w:rsidRPr="00441CD3">
        <w:t xml:space="preserve">          Enter ?? for more actions                                          &gt;&gt;&gt;</w:t>
      </w:r>
    </w:p>
    <w:p w:rsidR="00750D83" w:rsidRPr="00441CD3" w:rsidRDefault="00750D83" w:rsidP="001F0CA0">
      <w:pPr>
        <w:pStyle w:val="capture"/>
      </w:pPr>
      <w:r w:rsidRPr="00441CD3">
        <w:t xml:space="preserve">     Browse                                  Edit</w:t>
      </w:r>
    </w:p>
    <w:p w:rsidR="00750D83" w:rsidRPr="00441CD3" w:rsidRDefault="00750D83" w:rsidP="001F0CA0">
      <w:pPr>
        <w:pStyle w:val="capture"/>
      </w:pPr>
      <w:r w:rsidRPr="00441CD3">
        <w:t xml:space="preserve">     Change View                             Identify Signers</w:t>
      </w:r>
    </w:p>
    <w:p w:rsidR="00750D83" w:rsidRPr="00441CD3" w:rsidRDefault="00750D83" w:rsidP="001F0CA0">
      <w:pPr>
        <w:pStyle w:val="capture"/>
      </w:pPr>
      <w:r w:rsidRPr="00441CD3">
        <w:t xml:space="preserve">     Combo Alert(s)                          Resend Alert(s)</w:t>
      </w:r>
    </w:p>
    <w:p w:rsidR="00750D83" w:rsidRPr="00441CD3" w:rsidRDefault="00750D83" w:rsidP="001F0CA0">
      <w:pPr>
        <w:pStyle w:val="capture"/>
      </w:pPr>
      <w:r w:rsidRPr="00441CD3">
        <w:t xml:space="preserve">     Delete Alert(s)                         Third Party Alert(s)</w:t>
      </w:r>
    </w:p>
    <w:p w:rsidR="00750D83" w:rsidRPr="00441CD3" w:rsidRDefault="00750D83" w:rsidP="001F0CA0">
      <w:pPr>
        <w:pStyle w:val="capture"/>
      </w:pPr>
      <w:r w:rsidRPr="00441CD3">
        <w:t xml:space="preserve">     Detailed Display</w:t>
      </w:r>
    </w:p>
    <w:p w:rsidR="00750D83" w:rsidRPr="00441CD3" w:rsidRDefault="00750D83" w:rsidP="001F0CA0">
      <w:pPr>
        <w:pStyle w:val="capture"/>
      </w:pPr>
      <w:r w:rsidRPr="00441CD3">
        <w:t xml:space="preserve">Select Action:Quit// </w:t>
      </w:r>
      <w:r w:rsidRPr="00441CD3">
        <w:rPr>
          <w:b/>
        </w:rPr>
        <w:t xml:space="preserve">R </w:t>
      </w:r>
      <w:r w:rsidRPr="00441CD3">
        <w:t xml:space="preserve">  Resend Alert(s)  </w:t>
      </w:r>
    </w:p>
    <w:p w:rsidR="00750D83" w:rsidRPr="00441CD3" w:rsidRDefault="00750D83" w:rsidP="001F0CA0">
      <w:pPr>
        <w:pStyle w:val="BlankLine"/>
      </w:pPr>
    </w:p>
    <w:p w:rsidR="00750D83" w:rsidRPr="00441CD3" w:rsidRDefault="00750D83" w:rsidP="001F0CA0">
      <w:pPr>
        <w:pStyle w:val="capture"/>
        <w:rPr>
          <w:b/>
        </w:rPr>
      </w:pPr>
      <w:r w:rsidRPr="00441CD3">
        <w:t xml:space="preserve">Select Document(s): (1-5) </w:t>
      </w:r>
      <w:r w:rsidRPr="00441CD3">
        <w:rPr>
          <w:b/>
        </w:rPr>
        <w:t>2</w:t>
      </w:r>
    </w:p>
    <w:p w:rsidR="00750D83" w:rsidRPr="00441CD3" w:rsidRDefault="00750D83" w:rsidP="001F0CA0">
      <w:pPr>
        <w:pStyle w:val="capture"/>
      </w:pPr>
      <w:r w:rsidRPr="00441CD3">
        <w:t>Resend Alerts for the following documents:</w:t>
      </w:r>
    </w:p>
    <w:p w:rsidR="00750D83" w:rsidRPr="00441CD3" w:rsidRDefault="00750D83" w:rsidP="001F0CA0">
      <w:pPr>
        <w:pStyle w:val="capture"/>
      </w:pPr>
    </w:p>
    <w:p w:rsidR="00750D83" w:rsidRPr="00441CD3" w:rsidRDefault="00750D83" w:rsidP="001F0CA0">
      <w:pPr>
        <w:pStyle w:val="capture"/>
      </w:pPr>
      <w:r w:rsidRPr="00441CD3">
        <w:t xml:space="preserve">2    TIUPATIENT,FOUR (T8832) Cardiology Note                 09/23/02  unsigned   </w:t>
      </w:r>
    </w:p>
    <w:p w:rsidR="00750D83" w:rsidRPr="00441CD3" w:rsidRDefault="00750D83" w:rsidP="001F0CA0">
      <w:pPr>
        <w:pStyle w:val="capture"/>
      </w:pPr>
    </w:p>
    <w:p w:rsidR="00750D83" w:rsidRPr="00441CD3" w:rsidRDefault="00750D83" w:rsidP="001F0CA0">
      <w:pPr>
        <w:pStyle w:val="capture"/>
      </w:pPr>
      <w:r w:rsidRPr="00441CD3">
        <w:t xml:space="preserve">     Send these alerts as OVERDUE? NO// </w:t>
      </w:r>
      <w:r w:rsidRPr="00441CD3">
        <w:rPr>
          <w:b/>
        </w:rPr>
        <w:t>Y</w:t>
      </w:r>
      <w:r w:rsidRPr="00441CD3">
        <w:t xml:space="preserve">  YES</w:t>
      </w:r>
    </w:p>
    <w:p w:rsidR="00750D83" w:rsidRPr="00441CD3" w:rsidRDefault="00750D83" w:rsidP="001F0CA0">
      <w:pPr>
        <w:pStyle w:val="capture"/>
      </w:pPr>
    </w:p>
    <w:p w:rsidR="00750D83" w:rsidRPr="00441CD3" w:rsidRDefault="00750D83" w:rsidP="001F0CA0">
      <w:pPr>
        <w:pStyle w:val="capture"/>
        <w:rPr>
          <w:b/>
        </w:rPr>
      </w:pPr>
      <w:r w:rsidRPr="00441CD3">
        <w:t xml:space="preserve">     Is this correct? YES// </w:t>
      </w:r>
      <w:r w:rsidRPr="00441CD3">
        <w:rPr>
          <w:b/>
        </w:rPr>
        <w:t>&lt;Enter&gt;</w:t>
      </w:r>
    </w:p>
    <w:p w:rsidR="00750D83" w:rsidRPr="00441CD3" w:rsidRDefault="00750D83" w:rsidP="001F0CA0">
      <w:pPr>
        <w:pStyle w:val="capture"/>
      </w:pPr>
    </w:p>
    <w:p w:rsidR="00750D83" w:rsidRPr="00441CD3" w:rsidRDefault="00750D83" w:rsidP="001F0CA0">
      <w:pPr>
        <w:pStyle w:val="capture"/>
      </w:pPr>
      <w:r w:rsidRPr="00441CD3">
        <w:t xml:space="preserve">     Sending Alerts....</w:t>
      </w:r>
    </w:p>
    <w:p w:rsidR="00750D83" w:rsidRPr="00441CD3" w:rsidRDefault="00750D83" w:rsidP="001F0CA0">
      <w:pPr>
        <w:pStyle w:val="capture"/>
      </w:pPr>
    </w:p>
    <w:p w:rsidR="00750D83" w:rsidRPr="00441CD3" w:rsidRDefault="00750D83" w:rsidP="001F0CA0">
      <w:pPr>
        <w:pStyle w:val="capture"/>
      </w:pPr>
      <w:r w:rsidRPr="00441CD3">
        <w:t xml:space="preserve">     Finished.</w:t>
      </w:r>
    </w:p>
    <w:p w:rsidR="00750D83" w:rsidRPr="00441CD3" w:rsidRDefault="00750D83" w:rsidP="001F0CA0">
      <w:pPr>
        <w:pStyle w:val="capture"/>
      </w:pPr>
    </w:p>
    <w:p w:rsidR="00750D83" w:rsidRPr="00441CD3" w:rsidRDefault="00750D83" w:rsidP="001F0CA0">
      <w:pPr>
        <w:pStyle w:val="capture"/>
      </w:pPr>
      <w:r w:rsidRPr="00441CD3">
        <w:t xml:space="preserve">     Enter RETURN to continue or '^' to exit:</w:t>
      </w:r>
    </w:p>
    <w:p w:rsidR="00750D83" w:rsidRPr="00441CD3" w:rsidRDefault="00750D83" w:rsidP="001F0CA0"/>
    <w:p w:rsidR="00750D83" w:rsidRPr="00441CD3" w:rsidRDefault="00750D83" w:rsidP="001F0CA0">
      <w:pPr>
        <w:pStyle w:val="Heading3"/>
        <w:rPr>
          <w:rFonts w:cs="Times New Roman"/>
          <w:sz w:val="24"/>
          <w:szCs w:val="24"/>
        </w:rPr>
      </w:pPr>
      <w:bookmarkStart w:id="162" w:name="_Toc487032651"/>
      <w:r w:rsidRPr="00441CD3">
        <w:t>Alert Tools FAQ</w:t>
      </w:r>
      <w:bookmarkEnd w:id="162"/>
      <w:r w:rsidR="0030231B" w:rsidRPr="00441CD3">
        <w:fldChar w:fldCharType="begin"/>
      </w:r>
      <w:r w:rsidRPr="00441CD3">
        <w:instrText xml:space="preserve"> XE "Alert Tools FAQ" </w:instrText>
      </w:r>
      <w:r w:rsidR="0030231B" w:rsidRPr="00441CD3">
        <w:fldChar w:fldCharType="end"/>
      </w:r>
    </w:p>
    <w:p w:rsidR="00750D83" w:rsidRPr="00441CD3" w:rsidRDefault="00750D83" w:rsidP="001F0CA0">
      <w:pPr>
        <w:pStyle w:val="QA"/>
      </w:pPr>
      <w:r w:rsidRPr="00441CD3">
        <w:t>Q.  My search results by an ADDITIONAL SIGNER and UNSIGNED documents       aren't showing any matches but I know they exist. What's wrong?</w:t>
      </w:r>
    </w:p>
    <w:p w:rsidR="00750D83" w:rsidRPr="00441CD3" w:rsidRDefault="00750D83" w:rsidP="001F0CA0">
      <w:pPr>
        <w:pStyle w:val="QA"/>
      </w:pPr>
      <w:r w:rsidRPr="00441CD3">
        <w:t>A.  Additional signers are usually added AFTER a document has been signed or co-signed.  Add UNCOSIGNED and COMPLETED documents to your search criteria.</w:t>
      </w:r>
    </w:p>
    <w:p w:rsidR="00750D83" w:rsidRPr="00441CD3" w:rsidRDefault="00750D83" w:rsidP="001F0CA0">
      <w:r w:rsidRPr="00441CD3">
        <w:t xml:space="preserve"> </w:t>
      </w:r>
    </w:p>
    <w:p w:rsidR="00750D83" w:rsidRPr="00441CD3" w:rsidRDefault="00750D83" w:rsidP="001F0CA0">
      <w:pPr>
        <w:pStyle w:val="QA"/>
      </w:pPr>
      <w:r w:rsidRPr="00441CD3">
        <w:t>Q.   I want to regenerate alerts for an UNCOSIGNED document, but I don't want the AUTHOR to get alerted.  Should I just send a 3rd Party Alert to the EXPECTED COSIGNER?</w:t>
      </w:r>
    </w:p>
    <w:p w:rsidR="00750D83" w:rsidRPr="00441CD3" w:rsidRDefault="00750D83" w:rsidP="001F0CA0">
      <w:pPr>
        <w:pStyle w:val="QA"/>
      </w:pPr>
      <w:r w:rsidRPr="00441CD3">
        <w:t xml:space="preserve">A.   You could, but if you select RESEND ALERTS, </w:t>
      </w:r>
      <w:r w:rsidR="0030231B" w:rsidRPr="00441CD3">
        <w:fldChar w:fldCharType="begin"/>
      </w:r>
      <w:r w:rsidRPr="00441CD3">
        <w:instrText xml:space="preserve"> XE "resend alerts" </w:instrText>
      </w:r>
      <w:r w:rsidR="0030231B" w:rsidRPr="00441CD3">
        <w:fldChar w:fldCharType="end"/>
      </w:r>
      <w:r w:rsidRPr="00441CD3">
        <w:t xml:space="preserve"> the regenerated alerts are context sensitive and sent only to individuals that have NOT signed the document; in this case, only the EXPECTED COSIGNER and any ADDITIONAL SIGNERS that have not signed will be alerted.</w:t>
      </w:r>
    </w:p>
    <w:p w:rsidR="00750D83" w:rsidRPr="00441CD3" w:rsidRDefault="00750D83" w:rsidP="001F0CA0">
      <w:r w:rsidRPr="00441CD3">
        <w:t xml:space="preserve"> </w:t>
      </w:r>
    </w:p>
    <w:p w:rsidR="00750D83" w:rsidRPr="00441CD3" w:rsidRDefault="00750D83" w:rsidP="001F0CA0">
      <w:pPr>
        <w:pStyle w:val="QA"/>
      </w:pPr>
      <w:r w:rsidRPr="00441CD3">
        <w:t>Q.  I selected RESEND ALERTS and my 3rd Party Alerts disappeared! What       happened?</w:t>
      </w:r>
    </w:p>
    <w:p w:rsidR="00750D83" w:rsidRPr="00441CD3" w:rsidRDefault="00750D83" w:rsidP="001F0CA0">
      <w:pPr>
        <w:pStyle w:val="QA"/>
      </w:pPr>
      <w:r w:rsidRPr="00441CD3">
        <w:t xml:space="preserve">A.  A document's alerts are deleted before being regenerated so that they remain accurate regarding the document's status; 3rd Party Alerts are deleted as well and must be resent since they are not officially part of the document's record and cannot be automatically regenerated. </w:t>
      </w:r>
    </w:p>
    <w:p w:rsidR="00750D83" w:rsidRPr="00441CD3" w:rsidRDefault="00750D83" w:rsidP="001F0CA0">
      <w:pPr>
        <w:pStyle w:val="BlankLine"/>
      </w:pPr>
    </w:p>
    <w:p w:rsidR="00750D83" w:rsidRPr="00441CD3" w:rsidRDefault="00750D83" w:rsidP="001F0CA0">
      <w:pPr>
        <w:pStyle w:val="QA"/>
      </w:pPr>
      <w:r w:rsidRPr="00441CD3">
        <w:t>Q.  I changed the ADDITIONAL SIGNER for a document using IDENTIFY SIGNERS, but it didn't update in the display.  Why not?</w:t>
      </w:r>
    </w:p>
    <w:p w:rsidR="00750D83" w:rsidRPr="00441CD3" w:rsidRDefault="00750D83" w:rsidP="001F0CA0">
      <w:pPr>
        <w:pStyle w:val="QA"/>
      </w:pPr>
      <w:r w:rsidRPr="00441CD3">
        <w:t>A.  Because there can be more than one ADDITIONAL SIGNER, unless the ADDITIONAL SIGNER matches the search criteria, it won't be displayed.</w:t>
      </w:r>
    </w:p>
    <w:p w:rsidR="00750D83" w:rsidRPr="00441CD3" w:rsidRDefault="00750D83" w:rsidP="001F0CA0">
      <w:r w:rsidRPr="00441CD3">
        <w:t xml:space="preserve"> </w:t>
      </w:r>
    </w:p>
    <w:p w:rsidR="00750D83" w:rsidRPr="00441CD3" w:rsidRDefault="00750D83" w:rsidP="001F0CA0">
      <w:pPr>
        <w:pStyle w:val="QA"/>
      </w:pPr>
      <w:r w:rsidRPr="00441CD3">
        <w:t xml:space="preserve">Q.  I added an ADDITIONAL SIGNER for a document using IDENTIFY SIGNERS, but it didn't update in the display.  Why not? </w:t>
      </w:r>
    </w:p>
    <w:p w:rsidR="00750D83" w:rsidRPr="00441CD3" w:rsidRDefault="00750D83" w:rsidP="001F0CA0">
      <w:pPr>
        <w:pStyle w:val="QA"/>
      </w:pPr>
      <w:r w:rsidRPr="00441CD3">
        <w:t>A.  Because there can be more than one ADDITIONAL SIGNER, unless the ADDITIONAL SIGNER matches the search criteria, it won't be displayed.</w:t>
      </w:r>
    </w:p>
    <w:p w:rsidR="00750D83" w:rsidRPr="00441CD3" w:rsidRDefault="00750D83" w:rsidP="001F0CA0">
      <w:pPr>
        <w:pStyle w:val="BlankLine"/>
      </w:pPr>
    </w:p>
    <w:p w:rsidR="00750D83" w:rsidRPr="00441CD3" w:rsidRDefault="00750D83" w:rsidP="001F0CA0">
      <w:pPr>
        <w:pStyle w:val="QA"/>
      </w:pPr>
      <w:r w:rsidRPr="00441CD3">
        <w:t>Q.  The AUTHOR of several documents (requiring co-signature) is gone and I want to regenerate the alerts for the EXPECTED COSIGNER so they can SIGN and COSIGN these UNSIGNED documents. Should I use RESEND?</w:t>
      </w:r>
    </w:p>
    <w:p w:rsidR="00750D83" w:rsidRPr="00441CD3" w:rsidRDefault="00750D83" w:rsidP="001F0CA0">
      <w:pPr>
        <w:pStyle w:val="QA"/>
      </w:pPr>
      <w:r w:rsidRPr="00441CD3">
        <w:t>A.  It depends.  Default alert behavior would be to send the alert AFTER the author has signed and in this case, the EXPECTED COSIGNER would have never received the alerts initially or even after using RESEND.</w:t>
      </w:r>
    </w:p>
    <w:p w:rsidR="00750D83" w:rsidRPr="00441CD3" w:rsidRDefault="00750D83" w:rsidP="001F0CA0">
      <w:pPr>
        <w:pStyle w:val="QA"/>
      </w:pPr>
      <w:r w:rsidRPr="00441CD3">
        <w:t xml:space="preserve">      However, with TIU*1*151, a new document parameter was added that could be set so that the EXPECTED COSIGNER could receive the alert IMMEDIATELY; even if the AUTHOR has not signed.</w:t>
      </w:r>
    </w:p>
    <w:p w:rsidR="00750D83" w:rsidRPr="00441CD3" w:rsidRDefault="00750D83" w:rsidP="001F0CA0">
      <w:pPr>
        <w:pStyle w:val="QA"/>
      </w:pPr>
      <w:r w:rsidRPr="00441CD3">
        <w:t xml:space="preserve">      This parameter is shown below:</w:t>
      </w:r>
    </w:p>
    <w:p w:rsidR="00750D83" w:rsidRPr="00441CD3" w:rsidRDefault="00750D83" w:rsidP="001F0CA0">
      <w:pPr>
        <w:pStyle w:val="capture"/>
      </w:pPr>
      <w:r w:rsidRPr="00441CD3">
        <w:t xml:space="preserve">       ------</w:t>
      </w:r>
    </w:p>
    <w:p w:rsidR="00750D83" w:rsidRPr="00441CD3" w:rsidRDefault="00750D83" w:rsidP="001F0CA0">
      <w:pPr>
        <w:pStyle w:val="capture"/>
      </w:pPr>
      <w:r w:rsidRPr="00441CD3">
        <w:t xml:space="preserve">       SEND COSIGNATURE ALERT: After Author has SIGNED// ?</w:t>
      </w:r>
    </w:p>
    <w:p w:rsidR="00750D83" w:rsidRPr="00441CD3" w:rsidRDefault="00750D83" w:rsidP="001F0CA0">
      <w:pPr>
        <w:pStyle w:val="capture"/>
      </w:pPr>
      <w:r w:rsidRPr="00441CD3">
        <w:t xml:space="preserve">           Specify when the alert for cosignature should be sent</w:t>
      </w:r>
    </w:p>
    <w:p w:rsidR="00750D83" w:rsidRPr="00441CD3" w:rsidRDefault="00750D83" w:rsidP="001F0CA0">
      <w:pPr>
        <w:pStyle w:val="capture"/>
      </w:pPr>
      <w:r w:rsidRPr="00441CD3">
        <w:t xml:space="preserve">           Choose from: </w:t>
      </w:r>
    </w:p>
    <w:p w:rsidR="00750D83" w:rsidRPr="00441CD3" w:rsidRDefault="00750D83" w:rsidP="001F0CA0">
      <w:pPr>
        <w:pStyle w:val="capture"/>
      </w:pPr>
      <w:r w:rsidRPr="00441CD3">
        <w:t xml:space="preserve">             0        After Author has SIGNED</w:t>
      </w:r>
    </w:p>
    <w:p w:rsidR="00750D83" w:rsidRPr="00441CD3" w:rsidRDefault="00750D83" w:rsidP="001F0CA0">
      <w:pPr>
        <w:pStyle w:val="capture"/>
      </w:pPr>
      <w:r w:rsidRPr="00441CD3">
        <w:t xml:space="preserve">             1        Immediately</w:t>
      </w:r>
    </w:p>
    <w:p w:rsidR="00750D83" w:rsidRPr="00441CD3" w:rsidRDefault="00750D83" w:rsidP="001F0CA0">
      <w:pPr>
        <w:pStyle w:val="capture"/>
      </w:pPr>
      <w:r w:rsidRPr="00441CD3">
        <w:t xml:space="preserve">       ------</w:t>
      </w:r>
    </w:p>
    <w:p w:rsidR="00750D83" w:rsidRPr="00441CD3" w:rsidRDefault="00750D83" w:rsidP="001F0CA0">
      <w:r w:rsidRPr="00441CD3">
        <w:t xml:space="preserve"> </w:t>
      </w:r>
    </w:p>
    <w:p w:rsidR="00750D83" w:rsidRPr="00441CD3" w:rsidRDefault="00750D83" w:rsidP="001F0CA0">
      <w:pPr>
        <w:pStyle w:val="QA"/>
      </w:pPr>
      <w:r w:rsidRPr="00441CD3">
        <w:t xml:space="preserve">      If you have NOT specifically set this parameter or have it set to "After Author has SIGNED", you'll need to use a 3rd Party Alert to the EXPECTED COSIGNER or change the parameter's setting to "Immediately" before using RESEND.</w:t>
      </w:r>
    </w:p>
    <w:p w:rsidR="00750D83" w:rsidRPr="00441CD3" w:rsidRDefault="00750D83" w:rsidP="001F0CA0">
      <w:pPr>
        <w:pStyle w:val="QA"/>
      </w:pPr>
      <w:r w:rsidRPr="00441CD3">
        <w:t xml:space="preserve">      If you HAVE set this parameter to "Immediately", you can use RESEND.</w:t>
      </w:r>
    </w:p>
    <w:p w:rsidR="00750D83" w:rsidRPr="00441CD3" w:rsidRDefault="00750D83" w:rsidP="001F0CA0">
      <w:pPr>
        <w:pStyle w:val="QA"/>
      </w:pPr>
      <w:r w:rsidRPr="00441CD3">
        <w:t xml:space="preserve"> </w:t>
      </w:r>
    </w:p>
    <w:p w:rsidR="00750D83" w:rsidRPr="00441CD3" w:rsidRDefault="00750D83" w:rsidP="00140F34">
      <w:pPr>
        <w:pStyle w:val="QA"/>
        <w:ind w:left="720" w:hanging="720"/>
      </w:pPr>
      <w:r w:rsidRPr="00441CD3">
        <w:t xml:space="preserve">  </w:t>
      </w:r>
      <w:r w:rsidRPr="00441CD3">
        <w:br w:type="page"/>
        <w:t xml:space="preserve">Q.  I used RESEND ALERT and the EXPECTED COSIGNER didn't get alerted! </w:t>
      </w:r>
      <w:r w:rsidR="00140F34" w:rsidRPr="00441CD3">
        <w:t xml:space="preserve">Why?   </w:t>
      </w:r>
    </w:p>
    <w:p w:rsidR="00750D83" w:rsidRPr="00441CD3" w:rsidRDefault="00750D83" w:rsidP="001F0CA0">
      <w:pPr>
        <w:pStyle w:val="QA"/>
      </w:pPr>
      <w:r w:rsidRPr="00441CD3">
        <w:t>A.  Two possible reasons. The first, please see the question just before this one.</w:t>
      </w:r>
    </w:p>
    <w:p w:rsidR="00750D83" w:rsidRPr="00441CD3" w:rsidRDefault="00750D83" w:rsidP="001F0CA0">
      <w:pPr>
        <w:pStyle w:val="QA"/>
      </w:pPr>
      <w:r w:rsidRPr="00441CD3">
        <w:t xml:space="preserve">      The second, the EXPECTED COSIGNER may be inactivated or DIUSER'd. Currently, kernel does not alert these individuals who are inactive or terminated.</w:t>
      </w:r>
    </w:p>
    <w:p w:rsidR="00750D83" w:rsidRPr="00441CD3" w:rsidRDefault="00750D83" w:rsidP="001F0CA0">
      <w:pPr>
        <w:pStyle w:val="QA"/>
      </w:pPr>
      <w:r w:rsidRPr="00441CD3">
        <w:t xml:space="preserve">      TIU*1.0*158 will inform the user that an individual entered as a 3rd Party Alert recipient is inactive/DIUSER'd.  However, it does not verify every individual attached to a document since this would be too system intensive and time consuming on a batch send of alerts.</w:t>
      </w:r>
    </w:p>
    <w:p w:rsidR="00750D83" w:rsidRPr="00441CD3" w:rsidRDefault="00750D83" w:rsidP="001F0CA0">
      <w:pPr>
        <w:pStyle w:val="QA"/>
      </w:pPr>
      <w:r w:rsidRPr="00441CD3">
        <w:t>Q.  I used RESEND ALERT and no alerts were resent to anyone, even though it appeared that alerts were being re-generated.  Why?</w:t>
      </w:r>
    </w:p>
    <w:p w:rsidR="00750D83" w:rsidRPr="00441CD3" w:rsidRDefault="00750D83" w:rsidP="001F0CA0">
      <w:pPr>
        <w:pStyle w:val="QA"/>
      </w:pPr>
      <w:r w:rsidRPr="00441CD3">
        <w:t>A.  While TIU may create and attempt to regenerate the alerts (this will always happen if TIU Alerts attempts to fulfill a user's request), it has no way of actually confirming whether or not kernel will send an alert to an individual associated with a document (See #7).</w:t>
      </w:r>
    </w:p>
    <w:p w:rsidR="00750D83" w:rsidRPr="00441CD3" w:rsidRDefault="00750D83" w:rsidP="001F0CA0">
      <w:pPr>
        <w:pStyle w:val="QA"/>
      </w:pPr>
      <w:r w:rsidRPr="00441CD3">
        <w:t xml:space="preserve">      The important rule to remember is that kernel will not actually send alerts to inactivated or terminated users.</w:t>
      </w:r>
    </w:p>
    <w:p w:rsidR="00750D83" w:rsidRPr="00441CD3" w:rsidRDefault="00750D83" w:rsidP="001F0CA0">
      <w:pPr>
        <w:pStyle w:val="QA"/>
      </w:pPr>
      <w:r w:rsidRPr="00441CD3">
        <w:t xml:space="preserve">      Additionally, TIU sends alerts based on the current status of the document and whether or not the recipient still needs to sign the document.  If an individual has already signed, they should not receive an alert.  However, if a user associated with a document has already signed and they are sent a 3RD PARTY ALERT, they will receive another alert.</w:t>
      </w:r>
    </w:p>
    <w:p w:rsidR="00750D83" w:rsidRPr="00441CD3" w:rsidRDefault="00750D83" w:rsidP="001F0CA0">
      <w:pPr>
        <w:pStyle w:val="QA"/>
      </w:pPr>
      <w:r w:rsidRPr="00441CD3">
        <w:t xml:space="preserve">Q.  I sent the AUTHOR (who has already signed) a 3RD PARTY ALERT and now they can't process it!  What should I do? </w:t>
      </w:r>
    </w:p>
    <w:p w:rsidR="00750D83" w:rsidRPr="00441CD3" w:rsidRDefault="00750D83" w:rsidP="001F0CA0">
      <w:pPr>
        <w:pStyle w:val="QA"/>
      </w:pPr>
      <w:r w:rsidRPr="00441CD3">
        <w:t xml:space="preserve">      Just RESEND ALERTs for that document.  All alerts will be deleted and regenerated; 3RD PARTY ALERTS that had been manually generated will have to be re-entered (See #3).</w:t>
      </w:r>
    </w:p>
    <w:p w:rsidR="00750D83" w:rsidRPr="00441CD3" w:rsidRDefault="00750D83" w:rsidP="001F0CA0">
      <w:pPr>
        <w:pStyle w:val="QA"/>
      </w:pPr>
    </w:p>
    <w:p w:rsidR="00750D83" w:rsidRPr="00441CD3" w:rsidRDefault="00750D83" w:rsidP="00B71EBC">
      <w:pPr>
        <w:pStyle w:val="Heading1"/>
      </w:pPr>
      <w:r w:rsidRPr="00441CD3">
        <w:br w:type="page"/>
      </w:r>
      <w:bookmarkStart w:id="163" w:name="_Toc487032652"/>
      <w:r w:rsidRPr="00441CD3">
        <w:t xml:space="preserve">Chapter 16: </w:t>
      </w:r>
      <w:bookmarkStart w:id="164" w:name="TIUHL7_b"/>
      <w:r w:rsidRPr="00441CD3">
        <w:t>HL7 Generic Interface</w:t>
      </w:r>
      <w:bookmarkEnd w:id="163"/>
      <w:r w:rsidR="0030231B" w:rsidRPr="00441CD3">
        <w:fldChar w:fldCharType="begin"/>
      </w:r>
      <w:r w:rsidRPr="00441CD3">
        <w:instrText xml:space="preserve"> XE " HL7 Generic Interface" </w:instrText>
      </w:r>
      <w:r w:rsidR="0030231B" w:rsidRPr="00441CD3">
        <w:fldChar w:fldCharType="end"/>
      </w:r>
      <w:bookmarkEnd w:id="164"/>
      <w:r w:rsidRPr="00441CD3">
        <w:t xml:space="preserve"> </w:t>
      </w:r>
      <w:r w:rsidR="0030231B" w:rsidRPr="00441CD3">
        <w:fldChar w:fldCharType="begin"/>
      </w:r>
      <w:r w:rsidRPr="00441CD3">
        <w:instrText xml:space="preserve"> XE "HL7 Troubleshooting" </w:instrText>
      </w:r>
      <w:r w:rsidR="0030231B" w:rsidRPr="00441CD3">
        <w:fldChar w:fldCharType="end"/>
      </w:r>
    </w:p>
    <w:p w:rsidR="00750D83" w:rsidRPr="00441CD3" w:rsidRDefault="00750D83" w:rsidP="001F0CA0"/>
    <w:p w:rsidR="00750D83" w:rsidRPr="00441CD3" w:rsidRDefault="00750D83" w:rsidP="001F0CA0">
      <w:r w:rsidRPr="00441CD3">
        <w:t>The purpose of the HL7 Generic Interface is to create a Health Level Seven (HL7) line to Text Integration Utilities (TIU) that will support the upload of a wide-range of textual documents from Commercial-Off-the-Shelf (COTS</w:t>
      </w:r>
      <w:r w:rsidR="0030231B" w:rsidRPr="00441CD3">
        <w:fldChar w:fldCharType="begin"/>
      </w:r>
      <w:r w:rsidRPr="00441CD3">
        <w:instrText xml:space="preserve"> XE "COTS" </w:instrText>
      </w:r>
      <w:r w:rsidR="0030231B" w:rsidRPr="00441CD3">
        <w:fldChar w:fldCharType="end"/>
      </w:r>
      <w:r w:rsidRPr="00441CD3">
        <w:t>) applications in use now and in the future at Veteran Administration (VA) Medical Centers. Projects that may work with the interface are the Remote Order Entry System (ROES) software used by the Denver Distribution Center (DDC), the Precision Data Solutions Transcription Service software, and the VA Home Telehealth software.</w:t>
      </w:r>
    </w:p>
    <w:p w:rsidR="00750D83" w:rsidRPr="00441CD3" w:rsidRDefault="00750D83" w:rsidP="001F0CA0">
      <w:r w:rsidRPr="00441CD3">
        <w:t xml:space="preserve"> </w:t>
      </w:r>
    </w:p>
    <w:p w:rsidR="00750D83" w:rsidRPr="00441CD3" w:rsidRDefault="00750D83" w:rsidP="001F0CA0">
      <w:r w:rsidRPr="00441CD3">
        <w:t>The project creates a single COTS/application interface specification to allow textual documents to be uploaded and displayed in CPRS</w:t>
      </w:r>
      <w:r w:rsidR="0030231B" w:rsidRPr="00441CD3">
        <w:fldChar w:fldCharType="begin"/>
      </w:r>
      <w:r w:rsidRPr="00441CD3">
        <w:instrText xml:space="preserve"> XE "CPRS" </w:instrText>
      </w:r>
      <w:r w:rsidR="0030231B" w:rsidRPr="00441CD3">
        <w:fldChar w:fldCharType="end"/>
      </w:r>
      <w:r w:rsidRPr="00441CD3">
        <w:t>. This allows clinicians to view information from the COTS package without leaving the patient’s electronic medical record.</w:t>
      </w:r>
    </w:p>
    <w:p w:rsidR="00750D83" w:rsidRPr="00441CD3" w:rsidRDefault="00750D83" w:rsidP="001F0CA0"/>
    <w:p w:rsidR="00750D83" w:rsidRPr="00441CD3" w:rsidRDefault="00750D83" w:rsidP="001F0CA0">
      <w:r w:rsidRPr="00441CD3">
        <w:t xml:space="preserve">Generic HL7 will not work with external software unless it is specifically set up to do so. The details of how to do this are contained in the </w:t>
      </w:r>
      <w:r w:rsidRPr="00441CD3">
        <w:rPr>
          <w:rFonts w:eastAsia="MS Mincho"/>
          <w:i/>
        </w:rPr>
        <w:t>Text Integration Utilities (TIU) Generic HL7 Handbook.</w:t>
      </w:r>
      <w:r w:rsidRPr="00441CD3">
        <w:t xml:space="preserve"> This handbook describes the HL7 fields required for each document types and gives additional information on system features and vendor guidelines. To retrieve this document go to the VistA Document Library at (</w:t>
      </w:r>
      <w:hyperlink r:id="rId51" w:history="1">
        <w:r w:rsidRPr="00441CD3">
          <w:rPr>
            <w:rStyle w:val="Hyperlink"/>
          </w:rPr>
          <w:t>http://www.va.gov/vdl/</w:t>
        </w:r>
      </w:hyperlink>
      <w:r w:rsidRPr="00441CD3">
        <w:t>), then click on CPRS: Text Integration Utility (TIU).</w:t>
      </w:r>
    </w:p>
    <w:p w:rsidR="00750D83" w:rsidRPr="00441CD3" w:rsidRDefault="00750D83" w:rsidP="001F0CA0"/>
    <w:p w:rsidR="00750D83" w:rsidRPr="00441CD3" w:rsidRDefault="00750D83" w:rsidP="001F0CA0">
      <w:pPr>
        <w:pStyle w:val="Heading3"/>
      </w:pPr>
      <w:bookmarkStart w:id="165" w:name="_Toc487032653"/>
      <w:r w:rsidRPr="00441CD3">
        <w:t>Message Manager</w:t>
      </w:r>
      <w:bookmarkEnd w:id="165"/>
    </w:p>
    <w:p w:rsidR="00750D83" w:rsidRPr="00441CD3" w:rsidRDefault="00750D83" w:rsidP="001F0CA0">
      <w:r w:rsidRPr="00441CD3">
        <w:t xml:space="preserve">The only place where the Generic HL7 Interface is visible is in the TIU Maintenance Menu. The TIUHL7 Message Manager has been added to this menu to assist medical center in setting up the interface. </w:t>
      </w:r>
    </w:p>
    <w:p w:rsidR="00750D83" w:rsidRPr="00441CD3" w:rsidRDefault="00750D83" w:rsidP="001F0CA0"/>
    <w:p w:rsidR="00750D83" w:rsidRPr="00441CD3" w:rsidRDefault="00750D83" w:rsidP="001F0CA0">
      <w:r w:rsidRPr="00441CD3">
        <w:t>If an error message</w:t>
      </w:r>
      <w:r w:rsidR="0030231B" w:rsidRPr="00441CD3">
        <w:fldChar w:fldCharType="begin"/>
      </w:r>
      <w:r w:rsidRPr="00441CD3">
        <w:instrText xml:space="preserve"> XE "error code" </w:instrText>
      </w:r>
      <w:r w:rsidR="0030231B" w:rsidRPr="00441CD3">
        <w:fldChar w:fldCharType="end"/>
      </w:r>
      <w:r w:rsidRPr="00441CD3">
        <w:t xml:space="preserve"> is returned, it will be contained in clear text explaining the error. </w:t>
      </w:r>
    </w:p>
    <w:p w:rsidR="00750D83" w:rsidRPr="00441CD3" w:rsidRDefault="00750D83" w:rsidP="001F0CA0"/>
    <w:p w:rsidR="00750D83" w:rsidRPr="00441CD3" w:rsidRDefault="00750D83" w:rsidP="001F0CA0">
      <w:r w:rsidRPr="00441CD3">
        <w:t>The following is an example of using the HL7 message Manager to check an error message</w:t>
      </w:r>
      <w:r w:rsidR="0030231B" w:rsidRPr="00441CD3">
        <w:fldChar w:fldCharType="begin"/>
      </w:r>
      <w:r w:rsidRPr="00441CD3">
        <w:instrText xml:space="preserve"> XE "error message" </w:instrText>
      </w:r>
      <w:r w:rsidR="0030231B" w:rsidRPr="00441CD3">
        <w:fldChar w:fldCharType="end"/>
      </w:r>
      <w:r w:rsidRPr="00441CD3">
        <w:t>:</w:t>
      </w:r>
    </w:p>
    <w:p w:rsidR="00750D83" w:rsidRPr="00441CD3" w:rsidRDefault="00750D83" w:rsidP="001F0CA0">
      <w:pPr>
        <w:pStyle w:val="capture"/>
      </w:pPr>
      <w:r w:rsidRPr="00441CD3">
        <w:t>Select TIU Maintenance Menu Option: ?</w:t>
      </w:r>
    </w:p>
    <w:p w:rsidR="00750D83" w:rsidRPr="00441CD3" w:rsidRDefault="00750D83" w:rsidP="001F0CA0">
      <w:pPr>
        <w:pStyle w:val="capture"/>
      </w:pPr>
    </w:p>
    <w:p w:rsidR="00750D83" w:rsidRPr="00441CD3" w:rsidRDefault="00750D83" w:rsidP="001F0CA0">
      <w:pPr>
        <w:pStyle w:val="capture"/>
      </w:pPr>
      <w:r w:rsidRPr="00441CD3">
        <w:t xml:space="preserve">   1      TIU Parameters Menu ...</w:t>
      </w:r>
    </w:p>
    <w:p w:rsidR="00750D83" w:rsidRPr="00441CD3" w:rsidRDefault="00750D83" w:rsidP="001F0CA0">
      <w:pPr>
        <w:pStyle w:val="capture"/>
      </w:pPr>
      <w:r w:rsidRPr="00441CD3">
        <w:t xml:space="preserve">   2      Document Definitions (Manager) ...</w:t>
      </w:r>
    </w:p>
    <w:p w:rsidR="00750D83" w:rsidRPr="00441CD3" w:rsidRDefault="00750D83" w:rsidP="001F0CA0">
      <w:pPr>
        <w:pStyle w:val="capture"/>
      </w:pPr>
      <w:r w:rsidRPr="00441CD3">
        <w:t xml:space="preserve">   3      User Class Management ...</w:t>
      </w:r>
    </w:p>
    <w:p w:rsidR="00750D83" w:rsidRPr="00441CD3" w:rsidRDefault="00750D83" w:rsidP="001F0CA0">
      <w:pPr>
        <w:pStyle w:val="capture"/>
      </w:pPr>
      <w:r w:rsidRPr="00441CD3">
        <w:t xml:space="preserve">   4      TIU Template Mgmt Functions ...</w:t>
      </w:r>
    </w:p>
    <w:p w:rsidR="00750D83" w:rsidRPr="00441CD3" w:rsidRDefault="00750D83" w:rsidP="001F0CA0">
      <w:pPr>
        <w:pStyle w:val="capture"/>
      </w:pPr>
      <w:r w:rsidRPr="00441CD3">
        <w:t xml:space="preserve">   5      TIU Alert Tools</w:t>
      </w:r>
    </w:p>
    <w:p w:rsidR="00750D83" w:rsidRPr="00441CD3" w:rsidRDefault="00750D83" w:rsidP="001F0CA0">
      <w:pPr>
        <w:pStyle w:val="capture"/>
      </w:pPr>
      <w:r w:rsidRPr="00441CD3">
        <w:t xml:space="preserve">   6      Active Title Cleanup Report</w:t>
      </w:r>
    </w:p>
    <w:p w:rsidR="00750D83" w:rsidRPr="00441CD3" w:rsidRDefault="00750D83" w:rsidP="001F0CA0">
      <w:pPr>
        <w:pStyle w:val="capture"/>
      </w:pPr>
      <w:r w:rsidRPr="00441CD3">
        <w:t xml:space="preserve">   7      TIUHL7 Message Manager</w:t>
      </w:r>
    </w:p>
    <w:p w:rsidR="0007796A" w:rsidRPr="00441CD3" w:rsidRDefault="008C4ADA" w:rsidP="0007796A">
      <w:pPr>
        <w:pStyle w:val="capture"/>
      </w:pPr>
      <w:r w:rsidRPr="00441CD3">
        <w:t xml:space="preserve">  </w:t>
      </w:r>
      <w:r w:rsidR="0007796A" w:rsidRPr="00441CD3">
        <w:t xml:space="preserve"> </w:t>
      </w:r>
      <w:bookmarkStart w:id="166" w:name="p204"/>
      <w:bookmarkStart w:id="167" w:name="p207"/>
      <w:bookmarkEnd w:id="166"/>
      <w:bookmarkEnd w:id="167"/>
      <w:r w:rsidR="0007796A" w:rsidRPr="00441CD3">
        <w:t>8      Title Mapping Utilities ...</w:t>
      </w:r>
    </w:p>
    <w:p w:rsidR="0007796A" w:rsidRPr="00441CD3" w:rsidRDefault="0007796A" w:rsidP="0007796A">
      <w:pPr>
        <w:pStyle w:val="capture"/>
      </w:pPr>
      <w:r w:rsidRPr="00441CD3">
        <w:t xml:space="preserve">   9      Text Event Edit</w:t>
      </w:r>
    </w:p>
    <w:p w:rsidR="0007796A" w:rsidRPr="00441CD3" w:rsidRDefault="0007796A" w:rsidP="0007796A">
      <w:pPr>
        <w:pStyle w:val="capture"/>
      </w:pPr>
      <w:r w:rsidRPr="00441CD3">
        <w:t xml:space="preserve">   10     Unauthorized Abbreviations (Enter/Edit)</w:t>
      </w:r>
    </w:p>
    <w:p w:rsidR="0007796A" w:rsidRPr="00441CD3" w:rsidRDefault="0007796A" w:rsidP="0007796A">
      <w:pPr>
        <w:pStyle w:val="capture"/>
      </w:pPr>
      <w:r w:rsidRPr="00441CD3">
        <w:t xml:space="preserve">   11     List Unauthorized Abbreviations</w:t>
      </w:r>
    </w:p>
    <w:p w:rsidR="00750D83" w:rsidRPr="00441CD3" w:rsidRDefault="00750D83" w:rsidP="001F0CA0">
      <w:pPr>
        <w:pStyle w:val="capture"/>
      </w:pPr>
      <w:bookmarkStart w:id="168" w:name="TIU_1_296_F"/>
      <w:bookmarkStart w:id="169" w:name="Page202"/>
      <w:bookmarkEnd w:id="168"/>
      <w:bookmarkEnd w:id="169"/>
    </w:p>
    <w:p w:rsidR="00750D83" w:rsidRPr="00441CD3" w:rsidRDefault="00750D83" w:rsidP="001F0CA0">
      <w:pPr>
        <w:pStyle w:val="capture"/>
      </w:pPr>
      <w:r w:rsidRPr="00441CD3">
        <w:t xml:space="preserve"> Select TIU Maintenance Menu Option: 7  TIUHL7 Message Manager</w:t>
      </w:r>
    </w:p>
    <w:p w:rsidR="00750D83" w:rsidRPr="00441CD3" w:rsidRDefault="00750D83" w:rsidP="001F0CA0">
      <w:pPr>
        <w:pStyle w:val="capture"/>
      </w:pPr>
    </w:p>
    <w:p w:rsidR="00750D83" w:rsidRPr="00441CD3" w:rsidRDefault="00750D83" w:rsidP="001F0CA0">
      <w:pPr>
        <w:pStyle w:val="capture"/>
      </w:pPr>
      <w:r w:rsidRPr="00441CD3">
        <w:t>Searching for messages.....</w:t>
      </w:r>
    </w:p>
    <w:p w:rsidR="00750D83" w:rsidRPr="00441CD3" w:rsidRDefault="00750D83" w:rsidP="001F0CA0">
      <w:pPr>
        <w:pStyle w:val="capture"/>
      </w:pPr>
    </w:p>
    <w:p w:rsidR="00750D83" w:rsidRPr="00441CD3" w:rsidRDefault="00750D83" w:rsidP="001F0CA0">
      <w:pPr>
        <w:pStyle w:val="capture"/>
      </w:pPr>
      <w:r w:rsidRPr="00441CD3">
        <w:t xml:space="preserve">                                             Refresh Message List</w:t>
      </w:r>
    </w:p>
    <w:p w:rsidR="00750D83" w:rsidRPr="00441CD3" w:rsidRDefault="00A162FD" w:rsidP="001F0CA0">
      <w:pPr>
        <w:pStyle w:val="capture"/>
        <w:rPr>
          <w:u w:val="single"/>
        </w:rPr>
      </w:pPr>
      <w:r w:rsidRPr="00441CD3">
        <w:br w:type="page"/>
      </w:r>
      <w:r w:rsidR="00750D83" w:rsidRPr="00441CD3">
        <w:rPr>
          <w:u w:val="single"/>
        </w:rPr>
        <w:t xml:space="preserve">TIUHL7 Message Manager        Aug 04, 2006@15:47:19          Page:    1 of    1 </w:t>
      </w:r>
    </w:p>
    <w:p w:rsidR="00750D83" w:rsidRPr="00441CD3" w:rsidRDefault="00750D83" w:rsidP="001F0CA0">
      <w:pPr>
        <w:pStyle w:val="capture"/>
      </w:pPr>
      <w:r w:rsidRPr="00441CD3">
        <w:t xml:space="preserve">                           TIUHL7 Received Messages</w:t>
      </w:r>
    </w:p>
    <w:p w:rsidR="00750D83" w:rsidRPr="00441CD3" w:rsidRDefault="00750D83" w:rsidP="001F0CA0">
      <w:pPr>
        <w:pStyle w:val="capture"/>
      </w:pPr>
    </w:p>
    <w:p w:rsidR="00750D83" w:rsidRPr="00441CD3" w:rsidRDefault="00750D83" w:rsidP="001F0CA0">
      <w:pPr>
        <w:pStyle w:val="capture"/>
      </w:pPr>
      <w:r w:rsidRPr="00441CD3">
        <w:t xml:space="preserve">                                          Receiving     Sending        Message</w:t>
      </w:r>
    </w:p>
    <w:p w:rsidR="00750D83" w:rsidRPr="00441CD3" w:rsidRDefault="00750D83" w:rsidP="001F0CA0">
      <w:pPr>
        <w:pStyle w:val="capture"/>
        <w:rPr>
          <w:u w:val="single"/>
        </w:rPr>
      </w:pPr>
      <w:r w:rsidRPr="00441CD3">
        <w:rPr>
          <w:u w:val="single"/>
        </w:rPr>
        <w:t xml:space="preserve">    Message ID      Date/Time Processed   Application   Application    Status   </w:t>
      </w:r>
    </w:p>
    <w:p w:rsidR="00750D83" w:rsidRPr="00441CD3" w:rsidRDefault="00750D83" w:rsidP="001F0CA0">
      <w:pPr>
        <w:pStyle w:val="capture"/>
      </w:pPr>
      <w:r w:rsidRPr="00441CD3">
        <w:t xml:space="preserve">1   99953044        Jul 31, 2006@11:24:53 TIUHL7        HTAPPL         Rejected </w:t>
      </w:r>
    </w:p>
    <w:p w:rsidR="00750D83" w:rsidRPr="00441CD3" w:rsidRDefault="00750D83" w:rsidP="001F0CA0">
      <w:pPr>
        <w:pStyle w:val="capture"/>
      </w:pPr>
      <w:r w:rsidRPr="00441CD3">
        <w:t xml:space="preserve">2   99953046        Jul 31, 2006@11:27:14 TIUHL7        HTAPPL         Rejected </w:t>
      </w:r>
    </w:p>
    <w:p w:rsidR="00750D83" w:rsidRPr="00441CD3" w:rsidRDefault="00750D83" w:rsidP="001F0CA0">
      <w:pPr>
        <w:pStyle w:val="capture"/>
      </w:pPr>
      <w:r w:rsidRPr="00441CD3">
        <w:t xml:space="preserve">3   99953048        Jul 31, 2006@11:28:44 TIUHL7        HTAPPL         Accepted </w:t>
      </w:r>
    </w:p>
    <w:p w:rsidR="00750D83" w:rsidRPr="00441CD3" w:rsidRDefault="00750D83" w:rsidP="001F0CA0">
      <w:pPr>
        <w:pStyle w:val="capture"/>
      </w:pPr>
      <w:r w:rsidRPr="00441CD3">
        <w:t xml:space="preserve">4   200T40029200608 Aug 02, 2006@11:35:11 TIUHL7        HTAPPL         Accepted </w:t>
      </w:r>
    </w:p>
    <w:p w:rsidR="00750D83" w:rsidRPr="00441CD3" w:rsidRDefault="00750D83" w:rsidP="001F0CA0">
      <w:pPr>
        <w:pStyle w:val="capture"/>
      </w:pPr>
      <w:r w:rsidRPr="00441CD3">
        <w:t xml:space="preserve">5   200T40003200608 Aug 02, 2006@14:28:14 TIUHL7        HTAPPL         Accepted </w:t>
      </w:r>
    </w:p>
    <w:p w:rsidR="00750D83" w:rsidRPr="00441CD3" w:rsidRDefault="00750D83" w:rsidP="001F0CA0">
      <w:pPr>
        <w:pStyle w:val="capture"/>
      </w:pPr>
      <w:r w:rsidRPr="00441CD3">
        <w:t xml:space="preserve">6   99953050        Aug 02, 2006@15:45:41 TIUHL7        HTAPPL         Accepted </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ScreenReversed"/>
      </w:pPr>
      <w:r w:rsidRPr="00441CD3">
        <w:t xml:space="preserve">          Enter ?? for more actions                                             </w:t>
      </w:r>
    </w:p>
    <w:p w:rsidR="00750D83" w:rsidRPr="00441CD3" w:rsidRDefault="00750D83" w:rsidP="001F0CA0">
      <w:pPr>
        <w:pStyle w:val="capture"/>
      </w:pPr>
      <w:r w:rsidRPr="00441CD3">
        <w:t xml:space="preserve">                                                </w:t>
      </w:r>
    </w:p>
    <w:p w:rsidR="00750D83" w:rsidRPr="00441CD3" w:rsidRDefault="008C0363" w:rsidP="001F0CA0">
      <w:pPr>
        <w:pStyle w:val="capture"/>
      </w:pPr>
      <w:r>
        <w:rPr>
          <w:noProof/>
          <w:lang w:eastAsia="en-US"/>
        </w:rPr>
        <mc:AlternateContent>
          <mc:Choice Requires="wpg">
            <w:drawing>
              <wp:anchor distT="0" distB="0" distL="0" distR="0" simplePos="0" relativeHeight="251684864" behindDoc="0" locked="0" layoutInCell="1" allowOverlap="1">
                <wp:simplePos x="0" y="0"/>
                <wp:positionH relativeFrom="column">
                  <wp:posOffset>5413375</wp:posOffset>
                </wp:positionH>
                <wp:positionV relativeFrom="paragraph">
                  <wp:posOffset>57785</wp:posOffset>
                </wp:positionV>
                <wp:extent cx="914400" cy="454660"/>
                <wp:effectExtent l="1860550" t="10160" r="6350" b="421005"/>
                <wp:wrapNone/>
                <wp:docPr id="27"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454660"/>
                          <a:chOff x="8525" y="91"/>
                          <a:chExt cx="1440" cy="716"/>
                        </a:xfrm>
                      </wpg:grpSpPr>
                      <wps:wsp>
                        <wps:cNvPr id="28" name="AutoShape 109"/>
                        <wps:cNvSpPr>
                          <a:spLocks/>
                        </wps:cNvSpPr>
                        <wps:spPr bwMode="auto">
                          <a:xfrm>
                            <a:off x="8525" y="92"/>
                            <a:ext cx="1440" cy="715"/>
                          </a:xfrm>
                          <a:prstGeom prst="borderCallout2">
                            <a:avLst>
                              <a:gd name="adj1" fmla="val 25176"/>
                              <a:gd name="adj2" fmla="val -8333"/>
                              <a:gd name="adj3" fmla="val 25176"/>
                              <a:gd name="adj4" fmla="val -102778"/>
                              <a:gd name="adj5" fmla="val 181819"/>
                              <a:gd name="adj6" fmla="val -198681"/>
                            </a:avLst>
                          </a:prstGeom>
                          <a:solidFill>
                            <a:srgbClr val="FFFFFF"/>
                          </a:solidFill>
                          <a:ln w="9360">
                            <a:solidFill>
                              <a:srgbClr val="000000"/>
                            </a:solidFill>
                            <a:miter lim="800000"/>
                            <a:headEnd/>
                            <a:tailEnd type="triangle" w="med" len="med"/>
                          </a:ln>
                        </wps:spPr>
                        <wps:bodyPr rot="0" vert="horz" wrap="square" lIns="91440" tIns="45720" rIns="91440" bIns="45720" anchor="ctr" anchorCtr="0" upright="1">
                          <a:noAutofit/>
                        </wps:bodyPr>
                      </wps:wsp>
                      <wps:wsp>
                        <wps:cNvPr id="29" name="Text Box 110"/>
                        <wps:cNvSpPr txBox="1">
                          <a:spLocks noChangeArrowheads="1"/>
                        </wps:cNvSpPr>
                        <wps:spPr bwMode="auto">
                          <a:xfrm>
                            <a:off x="8525" y="91"/>
                            <a:ext cx="1440" cy="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FC6EED" w:rsidRDefault="00FC6EED" w:rsidP="001F0CA0">
                              <w:r>
                                <w:t>Note Error message.</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id="Group 108" o:spid="_x0000_s1083" style="position:absolute;margin-left:426.25pt;margin-top:4.55pt;width:1in;height:35.8pt;z-index:251684864;mso-wrap-distance-left:0;mso-wrap-distance-right:0" coordorigin="8525,91" coordsize="1440,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">
                <v:shape id="AutoShape 109" o:spid="_x0000_s1084" type="#_x0000_t48" style="position:absolute;left:8525;top:92;width:1440;height: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gwo7wA&#10;AADbAAAADwAAAGRycy9kb3ducmV2LnhtbERPSwrCMBDdC94hjOBOUwVFqlFEEMSN+AG3QzM2xWZS&#10;m9jW25uF4PLx/qtNZ0vRUO0Lxwom4wQEceZ0wbmC23U/WoDwAVlj6ZgUfMjDZt3vrTDVruUzNZeQ&#10;ixjCPkUFJoQqldJnhiz6sauII/dwtcUQYZ1LXWMbw20pp0kylxYLjg0GK9oZyp6Xt1XQNvuZO59u&#10;aLZ0eh6PobzL10Sp4aDbLkEE6sJf/HMftIJpHBu/xB8g1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wCDCjvAAAANsAAAAPAAAAAAAAAAAAAAAAAJgCAABkcnMvZG93bnJldi54&#10;bWxQSwUGAAAAAAQABAD1AAAAgQMAAAAA&#10;" adj="-42915,39273,-22200,5438,,5438" strokeweight=".26mm">
                  <v:stroke startarrow="block"/>
                  <o:callout v:ext="edit" minusy="t"/>
                </v:shape>
                <v:shape id="Text Box 110" o:spid="_x0000_s1085" type="#_x0000_t202" style="position:absolute;left:8525;top:91;width:1440;height: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LOBMMA&#10;AADbAAAADwAAAGRycy9kb3ducmV2LnhtbESP3YrCMBSE74V9h3AWvBFN1wt/uo0igiDiXvjzAGeb&#10;Y1PanJQmW+vbG0HYy2FmvmGydW9r0VHrS8cKviYJCOLc6ZILBdfLbrwA4QOyxtoxKXiQh/XqY5Bh&#10;qt2dT9SdQyEihH2KCkwITSqlzw1Z9BPXEEfv5lqLIcq2kLrFe4TbWk6TZCYtlhwXDDa0NZRX5z+r&#10;YGSa5Od42//u9Cw31cHj3HYHpYaf/eYbRKA+/Iff7b1WMF3C60v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LOBMMAAADbAAAADwAAAAAAAAAAAAAAAACYAgAAZHJzL2Rv&#10;d25yZXYueG1sUEsFBgAAAAAEAAQA9QAAAIgDAAAAAA==&#10;" filled="f" stroked="f">
                  <v:stroke joinstyle="round"/>
                  <v:textbox>
                    <w:txbxContent>
                      <w:p w:rsidR="00FC6EED" w:rsidRDefault="00FC6EED" w:rsidP="001F0CA0">
                        <w:r>
                          <w:t>Note Error message.</w:t>
                        </w:r>
                      </w:p>
                    </w:txbxContent>
                  </v:textbox>
                </v:shape>
              </v:group>
            </w:pict>
          </mc:Fallback>
        </mc:AlternateContent>
      </w:r>
      <w:r w:rsidR="00750D83" w:rsidRPr="00441CD3">
        <w:t xml:space="preserve">     View Message                            Delete Message(s)</w:t>
      </w:r>
    </w:p>
    <w:p w:rsidR="00750D83" w:rsidRPr="00441CD3" w:rsidRDefault="00750D83" w:rsidP="001F0CA0">
      <w:pPr>
        <w:pStyle w:val="capture"/>
      </w:pPr>
      <w:r w:rsidRPr="00441CD3">
        <w:t xml:space="preserve">                                             Refresh Message List</w:t>
      </w:r>
    </w:p>
    <w:p w:rsidR="00750D83" w:rsidRPr="00441CD3" w:rsidRDefault="00750D83" w:rsidP="001F0CA0">
      <w:pPr>
        <w:pStyle w:val="capture"/>
      </w:pPr>
      <w:r w:rsidRPr="00441CD3">
        <w:t xml:space="preserve">Select Action:  Quit// 2     </w:t>
      </w:r>
    </w:p>
    <w:p w:rsidR="00750D83" w:rsidRPr="00441CD3" w:rsidRDefault="00750D83" w:rsidP="001F0CA0">
      <w:pPr>
        <w:pStyle w:val="BlankLine"/>
      </w:pPr>
    </w:p>
    <w:p w:rsidR="00750D83" w:rsidRPr="00441CD3" w:rsidRDefault="00750D83" w:rsidP="001F0CA0">
      <w:pPr>
        <w:pStyle w:val="capture"/>
        <w:rPr>
          <w:u w:val="single"/>
        </w:rPr>
      </w:pPr>
      <w:r w:rsidRPr="00441CD3">
        <w:rPr>
          <w:u w:val="single"/>
        </w:rPr>
        <w:t xml:space="preserve"> TIUHL7 Message Viewer        Aug 04, 2006@15:47:22          Page:    1 of    1 </w:t>
      </w:r>
    </w:p>
    <w:p w:rsidR="00750D83" w:rsidRPr="00441CD3" w:rsidRDefault="00750D83" w:rsidP="001F0CA0">
      <w:pPr>
        <w:pStyle w:val="capture"/>
      </w:pPr>
      <w:r w:rsidRPr="00441CD3">
        <w:t xml:space="preserve">MSA^AR^99953046^TIUHL7^HTAPPL                                                   </w:t>
      </w:r>
    </w:p>
    <w:p w:rsidR="00750D83" w:rsidRPr="00441CD3" w:rsidRDefault="00750D83" w:rsidP="001F0CA0">
      <w:pPr>
        <w:pStyle w:val="capture"/>
      </w:pPr>
      <w:r w:rsidRPr="00441CD3">
        <w:t xml:space="preserve">ERR^PV1^44^^0000.00~Could not find a visit for Jul 31, 2006@16:21.              </w:t>
      </w:r>
    </w:p>
    <w:p w:rsidR="00750D83" w:rsidRPr="00441CD3" w:rsidRDefault="00750D83" w:rsidP="001F0CA0">
      <w:pPr>
        <w:pStyle w:val="capture"/>
      </w:pPr>
    </w:p>
    <w:p w:rsidR="00750D83" w:rsidRPr="00441CD3" w:rsidRDefault="00750D83" w:rsidP="001F0CA0">
      <w:pPr>
        <w:pStyle w:val="capture"/>
      </w:pPr>
      <w:r w:rsidRPr="00441CD3">
        <w:t>MSH^~|\&amp;^HTAPPL^00T5~VAWW.VITERION.CC.MED.VA.GOV~DNS^TIUHL7^689~ANONYMOUS.MED.V</w:t>
      </w:r>
    </w:p>
    <w:p w:rsidR="00750D83" w:rsidRPr="00441CD3" w:rsidRDefault="00750D83" w:rsidP="001F0CA0">
      <w:pPr>
        <w:pStyle w:val="capture"/>
      </w:pPr>
      <w:r w:rsidRPr="00441CD3">
        <w:t xml:space="preserve">A.GOV~DNS^20060731092708-0700^^MDM~T02~MDM_T02^99953046^T^2.4^^^AL^AL^USA       </w:t>
      </w:r>
    </w:p>
    <w:p w:rsidR="00750D83" w:rsidRPr="00441CD3" w:rsidRDefault="00750D83" w:rsidP="001F0CA0">
      <w:pPr>
        <w:pStyle w:val="capture"/>
      </w:pPr>
      <w:r w:rsidRPr="00441CD3">
        <w:t xml:space="preserve">EVN^T02                                                                         </w:t>
      </w:r>
    </w:p>
    <w:p w:rsidR="00750D83" w:rsidRPr="00441CD3" w:rsidRDefault="00750D83" w:rsidP="001F0CA0">
      <w:pPr>
        <w:pStyle w:val="capture"/>
      </w:pPr>
      <w:r w:rsidRPr="00441CD3">
        <w:t xml:space="preserve">PID^^^~~~USVHA~NI|~~~USSSA~SS|290~~~USVHA~PI||^^TIUPATIENT~FIVE                       </w:t>
      </w:r>
    </w:p>
    <w:p w:rsidR="00750D83" w:rsidRPr="00441CD3" w:rsidRDefault="00750D83" w:rsidP="001F0CA0">
      <w:pPr>
        <w:pStyle w:val="capture"/>
      </w:pPr>
      <w:r w:rsidRPr="00441CD3">
        <w:t xml:space="preserve">PV1^^^GI WALK-IN^^^^^^^^^^^^NEW^^^^^^^^^^^^^^^^^^^^^^^^^20040626011903          </w:t>
      </w:r>
    </w:p>
    <w:p w:rsidR="00750D83" w:rsidRPr="00441CD3" w:rsidRDefault="00750D83" w:rsidP="001F0CA0">
      <w:pPr>
        <w:pStyle w:val="capture"/>
      </w:pPr>
      <w:r w:rsidRPr="00441CD3">
        <w:t>TXA^^^TEXT^200607311621^^^^^33271~TIUPROVIDER~THREE~~~~~USVHA^~^^~USVHA^^^^PROGRE</w:t>
      </w:r>
    </w:p>
    <w:p w:rsidR="00750D83" w:rsidRPr="00441CD3" w:rsidRDefault="00750D83" w:rsidP="001F0CA0">
      <w:pPr>
        <w:pStyle w:val="capture"/>
      </w:pPr>
      <w:r w:rsidRPr="00441CD3">
        <w:t xml:space="preserve">SS NOTE^^^^^^~~~~~~~~~~~~~~~~~~~~~~~~~~~~                                       </w:t>
      </w:r>
    </w:p>
    <w:p w:rsidR="00750D83" w:rsidRPr="00441CD3" w:rsidRDefault="00750D83" w:rsidP="001F0CA0">
      <w:pPr>
        <w:pStyle w:val="capture"/>
      </w:pPr>
      <w:r w:rsidRPr="00441CD3">
        <w:t>OBX^1^TX^SUBJECT~This is the subject ^^NEW TEST TODAY   NEW Location  NEW TEST n</w:t>
      </w:r>
    </w:p>
    <w:p w:rsidR="00750D83" w:rsidRPr="00441CD3" w:rsidRDefault="00750D83" w:rsidP="001F0CA0">
      <w:pPr>
        <w:pStyle w:val="capture"/>
      </w:pPr>
      <w:r w:rsidRPr="00441CD3">
        <w:t xml:space="preserve">ew REF date for GI WALK-IN   .                                                  </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ScreenReversed"/>
      </w:pPr>
      <w:r w:rsidRPr="00441CD3">
        <w:t xml:space="preserve">          Enter ?? for more actions                                             </w:t>
      </w:r>
    </w:p>
    <w:p w:rsidR="00750D83" w:rsidRPr="00441CD3" w:rsidRDefault="00750D83" w:rsidP="001F0CA0">
      <w:pPr>
        <w:pStyle w:val="capture"/>
      </w:pPr>
      <w:r w:rsidRPr="00441CD3">
        <w:t xml:space="preserve">                                                </w:t>
      </w:r>
    </w:p>
    <w:p w:rsidR="00750D83" w:rsidRPr="00441CD3" w:rsidRDefault="00750D83" w:rsidP="001F0CA0">
      <w:pPr>
        <w:pStyle w:val="capture"/>
      </w:pPr>
      <w:r w:rsidRPr="00441CD3">
        <w:t xml:space="preserve">     Delete Message                          Reprocess Message</w:t>
      </w:r>
    </w:p>
    <w:p w:rsidR="00750D83" w:rsidRPr="00441CD3" w:rsidRDefault="00750D83" w:rsidP="001F0CA0">
      <w:pPr>
        <w:pStyle w:val="capture"/>
      </w:pPr>
      <w:r w:rsidRPr="00441CD3">
        <w:t xml:space="preserve">        </w:t>
      </w:r>
    </w:p>
    <w:p w:rsidR="00750D83" w:rsidRPr="00441CD3" w:rsidRDefault="00750D83" w:rsidP="001F0CA0">
      <w:pPr>
        <w:pStyle w:val="capture"/>
      </w:pPr>
      <w:r w:rsidRPr="00441CD3">
        <w:t>Select Item(s): Quit//</w:t>
      </w:r>
    </w:p>
    <w:p w:rsidR="00750D83" w:rsidRPr="00441CD3" w:rsidRDefault="00750D83" w:rsidP="001F0CA0"/>
    <w:p w:rsidR="00750D83" w:rsidRPr="00441CD3" w:rsidRDefault="00750D83" w:rsidP="001F0CA0">
      <w:r w:rsidRPr="00441CD3">
        <w:t>The messages displayed by the Message Manager are from the XTEMP Global</w:t>
      </w:r>
      <w:r w:rsidR="0030231B" w:rsidRPr="00441CD3">
        <w:fldChar w:fldCharType="begin"/>
      </w:r>
      <w:r w:rsidRPr="00441CD3">
        <w:instrText xml:space="preserve"> XE "XTEMP Global" </w:instrText>
      </w:r>
      <w:r w:rsidR="0030231B" w:rsidRPr="00441CD3">
        <w:fldChar w:fldCharType="end"/>
      </w:r>
      <w:r w:rsidRPr="00441CD3">
        <w:t xml:space="preserve">, which is set to delete messages after seven (7) days. In other words, </w:t>
      </w:r>
      <w:smartTag w:uri="urn:schemas-microsoft-com:office:smarttags" w:element="place">
        <w:r w:rsidRPr="00441CD3">
          <w:t>VistA</w:t>
        </w:r>
      </w:smartTag>
      <w:r w:rsidRPr="00441CD3">
        <w:t xml:space="preserve"> discards HL7 messages that are more than seven (7) days old.</w:t>
      </w:r>
    </w:p>
    <w:p w:rsidR="00750D83" w:rsidRPr="00441CD3" w:rsidRDefault="00750D83" w:rsidP="001F0CA0"/>
    <w:p w:rsidR="003A3473" w:rsidRPr="00441CD3" w:rsidRDefault="00750D83" w:rsidP="00B71EBC">
      <w:pPr>
        <w:pStyle w:val="Heading1"/>
      </w:pPr>
      <w:r w:rsidRPr="00441CD3">
        <w:br w:type="page"/>
      </w:r>
      <w:bookmarkStart w:id="170" w:name="TIU_1_296_G"/>
      <w:bookmarkStart w:id="171" w:name="Page204"/>
      <w:bookmarkStart w:id="172" w:name="_Toc487032654"/>
      <w:bookmarkEnd w:id="171"/>
      <w:r w:rsidR="003A3473" w:rsidRPr="00441CD3">
        <w:t xml:space="preserve">Chapter 17: </w:t>
      </w:r>
      <w:r w:rsidR="00A70E68" w:rsidRPr="00441CD3">
        <w:t xml:space="preserve">Setting Up </w:t>
      </w:r>
      <w:r w:rsidR="001C3E0E" w:rsidRPr="00441CD3">
        <w:t xml:space="preserve">TIU Text </w:t>
      </w:r>
      <w:r w:rsidR="00025838" w:rsidRPr="00441CD3">
        <w:t>Events</w:t>
      </w:r>
      <w:bookmarkEnd w:id="170"/>
      <w:bookmarkEnd w:id="172"/>
    </w:p>
    <w:p w:rsidR="001A7517" w:rsidRPr="00441CD3" w:rsidRDefault="001A7517" w:rsidP="00B23BDA">
      <w:pPr>
        <w:spacing w:before="120" w:after="240"/>
      </w:pPr>
      <w:r w:rsidRPr="00441CD3">
        <w:t>Patch TIU*1*296 modifies the TIU application to send a TIU alert to the appropriate service provider</w:t>
      </w:r>
      <w:r w:rsidR="00FC2309" w:rsidRPr="00441CD3">
        <w:t>(</w:t>
      </w:r>
      <w:r w:rsidRPr="00441CD3">
        <w:t>s</w:t>
      </w:r>
      <w:r w:rsidR="00FC2309" w:rsidRPr="00441CD3">
        <w:t>)</w:t>
      </w:r>
      <w:r w:rsidRPr="00441CD3">
        <w:t xml:space="preserve"> immediately after a staff member screens a patient and signs the associated note. The service provider</w:t>
      </w:r>
      <w:r w:rsidR="00FC2309" w:rsidRPr="00441CD3">
        <w:t>(</w:t>
      </w:r>
      <w:r w:rsidRPr="00441CD3">
        <w:t>s</w:t>
      </w:r>
      <w:r w:rsidR="00FC2309" w:rsidRPr="00441CD3">
        <w:t>)</w:t>
      </w:r>
      <w:r w:rsidRPr="00441CD3">
        <w:t xml:space="preserve"> will be alerted prior to the note being co-signed by the licensed clinician responsible for reviewing and approving the note. Prior to this modification, TIU alerts were not sent to all service providers. This resulted in missed opportunities to provide needed services for patients while the patients are on site, and forced staff to take time to contact patients and reschedule needed services.</w:t>
      </w:r>
    </w:p>
    <w:p w:rsidR="00743CDD" w:rsidRPr="00441CD3" w:rsidRDefault="00B23BDA" w:rsidP="00B23BDA">
      <w:pPr>
        <w:spacing w:before="120" w:after="240"/>
      </w:pPr>
      <w:r w:rsidRPr="00441CD3">
        <w:t>A</w:t>
      </w:r>
      <w:r w:rsidR="00D20C8E" w:rsidRPr="00441CD3">
        <w:t xml:space="preserve"> new</w:t>
      </w:r>
      <w:r w:rsidR="00743CDD" w:rsidRPr="00441CD3">
        <w:t xml:space="preserve"> Text Event Edit</w:t>
      </w:r>
      <w:r w:rsidR="00D20C8E" w:rsidRPr="00441CD3">
        <w:t xml:space="preserve"> </w:t>
      </w:r>
      <w:r w:rsidR="00743CDD" w:rsidRPr="00441CD3">
        <w:t>[</w:t>
      </w:r>
      <w:r w:rsidR="00D20C8E" w:rsidRPr="00441CD3">
        <w:t>TIU TEXT EVENT EDIT</w:t>
      </w:r>
      <w:r w:rsidR="00743CDD" w:rsidRPr="00441CD3">
        <w:t>]</w:t>
      </w:r>
      <w:r w:rsidR="001C3E0E" w:rsidRPr="00441CD3">
        <w:t xml:space="preserve"> opt</w:t>
      </w:r>
      <w:r w:rsidR="00D20C8E" w:rsidRPr="00441CD3">
        <w:t>i</w:t>
      </w:r>
      <w:r w:rsidR="001C3E0E" w:rsidRPr="00441CD3">
        <w:t xml:space="preserve">on </w:t>
      </w:r>
      <w:r w:rsidRPr="00441CD3">
        <w:t xml:space="preserve">is available </w:t>
      </w:r>
      <w:r w:rsidR="001C3E0E" w:rsidRPr="00441CD3">
        <w:t xml:space="preserve">in the </w:t>
      </w:r>
      <w:r w:rsidR="00221015" w:rsidRPr="00441CD3">
        <w:t>TIU Maintenance</w:t>
      </w:r>
      <w:r w:rsidR="001C3E0E" w:rsidRPr="00441CD3">
        <w:t xml:space="preserve"> menu</w:t>
      </w:r>
      <w:r w:rsidR="00D46823" w:rsidRPr="00441CD3">
        <w:t>.</w:t>
      </w:r>
      <w:r w:rsidR="001C3E0E" w:rsidRPr="00441CD3">
        <w:t xml:space="preserve"> </w:t>
      </w:r>
    </w:p>
    <w:p w:rsidR="00743CDD" w:rsidRPr="00441CD3" w:rsidRDefault="00743CDD" w:rsidP="00743CDD">
      <w:pPr>
        <w:pStyle w:val="capture"/>
      </w:pPr>
      <w:r w:rsidRPr="00441CD3">
        <w:t>Select OPTION NAME: TIU MAINTENANCE MENU  TIU IRM MAINTENANCE MENU     TIU Maintenance Menu</w:t>
      </w:r>
    </w:p>
    <w:p w:rsidR="00743CDD" w:rsidRPr="00441CD3" w:rsidRDefault="00743CDD" w:rsidP="00743CDD">
      <w:pPr>
        <w:pStyle w:val="capture"/>
      </w:pPr>
    </w:p>
    <w:p w:rsidR="00743CDD" w:rsidRPr="00441CD3" w:rsidRDefault="00743CDD" w:rsidP="00743CDD">
      <w:pPr>
        <w:pStyle w:val="capture"/>
      </w:pPr>
    </w:p>
    <w:p w:rsidR="00743CDD" w:rsidRPr="00441CD3" w:rsidRDefault="00743CDD" w:rsidP="00743CDD">
      <w:pPr>
        <w:pStyle w:val="capture"/>
      </w:pPr>
      <w:r w:rsidRPr="00441CD3">
        <w:t xml:space="preserve">   1      TIU Parameters Menu ...</w:t>
      </w:r>
    </w:p>
    <w:p w:rsidR="00743CDD" w:rsidRPr="00441CD3" w:rsidRDefault="00743CDD" w:rsidP="00743CDD">
      <w:pPr>
        <w:pStyle w:val="capture"/>
      </w:pPr>
      <w:r w:rsidRPr="00441CD3">
        <w:t xml:space="preserve">   2      Document Definitions (Manager) ...</w:t>
      </w:r>
    </w:p>
    <w:p w:rsidR="00743CDD" w:rsidRPr="00441CD3" w:rsidRDefault="00743CDD" w:rsidP="00743CDD">
      <w:pPr>
        <w:pStyle w:val="capture"/>
      </w:pPr>
      <w:r w:rsidRPr="00441CD3">
        <w:t xml:space="preserve">   3      User Class Management ...</w:t>
      </w:r>
    </w:p>
    <w:p w:rsidR="00743CDD" w:rsidRPr="00441CD3" w:rsidRDefault="00743CDD" w:rsidP="00743CDD">
      <w:pPr>
        <w:pStyle w:val="capture"/>
      </w:pPr>
      <w:r w:rsidRPr="00441CD3">
        <w:t xml:space="preserve">   4      TIU Template Mgmt Functions ...</w:t>
      </w:r>
    </w:p>
    <w:p w:rsidR="00743CDD" w:rsidRPr="00441CD3" w:rsidRDefault="00743CDD" w:rsidP="00743CDD">
      <w:pPr>
        <w:pStyle w:val="capture"/>
      </w:pPr>
      <w:r w:rsidRPr="00441CD3">
        <w:t xml:space="preserve">   5      TIU Alert Tools</w:t>
      </w:r>
    </w:p>
    <w:p w:rsidR="00743CDD" w:rsidRPr="00441CD3" w:rsidRDefault="00743CDD" w:rsidP="00743CDD">
      <w:pPr>
        <w:pStyle w:val="capture"/>
      </w:pPr>
      <w:r w:rsidRPr="00441CD3">
        <w:t xml:space="preserve">   6      Active Title Cleanup Report</w:t>
      </w:r>
    </w:p>
    <w:p w:rsidR="00743CDD" w:rsidRPr="00441CD3" w:rsidRDefault="00743CDD" w:rsidP="00743CDD">
      <w:pPr>
        <w:pStyle w:val="capture"/>
      </w:pPr>
      <w:r w:rsidRPr="00441CD3">
        <w:t xml:space="preserve">   7      TIUHL7 Message Manager</w:t>
      </w:r>
    </w:p>
    <w:p w:rsidR="0007796A" w:rsidRPr="00441CD3" w:rsidRDefault="0007796A" w:rsidP="0007796A">
      <w:pPr>
        <w:pStyle w:val="capture"/>
        <w:ind w:firstLine="360"/>
      </w:pPr>
      <w:bookmarkStart w:id="173" w:name="p209"/>
      <w:bookmarkEnd w:id="173"/>
      <w:r w:rsidRPr="00441CD3">
        <w:t>8      Title Mapping Utilities ...</w:t>
      </w:r>
    </w:p>
    <w:p w:rsidR="0007796A" w:rsidRPr="00441CD3" w:rsidRDefault="0007796A" w:rsidP="0007796A">
      <w:pPr>
        <w:pStyle w:val="capture"/>
      </w:pPr>
      <w:r w:rsidRPr="00441CD3">
        <w:t xml:space="preserve">   9      Text Event Edit</w:t>
      </w:r>
    </w:p>
    <w:p w:rsidR="0007796A" w:rsidRPr="00441CD3" w:rsidRDefault="0007796A" w:rsidP="0007796A">
      <w:pPr>
        <w:pStyle w:val="capture"/>
      </w:pPr>
      <w:r w:rsidRPr="00441CD3">
        <w:t xml:space="preserve">   10     Unauthorized Abbreviations (Enter/Edit)</w:t>
      </w:r>
    </w:p>
    <w:p w:rsidR="00743CDD" w:rsidRPr="00441CD3" w:rsidRDefault="0007796A" w:rsidP="0007796A">
      <w:pPr>
        <w:pStyle w:val="capture"/>
      </w:pPr>
      <w:r w:rsidRPr="00441CD3">
        <w:t xml:space="preserve">   11     List Unauthorized Abbreviations    </w:t>
      </w:r>
    </w:p>
    <w:p w:rsidR="008F480A" w:rsidRPr="00441CD3" w:rsidRDefault="00970BC9" w:rsidP="00447AAA">
      <w:pPr>
        <w:spacing w:before="240" w:after="120"/>
      </w:pPr>
      <w:r w:rsidRPr="00441CD3">
        <w:t>Select</w:t>
      </w:r>
      <w:r w:rsidR="00FA304A" w:rsidRPr="00441CD3">
        <w:t xml:space="preserve"> the </w:t>
      </w:r>
      <w:r w:rsidR="00FA304A" w:rsidRPr="00441CD3">
        <w:rPr>
          <w:b/>
        </w:rPr>
        <w:t>Text Event Edit</w:t>
      </w:r>
      <w:r w:rsidR="00FA304A" w:rsidRPr="00441CD3">
        <w:t xml:space="preserve"> menu option to set up a </w:t>
      </w:r>
      <w:r w:rsidR="008754E5" w:rsidRPr="00441CD3">
        <w:t>“</w:t>
      </w:r>
      <w:r w:rsidR="00FA304A" w:rsidRPr="00441CD3">
        <w:t>text event</w:t>
      </w:r>
      <w:r w:rsidR="008754E5" w:rsidRPr="00441CD3">
        <w:t>”</w:t>
      </w:r>
      <w:r w:rsidR="00FA304A" w:rsidRPr="00441CD3">
        <w:t xml:space="preserve"> in the TIU TEXT EVENTS file (#8925.71)</w:t>
      </w:r>
      <w:r w:rsidRPr="00441CD3">
        <w:t>.</w:t>
      </w:r>
      <w:r w:rsidR="00FA304A" w:rsidRPr="00441CD3">
        <w:t xml:space="preserve"> </w:t>
      </w:r>
      <w:r w:rsidRPr="00441CD3">
        <w:t>Complete all fields, including</w:t>
      </w:r>
      <w:r w:rsidR="008F480A" w:rsidRPr="00441CD3">
        <w:t xml:space="preserve"> the </w:t>
      </w:r>
      <w:r w:rsidR="00296A6E" w:rsidRPr="00441CD3">
        <w:t xml:space="preserve">trigger </w:t>
      </w:r>
      <w:r w:rsidRPr="00441CD3">
        <w:t>text to be</w:t>
      </w:r>
      <w:r w:rsidR="008F480A" w:rsidRPr="00441CD3">
        <w:t xml:space="preserve"> searched for in a TIU document (progress note, consult note, etc.). If the </w:t>
      </w:r>
      <w:r w:rsidR="00296A6E" w:rsidRPr="00441CD3">
        <w:t xml:space="preserve">trigger </w:t>
      </w:r>
      <w:r w:rsidRPr="00441CD3">
        <w:t>text is</w:t>
      </w:r>
      <w:r w:rsidR="008F480A" w:rsidRPr="00441CD3">
        <w:t xml:space="preserve"> found in the TIU document, then an alert is sent to the team</w:t>
      </w:r>
      <w:r w:rsidR="00296A6E" w:rsidRPr="00441CD3">
        <w:t>(s)</w:t>
      </w:r>
      <w:r w:rsidR="008F480A" w:rsidRPr="00441CD3">
        <w:t xml:space="preserve"> specified in the file.</w:t>
      </w:r>
    </w:p>
    <w:p w:rsidR="00296A6E" w:rsidRPr="00441CD3" w:rsidRDefault="00296A6E" w:rsidP="00447AAA">
      <w:pPr>
        <w:spacing w:before="120" w:after="240"/>
      </w:pPr>
      <w:r w:rsidRPr="00441CD3">
        <w:t xml:space="preserve">The following example shows “ab color blindness” as the trigger text [TEXT TO SEARCH]. The alert </w:t>
      </w:r>
      <w:r w:rsidR="006D72C1" w:rsidRPr="00441CD3">
        <w:t xml:space="preserve">message [ALERT MESSAGE] </w:t>
      </w:r>
      <w:r w:rsidRPr="00441CD3">
        <w:t xml:space="preserve"> </w:t>
      </w:r>
      <w:r w:rsidR="006D72C1" w:rsidRPr="00441CD3">
        <w:rPr>
          <w:i/>
        </w:rPr>
        <w:t>patient has ab color blindness</w:t>
      </w:r>
      <w:r w:rsidR="006D72C1" w:rsidRPr="00441CD3">
        <w:t xml:space="preserve"> </w:t>
      </w:r>
      <w:r w:rsidRPr="00441CD3">
        <w:t xml:space="preserve">will be sent to the </w:t>
      </w:r>
      <w:r w:rsidR="006D72C1" w:rsidRPr="00441CD3">
        <w:t xml:space="preserve">specified </w:t>
      </w:r>
      <w:r w:rsidRPr="00441CD3">
        <w:t>service provider</w:t>
      </w:r>
      <w:r w:rsidR="006D72C1" w:rsidRPr="00441CD3">
        <w:t xml:space="preserve"> [CPRS TEAM]</w:t>
      </w:r>
      <w:r w:rsidRPr="00441CD3">
        <w:t xml:space="preserve">. An alert [SIGNER ALERT MESSAGE] is also sent to the </w:t>
      </w:r>
      <w:r w:rsidR="00C17566" w:rsidRPr="00441CD3">
        <w:t>individual who signed the note</w:t>
      </w:r>
      <w:r w:rsidRPr="00441CD3">
        <w:t>.</w:t>
      </w:r>
    </w:p>
    <w:p w:rsidR="001C3E0E" w:rsidRPr="00441CD3" w:rsidRDefault="001C3E0E" w:rsidP="00DB162C">
      <w:pPr>
        <w:pStyle w:val="capture"/>
      </w:pPr>
      <w:r w:rsidRPr="00441CD3">
        <w:t>Select TIU Maintenance Menu &lt;TEST ACCOUNT&gt; Option: txt  Text Event Edit</w:t>
      </w:r>
    </w:p>
    <w:p w:rsidR="001C3E0E" w:rsidRPr="00441CD3" w:rsidRDefault="001C3E0E" w:rsidP="00DB162C">
      <w:pPr>
        <w:pStyle w:val="capture"/>
      </w:pPr>
    </w:p>
    <w:p w:rsidR="001C3E0E" w:rsidRPr="00441CD3" w:rsidRDefault="001C3E0E" w:rsidP="00DB162C">
      <w:pPr>
        <w:pStyle w:val="capture"/>
      </w:pPr>
      <w:r w:rsidRPr="00441CD3">
        <w:t>Select TIU TEXT EVENTS NAME: test 5</w:t>
      </w:r>
    </w:p>
    <w:p w:rsidR="001C3E0E" w:rsidRPr="00441CD3" w:rsidRDefault="001C3E0E" w:rsidP="00DB162C">
      <w:pPr>
        <w:pStyle w:val="capture"/>
      </w:pPr>
      <w:r w:rsidRPr="00441CD3">
        <w:t xml:space="preserve">  Are you adding 'test 5' as a new TIU TEXT EVENTS (the 8TH)? No// yes  (Yes)</w:t>
      </w:r>
    </w:p>
    <w:p w:rsidR="001C3E0E" w:rsidRPr="00441CD3" w:rsidRDefault="001C3E0E" w:rsidP="00DB162C">
      <w:pPr>
        <w:pStyle w:val="capture"/>
      </w:pPr>
      <w:r w:rsidRPr="00441CD3">
        <w:t xml:space="preserve">NAME: test 5// </w:t>
      </w:r>
    </w:p>
    <w:p w:rsidR="001C3E0E" w:rsidRPr="00441CD3" w:rsidRDefault="001C3E0E" w:rsidP="00DB162C">
      <w:pPr>
        <w:pStyle w:val="capture"/>
      </w:pPr>
      <w:r w:rsidRPr="00441CD3">
        <w:t>STATUS: ?</w:t>
      </w:r>
    </w:p>
    <w:p w:rsidR="001C3E0E" w:rsidRPr="00441CD3" w:rsidRDefault="001C3E0E" w:rsidP="00DB162C">
      <w:pPr>
        <w:pStyle w:val="capture"/>
      </w:pPr>
      <w:r w:rsidRPr="00441CD3">
        <w:t xml:space="preserve">     Enter a 0 for inactive or a 1 for active</w:t>
      </w:r>
    </w:p>
    <w:p w:rsidR="001C3E0E" w:rsidRPr="00441CD3" w:rsidRDefault="001C3E0E" w:rsidP="00DB162C">
      <w:pPr>
        <w:pStyle w:val="capture"/>
      </w:pPr>
      <w:r w:rsidRPr="00441CD3">
        <w:t xml:space="preserve">     Choose from: </w:t>
      </w:r>
    </w:p>
    <w:p w:rsidR="001C3E0E" w:rsidRPr="00441CD3" w:rsidRDefault="001C3E0E" w:rsidP="00DB162C">
      <w:pPr>
        <w:pStyle w:val="capture"/>
      </w:pPr>
      <w:r w:rsidRPr="00441CD3">
        <w:t xml:space="preserve">       0        INACTIVE</w:t>
      </w:r>
    </w:p>
    <w:p w:rsidR="001C3E0E" w:rsidRPr="00441CD3" w:rsidRDefault="001C3E0E" w:rsidP="00DB162C">
      <w:pPr>
        <w:pStyle w:val="capture"/>
      </w:pPr>
      <w:r w:rsidRPr="00441CD3">
        <w:t xml:space="preserve">       1        ACTIVE</w:t>
      </w:r>
    </w:p>
    <w:p w:rsidR="001C3E0E" w:rsidRPr="00441CD3" w:rsidRDefault="001C3E0E" w:rsidP="00DB162C">
      <w:pPr>
        <w:pStyle w:val="capture"/>
      </w:pPr>
      <w:r w:rsidRPr="00441CD3">
        <w:t>STATUS: 1  ACTIVE</w:t>
      </w:r>
    </w:p>
    <w:p w:rsidR="001C3E0E" w:rsidRPr="00441CD3" w:rsidRDefault="001C3E0E" w:rsidP="00DB162C">
      <w:pPr>
        <w:pStyle w:val="capture"/>
      </w:pPr>
      <w:r w:rsidRPr="00441CD3">
        <w:t>TEXT TO SEARCH: ?</w:t>
      </w:r>
    </w:p>
    <w:p w:rsidR="001C3E0E" w:rsidRPr="00441CD3" w:rsidRDefault="001C3E0E" w:rsidP="00DB162C">
      <w:pPr>
        <w:pStyle w:val="capture"/>
      </w:pPr>
      <w:r w:rsidRPr="00441CD3">
        <w:t xml:space="preserve">     Answer must be 3-200 characters in length.</w:t>
      </w:r>
    </w:p>
    <w:p w:rsidR="001C3E0E" w:rsidRPr="00441CD3" w:rsidRDefault="001C3E0E" w:rsidP="00DB162C">
      <w:pPr>
        <w:pStyle w:val="capture"/>
      </w:pPr>
      <w:r w:rsidRPr="00441CD3">
        <w:t>TEXT TO SEARCH: ab color blindness</w:t>
      </w:r>
    </w:p>
    <w:p w:rsidR="001C3E0E" w:rsidRPr="00441CD3" w:rsidRDefault="001C3E0E" w:rsidP="00DB162C">
      <w:pPr>
        <w:pStyle w:val="capture"/>
      </w:pPr>
      <w:r w:rsidRPr="00441CD3">
        <w:t>CASE SENSITIVE: ?</w:t>
      </w:r>
    </w:p>
    <w:p w:rsidR="001C3E0E" w:rsidRPr="00441CD3" w:rsidRDefault="001C3E0E" w:rsidP="00DB162C">
      <w:pPr>
        <w:pStyle w:val="capture"/>
      </w:pPr>
      <w:r w:rsidRPr="00441CD3">
        <w:t xml:space="preserve">     Enter a 0 for NO or a 1 for YES.</w:t>
      </w:r>
    </w:p>
    <w:p w:rsidR="001C3E0E" w:rsidRPr="00441CD3" w:rsidRDefault="001C3E0E" w:rsidP="00DB162C">
      <w:pPr>
        <w:pStyle w:val="capture"/>
      </w:pPr>
      <w:r w:rsidRPr="00441CD3">
        <w:t xml:space="preserve">     Choose from: </w:t>
      </w:r>
    </w:p>
    <w:p w:rsidR="001C3E0E" w:rsidRPr="00441CD3" w:rsidRDefault="001C3E0E" w:rsidP="00DB162C">
      <w:pPr>
        <w:pStyle w:val="capture"/>
      </w:pPr>
      <w:r w:rsidRPr="00441CD3">
        <w:t xml:space="preserve">       0        NO</w:t>
      </w:r>
    </w:p>
    <w:p w:rsidR="001C3E0E" w:rsidRPr="00441CD3" w:rsidRDefault="001C3E0E" w:rsidP="00DB162C">
      <w:pPr>
        <w:pStyle w:val="capture"/>
      </w:pPr>
      <w:r w:rsidRPr="00441CD3">
        <w:t xml:space="preserve">       1        YES</w:t>
      </w:r>
    </w:p>
    <w:p w:rsidR="001C3E0E" w:rsidRPr="00441CD3" w:rsidRDefault="001C3E0E" w:rsidP="00DB162C">
      <w:pPr>
        <w:pStyle w:val="capture"/>
      </w:pPr>
      <w:r w:rsidRPr="00441CD3">
        <w:t>CASE SENSITIVE: no  NO</w:t>
      </w:r>
    </w:p>
    <w:p w:rsidR="001C3E0E" w:rsidRPr="00441CD3" w:rsidRDefault="001C3E0E" w:rsidP="00DB162C">
      <w:pPr>
        <w:pStyle w:val="capture"/>
      </w:pPr>
      <w:r w:rsidRPr="00441CD3">
        <w:t>INCLUDE SPACES: yes  YES</w:t>
      </w:r>
    </w:p>
    <w:p w:rsidR="001C3E0E" w:rsidRPr="00441CD3" w:rsidRDefault="001C3E0E" w:rsidP="00DB162C">
      <w:pPr>
        <w:pStyle w:val="capture"/>
      </w:pPr>
      <w:r w:rsidRPr="00441CD3">
        <w:t>ALERT MESSAGE: patient has ab color blindness</w:t>
      </w:r>
    </w:p>
    <w:p w:rsidR="001C3E0E" w:rsidRPr="00441CD3" w:rsidRDefault="001C3E0E" w:rsidP="00DB162C">
      <w:pPr>
        <w:pStyle w:val="capture"/>
      </w:pPr>
      <w:r w:rsidRPr="00441CD3">
        <w:t>SIGNER ALERT MESSAGE: ?</w:t>
      </w:r>
    </w:p>
    <w:p w:rsidR="001C3E0E" w:rsidRPr="00441CD3" w:rsidRDefault="001C3E0E" w:rsidP="00DB162C">
      <w:pPr>
        <w:pStyle w:val="capture"/>
      </w:pPr>
      <w:r w:rsidRPr="00441CD3">
        <w:t xml:space="preserve">     Answer must be 1-6 characters in length.</w:t>
      </w:r>
    </w:p>
    <w:p w:rsidR="001C3E0E" w:rsidRPr="00441CD3" w:rsidRDefault="001C3E0E" w:rsidP="00DB162C">
      <w:pPr>
        <w:pStyle w:val="capture"/>
      </w:pPr>
      <w:r w:rsidRPr="00441CD3">
        <w:t>SIGNER ALERT MESSAGE: ab</w:t>
      </w:r>
    </w:p>
    <w:p w:rsidR="001C3E0E" w:rsidRPr="00441CD3" w:rsidRDefault="001C3E0E" w:rsidP="00DB162C">
      <w:pPr>
        <w:pStyle w:val="capture"/>
      </w:pPr>
      <w:r w:rsidRPr="00441CD3">
        <w:t xml:space="preserve">Select CPRS TEAM: team test  </w:t>
      </w:r>
    </w:p>
    <w:p w:rsidR="001C3E0E" w:rsidRPr="00441CD3" w:rsidRDefault="001C3E0E" w:rsidP="00DB162C">
      <w:pPr>
        <w:pStyle w:val="capture"/>
      </w:pPr>
      <w:r w:rsidRPr="00441CD3">
        <w:t>Select CPRS TEAM: TEST TEAM ??</w:t>
      </w:r>
    </w:p>
    <w:p w:rsidR="001C3E0E" w:rsidRPr="00441CD3" w:rsidRDefault="001C3E0E" w:rsidP="00DB162C">
      <w:pPr>
        <w:pStyle w:val="capture"/>
      </w:pPr>
      <w:r w:rsidRPr="00441CD3">
        <w:t xml:space="preserve">Select CPRS TEAM: TEAM TEST  </w:t>
      </w:r>
    </w:p>
    <w:p w:rsidR="001C3E0E" w:rsidRPr="00441CD3" w:rsidRDefault="001C3E0E" w:rsidP="00DB162C">
      <w:pPr>
        <w:pStyle w:val="capture"/>
      </w:pPr>
      <w:r w:rsidRPr="00441CD3">
        <w:t xml:space="preserve">         ...OK? Yes// YES  (Yes)</w:t>
      </w:r>
    </w:p>
    <w:p w:rsidR="001C3E0E" w:rsidRPr="00441CD3" w:rsidRDefault="001C3E0E" w:rsidP="00DB162C">
      <w:pPr>
        <w:pStyle w:val="capture"/>
      </w:pPr>
    </w:p>
    <w:p w:rsidR="001C3E0E" w:rsidRPr="00441CD3" w:rsidRDefault="001C3E0E" w:rsidP="00DB162C">
      <w:pPr>
        <w:pStyle w:val="capture"/>
      </w:pPr>
      <w:r w:rsidRPr="00441CD3">
        <w:t xml:space="preserve">  CPRS TEAM: TEAM TEST// </w:t>
      </w:r>
    </w:p>
    <w:p w:rsidR="001C3E0E" w:rsidRPr="00441CD3" w:rsidRDefault="001C3E0E" w:rsidP="00DB162C">
      <w:pPr>
        <w:pStyle w:val="capture"/>
      </w:pPr>
      <w:r w:rsidRPr="00441CD3">
        <w:t xml:space="preserve">Select CPRS TEAM: </w:t>
      </w:r>
    </w:p>
    <w:p w:rsidR="001C3E0E" w:rsidRPr="00441CD3" w:rsidRDefault="001C3E0E" w:rsidP="00DB162C">
      <w:pPr>
        <w:pStyle w:val="capture"/>
      </w:pPr>
    </w:p>
    <w:p w:rsidR="001C3E0E" w:rsidRPr="00441CD3" w:rsidRDefault="001C3E0E" w:rsidP="00DB162C">
      <w:pPr>
        <w:pStyle w:val="capture"/>
      </w:pPr>
      <w:r w:rsidRPr="00441CD3">
        <w:t>Select TIU TEXT EVENTS NAME:</w:t>
      </w:r>
    </w:p>
    <w:p w:rsidR="00DB162C" w:rsidRPr="00441CD3" w:rsidRDefault="00DB162C" w:rsidP="00447AAA">
      <w:pPr>
        <w:spacing w:before="240" w:after="240"/>
        <w:ind w:left="720" w:hanging="720"/>
      </w:pPr>
      <w:r w:rsidRPr="00441CD3">
        <w:rPr>
          <w:rFonts w:ascii="Wingdings" w:hAnsi="Wingdings"/>
          <w:sz w:val="52"/>
          <w:szCs w:val="52"/>
        </w:rPr>
        <w:t></w:t>
      </w:r>
      <w:r w:rsidRPr="00441CD3">
        <w:tab/>
      </w:r>
      <w:r w:rsidRPr="00441CD3">
        <w:rPr>
          <w:b/>
        </w:rPr>
        <w:t>Note:</w:t>
      </w:r>
      <w:r w:rsidRPr="00441CD3">
        <w:t xml:space="preserve"> Any TIU document that is to be used to trigger these alerts must have the MUMPS code 'D TASK^TIUTIUS(DA)’ entered in the POST-SIGNATURE CODE field (#4.9) in the TIU DOCUMENT DEFINITION file (#8925.1). This field can only be edited by IRM personnel.</w:t>
      </w:r>
    </w:p>
    <w:p w:rsidR="00970BC9" w:rsidRPr="00441CD3" w:rsidRDefault="00970BC9" w:rsidP="00970D83">
      <w:pPr>
        <w:pStyle w:val="capture"/>
      </w:pPr>
      <w:r w:rsidRPr="00441CD3">
        <w:t>Select OPTION: ENTER OR EDIT FILE ENTRIES</w:t>
      </w:r>
    </w:p>
    <w:p w:rsidR="00970BC9" w:rsidRPr="00441CD3" w:rsidRDefault="00970BC9" w:rsidP="00970D83">
      <w:pPr>
        <w:pStyle w:val="capture"/>
      </w:pPr>
    </w:p>
    <w:p w:rsidR="00970BC9" w:rsidRPr="00441CD3" w:rsidRDefault="00970BC9" w:rsidP="00970D83">
      <w:pPr>
        <w:pStyle w:val="capture"/>
      </w:pPr>
    </w:p>
    <w:p w:rsidR="00970BC9" w:rsidRPr="00441CD3" w:rsidRDefault="00970BC9" w:rsidP="00970D83">
      <w:pPr>
        <w:pStyle w:val="capture"/>
      </w:pPr>
    </w:p>
    <w:p w:rsidR="00970BC9" w:rsidRPr="00441CD3" w:rsidRDefault="00970BC9" w:rsidP="00970D83">
      <w:pPr>
        <w:pStyle w:val="capture"/>
      </w:pPr>
      <w:r w:rsidRPr="00441CD3">
        <w:t>INPUT TO WHAT FILE: TIU DOCUMENT DEFINITION//</w:t>
      </w:r>
    </w:p>
    <w:p w:rsidR="00970BC9" w:rsidRPr="00441CD3" w:rsidRDefault="00970BC9" w:rsidP="00970D83">
      <w:pPr>
        <w:pStyle w:val="capture"/>
      </w:pPr>
      <w:r w:rsidRPr="00441CD3">
        <w:t>EDIT WHICH FIELD: ALL// 4.9  POST-SIGNATURE CODE</w:t>
      </w:r>
    </w:p>
    <w:p w:rsidR="00970BC9" w:rsidRPr="00441CD3" w:rsidRDefault="00970BC9" w:rsidP="00970D83">
      <w:pPr>
        <w:pStyle w:val="capture"/>
      </w:pPr>
      <w:r w:rsidRPr="00441CD3">
        <w:t>THEN EDIT FIELD:</w:t>
      </w:r>
    </w:p>
    <w:p w:rsidR="00970BC9" w:rsidRPr="00441CD3" w:rsidRDefault="00970BC9" w:rsidP="00970D83">
      <w:pPr>
        <w:pStyle w:val="capture"/>
      </w:pPr>
    </w:p>
    <w:p w:rsidR="00970BC9" w:rsidRPr="00441CD3" w:rsidRDefault="00970BC9" w:rsidP="00970D83">
      <w:pPr>
        <w:pStyle w:val="capture"/>
      </w:pPr>
    </w:p>
    <w:p w:rsidR="00970BC9" w:rsidRPr="00441CD3" w:rsidRDefault="00970BC9" w:rsidP="00970D83">
      <w:pPr>
        <w:pStyle w:val="capture"/>
      </w:pPr>
      <w:r w:rsidRPr="00441CD3">
        <w:t>Select TIU DOCUMENT DEFINITION NAME:    NURSING PROGRESS NOTE     TITLE</w:t>
      </w:r>
    </w:p>
    <w:p w:rsidR="00970BC9" w:rsidRPr="00441CD3" w:rsidRDefault="00970BC9" w:rsidP="00970D83">
      <w:pPr>
        <w:pStyle w:val="capture"/>
      </w:pPr>
      <w:r w:rsidRPr="00441CD3">
        <w:t>      Std Title: NURSING NOTE</w:t>
      </w:r>
    </w:p>
    <w:p w:rsidR="00970BC9" w:rsidRPr="00441CD3" w:rsidRDefault="00970BC9" w:rsidP="00970D83">
      <w:pPr>
        <w:pStyle w:val="capture"/>
      </w:pPr>
      <w:r w:rsidRPr="00441CD3">
        <w:t>POST-SIGNATURE CODE: D TASK^TIUTIUS(DA)//</w:t>
      </w:r>
    </w:p>
    <w:p w:rsidR="001C3E0E" w:rsidRPr="00441CD3" w:rsidRDefault="001C3E0E" w:rsidP="00970D83">
      <w:pPr>
        <w:spacing w:before="120"/>
      </w:pPr>
    </w:p>
    <w:p w:rsidR="0007796A" w:rsidRPr="00441CD3" w:rsidRDefault="0007796A" w:rsidP="0007796A">
      <w:pPr>
        <w:suppressAutoHyphens w:val="0"/>
        <w:spacing w:after="200" w:line="276" w:lineRule="auto"/>
        <w:ind w:left="720" w:hanging="720"/>
        <w:rPr>
          <w:rFonts w:eastAsia="Calibri"/>
          <w:bCs w:val="0"/>
          <w:iCs w:val="0"/>
          <w:color w:val="000000"/>
          <w:lang w:eastAsia="en-US"/>
        </w:rPr>
      </w:pPr>
      <w:bookmarkStart w:id="174" w:name="p210"/>
      <w:bookmarkEnd w:id="174"/>
      <w:r w:rsidRPr="00441CD3">
        <w:rPr>
          <w:rFonts w:ascii="Wingdings" w:hAnsi="Wingdings"/>
          <w:sz w:val="52"/>
          <w:szCs w:val="52"/>
        </w:rPr>
        <w:t></w:t>
      </w:r>
      <w:r w:rsidRPr="00441CD3">
        <w:tab/>
      </w:r>
      <w:r w:rsidRPr="00441CD3">
        <w:rPr>
          <w:rFonts w:eastAsia="Calibri"/>
          <w:b/>
          <w:iCs w:val="0"/>
          <w:color w:val="000000"/>
          <w:lang w:eastAsia="en-US"/>
        </w:rPr>
        <w:t>Note:</w:t>
      </w:r>
      <w:r w:rsidRPr="00441CD3">
        <w:rPr>
          <w:rFonts w:eastAsia="Calibri"/>
          <w:bCs w:val="0"/>
          <w:iCs w:val="0"/>
          <w:color w:val="000000"/>
          <w:lang w:eastAsia="en-US"/>
        </w:rPr>
        <w:t> </w:t>
      </w:r>
      <w:r w:rsidRPr="00441CD3">
        <w:rPr>
          <w:rFonts w:eastAsia="Calibri"/>
          <w:bCs w:val="0"/>
          <w:iCs w:val="0"/>
          <w:color w:val="000000"/>
          <w:lang w:val="x-none" w:eastAsia="en-US"/>
        </w:rPr>
        <w:t>TIU*1*297 modified the [TIU TEXT EVENT EDIT] option to allow users who don’t have the at-sign (@)-Programmer access to add/update/delete entries to the TIU TEXT EVENTS (#8925.71) file.</w:t>
      </w:r>
    </w:p>
    <w:p w:rsidR="0007796A" w:rsidRPr="00441CD3" w:rsidRDefault="003A3473" w:rsidP="0007796A">
      <w:pPr>
        <w:pStyle w:val="Heading1"/>
      </w:pPr>
      <w:r w:rsidRPr="00441CD3">
        <w:br w:type="page"/>
      </w:r>
      <w:bookmarkStart w:id="175" w:name="_Toc471381947"/>
      <w:bookmarkStart w:id="176" w:name="_Toc472604720"/>
      <w:bookmarkStart w:id="177" w:name="p211"/>
      <w:bookmarkStart w:id="178" w:name="_Toc487032655"/>
      <w:bookmarkEnd w:id="177"/>
      <w:r w:rsidR="0007796A" w:rsidRPr="00441CD3">
        <w:t>Chapter 18: Unauthorized Abbreviations</w:t>
      </w:r>
      <w:bookmarkEnd w:id="175"/>
      <w:bookmarkEnd w:id="176"/>
      <w:bookmarkEnd w:id="178"/>
    </w:p>
    <w:p w:rsidR="0007796A" w:rsidRPr="00441CD3" w:rsidRDefault="0007796A" w:rsidP="0007796A">
      <w:pPr>
        <w:spacing w:before="120"/>
      </w:pPr>
      <w:r w:rsidRPr="00441CD3">
        <w:t>A newly created “TIU UNAUTHORIZED ABBREVIATION” File (#8927.9) contains a standard set of fourteen unauthorized abbreviations from The Joint Commission. Staff may add additional abbreviation(s) to match any unapproved abbreviations they have identified in local policy.</w:t>
      </w:r>
    </w:p>
    <w:p w:rsidR="0007796A" w:rsidRPr="00441CD3" w:rsidRDefault="0007796A" w:rsidP="0007796A">
      <w:pPr>
        <w:spacing w:before="120"/>
      </w:pPr>
      <w:r w:rsidRPr="00441CD3">
        <w:t>The use of this functionality is optional</w:t>
      </w:r>
      <w:r w:rsidR="00AD2277" w:rsidRPr="00441CD3">
        <w:t xml:space="preserve">.  Work with your </w:t>
      </w:r>
      <w:r w:rsidRPr="00441CD3">
        <w:t xml:space="preserve">  Health Information Management</w:t>
      </w:r>
      <w:r w:rsidR="00AD2277" w:rsidRPr="00441CD3">
        <w:t xml:space="preserve"> (HIM),</w:t>
      </w:r>
      <w:r w:rsidRPr="00441CD3">
        <w:t xml:space="preserve"> the facility Chief</w:t>
      </w:r>
      <w:r w:rsidR="003B486E" w:rsidRPr="00441CD3">
        <w:t>, and Chief</w:t>
      </w:r>
      <w:r w:rsidRPr="00441CD3">
        <w:t xml:space="preserve"> of Staff</w:t>
      </w:r>
      <w:r w:rsidR="003B486E" w:rsidRPr="00441CD3">
        <w:t xml:space="preserve"> to determine whether this functionality should be turned on by setting STATUS to ACTIVE for each individual unauthorized abbreviation</w:t>
      </w:r>
      <w:r w:rsidRPr="00441CD3">
        <w:t>.</w:t>
      </w:r>
    </w:p>
    <w:p w:rsidR="0007796A" w:rsidRPr="00441CD3" w:rsidRDefault="0007796A" w:rsidP="0007796A">
      <w:pPr>
        <w:spacing w:before="120"/>
      </w:pPr>
      <w:r w:rsidRPr="00441CD3">
        <w:t xml:space="preserve">A newly created menu option, "Unauthorized Abbreviations (Enter/Edit)" [TIU ABBV ENTER EDIT], maintains unauthorized abbreviation data in the "TIU UNAUTHORIZED ABBREVIATION" File (#8927.9). </w:t>
      </w:r>
    </w:p>
    <w:p w:rsidR="0007796A" w:rsidRPr="00441CD3" w:rsidRDefault="0007796A" w:rsidP="0007796A">
      <w:pPr>
        <w:spacing w:before="120"/>
      </w:pPr>
      <w:r w:rsidRPr="00441CD3">
        <w:t>Another newly created menu option, "List Unauthorized Abbreviations" [TIU ABBV LIST], lists all the abbreviations in file (#8927.9). These two new options are located under the existing "TIU Maintenance Menu" [TIU IRM MAINTENANCE MENU].</w:t>
      </w:r>
    </w:p>
    <w:p w:rsidR="0007796A" w:rsidRPr="00441CD3" w:rsidRDefault="0007796A" w:rsidP="0007796A">
      <w:pPr>
        <w:spacing w:before="120"/>
      </w:pPr>
      <w:r w:rsidRPr="00441CD3">
        <w:rPr>
          <w:rFonts w:cs="r_ansi"/>
        </w:rPr>
        <w:t xml:space="preserve">The </w:t>
      </w:r>
      <w:r w:rsidR="00FE0263" w:rsidRPr="00441CD3">
        <w:rPr>
          <w:rFonts w:cs="r_ansi"/>
        </w:rPr>
        <w:t xml:space="preserve">application </w:t>
      </w:r>
      <w:r w:rsidRPr="00441CD3">
        <w:rPr>
          <w:rFonts w:cs="r_ansi"/>
        </w:rPr>
        <w:t xml:space="preserve">is </w:t>
      </w:r>
      <w:r w:rsidR="00FE0263" w:rsidRPr="00441CD3">
        <w:rPr>
          <w:rFonts w:cs="r_ansi"/>
        </w:rPr>
        <w:t>deployed</w:t>
      </w:r>
      <w:r w:rsidRPr="00441CD3">
        <w:rPr>
          <w:rFonts w:cs="r_ansi"/>
        </w:rPr>
        <w:t xml:space="preserve"> with STATUS field set to "Inactive." It is turned on by updating at least one abbreviation to a status of  "Active." If </w:t>
      </w:r>
      <w:r w:rsidR="00D527BF" w:rsidRPr="00441CD3">
        <w:rPr>
          <w:rFonts w:cs="r_ansi"/>
        </w:rPr>
        <w:t xml:space="preserve"> the</w:t>
      </w:r>
      <w:r w:rsidR="003B486E" w:rsidRPr="00441CD3">
        <w:rPr>
          <w:rFonts w:cs="r_ansi"/>
        </w:rPr>
        <w:t xml:space="preserve"> STATUS of an </w:t>
      </w:r>
      <w:r w:rsidRPr="00441CD3">
        <w:rPr>
          <w:rFonts w:cs="r_ansi"/>
        </w:rPr>
        <w:t xml:space="preserve"> unauthorized abbreviation</w:t>
      </w:r>
      <w:r w:rsidR="003B486E" w:rsidRPr="00441CD3">
        <w:rPr>
          <w:rFonts w:cs="r_ansi"/>
        </w:rPr>
        <w:t xml:space="preserve"> is set </w:t>
      </w:r>
      <w:r w:rsidR="00A90FA5" w:rsidRPr="00441CD3">
        <w:rPr>
          <w:rFonts w:cs="r_ansi"/>
        </w:rPr>
        <w:t>to</w:t>
      </w:r>
      <w:r w:rsidR="003B486E" w:rsidRPr="00441CD3">
        <w:rPr>
          <w:rFonts w:cs="r_ansi"/>
        </w:rPr>
        <w:t xml:space="preserve"> ACTIVE in the “TIU Unauthorized Abbreviation” File </w:t>
      </w:r>
      <w:r w:rsidRPr="00441CD3">
        <w:rPr>
          <w:rFonts w:cs="r_ansi"/>
        </w:rPr>
        <w:t xml:space="preserve"> (#8927.9),  </w:t>
      </w:r>
      <w:r w:rsidR="000C2FF7" w:rsidRPr="00441CD3">
        <w:rPr>
          <w:rFonts w:cs="r_ansi"/>
        </w:rPr>
        <w:t>any</w:t>
      </w:r>
      <w:r w:rsidR="003B486E" w:rsidRPr="00441CD3">
        <w:rPr>
          <w:rFonts w:cs="r_ansi"/>
        </w:rPr>
        <w:t xml:space="preserve"> use of the</w:t>
      </w:r>
      <w:r w:rsidRPr="00441CD3">
        <w:rPr>
          <w:rFonts w:cs="r_ansi"/>
        </w:rPr>
        <w:t xml:space="preserve"> abbreviation</w:t>
      </w:r>
      <w:r w:rsidR="003B486E" w:rsidRPr="00441CD3">
        <w:rPr>
          <w:rFonts w:cs="r_ansi"/>
        </w:rPr>
        <w:t xml:space="preserve"> in a CPRS progress NOTE</w:t>
      </w:r>
      <w:r w:rsidRPr="00441CD3">
        <w:rPr>
          <w:rFonts w:cs="r_ansi"/>
        </w:rPr>
        <w:t xml:space="preserve"> will be listed in the "CPRS - Insufficient Authorization" box. </w:t>
      </w:r>
      <w:r w:rsidRPr="00441CD3">
        <w:rPr>
          <w:bCs w:val="0"/>
          <w:iCs w:val="0"/>
        </w:rPr>
        <w:t xml:space="preserve">The note cannot be signed </w:t>
      </w:r>
      <w:r w:rsidR="00FE0263" w:rsidRPr="00441CD3">
        <w:rPr>
          <w:bCs w:val="0"/>
          <w:iCs w:val="0"/>
        </w:rPr>
        <w:t>unless the CPRS Note Editor removes or spells out</w:t>
      </w:r>
      <w:r w:rsidR="003B486E" w:rsidRPr="00441CD3">
        <w:rPr>
          <w:bCs w:val="0"/>
          <w:iCs w:val="0"/>
        </w:rPr>
        <w:t xml:space="preserve"> </w:t>
      </w:r>
      <w:r w:rsidRPr="00441CD3">
        <w:rPr>
          <w:bCs w:val="0"/>
          <w:iCs w:val="0"/>
        </w:rPr>
        <w:t xml:space="preserve">each unauthorized abbreviation </w:t>
      </w:r>
      <w:r w:rsidR="00FE0263" w:rsidRPr="00441CD3">
        <w:rPr>
          <w:bCs w:val="0"/>
          <w:iCs w:val="0"/>
        </w:rPr>
        <w:t>that is listed in the “CPRS Insufficient Authorization</w:t>
      </w:r>
      <w:r w:rsidR="006033BB" w:rsidRPr="00441CD3">
        <w:rPr>
          <w:bCs w:val="0"/>
          <w:iCs w:val="0"/>
        </w:rPr>
        <w:t>” box</w:t>
      </w:r>
      <w:r w:rsidRPr="00441CD3">
        <w:rPr>
          <w:bCs w:val="0"/>
          <w:iCs w:val="0"/>
        </w:rPr>
        <w:t>.</w:t>
      </w:r>
    </w:p>
    <w:p w:rsidR="0007796A" w:rsidRPr="00441CD3" w:rsidRDefault="0007796A" w:rsidP="0007796A">
      <w:pPr>
        <w:spacing w:before="120"/>
      </w:pPr>
      <w:r w:rsidRPr="00441CD3">
        <w:t>Requirements for the "Unauthorized Abbreviations (Enter/Edit)" option are:</w:t>
      </w:r>
    </w:p>
    <w:p w:rsidR="0007796A" w:rsidRPr="00441CD3" w:rsidRDefault="0007796A" w:rsidP="0007796A">
      <w:pPr>
        <w:spacing w:before="120"/>
      </w:pPr>
      <w:r w:rsidRPr="00441CD3">
        <w:t>1) Fourteen unauthorized abbreviations from The Joint Commission are released with “CLASS” (#.02) field set to LOCAL and “STATUS” (#.04) field set to INACTIVE in the "TIU UNAUTHORIZED ABBREVIATION" File (#8927.9). These are: "IU, MgSO4, MS, MSO4, QD, Q.D., qd, q.d., QOD, Q.O.D., qod, q.o.d., U, u."</w:t>
      </w:r>
    </w:p>
    <w:p w:rsidR="0007796A" w:rsidRPr="00441CD3" w:rsidRDefault="0007796A" w:rsidP="0007796A">
      <w:pPr>
        <w:spacing w:before="120" w:after="120"/>
      </w:pPr>
      <w:r w:rsidRPr="00441CD3">
        <w:t>2) NATIONAL unauthorized abbreviation(s) cannot be added or modified locally. No entries with a CLASS (#02) field set to NATIONAL were released with patch TIU*1.0*297.</w:t>
      </w:r>
    </w:p>
    <w:p w:rsidR="0007796A" w:rsidRPr="00441CD3" w:rsidRDefault="0007796A" w:rsidP="0007796A">
      <w:r w:rsidRPr="00441CD3">
        <w:t>3) No unauthorized abbreviation entry can be deleted once it is created.</w:t>
      </w:r>
    </w:p>
    <w:p w:rsidR="0007796A" w:rsidRPr="00441CD3" w:rsidRDefault="0007796A" w:rsidP="0007796A">
      <w:pPr>
        <w:spacing w:before="120" w:after="120"/>
      </w:pPr>
      <w:r w:rsidRPr="00441CD3">
        <w:t>4) The name of the unauthorized abbreviation in field (#.01) cannot be changed or deleted once it is created, but STATUS (#.04) field can be changed to either ACTIVE or INACTIVE.</w:t>
      </w:r>
    </w:p>
    <w:p w:rsidR="0007796A" w:rsidRPr="00441CD3" w:rsidRDefault="0007796A" w:rsidP="0007796A">
      <w:r w:rsidRPr="00441CD3">
        <w:t xml:space="preserve">5) The name of unauthorized abbreviations in field (#.01) cannot include the following punctuations: </w:t>
      </w:r>
      <w:r w:rsidRPr="00441CD3">
        <w:rPr>
          <w:rFonts w:ascii="r_ansi" w:hAnsi="r_ansi" w:cs="r_ansi"/>
          <w:sz w:val="20"/>
          <w:szCs w:val="20"/>
        </w:rPr>
        <w:t>|^&amp;~\:;,!?</w:t>
      </w:r>
    </w:p>
    <w:p w:rsidR="0007796A" w:rsidRPr="00441CD3" w:rsidRDefault="0007796A" w:rsidP="0007796A">
      <w:pPr>
        <w:spacing w:before="120" w:after="120"/>
      </w:pPr>
      <w:r w:rsidRPr="00441CD3">
        <w:t>6) The name of unauthorized abbreviations in field (#.01) is not case sensitive.</w:t>
      </w:r>
    </w:p>
    <w:p w:rsidR="0007796A" w:rsidRPr="00441CD3" w:rsidRDefault="0007796A" w:rsidP="0007796A">
      <w:pPr>
        <w:spacing w:before="120" w:after="120"/>
      </w:pPr>
      <w:r w:rsidRPr="00441CD3">
        <w:t>7) The requirement for case sensitivity check for an unauthorized abbreviation name is determined by the "ABBREVIATION EXACT MATCH" (#.03) field.</w:t>
      </w:r>
    </w:p>
    <w:p w:rsidR="0007796A" w:rsidRPr="00441CD3" w:rsidRDefault="0007796A" w:rsidP="0007796A">
      <w:pPr>
        <w:spacing w:before="120" w:after="120"/>
      </w:pPr>
      <w:r w:rsidRPr="00441CD3">
        <w:t>8) When a new unauthorized abbreviation is created, the  ABBREVIATION EXACT MATCH field (#.03) defaults to "YES." Local staff can change the value in this field.</w:t>
      </w:r>
    </w:p>
    <w:p w:rsidR="0007796A" w:rsidRPr="00441CD3" w:rsidRDefault="0007796A" w:rsidP="0007796A">
      <w:pPr>
        <w:spacing w:before="120" w:after="120"/>
      </w:pPr>
      <w:r w:rsidRPr="00441CD3">
        <w:t>9) The CLASS (#.02), ABBREVIATION EXACT MATCH (#.03), STATUS (#.04), and NOTE (#.05) fields are audited using FileMan.</w:t>
      </w:r>
    </w:p>
    <w:p w:rsidR="0007796A" w:rsidRPr="00441CD3" w:rsidRDefault="0007796A" w:rsidP="0007796A">
      <w:pPr>
        <w:spacing w:before="120" w:after="120"/>
      </w:pPr>
      <w:r w:rsidRPr="00441CD3">
        <w:t>10) Local staff cannot change any NATIONAL unauthorized abbreviation. However, they can add/modify/activate/inactivate any LOCAL unauthorized abbreviation in field (#.03) and field (#.05).</w:t>
      </w:r>
    </w:p>
    <w:p w:rsidR="0007796A" w:rsidRPr="00441CD3" w:rsidRDefault="0007796A" w:rsidP="0007796A">
      <w:pPr>
        <w:spacing w:before="120" w:after="120"/>
      </w:pPr>
      <w:r w:rsidRPr="00441CD3">
        <w:t>11) The NOTE (#.05) field in the LOCAL Unauthorized Abbreviation option can be edited locally regardless of STATUS (#.04) field.</w:t>
      </w:r>
    </w:p>
    <w:p w:rsidR="0007796A" w:rsidRPr="00441CD3" w:rsidRDefault="0007796A" w:rsidP="0007796A">
      <w:pPr>
        <w:spacing w:before="120" w:after="120"/>
      </w:pPr>
      <w:r w:rsidRPr="00441CD3">
        <w:t xml:space="preserve">12) The LOCAL Unauthorized Abbreviation option can be managed by local staff to serve any general medical and business practice need. Local staff can inactivate any local abbreviation in STATUS (#.04) field when an unauthorized abbreviation is no longer needed. </w:t>
      </w:r>
    </w:p>
    <w:p w:rsidR="0007796A" w:rsidRPr="00441CD3" w:rsidRDefault="0007796A" w:rsidP="0007796A">
      <w:pPr>
        <w:pStyle w:val="capture"/>
        <w:pBdr>
          <w:top w:val="none" w:sz="0" w:space="0" w:color="auto"/>
          <w:left w:val="none" w:sz="0" w:space="0" w:color="auto"/>
          <w:bottom w:val="none" w:sz="0" w:space="0" w:color="auto"/>
          <w:right w:val="none" w:sz="0" w:space="0" w:color="auto"/>
        </w:pBdr>
        <w:rPr>
          <w:rFonts w:ascii="Times New Roman" w:hAnsi="Times New Roman" w:cs="Times New Roman"/>
          <w:b/>
          <w:sz w:val="24"/>
          <w:szCs w:val="24"/>
        </w:rPr>
      </w:pPr>
      <w:r w:rsidRPr="00441CD3">
        <w:rPr>
          <w:rFonts w:ascii="Times New Roman" w:hAnsi="Times New Roman" w:cs="Times New Roman"/>
          <w:b/>
          <w:sz w:val="24"/>
          <w:szCs w:val="24"/>
        </w:rPr>
        <w:t>CPRS – Progress Note / Sign Note Now</w:t>
      </w:r>
    </w:p>
    <w:p w:rsidR="0007796A" w:rsidRPr="00441CD3" w:rsidRDefault="0007796A" w:rsidP="0007796A">
      <w:pPr>
        <w:spacing w:before="120" w:after="120"/>
      </w:pPr>
      <w:r w:rsidRPr="00441CD3">
        <w:t xml:space="preserve">Since this patch is released with STATUS Field in the TIU UNAUTHORIZED ABBREVIATION File (#8927.9) set to Inactive, </w:t>
      </w:r>
      <w:r w:rsidR="00C401A6" w:rsidRPr="00441CD3">
        <w:t>any use of</w:t>
      </w:r>
      <w:r w:rsidR="003B486E" w:rsidRPr="00441CD3">
        <w:t xml:space="preserve"> </w:t>
      </w:r>
      <w:r w:rsidRPr="00441CD3">
        <w:t xml:space="preserve"> </w:t>
      </w:r>
      <w:r w:rsidR="00A90FA5" w:rsidRPr="00441CD3">
        <w:t xml:space="preserve">an </w:t>
      </w:r>
      <w:r w:rsidRPr="00441CD3">
        <w:t>unauthorized abbreviation</w:t>
      </w:r>
      <w:r w:rsidR="003B486E" w:rsidRPr="00441CD3">
        <w:t xml:space="preserve"> in a CPRS progress NOTE will not be listed when </w:t>
      </w:r>
      <w:r w:rsidR="00A90FA5" w:rsidRPr="00441CD3">
        <w:t xml:space="preserve">the </w:t>
      </w:r>
      <w:r w:rsidR="006033BB" w:rsidRPr="00441CD3">
        <w:t>Progress Note editor</w:t>
      </w:r>
      <w:r w:rsidR="00A90FA5" w:rsidRPr="00441CD3">
        <w:t xml:space="preserve"> </w:t>
      </w:r>
      <w:r w:rsidR="003B486E" w:rsidRPr="00441CD3">
        <w:t>clicks “Sign Note Now</w:t>
      </w:r>
      <w:r w:rsidR="00A90FA5" w:rsidRPr="00441CD3">
        <w:t>,</w:t>
      </w:r>
      <w:r w:rsidR="003B486E" w:rsidRPr="00441CD3">
        <w:t>” unless the STATUS of the abbreviation is set to ACTIVE</w:t>
      </w:r>
      <w:r w:rsidRPr="00441CD3">
        <w:t>.</w:t>
      </w:r>
    </w:p>
    <w:p w:rsidR="0007796A" w:rsidRPr="00441CD3" w:rsidRDefault="0007796A" w:rsidP="0007796A">
      <w:pPr>
        <w:spacing w:before="240"/>
        <w:rPr>
          <w:b/>
          <w:sz w:val="20"/>
          <w:szCs w:val="20"/>
        </w:rPr>
      </w:pPr>
      <w:r w:rsidRPr="00441CD3">
        <w:rPr>
          <w:b/>
          <w:sz w:val="20"/>
          <w:szCs w:val="20"/>
        </w:rPr>
        <w:t>Example of no unauthorized abbreviation being noted at CPRS / Sign Note Now:</w:t>
      </w:r>
    </w:p>
    <w:p w:rsidR="0007796A" w:rsidRPr="00441CD3" w:rsidRDefault="008C0363" w:rsidP="0007796A">
      <w:pPr>
        <w:spacing w:before="120" w:after="120"/>
      </w:pPr>
      <w:r>
        <w:rPr>
          <w:noProof/>
          <w:lang w:eastAsia="en-US"/>
        </w:rPr>
        <w:drawing>
          <wp:inline distT="0" distB="0" distL="0" distR="0">
            <wp:extent cx="5529580" cy="2087245"/>
            <wp:effectExtent l="19050" t="19050" r="13970" b="2730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9580" cy="2087245"/>
                    </a:xfrm>
                    <a:prstGeom prst="rect">
                      <a:avLst/>
                    </a:prstGeom>
                    <a:noFill/>
                    <a:ln w="6350" cmpd="sng">
                      <a:solidFill>
                        <a:srgbClr val="000000"/>
                      </a:solidFill>
                      <a:miter lim="800000"/>
                      <a:headEnd/>
                      <a:tailEnd/>
                    </a:ln>
                    <a:effectLst/>
                  </pic:spPr>
                </pic:pic>
              </a:graphicData>
            </a:graphic>
          </wp:inline>
        </w:drawing>
      </w:r>
    </w:p>
    <w:p w:rsidR="0007796A" w:rsidRPr="00441CD3" w:rsidRDefault="0007796A" w:rsidP="0007796A">
      <w:pPr>
        <w:spacing w:before="240" w:after="60"/>
        <w:rPr>
          <w:b/>
          <w:sz w:val="20"/>
          <w:szCs w:val="20"/>
        </w:rPr>
      </w:pPr>
      <w:r w:rsidRPr="00441CD3">
        <w:rPr>
          <w:b/>
          <w:sz w:val="20"/>
          <w:szCs w:val="20"/>
        </w:rPr>
        <w:t>Example of activating the STATUS field for  abbreviation “QOD”:</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Select OPTION NAME: </w:t>
      </w:r>
      <w:r w:rsidRPr="00441CD3">
        <w:rPr>
          <w:rFonts w:ascii="Courier New" w:hAnsi="Courier New" w:cs="Courier New"/>
          <w:color w:val="FF0000"/>
          <w:sz w:val="18"/>
          <w:szCs w:val="18"/>
        </w:rPr>
        <w:t>TIU MAINTENANCE MENU</w:t>
      </w:r>
      <w:r w:rsidRPr="00441CD3">
        <w:rPr>
          <w:rFonts w:ascii="Courier New" w:hAnsi="Courier New" w:cs="Courier New"/>
          <w:sz w:val="18"/>
          <w:szCs w:val="18"/>
        </w:rPr>
        <w:t xml:space="preserve">  TIU IRM MAINTENANCE MENU     TIU Maintenance Menu</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   10     Unauthorized Abbreviations (Enter/Edit)</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   11     List Unauthorized Abbreviations</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Select TIU Maintenance Menu &lt;TEST ACCOUNT&gt; Option: </w:t>
      </w:r>
      <w:r w:rsidRPr="00441CD3">
        <w:rPr>
          <w:rFonts w:ascii="Courier New" w:hAnsi="Courier New" w:cs="Courier New"/>
          <w:color w:val="FF0000"/>
          <w:sz w:val="18"/>
          <w:szCs w:val="18"/>
        </w:rPr>
        <w:t>10  Unauthorized Abbreviations (Enter/Edit)</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                    Enter/Edit Unauthorized Abbreviation(s)</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                    =======================================</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Enter Unauthorized Abbreviation: </w:t>
      </w:r>
      <w:r w:rsidRPr="00441CD3">
        <w:rPr>
          <w:rFonts w:ascii="Courier New" w:hAnsi="Courier New" w:cs="Courier New"/>
          <w:color w:val="FF0000"/>
          <w:sz w:val="18"/>
          <w:szCs w:val="18"/>
        </w:rPr>
        <w:t>QOD</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The abbreviation QOD already exists.</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1) Q.O.D. :   EXACT-MATCH=YES   STATUS=INACTIVE   CLASS=LOCAL</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2) QOD    :   EXACT-MATCH=YES   STATUS=INACTIVE   CLASS=LOCAL</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3) q.o.d. :   EXACT-MATCH=YES   STATUS=INACTIVE   CLASS=LOCAL</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4) qod    :   EXACT-MATCH=YES   STATUS=INACTIVE   CLASS=LOCAL</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For EDIT Unauthorized Abbreviation, Select number:  (1-4): </w:t>
      </w:r>
      <w:r w:rsidRPr="00441CD3">
        <w:rPr>
          <w:rFonts w:ascii="Courier New" w:hAnsi="Courier New" w:cs="Courier New"/>
          <w:color w:val="FF0000"/>
          <w:sz w:val="18"/>
          <w:szCs w:val="18"/>
        </w:rPr>
        <w:t>2</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Unauthorized Abbreviation: QOD</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ABBREVIATION EXACT MATCH: YES// </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STATUS: INACTIVE// </w:t>
      </w:r>
      <w:r w:rsidRPr="00441CD3">
        <w:rPr>
          <w:rFonts w:ascii="Courier New" w:hAnsi="Courier New" w:cs="Courier New"/>
          <w:color w:val="FF0000"/>
          <w:sz w:val="18"/>
          <w:szCs w:val="18"/>
        </w:rPr>
        <w:t>AC</w:t>
      </w:r>
      <w:r w:rsidRPr="00441CD3">
        <w:rPr>
          <w:rFonts w:ascii="Courier New" w:hAnsi="Courier New" w:cs="Courier New"/>
          <w:color w:val="1F497D"/>
          <w:sz w:val="18"/>
          <w:szCs w:val="18"/>
        </w:rPr>
        <w:t xml:space="preserve"> </w:t>
      </w:r>
      <w:r w:rsidRPr="00441CD3">
        <w:rPr>
          <w:rFonts w:ascii="Courier New" w:hAnsi="Courier New" w:cs="Courier New"/>
          <w:sz w:val="18"/>
          <w:szCs w:val="18"/>
        </w:rPr>
        <w:t xml:space="preserve"> ACTIVE</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NOTE: </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STATUS for this Unauthorized Abbreviation 'QOD' is ACTIVE now.</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rPr>
          <w:rFonts w:ascii="Courier New" w:hAnsi="Courier New" w:cs="Courier New"/>
          <w:sz w:val="18"/>
          <w:szCs w:val="18"/>
        </w:rPr>
      </w:pPr>
      <w:r w:rsidRPr="00441CD3">
        <w:rPr>
          <w:rFonts w:ascii="Courier New" w:hAnsi="Courier New" w:cs="Courier New"/>
          <w:sz w:val="18"/>
          <w:szCs w:val="18"/>
        </w:rPr>
        <w:t xml:space="preserve">Enter &lt;RETURN&gt; to continue or '^' to exit: </w:t>
      </w:r>
      <w:r w:rsidRPr="00441CD3">
        <w:rPr>
          <w:rFonts w:ascii="Courier New" w:hAnsi="Courier New" w:cs="Courier New"/>
          <w:color w:val="FF0000"/>
          <w:sz w:val="18"/>
          <w:szCs w:val="18"/>
        </w:rPr>
        <w:t>^</w:t>
      </w:r>
    </w:p>
    <w:p w:rsidR="0007796A" w:rsidRPr="00441CD3" w:rsidRDefault="0007796A" w:rsidP="001E1C73">
      <w:pPr>
        <w:spacing w:before="120" w:after="60"/>
        <w:rPr>
          <w:b/>
          <w:sz w:val="20"/>
          <w:szCs w:val="20"/>
        </w:rPr>
      </w:pPr>
      <w:r w:rsidRPr="00441CD3">
        <w:rPr>
          <w:b/>
          <w:sz w:val="20"/>
          <w:szCs w:val="20"/>
        </w:rPr>
        <w:t>Example of checking the Audit Log after activating STATUS for abbreviation “QOD”:</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Select OPTION: </w:t>
      </w:r>
      <w:r w:rsidRPr="00441CD3">
        <w:rPr>
          <w:rFonts w:ascii="Courier New" w:hAnsi="Courier New" w:cs="Courier New"/>
          <w:color w:val="FF0000"/>
          <w:sz w:val="18"/>
          <w:szCs w:val="18"/>
        </w:rPr>
        <w:t>5</w:t>
      </w:r>
      <w:r w:rsidRPr="00441CD3">
        <w:rPr>
          <w:rFonts w:ascii="Courier New" w:hAnsi="Courier New" w:cs="Courier New"/>
          <w:sz w:val="18"/>
          <w:szCs w:val="18"/>
        </w:rPr>
        <w:t xml:space="preserve">  INQUIRE TO FILE ENTRIES</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OUTPUT FROM WHAT FILE: </w:t>
      </w:r>
      <w:r w:rsidRPr="00441CD3">
        <w:rPr>
          <w:rFonts w:ascii="Courier New" w:hAnsi="Courier New" w:cs="Courier New"/>
          <w:color w:val="FF0000"/>
          <w:sz w:val="18"/>
          <w:szCs w:val="18"/>
        </w:rPr>
        <w:t>TIU UNAUTHORIZED ABBREVIATION</w:t>
      </w:r>
      <w:r w:rsidRPr="00441CD3">
        <w:rPr>
          <w:rFonts w:ascii="Courier New" w:hAnsi="Courier New" w:cs="Courier New"/>
          <w:sz w:val="18"/>
          <w:szCs w:val="18"/>
        </w:rPr>
        <w:t xml:space="preserve">// </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         </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Select TIU UNAUTHORIZED ABBREVIATION: </w:t>
      </w:r>
      <w:r w:rsidRPr="00441CD3">
        <w:rPr>
          <w:rFonts w:ascii="Courier New" w:hAnsi="Courier New" w:cs="Courier New"/>
          <w:color w:val="FF0000"/>
          <w:sz w:val="18"/>
          <w:szCs w:val="18"/>
        </w:rPr>
        <w:t>QOD</w:t>
      </w:r>
      <w:r w:rsidRPr="00441CD3">
        <w:rPr>
          <w:rFonts w:ascii="Courier New" w:hAnsi="Courier New" w:cs="Courier New"/>
          <w:sz w:val="18"/>
          <w:szCs w:val="18"/>
        </w:rPr>
        <w:t xml:space="preserve">      </w:t>
      </w:r>
      <w:r w:rsidRPr="00441CD3">
        <w:rPr>
          <w:rFonts w:ascii="Courier New" w:hAnsi="Courier New" w:cs="Courier New"/>
          <w:color w:val="E36C0A"/>
          <w:sz w:val="18"/>
          <w:szCs w:val="18"/>
        </w:rPr>
        <w:t>LOCAL</w:t>
      </w:r>
      <w:r w:rsidRPr="00441CD3">
        <w:rPr>
          <w:rFonts w:ascii="Courier New" w:hAnsi="Courier New" w:cs="Courier New"/>
          <w:sz w:val="18"/>
          <w:szCs w:val="18"/>
        </w:rPr>
        <w:t xml:space="preserve">    </w:t>
      </w:r>
      <w:r w:rsidRPr="00441CD3">
        <w:rPr>
          <w:rFonts w:ascii="Courier New" w:hAnsi="Courier New" w:cs="Courier New"/>
          <w:color w:val="E36C0A"/>
          <w:sz w:val="18"/>
          <w:szCs w:val="18"/>
        </w:rPr>
        <w:t>YES</w:t>
      </w:r>
      <w:r w:rsidRPr="00441CD3">
        <w:rPr>
          <w:rFonts w:ascii="Courier New" w:hAnsi="Courier New" w:cs="Courier New"/>
          <w:sz w:val="18"/>
          <w:szCs w:val="18"/>
        </w:rPr>
        <w:t xml:space="preserve">    </w:t>
      </w:r>
      <w:r w:rsidRPr="00441CD3">
        <w:rPr>
          <w:rFonts w:ascii="Courier New" w:hAnsi="Courier New" w:cs="Courier New"/>
          <w:color w:val="E36C0A"/>
          <w:sz w:val="18"/>
          <w:szCs w:val="18"/>
        </w:rPr>
        <w:t>ACTIVE</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STANDARD CAPTIONED OUTPUT? Yes//   (Yes)</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Include COMPUTED fields:  (N/Y/R/B): NO//  - No record number (IEN), no Computed Fields</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DISPLAY AUDIT TRAIL? No// </w:t>
      </w:r>
      <w:r w:rsidRPr="00441CD3">
        <w:rPr>
          <w:rFonts w:ascii="Courier New" w:hAnsi="Courier New" w:cs="Courier New"/>
          <w:color w:val="FF0000"/>
          <w:sz w:val="18"/>
          <w:szCs w:val="18"/>
        </w:rPr>
        <w:t>YES</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UNAUTHORIZED ABBREVIATION: QOD          CLASS: </w:t>
      </w:r>
      <w:r w:rsidRPr="00441CD3">
        <w:rPr>
          <w:rFonts w:ascii="Courier New" w:hAnsi="Courier New" w:cs="Courier New"/>
          <w:color w:val="E36C0A"/>
          <w:sz w:val="18"/>
          <w:szCs w:val="18"/>
        </w:rPr>
        <w:t>LOCAL</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  ABBREVIATION EXACT MATCH: </w:t>
      </w:r>
      <w:r w:rsidRPr="00441CD3">
        <w:rPr>
          <w:rFonts w:ascii="Courier New" w:hAnsi="Courier New" w:cs="Courier New"/>
          <w:color w:val="E36C0A"/>
          <w:sz w:val="18"/>
          <w:szCs w:val="18"/>
        </w:rPr>
        <w:t>YES</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  STATUS: </w:t>
      </w:r>
      <w:r w:rsidRPr="00441CD3">
        <w:rPr>
          <w:rFonts w:ascii="Courier New" w:hAnsi="Courier New" w:cs="Courier New"/>
          <w:color w:val="E36C0A"/>
          <w:sz w:val="18"/>
          <w:szCs w:val="18"/>
        </w:rPr>
        <w:t>ACTIVE</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    Changed from "INACTIVE" on Feb 09, 2017@13:27:39 by User #11992</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autoSpaceDE w:val="0"/>
        <w:autoSpaceDN w:val="0"/>
        <w:adjustRightInd w:val="0"/>
        <w:rPr>
          <w:rFonts w:ascii="Courier New" w:hAnsi="Courier New" w:cs="Courier New"/>
          <w:sz w:val="18"/>
          <w:szCs w:val="18"/>
        </w:rPr>
      </w:pPr>
      <w:r w:rsidRPr="00441CD3">
        <w:rPr>
          <w:rFonts w:ascii="Courier New" w:hAnsi="Courier New" w:cs="Courier New"/>
          <w:sz w:val="18"/>
          <w:szCs w:val="18"/>
        </w:rPr>
        <w:t xml:space="preserve">                                               (TIU ABBV ENTER EDIT Option)</w:t>
      </w:r>
    </w:p>
    <w:p w:rsidR="0007796A" w:rsidRPr="00441CD3" w:rsidRDefault="0007796A" w:rsidP="001E1C73">
      <w:pPr>
        <w:spacing w:before="120" w:after="60"/>
        <w:rPr>
          <w:b/>
          <w:sz w:val="20"/>
          <w:szCs w:val="20"/>
        </w:rPr>
      </w:pPr>
      <w:r w:rsidRPr="00441CD3">
        <w:rPr>
          <w:b/>
          <w:sz w:val="20"/>
          <w:szCs w:val="20"/>
        </w:rPr>
        <w:t>Example of STATUS change of “QOD” to active in the Unauthorized Abbreviations File (#8927.9):</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2520"/>
          <w:tab w:val="left" w:pos="4860"/>
        </w:tabs>
        <w:autoSpaceDE w:val="0"/>
        <w:autoSpaceDN w:val="0"/>
        <w:adjustRightInd w:val="0"/>
        <w:rPr>
          <w:rFonts w:ascii="Courier New" w:hAnsi="Courier New" w:cs="Courier New"/>
          <w:sz w:val="18"/>
          <w:szCs w:val="18"/>
          <w:u w:val="single"/>
        </w:rPr>
      </w:pPr>
      <w:r w:rsidRPr="00441CD3">
        <w:rPr>
          <w:rFonts w:ascii="Courier New" w:hAnsi="Courier New" w:cs="Courier New"/>
          <w:sz w:val="18"/>
          <w:szCs w:val="18"/>
          <w:u w:val="single"/>
        </w:rPr>
        <w:t>ABBREVIATION</w:t>
      </w:r>
      <w:r w:rsidRPr="00441CD3">
        <w:rPr>
          <w:rFonts w:ascii="Courier New" w:hAnsi="Courier New" w:cs="Courier New"/>
          <w:sz w:val="18"/>
          <w:szCs w:val="18"/>
        </w:rPr>
        <w:tab/>
      </w:r>
      <w:r w:rsidRPr="00441CD3">
        <w:rPr>
          <w:rFonts w:ascii="Courier New" w:hAnsi="Courier New" w:cs="Courier New"/>
          <w:sz w:val="18"/>
          <w:szCs w:val="18"/>
          <w:u w:val="single"/>
        </w:rPr>
        <w:t>CLASS</w:t>
      </w:r>
      <w:r w:rsidRPr="00441CD3">
        <w:rPr>
          <w:rFonts w:ascii="Courier New" w:hAnsi="Courier New" w:cs="Courier New"/>
          <w:sz w:val="18"/>
          <w:szCs w:val="18"/>
        </w:rPr>
        <w:tab/>
      </w:r>
      <w:r w:rsidRPr="00441CD3">
        <w:rPr>
          <w:rFonts w:ascii="Courier New" w:hAnsi="Courier New" w:cs="Courier New"/>
          <w:sz w:val="18"/>
          <w:szCs w:val="18"/>
          <w:u w:val="single"/>
        </w:rPr>
        <w:t>ABBV Exact Match</w:t>
      </w:r>
      <w:r w:rsidRPr="00441CD3">
        <w:rPr>
          <w:rFonts w:ascii="Courier New" w:hAnsi="Courier New" w:cs="Courier New"/>
          <w:sz w:val="18"/>
          <w:szCs w:val="18"/>
        </w:rPr>
        <w:tab/>
      </w:r>
      <w:r w:rsidRPr="00441CD3">
        <w:rPr>
          <w:rFonts w:ascii="Courier New" w:hAnsi="Courier New" w:cs="Courier New"/>
          <w:sz w:val="18"/>
          <w:szCs w:val="18"/>
          <w:u w:val="single"/>
        </w:rPr>
        <w:t>STATUS</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sidRPr="00441CD3">
        <w:rPr>
          <w:rFonts w:ascii="Courier New" w:hAnsi="Courier New" w:cs="Courier New"/>
          <w:sz w:val="18"/>
          <w:szCs w:val="18"/>
        </w:rPr>
        <w:t xml:space="preserve">   IU</w:t>
      </w:r>
      <w:r w:rsidRPr="00441CD3">
        <w:rPr>
          <w:rFonts w:ascii="Courier New" w:hAnsi="Courier New" w:cs="Courier New"/>
          <w:sz w:val="18"/>
          <w:szCs w:val="18"/>
        </w:rPr>
        <w:tab/>
        <w:t>LOCAL</w:t>
      </w:r>
      <w:r w:rsidRPr="00441CD3">
        <w:rPr>
          <w:rFonts w:ascii="Courier New" w:hAnsi="Courier New" w:cs="Courier New"/>
          <w:sz w:val="18"/>
          <w:szCs w:val="18"/>
        </w:rPr>
        <w:tab/>
        <w:t>YES</w:t>
      </w:r>
      <w:r w:rsidRPr="00441CD3">
        <w:rPr>
          <w:rFonts w:ascii="Courier New" w:hAnsi="Courier New" w:cs="Courier New"/>
          <w:sz w:val="18"/>
          <w:szCs w:val="18"/>
        </w:rPr>
        <w:tab/>
        <w:t>INACTIVE</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sidRPr="00441CD3">
        <w:rPr>
          <w:rFonts w:ascii="Courier New" w:hAnsi="Courier New" w:cs="Courier New"/>
          <w:sz w:val="18"/>
          <w:szCs w:val="18"/>
        </w:rPr>
        <w:t xml:space="preserve">   MS</w:t>
      </w:r>
      <w:r w:rsidRPr="00441CD3">
        <w:rPr>
          <w:rFonts w:ascii="Courier New" w:hAnsi="Courier New" w:cs="Courier New"/>
          <w:sz w:val="18"/>
          <w:szCs w:val="18"/>
        </w:rPr>
        <w:tab/>
        <w:t>LOCAL</w:t>
      </w:r>
      <w:r w:rsidRPr="00441CD3">
        <w:rPr>
          <w:rFonts w:ascii="Courier New" w:hAnsi="Courier New" w:cs="Courier New"/>
          <w:sz w:val="18"/>
          <w:szCs w:val="18"/>
        </w:rPr>
        <w:tab/>
        <w:t>YES</w:t>
      </w:r>
      <w:r w:rsidRPr="00441CD3">
        <w:rPr>
          <w:rFonts w:ascii="Courier New" w:hAnsi="Courier New" w:cs="Courier New"/>
          <w:sz w:val="18"/>
          <w:szCs w:val="18"/>
        </w:rPr>
        <w:tab/>
        <w:t>INACTIVE</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sidRPr="00441CD3">
        <w:rPr>
          <w:rFonts w:ascii="Courier New" w:hAnsi="Courier New" w:cs="Courier New"/>
          <w:sz w:val="18"/>
          <w:szCs w:val="18"/>
        </w:rPr>
        <w:t xml:space="preserve">   MSO4</w:t>
      </w:r>
      <w:r w:rsidRPr="00441CD3">
        <w:rPr>
          <w:rFonts w:ascii="Courier New" w:hAnsi="Courier New" w:cs="Courier New"/>
          <w:sz w:val="18"/>
          <w:szCs w:val="18"/>
        </w:rPr>
        <w:tab/>
        <w:t>LOCAL</w:t>
      </w:r>
      <w:r w:rsidRPr="00441CD3">
        <w:rPr>
          <w:rFonts w:ascii="Courier New" w:hAnsi="Courier New" w:cs="Courier New"/>
          <w:sz w:val="18"/>
          <w:szCs w:val="18"/>
        </w:rPr>
        <w:tab/>
        <w:t>YES</w:t>
      </w:r>
      <w:r w:rsidRPr="00441CD3">
        <w:rPr>
          <w:rFonts w:ascii="Courier New" w:hAnsi="Courier New" w:cs="Courier New"/>
          <w:sz w:val="18"/>
          <w:szCs w:val="18"/>
        </w:rPr>
        <w:tab/>
        <w:t>INACTIVE</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sidRPr="00441CD3">
        <w:rPr>
          <w:rFonts w:ascii="Courier New" w:hAnsi="Courier New" w:cs="Courier New"/>
          <w:sz w:val="18"/>
          <w:szCs w:val="18"/>
        </w:rPr>
        <w:t xml:space="preserve">   MgSO4</w:t>
      </w:r>
      <w:r w:rsidRPr="00441CD3">
        <w:rPr>
          <w:rFonts w:ascii="Courier New" w:hAnsi="Courier New" w:cs="Courier New"/>
          <w:sz w:val="18"/>
          <w:szCs w:val="18"/>
        </w:rPr>
        <w:tab/>
        <w:t>LOCAL</w:t>
      </w:r>
      <w:r w:rsidRPr="00441CD3">
        <w:rPr>
          <w:rFonts w:ascii="Courier New" w:hAnsi="Courier New" w:cs="Courier New"/>
          <w:sz w:val="18"/>
          <w:szCs w:val="18"/>
        </w:rPr>
        <w:tab/>
        <w:t>YES</w:t>
      </w:r>
      <w:r w:rsidRPr="00441CD3">
        <w:rPr>
          <w:rFonts w:ascii="Courier New" w:hAnsi="Courier New" w:cs="Courier New"/>
          <w:sz w:val="18"/>
          <w:szCs w:val="18"/>
        </w:rPr>
        <w:tab/>
        <w:t>INACTIVE</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sidRPr="00441CD3">
        <w:rPr>
          <w:rFonts w:ascii="Courier New" w:hAnsi="Courier New" w:cs="Courier New"/>
          <w:sz w:val="18"/>
          <w:szCs w:val="18"/>
        </w:rPr>
        <w:t xml:space="preserve">   Q.D.</w:t>
      </w:r>
      <w:r w:rsidRPr="00441CD3">
        <w:rPr>
          <w:rFonts w:ascii="Courier New" w:hAnsi="Courier New" w:cs="Courier New"/>
          <w:sz w:val="18"/>
          <w:szCs w:val="18"/>
        </w:rPr>
        <w:tab/>
        <w:t>LOCAL</w:t>
      </w:r>
      <w:r w:rsidRPr="00441CD3">
        <w:rPr>
          <w:rFonts w:ascii="Courier New" w:hAnsi="Courier New" w:cs="Courier New"/>
          <w:sz w:val="18"/>
          <w:szCs w:val="18"/>
        </w:rPr>
        <w:tab/>
        <w:t>YES</w:t>
      </w:r>
      <w:r w:rsidRPr="00441CD3">
        <w:rPr>
          <w:rFonts w:ascii="Courier New" w:hAnsi="Courier New" w:cs="Courier New"/>
          <w:sz w:val="18"/>
          <w:szCs w:val="18"/>
        </w:rPr>
        <w:tab/>
        <w:t>INACTIVE</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sidRPr="00441CD3">
        <w:rPr>
          <w:rFonts w:ascii="Courier New" w:hAnsi="Courier New" w:cs="Courier New"/>
          <w:sz w:val="18"/>
          <w:szCs w:val="18"/>
        </w:rPr>
        <w:t xml:space="preserve">   Q.O.D.</w:t>
      </w:r>
      <w:r w:rsidRPr="00441CD3">
        <w:rPr>
          <w:rFonts w:ascii="Courier New" w:hAnsi="Courier New" w:cs="Courier New"/>
          <w:sz w:val="18"/>
          <w:szCs w:val="18"/>
        </w:rPr>
        <w:tab/>
        <w:t>LOCAL</w:t>
      </w:r>
      <w:r w:rsidRPr="00441CD3">
        <w:rPr>
          <w:rFonts w:ascii="Courier New" w:hAnsi="Courier New" w:cs="Courier New"/>
          <w:sz w:val="18"/>
          <w:szCs w:val="18"/>
        </w:rPr>
        <w:tab/>
        <w:t>YES</w:t>
      </w:r>
      <w:r w:rsidRPr="00441CD3">
        <w:rPr>
          <w:rFonts w:ascii="Courier New" w:hAnsi="Courier New" w:cs="Courier New"/>
          <w:sz w:val="18"/>
          <w:szCs w:val="18"/>
        </w:rPr>
        <w:tab/>
        <w:t>INACTIVE</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sidRPr="00441CD3">
        <w:rPr>
          <w:rFonts w:ascii="Courier New" w:hAnsi="Courier New" w:cs="Courier New"/>
          <w:sz w:val="18"/>
          <w:szCs w:val="18"/>
        </w:rPr>
        <w:t xml:space="preserve">   QD</w:t>
      </w:r>
      <w:r w:rsidRPr="00441CD3">
        <w:rPr>
          <w:rFonts w:ascii="Courier New" w:hAnsi="Courier New" w:cs="Courier New"/>
          <w:sz w:val="18"/>
          <w:szCs w:val="18"/>
        </w:rPr>
        <w:tab/>
        <w:t>LOCAL</w:t>
      </w:r>
      <w:r w:rsidRPr="00441CD3">
        <w:rPr>
          <w:rFonts w:ascii="Courier New" w:hAnsi="Courier New" w:cs="Courier New"/>
          <w:sz w:val="18"/>
          <w:szCs w:val="18"/>
        </w:rPr>
        <w:tab/>
        <w:t>YES</w:t>
      </w:r>
      <w:r w:rsidRPr="00441CD3">
        <w:rPr>
          <w:rFonts w:ascii="Courier New" w:hAnsi="Courier New" w:cs="Courier New"/>
          <w:sz w:val="18"/>
          <w:szCs w:val="18"/>
        </w:rPr>
        <w:tab/>
        <w:t>INACTIVE</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sidRPr="00441CD3">
        <w:rPr>
          <w:rFonts w:ascii="Courier New" w:hAnsi="Courier New" w:cs="Courier New"/>
          <w:sz w:val="18"/>
          <w:szCs w:val="18"/>
        </w:rPr>
        <w:t xml:space="preserve">   QOD</w:t>
      </w:r>
      <w:r w:rsidRPr="00441CD3">
        <w:rPr>
          <w:rFonts w:ascii="Courier New" w:hAnsi="Courier New" w:cs="Courier New"/>
          <w:sz w:val="18"/>
          <w:szCs w:val="18"/>
        </w:rPr>
        <w:tab/>
        <w:t>LOCAL</w:t>
      </w:r>
      <w:r w:rsidRPr="00441CD3">
        <w:rPr>
          <w:rFonts w:ascii="Courier New" w:hAnsi="Courier New" w:cs="Courier New"/>
          <w:sz w:val="18"/>
          <w:szCs w:val="18"/>
        </w:rPr>
        <w:tab/>
        <w:t>YES</w:t>
      </w:r>
      <w:r w:rsidRPr="00441CD3">
        <w:rPr>
          <w:rFonts w:ascii="Courier New" w:hAnsi="Courier New" w:cs="Courier New"/>
          <w:sz w:val="18"/>
          <w:szCs w:val="18"/>
        </w:rPr>
        <w:tab/>
      </w:r>
      <w:r w:rsidRPr="00441CD3">
        <w:rPr>
          <w:rFonts w:ascii="Courier New" w:hAnsi="Courier New" w:cs="Courier New"/>
          <w:color w:val="FF0000"/>
          <w:sz w:val="18"/>
          <w:szCs w:val="18"/>
        </w:rPr>
        <w:t>ACTIVE</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sidRPr="00441CD3">
        <w:rPr>
          <w:rFonts w:ascii="Courier New" w:hAnsi="Courier New" w:cs="Courier New"/>
          <w:sz w:val="18"/>
          <w:szCs w:val="18"/>
        </w:rPr>
        <w:t xml:space="preserve">   U</w:t>
      </w:r>
      <w:r w:rsidRPr="00441CD3">
        <w:rPr>
          <w:rFonts w:ascii="Courier New" w:hAnsi="Courier New" w:cs="Courier New"/>
          <w:sz w:val="18"/>
          <w:szCs w:val="18"/>
        </w:rPr>
        <w:tab/>
        <w:t>LOCAL</w:t>
      </w:r>
      <w:r w:rsidRPr="00441CD3">
        <w:rPr>
          <w:rFonts w:ascii="Courier New" w:hAnsi="Courier New" w:cs="Courier New"/>
          <w:sz w:val="18"/>
          <w:szCs w:val="18"/>
        </w:rPr>
        <w:tab/>
        <w:t>YES</w:t>
      </w:r>
      <w:r w:rsidRPr="00441CD3">
        <w:rPr>
          <w:rFonts w:ascii="Courier New" w:hAnsi="Courier New" w:cs="Courier New"/>
          <w:sz w:val="18"/>
          <w:szCs w:val="18"/>
        </w:rPr>
        <w:tab/>
        <w:t>INACTIVE</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sidRPr="00441CD3">
        <w:rPr>
          <w:rFonts w:ascii="Courier New" w:hAnsi="Courier New" w:cs="Courier New"/>
          <w:sz w:val="18"/>
          <w:szCs w:val="18"/>
        </w:rPr>
        <w:t xml:space="preserve">   q.d.</w:t>
      </w:r>
      <w:r w:rsidRPr="00441CD3">
        <w:rPr>
          <w:rFonts w:ascii="Courier New" w:hAnsi="Courier New" w:cs="Courier New"/>
          <w:sz w:val="18"/>
          <w:szCs w:val="18"/>
        </w:rPr>
        <w:tab/>
        <w:t>LOCAL</w:t>
      </w:r>
      <w:r w:rsidRPr="00441CD3">
        <w:rPr>
          <w:rFonts w:ascii="Courier New" w:hAnsi="Courier New" w:cs="Courier New"/>
          <w:sz w:val="18"/>
          <w:szCs w:val="18"/>
        </w:rPr>
        <w:tab/>
        <w:t>YES</w:t>
      </w:r>
      <w:r w:rsidRPr="00441CD3">
        <w:rPr>
          <w:rFonts w:ascii="Courier New" w:hAnsi="Courier New" w:cs="Courier New"/>
          <w:sz w:val="18"/>
          <w:szCs w:val="18"/>
        </w:rPr>
        <w:tab/>
        <w:t>INACTIVE</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sidRPr="00441CD3">
        <w:rPr>
          <w:rFonts w:ascii="Courier New" w:hAnsi="Courier New" w:cs="Courier New"/>
          <w:sz w:val="18"/>
          <w:szCs w:val="18"/>
        </w:rPr>
        <w:t xml:space="preserve">   q.o.d.</w:t>
      </w:r>
      <w:r w:rsidRPr="00441CD3">
        <w:rPr>
          <w:rFonts w:ascii="Courier New" w:hAnsi="Courier New" w:cs="Courier New"/>
          <w:sz w:val="18"/>
          <w:szCs w:val="18"/>
        </w:rPr>
        <w:tab/>
        <w:t>LOCAL</w:t>
      </w:r>
      <w:r w:rsidRPr="00441CD3">
        <w:rPr>
          <w:rFonts w:ascii="Courier New" w:hAnsi="Courier New" w:cs="Courier New"/>
          <w:sz w:val="18"/>
          <w:szCs w:val="18"/>
        </w:rPr>
        <w:tab/>
        <w:t>YES</w:t>
      </w:r>
      <w:r w:rsidRPr="00441CD3">
        <w:rPr>
          <w:rFonts w:ascii="Courier New" w:hAnsi="Courier New" w:cs="Courier New"/>
          <w:sz w:val="18"/>
          <w:szCs w:val="18"/>
        </w:rPr>
        <w:tab/>
        <w:t>INACTIVE</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sidRPr="00441CD3">
        <w:rPr>
          <w:rFonts w:ascii="Courier New" w:hAnsi="Courier New" w:cs="Courier New"/>
          <w:sz w:val="18"/>
          <w:szCs w:val="18"/>
        </w:rPr>
        <w:t xml:space="preserve">   qd</w:t>
      </w:r>
      <w:r w:rsidRPr="00441CD3">
        <w:rPr>
          <w:rFonts w:ascii="Courier New" w:hAnsi="Courier New" w:cs="Courier New"/>
          <w:sz w:val="18"/>
          <w:szCs w:val="18"/>
        </w:rPr>
        <w:tab/>
        <w:t>LOCAL</w:t>
      </w:r>
      <w:r w:rsidRPr="00441CD3">
        <w:rPr>
          <w:rFonts w:ascii="Courier New" w:hAnsi="Courier New" w:cs="Courier New"/>
          <w:sz w:val="18"/>
          <w:szCs w:val="18"/>
        </w:rPr>
        <w:tab/>
        <w:t>YES</w:t>
      </w:r>
      <w:r w:rsidRPr="00441CD3">
        <w:rPr>
          <w:rFonts w:ascii="Courier New" w:hAnsi="Courier New" w:cs="Courier New"/>
          <w:sz w:val="18"/>
          <w:szCs w:val="18"/>
        </w:rPr>
        <w:tab/>
        <w:t>INACTIVE</w:t>
      </w:r>
    </w:p>
    <w:p w:rsidR="0007796A" w:rsidRPr="00441CD3" w:rsidRDefault="0007796A" w:rsidP="0007796A">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rPr>
          <w:rFonts w:ascii="Courier New" w:hAnsi="Courier New" w:cs="Courier New"/>
          <w:sz w:val="18"/>
          <w:szCs w:val="18"/>
          <w:u w:val="single"/>
        </w:rPr>
      </w:pPr>
      <w:r w:rsidRPr="00441CD3">
        <w:rPr>
          <w:rFonts w:ascii="Courier New" w:hAnsi="Courier New" w:cs="Courier New"/>
          <w:sz w:val="18"/>
          <w:szCs w:val="18"/>
        </w:rPr>
        <w:t xml:space="preserve">   qod</w:t>
      </w:r>
      <w:r w:rsidRPr="00441CD3">
        <w:rPr>
          <w:rFonts w:ascii="Courier New" w:hAnsi="Courier New" w:cs="Courier New"/>
          <w:sz w:val="18"/>
          <w:szCs w:val="18"/>
        </w:rPr>
        <w:tab/>
        <w:t>LOCAL</w:t>
      </w:r>
      <w:r w:rsidRPr="00441CD3">
        <w:rPr>
          <w:rFonts w:ascii="Courier New" w:hAnsi="Courier New" w:cs="Courier New"/>
          <w:sz w:val="18"/>
          <w:szCs w:val="18"/>
        </w:rPr>
        <w:tab/>
        <w:t>YES</w:t>
      </w:r>
      <w:r w:rsidRPr="00441CD3">
        <w:rPr>
          <w:rFonts w:ascii="Courier New" w:hAnsi="Courier New" w:cs="Courier New"/>
          <w:sz w:val="18"/>
          <w:szCs w:val="18"/>
        </w:rPr>
        <w:tab/>
        <w:t>INACTIVE</w:t>
      </w:r>
    </w:p>
    <w:p w:rsidR="0007796A" w:rsidRPr="00441CD3" w:rsidRDefault="0007796A" w:rsidP="001E1C73">
      <w:pPr>
        <w:pBdr>
          <w:top w:val="single" w:sz="4" w:space="1" w:color="auto"/>
          <w:left w:val="single" w:sz="4" w:space="4" w:color="auto"/>
          <w:bottom w:val="single" w:sz="4" w:space="1" w:color="auto"/>
          <w:right w:val="single" w:sz="4" w:space="4" w:color="auto"/>
        </w:pBdr>
        <w:shd w:val="clear" w:color="auto" w:fill="F2F2F2"/>
        <w:tabs>
          <w:tab w:val="left" w:pos="1620"/>
          <w:tab w:val="left" w:pos="3240"/>
          <w:tab w:val="left" w:pos="4860"/>
        </w:tabs>
        <w:autoSpaceDE w:val="0"/>
        <w:autoSpaceDN w:val="0"/>
        <w:adjustRightInd w:val="0"/>
        <w:spacing w:after="240"/>
        <w:rPr>
          <w:rFonts w:ascii="Courier New" w:hAnsi="Courier New" w:cs="Courier New"/>
          <w:sz w:val="18"/>
          <w:szCs w:val="18"/>
        </w:rPr>
      </w:pPr>
      <w:r w:rsidRPr="00441CD3">
        <w:rPr>
          <w:rFonts w:ascii="Courier New" w:hAnsi="Courier New" w:cs="Courier New"/>
          <w:sz w:val="18"/>
          <w:szCs w:val="18"/>
        </w:rPr>
        <w:t xml:space="preserve">   u</w:t>
      </w:r>
      <w:r w:rsidRPr="00441CD3">
        <w:rPr>
          <w:rFonts w:ascii="Courier New" w:hAnsi="Courier New" w:cs="Courier New"/>
          <w:sz w:val="18"/>
          <w:szCs w:val="18"/>
        </w:rPr>
        <w:tab/>
        <w:t>LOCAL</w:t>
      </w:r>
      <w:r w:rsidRPr="00441CD3">
        <w:rPr>
          <w:rFonts w:ascii="Courier New" w:hAnsi="Courier New" w:cs="Courier New"/>
          <w:sz w:val="18"/>
          <w:szCs w:val="18"/>
        </w:rPr>
        <w:tab/>
        <w:t>YES</w:t>
      </w:r>
      <w:r w:rsidRPr="00441CD3">
        <w:rPr>
          <w:rFonts w:ascii="Courier New" w:hAnsi="Courier New" w:cs="Courier New"/>
          <w:sz w:val="18"/>
          <w:szCs w:val="18"/>
        </w:rPr>
        <w:tab/>
        <w:t>INACTIVE</w:t>
      </w:r>
    </w:p>
    <w:p w:rsidR="00750D83" w:rsidRPr="00441CD3" w:rsidRDefault="008C0363" w:rsidP="001E1C73">
      <w:pPr>
        <w:pStyle w:val="Heading1"/>
        <w:tabs>
          <w:tab w:val="clear" w:pos="0"/>
          <w:tab w:val="num" w:pos="-90"/>
        </w:tabs>
        <w:ind w:hanging="90"/>
      </w:pPr>
      <w:r>
        <w:rPr>
          <w:noProof/>
          <w:lang w:eastAsia="en-US"/>
        </w:rPr>
        <w:drawing>
          <wp:inline distT="0" distB="0" distL="0" distR="0">
            <wp:extent cx="5582920" cy="2312670"/>
            <wp:effectExtent l="19050" t="19050" r="17780" b="1143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2920" cy="2312670"/>
                    </a:xfrm>
                    <a:prstGeom prst="rect">
                      <a:avLst/>
                    </a:prstGeom>
                    <a:noFill/>
                    <a:ln w="6350" cmpd="sng">
                      <a:solidFill>
                        <a:srgbClr val="000000"/>
                      </a:solidFill>
                      <a:miter lim="800000"/>
                      <a:headEnd/>
                      <a:tailEnd/>
                    </a:ln>
                    <a:effectLst/>
                  </pic:spPr>
                </pic:pic>
              </a:graphicData>
            </a:graphic>
          </wp:inline>
        </w:drawing>
      </w:r>
      <w:r w:rsidR="0007796A" w:rsidRPr="00441CD3">
        <w:br w:type="page"/>
      </w:r>
      <w:bookmarkStart w:id="179" w:name="_Toc487032656"/>
      <w:r w:rsidR="00750D83" w:rsidRPr="00441CD3">
        <w:t>Chapter 1</w:t>
      </w:r>
      <w:r w:rsidR="0007796A" w:rsidRPr="00441CD3">
        <w:t>9</w:t>
      </w:r>
      <w:r w:rsidR="00750D83" w:rsidRPr="00441CD3">
        <w:t>: Helpful Hints/Troubleshooting</w:t>
      </w:r>
      <w:bookmarkEnd w:id="179"/>
      <w:r w:rsidR="0030231B" w:rsidRPr="00441CD3">
        <w:fldChar w:fldCharType="begin"/>
      </w:r>
      <w:r w:rsidR="00750D83" w:rsidRPr="00441CD3">
        <w:instrText xml:space="preserve"> XE "Troubleshooting" </w:instrText>
      </w:r>
      <w:r w:rsidR="0030231B" w:rsidRPr="00441CD3">
        <w:fldChar w:fldCharType="end"/>
      </w:r>
    </w:p>
    <w:p w:rsidR="00B71EBC" w:rsidRPr="00441CD3" w:rsidRDefault="00B71EBC" w:rsidP="00B71EBC"/>
    <w:p w:rsidR="00750D83" w:rsidRPr="00441CD3" w:rsidRDefault="00750D83" w:rsidP="001F0CA0">
      <w:pPr>
        <w:rPr>
          <w:b/>
        </w:rPr>
      </w:pPr>
      <w:r w:rsidRPr="00441CD3">
        <w:rPr>
          <w:b/>
        </w:rPr>
        <w:t>FAQs</w:t>
      </w:r>
      <w:r w:rsidR="0030231B" w:rsidRPr="00441CD3">
        <w:fldChar w:fldCharType="begin"/>
      </w:r>
      <w:r w:rsidRPr="00441CD3">
        <w:instrText xml:space="preserve"> XE "FAQs" </w:instrText>
      </w:r>
      <w:r w:rsidR="0030231B" w:rsidRPr="00441CD3">
        <w:fldChar w:fldCharType="end"/>
      </w:r>
      <w:r w:rsidRPr="00441CD3">
        <w:rPr>
          <w:b/>
        </w:rPr>
        <w:t xml:space="preserve"> (Frequently Asked Questions</w:t>
      </w:r>
      <w:r w:rsidR="0030231B" w:rsidRPr="00441CD3">
        <w:fldChar w:fldCharType="begin"/>
      </w:r>
      <w:r w:rsidRPr="00441CD3">
        <w:instrText xml:space="preserve"> XE "Frequently Asked Questions" </w:instrText>
      </w:r>
      <w:r w:rsidR="0030231B" w:rsidRPr="00441CD3">
        <w:fldChar w:fldCharType="end"/>
      </w:r>
      <w:r w:rsidRPr="00441CD3">
        <w:rPr>
          <w:b/>
        </w:rPr>
        <w:t>)</w:t>
      </w:r>
    </w:p>
    <w:p w:rsidR="00750D83" w:rsidRPr="00441CD3" w:rsidRDefault="00750D83" w:rsidP="001F0CA0">
      <w:pPr>
        <w:rPr>
          <w:b/>
        </w:rPr>
      </w:pPr>
    </w:p>
    <w:p w:rsidR="00750D83" w:rsidRPr="00441CD3" w:rsidRDefault="00750D83" w:rsidP="001F0CA0">
      <w:pPr>
        <w:rPr>
          <w:i/>
        </w:rPr>
      </w:pPr>
      <w:r w:rsidRPr="00441CD3">
        <w:rPr>
          <w:rFonts w:ascii="Monotype Sorts" w:hAnsi="Monotype Sorts"/>
          <w:b/>
          <w:sz w:val="32"/>
          <w:szCs w:val="32"/>
        </w:rPr>
        <w:t></w:t>
      </w:r>
      <w:r w:rsidRPr="00441CD3">
        <w:rPr>
          <w:b/>
        </w:rPr>
        <w:t xml:space="preserve"> NOTE: </w:t>
      </w:r>
      <w:r w:rsidRPr="00441CD3">
        <w:rPr>
          <w:i/>
        </w:rPr>
        <w:t>Most of these questions were received from TIU/ASU test sites. Thanks to everyone who contributed!</w:t>
      </w:r>
    </w:p>
    <w:p w:rsidR="00750D83" w:rsidRPr="00441CD3" w:rsidRDefault="00750D83" w:rsidP="001F0CA0">
      <w:pPr>
        <w:rPr>
          <w:b/>
        </w:rPr>
      </w:pPr>
    </w:p>
    <w:p w:rsidR="00750D83" w:rsidRPr="00441CD3" w:rsidRDefault="00750D83" w:rsidP="001F0CA0">
      <w:r w:rsidRPr="00441CD3">
        <w:rPr>
          <w:b/>
        </w:rPr>
        <w:t xml:space="preserve">Q: </w:t>
      </w:r>
      <w:r w:rsidRPr="00441CD3">
        <w:t>We just entered all of our Providers into the Person Class file</w:t>
      </w:r>
      <w:r w:rsidR="0030231B" w:rsidRPr="00441CD3">
        <w:fldChar w:fldCharType="begin"/>
      </w:r>
      <w:r w:rsidRPr="00441CD3">
        <w:instrText xml:space="preserve"> XE "Person Class file" </w:instrText>
      </w:r>
      <w:r w:rsidR="0030231B" w:rsidRPr="00441CD3">
        <w:fldChar w:fldCharType="end"/>
      </w:r>
      <w:r w:rsidRPr="00441CD3">
        <w:t xml:space="preserve"> (when the Ambulatory Care Reporting Project came out). Do we have to do this all over again for the User Class file</w:t>
      </w:r>
      <w:r w:rsidR="0030231B" w:rsidRPr="00441CD3">
        <w:fldChar w:fldCharType="begin"/>
      </w:r>
      <w:r w:rsidRPr="00441CD3">
        <w:instrText xml:space="preserve"> XE "User Class file" </w:instrText>
      </w:r>
      <w:r w:rsidR="0030231B" w:rsidRPr="00441CD3">
        <w:fldChar w:fldCharType="end"/>
      </w:r>
      <w:r w:rsidRPr="00441CD3">
        <w:t xml:space="preserve"> in ASU? Why can’t TIU and ASU just use the Person Class?</w:t>
      </w:r>
    </w:p>
    <w:p w:rsidR="00750D83" w:rsidRPr="00441CD3" w:rsidRDefault="00750D83" w:rsidP="001F0CA0">
      <w:pPr>
        <w:rPr>
          <w:b/>
        </w:rPr>
      </w:pPr>
    </w:p>
    <w:p w:rsidR="00750D83" w:rsidRPr="00441CD3" w:rsidRDefault="00750D83" w:rsidP="001F0CA0">
      <w:r w:rsidRPr="00441CD3">
        <w:rPr>
          <w:b/>
        </w:rPr>
        <w:t xml:space="preserve">A: </w:t>
      </w:r>
      <w:r w:rsidRPr="00441CD3">
        <w:t>The Provider Class</w:t>
      </w:r>
      <w:r w:rsidR="0030231B" w:rsidRPr="00441CD3">
        <w:fldChar w:fldCharType="begin"/>
      </w:r>
      <w:r w:rsidRPr="00441CD3">
        <w:instrText xml:space="preserve"> XE "Provider Class" </w:instrText>
      </w:r>
      <w:r w:rsidR="0030231B" w:rsidRPr="00441CD3">
        <w:fldChar w:fldCharType="end"/>
      </w:r>
      <w:r w:rsidRPr="00441CD3">
        <w:t xml:space="preserve"> in ASU fulfills a different function, and therefore its database design is a different kind of hierarchy.</w:t>
      </w:r>
    </w:p>
    <w:p w:rsidR="00750D83" w:rsidRPr="00441CD3" w:rsidRDefault="00750D83" w:rsidP="001F0CA0"/>
    <w:p w:rsidR="00750D83" w:rsidRPr="00441CD3" w:rsidRDefault="00750D83" w:rsidP="001F0CA0">
      <w:r w:rsidRPr="00441CD3">
        <w:tab/>
        <w:t xml:space="preserve">A patch to ASU in the near future will help assure that your efforts in populating the Person Class Membership at your site are not lost, or repeated. We are developing a mapping between a subset of the exported User Classes and the Person Class File (i.e., for each Person Class, there will be a corresponding User Class), which will help you “autopopulate” User Class Membership, assure that future changes to an individual’s Person Class Membership are reflected automatically in his User Class Membership, and allow resolution of privileges for inter-facility access to data. We recommend that you initially implement TIU and ASU by populating only the most essential User Classes (i.e., Provider; MRT; Chief, MIS; and Transcriptionist), and use the forthcoming patch to assist you in autopopulating more specific User Classes when you have become acquainted with the two products.  </w:t>
      </w:r>
    </w:p>
    <w:p w:rsidR="00750D83" w:rsidRPr="00441CD3" w:rsidRDefault="00750D83" w:rsidP="001F0CA0">
      <w:pPr>
        <w:rPr>
          <w:b/>
        </w:rPr>
      </w:pPr>
    </w:p>
    <w:p w:rsidR="00750D83" w:rsidRPr="00441CD3" w:rsidRDefault="00750D83" w:rsidP="001F0CA0">
      <w:pPr>
        <w:pStyle w:val="BodyText"/>
      </w:pPr>
      <w:r w:rsidRPr="00441CD3">
        <w:rPr>
          <w:b/>
        </w:rPr>
        <w:t xml:space="preserve">Q: </w:t>
      </w:r>
      <w:r w:rsidRPr="00441CD3">
        <w:t xml:space="preserve">We’ve heard that implementation of TIU is </w:t>
      </w:r>
      <w:r w:rsidRPr="00441CD3">
        <w:rPr>
          <w:i/>
        </w:rPr>
        <w:t xml:space="preserve">very </w:t>
      </w:r>
      <w:r w:rsidRPr="00441CD3">
        <w:t xml:space="preserve">complex and time-consuming. How long </w:t>
      </w:r>
      <w:r w:rsidRPr="00441CD3">
        <w:rPr>
          <w:i/>
        </w:rPr>
        <w:t>does</w:t>
      </w:r>
      <w:r w:rsidRPr="00441CD3">
        <w:t xml:space="preserve"> is take?</w:t>
      </w:r>
    </w:p>
    <w:p w:rsidR="00750D83" w:rsidRPr="00441CD3" w:rsidRDefault="00750D83" w:rsidP="001F0CA0">
      <w:pPr>
        <w:pStyle w:val="BodyText"/>
      </w:pPr>
      <w:r w:rsidRPr="00441CD3">
        <w:rPr>
          <w:b/>
        </w:rPr>
        <w:t xml:space="preserve">A:  </w:t>
      </w:r>
      <w:r w:rsidRPr="00441CD3">
        <w:t xml:space="preserve">TIU implementation </w:t>
      </w:r>
      <w:r w:rsidRPr="00441CD3">
        <w:rPr>
          <w:i/>
        </w:rPr>
        <w:t>is</w:t>
      </w:r>
      <w:r w:rsidRPr="00441CD3">
        <w:t xml:space="preserve"> complex, but the amount of time it takes to implement has to do with the complexity of the site</w:t>
      </w:r>
      <w:r w:rsidR="00A31CEA" w:rsidRPr="00441CD3">
        <w:t xml:space="preserve">, </w:t>
      </w:r>
      <w:r w:rsidRPr="00441CD3">
        <w:t>how many users</w:t>
      </w:r>
      <w:r w:rsidR="00A31CEA" w:rsidRPr="00441CD3">
        <w:t>,</w:t>
      </w:r>
      <w:r w:rsidRPr="00441CD3">
        <w:t xml:space="preserve"> the database </w:t>
      </w:r>
      <w:r w:rsidR="00A31CEA" w:rsidRPr="00441CD3">
        <w:t>and hierarchy size,</w:t>
      </w:r>
      <w:r w:rsidRPr="00441CD3">
        <w:t xml:space="preserve"> the level of users</w:t>
      </w:r>
      <w:r w:rsidR="00A31CEA" w:rsidRPr="00441CD3">
        <w:t>, and</w:t>
      </w:r>
      <w:r w:rsidRPr="00441CD3">
        <w:t xml:space="preserve"> how dependent the site is on the package (obviously a site that is totally electronic has very different issues than a site where participation is optional. It took a test site with a million+ notes about 2.5 weeks to run their Progress Notes conversion. </w:t>
      </w:r>
    </w:p>
    <w:p w:rsidR="00750D83" w:rsidRPr="00441CD3" w:rsidRDefault="00750D83" w:rsidP="001F0CA0">
      <w:pPr>
        <w:rPr>
          <w:b/>
        </w:rPr>
      </w:pPr>
    </w:p>
    <w:p w:rsidR="00750D83" w:rsidRPr="00441CD3" w:rsidRDefault="00750D83" w:rsidP="001F0CA0">
      <w:pPr>
        <w:rPr>
          <w:b/>
          <w:i/>
        </w:rPr>
      </w:pPr>
      <w:r w:rsidRPr="00441CD3">
        <w:br w:type="page"/>
      </w:r>
      <w:r w:rsidRPr="00441CD3">
        <w:rPr>
          <w:b/>
          <w:i/>
        </w:rPr>
        <w:t>FAQs cont’d</w:t>
      </w:r>
    </w:p>
    <w:p w:rsidR="00750D83" w:rsidRPr="00441CD3" w:rsidRDefault="00750D83" w:rsidP="001F0CA0">
      <w:pPr>
        <w:rPr>
          <w:b/>
        </w:rPr>
      </w:pPr>
    </w:p>
    <w:p w:rsidR="00750D83" w:rsidRPr="00441CD3" w:rsidRDefault="00750D83" w:rsidP="001F0CA0">
      <w:r w:rsidRPr="00441CD3">
        <w:rPr>
          <w:b/>
        </w:rPr>
        <w:t xml:space="preserve">Q: </w:t>
      </w:r>
      <w:r w:rsidRPr="00441CD3">
        <w:t>Will the Discharge Summary and Progress Notes packages be gone once files are converted to TIU?</w:t>
      </w:r>
    </w:p>
    <w:p w:rsidR="00750D83" w:rsidRPr="00441CD3" w:rsidRDefault="00750D83" w:rsidP="001F0CA0">
      <w:pPr>
        <w:rPr>
          <w:b/>
        </w:rPr>
      </w:pPr>
    </w:p>
    <w:p w:rsidR="00750D83" w:rsidRPr="00441CD3" w:rsidRDefault="00750D83" w:rsidP="001F0CA0">
      <w:r w:rsidRPr="00441CD3">
        <w:rPr>
          <w:b/>
        </w:rPr>
        <w:t xml:space="preserve">A:  </w:t>
      </w:r>
      <w:r w:rsidRPr="00441CD3">
        <w:t>Discharge Summary V. 1.0</w:t>
      </w:r>
      <w:r w:rsidR="0030231B" w:rsidRPr="00441CD3">
        <w:fldChar w:fldCharType="begin"/>
      </w:r>
      <w:r w:rsidRPr="00441CD3">
        <w:instrText xml:space="preserve"> XE "Discharge Summary V. 1.0" </w:instrText>
      </w:r>
      <w:r w:rsidR="0030231B" w:rsidRPr="00441CD3">
        <w:fldChar w:fldCharType="end"/>
      </w:r>
      <w:r w:rsidRPr="00441CD3">
        <w:t xml:space="preserve"> and Progress Notes V. 2.5</w:t>
      </w:r>
      <w:r w:rsidR="0030231B" w:rsidRPr="00441CD3">
        <w:fldChar w:fldCharType="begin"/>
      </w:r>
      <w:r w:rsidRPr="00441CD3">
        <w:instrText xml:space="preserve"> XE "Progress Notes V. 2.5" </w:instrText>
      </w:r>
      <w:r w:rsidR="0030231B" w:rsidRPr="00441CD3">
        <w:fldChar w:fldCharType="end"/>
      </w:r>
      <w:r w:rsidRPr="00441CD3">
        <w:t xml:space="preserve"> should be made "Out of Order" once the conversions have been run, staff trained, and the cut-over started. The data in files 121 and 128 will remain until your site decides to purge these files. We suggest that they remain intact until you're sure the conversions have run correctly and the implementation is going smoothly.</w:t>
      </w:r>
    </w:p>
    <w:p w:rsidR="00750D83" w:rsidRPr="00441CD3" w:rsidRDefault="00750D83" w:rsidP="001F0CA0">
      <w:pPr>
        <w:rPr>
          <w:b/>
        </w:rPr>
      </w:pPr>
    </w:p>
    <w:p w:rsidR="00750D83" w:rsidRPr="00441CD3" w:rsidRDefault="00750D83" w:rsidP="001F0CA0">
      <w:r w:rsidRPr="00441CD3">
        <w:rPr>
          <w:b/>
        </w:rPr>
        <w:t xml:space="preserve">Q:  </w:t>
      </w:r>
      <w:r w:rsidRPr="00441CD3">
        <w:t>Can TIU be used without converting the Discharge Summaries until much later?</w:t>
      </w:r>
    </w:p>
    <w:p w:rsidR="00750D83" w:rsidRPr="00441CD3" w:rsidRDefault="00750D83" w:rsidP="001F0CA0"/>
    <w:p w:rsidR="00750D83" w:rsidRPr="00441CD3" w:rsidRDefault="00750D83" w:rsidP="001F0CA0">
      <w:r w:rsidRPr="00441CD3">
        <w:rPr>
          <w:b/>
        </w:rPr>
        <w:t xml:space="preserve">A:  </w:t>
      </w:r>
      <w:r w:rsidRPr="00441CD3">
        <w:t xml:space="preserve">TIU </w:t>
      </w:r>
      <w:r w:rsidRPr="00441CD3">
        <w:rPr>
          <w:i/>
        </w:rPr>
        <w:t>can</w:t>
      </w:r>
      <w:r w:rsidRPr="00441CD3">
        <w:t xml:space="preserve"> be used without converting Discharge Summary, but we strongly recommend that Progress Notes and Discharge Summary both be converted to TIU at the same time, to avoid complications.</w:t>
      </w:r>
    </w:p>
    <w:p w:rsidR="00750D83" w:rsidRPr="00441CD3" w:rsidRDefault="00750D83" w:rsidP="001F0CA0">
      <w:pPr>
        <w:rPr>
          <w:b/>
        </w:rPr>
      </w:pPr>
    </w:p>
    <w:p w:rsidR="00750D83" w:rsidRPr="00441CD3" w:rsidRDefault="00750D83" w:rsidP="001F0CA0">
      <w:r w:rsidRPr="00441CD3">
        <w:rPr>
          <w:rFonts w:ascii="Monotype Sorts" w:hAnsi="Monotype Sorts"/>
        </w:rPr>
        <w:t></w:t>
      </w:r>
      <w:r w:rsidRPr="00441CD3">
        <w:t xml:space="preserve">   </w:t>
      </w:r>
      <w:r w:rsidRPr="00441CD3">
        <w:rPr>
          <w:b/>
        </w:rPr>
        <w:t xml:space="preserve">NOTE: </w:t>
      </w:r>
      <w:r w:rsidRPr="00441CD3">
        <w:t>You cannot run dual implementations of Discharge Summary; that is, Discharge Summary 1.0 and Discharge Summary through TIU.</w:t>
      </w:r>
    </w:p>
    <w:p w:rsidR="00750D83" w:rsidRPr="00441CD3" w:rsidRDefault="00750D83" w:rsidP="001F0CA0"/>
    <w:p w:rsidR="00750D83" w:rsidRPr="00441CD3" w:rsidRDefault="00750D83" w:rsidP="001F0CA0">
      <w:r w:rsidRPr="00441CD3">
        <w:rPr>
          <w:b/>
        </w:rPr>
        <w:t xml:space="preserve">Q: </w:t>
      </w:r>
      <w:r w:rsidRPr="00441CD3">
        <w:t>Is it possible to load ASU in production and start populating the groups before we load TIU?</w:t>
      </w:r>
    </w:p>
    <w:p w:rsidR="00750D83" w:rsidRPr="00441CD3" w:rsidRDefault="00750D83" w:rsidP="001F0CA0"/>
    <w:p w:rsidR="00750D83" w:rsidRPr="00441CD3" w:rsidRDefault="00750D83" w:rsidP="001F0CA0">
      <w:r w:rsidRPr="00441CD3">
        <w:rPr>
          <w:b/>
        </w:rPr>
        <w:t xml:space="preserve">A: </w:t>
      </w:r>
      <w:r w:rsidRPr="00441CD3">
        <w:t xml:space="preserve"> Yes you can. The Business Rules</w:t>
      </w:r>
      <w:r w:rsidR="0030231B" w:rsidRPr="00441CD3">
        <w:fldChar w:fldCharType="begin"/>
      </w:r>
      <w:r w:rsidRPr="00441CD3">
        <w:instrText xml:space="preserve"> XE "Business Rules" </w:instrText>
      </w:r>
      <w:r w:rsidR="0030231B" w:rsidRPr="00441CD3">
        <w:fldChar w:fldCharType="end"/>
      </w:r>
      <w:r w:rsidRPr="00441CD3">
        <w:t xml:space="preserve"> will not be functional because they are tied to the Document Definition File, but you will be able to populate the Class memberships.</w:t>
      </w:r>
    </w:p>
    <w:p w:rsidR="00750D83" w:rsidRPr="00441CD3" w:rsidRDefault="00750D83" w:rsidP="001F0CA0">
      <w:pPr>
        <w:rPr>
          <w:b/>
        </w:rPr>
      </w:pPr>
    </w:p>
    <w:p w:rsidR="00750D83" w:rsidRPr="00441CD3" w:rsidRDefault="00750D83" w:rsidP="001F0CA0">
      <w:pPr>
        <w:pStyle w:val="BodyText"/>
      </w:pPr>
      <w:r w:rsidRPr="00441CD3">
        <w:rPr>
          <w:b/>
        </w:rPr>
        <w:t xml:space="preserve">Q:  </w:t>
      </w:r>
      <w:r w:rsidRPr="00441CD3">
        <w:t>Do we have to delete or sign unsigned notes before we can convert them?</w:t>
      </w:r>
    </w:p>
    <w:p w:rsidR="00750D83" w:rsidRPr="00441CD3" w:rsidRDefault="00750D83" w:rsidP="001F0CA0">
      <w:pPr>
        <w:pStyle w:val="BodyText"/>
      </w:pPr>
      <w:r w:rsidRPr="00441CD3">
        <w:rPr>
          <w:b/>
        </w:rPr>
        <w:t xml:space="preserve">A:  </w:t>
      </w:r>
      <w:r w:rsidRPr="00441CD3">
        <w:t>No, you don’t have to delete or sign the unsigned notes.  The conversion will move them as is.  However, you probably don’t want to be moving old, irrelevant notes from one package to the other. By the way, notes for test patients are NOT moved; they are ignored.</w:t>
      </w:r>
    </w:p>
    <w:p w:rsidR="00750D83" w:rsidRPr="00441CD3" w:rsidRDefault="00750D83" w:rsidP="001F0CA0">
      <w:pPr>
        <w:rPr>
          <w:b/>
        </w:rPr>
      </w:pPr>
    </w:p>
    <w:p w:rsidR="00750D83" w:rsidRPr="00441CD3" w:rsidRDefault="00750D83" w:rsidP="001F0CA0">
      <w:pPr>
        <w:rPr>
          <w:b/>
        </w:rPr>
      </w:pPr>
    </w:p>
    <w:p w:rsidR="00750D83" w:rsidRPr="00441CD3" w:rsidRDefault="00750D83" w:rsidP="001F0CA0"/>
    <w:p w:rsidR="00750D83" w:rsidRPr="00441CD3" w:rsidRDefault="00750D83" w:rsidP="001F0CA0">
      <w:pPr>
        <w:rPr>
          <w:b/>
          <w:i/>
        </w:rPr>
      </w:pPr>
      <w:r w:rsidRPr="00441CD3">
        <w:br w:type="page"/>
      </w:r>
      <w:r w:rsidRPr="00441CD3">
        <w:rPr>
          <w:b/>
          <w:i/>
        </w:rPr>
        <w:t>FAQs cont’d</w:t>
      </w:r>
    </w:p>
    <w:p w:rsidR="00750D83" w:rsidRPr="00441CD3" w:rsidRDefault="00750D83" w:rsidP="001F0CA0"/>
    <w:p w:rsidR="00750D83" w:rsidRPr="00441CD3" w:rsidRDefault="00750D83" w:rsidP="001F0CA0">
      <w:r w:rsidRPr="00441CD3">
        <w:rPr>
          <w:b/>
        </w:rPr>
        <w:t xml:space="preserve">Q:  </w:t>
      </w:r>
      <w:r w:rsidRPr="00441CD3">
        <w:t>Can we require a Cosignature for a particular note?</w:t>
      </w:r>
    </w:p>
    <w:p w:rsidR="00750D83" w:rsidRPr="00441CD3" w:rsidRDefault="00750D83" w:rsidP="001F0CA0">
      <w:pPr>
        <w:rPr>
          <w:b/>
        </w:rPr>
      </w:pPr>
    </w:p>
    <w:p w:rsidR="00750D83" w:rsidRPr="00441CD3" w:rsidRDefault="00750D83" w:rsidP="001F0CA0">
      <w:r w:rsidRPr="00441CD3">
        <w:rPr>
          <w:b/>
        </w:rPr>
        <w:t xml:space="preserve">A.  </w:t>
      </w:r>
      <w:r w:rsidRPr="00441CD3">
        <w:t xml:space="preserve">Yes, you can set Cosignature requirements for document classes or titles. Use the option </w:t>
      </w:r>
      <w:r w:rsidRPr="00441CD3">
        <w:rPr>
          <w:i/>
        </w:rPr>
        <w:t>Document Parameter Edit</w:t>
      </w:r>
      <w:r w:rsidRPr="00441CD3">
        <w:t xml:space="preserve">, as described in the </w:t>
      </w:r>
      <w:r w:rsidRPr="00441CD3">
        <w:rPr>
          <w:i/>
        </w:rPr>
        <w:t>TIU Implementation Guide</w:t>
      </w:r>
      <w:r w:rsidRPr="00441CD3">
        <w:t xml:space="preserve">. Individual clinicians can designate an expected Cosigner through their </w:t>
      </w:r>
      <w:r w:rsidRPr="00441CD3">
        <w:rPr>
          <w:i/>
        </w:rPr>
        <w:t>Personal Preferences</w:t>
      </w:r>
      <w:r w:rsidRPr="00441CD3">
        <w:t xml:space="preserve"> option (described on page 64 of this manual).</w:t>
      </w:r>
    </w:p>
    <w:p w:rsidR="00750D83" w:rsidRPr="00441CD3" w:rsidRDefault="00750D83" w:rsidP="001F0CA0"/>
    <w:p w:rsidR="00750D83" w:rsidRPr="00441CD3" w:rsidRDefault="00750D83" w:rsidP="001F0CA0">
      <w:r w:rsidRPr="00441CD3">
        <w:rPr>
          <w:b/>
        </w:rPr>
        <w:t xml:space="preserve">Q  </w:t>
      </w:r>
      <w:r w:rsidRPr="00441CD3">
        <w:t>Why do we have to enter Visits and encounter data for Progress Notes? What are “Historical Visits</w:t>
      </w:r>
      <w:r w:rsidR="0030231B" w:rsidRPr="00441CD3">
        <w:fldChar w:fldCharType="begin"/>
      </w:r>
      <w:r w:rsidRPr="00441CD3">
        <w:instrText xml:space="preserve"> XE "Historical Visits" </w:instrText>
      </w:r>
      <w:r w:rsidR="0030231B" w:rsidRPr="00441CD3">
        <w:fldChar w:fldCharType="end"/>
      </w:r>
      <w:r w:rsidRPr="00441CD3">
        <w:t>”?</w:t>
      </w:r>
    </w:p>
    <w:p w:rsidR="00750D83" w:rsidRPr="00441CD3" w:rsidRDefault="00750D83" w:rsidP="001F0CA0">
      <w:pPr>
        <w:rPr>
          <w:b/>
        </w:rPr>
      </w:pPr>
    </w:p>
    <w:p w:rsidR="00750D83" w:rsidRPr="00441CD3" w:rsidRDefault="00750D83" w:rsidP="001F0CA0">
      <w:pPr>
        <w:pStyle w:val="QA"/>
      </w:pPr>
      <w:r w:rsidRPr="00441CD3">
        <w:rPr>
          <w:b/>
        </w:rPr>
        <w:t xml:space="preserve">A: </w:t>
      </w:r>
      <w:r w:rsidRPr="00441CD3">
        <w:t>Visit data is now required for every outpatient encounter. The vast majority of Progress Notes</w:t>
      </w:r>
      <w:r w:rsidRPr="00441CD3">
        <w:rPr>
          <w:b/>
        </w:rPr>
        <w:t xml:space="preserve"> </w:t>
      </w:r>
      <w:r w:rsidRPr="00441CD3">
        <w:t xml:space="preserve">are already linked to an admission and don’t require additional visit information to be added. </w:t>
      </w:r>
    </w:p>
    <w:p w:rsidR="00750D83" w:rsidRPr="00441CD3" w:rsidRDefault="00750D83" w:rsidP="001F0CA0">
      <w:pPr>
        <w:pStyle w:val="normalindent"/>
      </w:pPr>
    </w:p>
    <w:p w:rsidR="00750D83" w:rsidRPr="00441CD3" w:rsidRDefault="00750D83" w:rsidP="001F0CA0">
      <w:pPr>
        <w:pStyle w:val="QA"/>
      </w:pPr>
      <w:r w:rsidRPr="00441CD3">
        <w:tab/>
        <w:t>A historical visit or encounter is a visit that occurred at some time in the past or at some other location (possibly non-VA). Although these are not used for workload credit, they can be used for setting up the PCE reminder maintenance system, or for other non-workload-related reasons.</w:t>
      </w:r>
    </w:p>
    <w:p w:rsidR="00750D83" w:rsidRPr="00441CD3" w:rsidRDefault="00750D83" w:rsidP="001F0CA0">
      <w:pPr>
        <w:pStyle w:val="normalindent"/>
      </w:pPr>
    </w:p>
    <w:p w:rsidR="00750D83" w:rsidRPr="00441CD3" w:rsidRDefault="00750D83" w:rsidP="001F0CA0">
      <w:pPr>
        <w:pStyle w:val="normalindent"/>
      </w:pPr>
      <w:r w:rsidRPr="00441CD3">
        <w:rPr>
          <w:b/>
        </w:rPr>
        <w:t xml:space="preserve">NOTE: </w:t>
      </w:r>
      <w:r w:rsidRPr="00441CD3">
        <w:t>If month or day aren’t known, historical encounters will appear on encounter screens or reports with zeroes for the missing dates; for example, 01/00/95 or 00/00/94.</w:t>
      </w:r>
    </w:p>
    <w:p w:rsidR="00750D83" w:rsidRPr="00441CD3" w:rsidRDefault="00750D83" w:rsidP="001F0CA0"/>
    <w:p w:rsidR="00750D83" w:rsidRPr="00441CD3" w:rsidRDefault="00750D83" w:rsidP="001F0CA0">
      <w:r w:rsidRPr="00441CD3">
        <w:rPr>
          <w:b/>
        </w:rPr>
        <w:t xml:space="preserve">Q:  </w:t>
      </w:r>
      <w:r w:rsidRPr="00441CD3">
        <w:t>Are there any terminal settings</w:t>
      </w:r>
      <w:r w:rsidR="0030231B" w:rsidRPr="00441CD3">
        <w:fldChar w:fldCharType="begin"/>
      </w:r>
      <w:r w:rsidRPr="00441CD3">
        <w:instrText xml:space="preserve"> XE "Terminal settings" </w:instrText>
      </w:r>
      <w:r w:rsidR="0030231B" w:rsidRPr="00441CD3">
        <w:fldChar w:fldCharType="end"/>
      </w:r>
      <w:r w:rsidRPr="00441CD3">
        <w:t xml:space="preserve"> that we need to be aware of for TIU?  On the VT400 setting in Smart Term, the bottom half of the Create Document Definitions screen was not scrolling properly. It was writing over previous lines and got very confusing!</w:t>
      </w:r>
    </w:p>
    <w:p w:rsidR="00750D83" w:rsidRPr="00441CD3" w:rsidRDefault="00750D83" w:rsidP="001F0CA0"/>
    <w:p w:rsidR="00750D83" w:rsidRPr="00441CD3" w:rsidRDefault="00750D83" w:rsidP="001F0CA0">
      <w:r w:rsidRPr="00441CD3">
        <w:rPr>
          <w:b/>
        </w:rPr>
        <w:t xml:space="preserve">A: </w:t>
      </w:r>
      <w:r w:rsidRPr="00441CD3">
        <w:t xml:space="preserve"> Various terminal emulators can affect applications using the List Manager interface.  The VT220 and 320  work very well with List Manager. </w:t>
      </w:r>
    </w:p>
    <w:p w:rsidR="00750D83" w:rsidRPr="00441CD3" w:rsidRDefault="00750D83" w:rsidP="001F0CA0">
      <w:pPr>
        <w:rPr>
          <w:b/>
        </w:rPr>
      </w:pPr>
    </w:p>
    <w:p w:rsidR="00750D83" w:rsidRPr="00441CD3" w:rsidRDefault="00750D83" w:rsidP="001F0CA0">
      <w:pPr>
        <w:rPr>
          <w:b/>
          <w:i/>
        </w:rPr>
      </w:pPr>
      <w:r w:rsidRPr="00441CD3">
        <w:br w:type="page"/>
      </w:r>
      <w:r w:rsidRPr="00441CD3">
        <w:rPr>
          <w:b/>
          <w:i/>
        </w:rPr>
        <w:t>FAQs cont’d</w:t>
      </w:r>
    </w:p>
    <w:p w:rsidR="00750D83" w:rsidRPr="00441CD3" w:rsidRDefault="00750D83" w:rsidP="001F0CA0">
      <w:pPr>
        <w:rPr>
          <w:b/>
        </w:rPr>
      </w:pPr>
    </w:p>
    <w:p w:rsidR="00750D83" w:rsidRPr="00441CD3" w:rsidRDefault="00750D83" w:rsidP="001F0CA0">
      <w:pPr>
        <w:pStyle w:val="QA"/>
      </w:pPr>
      <w:r w:rsidRPr="00441CD3">
        <w:rPr>
          <w:b/>
        </w:rPr>
        <w:t xml:space="preserve">Q: </w:t>
      </w:r>
      <w:r w:rsidRPr="00441CD3">
        <w:t>I have gotten my 600 clinic and ward locations set up, but when I try to print by ward I am only allowed to print to a printer. This is not true under the Print by Hospital Location, where I can print to the screen. What is the difference?</w:t>
      </w:r>
    </w:p>
    <w:p w:rsidR="00750D83" w:rsidRPr="00441CD3" w:rsidRDefault="00750D83" w:rsidP="001F0CA0">
      <w:pPr>
        <w:rPr>
          <w:b/>
        </w:rPr>
      </w:pPr>
    </w:p>
    <w:p w:rsidR="00750D83" w:rsidRPr="00441CD3" w:rsidRDefault="00750D83" w:rsidP="001F0CA0">
      <w:pPr>
        <w:pStyle w:val="QA"/>
      </w:pPr>
      <w:r w:rsidRPr="00441CD3">
        <w:rPr>
          <w:b/>
        </w:rPr>
        <w:t xml:space="preserve">A:  </w:t>
      </w:r>
      <w:r w:rsidRPr="00441CD3">
        <w:t>Print by Ward</w:t>
      </w:r>
      <w:r w:rsidR="0030231B" w:rsidRPr="00441CD3">
        <w:fldChar w:fldCharType="begin"/>
      </w:r>
      <w:r w:rsidRPr="00441CD3">
        <w:instrText xml:space="preserve"> XE "Print by Ward" </w:instrText>
      </w:r>
      <w:r w:rsidR="0030231B" w:rsidRPr="00441CD3">
        <w:fldChar w:fldCharType="end"/>
      </w:r>
      <w:r w:rsidRPr="00441CD3">
        <w:t xml:space="preserve"> is designed to support batch printing</w:t>
      </w:r>
      <w:r w:rsidR="0030231B" w:rsidRPr="00441CD3">
        <w:fldChar w:fldCharType="begin"/>
      </w:r>
      <w:r w:rsidRPr="00441CD3">
        <w:instrText xml:space="preserve"> XE "Batch printing" </w:instrText>
      </w:r>
      <w:r w:rsidR="0030231B" w:rsidRPr="00441CD3">
        <w:fldChar w:fldCharType="end"/>
      </w:r>
      <w:r w:rsidRPr="00441CD3">
        <w:t>. It has the unique ability to determine when the last note was printed so that sites can now capture the infamous “orphan” note which was a problem under Progress Notes 2.5. You might consider adding a message on entry into the option to inform users that they can only print to a printer (not on screen).</w:t>
      </w:r>
    </w:p>
    <w:p w:rsidR="00750D83" w:rsidRPr="00441CD3" w:rsidRDefault="00750D83" w:rsidP="001F0CA0">
      <w:pPr>
        <w:pStyle w:val="BodyText"/>
        <w:rPr>
          <w:b/>
        </w:rPr>
      </w:pPr>
    </w:p>
    <w:p w:rsidR="00750D83" w:rsidRPr="00441CD3" w:rsidRDefault="00750D83" w:rsidP="001F0CA0">
      <w:pPr>
        <w:pStyle w:val="QA"/>
      </w:pPr>
      <w:r w:rsidRPr="00441CD3">
        <w:rPr>
          <w:b/>
        </w:rPr>
        <w:t xml:space="preserve">Q: </w:t>
      </w:r>
      <w:r w:rsidRPr="00441CD3">
        <w:t xml:space="preserve"> Can we share business rules</w:t>
      </w:r>
      <w:r w:rsidR="0030231B" w:rsidRPr="00441CD3">
        <w:fldChar w:fldCharType="begin"/>
      </w:r>
      <w:r w:rsidRPr="00441CD3">
        <w:instrText xml:space="preserve"> XE "Business Rules" </w:instrText>
      </w:r>
      <w:r w:rsidR="0030231B" w:rsidRPr="00441CD3">
        <w:fldChar w:fldCharType="end"/>
      </w:r>
      <w:r w:rsidRPr="00441CD3">
        <w:t xml:space="preserve"> with other sites.</w:t>
      </w:r>
    </w:p>
    <w:p w:rsidR="00750D83" w:rsidRPr="00441CD3" w:rsidRDefault="00750D83" w:rsidP="001F0CA0">
      <w:pPr>
        <w:pStyle w:val="BodyText"/>
        <w:rPr>
          <w:b/>
        </w:rPr>
      </w:pPr>
    </w:p>
    <w:p w:rsidR="00750D83" w:rsidRPr="00441CD3" w:rsidRDefault="00750D83" w:rsidP="001F0CA0">
      <w:pPr>
        <w:pStyle w:val="QA"/>
      </w:pPr>
      <w:r w:rsidRPr="00441CD3">
        <w:rPr>
          <w:b/>
        </w:rPr>
        <w:t xml:space="preserve">A:  </w:t>
      </w:r>
      <w:r w:rsidRPr="00441CD3">
        <w:t>It isn’t yet known how appropriate or desirable it is to share business rules amongst sites. The package is exported with all the business rules needed to run the standard package. The differences are usually on a medical center basis.</w:t>
      </w:r>
    </w:p>
    <w:p w:rsidR="00750D83" w:rsidRPr="00441CD3" w:rsidRDefault="00750D83" w:rsidP="001F0CA0">
      <w:pPr>
        <w:pStyle w:val="BodyText"/>
      </w:pPr>
      <w:r w:rsidRPr="00441CD3">
        <w:t>For example, one site wants all users to be able to see all UNSIGNED notes.  ON the flip side, another site doesn’t want any users to be able to print or view UNCOSIGNED notes until the cosigner has signed.  Two very different views. Just because you are in the same VISN doesn’t mean you would view these issues in the same light. Another example is the hospital that wants to restrict the entering/viewing/ printing of every Progress Note by TITLE. You can do this, but it is not something we would recommend.</w:t>
      </w:r>
    </w:p>
    <w:p w:rsidR="00750D83" w:rsidRPr="00441CD3" w:rsidRDefault="00750D83" w:rsidP="001F0CA0">
      <w:pPr>
        <w:pStyle w:val="BodyText"/>
        <w:rPr>
          <w:b/>
        </w:rPr>
      </w:pPr>
      <w:r w:rsidRPr="00441CD3">
        <w:rPr>
          <w:b/>
        </w:rPr>
        <w:t>We strongly recommend that you work with the exported business rules for a</w:t>
      </w:r>
      <w:r w:rsidR="00A31CEA" w:rsidRPr="00441CD3">
        <w:rPr>
          <w:b/>
        </w:rPr>
        <w:t xml:space="preserve"> </w:t>
      </w:r>
      <w:r w:rsidRPr="00441CD3">
        <w:rPr>
          <w:b/>
        </w:rPr>
        <w:t>while before making any changes.</w:t>
      </w:r>
    </w:p>
    <w:p w:rsidR="00750D83" w:rsidRPr="00441CD3" w:rsidRDefault="00750D83" w:rsidP="001F0CA0">
      <w:pPr>
        <w:pStyle w:val="BodyText"/>
        <w:rPr>
          <w:b/>
        </w:rPr>
      </w:pPr>
    </w:p>
    <w:p w:rsidR="00750D83" w:rsidRPr="00441CD3" w:rsidRDefault="00750D83" w:rsidP="001F0CA0">
      <w:pPr>
        <w:pStyle w:val="QA"/>
      </w:pPr>
      <w:r w:rsidRPr="00441CD3">
        <w:rPr>
          <w:b/>
        </w:rPr>
        <w:t>Q:</w:t>
      </w:r>
      <w:r w:rsidRPr="00441CD3">
        <w:t xml:space="preserve"> When I read my Discharge Summaries after they come back from the transcriptionist, there are dashes (or other funny characters) sprinkled throughout; what do these mean and what am I supposed to do?</w:t>
      </w:r>
      <w:r w:rsidRPr="00441CD3">
        <w:tab/>
      </w:r>
    </w:p>
    <w:p w:rsidR="00750D83" w:rsidRPr="00441CD3" w:rsidRDefault="00750D83" w:rsidP="001F0CA0">
      <w:pPr>
        <w:rPr>
          <w:b/>
        </w:rPr>
      </w:pPr>
    </w:p>
    <w:p w:rsidR="00750D83" w:rsidRPr="00441CD3" w:rsidRDefault="00750D83" w:rsidP="001F0CA0">
      <w:pPr>
        <w:pStyle w:val="QA"/>
      </w:pPr>
      <w:r w:rsidRPr="00441CD3">
        <w:t>A:  These characters (your site determines whether they will be dashes, hyphens or some other character) indicate words or phrases that the transcriptionist was unable to understand. You need to replace these with the intended word or phrase before you’ll be able to sign the document.</w:t>
      </w:r>
      <w:r w:rsidRPr="00441CD3">
        <w:br w:type="page"/>
      </w:r>
      <w:r w:rsidRPr="00441CD3">
        <w:rPr>
          <w:b/>
          <w:i/>
        </w:rPr>
        <w:t>FAQs cont’d</w:t>
      </w:r>
    </w:p>
    <w:p w:rsidR="00750D83" w:rsidRPr="00441CD3" w:rsidRDefault="00750D83" w:rsidP="001F0CA0">
      <w:pPr>
        <w:rPr>
          <w:b/>
        </w:rPr>
      </w:pPr>
    </w:p>
    <w:p w:rsidR="00750D83" w:rsidRPr="00441CD3" w:rsidRDefault="00750D83" w:rsidP="001F0CA0">
      <w:pPr>
        <w:pStyle w:val="QA"/>
      </w:pPr>
      <w:r w:rsidRPr="00441CD3">
        <w:rPr>
          <w:b/>
        </w:rPr>
        <w:t xml:space="preserve">Q:  </w:t>
      </w:r>
      <w:r w:rsidRPr="00441CD3">
        <w:t>What is the best editing/word-processing program</w:t>
      </w:r>
      <w:r w:rsidR="0030231B" w:rsidRPr="00441CD3">
        <w:fldChar w:fldCharType="begin"/>
      </w:r>
      <w:r w:rsidRPr="00441CD3">
        <w:instrText xml:space="preserve"> XE "Word-processing program" </w:instrText>
      </w:r>
      <w:r w:rsidR="0030231B" w:rsidRPr="00441CD3">
        <w:fldChar w:fldCharType="end"/>
      </w:r>
      <w:r w:rsidRPr="00441CD3">
        <w:t xml:space="preserve"> and how can I learn how to use it?</w:t>
      </w:r>
      <w:r w:rsidRPr="00441CD3">
        <w:tab/>
      </w:r>
    </w:p>
    <w:p w:rsidR="00750D83" w:rsidRPr="00441CD3" w:rsidRDefault="00750D83" w:rsidP="001F0CA0">
      <w:pPr>
        <w:rPr>
          <w:b/>
        </w:rPr>
      </w:pPr>
    </w:p>
    <w:p w:rsidR="00750D83" w:rsidRPr="00441CD3" w:rsidRDefault="00750D83" w:rsidP="001F0CA0">
      <w:pPr>
        <w:pStyle w:val="QA"/>
      </w:pPr>
      <w:r w:rsidRPr="00441CD3">
        <w:rPr>
          <w:b/>
        </w:rPr>
        <w:t xml:space="preserve">A:  </w:t>
      </w:r>
      <w:r w:rsidRPr="00441CD3">
        <w:t>This is partly a matter of personal preference and partly a matter of what’s available at your site. Commercial word-processors are available at some sites. The FileMan line editor</w:t>
      </w:r>
      <w:r w:rsidR="0030231B" w:rsidRPr="00441CD3">
        <w:fldChar w:fldCharType="begin"/>
      </w:r>
      <w:r w:rsidRPr="00441CD3">
        <w:instrText xml:space="preserve"> XE "Line editors" </w:instrText>
      </w:r>
      <w:r w:rsidR="0030231B" w:rsidRPr="00441CD3">
        <w:fldChar w:fldCharType="end"/>
      </w:r>
      <w:r w:rsidRPr="00441CD3">
        <w:t xml:space="preserve"> and Screen Editor</w:t>
      </w:r>
      <w:r w:rsidR="0030231B" w:rsidRPr="00441CD3">
        <w:fldChar w:fldCharType="begin"/>
      </w:r>
      <w:r w:rsidRPr="00441CD3">
        <w:instrText xml:space="preserve"> XE "Screen Editor" </w:instrText>
      </w:r>
      <w:r w:rsidR="0030231B" w:rsidRPr="00441CD3">
        <w:fldChar w:fldCharType="end"/>
      </w:r>
      <w:r w:rsidRPr="00441CD3">
        <w:t xml:space="preserve"> are available at all sites. Of these two, most Discharge Summary users prefer the Screen Editor</w:t>
      </w:r>
      <w:r w:rsidR="0030231B" w:rsidRPr="00441CD3">
        <w:fldChar w:fldCharType="begin"/>
      </w:r>
      <w:r w:rsidRPr="00441CD3">
        <w:instrText xml:space="preserve"> XE "Screen Editor" </w:instrText>
      </w:r>
      <w:r w:rsidR="0030231B" w:rsidRPr="00441CD3">
        <w:fldChar w:fldCharType="end"/>
      </w:r>
      <w:r w:rsidRPr="00441CD3">
        <w:t xml:space="preserve">. Your IRM office or ADPACs can help you get set up with the appropriate editor and provide training. The Clinician Quick Reference Card summarizes the FileMan Screen Editor functions. </w:t>
      </w:r>
    </w:p>
    <w:p w:rsidR="00750D83" w:rsidRPr="00441CD3" w:rsidRDefault="00750D83" w:rsidP="001F0CA0">
      <w:pPr>
        <w:rPr>
          <w:b/>
        </w:rPr>
      </w:pPr>
    </w:p>
    <w:p w:rsidR="00750D83" w:rsidRPr="00441CD3" w:rsidRDefault="00750D83" w:rsidP="001F0CA0">
      <w:pPr>
        <w:pStyle w:val="QA"/>
      </w:pPr>
      <w:r w:rsidRPr="00441CD3">
        <w:rPr>
          <w:b/>
        </w:rPr>
        <w:t xml:space="preserve">Q: </w:t>
      </w:r>
      <w:r w:rsidRPr="00441CD3">
        <w:t>Why should a site require “release from transcription</w:t>
      </w:r>
      <w:r w:rsidR="0030231B" w:rsidRPr="00441CD3">
        <w:fldChar w:fldCharType="begin"/>
      </w:r>
      <w:r w:rsidRPr="00441CD3">
        <w:instrText xml:space="preserve"> XE "Release from transcription" </w:instrText>
      </w:r>
      <w:r w:rsidR="0030231B" w:rsidRPr="00441CD3">
        <w:fldChar w:fldCharType="end"/>
      </w:r>
      <w:r w:rsidRPr="00441CD3">
        <w:t>”?</w:t>
      </w:r>
    </w:p>
    <w:p w:rsidR="00750D83" w:rsidRPr="00441CD3" w:rsidRDefault="00750D83" w:rsidP="001F0CA0">
      <w:pPr>
        <w:pStyle w:val="QA"/>
      </w:pPr>
      <w:r w:rsidRPr="00441CD3">
        <w:tab/>
      </w:r>
    </w:p>
    <w:p w:rsidR="00750D83" w:rsidRPr="00441CD3" w:rsidRDefault="00750D83" w:rsidP="001F0CA0">
      <w:pPr>
        <w:pStyle w:val="QA"/>
      </w:pPr>
      <w:r w:rsidRPr="00441CD3">
        <w:rPr>
          <w:b/>
        </w:rPr>
        <w:t xml:space="preserve">A:  </w:t>
      </w:r>
      <w:r w:rsidRPr="00441CD3">
        <w:t xml:space="preserve">Release from transcription is required to prevent a discharge summary from becoming visible to other users before the person entering the summary has completed the entry. For example, if a transcriptionist needed to leave the terminal, the summary would not be available for anyone else to look at until the summary is “released from transcription.” </w:t>
      </w:r>
    </w:p>
    <w:p w:rsidR="00750D83" w:rsidRPr="00441CD3" w:rsidRDefault="00750D83" w:rsidP="001F0CA0">
      <w:pPr>
        <w:pStyle w:val="QA"/>
      </w:pPr>
    </w:p>
    <w:p w:rsidR="00750D83" w:rsidRPr="00441CD3" w:rsidRDefault="00750D83" w:rsidP="001F0CA0">
      <w:pPr>
        <w:pStyle w:val="QA"/>
      </w:pPr>
      <w:r w:rsidRPr="00441CD3">
        <w:rPr>
          <w:b/>
        </w:rPr>
        <w:t xml:space="preserve">Q: </w:t>
      </w:r>
      <w:r w:rsidRPr="00441CD3">
        <w:t>Why can’t we use extended ASCII characters</w:t>
      </w:r>
      <w:r w:rsidR="0030231B" w:rsidRPr="00441CD3">
        <w:fldChar w:fldCharType="begin"/>
      </w:r>
      <w:r w:rsidRPr="00441CD3">
        <w:instrText xml:space="preserve"> XE "ASCII characters" </w:instrText>
      </w:r>
      <w:r w:rsidR="0030231B" w:rsidRPr="00441CD3">
        <w:fldChar w:fldCharType="end"/>
      </w:r>
      <w:r w:rsidRPr="00441CD3">
        <w:t xml:space="preserve"> (e.g., °, ≥, ∆, etc.) in our documents to be uploaded?</w:t>
      </w:r>
    </w:p>
    <w:p w:rsidR="00750D83" w:rsidRPr="00441CD3" w:rsidRDefault="00750D83" w:rsidP="001F0CA0">
      <w:pPr>
        <w:pStyle w:val="QA"/>
      </w:pPr>
      <w:r w:rsidRPr="00441CD3">
        <w:tab/>
      </w:r>
    </w:p>
    <w:p w:rsidR="00750D83" w:rsidRPr="00441CD3" w:rsidRDefault="00750D83" w:rsidP="001F0CA0">
      <w:pPr>
        <w:pStyle w:val="QA"/>
      </w:pPr>
      <w:r w:rsidRPr="00441CD3">
        <w:rPr>
          <w:b/>
        </w:rPr>
        <w:t xml:space="preserve">A: </w:t>
      </w:r>
      <w:r w:rsidRPr="00441CD3">
        <w:t>These alternate character sets are not standardized across operating systems and your MUMPS system may not be set up to store them.</w:t>
      </w:r>
    </w:p>
    <w:p w:rsidR="00750D83" w:rsidRPr="00441CD3" w:rsidRDefault="00750D83" w:rsidP="001F0CA0">
      <w:pPr>
        <w:rPr>
          <w:b/>
        </w:rPr>
      </w:pPr>
    </w:p>
    <w:p w:rsidR="00750D83" w:rsidRPr="00441CD3" w:rsidRDefault="00750D83" w:rsidP="001F0CA0">
      <w:pPr>
        <w:rPr>
          <w:b/>
        </w:rPr>
      </w:pPr>
    </w:p>
    <w:p w:rsidR="00750D83" w:rsidRPr="00441CD3" w:rsidRDefault="00750D83" w:rsidP="001F0CA0">
      <w:pPr>
        <w:pStyle w:val="BodyText"/>
        <w:rPr>
          <w:b/>
        </w:rPr>
      </w:pPr>
    </w:p>
    <w:p w:rsidR="00750D83" w:rsidRPr="00441CD3" w:rsidRDefault="00750D83" w:rsidP="001F0CA0">
      <w:pPr>
        <w:rPr>
          <w:b/>
          <w:i/>
        </w:rPr>
      </w:pPr>
      <w:r w:rsidRPr="00441CD3">
        <w:br w:type="page"/>
      </w:r>
      <w:r w:rsidRPr="00441CD3">
        <w:rPr>
          <w:b/>
          <w:i/>
        </w:rPr>
        <w:t>FAQs cont’d</w:t>
      </w:r>
    </w:p>
    <w:p w:rsidR="00750D83" w:rsidRPr="00441CD3" w:rsidRDefault="00750D83" w:rsidP="001F0CA0">
      <w:pPr>
        <w:rPr>
          <w:b/>
        </w:rPr>
      </w:pPr>
    </w:p>
    <w:p w:rsidR="00750D83" w:rsidRPr="00441CD3" w:rsidRDefault="00750D83" w:rsidP="001F0CA0">
      <w:pPr>
        <w:rPr>
          <w:b/>
        </w:rPr>
      </w:pPr>
      <w:r w:rsidRPr="00441CD3">
        <w:rPr>
          <w:b/>
        </w:rPr>
        <w:t xml:space="preserve">Questions about Reports and Upload </w:t>
      </w:r>
    </w:p>
    <w:p w:rsidR="00750D83" w:rsidRPr="00441CD3" w:rsidRDefault="0030231B" w:rsidP="001F0CA0">
      <w:pPr>
        <w:pStyle w:val="BodyText"/>
        <w:rPr>
          <w:b/>
        </w:rPr>
      </w:pPr>
      <w:r w:rsidRPr="00441CD3">
        <w:fldChar w:fldCharType="begin"/>
      </w:r>
      <w:r w:rsidR="00750D83" w:rsidRPr="00441CD3">
        <w:instrText xml:space="preserve"> XE "Reports and Upload" </w:instrText>
      </w:r>
      <w:r w:rsidRPr="00441CD3">
        <w:fldChar w:fldCharType="end"/>
      </w:r>
    </w:p>
    <w:p w:rsidR="00750D83" w:rsidRPr="00441CD3" w:rsidRDefault="00750D83" w:rsidP="001F0CA0">
      <w:pPr>
        <w:pStyle w:val="BodyText"/>
      </w:pPr>
      <w:r w:rsidRPr="00441CD3">
        <w:rPr>
          <w:b/>
        </w:rPr>
        <w:t xml:space="preserve">Q: </w:t>
      </w:r>
      <w:r w:rsidRPr="00441CD3">
        <w:t xml:space="preserve">At present we put all discharges in the Discharge Summary package. We do allow Spinal Cord Injury to put “interim” summaries in on their patients every 6 months or annually. These reports stack up under the admission date and are all under that one date upon discharge.  </w:t>
      </w:r>
    </w:p>
    <w:p w:rsidR="00750D83" w:rsidRPr="00441CD3" w:rsidRDefault="00750D83" w:rsidP="001F0CA0">
      <w:pPr>
        <w:pStyle w:val="BodyText"/>
      </w:pPr>
      <w:r w:rsidRPr="00441CD3">
        <w:tab/>
        <w:t>When patients are transferred to the Intensive Care Units, they may have a very long/complicated summary to describe the care while in the unit. This should be an interward transfer note</w:t>
      </w:r>
      <w:r w:rsidR="0030231B" w:rsidRPr="00441CD3">
        <w:fldChar w:fldCharType="begin"/>
      </w:r>
      <w:r w:rsidRPr="00441CD3">
        <w:instrText xml:space="preserve"> XE "Interward transfer note" </w:instrText>
      </w:r>
      <w:r w:rsidR="0030231B" w:rsidRPr="00441CD3">
        <w:fldChar w:fldCharType="end"/>
      </w:r>
      <w:r w:rsidRPr="00441CD3">
        <w:t>, but some of our physicians feel that due to the complexity of care delivered in the unit, this should be included in their Discharge Summary, BUT should have its own date (episode of care). I realize that the interward transfer note is a progress note and very few of our physicians are using progress notes. Our physicians seem to want to have that interward transfer information in these complex cases attached to the Discharge Summary.</w:t>
      </w:r>
    </w:p>
    <w:p w:rsidR="00750D83" w:rsidRPr="00441CD3" w:rsidRDefault="00750D83" w:rsidP="001F0CA0">
      <w:pPr>
        <w:pStyle w:val="BodyText"/>
      </w:pPr>
      <w:r w:rsidRPr="00441CD3">
        <w:tab/>
        <w:t>My question is will TIU offer us anything different that will satisfy our physicians?  I still do not have a mental picture of what it will look like when I go to look up a DCS or PN from the TIU package. Will the documents be intermingled and arranged by date?   I am a firm believer in calling things what they are and putting them where they belong when it comes to organizing our electronic record. I hate to see the DSC and interward transfers go together now in the DCS package as it does create a problem when the patient is actually discharged and Incomplete Record Tracking (IRT) thinks he was discharged when the interim was written. Does anyone have any thoughts and can someone show me how it looks when I get TIU and look up documents on a patient?</w:t>
      </w:r>
    </w:p>
    <w:p w:rsidR="00750D83" w:rsidRPr="00441CD3" w:rsidRDefault="00750D83" w:rsidP="001F0CA0">
      <w:pPr>
        <w:pStyle w:val="BodyText"/>
      </w:pPr>
      <w:r w:rsidRPr="00441CD3">
        <w:rPr>
          <w:b/>
        </w:rPr>
        <w:t xml:space="preserve">A:  </w:t>
      </w:r>
      <w:r w:rsidRPr="00441CD3">
        <w:t>From: TIU Developer</w:t>
      </w:r>
    </w:p>
    <w:p w:rsidR="00750D83" w:rsidRPr="00441CD3" w:rsidRDefault="00750D83" w:rsidP="001F0CA0">
      <w:pPr>
        <w:pStyle w:val="BodyText"/>
      </w:pPr>
      <w:r w:rsidRPr="00441CD3">
        <w:tab/>
        <w:t>Interim Summaries</w:t>
      </w:r>
      <w:r w:rsidR="0030231B" w:rsidRPr="00441CD3">
        <w:fldChar w:fldCharType="begin"/>
      </w:r>
      <w:r w:rsidRPr="00441CD3">
        <w:instrText xml:space="preserve"> XE "Interim Summaries" </w:instrText>
      </w:r>
      <w:r w:rsidR="0030231B" w:rsidRPr="00441CD3">
        <w:fldChar w:fldCharType="end"/>
      </w:r>
      <w:r w:rsidRPr="00441CD3">
        <w:t xml:space="preserve"> may be easily defined in TIU, and linked with the corresponding IRT deficiency</w:t>
      </w:r>
      <w:r w:rsidR="0030231B" w:rsidRPr="00441CD3">
        <w:fldChar w:fldCharType="begin"/>
      </w:r>
      <w:r w:rsidRPr="00441CD3">
        <w:instrText xml:space="preserve"> XE "IRT deficiency" </w:instrText>
      </w:r>
      <w:r w:rsidR="0030231B" w:rsidRPr="00441CD3">
        <w:fldChar w:fldCharType="end"/>
      </w:r>
      <w:r w:rsidRPr="00441CD3">
        <w:t>. Parameters determining their processing requirements, as well as the format of a header</w:t>
      </w:r>
      <w:r w:rsidR="0030231B" w:rsidRPr="00441CD3">
        <w:fldChar w:fldCharType="begin"/>
      </w:r>
      <w:r w:rsidRPr="00441CD3">
        <w:instrText xml:space="preserve"> XE "Header" </w:instrText>
      </w:r>
      <w:r w:rsidR="0030231B" w:rsidRPr="00441CD3">
        <w:fldChar w:fldCharType="end"/>
      </w:r>
      <w:r w:rsidRPr="00441CD3">
        <w:t xml:space="preserve"> for uploading them in mixed batches with Discharge Summaries, Operative Reports, C&amp;P exams</w:t>
      </w:r>
      <w:r w:rsidR="0030231B" w:rsidRPr="00441CD3">
        <w:fldChar w:fldCharType="begin"/>
      </w:r>
      <w:r w:rsidRPr="00441CD3">
        <w:instrText xml:space="preserve"> XE "C&amp;P exams" </w:instrText>
      </w:r>
      <w:r w:rsidR="0030231B" w:rsidRPr="00441CD3">
        <w:fldChar w:fldCharType="end"/>
      </w:r>
      <w:r w:rsidRPr="00441CD3">
        <w:t xml:space="preserve">, and Progress Notes can all be defined without modifying any code. A patch will be necessary to link them to a specific transfer movement, and to introduce a chart copy of the appropriate Standard Form. This involves a modest programming effort, but will have to be prioritized along with a number of other requests. </w:t>
      </w:r>
      <w:r w:rsidRPr="00441CD3">
        <w:br w:type="page"/>
      </w:r>
      <w:r w:rsidRPr="00441CD3">
        <w:rPr>
          <w:b/>
          <w:i/>
        </w:rPr>
        <w:t>FAQs cont’d</w:t>
      </w:r>
    </w:p>
    <w:p w:rsidR="00750D83" w:rsidRPr="00441CD3" w:rsidRDefault="00750D83" w:rsidP="001F0CA0">
      <w:pPr>
        <w:rPr>
          <w:b/>
        </w:rPr>
      </w:pPr>
    </w:p>
    <w:p w:rsidR="00750D83" w:rsidRPr="00441CD3" w:rsidRDefault="00750D83" w:rsidP="001F0CA0">
      <w:pPr>
        <w:pStyle w:val="BodyText"/>
      </w:pPr>
      <w:r w:rsidRPr="00441CD3">
        <w:tab/>
        <w:t>We need the help of the user community to try to sort out the relative priorities of each of these tasks, along with your patience, as we work to deliver as many of them as possible, as timely as possible...</w:t>
      </w:r>
    </w:p>
    <w:p w:rsidR="00750D83" w:rsidRPr="00441CD3" w:rsidRDefault="00750D83" w:rsidP="001F0CA0">
      <w:pPr>
        <w:pStyle w:val="BodyText"/>
      </w:pPr>
      <w:r w:rsidRPr="00441CD3">
        <w:rPr>
          <w:b/>
        </w:rPr>
        <w:t xml:space="preserve">A:  </w:t>
      </w:r>
      <w:r w:rsidRPr="00441CD3">
        <w:t>From a user/coordinator:</w:t>
      </w:r>
    </w:p>
    <w:p w:rsidR="00750D83" w:rsidRPr="00441CD3" w:rsidRDefault="00750D83" w:rsidP="001F0CA0">
      <w:pPr>
        <w:pStyle w:val="BodyText"/>
      </w:pPr>
      <w:r w:rsidRPr="00441CD3">
        <w:tab/>
        <w:t>A possible solution to the problem of rotating residents</w:t>
      </w:r>
      <w:r w:rsidR="0030231B" w:rsidRPr="00441CD3">
        <w:fldChar w:fldCharType="begin"/>
      </w:r>
      <w:r w:rsidRPr="00441CD3">
        <w:instrText xml:space="preserve"> XE "Rotating residents" </w:instrText>
      </w:r>
      <w:r w:rsidR="0030231B" w:rsidRPr="00441CD3">
        <w:fldChar w:fldCharType="end"/>
      </w:r>
      <w:r w:rsidRPr="00441CD3">
        <w:t xml:space="preserve"> is to set up your summary package with the author not needing to sign the summary. This allows the attending physician to sign the report. While the residents may rotate in and out, the attending usually remains the same through the course of the patients stay.</w:t>
      </w:r>
    </w:p>
    <w:p w:rsidR="00750D83" w:rsidRPr="00441CD3" w:rsidRDefault="00750D83" w:rsidP="001F0CA0">
      <w:pPr>
        <w:pStyle w:val="BodyText"/>
        <w:rPr>
          <w:b/>
        </w:rPr>
      </w:pPr>
    </w:p>
    <w:p w:rsidR="00750D83" w:rsidRPr="00441CD3" w:rsidRDefault="00750D83" w:rsidP="001F0CA0">
      <w:pPr>
        <w:pStyle w:val="BodyText"/>
      </w:pPr>
      <w:r w:rsidRPr="00441CD3">
        <w:rPr>
          <w:b/>
        </w:rPr>
        <w:t xml:space="preserve">Q.  </w:t>
      </w:r>
      <w:r w:rsidRPr="00441CD3">
        <w:t>What are sites doing with C&amp;Ps, &amp; op notes?</w:t>
      </w:r>
    </w:p>
    <w:p w:rsidR="00750D83" w:rsidRPr="00441CD3" w:rsidRDefault="00750D83" w:rsidP="001F0CA0">
      <w:pPr>
        <w:pStyle w:val="BodyText"/>
      </w:pPr>
      <w:r w:rsidRPr="00441CD3">
        <w:tab/>
        <w:t xml:space="preserve">It is my understanding that C&amp;Ps are a type of discharge summary. </w:t>
      </w:r>
    </w:p>
    <w:p w:rsidR="00750D83" w:rsidRPr="00441CD3" w:rsidRDefault="00750D83" w:rsidP="001F0CA0">
      <w:pPr>
        <w:pStyle w:val="BodyText"/>
      </w:pPr>
      <w:r w:rsidRPr="00441CD3">
        <w:tab/>
        <w:t>I’ve tried creating “C&amp;P EXAM</w:t>
      </w:r>
      <w:r w:rsidR="0030231B" w:rsidRPr="00441CD3">
        <w:fldChar w:fldCharType="begin"/>
      </w:r>
      <w:r w:rsidRPr="00441CD3">
        <w:instrText xml:space="preserve"> XE "C&amp;P EXAM" </w:instrText>
      </w:r>
      <w:r w:rsidR="0030231B" w:rsidRPr="00441CD3">
        <w:fldChar w:fldCharType="end"/>
      </w:r>
      <w:r w:rsidRPr="00441CD3">
        <w:t>” as a title underneath the “DISCHARGE SUMMARY” document class. I get TYPE errors when uploading test documents. The document parameters are defined for the upload fields.</w:t>
      </w:r>
    </w:p>
    <w:p w:rsidR="00750D83" w:rsidRPr="00441CD3" w:rsidRDefault="00750D83" w:rsidP="001F0CA0"/>
    <w:p w:rsidR="00750D83" w:rsidRPr="00441CD3" w:rsidRDefault="00750D83" w:rsidP="001F0CA0">
      <w:pPr>
        <w:pStyle w:val="BodyText"/>
      </w:pPr>
      <w:r w:rsidRPr="00441CD3">
        <w:rPr>
          <w:b/>
        </w:rPr>
        <w:t xml:space="preserve">A: </w:t>
      </w:r>
      <w:r w:rsidRPr="00441CD3">
        <w:rPr>
          <w:i/>
        </w:rPr>
        <w:t>From a user/coordinator:</w:t>
      </w:r>
      <w:r w:rsidRPr="00441CD3">
        <w:t xml:space="preserve"> OP reports</w:t>
      </w:r>
      <w:r w:rsidR="0030231B" w:rsidRPr="00441CD3">
        <w:fldChar w:fldCharType="begin"/>
      </w:r>
      <w:r w:rsidRPr="00441CD3">
        <w:instrText xml:space="preserve"> XE "OP reports" </w:instrText>
      </w:r>
      <w:r w:rsidR="0030231B" w:rsidRPr="00441CD3">
        <w:fldChar w:fldCharType="end"/>
      </w:r>
      <w:r w:rsidRPr="00441CD3">
        <w:t xml:space="preserve"> and C&amp;P exams reside in their appropriate packages. You can use the TIU upload utility to put them there.</w:t>
      </w:r>
    </w:p>
    <w:p w:rsidR="00750D83" w:rsidRPr="00441CD3" w:rsidRDefault="00750D83" w:rsidP="001F0CA0">
      <w:r w:rsidRPr="00441CD3">
        <w:tab/>
        <w:t>As for OP notes, we have several titles (i.e. Surgeon’s Post-OP note).</w:t>
      </w:r>
    </w:p>
    <w:p w:rsidR="00750D83" w:rsidRPr="00441CD3" w:rsidRDefault="00750D83" w:rsidP="001F0CA0">
      <w:pPr>
        <w:pStyle w:val="BodyText"/>
      </w:pPr>
      <w:r w:rsidRPr="00441CD3">
        <w:t xml:space="preserve"> </w:t>
      </w:r>
    </w:p>
    <w:p w:rsidR="00750D83" w:rsidRPr="00441CD3" w:rsidRDefault="00750D83" w:rsidP="001F0CA0">
      <w:pPr>
        <w:pStyle w:val="BodyText"/>
      </w:pPr>
      <w:r w:rsidRPr="00441CD3">
        <w:rPr>
          <w:b/>
        </w:rPr>
        <w:tab/>
      </w:r>
      <w:r w:rsidRPr="00441CD3">
        <w:t>Do you have TIU in the APPLICATION GROUP field of the Surgery and C&amp;P file?</w:t>
      </w:r>
    </w:p>
    <w:p w:rsidR="00750D83" w:rsidRPr="00441CD3" w:rsidRDefault="00750D83" w:rsidP="001F0CA0">
      <w:pPr>
        <w:pStyle w:val="BodyText"/>
      </w:pPr>
      <w:r w:rsidRPr="00441CD3">
        <w:t>Our FILE File has this for our Surgery file:</w:t>
      </w:r>
    </w:p>
    <w:p w:rsidR="00750D83" w:rsidRPr="00441CD3" w:rsidRDefault="00750D83" w:rsidP="001F0CA0">
      <w:pPr>
        <w:pStyle w:val="List"/>
      </w:pPr>
      <w:r w:rsidRPr="00441CD3">
        <w:t>NUMBER: 130                             NAME: SURGERY</w:t>
      </w:r>
    </w:p>
    <w:p w:rsidR="00750D83" w:rsidRPr="00441CD3" w:rsidRDefault="00750D83" w:rsidP="001F0CA0">
      <w:pPr>
        <w:pStyle w:val="List"/>
      </w:pPr>
      <w:r w:rsidRPr="00441CD3">
        <w:t>APPLICATION GROUP: GMRD</w:t>
      </w:r>
    </w:p>
    <w:p w:rsidR="00750D83" w:rsidRPr="00441CD3" w:rsidRDefault="00750D83" w:rsidP="001F0CA0">
      <w:pPr>
        <w:pStyle w:val="List"/>
      </w:pPr>
      <w:r w:rsidRPr="00441CD3">
        <w:t>APPLICATION GROUP: TIU</w:t>
      </w:r>
    </w:p>
    <w:p w:rsidR="00750D83" w:rsidRPr="00441CD3" w:rsidRDefault="00750D83" w:rsidP="001F0CA0">
      <w:pPr>
        <w:rPr>
          <w:b/>
        </w:rPr>
      </w:pPr>
    </w:p>
    <w:p w:rsidR="00750D83" w:rsidRPr="00441CD3" w:rsidRDefault="00750D83" w:rsidP="001F0CA0">
      <w:r w:rsidRPr="00441CD3">
        <w:rPr>
          <w:b/>
        </w:rPr>
        <w:t xml:space="preserve">Q: </w:t>
      </w:r>
      <w:r w:rsidRPr="00441CD3">
        <w:t>Can we do batch upload of Progress Notes</w:t>
      </w:r>
      <w:r w:rsidR="0030231B" w:rsidRPr="00441CD3">
        <w:fldChar w:fldCharType="begin"/>
      </w:r>
      <w:r w:rsidRPr="00441CD3">
        <w:instrText xml:space="preserve"> XE "Batch upload of Progress Notes" </w:instrText>
      </w:r>
      <w:r w:rsidR="0030231B" w:rsidRPr="00441CD3">
        <w:fldChar w:fldCharType="end"/>
      </w:r>
      <w:r w:rsidRPr="00441CD3">
        <w:t xml:space="preserve"> by vendor through TIU?</w:t>
      </w:r>
    </w:p>
    <w:p w:rsidR="00750D83" w:rsidRPr="00441CD3" w:rsidRDefault="00750D83" w:rsidP="001F0CA0">
      <w:pPr>
        <w:rPr>
          <w:b/>
        </w:rPr>
      </w:pPr>
    </w:p>
    <w:p w:rsidR="00750D83" w:rsidRPr="00441CD3" w:rsidRDefault="00750D83" w:rsidP="001F0CA0">
      <w:r w:rsidRPr="00441CD3">
        <w:rPr>
          <w:b/>
        </w:rPr>
        <w:t xml:space="preserve">A:  </w:t>
      </w:r>
      <w:r w:rsidRPr="00441CD3">
        <w:t>Yes, you may now batch upload</w:t>
      </w:r>
      <w:r w:rsidR="0030231B" w:rsidRPr="00441CD3">
        <w:fldChar w:fldCharType="begin"/>
      </w:r>
      <w:r w:rsidRPr="00441CD3">
        <w:instrText xml:space="preserve"> XE "Batch upload" </w:instrText>
      </w:r>
      <w:r w:rsidR="0030231B" w:rsidRPr="00441CD3">
        <w:fldChar w:fldCharType="end"/>
      </w:r>
      <w:r w:rsidRPr="00441CD3">
        <w:t xml:space="preserve"> Progress Notes through TIU. See instructions earlier in this manual (under Setting Parameters) or in the TIU Technical Manual.</w:t>
      </w:r>
    </w:p>
    <w:p w:rsidR="00750D83" w:rsidRPr="00441CD3" w:rsidRDefault="00750D83" w:rsidP="001F0CA0">
      <w:pPr>
        <w:rPr>
          <w:b/>
        </w:rPr>
      </w:pPr>
    </w:p>
    <w:p w:rsidR="00750D83" w:rsidRPr="00441CD3" w:rsidRDefault="00750D83" w:rsidP="001F0CA0">
      <w:pPr>
        <w:rPr>
          <w:b/>
          <w:i/>
        </w:rPr>
      </w:pPr>
      <w:r w:rsidRPr="00441CD3">
        <w:br w:type="page"/>
      </w:r>
      <w:r w:rsidRPr="00441CD3">
        <w:rPr>
          <w:b/>
          <w:i/>
        </w:rPr>
        <w:t>FAQs cont’d</w:t>
      </w:r>
      <w:r w:rsidRPr="00441CD3">
        <w:rPr>
          <w:b/>
        </w:rPr>
        <w:t xml:space="preserve"> </w:t>
      </w:r>
    </w:p>
    <w:p w:rsidR="00750D83" w:rsidRPr="00441CD3" w:rsidRDefault="00750D83" w:rsidP="001F0CA0"/>
    <w:p w:rsidR="00750D83" w:rsidRPr="00441CD3" w:rsidRDefault="00750D83" w:rsidP="001F0CA0">
      <w:r w:rsidRPr="00441CD3">
        <w:rPr>
          <w:b/>
        </w:rPr>
        <w:t xml:space="preserve">Q: </w:t>
      </w:r>
      <w:r w:rsidRPr="00441CD3">
        <w:t>Currently our Radiology reports</w:t>
      </w:r>
      <w:r w:rsidR="0030231B" w:rsidRPr="00441CD3">
        <w:fldChar w:fldCharType="begin"/>
      </w:r>
      <w:r w:rsidRPr="00441CD3">
        <w:instrText xml:space="preserve"> XE "Radiology reports" </w:instrText>
      </w:r>
      <w:r w:rsidR="0030231B" w:rsidRPr="00441CD3">
        <w:fldChar w:fldCharType="end"/>
      </w:r>
      <w:r w:rsidRPr="00441CD3">
        <w:t xml:space="preserve"> are uploaded by the vendor. Can this functionality be built into TIU?</w:t>
      </w:r>
    </w:p>
    <w:p w:rsidR="00750D83" w:rsidRPr="00441CD3" w:rsidRDefault="00750D83" w:rsidP="001F0CA0">
      <w:pPr>
        <w:rPr>
          <w:b/>
        </w:rPr>
      </w:pPr>
    </w:p>
    <w:p w:rsidR="00750D83" w:rsidRPr="00441CD3" w:rsidRDefault="00750D83" w:rsidP="001F0CA0">
      <w:r w:rsidRPr="00441CD3">
        <w:rPr>
          <w:b/>
        </w:rPr>
        <w:t xml:space="preserve">A: </w:t>
      </w:r>
      <w:r w:rsidRPr="00441CD3">
        <w:t>You may upload Radiology Reports, but it will be necessary to write a LOOKUP METHOD</w:t>
      </w:r>
      <w:r w:rsidR="0030231B" w:rsidRPr="00441CD3">
        <w:fldChar w:fldCharType="begin"/>
      </w:r>
      <w:r w:rsidRPr="00441CD3">
        <w:instrText xml:space="preserve"> XE "LOOKUP METHOD" </w:instrText>
      </w:r>
      <w:r w:rsidR="0030231B" w:rsidRPr="00441CD3">
        <w:fldChar w:fldCharType="end"/>
      </w:r>
      <w:r w:rsidRPr="00441CD3">
        <w:t xml:space="preserve"> to store several identifying fields in the Radiology Patient File. The remainder are stored in the Radiology Reports File, along with the Impression and Report Text. (The TIU and Radiology development teams will work together on a lookup method, as development priorities allow.)</w:t>
      </w:r>
    </w:p>
    <w:p w:rsidR="00750D83" w:rsidRPr="00441CD3" w:rsidRDefault="00750D83" w:rsidP="001F0CA0"/>
    <w:p w:rsidR="00750D83" w:rsidRPr="00441CD3" w:rsidRDefault="00750D83" w:rsidP="001F0CA0">
      <w:r w:rsidRPr="00441CD3">
        <w:rPr>
          <w:b/>
        </w:rPr>
        <w:t xml:space="preserve">Q: </w:t>
      </w:r>
      <w:r w:rsidRPr="00441CD3">
        <w:t>We have hundreds of entries in files 128.1 and 128.5 to be cleaned up, because many duplicate discharge summaries were mistakenly uploaded by the transcriptionists of our vendor. How can we clean up these files?</w:t>
      </w:r>
    </w:p>
    <w:p w:rsidR="00750D83" w:rsidRPr="00441CD3" w:rsidRDefault="00750D83" w:rsidP="001F0CA0">
      <w:pPr>
        <w:rPr>
          <w:b/>
        </w:rPr>
      </w:pPr>
    </w:p>
    <w:p w:rsidR="00750D83" w:rsidRPr="00441CD3" w:rsidRDefault="00750D83" w:rsidP="001F0CA0">
      <w:r w:rsidRPr="00441CD3">
        <w:rPr>
          <w:b/>
        </w:rPr>
        <w:t xml:space="preserve">A: </w:t>
      </w:r>
      <w:r w:rsidRPr="00441CD3">
        <w:t xml:space="preserve">You can use the </w:t>
      </w:r>
      <w:r w:rsidRPr="00441CD3">
        <w:rPr>
          <w:i/>
        </w:rPr>
        <w:t>Individual Patient Document</w:t>
      </w:r>
      <w:r w:rsidRPr="00441CD3">
        <w:t xml:space="preserve"> option on the GMRD MAIN MENU MGR menu, along with VA FileMan, to clean up the Discharge Summary file</w:t>
      </w:r>
      <w:r w:rsidR="0030231B" w:rsidRPr="00441CD3">
        <w:fldChar w:fldCharType="begin"/>
      </w:r>
      <w:r w:rsidRPr="00441CD3">
        <w:instrText xml:space="preserve"> XE "Clean up the Discharge Summary file" </w:instrText>
      </w:r>
      <w:r w:rsidR="0030231B" w:rsidRPr="00441CD3">
        <w:fldChar w:fldCharType="end"/>
      </w:r>
      <w:r w:rsidRPr="00441CD3">
        <w:t>s.</w:t>
      </w:r>
    </w:p>
    <w:p w:rsidR="00750D83" w:rsidRPr="00441CD3" w:rsidRDefault="00750D83" w:rsidP="001F0CA0"/>
    <w:p w:rsidR="00750D83" w:rsidRPr="00441CD3" w:rsidRDefault="00750D83" w:rsidP="00F16AE2"/>
    <w:p w:rsidR="00750D83" w:rsidRPr="00441CD3" w:rsidRDefault="00750D83" w:rsidP="001F0CA0">
      <w:pPr>
        <w:pStyle w:val="Heading3"/>
        <w:rPr>
          <w:lang w:val="fr-CA"/>
        </w:rPr>
      </w:pPr>
      <w:bookmarkStart w:id="180" w:name="_Toc487032657"/>
      <w:r w:rsidRPr="00441CD3">
        <w:rPr>
          <w:lang w:val="fr-CA"/>
        </w:rPr>
        <w:t>Questions  about Document Definition</w:t>
      </w:r>
      <w:bookmarkEnd w:id="180"/>
      <w:r w:rsidRPr="00441CD3">
        <w:rPr>
          <w:lang w:val="fr-CA"/>
        </w:rPr>
        <w:t xml:space="preserve"> </w:t>
      </w:r>
    </w:p>
    <w:p w:rsidR="00750D83" w:rsidRPr="00441CD3" w:rsidRDefault="00750D83" w:rsidP="001F0CA0">
      <w:pPr>
        <w:pStyle w:val="Heading3"/>
        <w:rPr>
          <w:lang w:val="fr-CA"/>
        </w:rPr>
      </w:pPr>
      <w:bookmarkStart w:id="181" w:name="_Toc487032658"/>
      <w:r w:rsidRPr="00441CD3">
        <w:rPr>
          <w:lang w:val="fr-CA"/>
        </w:rPr>
        <w:t>(Classes, Document Classes, Titles, Boilerplate text, Objects)</w:t>
      </w:r>
      <w:bookmarkEnd w:id="181"/>
      <w:r w:rsidRPr="00441CD3">
        <w:rPr>
          <w:lang w:val="fr-CA"/>
        </w:rPr>
        <w:t xml:space="preserve"> </w:t>
      </w:r>
    </w:p>
    <w:p w:rsidR="00750D83" w:rsidRPr="00441CD3" w:rsidRDefault="00750D83" w:rsidP="001F0CA0">
      <w:pPr>
        <w:rPr>
          <w:b/>
          <w:lang w:val="fr-CA"/>
        </w:rPr>
      </w:pPr>
    </w:p>
    <w:p w:rsidR="00750D83" w:rsidRPr="00441CD3" w:rsidRDefault="00750D83" w:rsidP="001F0CA0">
      <w:r w:rsidRPr="00441CD3">
        <w:rPr>
          <w:b/>
        </w:rPr>
        <w:t xml:space="preserve">Q: </w:t>
      </w:r>
      <w:r w:rsidRPr="00441CD3">
        <w:t>After the initial document definition hierarchy</w:t>
      </w:r>
      <w:r w:rsidR="0030231B" w:rsidRPr="00441CD3">
        <w:fldChar w:fldCharType="begin"/>
      </w:r>
      <w:r w:rsidRPr="00441CD3">
        <w:instrText xml:space="preserve"> XE "Document Definition Hierarchy" </w:instrText>
      </w:r>
      <w:r w:rsidR="0030231B" w:rsidRPr="00441CD3">
        <w:fldChar w:fldCharType="end"/>
      </w:r>
      <w:r w:rsidRPr="00441CD3">
        <w:t xml:space="preserve"> is built and used, can we modify the hierarchy</w:t>
      </w:r>
      <w:r w:rsidR="0030231B" w:rsidRPr="00441CD3">
        <w:fldChar w:fldCharType="begin"/>
      </w:r>
      <w:r w:rsidRPr="00441CD3">
        <w:instrText xml:space="preserve"> XE "Modify the hierarchy" </w:instrText>
      </w:r>
      <w:r w:rsidR="0030231B" w:rsidRPr="00441CD3">
        <w:fldChar w:fldCharType="end"/>
      </w:r>
      <w:r w:rsidRPr="00441CD3">
        <w:t xml:space="preserve"> structure if we feel it is incorrectly built? How flexible is this file?</w:t>
      </w:r>
    </w:p>
    <w:p w:rsidR="00750D83" w:rsidRPr="00441CD3" w:rsidRDefault="00750D83" w:rsidP="001F0CA0">
      <w:pPr>
        <w:rPr>
          <w:b/>
        </w:rPr>
      </w:pPr>
    </w:p>
    <w:p w:rsidR="00750D83" w:rsidRPr="00441CD3" w:rsidRDefault="00750D83" w:rsidP="001F0CA0">
      <w:r w:rsidRPr="00441CD3">
        <w:rPr>
          <w:b/>
        </w:rPr>
        <w:t xml:space="preserve">A: </w:t>
      </w:r>
      <w:r w:rsidRPr="00441CD3">
        <w:t>Once entries in the hierarchy are in use, you can’t move them around. It would be wise to think your hierarchy through before installation. Don’t rush the process. If necessary, create new classes, document classes, and titles (the Copy function streamlines creating new titles), and deactivate the old ones. The users won’t be aware of the change if the Print Name is the same, but the .01 Name is new.</w:t>
      </w:r>
    </w:p>
    <w:p w:rsidR="00750D83" w:rsidRPr="00441CD3" w:rsidRDefault="00750D83" w:rsidP="001F0CA0"/>
    <w:p w:rsidR="00750D83" w:rsidRPr="00441CD3" w:rsidRDefault="00750D83" w:rsidP="001F0CA0">
      <w:pPr>
        <w:rPr>
          <w:b/>
          <w:i/>
        </w:rPr>
      </w:pPr>
      <w:r w:rsidRPr="00441CD3">
        <w:br w:type="page"/>
      </w:r>
      <w:r w:rsidRPr="00441CD3">
        <w:rPr>
          <w:b/>
          <w:i/>
        </w:rPr>
        <w:t>FAQs cont’d</w:t>
      </w:r>
    </w:p>
    <w:p w:rsidR="00750D83" w:rsidRPr="00441CD3" w:rsidRDefault="00750D83" w:rsidP="001F0CA0">
      <w:pPr>
        <w:rPr>
          <w:b/>
        </w:rPr>
      </w:pPr>
    </w:p>
    <w:p w:rsidR="00750D83" w:rsidRPr="00441CD3" w:rsidRDefault="00750D83" w:rsidP="001F0CA0">
      <w:r w:rsidRPr="00441CD3">
        <w:rPr>
          <w:b/>
        </w:rPr>
        <w:t xml:space="preserve">Q: </w:t>
      </w:r>
      <w:r w:rsidRPr="00441CD3">
        <w:t>Who creates titles</w:t>
      </w:r>
      <w:r w:rsidR="0030231B" w:rsidRPr="00441CD3">
        <w:fldChar w:fldCharType="begin"/>
      </w:r>
      <w:r w:rsidRPr="00441CD3">
        <w:instrText xml:space="preserve"> XE "Titles" </w:instrText>
      </w:r>
      <w:r w:rsidR="0030231B" w:rsidRPr="00441CD3">
        <w:fldChar w:fldCharType="end"/>
      </w:r>
      <w:r w:rsidRPr="00441CD3">
        <w:t xml:space="preserve"> and boilerplates</w:t>
      </w:r>
      <w:r w:rsidR="0030231B" w:rsidRPr="00441CD3">
        <w:fldChar w:fldCharType="begin"/>
      </w:r>
      <w:r w:rsidRPr="00441CD3">
        <w:instrText xml:space="preserve"> XE "Boilerplates" </w:instrText>
      </w:r>
      <w:r w:rsidR="0030231B" w:rsidRPr="00441CD3">
        <w:fldChar w:fldCharType="end"/>
      </w:r>
      <w:r w:rsidRPr="00441CD3">
        <w:t xml:space="preserve"> at a site?</w:t>
      </w:r>
    </w:p>
    <w:p w:rsidR="00750D83" w:rsidRPr="00441CD3" w:rsidRDefault="00750D83" w:rsidP="001F0CA0"/>
    <w:p w:rsidR="00750D83" w:rsidRPr="00441CD3" w:rsidRDefault="00750D83" w:rsidP="001F0CA0">
      <w:r w:rsidRPr="00441CD3">
        <w:rPr>
          <w:b/>
        </w:rPr>
        <w:t xml:space="preserve">A: </w:t>
      </w:r>
      <w:r w:rsidRPr="00441CD3">
        <w:t xml:space="preserve"> Many test sites restrict the creation of titles and boilerplates as much as possible. At one site, users submit a request for a title or boilerplate. IRMS or the clinical coordinator create the boilerplate and/or title and forward it to the Chairman of the Medical Records Committee for approval. Once approved it is made available for use. Titles are name-spaced by service and the use of titles is restricted by user class. With the ability to search by title, keeping the number of titles small and their use specific can be very useful</w:t>
      </w:r>
      <w:r w:rsidR="00A31CEA" w:rsidRPr="00441CD3">
        <w:t>. For example,</w:t>
      </w:r>
      <w:r w:rsidRPr="00441CD3">
        <w:t xml:space="preserve"> </w:t>
      </w:r>
      <w:r w:rsidR="00A31CEA" w:rsidRPr="00441CD3">
        <w:t xml:space="preserve">when </w:t>
      </w:r>
      <w:r w:rsidRPr="00441CD3">
        <w:t xml:space="preserve">patient medication education is documented on an electronic progress note </w:t>
      </w:r>
      <w:r w:rsidR="00A31CEA" w:rsidRPr="00441CD3">
        <w:t>it</w:t>
      </w:r>
      <w:r w:rsidRPr="00441CD3">
        <w:t xml:space="preserve"> can be reviewed easily.</w:t>
      </w:r>
    </w:p>
    <w:p w:rsidR="00750D83" w:rsidRPr="00441CD3" w:rsidRDefault="00750D83" w:rsidP="001F0CA0">
      <w:pPr>
        <w:rPr>
          <w:b/>
        </w:rPr>
      </w:pPr>
    </w:p>
    <w:p w:rsidR="00750D83" w:rsidRPr="00441CD3" w:rsidRDefault="00750D83" w:rsidP="001F0CA0">
      <w:r w:rsidRPr="00441CD3">
        <w:t>Some of the other sites allow the ADPACs to create boilerplates without going through such a formal review process. Another site restricts this function to the Clinical Coordinator. It was designed so that sites can do whatever they are most comfortable with.</w:t>
      </w:r>
    </w:p>
    <w:p w:rsidR="00750D83" w:rsidRPr="00441CD3" w:rsidRDefault="00750D83" w:rsidP="001F0CA0">
      <w:r w:rsidRPr="00441CD3">
        <w:tab/>
      </w:r>
    </w:p>
    <w:p w:rsidR="00750D83" w:rsidRPr="00441CD3" w:rsidRDefault="00750D83" w:rsidP="001F0CA0">
      <w:r w:rsidRPr="00441CD3">
        <w:rPr>
          <w:b/>
        </w:rPr>
        <w:t xml:space="preserve">Q: </w:t>
      </w:r>
      <w:r w:rsidRPr="00441CD3">
        <w:t>The root Class supplied with the package is CLINICAL DOCUMENTS</w:t>
      </w:r>
      <w:r w:rsidR="0030231B" w:rsidRPr="00441CD3">
        <w:fldChar w:fldCharType="begin"/>
      </w:r>
      <w:r w:rsidRPr="00441CD3">
        <w:instrText xml:space="preserve"> XE "CLINICAL DOCUMENTS" </w:instrText>
      </w:r>
      <w:r w:rsidR="0030231B" w:rsidRPr="00441CD3">
        <w:fldChar w:fldCharType="end"/>
      </w:r>
      <w:r w:rsidRPr="00441CD3">
        <w:t>. Can a peer class level be made using our configuration options?  Ex: ADMINISTRATIVE DOCUMENTS</w:t>
      </w:r>
    </w:p>
    <w:p w:rsidR="00750D83" w:rsidRPr="00441CD3" w:rsidRDefault="00750D83" w:rsidP="001F0CA0"/>
    <w:p w:rsidR="00750D83" w:rsidRPr="00441CD3" w:rsidRDefault="00750D83" w:rsidP="001F0CA0">
      <w:r w:rsidRPr="00441CD3">
        <w:rPr>
          <w:b/>
        </w:rPr>
        <w:t xml:space="preserve">A:  </w:t>
      </w:r>
      <w:r w:rsidRPr="00441CD3">
        <w:t xml:space="preserve">You cannot enter a class on the same level as Clinical Documents.  </w:t>
      </w:r>
    </w:p>
    <w:p w:rsidR="00750D83" w:rsidRPr="00441CD3" w:rsidRDefault="001C1C30" w:rsidP="001C1C30">
      <w:pPr>
        <w:pStyle w:val="BodyTextIndent3"/>
        <w:ind w:left="0"/>
        <w:rPr>
          <w:rFonts w:ascii="Times New Roman" w:hAnsi="Times New Roman" w:cs="Times New Roman"/>
        </w:rPr>
      </w:pPr>
      <w:r w:rsidRPr="00441CD3">
        <w:rPr>
          <w:rFonts w:ascii="Times New Roman" w:hAnsi="Times New Roman" w:cs="Times New Roman"/>
        </w:rPr>
        <w:t xml:space="preserve">     </w:t>
      </w:r>
      <w:r w:rsidR="00750D83" w:rsidRPr="00441CD3">
        <w:rPr>
          <w:rFonts w:ascii="Times New Roman" w:hAnsi="Times New Roman" w:cs="Times New Roman"/>
        </w:rPr>
        <w:t>In TIU Version 1.0, entries can only be created under Clinical Documents.</w:t>
      </w:r>
    </w:p>
    <w:p w:rsidR="00750D83" w:rsidRPr="00441CD3" w:rsidRDefault="00750D83" w:rsidP="001F0CA0">
      <w:pPr>
        <w:pStyle w:val="BodyTextIndent3"/>
      </w:pPr>
    </w:p>
    <w:p w:rsidR="00750D83" w:rsidRPr="00441CD3" w:rsidRDefault="00750D83" w:rsidP="001F0CA0">
      <w:r w:rsidRPr="00441CD3">
        <w:rPr>
          <w:b/>
        </w:rPr>
        <w:t xml:space="preserve">Q:  </w:t>
      </w:r>
      <w:r w:rsidRPr="00441CD3">
        <w:t>I’ve changed the technical and print names for a Document Class, but it doesn’t seem to have changed when I select documents across patients. What am I doing wrong?</w:t>
      </w:r>
    </w:p>
    <w:p w:rsidR="00750D83" w:rsidRPr="00441CD3" w:rsidRDefault="00750D83" w:rsidP="001F0CA0">
      <w:pPr>
        <w:rPr>
          <w:b/>
        </w:rPr>
      </w:pPr>
    </w:p>
    <w:p w:rsidR="00750D83" w:rsidRPr="00441CD3" w:rsidRDefault="00750D83" w:rsidP="001F0CA0">
      <w:r w:rsidRPr="00441CD3">
        <w:rPr>
          <w:b/>
        </w:rPr>
        <w:t xml:space="preserve">A:  </w:t>
      </w:r>
      <w:r w:rsidRPr="00441CD3">
        <w:t>When you select documents across patients, you are presented with a three-column menu. The entries in this menu are from the Menu Text subfield of the Item Multiple. To make a consistent change, you must update Menu Text as well as Print Name when you change a Document Definition name.</w:t>
      </w:r>
    </w:p>
    <w:p w:rsidR="00750D83" w:rsidRPr="00441CD3" w:rsidRDefault="00750D83" w:rsidP="001F0CA0">
      <w:pPr>
        <w:rPr>
          <w:b/>
        </w:rPr>
      </w:pPr>
    </w:p>
    <w:p w:rsidR="00750D83" w:rsidRPr="00441CD3" w:rsidRDefault="00750D83" w:rsidP="001F0CA0">
      <w:pPr>
        <w:rPr>
          <w:b/>
          <w:i/>
        </w:rPr>
      </w:pPr>
      <w:r w:rsidRPr="00441CD3">
        <w:br w:type="page"/>
      </w:r>
      <w:r w:rsidRPr="00441CD3">
        <w:rPr>
          <w:b/>
          <w:i/>
        </w:rPr>
        <w:t>FAQs cont’d</w:t>
      </w:r>
    </w:p>
    <w:p w:rsidR="00750D83" w:rsidRPr="00441CD3" w:rsidRDefault="00750D83" w:rsidP="001F0CA0">
      <w:pPr>
        <w:rPr>
          <w:b/>
        </w:rPr>
      </w:pPr>
    </w:p>
    <w:p w:rsidR="00750D83" w:rsidRPr="00441CD3" w:rsidRDefault="00750D83" w:rsidP="001F0CA0">
      <w:r w:rsidRPr="00441CD3">
        <w:rPr>
          <w:b/>
        </w:rPr>
        <w:t xml:space="preserve">Q: </w:t>
      </w:r>
      <w:r w:rsidRPr="00441CD3">
        <w:t>How can I print when I’m in Document Definitions options?</w:t>
      </w:r>
    </w:p>
    <w:p w:rsidR="00750D83" w:rsidRPr="00441CD3" w:rsidRDefault="00750D83" w:rsidP="001F0CA0">
      <w:pPr>
        <w:rPr>
          <w:b/>
        </w:rPr>
      </w:pPr>
    </w:p>
    <w:p w:rsidR="00750D83" w:rsidRPr="00441CD3" w:rsidRDefault="00750D83" w:rsidP="001F0CA0">
      <w:r w:rsidRPr="00441CD3">
        <w:rPr>
          <w:b/>
        </w:rPr>
        <w:t>A</w:t>
      </w:r>
      <w:r w:rsidRPr="00441CD3">
        <w:rPr>
          <w:rFonts w:ascii="Arial" w:hAnsi="Arial" w:cs="Arial"/>
          <w:b/>
        </w:rPr>
        <w:t xml:space="preserve">:  </w:t>
      </w:r>
      <w:r w:rsidRPr="00441CD3">
        <w:t>All Document Definitions printing</w:t>
      </w:r>
      <w:r w:rsidR="0030231B" w:rsidRPr="00441CD3">
        <w:fldChar w:fldCharType="begin"/>
      </w:r>
      <w:r w:rsidRPr="00441CD3">
        <w:instrText xml:space="preserve"> XE "Document Definitions printing" </w:instrText>
      </w:r>
      <w:r w:rsidR="0030231B" w:rsidRPr="00441CD3">
        <w:fldChar w:fldCharType="end"/>
      </w:r>
      <w:r w:rsidRPr="00441CD3">
        <w:t xml:space="preserve"> is done using the hidden actions Print Screen and Print List. First, locate the data to be printed so that it shows on the screen and then select either the action PS or PL. To locate the appropriate data use the Edit, Sort, or Create option to list appropriate entries. </w:t>
      </w:r>
    </w:p>
    <w:p w:rsidR="00750D83" w:rsidRPr="00441CD3" w:rsidRDefault="00750D83" w:rsidP="001F0CA0">
      <w:pPr>
        <w:rPr>
          <w:b/>
        </w:rPr>
      </w:pPr>
    </w:p>
    <w:p w:rsidR="00750D83" w:rsidRPr="00441CD3" w:rsidRDefault="00750D83" w:rsidP="001F0CA0">
      <w:r w:rsidRPr="00441CD3">
        <w:t>To print a list, select the PS or PL action at this point. To print information on a single given entry, first locate the entry in one of the above lists, then select either the Detailed Display action or the Edit Items action. Edit View shows all ava</w:t>
      </w:r>
      <w:r w:rsidR="001C1C30" w:rsidRPr="00441CD3">
        <w:t xml:space="preserve">ilable information for a given </w:t>
      </w:r>
      <w:r w:rsidRPr="00441CD3">
        <w:t xml:space="preserve">entry. Edit Items shows the items of a given entry. Then select PS or PL. Enter PS for Print Screen to print the current display screen. It </w:t>
      </w:r>
      <w:r w:rsidRPr="00441CD3">
        <w:rPr>
          <w:i/>
        </w:rPr>
        <w:t>only</w:t>
      </w:r>
      <w:r w:rsidRPr="00441CD3">
        <w:t xml:space="preserve"> prints what is currently visible on the screen, ignoring information that can be moved to horizontally or vertically (pages), so you should move left/right and up/down to the desired information before printing. </w:t>
      </w:r>
    </w:p>
    <w:p w:rsidR="00750D83" w:rsidRPr="00441CD3" w:rsidRDefault="00750D83" w:rsidP="001F0CA0"/>
    <w:p w:rsidR="00750D83" w:rsidRPr="00441CD3" w:rsidRDefault="00750D83" w:rsidP="001F0CA0">
      <w:r w:rsidRPr="00441CD3">
        <w:t xml:space="preserve">Enter PL for Print List to print more than one visible screen of information. Print List prints the entire vertical list of entries and information, including entries and information not currently visible but which are displayed when you move up or down. If the action is selected from the leftmost position of the screen, you’re asked whether to print ALL columns or only those columns visible on the current leftmost position of the screen. If you select the action after scrolling to the right, only the currently visible left/right columns are printed. </w:t>
      </w:r>
    </w:p>
    <w:p w:rsidR="00750D83" w:rsidRPr="00441CD3" w:rsidRDefault="00750D83" w:rsidP="001F0CA0">
      <w:pPr>
        <w:rPr>
          <w:b/>
        </w:rPr>
      </w:pPr>
    </w:p>
    <w:p w:rsidR="00750D83" w:rsidRPr="00441CD3" w:rsidRDefault="00750D83" w:rsidP="001F0CA0">
      <w:r w:rsidRPr="00441CD3">
        <w:rPr>
          <w:b/>
        </w:rPr>
        <w:t xml:space="preserve">Q: </w:t>
      </w:r>
      <w:r w:rsidRPr="00441CD3">
        <w:t>Is it possible for sites to share objects</w:t>
      </w:r>
      <w:r w:rsidR="0030231B" w:rsidRPr="00441CD3">
        <w:fldChar w:fldCharType="begin"/>
      </w:r>
      <w:r w:rsidRPr="00441CD3">
        <w:instrText xml:space="preserve"> XE "Share objects" </w:instrText>
      </w:r>
      <w:r w:rsidR="0030231B" w:rsidRPr="00441CD3">
        <w:fldChar w:fldCharType="end"/>
      </w:r>
      <w:r w:rsidRPr="00441CD3">
        <w:t xml:space="preserve"> they create locally?</w:t>
      </w:r>
    </w:p>
    <w:p w:rsidR="00750D83" w:rsidRPr="00441CD3" w:rsidRDefault="00750D83" w:rsidP="001F0CA0"/>
    <w:p w:rsidR="00750D83" w:rsidRPr="00441CD3" w:rsidRDefault="00750D83" w:rsidP="001F0CA0">
      <w:r w:rsidRPr="00441CD3">
        <w:rPr>
          <w:b/>
        </w:rPr>
        <w:t xml:space="preserve">A: </w:t>
      </w:r>
      <w:r w:rsidRPr="00441CD3">
        <w:t xml:space="preserve"> As sites develop their own Objects, they can be shared with other sites through a mailbox entitled TIU OBJECTS in SHOP,ALL (reached via FORUM).</w:t>
      </w:r>
    </w:p>
    <w:p w:rsidR="00750D83" w:rsidRPr="00441CD3" w:rsidRDefault="00750D83" w:rsidP="001F0CA0">
      <w:r w:rsidRPr="00441CD3">
        <w:t xml:space="preserve"> </w:t>
      </w:r>
    </w:p>
    <w:p w:rsidR="00750D83" w:rsidRPr="00441CD3" w:rsidRDefault="00750D83" w:rsidP="001F0CA0">
      <w:r w:rsidRPr="00441CD3">
        <w:rPr>
          <w:rFonts w:ascii="Wingdings" w:hAnsi="Wingdings"/>
          <w:b/>
          <w:sz w:val="32"/>
          <w:szCs w:val="32"/>
        </w:rPr>
        <w:t></w:t>
      </w:r>
      <w:r w:rsidRPr="00441CD3">
        <w:rPr>
          <w:b/>
        </w:rPr>
        <w:t xml:space="preserve">NOTE: </w:t>
      </w:r>
      <w:r w:rsidRPr="00441CD3">
        <w:t>Object routines used from SHOP,ALL</w:t>
      </w:r>
      <w:r w:rsidR="0030231B" w:rsidRPr="00441CD3">
        <w:fldChar w:fldCharType="begin"/>
      </w:r>
      <w:r w:rsidRPr="00441CD3">
        <w:instrText xml:space="preserve"> XE "SHOP,ALL" </w:instrText>
      </w:r>
      <w:r w:rsidR="0030231B" w:rsidRPr="00441CD3">
        <w:fldChar w:fldCharType="end"/>
      </w:r>
      <w:r w:rsidRPr="00441CD3">
        <w:t xml:space="preserve"> are </w:t>
      </w:r>
      <w:r w:rsidRPr="00441CD3">
        <w:rPr>
          <w:b/>
          <w:i/>
        </w:rPr>
        <w:t>not</w:t>
      </w:r>
      <w:r w:rsidRPr="00441CD3">
        <w:t xml:space="preserve"> supported by the CIO Field Offices (formerly known as ISCs or IRMFOs). Use at your own risk! </w:t>
      </w:r>
    </w:p>
    <w:p w:rsidR="00750D83" w:rsidRPr="00441CD3" w:rsidRDefault="00750D83" w:rsidP="001F0CA0"/>
    <w:p w:rsidR="00C557D4" w:rsidRPr="00441CD3" w:rsidRDefault="00C557D4" w:rsidP="00C557D4">
      <w:pPr>
        <w:rPr>
          <w:b/>
          <w:i/>
        </w:rPr>
      </w:pPr>
      <w:bookmarkStart w:id="182" w:name="Page215"/>
      <w:bookmarkEnd w:id="182"/>
      <w:r w:rsidRPr="00441CD3">
        <w:rPr>
          <w:rFonts w:ascii="Wingdings" w:hAnsi="Wingdings"/>
          <w:b/>
          <w:sz w:val="32"/>
          <w:szCs w:val="32"/>
        </w:rPr>
        <w:t></w:t>
      </w:r>
      <w:r w:rsidRPr="00441CD3">
        <w:rPr>
          <w:b/>
        </w:rPr>
        <w:t xml:space="preserve">NOTE: </w:t>
      </w:r>
      <w:bookmarkStart w:id="183" w:name="tiu_hs_object_problem"/>
      <w:bookmarkEnd w:id="183"/>
      <w:r w:rsidRPr="00441CD3">
        <w:t xml:space="preserve">TIU-Health Summary objects that are exchanged between sites will always import in with “NO OWNER” (field #.05-PERSONAL OWNER in file #8925.1 TIU DOCUMENT DEFINITION).  The system software cannot be made to automatically use the importing user’s name during the installation process. The TIU-HS objects will work fine in reminder dialogs, but you may find a problem with not being able to VIEW the object in the CPRS GUI Template Editor due to “no owner” being designated after installing. When you try to select an object in the CPRS Template editor, you may get an error message. </w:t>
      </w:r>
      <w:r w:rsidRPr="00441CD3">
        <w:rPr>
          <w:b/>
          <w:i/>
        </w:rPr>
        <w:t>See the TIU Technical Manual for instructions on how to assign yourself as an owner.</w:t>
      </w:r>
    </w:p>
    <w:p w:rsidR="00C557D4" w:rsidRPr="00441CD3" w:rsidRDefault="00C557D4" w:rsidP="00C557D4"/>
    <w:p w:rsidR="00750D83" w:rsidRPr="00441CD3" w:rsidRDefault="00750D83" w:rsidP="001F0CA0">
      <w:r w:rsidRPr="00441CD3">
        <w:t xml:space="preserve">          </w:t>
      </w:r>
      <w:r w:rsidRPr="00441CD3">
        <w:br w:type="page"/>
      </w:r>
      <w:r w:rsidRPr="00441CD3">
        <w:rPr>
          <w:b/>
          <w:i/>
        </w:rPr>
        <w:t xml:space="preserve">Helpful Hints/Troubleshooting, cont’d </w:t>
      </w:r>
    </w:p>
    <w:p w:rsidR="00750D83" w:rsidRPr="00441CD3" w:rsidRDefault="00750D83" w:rsidP="001F0CA0">
      <w:pPr>
        <w:rPr>
          <w:b/>
        </w:rPr>
      </w:pPr>
    </w:p>
    <w:p w:rsidR="00750D83" w:rsidRPr="00441CD3" w:rsidRDefault="00750D83" w:rsidP="001F0CA0">
      <w:r w:rsidRPr="00441CD3">
        <w:rPr>
          <w:b/>
        </w:rPr>
        <w:t>Q:</w:t>
      </w:r>
      <w:r w:rsidRPr="00441CD3">
        <w:rPr>
          <w:b/>
        </w:rPr>
        <w:tab/>
      </w:r>
      <w:r w:rsidRPr="00441CD3">
        <w:t>Is there any way to change the Title of a Progress Note? For example, if I want to change one of my CWAD notes to a Nursing Psychology note, is that possible?</w:t>
      </w:r>
    </w:p>
    <w:p w:rsidR="00750D83" w:rsidRPr="00441CD3" w:rsidRDefault="00750D83" w:rsidP="001F0CA0">
      <w:pPr>
        <w:rPr>
          <w:b/>
        </w:rPr>
      </w:pPr>
      <w:r w:rsidRPr="00441CD3">
        <w:rPr>
          <w:b/>
        </w:rPr>
        <w:t>A:</w:t>
      </w:r>
      <w:r w:rsidRPr="00441CD3">
        <w:rPr>
          <w:b/>
        </w:rPr>
        <w:tab/>
      </w:r>
      <w:r w:rsidRPr="00441CD3">
        <w:t>Yes. Use the “hidden” action Change Title</w:t>
      </w:r>
      <w:r w:rsidR="0030231B" w:rsidRPr="00441CD3">
        <w:fldChar w:fldCharType="begin"/>
      </w:r>
      <w:r w:rsidRPr="00441CD3">
        <w:instrText xml:space="preserve"> XE "Change Title" </w:instrText>
      </w:r>
      <w:r w:rsidR="0030231B" w:rsidRPr="00441CD3">
        <w:fldChar w:fldCharType="end"/>
      </w:r>
      <w:r w:rsidRPr="00441CD3">
        <w:t>.</w:t>
      </w:r>
      <w:r w:rsidRPr="00441CD3">
        <w:rPr>
          <w:b/>
        </w:rPr>
        <w:t xml:space="preserve"> </w:t>
      </w:r>
    </w:p>
    <w:p w:rsidR="00750D83" w:rsidRPr="00441CD3" w:rsidRDefault="00750D83" w:rsidP="001F0CA0">
      <w:pPr>
        <w:rPr>
          <w:b/>
        </w:rPr>
      </w:pPr>
    </w:p>
    <w:p w:rsidR="00750D83" w:rsidRPr="00441CD3" w:rsidRDefault="00750D83" w:rsidP="001F0CA0">
      <w:pPr>
        <w:pStyle w:val="BodyText"/>
      </w:pPr>
      <w:r w:rsidRPr="00441CD3">
        <w:rPr>
          <w:b/>
        </w:rPr>
        <w:t xml:space="preserve">Q:  </w:t>
      </w:r>
      <w:r w:rsidRPr="00441CD3">
        <w:t>Is there a way to access progress notes that have been linked to a  problem? I can’t seem to find how this is done.</w:t>
      </w:r>
    </w:p>
    <w:p w:rsidR="00750D83" w:rsidRPr="00441CD3" w:rsidRDefault="00750D83" w:rsidP="00284634">
      <w:pPr>
        <w:pStyle w:val="QA"/>
        <w:ind w:left="360"/>
      </w:pPr>
      <w:r w:rsidRPr="00441CD3">
        <w:rPr>
          <w:b/>
        </w:rPr>
        <w:t xml:space="preserve">A:  </w:t>
      </w:r>
      <w:r w:rsidRPr="00441CD3">
        <w:t xml:space="preserve">Assuming that notes are being linked to problems, you can use the </w:t>
      </w:r>
      <w:r w:rsidRPr="00441CD3">
        <w:rPr>
          <w:i/>
        </w:rPr>
        <w:t>Show Progress Notes Across Patients</w:t>
      </w:r>
      <w:r w:rsidRPr="00441CD3">
        <w:t xml:space="preserve"> option to search for notes by Problem</w:t>
      </w:r>
      <w:r w:rsidR="0030231B" w:rsidRPr="00441CD3">
        <w:fldChar w:fldCharType="begin"/>
      </w:r>
      <w:r w:rsidRPr="00441CD3">
        <w:instrText xml:space="preserve"> XE "Search for notes by Problem" </w:instrText>
      </w:r>
      <w:r w:rsidR="0030231B" w:rsidRPr="00441CD3">
        <w:fldChar w:fldCharType="end"/>
      </w:r>
      <w:r w:rsidRPr="00441CD3">
        <w:t>. When prompted to Select SEARCH CATEGORIES</w:t>
      </w:r>
      <w:r w:rsidR="0030231B" w:rsidRPr="00441CD3">
        <w:fldChar w:fldCharType="begin"/>
      </w:r>
      <w:r w:rsidRPr="00441CD3">
        <w:instrText xml:space="preserve"> XE "Search categories" </w:instrText>
      </w:r>
      <w:r w:rsidR="0030231B" w:rsidRPr="00441CD3">
        <w:fldChar w:fldCharType="end"/>
      </w:r>
      <w:r w:rsidRPr="00441CD3">
        <w:t>:, enter Problem</w:t>
      </w:r>
      <w:r w:rsidR="0030231B" w:rsidRPr="00441CD3">
        <w:fldChar w:fldCharType="begin"/>
      </w:r>
      <w:r w:rsidRPr="00441CD3">
        <w:instrText xml:space="preserve"> XE "Problem" </w:instrText>
      </w:r>
      <w:r w:rsidR="0030231B" w:rsidRPr="00441CD3">
        <w:fldChar w:fldCharType="end"/>
      </w:r>
      <w:r w:rsidRPr="00441CD3">
        <w:t xml:space="preserve">. </w:t>
      </w:r>
    </w:p>
    <w:p w:rsidR="00750D83" w:rsidRPr="00441CD3" w:rsidRDefault="00750D83" w:rsidP="001F0CA0">
      <w:r w:rsidRPr="00441CD3">
        <w:t xml:space="preserve">  </w:t>
      </w:r>
    </w:p>
    <w:p w:rsidR="00750D83" w:rsidRPr="00441CD3" w:rsidRDefault="00750D83" w:rsidP="001F0CA0">
      <w:pPr>
        <w:pStyle w:val="BodyText"/>
        <w:rPr>
          <w:rFonts w:ascii="Courier New" w:hAnsi="Courier New" w:cs="Courier New"/>
          <w:sz w:val="20"/>
        </w:rPr>
      </w:pPr>
      <w:r w:rsidRPr="00441CD3">
        <w:rPr>
          <w:rFonts w:ascii="Courier New" w:hAnsi="Courier New" w:cs="Courier New"/>
          <w:sz w:val="20"/>
        </w:rPr>
        <w:t xml:space="preserve">Select Progress Notes User Menu Option:  </w:t>
      </w:r>
      <w:r w:rsidRPr="00441CD3">
        <w:rPr>
          <w:rFonts w:ascii="Courier New" w:hAnsi="Courier New" w:cs="Courier New"/>
          <w:b/>
          <w:sz w:val="20"/>
        </w:rPr>
        <w:t>Show</w:t>
      </w:r>
      <w:r w:rsidRPr="00441CD3">
        <w:rPr>
          <w:rFonts w:ascii="Courier New" w:hAnsi="Courier New" w:cs="Courier New"/>
          <w:sz w:val="20"/>
        </w:rPr>
        <w:t xml:space="preserve"> Progress Notes Across</w:t>
      </w:r>
    </w:p>
    <w:p w:rsidR="00750D83" w:rsidRPr="00441CD3" w:rsidRDefault="00750D83" w:rsidP="001F0CA0">
      <w:pPr>
        <w:pStyle w:val="BodyText"/>
        <w:rPr>
          <w:rFonts w:ascii="Courier New" w:hAnsi="Courier New" w:cs="Courier New"/>
          <w:sz w:val="20"/>
        </w:rPr>
      </w:pPr>
      <w:r w:rsidRPr="00441CD3">
        <w:rPr>
          <w:rFonts w:ascii="Courier New" w:hAnsi="Courier New" w:cs="Courier New"/>
          <w:sz w:val="20"/>
        </w:rPr>
        <w:t>Patients</w:t>
      </w:r>
    </w:p>
    <w:p w:rsidR="00750D83" w:rsidRPr="00441CD3" w:rsidRDefault="00750D83" w:rsidP="001F0CA0">
      <w:pPr>
        <w:rPr>
          <w:rFonts w:ascii="Courier New" w:hAnsi="Courier New" w:cs="Courier New"/>
          <w:sz w:val="20"/>
        </w:rPr>
      </w:pPr>
      <w:r w:rsidRPr="00441CD3">
        <w:rPr>
          <w:rFonts w:ascii="Courier New" w:hAnsi="Courier New" w:cs="Courier New"/>
          <w:sz w:val="20"/>
        </w:rPr>
        <w:t xml:space="preserve">Select Status: COMPLETED// </w:t>
      </w:r>
      <w:r w:rsidRPr="00441CD3">
        <w:rPr>
          <w:rFonts w:ascii="Courier New" w:hAnsi="Courier New" w:cs="Courier New"/>
          <w:b/>
          <w:sz w:val="20"/>
        </w:rPr>
        <w:t>ALL</w:t>
      </w:r>
      <w:r w:rsidRPr="00441CD3">
        <w:rPr>
          <w:rFonts w:ascii="Courier New" w:hAnsi="Courier New" w:cs="Courier New"/>
          <w:sz w:val="20"/>
        </w:rPr>
        <w:t xml:space="preserve">   undictated  untranscribed  unreleased  unverified  unsigned  uncosigned completed,  amended  purged  deleted  </w:t>
      </w:r>
    </w:p>
    <w:p w:rsidR="00750D83" w:rsidRPr="00441CD3" w:rsidRDefault="00750D83" w:rsidP="001F0CA0">
      <w:pPr>
        <w:pStyle w:val="BodyText"/>
        <w:rPr>
          <w:rFonts w:ascii="Courier New" w:hAnsi="Courier New" w:cs="Courier New"/>
          <w:sz w:val="20"/>
        </w:rPr>
      </w:pPr>
      <w:r w:rsidRPr="00441CD3">
        <w:rPr>
          <w:rFonts w:ascii="Courier New" w:hAnsi="Courier New" w:cs="Courier New"/>
          <w:sz w:val="20"/>
        </w:rPr>
        <w:t xml:space="preserve">Select Progress Notes Type(s): </w:t>
      </w:r>
      <w:r w:rsidRPr="00441CD3">
        <w:rPr>
          <w:rFonts w:ascii="Courier New" w:hAnsi="Courier New" w:cs="Courier New"/>
          <w:b/>
          <w:sz w:val="20"/>
        </w:rPr>
        <w:t xml:space="preserve">ALL </w:t>
      </w:r>
      <w:r w:rsidRPr="00441CD3">
        <w:rPr>
          <w:rFonts w:ascii="Courier New" w:hAnsi="Courier New" w:cs="Courier New"/>
          <w:sz w:val="20"/>
        </w:rPr>
        <w:t>Advance Directive, Adv React/Allergy  Crisis Note  Clinical Warning  Historical Titles</w:t>
      </w:r>
    </w:p>
    <w:p w:rsidR="00750D83" w:rsidRPr="00441CD3" w:rsidRDefault="00750D83" w:rsidP="001F0CA0">
      <w:pPr>
        <w:pStyle w:val="BodyText"/>
        <w:rPr>
          <w:rFonts w:ascii="Courier New" w:hAnsi="Courier New" w:cs="Courier New"/>
          <w:sz w:val="20"/>
        </w:rPr>
      </w:pPr>
      <w:r w:rsidRPr="00441CD3">
        <w:rPr>
          <w:rFonts w:ascii="Courier New" w:hAnsi="Courier New" w:cs="Courier New"/>
          <w:sz w:val="20"/>
        </w:rPr>
        <w:t xml:space="preserve">Select SEARCH CATEGORIES: AUTHOR// </w:t>
      </w:r>
      <w:r w:rsidRPr="00441CD3">
        <w:rPr>
          <w:rFonts w:ascii="Courier New" w:hAnsi="Courier New" w:cs="Courier New"/>
          <w:b/>
          <w:sz w:val="20"/>
        </w:rPr>
        <w:t>PROB</w:t>
      </w:r>
      <w:r w:rsidRPr="00441CD3">
        <w:rPr>
          <w:rFonts w:ascii="Courier New" w:hAnsi="Courier New" w:cs="Courier New"/>
          <w:sz w:val="20"/>
        </w:rPr>
        <w:t xml:space="preserve">   Problem  </w:t>
      </w:r>
    </w:p>
    <w:p w:rsidR="00750D83" w:rsidRPr="00441CD3" w:rsidRDefault="00750D83" w:rsidP="001F0CA0">
      <w:pPr>
        <w:pStyle w:val="BodyText"/>
        <w:rPr>
          <w:rFonts w:ascii="Courier New" w:hAnsi="Courier New" w:cs="Courier New"/>
          <w:b/>
          <w:sz w:val="20"/>
        </w:rPr>
      </w:pPr>
      <w:r w:rsidRPr="00441CD3">
        <w:rPr>
          <w:rFonts w:ascii="Courier New" w:hAnsi="Courier New" w:cs="Courier New"/>
          <w:sz w:val="20"/>
        </w:rPr>
        <w:t>Select PROBLEM: A</w:t>
      </w:r>
      <w:r w:rsidRPr="00441CD3">
        <w:rPr>
          <w:rFonts w:ascii="Courier New" w:hAnsi="Courier New" w:cs="Courier New"/>
          <w:b/>
          <w:sz w:val="20"/>
        </w:rPr>
        <w:t>NGINA PECTORIS, UNS</w:t>
      </w:r>
    </w:p>
    <w:p w:rsidR="00750D83" w:rsidRPr="00441CD3" w:rsidRDefault="00750D83" w:rsidP="001F0CA0">
      <w:pPr>
        <w:pStyle w:val="BodyText"/>
        <w:rPr>
          <w:rFonts w:ascii="Courier New" w:hAnsi="Courier New" w:cs="Courier New"/>
          <w:sz w:val="22"/>
        </w:rPr>
      </w:pPr>
      <w:r w:rsidRPr="00441CD3">
        <w:rPr>
          <w:rFonts w:ascii="Courier New" w:hAnsi="Courier New" w:cs="Courier New"/>
          <w:sz w:val="22"/>
        </w:rPr>
        <w:t>2 matches found</w:t>
      </w:r>
    </w:p>
    <w:p w:rsidR="00750D83" w:rsidRPr="00441CD3" w:rsidRDefault="00750D83" w:rsidP="00410EA8">
      <w:pPr>
        <w:pStyle w:val="List2"/>
        <w:ind w:left="720"/>
        <w:rPr>
          <w:rFonts w:ascii="Courier New" w:hAnsi="Courier New" w:cs="Courier New"/>
          <w:sz w:val="18"/>
        </w:rPr>
      </w:pPr>
      <w:r w:rsidRPr="00441CD3">
        <w:rPr>
          <w:rFonts w:ascii="Courier New" w:hAnsi="Courier New" w:cs="Courier New"/>
          <w:sz w:val="18"/>
        </w:rPr>
        <w:t>1</w:t>
      </w:r>
      <w:r w:rsidRPr="00441CD3">
        <w:rPr>
          <w:rFonts w:ascii="Courier New" w:hAnsi="Courier New" w:cs="Courier New"/>
          <w:sz w:val="18"/>
        </w:rPr>
        <w:tab/>
        <w:t>Angina pectoris, unstable</w:t>
      </w:r>
    </w:p>
    <w:p w:rsidR="00750D83" w:rsidRPr="00441CD3" w:rsidRDefault="00750D83" w:rsidP="00410EA8">
      <w:pPr>
        <w:pStyle w:val="List2"/>
        <w:ind w:left="720"/>
        <w:rPr>
          <w:rFonts w:ascii="Courier New" w:hAnsi="Courier New" w:cs="Courier New"/>
          <w:sz w:val="18"/>
        </w:rPr>
      </w:pPr>
      <w:r w:rsidRPr="00441CD3">
        <w:rPr>
          <w:rFonts w:ascii="Courier New" w:hAnsi="Courier New" w:cs="Courier New"/>
          <w:sz w:val="18"/>
        </w:rPr>
        <w:t>2</w:t>
      </w:r>
      <w:r w:rsidRPr="00441CD3">
        <w:rPr>
          <w:rFonts w:ascii="Courier New" w:hAnsi="Courier New" w:cs="Courier New"/>
          <w:sz w:val="18"/>
        </w:rPr>
        <w:tab/>
        <w:t>Other and unspecified angina pectoris</w:t>
      </w:r>
    </w:p>
    <w:p w:rsidR="00750D83" w:rsidRPr="00441CD3" w:rsidRDefault="00750D83" w:rsidP="001F0CA0">
      <w:pPr>
        <w:rPr>
          <w:rFonts w:ascii="Courier New" w:hAnsi="Courier New" w:cs="Courier New"/>
          <w:b/>
          <w:sz w:val="20"/>
        </w:rPr>
      </w:pPr>
      <w:r w:rsidRPr="00441CD3">
        <w:rPr>
          <w:rFonts w:ascii="Courier New" w:hAnsi="Courier New" w:cs="Courier New"/>
          <w:sz w:val="22"/>
        </w:rPr>
        <w:t xml:space="preserve"> </w:t>
      </w:r>
      <w:r w:rsidRPr="00441CD3">
        <w:rPr>
          <w:rFonts w:ascii="Courier New" w:hAnsi="Courier New" w:cs="Courier New"/>
          <w:sz w:val="20"/>
        </w:rPr>
        <w:t xml:space="preserve">Type “^” to STOP or Select 1-2:  </w:t>
      </w:r>
      <w:r w:rsidRPr="00441CD3">
        <w:rPr>
          <w:rFonts w:ascii="Courier New" w:hAnsi="Courier New" w:cs="Courier New"/>
          <w:b/>
          <w:sz w:val="20"/>
        </w:rPr>
        <w:t>1</w:t>
      </w:r>
    </w:p>
    <w:p w:rsidR="00750D83" w:rsidRPr="00441CD3" w:rsidRDefault="00750D83" w:rsidP="001F0CA0">
      <w:pPr>
        <w:rPr>
          <w:rFonts w:ascii="Courier New" w:hAnsi="Courier New" w:cs="Courier New"/>
          <w:sz w:val="20"/>
        </w:rPr>
      </w:pPr>
      <w:r w:rsidRPr="00441CD3">
        <w:rPr>
          <w:rFonts w:ascii="Courier New" w:hAnsi="Courier New" w:cs="Courier New"/>
          <w:sz w:val="20"/>
        </w:rPr>
        <w:t xml:space="preserve">Start Reference Date [Time]: T-2// </w:t>
      </w:r>
      <w:r w:rsidRPr="00441CD3">
        <w:rPr>
          <w:rFonts w:ascii="Courier New" w:hAnsi="Courier New" w:cs="Courier New"/>
          <w:b/>
          <w:sz w:val="20"/>
        </w:rPr>
        <w:t>T-9999</w:t>
      </w:r>
      <w:r w:rsidRPr="00441CD3">
        <w:rPr>
          <w:rFonts w:ascii="Courier New" w:hAnsi="Courier New" w:cs="Courier New"/>
          <w:sz w:val="20"/>
        </w:rPr>
        <w:t xml:space="preserve">  (JAN 20, 1970)</w:t>
      </w:r>
    </w:p>
    <w:p w:rsidR="00750D83" w:rsidRPr="00441CD3" w:rsidRDefault="00750D83" w:rsidP="001F0CA0">
      <w:pPr>
        <w:rPr>
          <w:rFonts w:ascii="Courier New" w:hAnsi="Courier New" w:cs="Courier New"/>
          <w:sz w:val="20"/>
        </w:rPr>
      </w:pPr>
      <w:r w:rsidRPr="00441CD3">
        <w:rPr>
          <w:rFonts w:ascii="Courier New" w:hAnsi="Courier New" w:cs="Courier New"/>
          <w:sz w:val="20"/>
        </w:rPr>
        <w:t xml:space="preserve">Ending Reference Date [Time]: NOW// </w:t>
      </w:r>
      <w:r w:rsidRPr="00441CD3">
        <w:rPr>
          <w:rFonts w:ascii="Courier New" w:hAnsi="Courier New" w:cs="Courier New"/>
          <w:b/>
          <w:sz w:val="20"/>
        </w:rPr>
        <w:t>&lt;Enter&gt;</w:t>
      </w:r>
      <w:r w:rsidRPr="00441CD3">
        <w:rPr>
          <w:rFonts w:ascii="Courier New" w:hAnsi="Courier New" w:cs="Courier New"/>
          <w:sz w:val="20"/>
        </w:rPr>
        <w:t xml:space="preserve">   (JUN 06,1997@09:00))</w:t>
      </w:r>
    </w:p>
    <w:p w:rsidR="00750D83" w:rsidRPr="00441CD3" w:rsidRDefault="00750D83" w:rsidP="001F0CA0">
      <w:pPr>
        <w:rPr>
          <w:rFonts w:ascii="Courier New" w:hAnsi="Courier New" w:cs="Courier New"/>
          <w:sz w:val="20"/>
        </w:rPr>
      </w:pPr>
      <w:r w:rsidRPr="00441CD3">
        <w:rPr>
          <w:rFonts w:ascii="Courier New" w:hAnsi="Courier New" w:cs="Courier New"/>
          <w:sz w:val="20"/>
        </w:rPr>
        <w:t>Searching for the documents.</w:t>
      </w:r>
    </w:p>
    <w:p w:rsidR="00750D83" w:rsidRPr="00441CD3" w:rsidRDefault="00750D83" w:rsidP="001F0CA0">
      <w:r w:rsidRPr="00441CD3">
        <w:t xml:space="preserve"> </w:t>
      </w:r>
    </w:p>
    <w:p w:rsidR="00750D83" w:rsidRPr="00441CD3" w:rsidRDefault="00750D83" w:rsidP="001F0CA0">
      <w:pPr>
        <w:pStyle w:val="BodyText"/>
      </w:pPr>
      <w:r w:rsidRPr="00441CD3">
        <w:t>Of course, this query has several limitations:</w:t>
      </w:r>
    </w:p>
    <w:p w:rsidR="00750D83" w:rsidRPr="00441CD3" w:rsidRDefault="00750D83" w:rsidP="00410EA8">
      <w:pPr>
        <w:pStyle w:val="List"/>
        <w:numPr>
          <w:ilvl w:val="0"/>
          <w:numId w:val="39"/>
        </w:numPr>
        <w:rPr>
          <w:rFonts w:ascii="Times New Roman" w:hAnsi="Times New Roman" w:cs="Times New Roman"/>
          <w:sz w:val="24"/>
          <w:szCs w:val="24"/>
        </w:rPr>
      </w:pPr>
      <w:r w:rsidRPr="00441CD3">
        <w:rPr>
          <w:rFonts w:ascii="Times New Roman" w:hAnsi="Times New Roman" w:cs="Times New Roman"/>
          <w:sz w:val="24"/>
          <w:szCs w:val="24"/>
        </w:rPr>
        <w:t>Only one problem may be selected at a time (i.e., you can’t select ANGINA PECTORIS OR AIHD as a search criterion)</w:t>
      </w:r>
    </w:p>
    <w:p w:rsidR="00750D83" w:rsidRPr="00441CD3" w:rsidRDefault="00750D83" w:rsidP="00410EA8">
      <w:pPr>
        <w:pStyle w:val="List"/>
        <w:numPr>
          <w:ilvl w:val="0"/>
          <w:numId w:val="39"/>
        </w:numPr>
        <w:rPr>
          <w:rFonts w:ascii="Times New Roman" w:hAnsi="Times New Roman" w:cs="Times New Roman"/>
          <w:sz w:val="24"/>
          <w:szCs w:val="24"/>
        </w:rPr>
      </w:pPr>
      <w:r w:rsidRPr="00441CD3">
        <w:rPr>
          <w:rFonts w:ascii="Times New Roman" w:hAnsi="Times New Roman" w:cs="Times New Roman"/>
          <w:sz w:val="24"/>
          <w:szCs w:val="24"/>
        </w:rPr>
        <w:t>Problems can’t be “grouped” or expressed ambiguously (e.g., a search for ANGINA PECTORIS, rather than ANGINA PECTORIS, UNSTABLE, would not have found this record), and</w:t>
      </w:r>
    </w:p>
    <w:p w:rsidR="00750D83" w:rsidRPr="00441CD3" w:rsidRDefault="00750D83" w:rsidP="00410EA8">
      <w:pPr>
        <w:pStyle w:val="List"/>
        <w:numPr>
          <w:ilvl w:val="0"/>
          <w:numId w:val="39"/>
        </w:numPr>
        <w:rPr>
          <w:rFonts w:ascii="Times New Roman" w:hAnsi="Times New Roman" w:cs="Times New Roman"/>
          <w:sz w:val="24"/>
          <w:szCs w:val="24"/>
        </w:rPr>
      </w:pPr>
      <w:r w:rsidRPr="00441CD3">
        <w:rPr>
          <w:rFonts w:ascii="Times New Roman" w:hAnsi="Times New Roman" w:cs="Times New Roman"/>
          <w:sz w:val="24"/>
          <w:szCs w:val="24"/>
        </w:rPr>
        <w:t>The only way for this benefit to be exercised at all is for the clinicians at your facility to be actively using Problem List.</w:t>
      </w:r>
    </w:p>
    <w:p w:rsidR="00750D83" w:rsidRPr="00441CD3" w:rsidRDefault="00750D83" w:rsidP="001F0CA0">
      <w:r w:rsidRPr="00441CD3">
        <w:t xml:space="preserve"> </w:t>
      </w:r>
    </w:p>
    <w:p w:rsidR="00B71EBC" w:rsidRPr="00441CD3" w:rsidRDefault="00750D83" w:rsidP="001F0CA0">
      <w:pPr>
        <w:pStyle w:val="BodyText"/>
      </w:pPr>
      <w:r w:rsidRPr="00441CD3">
        <w:t>Still, if you’re interested in a focused search for all notes about a specific problem, and if your facility has committed to the use of the Problem List package, this can be a powerful asset for retrospective research, utilization review, and epidemiological studies. With the Preventive Measures for certain chronic diseases being made part of the Director’s performance appraisal, being able to easily pull notes that document what was done for those problems is of HIGH importance.</w:t>
      </w:r>
    </w:p>
    <w:p w:rsidR="00750D83" w:rsidRPr="00441CD3" w:rsidRDefault="00F174E9" w:rsidP="001F0CA0">
      <w:pPr>
        <w:pStyle w:val="BodyText"/>
      </w:pPr>
      <w:r w:rsidRPr="00441CD3">
        <w:br w:type="page"/>
      </w:r>
      <w:r w:rsidR="00750D83" w:rsidRPr="00441CD3">
        <w:rPr>
          <w:b/>
          <w:sz w:val="32"/>
          <w:szCs w:val="32"/>
        </w:rPr>
        <w:t>Facts &amp; Helpful information</w:t>
      </w:r>
    </w:p>
    <w:p w:rsidR="00750D83" w:rsidRPr="00441CD3" w:rsidRDefault="00750D83" w:rsidP="001F0CA0"/>
    <w:p w:rsidR="00750D83" w:rsidRPr="00441CD3" w:rsidRDefault="00750D83" w:rsidP="001F0CA0">
      <w:pPr>
        <w:pStyle w:val="Heading4"/>
      </w:pPr>
      <w:r w:rsidRPr="00441CD3">
        <w:t>Action abbreviations</w:t>
      </w:r>
      <w:r w:rsidR="0030231B" w:rsidRPr="00441CD3">
        <w:fldChar w:fldCharType="begin"/>
      </w:r>
      <w:r w:rsidRPr="00441CD3">
        <w:instrText xml:space="preserve"> XE "Action abbreviations" </w:instrText>
      </w:r>
      <w:r w:rsidR="0030231B" w:rsidRPr="00441CD3">
        <w:fldChar w:fldCharType="end"/>
      </w:r>
      <w:r w:rsidRPr="00441CD3">
        <w:t xml:space="preserve"> on List Manager screens</w:t>
      </w:r>
    </w:p>
    <w:p w:rsidR="00750D83" w:rsidRPr="00441CD3" w:rsidRDefault="00750D83" w:rsidP="001F0CA0"/>
    <w:p w:rsidR="00750D83" w:rsidRPr="00441CD3" w:rsidRDefault="00750D83" w:rsidP="001F0CA0">
      <w:r w:rsidRPr="00441CD3">
        <w:t>The TIU and ASU packages don’t use mnemonics</w:t>
      </w:r>
      <w:r w:rsidR="0030231B" w:rsidRPr="00441CD3">
        <w:fldChar w:fldCharType="begin"/>
      </w:r>
      <w:r w:rsidRPr="00441CD3">
        <w:instrText xml:space="preserve"> XE "Mnemonics" </w:instrText>
      </w:r>
      <w:r w:rsidR="0030231B" w:rsidRPr="00441CD3">
        <w:fldChar w:fldCharType="end"/>
      </w:r>
      <w:r w:rsidRPr="00441CD3">
        <w:t xml:space="preserve"> (abbreviations or numbers) for actions (protocols) on List Manager screens, partly because it’s difficult to make them consistent with other packages and what users expect. Sites, however, can feel free to add whatever their users would like to have (e.g., $ for Sign).</w:t>
      </w:r>
    </w:p>
    <w:p w:rsidR="00750D83" w:rsidRPr="00441CD3" w:rsidRDefault="00750D83" w:rsidP="001F0CA0"/>
    <w:p w:rsidR="00750D83" w:rsidRPr="00441CD3" w:rsidRDefault="00750D83" w:rsidP="001F0CA0">
      <w:pPr>
        <w:pStyle w:val="Heading7"/>
      </w:pPr>
      <w:r w:rsidRPr="00441CD3">
        <w:rPr>
          <w:sz w:val="20"/>
          <w:szCs w:val="20"/>
        </w:rPr>
        <w:t>Shortcuts</w:t>
      </w:r>
      <w:r w:rsidR="0030231B" w:rsidRPr="00441CD3">
        <w:fldChar w:fldCharType="begin"/>
      </w:r>
      <w:r w:rsidRPr="00441CD3">
        <w:instrText xml:space="preserve"> XE "Shortcuts" </w:instrText>
      </w:r>
      <w:r w:rsidR="0030231B" w:rsidRPr="00441CD3">
        <w:fldChar w:fldCharType="end"/>
      </w:r>
      <w:r w:rsidRPr="00441CD3">
        <w:t xml:space="preserve"> </w:t>
      </w:r>
    </w:p>
    <w:p w:rsidR="00750D83" w:rsidRPr="00441CD3" w:rsidRDefault="00750D83" w:rsidP="001F0CA0"/>
    <w:p w:rsidR="00750D83" w:rsidRPr="00441CD3" w:rsidRDefault="00750D83" w:rsidP="001F0CA0">
      <w:r w:rsidRPr="00441CD3">
        <w:t>At any “Select Action” prompt, you can type the action abbreviation, then the = sign and the entry number (e.g., E=4).</w:t>
      </w:r>
    </w:p>
    <w:p w:rsidR="00750D83" w:rsidRPr="00441CD3" w:rsidRDefault="00750D83" w:rsidP="001F0CA0">
      <w:r w:rsidRPr="00441CD3">
        <w:t>Jump to Document Def in the Edit Document Definition option takes you directly to a document definition (Class, Document Class, or Title) if you know the name.</w:t>
      </w:r>
    </w:p>
    <w:p w:rsidR="00750D83" w:rsidRPr="00441CD3" w:rsidRDefault="00750D83" w:rsidP="001F0CA0">
      <w:r w:rsidRPr="00441CD3">
        <w:t>When reviewing several notes, the up-arrow (^)</w:t>
      </w:r>
      <w:r w:rsidR="0030231B" w:rsidRPr="00441CD3">
        <w:fldChar w:fldCharType="begin"/>
      </w:r>
      <w:r w:rsidRPr="00441CD3">
        <w:instrText xml:space="preserve"> XE "Up-arrow (^)" </w:instrText>
      </w:r>
      <w:r w:rsidR="0030231B" w:rsidRPr="00441CD3">
        <w:fldChar w:fldCharType="end"/>
      </w:r>
      <w:r w:rsidRPr="00441CD3">
        <w:t xml:space="preserve"> entry takes you to the next note. To exit</w:t>
      </w:r>
      <w:r w:rsidR="0030231B" w:rsidRPr="00441CD3">
        <w:fldChar w:fldCharType="begin"/>
      </w:r>
      <w:r w:rsidRPr="00441CD3">
        <w:instrText xml:space="preserve"> XE "Exit" </w:instrText>
      </w:r>
      <w:r w:rsidR="0030231B" w:rsidRPr="00441CD3">
        <w:fldChar w:fldCharType="end"/>
      </w:r>
      <w:r w:rsidRPr="00441CD3">
        <w:t xml:space="preserve"> from the review, enter two up-arrows (^^).</w:t>
      </w:r>
    </w:p>
    <w:p w:rsidR="00750D83" w:rsidRPr="00441CD3" w:rsidRDefault="00750D83" w:rsidP="001F0CA0"/>
    <w:p w:rsidR="00750D83" w:rsidRPr="00441CD3" w:rsidRDefault="00750D83" w:rsidP="001F0CA0">
      <w:pPr>
        <w:pStyle w:val="Heading7"/>
      </w:pPr>
      <w:r w:rsidRPr="00441CD3">
        <w:t>Visit Information</w:t>
      </w:r>
    </w:p>
    <w:p w:rsidR="00750D83" w:rsidRPr="00441CD3" w:rsidRDefault="0030231B" w:rsidP="00F16AE2">
      <w:r w:rsidRPr="00441CD3">
        <w:fldChar w:fldCharType="begin"/>
      </w:r>
      <w:r w:rsidR="00750D83" w:rsidRPr="00441CD3">
        <w:instrText xml:space="preserve"> XE "Visit Information" </w:instrText>
      </w:r>
      <w:r w:rsidRPr="00441CD3">
        <w:fldChar w:fldCharType="end"/>
      </w:r>
    </w:p>
    <w:p w:rsidR="00750D83" w:rsidRPr="00441CD3" w:rsidRDefault="00750D83" w:rsidP="001F0CA0">
      <w:r w:rsidRPr="00441CD3">
        <w:t xml:space="preserve">When you enter a Progress Note for an outpatient, this Progress Note now needs to be associated with a “visit.” For the majority of Progress Notes, this visit association is done in the background, based on Scheduling or Encounter Form data.  If a visit has already been recorded for the date your Progress Note refers to, but the Progress Notes wasn’t linked (e.g., for standalone visits such as telephone or walk-in visits), you can select a visit from the choices presented to you during the PN dialogue. If no visit has been recorded, you must create a new visit. See the example below. </w:t>
      </w:r>
    </w:p>
    <w:p w:rsidR="00823193" w:rsidRPr="00441CD3" w:rsidRDefault="00823193" w:rsidP="00823193">
      <w:pPr>
        <w:pStyle w:val="ListParagraph"/>
        <w:suppressAutoHyphens w:val="0"/>
        <w:contextualSpacing/>
        <w:rPr>
          <w:b/>
        </w:rPr>
      </w:pPr>
    </w:p>
    <w:p w:rsidR="00823193" w:rsidRPr="00441CD3" w:rsidRDefault="00823193" w:rsidP="00823193">
      <w:pPr>
        <w:pStyle w:val="ListParagraph"/>
        <w:suppressAutoHyphens w:val="0"/>
        <w:contextualSpacing/>
        <w:rPr>
          <w:rFonts w:cs="Arial"/>
        </w:rPr>
      </w:pPr>
      <w:r w:rsidRPr="00441CD3">
        <w:rPr>
          <w:b/>
        </w:rPr>
        <w:t xml:space="preserve">NOTE: </w:t>
      </w:r>
      <w:r w:rsidRPr="00441CD3">
        <w:t>As of patch TIU*1*269 – Updates for ICD-10, selection from appropriate ICD diagnoses or procedures (ICD-9 or ICD-10) can be made, depending on the Date of Visit.  The dialogue confirming the selections will include the ICD coding system as well as the ICD code.</w:t>
      </w:r>
    </w:p>
    <w:p w:rsidR="00750D83" w:rsidRPr="00441CD3" w:rsidRDefault="00750D83" w:rsidP="001F0CA0"/>
    <w:p w:rsidR="00750D83" w:rsidRPr="00441CD3" w:rsidRDefault="00750D83" w:rsidP="001F0CA0">
      <w:pPr>
        <w:rPr>
          <w:b/>
        </w:rPr>
      </w:pPr>
      <w:r w:rsidRPr="00441CD3">
        <w:rPr>
          <w:b/>
        </w:rPr>
        <w:t xml:space="preserve">Example: Entry of Progress Note </w:t>
      </w:r>
      <w:r w:rsidR="00823193" w:rsidRPr="00441CD3">
        <w:rPr>
          <w:b/>
        </w:rPr>
        <w:t>that</w:t>
      </w:r>
      <w:r w:rsidRPr="00441CD3">
        <w:rPr>
          <w:b/>
        </w:rPr>
        <w:t xml:space="preserve"> needs Visit Information </w:t>
      </w:r>
    </w:p>
    <w:p w:rsidR="00750D83" w:rsidRPr="00441CD3" w:rsidRDefault="00750D83" w:rsidP="001F0CA0">
      <w:pPr>
        <w:pStyle w:val="capture"/>
      </w:pPr>
      <w:r w:rsidRPr="00441CD3">
        <w:t xml:space="preserve">Select PATIENT NAME: </w:t>
      </w:r>
      <w:r w:rsidRPr="00441CD3">
        <w:rPr>
          <w:b/>
        </w:rPr>
        <w:t>TIUPATIENT,FIVE</w:t>
      </w:r>
      <w:r w:rsidRPr="00441CD3">
        <w:t xml:space="preserve">  TIUPATIENT,FIVE        4-9-46  666668829     </w:t>
      </w:r>
    </w:p>
    <w:p w:rsidR="00750D83" w:rsidRPr="00441CD3" w:rsidRDefault="00750D83" w:rsidP="001F0CA0">
      <w:pPr>
        <w:pStyle w:val="capture"/>
      </w:pPr>
      <w:r w:rsidRPr="00441CD3">
        <w:t xml:space="preserve">YES     SC VETERAN    </w:t>
      </w:r>
    </w:p>
    <w:p w:rsidR="00750D83" w:rsidRPr="00441CD3" w:rsidRDefault="00750D83" w:rsidP="001F0CA0">
      <w:pPr>
        <w:pStyle w:val="capture"/>
      </w:pPr>
      <w:r w:rsidRPr="00441CD3">
        <w:t xml:space="preserve">            (7 notes)  D: 07/11/00 08:41</w:t>
      </w:r>
    </w:p>
    <w:p w:rsidR="00750D83" w:rsidRPr="00441CD3" w:rsidRDefault="00750D83" w:rsidP="001F0CA0">
      <w:pPr>
        <w:pStyle w:val="capture"/>
      </w:pPr>
      <w:r w:rsidRPr="00441CD3">
        <w:t xml:space="preserve">                       A: Known allergies</w:t>
      </w:r>
    </w:p>
    <w:p w:rsidR="00750D83" w:rsidRPr="00441CD3" w:rsidRDefault="00750D83" w:rsidP="001F0CA0">
      <w:pPr>
        <w:pStyle w:val="capture"/>
      </w:pPr>
    </w:p>
    <w:p w:rsidR="00750D83" w:rsidRPr="00441CD3" w:rsidRDefault="00750D83" w:rsidP="001F0CA0">
      <w:pPr>
        <w:pStyle w:val="capture"/>
        <w:rPr>
          <w:b/>
        </w:rPr>
      </w:pPr>
      <w:r w:rsidRPr="00441CD3">
        <w:t xml:space="preserve">Enter RETURN to continue or '^' to exit: </w:t>
      </w:r>
      <w:r w:rsidRPr="00441CD3">
        <w:rPr>
          <w:b/>
        </w:rPr>
        <w:t>&lt;Enter&gt;</w:t>
      </w:r>
    </w:p>
    <w:p w:rsidR="00750D83" w:rsidRPr="00441CD3" w:rsidRDefault="00750D83" w:rsidP="001F0CA0">
      <w:pPr>
        <w:pStyle w:val="capture"/>
      </w:pPr>
    </w:p>
    <w:p w:rsidR="00750D83" w:rsidRPr="00441CD3" w:rsidRDefault="00750D83" w:rsidP="001F0CA0">
      <w:pPr>
        <w:pStyle w:val="capture"/>
      </w:pPr>
      <w:r w:rsidRPr="00441CD3">
        <w:t xml:space="preserve"> Enrollment Priority: GROUP 3    Category: IN PROCESS    End Date: </w:t>
      </w:r>
    </w:p>
    <w:p w:rsidR="00750D83" w:rsidRPr="00441CD3" w:rsidRDefault="00750D83" w:rsidP="001F0CA0">
      <w:pPr>
        <w:pStyle w:val="capture"/>
      </w:pPr>
    </w:p>
    <w:p w:rsidR="00750D83" w:rsidRPr="00441CD3" w:rsidRDefault="00750D83" w:rsidP="001F0CA0">
      <w:pPr>
        <w:pStyle w:val="capture"/>
      </w:pPr>
    </w:p>
    <w:p w:rsidR="00750D83" w:rsidRPr="00441CD3" w:rsidRDefault="00750D83" w:rsidP="001F0CA0">
      <w:pPr>
        <w:pStyle w:val="capture"/>
      </w:pPr>
      <w:r w:rsidRPr="00441CD3">
        <w:t>Available notes:  11/25/1998 thru 07/13/2000  (71)</w:t>
      </w:r>
    </w:p>
    <w:p w:rsidR="00750D83" w:rsidRPr="00441CD3" w:rsidRDefault="00750D83" w:rsidP="001F0CA0">
      <w:pPr>
        <w:pStyle w:val="capture"/>
        <w:rPr>
          <w:b/>
        </w:rPr>
      </w:pPr>
      <w:r w:rsidRPr="00441CD3">
        <w:t xml:space="preserve">Do you wish to see any of these notes? NO// </w:t>
      </w:r>
      <w:r w:rsidRPr="00441CD3">
        <w:rPr>
          <w:b/>
        </w:rPr>
        <w:t>&lt;Enter&gt;</w:t>
      </w:r>
    </w:p>
    <w:p w:rsidR="00A162FD" w:rsidRPr="00441CD3" w:rsidRDefault="00750D83" w:rsidP="001F0CA0">
      <w:pPr>
        <w:pStyle w:val="capture"/>
      </w:pPr>
      <w:r w:rsidRPr="00441CD3">
        <w:t xml:space="preserve">TITLE: </w:t>
      </w:r>
      <w:r w:rsidRPr="00441CD3">
        <w:rPr>
          <w:b/>
        </w:rPr>
        <w:t xml:space="preserve">ADVERSE </w:t>
      </w:r>
      <w:r w:rsidRPr="00441CD3">
        <w:t xml:space="preserve"> 11/12 ADVERSE REACTION/ALLERGY     TITLE</w:t>
      </w:r>
    </w:p>
    <w:p w:rsidR="00750D83" w:rsidRPr="00441CD3" w:rsidRDefault="00A162FD" w:rsidP="001F0CA0">
      <w:pPr>
        <w:pStyle w:val="capture"/>
      </w:pPr>
      <w:r w:rsidRPr="00441CD3">
        <w:br w:type="page"/>
      </w:r>
      <w:r w:rsidR="00750D83" w:rsidRPr="00441CD3">
        <w:rPr>
          <w:i/>
        </w:rPr>
        <w:t>Example: Entry of Progress Note, cont’d</w:t>
      </w:r>
    </w:p>
    <w:p w:rsidR="00750D83" w:rsidRPr="00441CD3" w:rsidRDefault="00750D83" w:rsidP="001F0CA0">
      <w:pPr>
        <w:pStyle w:val="capture"/>
      </w:pPr>
      <w:r w:rsidRPr="00441CD3">
        <w:t>This patient is not currently admitted to the facility...</w:t>
      </w:r>
    </w:p>
    <w:p w:rsidR="00750D83" w:rsidRPr="00441CD3" w:rsidRDefault="00750D83" w:rsidP="001F0CA0">
      <w:pPr>
        <w:pStyle w:val="capture"/>
      </w:pPr>
    </w:p>
    <w:p w:rsidR="00750D83" w:rsidRPr="00441CD3" w:rsidRDefault="00750D83" w:rsidP="001F0CA0">
      <w:pPr>
        <w:pStyle w:val="capture"/>
        <w:rPr>
          <w:b/>
        </w:rPr>
      </w:pPr>
      <w:r w:rsidRPr="00441CD3">
        <w:t xml:space="preserve">Is this note for INPATIENT or OUTPATIENT care? OUTPATIENT// </w:t>
      </w:r>
      <w:r w:rsidRPr="00441CD3">
        <w:rPr>
          <w:b/>
        </w:rPr>
        <w:t>&lt;Enter&gt;</w:t>
      </w:r>
    </w:p>
    <w:p w:rsidR="00750D83" w:rsidRPr="00441CD3" w:rsidRDefault="00750D83" w:rsidP="001F0CA0">
      <w:pPr>
        <w:pStyle w:val="capture"/>
      </w:pPr>
    </w:p>
    <w:p w:rsidR="00750D83" w:rsidRPr="00441CD3" w:rsidRDefault="00750D83" w:rsidP="001F0CA0">
      <w:pPr>
        <w:pStyle w:val="capture"/>
      </w:pPr>
      <w:r w:rsidRPr="00441CD3">
        <w:t>The following SCHEDULED VISITS are available:</w:t>
      </w:r>
    </w:p>
    <w:p w:rsidR="00750D83" w:rsidRPr="00441CD3" w:rsidRDefault="00750D83" w:rsidP="001F0CA0">
      <w:pPr>
        <w:pStyle w:val="capture"/>
      </w:pPr>
    </w:p>
    <w:p w:rsidR="00750D83" w:rsidRPr="00441CD3" w:rsidRDefault="00750D83" w:rsidP="001F0CA0">
      <w:pPr>
        <w:pStyle w:val="capture"/>
      </w:pPr>
      <w:r w:rsidRPr="00441CD3">
        <w:t xml:space="preserve">   1&gt;  JUN 29, 1999@08:00                         ONCOLOGY</w:t>
      </w:r>
    </w:p>
    <w:p w:rsidR="00750D83" w:rsidRPr="00441CD3" w:rsidRDefault="00750D83" w:rsidP="001F0CA0">
      <w:pPr>
        <w:pStyle w:val="capture"/>
      </w:pPr>
      <w:r w:rsidRPr="00441CD3">
        <w:t xml:space="preserve">   2&gt;  JUN 24, 1999@11:00  NO ACTION TAKEN        ONCOLOGY</w:t>
      </w:r>
    </w:p>
    <w:p w:rsidR="00750D83" w:rsidRPr="00441CD3" w:rsidRDefault="00750D83" w:rsidP="001F0CA0">
      <w:pPr>
        <w:pStyle w:val="capture"/>
      </w:pPr>
      <w:r w:rsidRPr="00441CD3">
        <w:t xml:space="preserve">   3&gt;  JUN 24, 1999@10:00  NO ACTION TAKEN        ONCOLOGY</w:t>
      </w:r>
    </w:p>
    <w:p w:rsidR="00750D83" w:rsidRPr="00441CD3" w:rsidRDefault="00750D83" w:rsidP="001F0CA0">
      <w:pPr>
        <w:pStyle w:val="capture"/>
      </w:pPr>
      <w:r w:rsidRPr="00441CD3">
        <w:t xml:space="preserve">   4&gt;  JUN 24, 1999@09:00  NO ACTION TAKEN        CARDIOLOGY</w:t>
      </w:r>
    </w:p>
    <w:p w:rsidR="00750D83" w:rsidRPr="00441CD3" w:rsidRDefault="00750D83" w:rsidP="001F0CA0">
      <w:pPr>
        <w:pStyle w:val="capture"/>
      </w:pPr>
      <w:r w:rsidRPr="00441CD3">
        <w:t xml:space="preserve">   5&gt;  JUN 24, 1999@08:00                         GENERAL MEDICINE</w:t>
      </w:r>
    </w:p>
    <w:p w:rsidR="00750D83" w:rsidRPr="00441CD3" w:rsidRDefault="00750D83" w:rsidP="001F0CA0">
      <w:pPr>
        <w:pStyle w:val="capture"/>
      </w:pPr>
      <w:r w:rsidRPr="00441CD3">
        <w:t>CHOOSE 1-5, or</w:t>
      </w:r>
    </w:p>
    <w:p w:rsidR="00750D83" w:rsidRPr="00441CD3" w:rsidRDefault="00750D83" w:rsidP="001F0CA0">
      <w:pPr>
        <w:pStyle w:val="capture"/>
      </w:pPr>
      <w:r w:rsidRPr="00441CD3">
        <w:t>&lt;U&gt;NSCHEDULED VISITS, &lt;F&gt;UTURE VISITS, or &lt;N&gt;EW VISIT</w:t>
      </w:r>
    </w:p>
    <w:p w:rsidR="00750D83" w:rsidRPr="00441CD3" w:rsidRDefault="00750D83" w:rsidP="001F0CA0">
      <w:pPr>
        <w:pStyle w:val="capture"/>
      </w:pPr>
      <w:r w:rsidRPr="00441CD3">
        <w:t>&lt;RETURN&gt; TO CONTINUE</w:t>
      </w:r>
    </w:p>
    <w:p w:rsidR="00750D83" w:rsidRPr="00441CD3" w:rsidRDefault="00750D83" w:rsidP="001F0CA0">
      <w:pPr>
        <w:pStyle w:val="capture"/>
        <w:rPr>
          <w:b/>
        </w:rPr>
      </w:pPr>
      <w:r w:rsidRPr="00441CD3">
        <w:t xml:space="preserve">OR '^' TO QUIT: </w:t>
      </w:r>
      <w:r w:rsidRPr="00441CD3">
        <w:rPr>
          <w:b/>
        </w:rPr>
        <w:t>N</w:t>
      </w:r>
    </w:p>
    <w:p w:rsidR="00750D83" w:rsidRPr="00441CD3" w:rsidRDefault="00750D83" w:rsidP="001F0CA0">
      <w:pPr>
        <w:pStyle w:val="capture"/>
      </w:pPr>
    </w:p>
    <w:p w:rsidR="00750D83" w:rsidRPr="00441CD3" w:rsidRDefault="00750D83" w:rsidP="001F0CA0">
      <w:pPr>
        <w:pStyle w:val="capture"/>
      </w:pPr>
      <w:r w:rsidRPr="00441CD3">
        <w:t xml:space="preserve">PATIENT LOCATION: GENERAL MEDICINE// </w:t>
      </w:r>
      <w:r w:rsidRPr="00441CD3">
        <w:rPr>
          <w:b/>
        </w:rPr>
        <w:t>&lt;Enter&gt;</w:t>
      </w:r>
      <w:r w:rsidRPr="00441CD3">
        <w:t xml:space="preserve">       </w:t>
      </w:r>
    </w:p>
    <w:p w:rsidR="00750D83" w:rsidRPr="00441CD3" w:rsidRDefault="00750D83" w:rsidP="001F0CA0">
      <w:pPr>
        <w:pStyle w:val="capture"/>
      </w:pPr>
      <w:r w:rsidRPr="00441CD3">
        <w:t xml:space="preserve">Enter Visit Date/Time:  NOW// </w:t>
      </w:r>
      <w:r w:rsidRPr="00441CD3">
        <w:rPr>
          <w:b/>
        </w:rPr>
        <w:t>&lt;Enter&gt;</w:t>
      </w:r>
      <w:r w:rsidRPr="00441CD3">
        <w:t xml:space="preserve">  (JUL 13, 2000@09:21:24)</w:t>
      </w:r>
    </w:p>
    <w:p w:rsidR="00750D83" w:rsidRPr="00441CD3" w:rsidRDefault="00750D83" w:rsidP="001F0CA0">
      <w:pPr>
        <w:pStyle w:val="capture"/>
      </w:pPr>
      <w:r w:rsidRPr="00441CD3">
        <w:t xml:space="preserve">TYPE OF VISIT: AMBULATORY// </w:t>
      </w:r>
      <w:r w:rsidRPr="00441CD3">
        <w:rPr>
          <w:b/>
        </w:rPr>
        <w:t>&lt;Enter&gt;</w:t>
      </w:r>
      <w:r w:rsidRPr="00441CD3">
        <w:t xml:space="preserve"> (WALK-IN)   AMBULATORY (WALK-IN)</w:t>
      </w:r>
    </w:p>
    <w:p w:rsidR="00750D83" w:rsidRPr="00441CD3" w:rsidRDefault="00750D83" w:rsidP="001F0CA0">
      <w:pPr>
        <w:pStyle w:val="capture"/>
      </w:pPr>
    </w:p>
    <w:p w:rsidR="00750D83" w:rsidRPr="00441CD3" w:rsidRDefault="00750D83" w:rsidP="001F0CA0">
      <w:pPr>
        <w:pStyle w:val="capture"/>
      </w:pPr>
      <w:r w:rsidRPr="00441CD3">
        <w:t>Enter/Edit PROGRESS NOTE...</w:t>
      </w:r>
    </w:p>
    <w:p w:rsidR="00750D83" w:rsidRPr="00441CD3" w:rsidRDefault="00750D83" w:rsidP="001F0CA0">
      <w:pPr>
        <w:pStyle w:val="capture"/>
      </w:pPr>
      <w:r w:rsidRPr="00441CD3">
        <w:t xml:space="preserve">          Patient Location:  GENERAL MEDICINE</w:t>
      </w:r>
    </w:p>
    <w:p w:rsidR="00750D83" w:rsidRPr="00441CD3" w:rsidRDefault="00750D83" w:rsidP="001F0CA0">
      <w:pPr>
        <w:pStyle w:val="capture"/>
      </w:pPr>
      <w:r w:rsidRPr="00441CD3">
        <w:t xml:space="preserve">        Date/time of Visit:  07/13/00 09:21</w:t>
      </w:r>
    </w:p>
    <w:p w:rsidR="00750D83" w:rsidRPr="00441CD3" w:rsidRDefault="00750D83" w:rsidP="001F0CA0">
      <w:pPr>
        <w:pStyle w:val="capture"/>
      </w:pPr>
      <w:r w:rsidRPr="00441CD3">
        <w:t xml:space="preserve">         Date/time of Note:  NOW</w:t>
      </w:r>
    </w:p>
    <w:p w:rsidR="00750D83" w:rsidRPr="00441CD3" w:rsidRDefault="00750D83" w:rsidP="001F0CA0">
      <w:pPr>
        <w:pStyle w:val="capture"/>
      </w:pPr>
      <w:r w:rsidRPr="00441CD3">
        <w:t xml:space="preserve">            Author of Note:  TIUPROVIDER,SEVEN</w:t>
      </w:r>
    </w:p>
    <w:p w:rsidR="00750D83" w:rsidRPr="00441CD3" w:rsidRDefault="00750D83" w:rsidP="001F0CA0">
      <w:pPr>
        <w:pStyle w:val="capture"/>
      </w:pPr>
      <w:r w:rsidRPr="00441CD3">
        <w:t xml:space="preserve">   ...OK? YES//</w:t>
      </w:r>
      <w:r w:rsidRPr="00441CD3">
        <w:rPr>
          <w:b/>
        </w:rPr>
        <w:t>&lt;Enter&gt;</w:t>
      </w:r>
      <w:r w:rsidRPr="00441CD3">
        <w:t xml:space="preserve"> </w:t>
      </w:r>
    </w:p>
    <w:p w:rsidR="00750D83" w:rsidRPr="00441CD3" w:rsidRDefault="00750D83" w:rsidP="001F0CA0">
      <w:pPr>
        <w:pStyle w:val="capture"/>
      </w:pPr>
    </w:p>
    <w:p w:rsidR="00750D83" w:rsidRPr="00441CD3" w:rsidRDefault="00750D83" w:rsidP="001F0CA0">
      <w:pPr>
        <w:pStyle w:val="capture"/>
      </w:pPr>
      <w:r w:rsidRPr="00441CD3">
        <w:t>Calling text editor, please wait...</w:t>
      </w:r>
    </w:p>
    <w:p w:rsidR="00750D83" w:rsidRPr="00441CD3" w:rsidRDefault="00750D83" w:rsidP="001F0CA0">
      <w:pPr>
        <w:pStyle w:val="capture"/>
        <w:rPr>
          <w:b/>
        </w:rPr>
      </w:pPr>
      <w:r w:rsidRPr="00441CD3">
        <w:t xml:space="preserve">  1&gt;</w:t>
      </w:r>
      <w:r w:rsidRPr="00441CD3">
        <w:rPr>
          <w:b/>
        </w:rPr>
        <w:t>Treatment for allergic reaction to injury.</w:t>
      </w:r>
    </w:p>
    <w:p w:rsidR="00750D83" w:rsidRPr="00441CD3" w:rsidRDefault="00750D83" w:rsidP="001F0CA0">
      <w:pPr>
        <w:pStyle w:val="capture"/>
        <w:rPr>
          <w:b/>
        </w:rPr>
      </w:pPr>
      <w:r w:rsidRPr="00441CD3">
        <w:t xml:space="preserve">  2&gt;</w:t>
      </w:r>
      <w:r w:rsidRPr="00441CD3">
        <w:rPr>
          <w:b/>
        </w:rPr>
        <w:t>&lt;Enter&gt;</w:t>
      </w:r>
    </w:p>
    <w:p w:rsidR="00750D83" w:rsidRPr="00441CD3" w:rsidRDefault="00750D83" w:rsidP="001F0CA0">
      <w:pPr>
        <w:pStyle w:val="capture"/>
        <w:rPr>
          <w:b/>
        </w:rPr>
      </w:pPr>
      <w:r w:rsidRPr="00441CD3">
        <w:t xml:space="preserve">EDIT Option: </w:t>
      </w:r>
      <w:r w:rsidRPr="00441CD3">
        <w:rPr>
          <w:b/>
        </w:rPr>
        <w:t>&lt;Enter&gt;</w:t>
      </w:r>
    </w:p>
    <w:p w:rsidR="00750D83" w:rsidRPr="00441CD3" w:rsidRDefault="00750D83" w:rsidP="001F0CA0">
      <w:pPr>
        <w:pStyle w:val="capture"/>
      </w:pPr>
    </w:p>
    <w:p w:rsidR="00750D83" w:rsidRPr="00441CD3" w:rsidRDefault="00750D83" w:rsidP="001F0CA0">
      <w:pPr>
        <w:pStyle w:val="capture"/>
      </w:pPr>
      <w:r w:rsidRPr="00441CD3">
        <w:t>Saving Adverse React/Allergy with changes...</w:t>
      </w:r>
    </w:p>
    <w:p w:rsidR="00750D83" w:rsidRPr="00441CD3" w:rsidRDefault="00750D83" w:rsidP="001F0CA0">
      <w:pPr>
        <w:pStyle w:val="capture"/>
        <w:rPr>
          <w:b/>
        </w:rPr>
      </w:pPr>
      <w:r w:rsidRPr="00441CD3">
        <w:t xml:space="preserve">Is this Adverse React/Allergy ready to release from DRAFT? YES// </w:t>
      </w:r>
      <w:r w:rsidRPr="00441CD3">
        <w:rPr>
          <w:b/>
        </w:rPr>
        <w:t>&lt;Enter&gt;</w:t>
      </w:r>
    </w:p>
    <w:p w:rsidR="00750D83" w:rsidRPr="00441CD3" w:rsidRDefault="00750D83" w:rsidP="001F0CA0">
      <w:pPr>
        <w:pStyle w:val="capture"/>
      </w:pPr>
      <w:r w:rsidRPr="00441CD3">
        <w:t>Adverse React/Allergy Released.</w:t>
      </w:r>
    </w:p>
    <w:p w:rsidR="00750D83" w:rsidRPr="00441CD3" w:rsidRDefault="00750D83" w:rsidP="001F0CA0">
      <w:pPr>
        <w:pStyle w:val="capture"/>
      </w:pPr>
    </w:p>
    <w:p w:rsidR="00750D83" w:rsidRPr="00441CD3" w:rsidRDefault="00750D83" w:rsidP="001F0CA0">
      <w:pPr>
        <w:pStyle w:val="capture"/>
      </w:pPr>
      <w:r w:rsidRPr="00441CD3">
        <w:t xml:space="preserve">Enter your Current Signature Code: </w:t>
      </w:r>
      <w:r w:rsidRPr="00441CD3">
        <w:rPr>
          <w:b/>
        </w:rPr>
        <w:t>&lt;Enter Signature&gt;</w:t>
      </w:r>
      <w:r w:rsidRPr="00441CD3">
        <w:t xml:space="preserve"> SIGNATURE VERIFIED..</w:t>
      </w:r>
    </w:p>
    <w:p w:rsidR="00750D83" w:rsidRPr="00441CD3" w:rsidRDefault="00750D83" w:rsidP="001F0CA0">
      <w:pPr>
        <w:pStyle w:val="capture"/>
      </w:pPr>
    </w:p>
    <w:p w:rsidR="00750D83" w:rsidRPr="00441CD3" w:rsidRDefault="00750D83" w:rsidP="001F0CA0">
      <w:pPr>
        <w:pStyle w:val="capture"/>
      </w:pPr>
      <w:r w:rsidRPr="00441CD3">
        <w:t xml:space="preserve">Select PRIMARY PROVIDER: TIUPROVIDER,SEVEN // </w:t>
      </w:r>
      <w:r w:rsidRPr="00441CD3">
        <w:rPr>
          <w:b/>
        </w:rPr>
        <w:t xml:space="preserve">&lt;Enter&gt;  </w:t>
      </w:r>
      <w:r w:rsidRPr="00441CD3">
        <w:t>TIUPROVIDER,SEVEN       CRS       PHYSICIAN</w:t>
      </w:r>
    </w:p>
    <w:p w:rsidR="00750D83" w:rsidRPr="00441CD3" w:rsidRDefault="00750D83" w:rsidP="001F0CA0">
      <w:pPr>
        <w:pStyle w:val="capture"/>
      </w:pPr>
    </w:p>
    <w:p w:rsidR="00750D83" w:rsidRPr="00441CD3" w:rsidRDefault="008C0363" w:rsidP="001F0CA0">
      <w:pPr>
        <w:pStyle w:val="capture"/>
      </w:pPr>
      <w:r>
        <w:rPr>
          <w:noProof/>
          <w:lang w:eastAsia="en-US"/>
        </w:rPr>
        <mc:AlternateContent>
          <mc:Choice Requires="wpg">
            <w:drawing>
              <wp:anchor distT="0" distB="0" distL="0" distR="0" simplePos="0" relativeHeight="251667456" behindDoc="0" locked="0" layoutInCell="1" allowOverlap="1">
                <wp:simplePos x="0" y="0"/>
                <wp:positionH relativeFrom="column">
                  <wp:posOffset>4657090</wp:posOffset>
                </wp:positionH>
                <wp:positionV relativeFrom="paragraph">
                  <wp:posOffset>113665</wp:posOffset>
                </wp:positionV>
                <wp:extent cx="1737360" cy="1036320"/>
                <wp:effectExtent l="2075815" t="8890" r="6350" b="12065"/>
                <wp:wrapNone/>
                <wp:docPr id="24"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7360" cy="1036320"/>
                          <a:chOff x="5504" y="23"/>
                          <a:chExt cx="2736" cy="1632"/>
                        </a:xfrm>
                      </wpg:grpSpPr>
                      <wps:wsp>
                        <wps:cNvPr id="25" name="AutoShape 62"/>
                        <wps:cNvSpPr>
                          <a:spLocks/>
                        </wps:cNvSpPr>
                        <wps:spPr bwMode="auto">
                          <a:xfrm>
                            <a:off x="5504" y="23"/>
                            <a:ext cx="2736" cy="1632"/>
                          </a:xfrm>
                          <a:prstGeom prst="borderCallout1">
                            <a:avLst>
                              <a:gd name="adj1" fmla="val 11028"/>
                              <a:gd name="adj2" fmla="val -4384"/>
                              <a:gd name="adj3" fmla="val 11028"/>
                              <a:gd name="adj4" fmla="val -118421"/>
                            </a:avLst>
                          </a:prstGeom>
                          <a:solidFill>
                            <a:srgbClr val="FFFFFF"/>
                          </a:solidFill>
                          <a:ln w="9360">
                            <a:solidFill>
                              <a:srgbClr val="000000"/>
                            </a:solidFill>
                            <a:miter lim="800000"/>
                            <a:headEnd/>
                            <a:tailEnd type="triangle" w="med" len="med"/>
                          </a:ln>
                        </wps:spPr>
                        <wps:bodyPr rot="0" vert="horz" wrap="square" lIns="91440" tIns="45720" rIns="91440" bIns="45720" anchor="ctr" anchorCtr="0" upright="1">
                          <a:noAutofit/>
                        </wps:bodyPr>
                      </wps:wsp>
                      <wps:wsp>
                        <wps:cNvPr id="26" name="Text Box 63"/>
                        <wps:cNvSpPr txBox="1">
                          <a:spLocks noChangeArrowheads="1"/>
                        </wps:cNvSpPr>
                        <wps:spPr bwMode="auto">
                          <a:xfrm>
                            <a:off x="5504" y="23"/>
                            <a:ext cx="2736" cy="1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FC6EED" w:rsidRDefault="00FC6EED" w:rsidP="001F0CA0">
                              <w:pPr>
                                <w:rPr>
                                  <w:b/>
                                </w:rPr>
                              </w:pPr>
                              <w:r>
                                <w:rPr>
                                  <w:b/>
                                </w:rPr>
                                <w:t>A list of diagnoses relating to the clinic, as defined using the AICS package, is presented for you to choose from.</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id="Group 61" o:spid="_x0000_s1086" style="position:absolute;margin-left:366.7pt;margin-top:8.95pt;width:136.8pt;height:81.6pt;z-index:251667456;mso-wrap-distance-left:0;mso-wrap-distance-right:0" coordorigin="5504,23" coordsize="2736,1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">
                <v:shape id="AutoShape 62" o:spid="_x0000_s1087" type="#_x0000_t47" style="position:absolute;left:5504;top:23;width:2736;height:1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50AsQA&#10;AADbAAAADwAAAGRycy9kb3ducmV2LnhtbESPQWvCQBSE7wX/w/IEL0U3DVhKdBUJCL2INhXE2yP7&#10;zEazb0N21fjvXaHQ4zAz3zDzZW8bcaPO144VfEwSEMSl0zVXCva/6/EXCB+QNTaOScGDPCwXg7c5&#10;Ztrd+YduRahEhLDPUIEJoc2k9KUhi37iWuLonVxnMUTZVVJ3eI9w28g0ST6lxZrjgsGWckPlpbha&#10;Be9bu9lV+9X5mG5MkV/Pl3x7SJQaDfvVDESgPvyH/9rfWkE6hdeX+AP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dALEAAAA2wAAAA8AAAAAAAAAAAAAAAAAmAIAAGRycy9k&#10;b3ducmV2LnhtbFBLBQYAAAAABAAEAPUAAACJAwAAAAA=&#10;" adj="-25579,2382,-947,2382" strokeweight=".26mm">
                  <v:stroke startarrow="block"/>
                </v:shape>
                <v:shape id="Text Box 63" o:spid="_x0000_s1088" type="#_x0000_t202" style="position:absolute;left:5504;top:23;width:2736;height:1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1adsMA&#10;AADbAAAADwAAAGRycy9kb3ducmV2LnhtbESPzWrDMBCE74W+g9hCLqWRm4NT3MimFAwhJIf8PMDW&#10;2ljG1spYquO8fRQI5DjMzDfMqphsJ0YafONYwec8AUFcOd1wreB0LD++QPiArLFzTAqu5KHIX19W&#10;mGl34T2Nh1CLCGGfoQITQp9J6StDFv3c9cTRO7vBYohyqKUe8BLhtpOLJEmlxYbjgsGefg1V7eHf&#10;Kng3fbLbntd/pU4r0248Lu24UWr2Nv18gwg0hWf40V5rBYsU7l/iD5D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1adsMAAADbAAAADwAAAAAAAAAAAAAAAACYAgAAZHJzL2Rv&#10;d25yZXYueG1sUEsFBgAAAAAEAAQA9QAAAIgDAAAAAA==&#10;" filled="f" stroked="f">
                  <v:stroke joinstyle="round"/>
                  <v:textbox>
                    <w:txbxContent>
                      <w:p w:rsidR="00FC6EED" w:rsidRDefault="00FC6EED" w:rsidP="001F0CA0">
                        <w:pPr>
                          <w:rPr>
                            <w:b/>
                          </w:rPr>
                        </w:pPr>
                        <w:r>
                          <w:rPr>
                            <w:b/>
                          </w:rPr>
                          <w:t>A list of diagnoses relating to the clinic, as defined using the AICS package, is presented for you to choose from.</w:t>
                        </w:r>
                      </w:p>
                    </w:txbxContent>
                  </v:textbox>
                </v:shape>
              </v:group>
            </w:pict>
          </mc:Fallback>
        </mc:AlternateContent>
      </w:r>
      <w:r w:rsidR="00750D83" w:rsidRPr="00441CD3">
        <w:t>Please Indicate the Diagnoses for which TIUPATIENT,FOUR was Seen:</w:t>
      </w:r>
    </w:p>
    <w:p w:rsidR="00750D83" w:rsidRPr="00441CD3" w:rsidRDefault="00750D83" w:rsidP="001F0CA0">
      <w:pPr>
        <w:pStyle w:val="capture"/>
      </w:pPr>
      <w:r w:rsidRPr="00441CD3">
        <w:t xml:space="preserve">                         18 Ascites               34 Shoulder</w:t>
      </w:r>
    </w:p>
    <w:p w:rsidR="00750D83" w:rsidRPr="00441CD3" w:rsidRDefault="00750D83" w:rsidP="001F0CA0">
      <w:pPr>
        <w:pStyle w:val="capture"/>
      </w:pPr>
      <w:r w:rsidRPr="00441CD3">
        <w:t xml:space="preserve"> 1 Abdominal Pain        19 ASHD                  MISC (2)</w:t>
      </w:r>
    </w:p>
    <w:p w:rsidR="00750D83" w:rsidRPr="00441CD3" w:rsidRDefault="00750D83" w:rsidP="001F0CA0">
      <w:pPr>
        <w:pStyle w:val="capture"/>
      </w:pPr>
      <w:r w:rsidRPr="00441CD3">
        <w:t xml:space="preserve"> 2 Abnormal EKG          20 Asthma                35 DIETARY SURVEIL/COUN</w:t>
      </w:r>
    </w:p>
    <w:p w:rsidR="00750D83" w:rsidRPr="00441CD3" w:rsidRDefault="00750D83" w:rsidP="001F0CA0">
      <w:pPr>
        <w:pStyle w:val="capture"/>
      </w:pPr>
      <w:r w:rsidRPr="00441CD3">
        <w:t xml:space="preserve"> 3 Abrasion              21 Atrial Fibrillation   36 Cataract(s)</w:t>
      </w:r>
    </w:p>
    <w:p w:rsidR="00750D83" w:rsidRPr="00441CD3" w:rsidRDefault="00750D83" w:rsidP="001F0CA0">
      <w:pPr>
        <w:pStyle w:val="capture"/>
      </w:pPr>
      <w:r w:rsidRPr="00441CD3">
        <w:t xml:space="preserve"> 4 Abscess               22 Atypical Chest Pain   37 Cardiac Arrest</w:t>
      </w:r>
    </w:p>
    <w:p w:rsidR="00750D83" w:rsidRPr="00441CD3" w:rsidRDefault="00750D83" w:rsidP="001F0CA0">
      <w:pPr>
        <w:pStyle w:val="capture"/>
      </w:pPr>
      <w:r w:rsidRPr="00441CD3">
        <w:t xml:space="preserve"> 5 Adverse Drug Reactio  23 Avulsion, Fingernail  38 Cardia Arrthythmia</w:t>
      </w:r>
    </w:p>
    <w:p w:rsidR="00750D83" w:rsidRPr="00441CD3" w:rsidRDefault="00750D83" w:rsidP="001F0CA0">
      <w:pPr>
        <w:pStyle w:val="capture"/>
      </w:pPr>
      <w:r w:rsidRPr="00441CD3">
        <w:t xml:space="preserve"> 6 AIDS/ARC              BITE:                    39 Cerebral Concussion</w:t>
      </w:r>
    </w:p>
    <w:p w:rsidR="00750D83" w:rsidRPr="00441CD3" w:rsidRDefault="00750D83" w:rsidP="001F0CA0">
      <w:pPr>
        <w:pStyle w:val="capture"/>
      </w:pPr>
      <w:r w:rsidRPr="00441CD3">
        <w:t xml:space="preserve"> 7 Alcoholic, intoxicat  24 Animal                40 Cerumen</w:t>
      </w:r>
    </w:p>
    <w:p w:rsidR="00750D83" w:rsidRPr="00441CD3" w:rsidRDefault="00750D83" w:rsidP="001F0CA0">
      <w:pPr>
        <w:pStyle w:val="capture"/>
      </w:pPr>
      <w:r w:rsidRPr="00441CD3">
        <w:t xml:space="preserve"> 8 Alcoholism, Chronic   25 Insect Bite           41 Chest Pain</w:t>
      </w:r>
    </w:p>
    <w:p w:rsidR="00750D83" w:rsidRPr="00441CD3" w:rsidRDefault="00750D83" w:rsidP="001F0CA0">
      <w:pPr>
        <w:pStyle w:val="capture"/>
      </w:pPr>
      <w:r w:rsidRPr="00441CD3">
        <w:t xml:space="preserve"> 9 Allergic Reaction     MISC                     42 Chest Wall Pain</w:t>
      </w:r>
    </w:p>
    <w:p w:rsidR="00750D83" w:rsidRPr="00441CD3" w:rsidRDefault="00750D83" w:rsidP="001F0CA0">
      <w:pPr>
        <w:pStyle w:val="capture"/>
      </w:pPr>
      <w:r w:rsidRPr="00441CD3">
        <w:t>10 Anemia                26 Bleeding, GI          43 CHF</w:t>
      </w:r>
    </w:p>
    <w:p w:rsidR="00750D83" w:rsidRPr="00441CD3" w:rsidRDefault="00750D83" w:rsidP="001F0CA0">
      <w:pPr>
        <w:pStyle w:val="capture"/>
      </w:pPr>
      <w:r w:rsidRPr="00441CD3">
        <w:t>ANGINA:                  27 Blurred Vision        44 Cholecystitis</w:t>
      </w:r>
    </w:p>
    <w:p w:rsidR="00750D83" w:rsidRPr="00441CD3" w:rsidRDefault="00750D83" w:rsidP="001F0CA0">
      <w:pPr>
        <w:pStyle w:val="capture"/>
      </w:pPr>
      <w:r w:rsidRPr="00441CD3">
        <w:t>11 Stable                28 BPH                   45 Cirrhosis</w:t>
      </w:r>
    </w:p>
    <w:p w:rsidR="00750D83" w:rsidRPr="00441CD3" w:rsidRDefault="00750D83" w:rsidP="001F0CA0">
      <w:pPr>
        <w:pStyle w:val="capture"/>
      </w:pPr>
      <w:r w:rsidRPr="00441CD3">
        <w:t>12 Unstable              29 Bronchitis, acute     46 Conjunctivitis</w:t>
      </w:r>
    </w:p>
    <w:p w:rsidR="00750D83" w:rsidRPr="00441CD3" w:rsidRDefault="00750D83" w:rsidP="001F0CA0">
      <w:pPr>
        <w:pStyle w:val="capture"/>
      </w:pPr>
      <w:r w:rsidRPr="00441CD3">
        <w:t>13 Anorexia              BURN:                    47 Constipation</w:t>
      </w:r>
    </w:p>
    <w:p w:rsidR="00750D83" w:rsidRPr="00441CD3" w:rsidRDefault="00750D83" w:rsidP="001F0CA0">
      <w:pPr>
        <w:pStyle w:val="capture"/>
      </w:pPr>
      <w:r w:rsidRPr="00441CD3">
        <w:t>14 Appendicitis, Acute   30 First Degree          48 Contusion</w:t>
      </w:r>
    </w:p>
    <w:p w:rsidR="00750D83" w:rsidRPr="00441CD3" w:rsidRDefault="00750D83" w:rsidP="001F0CA0">
      <w:pPr>
        <w:pStyle w:val="capture"/>
      </w:pPr>
      <w:r w:rsidRPr="00441CD3">
        <w:t>15 Arthralgia            31 Second Degree         49 COPD</w:t>
      </w:r>
    </w:p>
    <w:p w:rsidR="00750D83" w:rsidRPr="00441CD3" w:rsidRDefault="00750D83" w:rsidP="001F0CA0">
      <w:pPr>
        <w:pStyle w:val="capture"/>
      </w:pPr>
      <w:r w:rsidRPr="00441CD3">
        <w:t>ARTHRITIS                32 Third Degree          50 Costochodritis</w:t>
      </w:r>
    </w:p>
    <w:p w:rsidR="00750D83" w:rsidRPr="00441CD3" w:rsidRDefault="00750D83" w:rsidP="001F0CA0">
      <w:pPr>
        <w:pStyle w:val="capture"/>
      </w:pPr>
      <w:r w:rsidRPr="00441CD3">
        <w:t>16 Osteo                 BURSITIS:                51 CVA</w:t>
      </w:r>
    </w:p>
    <w:p w:rsidR="00750D83" w:rsidRPr="00441CD3" w:rsidRDefault="00750D83" w:rsidP="001F0CA0">
      <w:pPr>
        <w:pStyle w:val="capture"/>
      </w:pPr>
      <w:r w:rsidRPr="00441CD3">
        <w:t>17 Rheumatoid            33 Elbow                 52 Cyst, Pilonidal</w:t>
      </w:r>
    </w:p>
    <w:p w:rsidR="00750D83" w:rsidRPr="00441CD3" w:rsidRDefault="00750D83" w:rsidP="001F0CA0">
      <w:pPr>
        <w:pStyle w:val="capture"/>
      </w:pPr>
    </w:p>
    <w:p w:rsidR="00750D83" w:rsidRPr="00441CD3" w:rsidRDefault="00750D83" w:rsidP="00A162FD">
      <w:pPr>
        <w:pStyle w:val="NormalPageTitle"/>
      </w:pPr>
      <w:r w:rsidRPr="00441CD3">
        <w:br w:type="page"/>
        <w:t xml:space="preserve">Example: Entry of Progress Note, cont’d </w:t>
      </w:r>
    </w:p>
    <w:p w:rsidR="00750D83" w:rsidRPr="00441CD3" w:rsidRDefault="00750D83" w:rsidP="001F0CA0">
      <w:pPr>
        <w:pStyle w:val="capture"/>
        <w:rPr>
          <w:b/>
        </w:rPr>
      </w:pPr>
      <w:r w:rsidRPr="00441CD3">
        <w:t xml:space="preserve">Select Diagnoses (&lt;RETURN&gt; to see next page of choices):  (1-52): </w:t>
      </w:r>
      <w:r w:rsidRPr="00441CD3">
        <w:rPr>
          <w:b/>
        </w:rPr>
        <w:t>9</w:t>
      </w:r>
    </w:p>
    <w:p w:rsidR="00750D83" w:rsidRPr="00441CD3" w:rsidRDefault="00750D83" w:rsidP="001F0CA0">
      <w:pPr>
        <w:pStyle w:val="capture"/>
      </w:pPr>
    </w:p>
    <w:p w:rsidR="00750D83" w:rsidRPr="00441CD3" w:rsidRDefault="00750D83" w:rsidP="001F0CA0">
      <w:pPr>
        <w:pStyle w:val="capture"/>
      </w:pPr>
      <w:r w:rsidRPr="00441CD3">
        <w:t>Please Indicate the Procedure(s) Performed on TIUPATIENT,EIGHT</w:t>
      </w:r>
    </w:p>
    <w:p w:rsidR="00750D83" w:rsidRPr="00441CD3" w:rsidRDefault="00750D83" w:rsidP="001F0CA0">
      <w:pPr>
        <w:pStyle w:val="capture"/>
      </w:pPr>
    </w:p>
    <w:p w:rsidR="00750D83" w:rsidRPr="00441CD3" w:rsidRDefault="00750D83" w:rsidP="001F0CA0">
      <w:pPr>
        <w:pStyle w:val="capture"/>
      </w:pPr>
      <w:r w:rsidRPr="00441CD3">
        <w:t>NEW PATIENT              16 Cardioversion         29 Small Joint (Phalanx</w:t>
      </w:r>
    </w:p>
    <w:p w:rsidR="00750D83" w:rsidRPr="00441CD3" w:rsidRDefault="00750D83" w:rsidP="001F0CA0">
      <w:pPr>
        <w:pStyle w:val="capture"/>
      </w:pPr>
      <w:r w:rsidRPr="00441CD3">
        <w:t xml:space="preserve"> 1 Brief Visit           17 EKG                   DISLOCATION REG. MAN</w:t>
      </w:r>
    </w:p>
    <w:p w:rsidR="00750D83" w:rsidRPr="00441CD3" w:rsidRDefault="00750D83" w:rsidP="001F0CA0">
      <w:pPr>
        <w:pStyle w:val="capture"/>
      </w:pPr>
      <w:r w:rsidRPr="00441CD3">
        <w:t xml:space="preserve"> 2 Limited Exam          18 Pericardiocentesis    30 Elbow</w:t>
      </w:r>
    </w:p>
    <w:p w:rsidR="00750D83" w:rsidRPr="00441CD3" w:rsidRDefault="00750D83" w:rsidP="001F0CA0">
      <w:pPr>
        <w:pStyle w:val="capture"/>
      </w:pPr>
      <w:r w:rsidRPr="00441CD3">
        <w:t xml:space="preserve"> 3 Intermediate Exam     19 Thoracotomy           31 Nasal</w:t>
      </w:r>
    </w:p>
    <w:p w:rsidR="00750D83" w:rsidRPr="00441CD3" w:rsidRDefault="00750D83" w:rsidP="001F0CA0">
      <w:pPr>
        <w:pStyle w:val="capture"/>
      </w:pPr>
      <w:r w:rsidRPr="00441CD3">
        <w:t xml:space="preserve"> 4 Extended Exam         ENT                      32 Phalanx</w:t>
      </w:r>
    </w:p>
    <w:p w:rsidR="00750D83" w:rsidRPr="00441CD3" w:rsidRDefault="00750D83" w:rsidP="001F0CA0">
      <w:pPr>
        <w:pStyle w:val="capture"/>
      </w:pPr>
      <w:r w:rsidRPr="00441CD3">
        <w:t xml:space="preserve"> 5 Comprehensive Exam    20 Removal Impacted Cer  33 Radial Head</w:t>
      </w:r>
    </w:p>
    <w:p w:rsidR="00750D83" w:rsidRPr="00441CD3" w:rsidRDefault="00750D83" w:rsidP="001F0CA0">
      <w:pPr>
        <w:pStyle w:val="capture"/>
      </w:pPr>
      <w:r w:rsidRPr="00441CD3">
        <w:t>ESTABLISHED PATIENT      NASAL CAUTERING AND      34 Shoulder</w:t>
      </w:r>
    </w:p>
    <w:p w:rsidR="00750D83" w:rsidRPr="00441CD3" w:rsidRDefault="00750D83" w:rsidP="001F0CA0">
      <w:pPr>
        <w:pStyle w:val="capture"/>
      </w:pPr>
      <w:r w:rsidRPr="00441CD3">
        <w:t xml:space="preserve"> 6 Brief Exam            21 Anterior, Simple      35 Temporomandibular</w:t>
      </w:r>
    </w:p>
    <w:p w:rsidR="00750D83" w:rsidRPr="00441CD3" w:rsidRDefault="00750D83" w:rsidP="001F0CA0">
      <w:pPr>
        <w:pStyle w:val="capture"/>
      </w:pPr>
      <w:r w:rsidRPr="00441CD3">
        <w:t xml:space="preserve"> 7 Limited Exam          22 Anterior, complex     36 Finger Splint</w:t>
      </w:r>
    </w:p>
    <w:p w:rsidR="00750D83" w:rsidRPr="00441CD3" w:rsidRDefault="00750D83" w:rsidP="001F0CA0">
      <w:pPr>
        <w:pStyle w:val="capture"/>
      </w:pPr>
      <w:r w:rsidRPr="00441CD3">
        <w:t xml:space="preserve"> 8 Intermediate Exam     23 Posterior             37 Forearm Splint</w:t>
      </w:r>
    </w:p>
    <w:p w:rsidR="00750D83" w:rsidRPr="00441CD3" w:rsidRDefault="00750D83" w:rsidP="001F0CA0">
      <w:pPr>
        <w:pStyle w:val="capture"/>
      </w:pPr>
      <w:r w:rsidRPr="00441CD3">
        <w:t xml:space="preserve"> 9 Extended Exam         EYE                      38 Injection Tendon She</w:t>
      </w:r>
    </w:p>
    <w:p w:rsidR="00750D83" w:rsidRPr="00441CD3" w:rsidRDefault="00750D83" w:rsidP="001F0CA0">
      <w:pPr>
        <w:pStyle w:val="capture"/>
      </w:pPr>
      <w:r w:rsidRPr="00441CD3">
        <w:t>10 Comprehensive Exam    24 Foreign Body Removal  LIGAMENT/TRIGGER</w:t>
      </w:r>
    </w:p>
    <w:p w:rsidR="00750D83" w:rsidRPr="00441CD3" w:rsidRDefault="00750D83" w:rsidP="001F0CA0">
      <w:pPr>
        <w:pStyle w:val="capture"/>
      </w:pPr>
      <w:r w:rsidRPr="00441CD3">
        <w:t>CONSULTATIONS             -26 PROFESSIONAL C      PULMONARY</w:t>
      </w:r>
    </w:p>
    <w:p w:rsidR="00750D83" w:rsidRPr="00441CD3" w:rsidRDefault="00750D83" w:rsidP="001F0CA0">
      <w:pPr>
        <w:pStyle w:val="capture"/>
      </w:pPr>
      <w:r w:rsidRPr="00441CD3">
        <w:t>11 Brief Visit            -32 MANDATED SERVI      39 Admin Oxygen</w:t>
      </w:r>
    </w:p>
    <w:p w:rsidR="00750D83" w:rsidRPr="00441CD3" w:rsidRDefault="00750D83" w:rsidP="001F0CA0">
      <w:pPr>
        <w:pStyle w:val="capture"/>
      </w:pPr>
      <w:r w:rsidRPr="00441CD3">
        <w:t>12 Limited Visit         25 Air ambulance servic  40 Inhalation Therapy</w:t>
      </w:r>
    </w:p>
    <w:p w:rsidR="00750D83" w:rsidRPr="00441CD3" w:rsidRDefault="00750D83" w:rsidP="001F0CA0">
      <w:pPr>
        <w:pStyle w:val="capture"/>
      </w:pPr>
      <w:r w:rsidRPr="00441CD3">
        <w:t>13 Intermediate Visit    26 PET follow SPECT      41 Peak Flow Spirometry</w:t>
      </w:r>
    </w:p>
    <w:p w:rsidR="00750D83" w:rsidRPr="00441CD3" w:rsidRDefault="00750D83" w:rsidP="001F0CA0">
      <w:pPr>
        <w:pStyle w:val="capture"/>
      </w:pPr>
      <w:r w:rsidRPr="00441CD3">
        <w:t>14 Extended Visit        ORTHOPEDIC               UROLOGY</w:t>
      </w:r>
    </w:p>
    <w:p w:rsidR="00750D83" w:rsidRPr="00441CD3" w:rsidRDefault="00750D83" w:rsidP="001F0CA0">
      <w:pPr>
        <w:pStyle w:val="capture"/>
      </w:pPr>
      <w:r w:rsidRPr="00441CD3">
        <w:t>15 Comprehensive Visit   ARTHROCENTESIS           42 Foley Catherter</w:t>
      </w:r>
    </w:p>
    <w:p w:rsidR="00750D83" w:rsidRPr="00441CD3" w:rsidRDefault="00750D83" w:rsidP="001F0CA0">
      <w:pPr>
        <w:pStyle w:val="capture"/>
      </w:pPr>
      <w:r w:rsidRPr="00441CD3">
        <w:t xml:space="preserve">                         27 Intermediate          MISCELLANEOUS</w:t>
      </w:r>
    </w:p>
    <w:p w:rsidR="00750D83" w:rsidRPr="00441CD3" w:rsidRDefault="00750D83" w:rsidP="001F0CA0">
      <w:pPr>
        <w:pStyle w:val="capture"/>
      </w:pPr>
      <w:r w:rsidRPr="00441CD3">
        <w:t>CARDIOVASCULAR           28 Major Joint (shoulde  I&amp;D</w:t>
      </w:r>
    </w:p>
    <w:p w:rsidR="00750D83" w:rsidRPr="00441CD3" w:rsidRDefault="00750D83" w:rsidP="001F0CA0">
      <w:pPr>
        <w:pStyle w:val="capture"/>
      </w:pPr>
    </w:p>
    <w:p w:rsidR="00750D83" w:rsidRPr="00441CD3" w:rsidRDefault="00750D83" w:rsidP="001F0CA0">
      <w:pPr>
        <w:pStyle w:val="capture"/>
      </w:pPr>
      <w:r w:rsidRPr="00441CD3">
        <w:t>Select Procedures (&lt;RETURN&gt; to see next page of choices):  (1-42): 24</w:t>
      </w:r>
    </w:p>
    <w:p w:rsidR="00750D83" w:rsidRPr="00441CD3" w:rsidRDefault="00750D83" w:rsidP="001F0CA0">
      <w:pPr>
        <w:pStyle w:val="capture"/>
      </w:pPr>
    </w:p>
    <w:p w:rsidR="00750D83" w:rsidRPr="00441CD3" w:rsidRDefault="00750D83" w:rsidP="001F0CA0">
      <w:pPr>
        <w:pStyle w:val="capture"/>
      </w:pPr>
      <w:r w:rsidRPr="00441CD3">
        <w:t>43 Abcess</w:t>
      </w:r>
    </w:p>
    <w:p w:rsidR="00750D83" w:rsidRPr="00441CD3" w:rsidRDefault="00750D83" w:rsidP="001F0CA0">
      <w:pPr>
        <w:pStyle w:val="capture"/>
      </w:pPr>
      <w:r w:rsidRPr="00441CD3">
        <w:t>SIMPLE REPAIR, WOUND</w:t>
      </w:r>
    </w:p>
    <w:p w:rsidR="00750D83" w:rsidRPr="00441CD3" w:rsidRDefault="00750D83" w:rsidP="001F0CA0">
      <w:pPr>
        <w:pStyle w:val="capture"/>
      </w:pPr>
      <w:r w:rsidRPr="00441CD3">
        <w:t>44 Less than 2.5 cm</w:t>
      </w:r>
    </w:p>
    <w:p w:rsidR="00750D83" w:rsidRPr="00441CD3" w:rsidRDefault="00750D83" w:rsidP="001F0CA0">
      <w:pPr>
        <w:pStyle w:val="capture"/>
      </w:pPr>
      <w:r w:rsidRPr="00441CD3">
        <w:t>45 2.6 - 7.5 cm</w:t>
      </w:r>
    </w:p>
    <w:p w:rsidR="00750D83" w:rsidRPr="00441CD3" w:rsidRDefault="00750D83" w:rsidP="001F0CA0">
      <w:pPr>
        <w:pStyle w:val="capture"/>
      </w:pPr>
      <w:r w:rsidRPr="00441CD3">
        <w:t>46 Greater than 7.5 cm</w:t>
      </w:r>
    </w:p>
    <w:p w:rsidR="00750D83" w:rsidRPr="00441CD3" w:rsidRDefault="00750D83" w:rsidP="001F0CA0">
      <w:pPr>
        <w:pStyle w:val="capture"/>
      </w:pPr>
      <w:r w:rsidRPr="00441CD3">
        <w:t>SOFT TISSUE:</w:t>
      </w:r>
    </w:p>
    <w:p w:rsidR="00750D83" w:rsidRPr="00441CD3" w:rsidRDefault="00750D83" w:rsidP="001F0CA0">
      <w:pPr>
        <w:pStyle w:val="capture"/>
      </w:pPr>
      <w:r w:rsidRPr="00441CD3">
        <w:t>47 Burns 1 * Local Trea</w:t>
      </w:r>
    </w:p>
    <w:p w:rsidR="00750D83" w:rsidRPr="00441CD3" w:rsidRDefault="00750D83" w:rsidP="001F0CA0">
      <w:pPr>
        <w:pStyle w:val="capture"/>
      </w:pPr>
      <w:r w:rsidRPr="00441CD3">
        <w:t>48 Dressings Medium</w:t>
      </w:r>
    </w:p>
    <w:p w:rsidR="00750D83" w:rsidRPr="00441CD3" w:rsidRDefault="00750D83" w:rsidP="001F0CA0">
      <w:pPr>
        <w:pStyle w:val="capture"/>
      </w:pPr>
      <w:r w:rsidRPr="00441CD3">
        <w:t>49 Dressings Small</w:t>
      </w:r>
    </w:p>
    <w:p w:rsidR="00750D83" w:rsidRPr="00441CD3" w:rsidRDefault="00750D83" w:rsidP="001F0CA0">
      <w:pPr>
        <w:pStyle w:val="capture"/>
      </w:pPr>
      <w:r w:rsidRPr="00441CD3">
        <w:t>50 Transfusion</w:t>
      </w:r>
    </w:p>
    <w:p w:rsidR="00750D83" w:rsidRPr="00441CD3" w:rsidRDefault="00750D83" w:rsidP="001F0CA0">
      <w:pPr>
        <w:pStyle w:val="capture"/>
      </w:pPr>
      <w:r w:rsidRPr="00441CD3">
        <w:t>51 Venipuncture</w:t>
      </w:r>
    </w:p>
    <w:p w:rsidR="00750D83" w:rsidRPr="00441CD3" w:rsidRDefault="00750D83" w:rsidP="001F0CA0">
      <w:pPr>
        <w:pStyle w:val="capture"/>
      </w:pPr>
      <w:r w:rsidRPr="00441CD3">
        <w:t>52 OTHER Procedure</w:t>
      </w:r>
    </w:p>
    <w:p w:rsidR="00750D83" w:rsidRPr="00441CD3" w:rsidRDefault="00750D83" w:rsidP="001F0CA0">
      <w:pPr>
        <w:pStyle w:val="capture"/>
      </w:pPr>
    </w:p>
    <w:p w:rsidR="00750D83" w:rsidRPr="00441CD3" w:rsidRDefault="00750D83" w:rsidP="001F0CA0">
      <w:pPr>
        <w:pStyle w:val="capture"/>
        <w:rPr>
          <w:b/>
        </w:rPr>
      </w:pPr>
      <w:r w:rsidRPr="00441CD3">
        <w:t xml:space="preserve">Select Procedures:  (1-52): </w:t>
      </w:r>
      <w:r w:rsidRPr="00441CD3">
        <w:rPr>
          <w:b/>
        </w:rPr>
        <w:t>48</w:t>
      </w:r>
    </w:p>
    <w:p w:rsidR="00750D83" w:rsidRPr="00441CD3" w:rsidRDefault="00750D83" w:rsidP="001F0CA0">
      <w:pPr>
        <w:pStyle w:val="capture"/>
      </w:pPr>
    </w:p>
    <w:p w:rsidR="00750D83" w:rsidRPr="00441CD3" w:rsidRDefault="00750D83" w:rsidP="001F0CA0">
      <w:pPr>
        <w:pStyle w:val="capture"/>
      </w:pPr>
      <w:r w:rsidRPr="00441CD3">
        <w:t>FOREIGN BODY REMOVAL W/ MOD W/ MOD X 2:</w:t>
      </w:r>
    </w:p>
    <w:p w:rsidR="00750D83" w:rsidRPr="00441CD3" w:rsidRDefault="00750D83" w:rsidP="001F0CA0">
      <w:pPr>
        <w:pStyle w:val="capture"/>
      </w:pPr>
    </w:p>
    <w:p w:rsidR="00750D83" w:rsidRPr="00441CD3" w:rsidRDefault="00750D83" w:rsidP="001F0CA0">
      <w:pPr>
        <w:pStyle w:val="capture"/>
        <w:rPr>
          <w:b/>
          <w:lang w:val="fr-CA"/>
        </w:rPr>
      </w:pPr>
      <w:r w:rsidRPr="00441CD3">
        <w:t xml:space="preserve">How many times was the procedure performed? </w:t>
      </w:r>
      <w:r w:rsidRPr="00441CD3">
        <w:rPr>
          <w:lang w:val="fr-CA"/>
        </w:rPr>
        <w:t xml:space="preserve">1// </w:t>
      </w:r>
      <w:r w:rsidRPr="00441CD3">
        <w:rPr>
          <w:b/>
          <w:lang w:val="fr-CA"/>
        </w:rPr>
        <w:t>&lt;Enter&gt;</w:t>
      </w:r>
    </w:p>
    <w:p w:rsidR="00750D83" w:rsidRPr="00441CD3" w:rsidRDefault="00750D83" w:rsidP="001F0CA0">
      <w:pPr>
        <w:pStyle w:val="capture"/>
        <w:rPr>
          <w:lang w:val="fr-CA"/>
        </w:rPr>
      </w:pPr>
      <w:r w:rsidRPr="00441CD3">
        <w:rPr>
          <w:lang w:val="fr-CA"/>
        </w:rPr>
        <w:t>Current CPT Modifiers:</w:t>
      </w:r>
    </w:p>
    <w:p w:rsidR="00750D83" w:rsidRPr="00441CD3" w:rsidRDefault="00750D83" w:rsidP="001F0CA0">
      <w:pPr>
        <w:pStyle w:val="capture"/>
        <w:rPr>
          <w:lang w:val="fr-CA"/>
        </w:rPr>
      </w:pPr>
      <w:r w:rsidRPr="00441CD3">
        <w:rPr>
          <w:lang w:val="fr-CA"/>
        </w:rPr>
        <w:t xml:space="preserve">            -26    PROFESSIONAL COMPONENT</w:t>
      </w:r>
    </w:p>
    <w:p w:rsidR="00750D83" w:rsidRPr="00441CD3" w:rsidRDefault="008C0363" w:rsidP="001F0CA0">
      <w:pPr>
        <w:pStyle w:val="capture"/>
      </w:pPr>
      <w:r>
        <w:rPr>
          <w:noProof/>
          <w:lang w:eastAsia="en-US"/>
        </w:rPr>
        <mc:AlternateContent>
          <mc:Choice Requires="wpg">
            <w:drawing>
              <wp:anchor distT="0" distB="0" distL="0" distR="0" simplePos="0" relativeHeight="251668480" behindDoc="0" locked="0" layoutInCell="1" allowOverlap="1">
                <wp:simplePos x="0" y="0"/>
                <wp:positionH relativeFrom="column">
                  <wp:posOffset>3850640</wp:posOffset>
                </wp:positionH>
                <wp:positionV relativeFrom="paragraph">
                  <wp:posOffset>88265</wp:posOffset>
                </wp:positionV>
                <wp:extent cx="1747520" cy="1005840"/>
                <wp:effectExtent l="1259840" t="21590" r="12065" b="10795"/>
                <wp:wrapNone/>
                <wp:docPr id="21"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7520" cy="1005840"/>
                          <a:chOff x="6064" y="139"/>
                          <a:chExt cx="2752" cy="1584"/>
                        </a:xfrm>
                      </wpg:grpSpPr>
                      <wps:wsp>
                        <wps:cNvPr id="22" name="AutoShape 68"/>
                        <wps:cNvSpPr>
                          <a:spLocks/>
                        </wps:cNvSpPr>
                        <wps:spPr bwMode="auto">
                          <a:xfrm>
                            <a:off x="6064" y="139"/>
                            <a:ext cx="2752" cy="1584"/>
                          </a:xfrm>
                          <a:prstGeom prst="borderCallout1">
                            <a:avLst>
                              <a:gd name="adj1" fmla="val 11366"/>
                              <a:gd name="adj2" fmla="val -4361"/>
                              <a:gd name="adj3" fmla="val 3407"/>
                              <a:gd name="adj4" fmla="val -70968"/>
                            </a:avLst>
                          </a:prstGeom>
                          <a:solidFill>
                            <a:srgbClr val="FFFFFF"/>
                          </a:solidFill>
                          <a:ln w="9360">
                            <a:solidFill>
                              <a:srgbClr val="000000"/>
                            </a:solidFill>
                            <a:miter lim="800000"/>
                            <a:headEnd/>
                            <a:tailEnd type="triangle" w="med" len="med"/>
                          </a:ln>
                        </wps:spPr>
                        <wps:bodyPr rot="0" vert="horz" wrap="square" lIns="91440" tIns="45720" rIns="91440" bIns="45720" anchor="ctr" anchorCtr="0" upright="1">
                          <a:noAutofit/>
                        </wps:bodyPr>
                      </wps:wsp>
                      <wps:wsp>
                        <wps:cNvPr id="23" name="Text Box 69"/>
                        <wps:cNvSpPr txBox="1">
                          <a:spLocks noChangeArrowheads="1"/>
                        </wps:cNvSpPr>
                        <wps:spPr bwMode="auto">
                          <a:xfrm>
                            <a:off x="6064" y="139"/>
                            <a:ext cx="2752" cy="15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FC6EED" w:rsidRDefault="00FC6EED" w:rsidP="001F0CA0">
                              <w:pPr>
                                <w:rPr>
                                  <w:b/>
                                </w:rPr>
                              </w:pPr>
                              <w:r>
                                <w:rPr>
                                  <w:b/>
                                </w:rPr>
                                <w:t>A list of CPT Modifiers can be printed out by entering two question marks (??) at the prompt.</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id="Group 67" o:spid="_x0000_s1089" style="position:absolute;margin-left:303.2pt;margin-top:6.95pt;width:137.6pt;height:79.2pt;z-index:251668480;mso-wrap-distance-left:0;mso-wrap-distance-right:0" coordorigin="6064,139" coordsize="2752,1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">
                <v:shape id="AutoShape 68" o:spid="_x0000_s1090" type="#_x0000_t47" style="position:absolute;left:6064;top:139;width:2752;height: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UdncEA&#10;AADbAAAADwAAAGRycy9kb3ducmV2LnhtbESP0YrCMBRE3wX/IVxh3zS1iEg1LUUQZMFF3f2Aa3Nt&#10;i81NSbLa/fuNIPg4zMwZZlMMphN3cr61rGA+S0AQV1a3XCv4+d5NVyB8QNbYWSYFf+ShyMejDWba&#10;PvhE93OoRYSwz1BBE0KfSemrhgz6me2Jo3e1zmCI0tVSO3xEuOlkmiRLabDluNBgT9uGqtv51yiQ&#10;84U/fPZbT8fOnYavsg7yUir1MRnKNYhAQ3iHX+29VpCm8PwSf4D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FHZ3BAAAA2wAAAA8AAAAAAAAAAAAAAAAAmAIAAGRycy9kb3du&#10;cmV2LnhtbFBLBQYAAAAABAAEAPUAAACGAwAAAAA=&#10;" adj="-15329,736,-942,2455" strokeweight=".26mm">
                  <v:stroke startarrow="block"/>
                </v:shape>
                <v:shape id="Text Box 69" o:spid="_x0000_s1091" type="#_x0000_t202" style="position:absolute;left:6064;top:139;width:2752;height: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57sMA&#10;AADbAAAADwAAAGRycy9kb3ducmV2LnhtbESP3YrCMBSE74V9h3AWvBFN1wWVbqOIIIjohT8PcLY5&#10;NqXNSWmytb69WRC8HGbmGyZb9bYWHbW+dKzga5KAIM6dLrlQcL1sxwsQPiBrrB2Tggd5WC0/Bhmm&#10;2t35RN05FCJC2KeowITQpFL63JBFP3ENcfRurrUYomwLqVu8R7it5TRJZtJiyXHBYEMbQ3l1/rMK&#10;RqZJjofb7nerZ7mp9h7nttsrNfzs1z8gAvXhHX61d1rB9Bv+v8Qf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r57sMAAADbAAAADwAAAAAAAAAAAAAAAACYAgAAZHJzL2Rv&#10;d25yZXYueG1sUEsFBgAAAAAEAAQA9QAAAIgDAAAAAA==&#10;" filled="f" stroked="f">
                  <v:stroke joinstyle="round"/>
                  <v:textbox>
                    <w:txbxContent>
                      <w:p w:rsidR="00FC6EED" w:rsidRDefault="00FC6EED" w:rsidP="001F0CA0">
                        <w:pPr>
                          <w:rPr>
                            <w:b/>
                          </w:rPr>
                        </w:pPr>
                        <w:r>
                          <w:rPr>
                            <w:b/>
                          </w:rPr>
                          <w:t>A list of CPT Modifiers can be printed out by entering two question marks (??) at the prompt.</w:t>
                        </w:r>
                      </w:p>
                    </w:txbxContent>
                  </v:textbox>
                </v:shape>
              </v:group>
            </w:pict>
          </mc:Fallback>
        </mc:AlternateContent>
      </w:r>
      <w:r w:rsidR="00750D83" w:rsidRPr="00441CD3">
        <w:t xml:space="preserve">            -32    MANDATED SERVICES</w:t>
      </w:r>
    </w:p>
    <w:p w:rsidR="00750D83" w:rsidRPr="00441CD3" w:rsidRDefault="00750D83" w:rsidP="001F0CA0">
      <w:pPr>
        <w:pStyle w:val="capture"/>
        <w:rPr>
          <w:b/>
        </w:rPr>
      </w:pPr>
      <w:r w:rsidRPr="00441CD3">
        <w:t xml:space="preserve">Select another CPT MODIFIER: </w:t>
      </w:r>
      <w:r w:rsidRPr="00441CD3">
        <w:rPr>
          <w:b/>
        </w:rPr>
        <w:t>??</w:t>
      </w:r>
    </w:p>
    <w:p w:rsidR="00750D83" w:rsidRPr="00441CD3" w:rsidRDefault="00750D83" w:rsidP="001F0CA0">
      <w:pPr>
        <w:pStyle w:val="capture"/>
      </w:pPr>
      <w:r w:rsidRPr="00441CD3">
        <w:t xml:space="preserve">    </w:t>
      </w:r>
    </w:p>
    <w:p w:rsidR="00750D83" w:rsidRPr="00441CD3" w:rsidRDefault="00750D83" w:rsidP="001F0CA0">
      <w:pPr>
        <w:pStyle w:val="capture"/>
      </w:pPr>
      <w:r w:rsidRPr="00441CD3">
        <w:t xml:space="preserve">   Choose from:</w:t>
      </w:r>
    </w:p>
    <w:p w:rsidR="00750D83" w:rsidRPr="00441CD3" w:rsidRDefault="00750D83" w:rsidP="001F0CA0">
      <w:pPr>
        <w:pStyle w:val="capture"/>
      </w:pPr>
      <w:r w:rsidRPr="00441CD3">
        <w:t xml:space="preserve">   22        UNUSUAL PROCEDURAL SERVICES</w:t>
      </w:r>
    </w:p>
    <w:p w:rsidR="00750D83" w:rsidRPr="00441CD3" w:rsidRDefault="00750D83" w:rsidP="001F0CA0">
      <w:pPr>
        <w:pStyle w:val="capture"/>
      </w:pPr>
      <w:r w:rsidRPr="00441CD3">
        <w:t xml:space="preserve">   23        UNUSUAL ANESTHESIA</w:t>
      </w:r>
    </w:p>
    <w:p w:rsidR="00750D83" w:rsidRPr="00441CD3" w:rsidRDefault="00750D83" w:rsidP="001F0CA0">
      <w:pPr>
        <w:pStyle w:val="capture"/>
      </w:pPr>
      <w:r w:rsidRPr="00441CD3">
        <w:t xml:space="preserve">   26        PROFESSIONAL COMPONENT</w:t>
      </w:r>
    </w:p>
    <w:p w:rsidR="00750D83" w:rsidRPr="00441CD3" w:rsidRDefault="00750D83" w:rsidP="001F0CA0">
      <w:pPr>
        <w:pStyle w:val="capture"/>
      </w:pPr>
      <w:r w:rsidRPr="00441CD3">
        <w:t xml:space="preserve">   32        MANDATED SERVICES</w:t>
      </w:r>
    </w:p>
    <w:p w:rsidR="00750D83" w:rsidRPr="00441CD3" w:rsidRDefault="00750D83" w:rsidP="001F0CA0">
      <w:pPr>
        <w:pStyle w:val="capture"/>
      </w:pPr>
      <w:r w:rsidRPr="00441CD3">
        <w:t xml:space="preserve">   47        ANESTHESIA BY SURGEON</w:t>
      </w:r>
    </w:p>
    <w:p w:rsidR="00750D83" w:rsidRPr="00441CD3" w:rsidRDefault="00750D83" w:rsidP="001F0CA0">
      <w:pPr>
        <w:pStyle w:val="capture"/>
      </w:pPr>
      <w:r w:rsidRPr="00441CD3">
        <w:t xml:space="preserve">   50        BILATERAL PROCEDURE</w:t>
      </w:r>
    </w:p>
    <w:p w:rsidR="00750D83" w:rsidRPr="00441CD3" w:rsidRDefault="00750D83" w:rsidP="001F0CA0">
      <w:pPr>
        <w:pStyle w:val="capture"/>
      </w:pPr>
      <w:r w:rsidRPr="00441CD3">
        <w:t xml:space="preserve">   51        MULTIPLE PROCEDURES</w:t>
      </w:r>
    </w:p>
    <w:p w:rsidR="00750D83" w:rsidRPr="00441CD3" w:rsidRDefault="00750D83" w:rsidP="001F0CA0">
      <w:pPr>
        <w:pStyle w:val="capture"/>
      </w:pPr>
      <w:r w:rsidRPr="00441CD3">
        <w:t xml:space="preserve">   52        REDUCED SERVICES</w:t>
      </w:r>
    </w:p>
    <w:p w:rsidR="00750D83" w:rsidRPr="00441CD3" w:rsidRDefault="00750D83" w:rsidP="001F0CA0">
      <w:pPr>
        <w:pStyle w:val="capture"/>
      </w:pPr>
      <w:r w:rsidRPr="00441CD3">
        <w:t xml:space="preserve">   53        DISCONTINUED PROCEDURE</w:t>
      </w:r>
    </w:p>
    <w:p w:rsidR="00750D83" w:rsidRPr="00441CD3" w:rsidRDefault="00750D83" w:rsidP="001F0CA0">
      <w:pPr>
        <w:pStyle w:val="capture"/>
      </w:pPr>
      <w:r w:rsidRPr="00441CD3">
        <w:t xml:space="preserve">   54        SURGICAL CARE ONLY</w:t>
      </w:r>
    </w:p>
    <w:p w:rsidR="00750D83" w:rsidRPr="00441CD3" w:rsidRDefault="00750D83" w:rsidP="001F0CA0">
      <w:pPr>
        <w:pStyle w:val="capture"/>
      </w:pPr>
      <w:r w:rsidRPr="00441CD3">
        <w:t xml:space="preserve">   55        POSTOPERATIVE MANAGEMENT ONLY</w:t>
      </w:r>
    </w:p>
    <w:p w:rsidR="00750D83" w:rsidRPr="00441CD3" w:rsidRDefault="00750D83" w:rsidP="001F0CA0">
      <w:pPr>
        <w:pStyle w:val="capture"/>
      </w:pPr>
      <w:r w:rsidRPr="00441CD3">
        <w:t xml:space="preserve">   56        PREOPERATIVE MANAGEMENT ONLY</w:t>
      </w:r>
    </w:p>
    <w:p w:rsidR="00750D83" w:rsidRPr="00441CD3" w:rsidRDefault="00750D83" w:rsidP="001F0CA0">
      <w:pPr>
        <w:pStyle w:val="capture"/>
      </w:pPr>
      <w:r w:rsidRPr="00441CD3">
        <w:t xml:space="preserve">   57        DECISION FOR SURGERY</w:t>
      </w:r>
    </w:p>
    <w:p w:rsidR="00A162FD" w:rsidRPr="00441CD3" w:rsidRDefault="00750D83" w:rsidP="001F0CA0">
      <w:r w:rsidRPr="00441CD3">
        <w:t xml:space="preserve">   </w:t>
      </w:r>
    </w:p>
    <w:p w:rsidR="00750D83" w:rsidRPr="00441CD3" w:rsidRDefault="00A162FD" w:rsidP="00A162FD">
      <w:pPr>
        <w:pStyle w:val="NormalPageTitle"/>
      </w:pPr>
      <w:r w:rsidRPr="00441CD3">
        <w:br w:type="page"/>
      </w:r>
      <w:r w:rsidR="00750D83" w:rsidRPr="00441CD3">
        <w:t xml:space="preserve">Example: Entry of Progress Note, cont’d </w:t>
      </w:r>
    </w:p>
    <w:p w:rsidR="00750D83" w:rsidRPr="00441CD3" w:rsidRDefault="00750D83" w:rsidP="001F0CA0">
      <w:pPr>
        <w:pStyle w:val="capture"/>
      </w:pPr>
      <w:r w:rsidRPr="00441CD3">
        <w:t xml:space="preserve">   58        STAGED OR RELATED PROC BY SAME PHYS DURING POSTOP PERIOD</w:t>
      </w:r>
    </w:p>
    <w:p w:rsidR="00750D83" w:rsidRPr="00441CD3" w:rsidRDefault="00750D83" w:rsidP="001F0CA0">
      <w:pPr>
        <w:pStyle w:val="capture"/>
      </w:pPr>
      <w:r w:rsidRPr="00441CD3">
        <w:t xml:space="preserve">   59        DISTINCT PROCEDURAL SERVICE</w:t>
      </w:r>
    </w:p>
    <w:p w:rsidR="00750D83" w:rsidRPr="00441CD3" w:rsidRDefault="00750D83" w:rsidP="001F0CA0">
      <w:pPr>
        <w:pStyle w:val="capture"/>
      </w:pPr>
      <w:r w:rsidRPr="00441CD3">
        <w:t xml:space="preserve">   62        TWO SURGEONS</w:t>
      </w:r>
    </w:p>
    <w:p w:rsidR="00750D83" w:rsidRPr="00441CD3" w:rsidRDefault="00750D83" w:rsidP="001F0CA0">
      <w:pPr>
        <w:pStyle w:val="capture"/>
      </w:pPr>
      <w:r w:rsidRPr="00441CD3">
        <w:t xml:space="preserve">   66        SURGICAL TEAM</w:t>
      </w:r>
    </w:p>
    <w:p w:rsidR="00750D83" w:rsidRPr="00441CD3" w:rsidRDefault="00750D83" w:rsidP="001F0CA0">
      <w:pPr>
        <w:pStyle w:val="capture"/>
      </w:pPr>
      <w:r w:rsidRPr="00441CD3">
        <w:t xml:space="preserve">   73        DISC O/P HOSP/AMB SURG CENTER (ASC) PROC PRIOR ADMIN-ANESTH</w:t>
      </w:r>
    </w:p>
    <w:p w:rsidR="00750D83" w:rsidRPr="00441CD3" w:rsidRDefault="00750D83" w:rsidP="001F0CA0">
      <w:pPr>
        <w:pStyle w:val="capture"/>
      </w:pPr>
      <w:r w:rsidRPr="00441CD3">
        <w:t xml:space="preserve">   74        DISC O/P HOSP/AMB SURG CENTER (ASC) PROC AFTER ADMIN-ANESTH</w:t>
      </w:r>
    </w:p>
    <w:p w:rsidR="00750D83" w:rsidRPr="00441CD3" w:rsidRDefault="00750D83" w:rsidP="001F0CA0">
      <w:pPr>
        <w:pStyle w:val="capture"/>
      </w:pPr>
      <w:r w:rsidRPr="00441CD3">
        <w:t xml:space="preserve">   76        REPEAT PROCEDURE BY SAME PHYSICIAN</w:t>
      </w:r>
    </w:p>
    <w:p w:rsidR="00750D83" w:rsidRPr="00441CD3" w:rsidRDefault="00750D83" w:rsidP="001F0CA0">
      <w:pPr>
        <w:pStyle w:val="capture"/>
      </w:pPr>
      <w:r w:rsidRPr="00441CD3">
        <w:t xml:space="preserve">   77        REPEAT PROCEDURE BY ANOTHER PHYSICIAN</w:t>
      </w:r>
    </w:p>
    <w:p w:rsidR="00750D83" w:rsidRPr="00441CD3" w:rsidRDefault="00750D83" w:rsidP="001F0CA0">
      <w:pPr>
        <w:pStyle w:val="capture"/>
      </w:pPr>
      <w:r w:rsidRPr="00441CD3">
        <w:t xml:space="preserve">   78        RETURN TO OP ROOM FOR RELATED PROC DURING POSTOP PERIOD</w:t>
      </w:r>
    </w:p>
    <w:p w:rsidR="00750D83" w:rsidRPr="00441CD3" w:rsidRDefault="00750D83" w:rsidP="001F0CA0">
      <w:pPr>
        <w:pStyle w:val="capture"/>
      </w:pPr>
      <w:r w:rsidRPr="00441CD3">
        <w:t xml:space="preserve">   79        UNRELATED PROC OR SERVICE BY SAME PHYS DURING POSTOP PERIOD</w:t>
      </w:r>
    </w:p>
    <w:p w:rsidR="00750D83" w:rsidRPr="00441CD3" w:rsidRDefault="00750D83" w:rsidP="001F0CA0">
      <w:pPr>
        <w:pStyle w:val="capture"/>
      </w:pPr>
      <w:r w:rsidRPr="00441CD3">
        <w:t xml:space="preserve">   80        ASSISTANT SURGEON</w:t>
      </w:r>
    </w:p>
    <w:p w:rsidR="00750D83" w:rsidRPr="00441CD3" w:rsidRDefault="00750D83" w:rsidP="001F0CA0">
      <w:pPr>
        <w:pStyle w:val="capture"/>
      </w:pPr>
      <w:r w:rsidRPr="00441CD3">
        <w:t xml:space="preserve">   81        MINIMUM ASSISTANT SURGEON</w:t>
      </w:r>
    </w:p>
    <w:p w:rsidR="00750D83" w:rsidRPr="00441CD3" w:rsidRDefault="00750D83" w:rsidP="001F0CA0">
      <w:pPr>
        <w:pStyle w:val="capture"/>
      </w:pPr>
      <w:r w:rsidRPr="00441CD3">
        <w:t xml:space="preserve">   82        ASSISTANT SURGEON (WHEN QUAL RES SURGEON NOT AVAIL)</w:t>
      </w:r>
    </w:p>
    <w:p w:rsidR="00750D83" w:rsidRPr="00441CD3" w:rsidRDefault="00750D83" w:rsidP="001F0CA0">
      <w:pPr>
        <w:pStyle w:val="capture"/>
      </w:pPr>
      <w:r w:rsidRPr="00441CD3">
        <w:t xml:space="preserve">   90        REFERENCE (OUTSIDE) LABORATORY</w:t>
      </w:r>
    </w:p>
    <w:p w:rsidR="00750D83" w:rsidRPr="00441CD3" w:rsidRDefault="00750D83" w:rsidP="001F0CA0">
      <w:pPr>
        <w:pStyle w:val="capture"/>
      </w:pPr>
      <w:r w:rsidRPr="00441CD3">
        <w:t xml:space="preserve">   99        MULTIPLE MODIFIERS</w:t>
      </w:r>
    </w:p>
    <w:p w:rsidR="00750D83" w:rsidRPr="00441CD3" w:rsidRDefault="00750D83" w:rsidP="001F0CA0">
      <w:pPr>
        <w:pStyle w:val="capture"/>
      </w:pPr>
      <w:r w:rsidRPr="00441CD3">
        <w:t xml:space="preserve">   AA        ANESTHESIA PERF BY ANESGST  </w:t>
      </w:r>
    </w:p>
    <w:p w:rsidR="00750D83" w:rsidRPr="00441CD3" w:rsidRDefault="00750D83" w:rsidP="001F0CA0">
      <w:pPr>
        <w:pStyle w:val="capture"/>
      </w:pPr>
      <w:r w:rsidRPr="00441CD3">
        <w:t xml:space="preserve">   AS        PA,NP,CN ASSIST-SURG</w:t>
      </w:r>
    </w:p>
    <w:p w:rsidR="00750D83" w:rsidRPr="00441CD3" w:rsidRDefault="00750D83" w:rsidP="001F0CA0">
      <w:pPr>
        <w:pStyle w:val="capture"/>
      </w:pPr>
      <w:r w:rsidRPr="00441CD3">
        <w:t xml:space="preserve">   QX        CRNA SVC W/ MD MED DIRECTION</w:t>
      </w:r>
    </w:p>
    <w:p w:rsidR="00750D83" w:rsidRPr="00441CD3" w:rsidRDefault="00750D83" w:rsidP="001F0CA0">
      <w:pPr>
        <w:pStyle w:val="capture"/>
        <w:rPr>
          <w:lang w:val="pl-PL"/>
        </w:rPr>
      </w:pPr>
      <w:r w:rsidRPr="00441CD3">
        <w:t xml:space="preserve">   </w:t>
      </w:r>
      <w:r w:rsidRPr="00441CD3">
        <w:rPr>
          <w:lang w:val="pl-PL"/>
        </w:rPr>
        <w:t xml:space="preserve">QZ        CRNA SVC W/O MED DIR BY MD  </w:t>
      </w:r>
    </w:p>
    <w:p w:rsidR="00750D83" w:rsidRPr="00441CD3" w:rsidRDefault="00750D83" w:rsidP="001F0CA0">
      <w:pPr>
        <w:pStyle w:val="capture"/>
      </w:pPr>
      <w:r w:rsidRPr="00441CD3">
        <w:rPr>
          <w:lang w:val="pl-PL"/>
        </w:rPr>
        <w:t xml:space="preserve">   </w:t>
      </w:r>
      <w:r w:rsidRPr="00441CD3">
        <w:t xml:space="preserve">SG        ASC FACILITY SERVICE        </w:t>
      </w:r>
    </w:p>
    <w:p w:rsidR="00750D83" w:rsidRPr="00441CD3" w:rsidRDefault="00750D83" w:rsidP="001F0CA0">
      <w:pPr>
        <w:pStyle w:val="capture"/>
      </w:pPr>
      <w:r w:rsidRPr="00441CD3">
        <w:t xml:space="preserve">   TC        TECHNICAL COMPONENT</w:t>
      </w:r>
    </w:p>
    <w:p w:rsidR="00750D83" w:rsidRPr="00441CD3" w:rsidRDefault="00750D83" w:rsidP="001F0CA0">
      <w:pPr>
        <w:pStyle w:val="capture"/>
      </w:pPr>
      <w:r w:rsidRPr="00441CD3">
        <w:t xml:space="preserve">  </w:t>
      </w:r>
    </w:p>
    <w:p w:rsidR="00750D83" w:rsidRPr="00441CD3" w:rsidRDefault="00750D83" w:rsidP="001F0CA0">
      <w:pPr>
        <w:pStyle w:val="capture"/>
      </w:pPr>
      <w:r w:rsidRPr="00441CD3">
        <w:t xml:space="preserve">Select another CPT MODIFIER: </w:t>
      </w:r>
      <w:r w:rsidRPr="00441CD3">
        <w:rPr>
          <w:b/>
        </w:rPr>
        <w:t>47</w:t>
      </w:r>
      <w:r w:rsidRPr="00441CD3">
        <w:t xml:space="preserve">       ANESTHESIA BY SURGEON</w:t>
      </w:r>
    </w:p>
    <w:p w:rsidR="00750D83" w:rsidRPr="00441CD3" w:rsidRDefault="00750D83" w:rsidP="001F0CA0">
      <w:pPr>
        <w:pStyle w:val="capture"/>
        <w:rPr>
          <w:b/>
        </w:rPr>
      </w:pPr>
      <w:r w:rsidRPr="00441CD3">
        <w:t xml:space="preserve">Select another CPT MODIFIER: </w:t>
      </w:r>
      <w:r w:rsidRPr="00441CD3">
        <w:rPr>
          <w:b/>
        </w:rPr>
        <w:t>&lt;Enter&gt;</w:t>
      </w:r>
    </w:p>
    <w:p w:rsidR="00750D83" w:rsidRPr="00441CD3" w:rsidRDefault="00750D83" w:rsidP="001F0CA0">
      <w:pPr>
        <w:pStyle w:val="capture"/>
      </w:pPr>
    </w:p>
    <w:p w:rsidR="00750D83" w:rsidRPr="00441CD3" w:rsidRDefault="00750D83" w:rsidP="001F0CA0">
      <w:pPr>
        <w:pStyle w:val="capture"/>
      </w:pPr>
      <w:r w:rsidRPr="00441CD3">
        <w:t>DRESSINGS MEDIUM:</w:t>
      </w:r>
    </w:p>
    <w:p w:rsidR="00750D83" w:rsidRPr="00441CD3" w:rsidRDefault="00750D83" w:rsidP="001F0CA0">
      <w:pPr>
        <w:pStyle w:val="capture"/>
      </w:pPr>
    </w:p>
    <w:p w:rsidR="00750D83" w:rsidRPr="00441CD3" w:rsidRDefault="00750D83" w:rsidP="001F0CA0">
      <w:pPr>
        <w:pStyle w:val="capture"/>
        <w:rPr>
          <w:b/>
        </w:rPr>
      </w:pPr>
      <w:r w:rsidRPr="00441CD3">
        <w:t xml:space="preserve">How many times was the procedure performed? 1// </w:t>
      </w:r>
      <w:r w:rsidRPr="00441CD3">
        <w:rPr>
          <w:b/>
        </w:rPr>
        <w:t>&lt;Enter&gt;</w:t>
      </w:r>
    </w:p>
    <w:p w:rsidR="00750D83" w:rsidRPr="00441CD3" w:rsidRDefault="00750D83" w:rsidP="001F0CA0">
      <w:pPr>
        <w:pStyle w:val="capture"/>
        <w:rPr>
          <w:b/>
        </w:rPr>
      </w:pPr>
      <w:r w:rsidRPr="00441CD3">
        <w:t xml:space="preserve">Select CPT MODIFIER: </w:t>
      </w:r>
      <w:r w:rsidRPr="00441CD3">
        <w:rPr>
          <w:b/>
        </w:rPr>
        <w:t>&lt;Enter&gt;</w:t>
      </w:r>
    </w:p>
    <w:p w:rsidR="00750D83" w:rsidRPr="00441CD3" w:rsidRDefault="00750D83" w:rsidP="001F0CA0">
      <w:pPr>
        <w:pStyle w:val="capture"/>
      </w:pPr>
    </w:p>
    <w:p w:rsidR="00750D83" w:rsidRPr="00441CD3" w:rsidRDefault="00750D83" w:rsidP="001F0CA0">
      <w:pPr>
        <w:pStyle w:val="capture"/>
      </w:pPr>
      <w:r w:rsidRPr="00441CD3">
        <w:t>Was this encounter related to any of the following:</w:t>
      </w:r>
    </w:p>
    <w:p w:rsidR="00750D83" w:rsidRPr="00441CD3" w:rsidRDefault="00750D83" w:rsidP="001F0CA0">
      <w:pPr>
        <w:pStyle w:val="capture"/>
      </w:pPr>
    </w:p>
    <w:p w:rsidR="00750D83" w:rsidRPr="00441CD3" w:rsidRDefault="00750D83" w:rsidP="001F0CA0">
      <w:pPr>
        <w:pStyle w:val="capture"/>
      </w:pPr>
      <w:r w:rsidRPr="00441CD3">
        <w:t xml:space="preserve">Service Connected Condition? </w:t>
      </w:r>
      <w:r w:rsidRPr="00441CD3">
        <w:rPr>
          <w:b/>
        </w:rPr>
        <w:t>Y</w:t>
      </w:r>
      <w:r w:rsidRPr="00441CD3">
        <w:t xml:space="preserve">  YES</w:t>
      </w:r>
    </w:p>
    <w:p w:rsidR="00750D83" w:rsidRPr="00441CD3" w:rsidRDefault="00750D83" w:rsidP="001F0CA0">
      <w:pPr>
        <w:pStyle w:val="capture"/>
      </w:pPr>
    </w:p>
    <w:p w:rsidR="00750D83" w:rsidRPr="00441CD3" w:rsidRDefault="00750D83" w:rsidP="001F0CA0">
      <w:pPr>
        <w:pStyle w:val="capture"/>
      </w:pPr>
      <w:r w:rsidRPr="00441CD3">
        <w:t>You have indicated the following data apply to this visit:</w:t>
      </w:r>
    </w:p>
    <w:p w:rsidR="00750D83" w:rsidRPr="00441CD3" w:rsidRDefault="00750D83" w:rsidP="001F0CA0">
      <w:pPr>
        <w:pStyle w:val="capture"/>
      </w:pPr>
    </w:p>
    <w:p w:rsidR="00750D83" w:rsidRPr="00441CD3" w:rsidRDefault="00750D83" w:rsidP="001F0CA0">
      <w:pPr>
        <w:pStyle w:val="capture"/>
      </w:pPr>
      <w:r w:rsidRPr="00441CD3">
        <w:t>DIAGNOSES:</w:t>
      </w:r>
    </w:p>
    <w:p w:rsidR="00750D83" w:rsidRPr="00441CD3" w:rsidRDefault="00750D83" w:rsidP="001F0CA0">
      <w:pPr>
        <w:pStyle w:val="capture"/>
      </w:pPr>
      <w:r w:rsidRPr="00441CD3">
        <w:t xml:space="preserve">   </w:t>
      </w:r>
      <w:r w:rsidR="006B5A1A" w:rsidRPr="00441CD3">
        <w:t>(ICD-9-CM 995.3)   Allergic Reaction  &lt;&lt;&lt; PRIMARY</w:t>
      </w:r>
    </w:p>
    <w:p w:rsidR="006B5A1A" w:rsidRPr="00441CD3" w:rsidRDefault="006B5A1A" w:rsidP="001F0CA0">
      <w:pPr>
        <w:pStyle w:val="capture"/>
      </w:pPr>
    </w:p>
    <w:p w:rsidR="00750D83" w:rsidRPr="00441CD3" w:rsidRDefault="00750D83" w:rsidP="001F0CA0">
      <w:pPr>
        <w:pStyle w:val="capture"/>
      </w:pPr>
      <w:r w:rsidRPr="00441CD3">
        <w:t>PROCEDURES:</w:t>
      </w:r>
    </w:p>
    <w:p w:rsidR="00750D83" w:rsidRPr="00441CD3" w:rsidRDefault="00750D83" w:rsidP="001F0CA0">
      <w:pPr>
        <w:pStyle w:val="capture"/>
      </w:pPr>
      <w:r w:rsidRPr="00441CD3">
        <w:t xml:space="preserve">   65205    Foreign Body Removal W/ Mod w/ mod x 2</w:t>
      </w:r>
    </w:p>
    <w:p w:rsidR="00750D83" w:rsidRPr="00441CD3" w:rsidRDefault="00750D83" w:rsidP="001F0CA0">
      <w:pPr>
        <w:pStyle w:val="capture"/>
      </w:pPr>
      <w:r w:rsidRPr="00441CD3">
        <w:t xml:space="preserve">        CPT Modifier(s):</w:t>
      </w:r>
    </w:p>
    <w:p w:rsidR="00750D83" w:rsidRPr="00441CD3" w:rsidRDefault="00750D83" w:rsidP="001F0CA0">
      <w:pPr>
        <w:pStyle w:val="capture"/>
      </w:pPr>
      <w:r w:rsidRPr="00441CD3">
        <w:t xml:space="preserve">            -26    PROFESSIONAL COMPONENT</w:t>
      </w:r>
    </w:p>
    <w:p w:rsidR="00750D83" w:rsidRPr="00441CD3" w:rsidRDefault="00750D83" w:rsidP="001F0CA0">
      <w:pPr>
        <w:pStyle w:val="capture"/>
      </w:pPr>
      <w:r w:rsidRPr="00441CD3">
        <w:t xml:space="preserve">            -32    MANDATED SERVICES</w:t>
      </w:r>
    </w:p>
    <w:p w:rsidR="00750D83" w:rsidRPr="00441CD3" w:rsidRDefault="00750D83" w:rsidP="001F0CA0">
      <w:pPr>
        <w:pStyle w:val="capture"/>
      </w:pPr>
      <w:r w:rsidRPr="00441CD3">
        <w:t xml:space="preserve">            -47    ANESTHESIA BY SURGEON</w:t>
      </w:r>
    </w:p>
    <w:p w:rsidR="00750D83" w:rsidRPr="00441CD3" w:rsidRDefault="00750D83" w:rsidP="001F0CA0">
      <w:pPr>
        <w:pStyle w:val="capture"/>
      </w:pPr>
      <w:r w:rsidRPr="00441CD3">
        <w:t xml:space="preserve">   16015    Dressings Medium</w:t>
      </w:r>
    </w:p>
    <w:p w:rsidR="00750D83" w:rsidRPr="00441CD3" w:rsidRDefault="00750D83" w:rsidP="001F0CA0">
      <w:pPr>
        <w:pStyle w:val="capture"/>
      </w:pPr>
    </w:p>
    <w:p w:rsidR="00750D83" w:rsidRPr="00441CD3" w:rsidRDefault="00750D83" w:rsidP="001F0CA0">
      <w:pPr>
        <w:pStyle w:val="capture"/>
      </w:pPr>
      <w:r w:rsidRPr="00441CD3">
        <w:t>SERVICE CONNECTION:</w:t>
      </w:r>
    </w:p>
    <w:p w:rsidR="00750D83" w:rsidRPr="00441CD3" w:rsidRDefault="00750D83" w:rsidP="001F0CA0">
      <w:pPr>
        <w:pStyle w:val="capture"/>
      </w:pPr>
      <w:r w:rsidRPr="00441CD3">
        <w:t xml:space="preserve">   Service Connected? YES</w:t>
      </w:r>
    </w:p>
    <w:p w:rsidR="00750D83" w:rsidRPr="00441CD3" w:rsidRDefault="00750D83" w:rsidP="001F0CA0">
      <w:pPr>
        <w:pStyle w:val="capture"/>
      </w:pPr>
    </w:p>
    <w:p w:rsidR="00750D83" w:rsidRPr="00441CD3" w:rsidRDefault="00750D83" w:rsidP="001F0CA0">
      <w:pPr>
        <w:pStyle w:val="capture"/>
        <w:rPr>
          <w:b/>
        </w:rPr>
      </w:pPr>
      <w:r w:rsidRPr="00441CD3">
        <w:t xml:space="preserve">   ...OK? YES// </w:t>
      </w:r>
      <w:r w:rsidRPr="00441CD3">
        <w:rPr>
          <w:b/>
        </w:rPr>
        <w:t>&lt;Enter&gt;</w:t>
      </w:r>
    </w:p>
    <w:p w:rsidR="00750D83" w:rsidRPr="00441CD3" w:rsidRDefault="00750D83" w:rsidP="001F0CA0">
      <w:pPr>
        <w:pStyle w:val="capture"/>
      </w:pPr>
    </w:p>
    <w:p w:rsidR="00750D83" w:rsidRPr="00441CD3" w:rsidRDefault="00750D83" w:rsidP="001F0CA0">
      <w:pPr>
        <w:pStyle w:val="capture"/>
      </w:pPr>
      <w:r w:rsidRPr="00441CD3">
        <w:t>Posting Workload Credit...Done.</w:t>
      </w:r>
    </w:p>
    <w:p w:rsidR="00750D83" w:rsidRPr="00441CD3" w:rsidRDefault="00750D83" w:rsidP="001F0CA0">
      <w:pPr>
        <w:pStyle w:val="capture"/>
      </w:pPr>
      <w:r w:rsidRPr="00441CD3">
        <w:t xml:space="preserve">Print this note? No// </w:t>
      </w:r>
      <w:r w:rsidRPr="00441CD3">
        <w:rPr>
          <w:b/>
        </w:rPr>
        <w:t>&lt;Enter&gt;</w:t>
      </w:r>
      <w:r w:rsidRPr="00441CD3">
        <w:t xml:space="preserve">  NO</w:t>
      </w:r>
    </w:p>
    <w:p w:rsidR="00750D83" w:rsidRPr="00441CD3" w:rsidRDefault="00750D83" w:rsidP="001F0CA0">
      <w:pPr>
        <w:pStyle w:val="capture"/>
      </w:pPr>
    </w:p>
    <w:p w:rsidR="00750D83" w:rsidRPr="00441CD3" w:rsidRDefault="00750D83" w:rsidP="001F0CA0">
      <w:pPr>
        <w:pStyle w:val="capture"/>
      </w:pPr>
      <w:r w:rsidRPr="00441CD3">
        <w:t>You may enter another Progress Note. Press RETURN to exit.</w:t>
      </w:r>
    </w:p>
    <w:p w:rsidR="00750D83" w:rsidRPr="00441CD3" w:rsidRDefault="00750D83" w:rsidP="001F0CA0">
      <w:pPr>
        <w:pStyle w:val="capture"/>
      </w:pPr>
    </w:p>
    <w:p w:rsidR="00915BF7" w:rsidRPr="00441CD3" w:rsidRDefault="00750D83" w:rsidP="001F0CA0">
      <w:pPr>
        <w:pStyle w:val="capture"/>
      </w:pPr>
      <w:r w:rsidRPr="00441CD3">
        <w:t>Select PATIENT NAME:</w:t>
      </w:r>
    </w:p>
    <w:p w:rsidR="00750D83" w:rsidRPr="00441CD3" w:rsidRDefault="00915BF7" w:rsidP="00A162FD">
      <w:pPr>
        <w:pStyle w:val="Heading3"/>
      </w:pPr>
      <w:r w:rsidRPr="00441CD3">
        <w:br w:type="page"/>
        <w:t xml:space="preserve"> </w:t>
      </w:r>
      <w:bookmarkStart w:id="184" w:name="_Toc487032659"/>
      <w:r w:rsidR="00750D83" w:rsidRPr="00441CD3">
        <w:t>Visit Orientation</w:t>
      </w:r>
      <w:bookmarkEnd w:id="184"/>
      <w:r w:rsidR="0030231B" w:rsidRPr="00441CD3">
        <w:fldChar w:fldCharType="begin"/>
      </w:r>
      <w:r w:rsidR="00750D83" w:rsidRPr="00441CD3">
        <w:instrText xml:space="preserve"> XE "Visit Orientation" </w:instrText>
      </w:r>
      <w:r w:rsidR="0030231B" w:rsidRPr="00441CD3">
        <w:fldChar w:fldCharType="end"/>
      </w:r>
    </w:p>
    <w:p w:rsidR="00750D83" w:rsidRPr="00441CD3" w:rsidRDefault="00750D83" w:rsidP="001F0CA0">
      <w:pPr>
        <w:rPr>
          <w:b/>
        </w:rPr>
      </w:pPr>
    </w:p>
    <w:p w:rsidR="00750D83" w:rsidRPr="00441CD3" w:rsidRDefault="00750D83" w:rsidP="001F0CA0">
      <w:r w:rsidRPr="00441CD3">
        <w:t>Why associate Progress Notes with Visits?</w:t>
      </w:r>
    </w:p>
    <w:p w:rsidR="00750D83" w:rsidRPr="00441CD3" w:rsidRDefault="00750D83" w:rsidP="001F0CA0"/>
    <w:p w:rsidR="00750D83" w:rsidRPr="00441CD3" w:rsidRDefault="00750D83" w:rsidP="001F0CA0">
      <w:r w:rsidRPr="00441CD3">
        <w:rPr>
          <w:b/>
        </w:rPr>
        <w:t xml:space="preserve">Database design: </w:t>
      </w:r>
      <w:r w:rsidRPr="00441CD3">
        <w:t xml:space="preserve">An event (clinical or otherwise) may be fully described by five key attributes or parameters: Who, what, when, where, and why. Three of these (i.e., who, when, and where), are all encoded in the Visit File entry itself. The remaining two parameters (what, and why), are generally included in the content of the document. </w:t>
      </w:r>
    </w:p>
    <w:p w:rsidR="00750D83" w:rsidRPr="00441CD3" w:rsidRDefault="00750D83" w:rsidP="001F0CA0"/>
    <w:p w:rsidR="00750D83" w:rsidRPr="00441CD3" w:rsidRDefault="00750D83" w:rsidP="001F0CA0">
      <w:r w:rsidRPr="00441CD3">
        <w:rPr>
          <w:b/>
        </w:rPr>
        <w:t>The VHA Operations Manual, M-1, Chapter 5</w:t>
      </w:r>
      <w:r w:rsidRPr="00441CD3">
        <w:t xml:space="preserve"> requires that every ambulatory visit have at least one Progress Note. Deficiencies with respect to this requirement can </w:t>
      </w:r>
      <w:r w:rsidRPr="00441CD3">
        <w:rPr>
          <w:i/>
        </w:rPr>
        <w:t>only</w:t>
      </w:r>
      <w:r w:rsidRPr="00441CD3">
        <w:t xml:space="preserve"> be identified if Progress Notes are associated with their corresponding Visits.</w:t>
      </w:r>
    </w:p>
    <w:p w:rsidR="00750D83" w:rsidRPr="00441CD3" w:rsidRDefault="00750D83" w:rsidP="001F0CA0"/>
    <w:p w:rsidR="00750D83" w:rsidRPr="00441CD3" w:rsidRDefault="00750D83" w:rsidP="001F0CA0">
      <w:r w:rsidRPr="00441CD3">
        <w:rPr>
          <w:b/>
        </w:rPr>
        <w:t>Inter-facility data transfer</w:t>
      </w:r>
      <w:r w:rsidR="0030231B" w:rsidRPr="00441CD3">
        <w:fldChar w:fldCharType="begin"/>
      </w:r>
      <w:r w:rsidRPr="00441CD3">
        <w:instrText xml:space="preserve"> XE "Inter-facility data transfer" </w:instrText>
      </w:r>
      <w:r w:rsidR="0030231B" w:rsidRPr="00441CD3">
        <w:fldChar w:fldCharType="end"/>
      </w:r>
      <w:r w:rsidRPr="00441CD3">
        <w:t xml:space="preserve"> requires identification of the Facility from which the data originated. Because the Facility is an attribute of the Visit file entry, it is not necessary to maintain a reference to the facility with every clinical document.</w:t>
      </w:r>
    </w:p>
    <w:p w:rsidR="00750D83" w:rsidRPr="00441CD3" w:rsidRDefault="00750D83" w:rsidP="001F0CA0"/>
    <w:p w:rsidR="00750D83" w:rsidRPr="00441CD3" w:rsidRDefault="00750D83" w:rsidP="001F0CA0">
      <w:r w:rsidRPr="00441CD3">
        <w:rPr>
          <w:b/>
        </w:rPr>
        <w:t>Workload Capture</w:t>
      </w:r>
      <w:r w:rsidR="0030231B" w:rsidRPr="00441CD3">
        <w:fldChar w:fldCharType="begin"/>
      </w:r>
      <w:r w:rsidRPr="00441CD3">
        <w:instrText xml:space="preserve"> XE "Workload Capture" </w:instrText>
      </w:r>
      <w:r w:rsidR="0030231B" w:rsidRPr="00441CD3">
        <w:fldChar w:fldCharType="end"/>
      </w:r>
      <w:r w:rsidRPr="00441CD3">
        <w:rPr>
          <w:b/>
        </w:rPr>
        <w:t xml:space="preserve">, </w:t>
      </w:r>
      <w:r w:rsidRPr="00441CD3">
        <w:t>particularly for telephone and standalone encounters, where the only record of the encounter is frequently a Progress Note, can be easily accommodated, provided that notes are associated with visits.</w:t>
      </w:r>
    </w:p>
    <w:p w:rsidR="00750D83" w:rsidRPr="00441CD3" w:rsidRDefault="00750D83" w:rsidP="001F0CA0"/>
    <w:p w:rsidR="00750D83" w:rsidRPr="00441CD3" w:rsidRDefault="00750D83" w:rsidP="001F0CA0">
      <w:r w:rsidRPr="00441CD3">
        <w:rPr>
          <w:b/>
        </w:rPr>
        <w:t>“Roll-up” of documentation by Care Episode</w:t>
      </w:r>
      <w:r w:rsidR="0030231B" w:rsidRPr="00441CD3">
        <w:fldChar w:fldCharType="begin"/>
      </w:r>
      <w:r w:rsidRPr="00441CD3">
        <w:instrText xml:space="preserve"> XE "Care Episode" </w:instrText>
      </w:r>
      <w:r w:rsidR="0030231B" w:rsidRPr="00441CD3">
        <w:fldChar w:fldCharType="end"/>
      </w:r>
      <w:r w:rsidRPr="00441CD3">
        <w:rPr>
          <w:b/>
        </w:rPr>
        <w:t xml:space="preserve">. </w:t>
      </w:r>
      <w:r w:rsidRPr="00441CD3">
        <w:t>To allow access to all information pertaining to a given episode of care (e.g., for close-out of a hospitalization), a visit orientation is essential.</w:t>
      </w:r>
    </w:p>
    <w:p w:rsidR="00750D83" w:rsidRPr="00441CD3" w:rsidRDefault="00750D83" w:rsidP="001F0CA0"/>
    <w:p w:rsidR="00750D83" w:rsidRPr="00441CD3" w:rsidRDefault="00750D83" w:rsidP="001F0CA0">
      <w:r w:rsidRPr="00441CD3">
        <w:rPr>
          <w:b/>
        </w:rPr>
        <w:t>Integration with PCE</w:t>
      </w:r>
      <w:r w:rsidR="0030231B" w:rsidRPr="00441CD3">
        <w:fldChar w:fldCharType="begin"/>
      </w:r>
      <w:r w:rsidRPr="00441CD3">
        <w:instrText xml:space="preserve"> XE "PCE" </w:instrText>
      </w:r>
      <w:r w:rsidR="0030231B" w:rsidRPr="00441CD3">
        <w:fldChar w:fldCharType="end"/>
      </w:r>
      <w:r w:rsidRPr="00441CD3">
        <w:rPr>
          <w:b/>
        </w:rPr>
        <w:t>, Ambulatory Care Data Capture</w:t>
      </w:r>
      <w:r w:rsidR="0030231B" w:rsidRPr="00441CD3">
        <w:fldChar w:fldCharType="begin"/>
      </w:r>
      <w:r w:rsidRPr="00441CD3">
        <w:instrText xml:space="preserve"> XE "Ambulatory Care Data Capture" </w:instrText>
      </w:r>
      <w:r w:rsidR="0030231B" w:rsidRPr="00441CD3">
        <w:fldChar w:fldCharType="end"/>
      </w:r>
      <w:r w:rsidRPr="00441CD3">
        <w:rPr>
          <w:b/>
        </w:rPr>
        <w:t>, and CIRN</w:t>
      </w:r>
      <w:r w:rsidR="0030231B" w:rsidRPr="00441CD3">
        <w:fldChar w:fldCharType="begin"/>
      </w:r>
      <w:r w:rsidRPr="00441CD3">
        <w:instrText xml:space="preserve"> XE "CIRN" </w:instrText>
      </w:r>
      <w:r w:rsidR="0030231B" w:rsidRPr="00441CD3">
        <w:fldChar w:fldCharType="end"/>
      </w:r>
      <w:r w:rsidRPr="00441CD3">
        <w:rPr>
          <w:b/>
        </w:rPr>
        <w:t xml:space="preserve">.  </w:t>
      </w:r>
      <w:r w:rsidRPr="00441CD3">
        <w:t>The visit orientation provides a useful associative entity for interfaces with other clinical data repositorie</w:t>
      </w:r>
      <w:r w:rsidR="0030231B" w:rsidRPr="00441CD3">
        <w:fldChar w:fldCharType="begin"/>
      </w:r>
      <w:r w:rsidRPr="00441CD3">
        <w:instrText xml:space="preserve"> XE "Data repositorie" </w:instrText>
      </w:r>
      <w:r w:rsidR="0030231B" w:rsidRPr="00441CD3">
        <w:fldChar w:fldCharType="end"/>
      </w:r>
      <w:r w:rsidRPr="00441CD3">
        <w:t>s</w:t>
      </w:r>
      <w:r w:rsidR="0030231B" w:rsidRPr="00441CD3">
        <w:fldChar w:fldCharType="begin"/>
      </w:r>
      <w:r w:rsidRPr="00441CD3">
        <w:instrText xml:space="preserve"> XE "Clinical data repositories" </w:instrText>
      </w:r>
      <w:r w:rsidR="0030231B" w:rsidRPr="00441CD3">
        <w:fldChar w:fldCharType="end"/>
      </w:r>
      <w:r w:rsidRPr="00441CD3">
        <w:t xml:space="preserve"> that allow query and report generation based on the existence of a variety of coded data elements. For example, a search of PCE to identify all patients with AIHD who were discharged without a prescription for aspirin prophylaxis might identify a cohort of patients for further evaluation. The ability to call for all the cardiology notes entered during the corresponding care episodes could revolutionize retrospective chart review).</w:t>
      </w:r>
    </w:p>
    <w:p w:rsidR="00750D83" w:rsidRPr="00441CD3" w:rsidRDefault="00750D83" w:rsidP="001F0CA0"/>
    <w:p w:rsidR="00750D83" w:rsidRPr="00441CD3" w:rsidRDefault="00750D83" w:rsidP="001F0CA0">
      <w:pPr>
        <w:pStyle w:val="Helvetica"/>
      </w:pPr>
    </w:p>
    <w:p w:rsidR="00750D83" w:rsidRPr="00441CD3" w:rsidRDefault="00750D83" w:rsidP="001F0CA0">
      <w:pPr>
        <w:pStyle w:val="Heading2"/>
        <w:rPr>
          <w:sz w:val="48"/>
          <w:szCs w:val="48"/>
        </w:rPr>
      </w:pPr>
      <w:r w:rsidRPr="00441CD3">
        <w:br w:type="page"/>
      </w:r>
      <w:bookmarkStart w:id="185" w:name="_Toc487032660"/>
      <w:r w:rsidRPr="00441CD3">
        <w:t>Glossary</w:t>
      </w:r>
      <w:bookmarkEnd w:id="185"/>
    </w:p>
    <w:p w:rsidR="00750D83" w:rsidRPr="00441CD3" w:rsidRDefault="0030231B" w:rsidP="001F0CA0">
      <w:pPr>
        <w:pStyle w:val="Header"/>
        <w:rPr>
          <w:rFonts w:cs="Times New Roman"/>
          <w:b/>
        </w:rPr>
      </w:pPr>
      <w:r w:rsidRPr="00441CD3">
        <w:fldChar w:fldCharType="begin"/>
      </w:r>
      <w:r w:rsidR="00750D83" w:rsidRPr="00441CD3">
        <w:instrText xml:space="preserve"> XE "Glossary" </w:instrText>
      </w:r>
      <w:r w:rsidRPr="00441CD3">
        <w:fldChar w:fldCharType="end"/>
      </w:r>
    </w:p>
    <w:p w:rsidR="00750D83" w:rsidRPr="00441CD3" w:rsidRDefault="00750D83" w:rsidP="00A162FD">
      <w:pPr>
        <w:pStyle w:val="Glossary"/>
      </w:pPr>
      <w:r w:rsidRPr="00441CD3">
        <w:rPr>
          <w:b/>
        </w:rPr>
        <w:t>ASU</w:t>
      </w:r>
      <w:r w:rsidR="0030231B" w:rsidRPr="00441CD3">
        <w:fldChar w:fldCharType="begin"/>
      </w:r>
      <w:r w:rsidRPr="00441CD3">
        <w:instrText xml:space="preserve"> XE "ASU" </w:instrText>
      </w:r>
      <w:r w:rsidR="0030231B" w:rsidRPr="00441CD3">
        <w:fldChar w:fldCharType="end"/>
      </w:r>
      <w:r w:rsidRPr="00441CD3">
        <w:rPr>
          <w:b/>
        </w:rPr>
        <w:tab/>
      </w:r>
      <w:r w:rsidRPr="00441CD3">
        <w:t xml:space="preserve">Authorization/Subscription Utility, an application that allows sites to associate users with user classes, allowing them to specify the level of authorization needed to sign or order specific document types and orderables. ASU is distributed with TIU in this version; eventually it will probably become independent, to be used by many </w:t>
      </w:r>
      <w:r w:rsidR="006A34BC" w:rsidRPr="00441CD3">
        <w:t xml:space="preserve">VistA </w:t>
      </w:r>
      <w:r w:rsidRPr="00441CD3">
        <w:t>packages.</w:t>
      </w:r>
    </w:p>
    <w:p w:rsidR="00750D83" w:rsidRPr="00441CD3" w:rsidRDefault="00750D83" w:rsidP="00A162FD">
      <w:pPr>
        <w:pStyle w:val="Glossary"/>
      </w:pPr>
      <w:r w:rsidRPr="00441CD3">
        <w:rPr>
          <w:b/>
        </w:rPr>
        <w:t>Action</w:t>
      </w:r>
      <w:r w:rsidR="0030231B" w:rsidRPr="00441CD3">
        <w:fldChar w:fldCharType="begin"/>
      </w:r>
      <w:r w:rsidRPr="00441CD3">
        <w:instrText xml:space="preserve"> XE "Action" </w:instrText>
      </w:r>
      <w:r w:rsidR="0030231B" w:rsidRPr="00441CD3">
        <w:fldChar w:fldCharType="end"/>
      </w:r>
      <w:r w:rsidR="00A162FD" w:rsidRPr="00441CD3">
        <w:tab/>
      </w:r>
      <w:r w:rsidRPr="00441CD3">
        <w:t>A functional process that a clinician or clerk uses in the TIU computer program. For example, “Edit” and “Search” are actions. Protocol is another name for Action.</w:t>
      </w:r>
    </w:p>
    <w:p w:rsidR="00750D83" w:rsidRPr="00441CD3" w:rsidRDefault="00750D83" w:rsidP="00A162FD">
      <w:pPr>
        <w:pStyle w:val="Glossary"/>
      </w:pPr>
      <w:r w:rsidRPr="00441CD3">
        <w:rPr>
          <w:b/>
        </w:rPr>
        <w:t>Boilerplate Text</w:t>
      </w:r>
      <w:r w:rsidR="0030231B" w:rsidRPr="00441CD3">
        <w:fldChar w:fldCharType="begin"/>
      </w:r>
      <w:r w:rsidRPr="00441CD3">
        <w:instrText xml:space="preserve"> XE "Boilerplate Text" </w:instrText>
      </w:r>
      <w:r w:rsidR="0030231B" w:rsidRPr="00441CD3">
        <w:fldChar w:fldCharType="end"/>
      </w:r>
      <w:r w:rsidRPr="00441CD3">
        <w:tab/>
        <w:t>A pre-defined TIU template</w:t>
      </w:r>
      <w:r w:rsidR="0030231B" w:rsidRPr="00441CD3">
        <w:fldChar w:fldCharType="begin"/>
      </w:r>
      <w:r w:rsidRPr="00441CD3">
        <w:instrText xml:space="preserve"> XE "Template" </w:instrText>
      </w:r>
      <w:r w:rsidR="0030231B" w:rsidRPr="00441CD3">
        <w:fldChar w:fldCharType="end"/>
      </w:r>
      <w:r w:rsidRPr="00441CD3">
        <w:t xml:space="preserve"> that can be filled in for Titles, speeding up the entry process. TIU exports several Titles with boilerplate text which can be modified to meet specific needs; sites can also create their own.</w:t>
      </w:r>
    </w:p>
    <w:p w:rsidR="00750D83" w:rsidRPr="00441CD3" w:rsidRDefault="00750D83" w:rsidP="00A162FD">
      <w:pPr>
        <w:pStyle w:val="Glossary"/>
      </w:pPr>
      <w:r w:rsidRPr="00441CD3">
        <w:rPr>
          <w:b/>
        </w:rPr>
        <w:t>Business Rule</w:t>
      </w:r>
      <w:r w:rsidR="0030231B" w:rsidRPr="00441CD3">
        <w:fldChar w:fldCharType="begin"/>
      </w:r>
      <w:r w:rsidRPr="00441CD3">
        <w:instrText xml:space="preserve"> XE "Business Rule" </w:instrText>
      </w:r>
      <w:r w:rsidR="0030231B" w:rsidRPr="00441CD3">
        <w:fldChar w:fldCharType="end"/>
      </w:r>
      <w:r w:rsidRPr="00441CD3">
        <w:rPr>
          <w:b/>
        </w:rPr>
        <w:tab/>
      </w:r>
      <w:r w:rsidRPr="00441CD3">
        <w:t>Part of ASU, Business Rules authorize specific users or groups of users to perform specified actions on documents in particular statuses (e.g, an unsigned progress note may be edited by a provider who is also the expected signer of the note).</w:t>
      </w:r>
    </w:p>
    <w:p w:rsidR="00750D83" w:rsidRPr="00441CD3" w:rsidRDefault="00750D83" w:rsidP="00A162FD">
      <w:pPr>
        <w:pStyle w:val="Glossary"/>
      </w:pPr>
      <w:r w:rsidRPr="00441CD3">
        <w:rPr>
          <w:b/>
        </w:rPr>
        <w:t>Class</w:t>
      </w:r>
      <w:r w:rsidR="0030231B" w:rsidRPr="00441CD3">
        <w:fldChar w:fldCharType="begin"/>
      </w:r>
      <w:r w:rsidRPr="00441CD3">
        <w:instrText xml:space="preserve"> XE "Class" </w:instrText>
      </w:r>
      <w:r w:rsidR="0030231B" w:rsidRPr="00441CD3">
        <w:fldChar w:fldCharType="end"/>
      </w:r>
      <w:r w:rsidRPr="00441CD3">
        <w:rPr>
          <w:b/>
        </w:rPr>
        <w:tab/>
      </w:r>
      <w:r w:rsidRPr="00441CD3">
        <w:t>Part of Document Definitions, Classes group documents. For example, “Progress Notes” is a class with many kinds of progress notes under it.</w:t>
      </w:r>
    </w:p>
    <w:p w:rsidR="00750D83" w:rsidRPr="00441CD3" w:rsidRDefault="00750D83" w:rsidP="00A162FD">
      <w:pPr>
        <w:pStyle w:val="Glossary"/>
      </w:pPr>
      <w:r w:rsidRPr="00441CD3">
        <w:tab/>
        <w:t>Classes may be subdivided into other Classes or Document Classes. Besides grouping documents, Classes also store behavior which is then inherited by lower level entries.</w:t>
      </w:r>
    </w:p>
    <w:p w:rsidR="00750D83" w:rsidRPr="00441CD3" w:rsidRDefault="00750D83" w:rsidP="001F0CA0">
      <w:pPr>
        <w:pStyle w:val="Glossary"/>
      </w:pPr>
      <w:r w:rsidRPr="00441CD3">
        <w:rPr>
          <w:b/>
        </w:rPr>
        <w:t>Clinician</w:t>
      </w:r>
      <w:r w:rsidR="0030231B" w:rsidRPr="00441CD3">
        <w:fldChar w:fldCharType="begin"/>
      </w:r>
      <w:r w:rsidRPr="00441CD3">
        <w:instrText xml:space="preserve"> XE "Clinician" </w:instrText>
      </w:r>
      <w:r w:rsidR="0030231B" w:rsidRPr="00441CD3">
        <w:fldChar w:fldCharType="end"/>
      </w:r>
      <w:r w:rsidRPr="00441CD3">
        <w:tab/>
        <w:t>A doctor or other provider in the medical center who is authorized to provide patient care.</w:t>
      </w:r>
    </w:p>
    <w:p w:rsidR="00750D83" w:rsidRPr="00441CD3" w:rsidRDefault="00750D83" w:rsidP="001F0CA0">
      <w:pPr>
        <w:pStyle w:val="Glossary"/>
      </w:pPr>
      <w:r w:rsidRPr="00441CD3">
        <w:rPr>
          <w:b/>
        </w:rPr>
        <w:t>Component</w:t>
      </w:r>
      <w:r w:rsidR="0030231B" w:rsidRPr="00441CD3">
        <w:fldChar w:fldCharType="begin"/>
      </w:r>
      <w:r w:rsidRPr="00441CD3">
        <w:instrText xml:space="preserve"> XE "Component" </w:instrText>
      </w:r>
      <w:r w:rsidR="0030231B" w:rsidRPr="00441CD3">
        <w:fldChar w:fldCharType="end"/>
      </w:r>
      <w:r w:rsidRPr="00441CD3">
        <w:t xml:space="preserve"> </w:t>
      </w:r>
      <w:r w:rsidRPr="00441CD3">
        <w:tab/>
        <w:t>Components are “sections” or “pieces” of documents, such as Subjective, Objective, Assessment, and Plan in a SOAP</w:t>
      </w:r>
      <w:r w:rsidR="0030231B" w:rsidRPr="00441CD3">
        <w:fldChar w:fldCharType="begin"/>
      </w:r>
      <w:r w:rsidRPr="00441CD3">
        <w:instrText xml:space="preserve"> XE "SOAP" </w:instrText>
      </w:r>
      <w:r w:rsidR="0030231B" w:rsidRPr="00441CD3">
        <w:fldChar w:fldCharType="end"/>
      </w:r>
      <w:r w:rsidRPr="00441CD3">
        <w:t xml:space="preserve"> Progress Note. Components may have (sub)Compon-ents as items. They may have Boilerplate Text. Components may be designated as “Shared.”</w:t>
      </w:r>
      <w:r w:rsidRPr="00441CD3">
        <w:br w:type="page"/>
      </w:r>
      <w:r w:rsidRPr="00441CD3">
        <w:rPr>
          <w:b/>
          <w:i/>
        </w:rPr>
        <w:t>Glossary, cont’d</w:t>
      </w:r>
    </w:p>
    <w:p w:rsidR="00750D83" w:rsidRPr="00441CD3" w:rsidRDefault="00750D83" w:rsidP="001F0CA0">
      <w:pPr>
        <w:pStyle w:val="Glossary"/>
      </w:pPr>
      <w:r w:rsidRPr="00441CD3">
        <w:rPr>
          <w:b/>
        </w:rPr>
        <w:t>CPRS</w:t>
      </w:r>
      <w:r w:rsidR="0030231B" w:rsidRPr="00441CD3">
        <w:fldChar w:fldCharType="begin"/>
      </w:r>
      <w:r w:rsidRPr="00441CD3">
        <w:instrText xml:space="preserve"> XE "CPRS" </w:instrText>
      </w:r>
      <w:r w:rsidR="0030231B" w:rsidRPr="00441CD3">
        <w:fldChar w:fldCharType="end"/>
      </w:r>
      <w:r w:rsidRPr="00441CD3">
        <w:rPr>
          <w:b/>
        </w:rPr>
        <w:tab/>
      </w:r>
      <w:r w:rsidRPr="00441CD3">
        <w:t xml:space="preserve">Computerized Patient Record System. A comprehensive </w:t>
      </w:r>
      <w:r w:rsidR="006A34BC" w:rsidRPr="00441CD3">
        <w:t xml:space="preserve">VistA </w:t>
      </w:r>
      <w:r w:rsidRPr="00441CD3">
        <w:t>program, which allows clinicians and others to enter and view orders, Progress Notes and Discharge Summaries (through a link with TIU), Problem List, view results, reports (including health summaries), etc.</w:t>
      </w:r>
    </w:p>
    <w:p w:rsidR="00750D83" w:rsidRPr="00441CD3" w:rsidRDefault="00750D83" w:rsidP="001F0CA0">
      <w:pPr>
        <w:pStyle w:val="Glossary"/>
      </w:pPr>
      <w:r w:rsidRPr="00441CD3">
        <w:rPr>
          <w:b/>
        </w:rPr>
        <w:t>CWAD</w:t>
      </w:r>
      <w:r w:rsidR="0030231B" w:rsidRPr="00441CD3">
        <w:fldChar w:fldCharType="begin"/>
      </w:r>
      <w:r w:rsidRPr="00441CD3">
        <w:instrText xml:space="preserve"> XE "CWAD" </w:instrText>
      </w:r>
      <w:r w:rsidR="0030231B" w:rsidRPr="00441CD3">
        <w:fldChar w:fldCharType="end"/>
      </w:r>
      <w:r w:rsidRPr="00441CD3">
        <w:tab/>
        <w:t>Cautions, Warnings, Adverse Reactions, Directives; a type of Progress Note.</w:t>
      </w:r>
    </w:p>
    <w:p w:rsidR="00750D83" w:rsidRPr="00441CD3" w:rsidRDefault="00750D83" w:rsidP="001F0CA0">
      <w:pPr>
        <w:pStyle w:val="Glossary"/>
      </w:pPr>
      <w:r w:rsidRPr="00441CD3">
        <w:rPr>
          <w:b/>
        </w:rPr>
        <w:t>Discharge Summary</w:t>
      </w:r>
      <w:r w:rsidR="0030231B" w:rsidRPr="00441CD3">
        <w:fldChar w:fldCharType="begin"/>
      </w:r>
      <w:r w:rsidRPr="00441CD3">
        <w:instrText xml:space="preserve"> XE "Discharge Summary" </w:instrText>
      </w:r>
      <w:r w:rsidR="0030231B" w:rsidRPr="00441CD3">
        <w:fldChar w:fldCharType="end"/>
      </w:r>
      <w:r w:rsidRPr="00441CD3">
        <w:rPr>
          <w:b/>
        </w:rPr>
        <w:tab/>
      </w:r>
      <w:r w:rsidRPr="00441CD3">
        <w:t xml:space="preserve">Discharge summaries are summaries of a patient’s medical care during a single hospitalization, including the pertinent diagnostic and therapeutic tests and procedures as well as the conclusions generated by those tests. They are required for all discharges and transfers from a VA medical center, domiciliary, or nursing home care. The automated Discharge Summary module of TIU provides an efficient and immediate mechanism for clinicians to capture transcribed patient discharge summaries online, where they’re available for review, signing, adding addendum, etc. </w:t>
      </w:r>
    </w:p>
    <w:p w:rsidR="00750D83" w:rsidRPr="00441CD3" w:rsidRDefault="00750D83" w:rsidP="001F0CA0">
      <w:pPr>
        <w:pStyle w:val="Glossary"/>
      </w:pPr>
      <w:r w:rsidRPr="00441CD3">
        <w:rPr>
          <w:b/>
        </w:rPr>
        <w:t>Document Class</w:t>
      </w:r>
      <w:r w:rsidR="0030231B" w:rsidRPr="00441CD3">
        <w:fldChar w:fldCharType="begin"/>
      </w:r>
      <w:r w:rsidRPr="00441CD3">
        <w:instrText xml:space="preserve"> XE "Document Class" </w:instrText>
      </w:r>
      <w:r w:rsidR="0030231B" w:rsidRPr="00441CD3">
        <w:fldChar w:fldCharType="end"/>
      </w:r>
      <w:r w:rsidRPr="00441CD3">
        <w:tab/>
        <w:t>Document Classes are categories that group documents (Titles) with similar characteristics together. For example, Nursing Progress Notes might be a Document Class, with Nursing Dialysis Progress Notes, Nursing psychology Progress Notes, etc. as Titles under it. Or maybe the Document Class would be Psychology Notes, with Psychology Nursing Notes, Psychology Social Worker Notes, Psychology Patient Education Notes, etc. under that Document Class..</w:t>
      </w:r>
    </w:p>
    <w:p w:rsidR="00750D83" w:rsidRPr="00441CD3" w:rsidRDefault="00750D83" w:rsidP="001F0CA0">
      <w:pPr>
        <w:pStyle w:val="Glossary"/>
      </w:pPr>
      <w:r w:rsidRPr="00441CD3">
        <w:rPr>
          <w:b/>
        </w:rPr>
        <w:t>Document Definition</w:t>
      </w:r>
      <w:r w:rsidR="0030231B" w:rsidRPr="00441CD3">
        <w:fldChar w:fldCharType="begin"/>
      </w:r>
      <w:r w:rsidRPr="00441CD3">
        <w:instrText xml:space="preserve"> XE "Document Definition" </w:instrText>
      </w:r>
      <w:r w:rsidR="0030231B" w:rsidRPr="00441CD3">
        <w:fldChar w:fldCharType="end"/>
      </w:r>
      <w:r w:rsidRPr="00441CD3">
        <w:rPr>
          <w:b/>
        </w:rPr>
        <w:tab/>
      </w:r>
      <w:r w:rsidRPr="00441CD3">
        <w:t>Document Definition is a subset of TIU that provides the building blocks for TIU, by organizing the elements of documents into a hierarchy structure. This structure allows documents (Titles) to inherit characteristics (such as signature requirements and print characteristics) of the higher levels, Class and Document Class. It also allows the creation and use of boilerplate text and embedded objects.</w:t>
      </w:r>
    </w:p>
    <w:p w:rsidR="00750D83" w:rsidRPr="00441CD3" w:rsidRDefault="00750D83" w:rsidP="001F0CA0"/>
    <w:p w:rsidR="00750D83" w:rsidRPr="00441CD3" w:rsidRDefault="00750D83" w:rsidP="001F0CA0">
      <w:pPr>
        <w:rPr>
          <w:b/>
          <w:i/>
        </w:rPr>
      </w:pPr>
      <w:r w:rsidRPr="00441CD3">
        <w:br w:type="page"/>
      </w:r>
      <w:r w:rsidRPr="00441CD3">
        <w:rPr>
          <w:b/>
          <w:i/>
        </w:rPr>
        <w:t>Glossary, cont’d</w:t>
      </w:r>
    </w:p>
    <w:p w:rsidR="00750D83" w:rsidRPr="00441CD3" w:rsidRDefault="00750D83" w:rsidP="001F0CA0">
      <w:pPr>
        <w:pStyle w:val="Glossary"/>
      </w:pPr>
      <w:r w:rsidRPr="00441CD3">
        <w:rPr>
          <w:b/>
        </w:rPr>
        <w:t>HIMS</w:t>
      </w:r>
      <w:r w:rsidRPr="00441CD3">
        <w:rPr>
          <w:b/>
        </w:rPr>
        <w:tab/>
      </w:r>
      <w:r w:rsidRPr="00441CD3">
        <w:t>Hospital Information Management System, common abbreviation/synonym used at VA site facilities; also known as MIS (see below).</w:t>
      </w:r>
    </w:p>
    <w:p w:rsidR="00750D83" w:rsidRPr="00441CD3" w:rsidRDefault="00750D83" w:rsidP="001F0CA0">
      <w:pPr>
        <w:pStyle w:val="Glossary"/>
      </w:pPr>
      <w:r w:rsidRPr="00441CD3">
        <w:rPr>
          <w:b/>
        </w:rPr>
        <w:t>IRT</w:t>
      </w:r>
      <w:r w:rsidR="0030231B" w:rsidRPr="00441CD3">
        <w:fldChar w:fldCharType="begin"/>
      </w:r>
      <w:r w:rsidRPr="00441CD3">
        <w:instrText xml:space="preserve"> XE "IRT" </w:instrText>
      </w:r>
      <w:r w:rsidR="0030231B" w:rsidRPr="00441CD3">
        <w:fldChar w:fldCharType="end"/>
      </w:r>
      <w:r w:rsidRPr="00441CD3">
        <w:tab/>
        <w:t>Incomplete Record Tracking, a package TIU can interface with to transmit incomplete progress notes and discharge summaries.</w:t>
      </w:r>
    </w:p>
    <w:p w:rsidR="00750D83" w:rsidRPr="00441CD3" w:rsidRDefault="00750D83" w:rsidP="001F0CA0">
      <w:pPr>
        <w:pStyle w:val="Glossary"/>
      </w:pPr>
      <w:r w:rsidRPr="00441CD3">
        <w:rPr>
          <w:b/>
        </w:rPr>
        <w:t>Interdisciplinary Note</w:t>
      </w:r>
      <w:r w:rsidRPr="00441CD3">
        <w:rPr>
          <w:b/>
        </w:rPr>
        <w:tab/>
      </w:r>
      <w:r w:rsidRPr="00441CD3">
        <w:t>A new feature of Text Integration Utilities (TIU) for expressing notes from different care givers as a single episode of care. They always start with a single note by the initial contact person (e.g., triage nurse, case manager, attending) and continue with separate notes created and signed by other providers, then attached to the original note.</w:t>
      </w:r>
    </w:p>
    <w:p w:rsidR="00750D83" w:rsidRPr="00441CD3" w:rsidRDefault="00750D83" w:rsidP="001F0CA0">
      <w:pPr>
        <w:pStyle w:val="Glossary"/>
      </w:pPr>
      <w:r w:rsidRPr="00441CD3">
        <w:rPr>
          <w:b/>
        </w:rPr>
        <w:t>MIS</w:t>
      </w:r>
      <w:r w:rsidR="0030231B" w:rsidRPr="00441CD3">
        <w:fldChar w:fldCharType="begin"/>
      </w:r>
      <w:r w:rsidRPr="00441CD3">
        <w:instrText xml:space="preserve"> XE "MIS" </w:instrText>
      </w:r>
      <w:r w:rsidR="0030231B" w:rsidRPr="00441CD3">
        <w:fldChar w:fldCharType="end"/>
      </w:r>
      <w:r w:rsidRPr="00441CD3">
        <w:tab/>
        <w:t>Common abbreviation/synonym used at VA site facilities for the Medical Information Section of Medical Administration Service. May be called HIMS</w:t>
      </w:r>
      <w:r w:rsidR="0030231B" w:rsidRPr="00441CD3">
        <w:fldChar w:fldCharType="begin"/>
      </w:r>
      <w:r w:rsidRPr="00441CD3">
        <w:instrText xml:space="preserve"> XE "HIMS" </w:instrText>
      </w:r>
      <w:r w:rsidR="0030231B" w:rsidRPr="00441CD3">
        <w:fldChar w:fldCharType="end"/>
      </w:r>
      <w:r w:rsidRPr="00441CD3">
        <w:t xml:space="preserve"> (Health Information Management Section).</w:t>
      </w:r>
    </w:p>
    <w:p w:rsidR="00750D83" w:rsidRPr="00441CD3" w:rsidRDefault="00750D83" w:rsidP="001F0CA0">
      <w:pPr>
        <w:pStyle w:val="Glossary"/>
      </w:pPr>
      <w:r w:rsidRPr="00441CD3">
        <w:rPr>
          <w:b/>
        </w:rPr>
        <w:t>MIS Manager</w:t>
      </w:r>
      <w:r w:rsidR="0030231B" w:rsidRPr="00441CD3">
        <w:fldChar w:fldCharType="begin"/>
      </w:r>
      <w:r w:rsidRPr="00441CD3">
        <w:instrText xml:space="preserve"> XE "MIS Manager" </w:instrText>
      </w:r>
      <w:r w:rsidR="0030231B" w:rsidRPr="00441CD3">
        <w:fldChar w:fldCharType="end"/>
      </w:r>
      <w:r w:rsidRPr="00441CD3">
        <w:t xml:space="preserve"> </w:t>
      </w:r>
      <w:r w:rsidRPr="00441CD3">
        <w:tab/>
        <w:t xml:space="preserve">Manager of the Medical Information Section of Medical Administration Service at the site facility who has ultimate responsibility to see that  MRTs complete their duties.  </w:t>
      </w:r>
    </w:p>
    <w:p w:rsidR="00750D83" w:rsidRPr="00441CD3" w:rsidRDefault="00750D83" w:rsidP="001F0CA0">
      <w:pPr>
        <w:pStyle w:val="Glossary"/>
      </w:pPr>
      <w:r w:rsidRPr="00441CD3">
        <w:rPr>
          <w:b/>
        </w:rPr>
        <w:t>MRT</w:t>
      </w:r>
      <w:r w:rsidR="0030231B" w:rsidRPr="00441CD3">
        <w:fldChar w:fldCharType="begin"/>
      </w:r>
      <w:r w:rsidRPr="00441CD3">
        <w:instrText xml:space="preserve"> XE "MRT" </w:instrText>
      </w:r>
      <w:r w:rsidR="0030231B" w:rsidRPr="00441CD3">
        <w:fldChar w:fldCharType="end"/>
      </w:r>
      <w:r w:rsidRPr="00441CD3">
        <w:tab/>
        <w:t>Medical Record Technician in the Medical Information Section of Medical Administration Service at the site facility who completes the tasks of assuring that all discharge summaries placed in a patient’s medical record have been verified for accuracy and completion and that a permanent chart copy has been placed in a patient’s medical record for each separate admission to the hospital.</w:t>
      </w:r>
      <w:r w:rsidRPr="00441CD3">
        <w:br w:type="page"/>
      </w:r>
      <w:r w:rsidRPr="00441CD3">
        <w:rPr>
          <w:b/>
          <w:i/>
        </w:rPr>
        <w:t>Glossary, cont’d</w:t>
      </w:r>
    </w:p>
    <w:p w:rsidR="00750D83" w:rsidRPr="00441CD3" w:rsidRDefault="00750D83" w:rsidP="001F0CA0">
      <w:pPr>
        <w:pStyle w:val="Glossary"/>
      </w:pPr>
      <w:r w:rsidRPr="00441CD3">
        <w:rPr>
          <w:b/>
        </w:rPr>
        <w:t>Object</w:t>
      </w:r>
      <w:r w:rsidR="0030231B" w:rsidRPr="00441CD3">
        <w:fldChar w:fldCharType="begin"/>
      </w:r>
      <w:r w:rsidRPr="00441CD3">
        <w:instrText xml:space="preserve"> XE "Object" </w:instrText>
      </w:r>
      <w:r w:rsidR="0030231B" w:rsidRPr="00441CD3">
        <w:fldChar w:fldCharType="end"/>
      </w:r>
      <w:r w:rsidRPr="00441CD3">
        <w:tab/>
        <w:t xml:space="preserve">Objects are a device to extract data from other </w:t>
      </w:r>
      <w:r w:rsidR="006A34BC" w:rsidRPr="00441CD3">
        <w:t xml:space="preserve">VistA </w:t>
      </w:r>
      <w:r w:rsidRPr="00441CD3">
        <w:t>packages to insert into boilerplate text of progress notes or discharge summaries. This is done by having a placeholder name embedded in the predefined boilerplate text of Titles, such as: “PATIENT AGE.” The creator of the Object types the placeholder name into the boilerplate text of a Title, enclosed by '|'s.  If a Title has the following boilerplate text:</w:t>
      </w:r>
    </w:p>
    <w:p w:rsidR="00750D83" w:rsidRPr="00441CD3" w:rsidRDefault="00750D83" w:rsidP="001F0CA0">
      <w:pPr>
        <w:pStyle w:val="Glossary"/>
      </w:pPr>
      <w:r w:rsidRPr="00441CD3">
        <w:tab/>
        <w:t>“Patient is a healthy |PATIENT AGE| year old male ...”</w:t>
      </w:r>
    </w:p>
    <w:p w:rsidR="00750D83" w:rsidRPr="00441CD3" w:rsidRDefault="00750D83" w:rsidP="001F0CA0">
      <w:pPr>
        <w:pStyle w:val="Glossary"/>
      </w:pPr>
      <w:r w:rsidRPr="00441CD3">
        <w:tab/>
        <w:t>Then a user who enters such a note for a 56 year old patient would be presented with the text:</w:t>
      </w:r>
    </w:p>
    <w:p w:rsidR="00750D83" w:rsidRPr="00441CD3" w:rsidRDefault="00750D83" w:rsidP="001F0CA0">
      <w:pPr>
        <w:pStyle w:val="Glossary"/>
      </w:pPr>
      <w:r w:rsidRPr="00441CD3">
        <w:tab/>
        <w:t>“Patient is a healthy 56 year old male ...” where the age for this specific patient is pulled from the patient database.</w:t>
      </w:r>
    </w:p>
    <w:p w:rsidR="00750D83" w:rsidRPr="00441CD3" w:rsidRDefault="00750D83" w:rsidP="001F0CA0">
      <w:pPr>
        <w:pStyle w:val="Glossary"/>
      </w:pPr>
      <w:r w:rsidRPr="00441CD3">
        <w:rPr>
          <w:b/>
        </w:rPr>
        <w:t>Progress Notes</w:t>
      </w:r>
      <w:r w:rsidR="0030231B" w:rsidRPr="00441CD3">
        <w:fldChar w:fldCharType="begin"/>
      </w:r>
      <w:r w:rsidRPr="00441CD3">
        <w:instrText xml:space="preserve"> XE "Progress Notes" </w:instrText>
      </w:r>
      <w:r w:rsidR="0030231B" w:rsidRPr="00441CD3">
        <w:fldChar w:fldCharType="end"/>
      </w:r>
      <w:r w:rsidRPr="00441CD3">
        <w:rPr>
          <w:b/>
        </w:rPr>
        <w:tab/>
      </w:r>
      <w:r w:rsidRPr="00441CD3">
        <w:t xml:space="preserve">The Progress Notes module of TIU is used by health care givers to enter and sign online patient progress notes and by transcriptionists to enter notes to be signed by caregivers at a later date. Caregivers may review progress notes online or print progress notes in chart format for filing in the patient’s record. </w:t>
      </w:r>
    </w:p>
    <w:p w:rsidR="00750D83" w:rsidRPr="00441CD3" w:rsidRDefault="00750D83" w:rsidP="001F0CA0">
      <w:pPr>
        <w:pStyle w:val="Glossary"/>
      </w:pPr>
      <w:r w:rsidRPr="00441CD3">
        <w:rPr>
          <w:b/>
        </w:rPr>
        <w:t>TIU</w:t>
      </w:r>
      <w:r w:rsidRPr="00441CD3">
        <w:tab/>
        <w:t>Text Integration Utilities</w:t>
      </w:r>
    </w:p>
    <w:p w:rsidR="00750D83" w:rsidRPr="00441CD3" w:rsidRDefault="00750D83" w:rsidP="001F0CA0">
      <w:pPr>
        <w:pStyle w:val="Glossary"/>
      </w:pPr>
      <w:r w:rsidRPr="00441CD3">
        <w:rPr>
          <w:b/>
        </w:rPr>
        <w:t>Title</w:t>
      </w:r>
      <w:r w:rsidR="0030231B" w:rsidRPr="00441CD3">
        <w:fldChar w:fldCharType="begin"/>
      </w:r>
      <w:r w:rsidRPr="00441CD3">
        <w:instrText xml:space="preserve"> XE "Title" </w:instrText>
      </w:r>
      <w:r w:rsidR="0030231B" w:rsidRPr="00441CD3">
        <w:fldChar w:fldCharType="end"/>
      </w:r>
      <w:r w:rsidRPr="00441CD3">
        <w:tab/>
        <w:t>Titles are definitions for documents. They store the behavior of the documents which use them.</w:t>
      </w:r>
    </w:p>
    <w:p w:rsidR="00750D83" w:rsidRPr="00441CD3" w:rsidRDefault="00750D83" w:rsidP="001F0CA0">
      <w:pPr>
        <w:pStyle w:val="Glossary"/>
      </w:pPr>
      <w:r w:rsidRPr="00441CD3">
        <w:rPr>
          <w:b/>
        </w:rPr>
        <w:t>User Class</w:t>
      </w:r>
      <w:r w:rsidR="0030231B" w:rsidRPr="00441CD3">
        <w:fldChar w:fldCharType="begin"/>
      </w:r>
      <w:r w:rsidRPr="00441CD3">
        <w:instrText xml:space="preserve"> XE "User Class" </w:instrText>
      </w:r>
      <w:r w:rsidR="0030231B" w:rsidRPr="00441CD3">
        <w:fldChar w:fldCharType="end"/>
      </w:r>
      <w:r w:rsidRPr="00441CD3">
        <w:rPr>
          <w:b/>
        </w:rPr>
        <w:tab/>
      </w:r>
      <w:r w:rsidRPr="00441CD3">
        <w:t>User Classes are the basic components of the User Class hierarchy of ASU (Authorization/ Subscription Utility) which allows sites to designate who is authorized to do what to documents or other clinical entities.</w:t>
      </w:r>
      <w:r w:rsidRPr="00441CD3">
        <w:br w:type="page"/>
      </w:r>
    </w:p>
    <w:p w:rsidR="00750D83" w:rsidRPr="00441CD3" w:rsidRDefault="00750D83" w:rsidP="001F0CA0">
      <w:pPr>
        <w:pStyle w:val="Heading1"/>
        <w:rPr>
          <w:lang w:val="fr-CA"/>
        </w:rPr>
      </w:pPr>
      <w:bookmarkStart w:id="186" w:name="_Toc487032661"/>
      <w:r w:rsidRPr="00441CD3">
        <w:rPr>
          <w:lang w:val="fr-CA"/>
        </w:rPr>
        <w:t>Index</w:t>
      </w:r>
      <w:bookmarkEnd w:id="186"/>
    </w:p>
    <w:p w:rsidR="00750D83" w:rsidRPr="00441CD3" w:rsidRDefault="00750D83" w:rsidP="001F0CA0">
      <w:pPr>
        <w:rPr>
          <w:lang w:val="fr-CA"/>
        </w:rPr>
      </w:pPr>
    </w:p>
    <w:p w:rsidR="00750D83" w:rsidRPr="00441CD3" w:rsidRDefault="00750D83" w:rsidP="001F0CA0">
      <w:pPr>
        <w:sectPr w:rsidR="00750D83" w:rsidRPr="00441CD3">
          <w:headerReference w:type="even" r:id="rId54"/>
          <w:headerReference w:type="default" r:id="rId55"/>
          <w:footnotePr>
            <w:pos w:val="beneathText"/>
          </w:footnotePr>
          <w:type w:val="continuous"/>
          <w:pgSz w:w="12240" w:h="15840"/>
          <w:pgMar w:top="1440" w:right="1800" w:bottom="1008" w:left="1800" w:header="720" w:footer="720" w:gutter="0"/>
          <w:cols w:space="720"/>
          <w:docGrid w:linePitch="360"/>
        </w:sectPr>
      </w:pPr>
    </w:p>
    <w:p w:rsidR="00CF45E8" w:rsidRPr="00441CD3" w:rsidRDefault="0030231B">
      <w:pPr>
        <w:pStyle w:val="Index1"/>
        <w:tabs>
          <w:tab w:val="clear" w:pos="3950"/>
          <w:tab w:val="right" w:pos="3956"/>
        </w:tabs>
        <w:rPr>
          <w:noProof/>
        </w:rPr>
      </w:pPr>
      <w:r w:rsidRPr="00441CD3">
        <w:fldChar w:fldCharType="begin"/>
      </w:r>
      <w:r w:rsidR="00750D83" w:rsidRPr="00441CD3">
        <w:instrText xml:space="preserve"> INDEX \e "</w:instrText>
      </w:r>
      <w:r w:rsidR="00750D83" w:rsidRPr="00441CD3">
        <w:tab/>
        <w:instrText xml:space="preserve">" </w:instrText>
      </w:r>
      <w:r w:rsidRPr="00441CD3">
        <w:fldChar w:fldCharType="separate"/>
      </w:r>
      <w:r w:rsidR="00CF45E8" w:rsidRPr="00441CD3">
        <w:rPr>
          <w:noProof/>
        </w:rPr>
        <w:t>&lt;Enter&gt;</w:t>
      </w:r>
      <w:r w:rsidR="00CF45E8" w:rsidRPr="00441CD3">
        <w:rPr>
          <w:noProof/>
        </w:rPr>
        <w:tab/>
        <w:t>13</w:t>
      </w:r>
    </w:p>
    <w:p w:rsidR="00CF45E8" w:rsidRPr="00441CD3" w:rsidRDefault="00CF45E8">
      <w:pPr>
        <w:pStyle w:val="Index1"/>
        <w:tabs>
          <w:tab w:val="clear" w:pos="3950"/>
          <w:tab w:val="right" w:pos="3956"/>
        </w:tabs>
        <w:rPr>
          <w:noProof/>
        </w:rPr>
      </w:pPr>
      <w:r w:rsidRPr="00441CD3">
        <w:rPr>
          <w:noProof/>
        </w:rPr>
        <w:t>121.2</w:t>
      </w:r>
      <w:r w:rsidRPr="00441CD3">
        <w:rPr>
          <w:noProof/>
        </w:rPr>
        <w:tab/>
        <w:t>202</w:t>
      </w:r>
    </w:p>
    <w:p w:rsidR="00CF45E8" w:rsidRPr="00441CD3" w:rsidRDefault="00CF45E8">
      <w:pPr>
        <w:pStyle w:val="Index1"/>
        <w:tabs>
          <w:tab w:val="clear" w:pos="3950"/>
          <w:tab w:val="right" w:pos="3956"/>
        </w:tabs>
        <w:rPr>
          <w:noProof/>
        </w:rPr>
      </w:pPr>
      <w:r w:rsidRPr="00441CD3">
        <w:rPr>
          <w:noProof/>
        </w:rPr>
        <w:t>8925</w:t>
      </w:r>
      <w:r w:rsidRPr="00441CD3">
        <w:rPr>
          <w:noProof/>
        </w:rPr>
        <w:tab/>
        <w:t>170</w:t>
      </w:r>
    </w:p>
    <w:p w:rsidR="00CF45E8" w:rsidRPr="00441CD3" w:rsidRDefault="00CF45E8">
      <w:pPr>
        <w:pStyle w:val="Index1"/>
        <w:tabs>
          <w:tab w:val="clear" w:pos="3950"/>
          <w:tab w:val="right" w:pos="3956"/>
        </w:tabs>
        <w:rPr>
          <w:noProof/>
        </w:rPr>
      </w:pPr>
      <w:r w:rsidRPr="00441CD3">
        <w:rPr>
          <w:noProof/>
        </w:rPr>
        <w:t>8925.1</w:t>
      </w:r>
      <w:r w:rsidRPr="00441CD3">
        <w:rPr>
          <w:noProof/>
        </w:rPr>
        <w:tab/>
        <w:t>202</w:t>
      </w:r>
    </w:p>
    <w:p w:rsidR="00CF45E8" w:rsidRPr="00441CD3" w:rsidRDefault="00CF45E8">
      <w:pPr>
        <w:pStyle w:val="Index1"/>
        <w:tabs>
          <w:tab w:val="clear" w:pos="3950"/>
          <w:tab w:val="right" w:pos="3956"/>
        </w:tabs>
        <w:rPr>
          <w:noProof/>
        </w:rPr>
      </w:pPr>
      <w:r w:rsidRPr="00441CD3">
        <w:rPr>
          <w:noProof/>
        </w:rPr>
        <w:t>Action</w:t>
      </w:r>
      <w:r w:rsidRPr="00441CD3">
        <w:rPr>
          <w:noProof/>
        </w:rPr>
        <w:tab/>
        <w:t>237</w:t>
      </w:r>
    </w:p>
    <w:p w:rsidR="00CF45E8" w:rsidRPr="00441CD3" w:rsidRDefault="00CF45E8">
      <w:pPr>
        <w:pStyle w:val="Index1"/>
        <w:tabs>
          <w:tab w:val="clear" w:pos="3950"/>
          <w:tab w:val="right" w:pos="3956"/>
        </w:tabs>
        <w:rPr>
          <w:noProof/>
        </w:rPr>
      </w:pPr>
      <w:r w:rsidRPr="00441CD3">
        <w:rPr>
          <w:noProof/>
        </w:rPr>
        <w:t>Action abbreviations</w:t>
      </w:r>
      <w:r w:rsidRPr="00441CD3">
        <w:rPr>
          <w:noProof/>
        </w:rPr>
        <w:tab/>
        <w:t>232</w:t>
      </w:r>
    </w:p>
    <w:p w:rsidR="00CF45E8" w:rsidRPr="00441CD3" w:rsidRDefault="00CF45E8">
      <w:pPr>
        <w:pStyle w:val="Index1"/>
        <w:tabs>
          <w:tab w:val="clear" w:pos="3950"/>
          <w:tab w:val="right" w:pos="3956"/>
        </w:tabs>
        <w:rPr>
          <w:noProof/>
        </w:rPr>
      </w:pPr>
      <w:r w:rsidRPr="00441CD3">
        <w:rPr>
          <w:noProof/>
        </w:rPr>
        <w:t>Actions</w:t>
      </w:r>
      <w:r w:rsidRPr="00441CD3">
        <w:rPr>
          <w:noProof/>
        </w:rPr>
        <w:tab/>
        <w:t>16, 50, 65</w:t>
      </w:r>
    </w:p>
    <w:p w:rsidR="00CF45E8" w:rsidRPr="00441CD3" w:rsidRDefault="00CF45E8">
      <w:pPr>
        <w:pStyle w:val="Index1"/>
        <w:tabs>
          <w:tab w:val="clear" w:pos="3950"/>
          <w:tab w:val="right" w:pos="3956"/>
        </w:tabs>
        <w:rPr>
          <w:noProof/>
        </w:rPr>
      </w:pPr>
      <w:r w:rsidRPr="00441CD3">
        <w:rPr>
          <w:noProof/>
        </w:rPr>
        <w:t>Add Document</w:t>
      </w:r>
      <w:r w:rsidRPr="00441CD3">
        <w:rPr>
          <w:noProof/>
        </w:rPr>
        <w:tab/>
        <w:t>50, 65</w:t>
      </w:r>
    </w:p>
    <w:p w:rsidR="00CF45E8" w:rsidRPr="00441CD3" w:rsidRDefault="00CF45E8">
      <w:pPr>
        <w:pStyle w:val="Index1"/>
        <w:tabs>
          <w:tab w:val="clear" w:pos="3950"/>
          <w:tab w:val="right" w:pos="3956"/>
        </w:tabs>
        <w:rPr>
          <w:noProof/>
        </w:rPr>
      </w:pPr>
      <w:r w:rsidRPr="00441CD3">
        <w:rPr>
          <w:noProof/>
        </w:rPr>
        <w:t>Additional Signature</w:t>
      </w:r>
      <w:r w:rsidRPr="00441CD3">
        <w:rPr>
          <w:noProof/>
        </w:rPr>
        <w:tab/>
        <w:t>75, 200</w:t>
      </w:r>
    </w:p>
    <w:p w:rsidR="00CF45E8" w:rsidRPr="00441CD3" w:rsidRDefault="00CF45E8">
      <w:pPr>
        <w:pStyle w:val="Index1"/>
        <w:tabs>
          <w:tab w:val="clear" w:pos="3950"/>
          <w:tab w:val="right" w:pos="3956"/>
        </w:tabs>
        <w:rPr>
          <w:noProof/>
        </w:rPr>
      </w:pPr>
      <w:r w:rsidRPr="00441CD3">
        <w:rPr>
          <w:noProof/>
        </w:rPr>
        <w:t>Additional Signatures</w:t>
      </w:r>
      <w:r w:rsidRPr="00441CD3">
        <w:rPr>
          <w:noProof/>
        </w:rPr>
        <w:tab/>
        <w:t>108</w:t>
      </w:r>
    </w:p>
    <w:p w:rsidR="00CF45E8" w:rsidRPr="00441CD3" w:rsidRDefault="00CF45E8">
      <w:pPr>
        <w:pStyle w:val="Index1"/>
        <w:tabs>
          <w:tab w:val="clear" w:pos="3950"/>
          <w:tab w:val="right" w:pos="3956"/>
        </w:tabs>
        <w:rPr>
          <w:noProof/>
        </w:rPr>
      </w:pPr>
      <w:r w:rsidRPr="00441CD3">
        <w:rPr>
          <w:noProof/>
        </w:rPr>
        <w:t>Admission- Prints all PNs for Current Admission</w:t>
      </w:r>
      <w:r w:rsidRPr="00441CD3">
        <w:rPr>
          <w:noProof/>
        </w:rPr>
        <w:tab/>
        <w:t>184</w:t>
      </w:r>
    </w:p>
    <w:p w:rsidR="00CF45E8" w:rsidRPr="00441CD3" w:rsidRDefault="00CF45E8">
      <w:pPr>
        <w:pStyle w:val="Index1"/>
        <w:tabs>
          <w:tab w:val="clear" w:pos="3950"/>
          <w:tab w:val="right" w:pos="3956"/>
        </w:tabs>
        <w:rPr>
          <w:noProof/>
        </w:rPr>
      </w:pPr>
      <w:r w:rsidRPr="00441CD3">
        <w:rPr>
          <w:noProof/>
        </w:rPr>
        <w:t>Alert Tools</w:t>
      </w:r>
      <w:r w:rsidRPr="00441CD3">
        <w:rPr>
          <w:noProof/>
        </w:rPr>
        <w:tab/>
        <w:t>214</w:t>
      </w:r>
    </w:p>
    <w:p w:rsidR="00CF45E8" w:rsidRPr="00441CD3" w:rsidRDefault="00CF45E8">
      <w:pPr>
        <w:pStyle w:val="Index1"/>
        <w:tabs>
          <w:tab w:val="clear" w:pos="3950"/>
          <w:tab w:val="right" w:pos="3956"/>
        </w:tabs>
        <w:rPr>
          <w:noProof/>
        </w:rPr>
      </w:pPr>
      <w:r w:rsidRPr="00441CD3">
        <w:rPr>
          <w:noProof/>
        </w:rPr>
        <w:t>Alert Tools FAQ</w:t>
      </w:r>
      <w:r w:rsidRPr="00441CD3">
        <w:rPr>
          <w:noProof/>
        </w:rPr>
        <w:tab/>
        <w:t>216</w:t>
      </w:r>
    </w:p>
    <w:p w:rsidR="00CF45E8" w:rsidRPr="00441CD3" w:rsidRDefault="00CF45E8">
      <w:pPr>
        <w:pStyle w:val="Index1"/>
        <w:tabs>
          <w:tab w:val="clear" w:pos="3950"/>
          <w:tab w:val="right" w:pos="3956"/>
        </w:tabs>
        <w:rPr>
          <w:noProof/>
        </w:rPr>
      </w:pPr>
      <w:r w:rsidRPr="00441CD3">
        <w:rPr>
          <w:noProof/>
        </w:rPr>
        <w:t>ALL Documents requiring my Additional Signature</w:t>
      </w:r>
      <w:r w:rsidRPr="00441CD3">
        <w:rPr>
          <w:noProof/>
        </w:rPr>
        <w:tab/>
        <w:t>66</w:t>
      </w:r>
    </w:p>
    <w:p w:rsidR="00CF45E8" w:rsidRPr="00441CD3" w:rsidRDefault="00CF45E8">
      <w:pPr>
        <w:pStyle w:val="Index1"/>
        <w:tabs>
          <w:tab w:val="clear" w:pos="3950"/>
          <w:tab w:val="right" w:pos="3956"/>
        </w:tabs>
        <w:rPr>
          <w:noProof/>
        </w:rPr>
      </w:pPr>
      <w:r w:rsidRPr="00441CD3">
        <w:rPr>
          <w:noProof/>
        </w:rPr>
        <w:t>All MY UNSIGNED Discharge Summaries</w:t>
      </w:r>
      <w:r w:rsidRPr="00441CD3">
        <w:rPr>
          <w:noProof/>
        </w:rPr>
        <w:tab/>
        <w:t>62</w:t>
      </w:r>
    </w:p>
    <w:p w:rsidR="00CF45E8" w:rsidRPr="00441CD3" w:rsidRDefault="00CF45E8">
      <w:pPr>
        <w:pStyle w:val="Index1"/>
        <w:tabs>
          <w:tab w:val="clear" w:pos="3950"/>
          <w:tab w:val="right" w:pos="3956"/>
        </w:tabs>
        <w:rPr>
          <w:noProof/>
        </w:rPr>
      </w:pPr>
      <w:r w:rsidRPr="00441CD3">
        <w:rPr>
          <w:noProof/>
        </w:rPr>
        <w:t>All MY UNSIGNED Documents</w:t>
      </w:r>
      <w:r w:rsidRPr="00441CD3">
        <w:rPr>
          <w:noProof/>
        </w:rPr>
        <w:tab/>
        <w:t>66, 69</w:t>
      </w:r>
    </w:p>
    <w:p w:rsidR="00CF45E8" w:rsidRPr="00441CD3" w:rsidRDefault="00CF45E8">
      <w:pPr>
        <w:pStyle w:val="Index1"/>
        <w:tabs>
          <w:tab w:val="clear" w:pos="3950"/>
          <w:tab w:val="right" w:pos="3956"/>
        </w:tabs>
        <w:rPr>
          <w:noProof/>
        </w:rPr>
      </w:pPr>
      <w:r w:rsidRPr="00441CD3">
        <w:rPr>
          <w:noProof/>
        </w:rPr>
        <w:t>All MY UNSIGNED Progress Notes</w:t>
      </w:r>
      <w:r w:rsidRPr="00441CD3">
        <w:rPr>
          <w:noProof/>
        </w:rPr>
        <w:tab/>
        <w:t>43</w:t>
      </w:r>
    </w:p>
    <w:p w:rsidR="00CF45E8" w:rsidRPr="00441CD3" w:rsidRDefault="00CF45E8">
      <w:pPr>
        <w:pStyle w:val="Index1"/>
        <w:tabs>
          <w:tab w:val="clear" w:pos="3950"/>
          <w:tab w:val="right" w:pos="3956"/>
        </w:tabs>
        <w:rPr>
          <w:noProof/>
        </w:rPr>
      </w:pPr>
      <w:r w:rsidRPr="00441CD3">
        <w:rPr>
          <w:rFonts w:eastAsia="Arial Unicode MS"/>
          <w:noProof/>
        </w:rPr>
        <w:t>allow edit</w:t>
      </w:r>
      <w:r w:rsidRPr="00441CD3">
        <w:rPr>
          <w:noProof/>
        </w:rPr>
        <w:tab/>
        <w:t>18</w:t>
      </w:r>
    </w:p>
    <w:p w:rsidR="00CF45E8" w:rsidRPr="00441CD3" w:rsidRDefault="00CF45E8">
      <w:pPr>
        <w:pStyle w:val="Index1"/>
        <w:tabs>
          <w:tab w:val="clear" w:pos="3950"/>
          <w:tab w:val="right" w:pos="3956"/>
        </w:tabs>
        <w:rPr>
          <w:noProof/>
        </w:rPr>
      </w:pPr>
      <w:r w:rsidRPr="00441CD3">
        <w:rPr>
          <w:noProof/>
        </w:rPr>
        <w:t>Ambulatory Care Data Capture</w:t>
      </w:r>
      <w:r w:rsidRPr="00441CD3">
        <w:rPr>
          <w:noProof/>
        </w:rPr>
        <w:tab/>
        <w:t>236</w:t>
      </w:r>
    </w:p>
    <w:p w:rsidR="00CF45E8" w:rsidRPr="00441CD3" w:rsidRDefault="00CF45E8">
      <w:pPr>
        <w:pStyle w:val="Index1"/>
        <w:tabs>
          <w:tab w:val="clear" w:pos="3950"/>
          <w:tab w:val="right" w:pos="3956"/>
        </w:tabs>
        <w:rPr>
          <w:noProof/>
        </w:rPr>
      </w:pPr>
      <w:r w:rsidRPr="00441CD3">
        <w:rPr>
          <w:noProof/>
        </w:rPr>
        <w:t>Amended</w:t>
      </w:r>
      <w:r w:rsidRPr="00441CD3">
        <w:rPr>
          <w:noProof/>
        </w:rPr>
        <w:tab/>
        <w:t>49, 64</w:t>
      </w:r>
    </w:p>
    <w:p w:rsidR="00CF45E8" w:rsidRPr="00441CD3" w:rsidRDefault="00CF45E8">
      <w:pPr>
        <w:pStyle w:val="Index1"/>
        <w:tabs>
          <w:tab w:val="clear" w:pos="3950"/>
          <w:tab w:val="right" w:pos="3956"/>
        </w:tabs>
        <w:rPr>
          <w:noProof/>
        </w:rPr>
      </w:pPr>
      <w:r w:rsidRPr="00441CD3">
        <w:rPr>
          <w:noProof/>
        </w:rPr>
        <w:t>ANATOMIC PATHOLOGY (AP)</w:t>
      </w:r>
      <w:r w:rsidRPr="00441CD3">
        <w:rPr>
          <w:noProof/>
        </w:rPr>
        <w:tab/>
        <w:t>210</w:t>
      </w:r>
    </w:p>
    <w:p w:rsidR="00CF45E8" w:rsidRPr="00441CD3" w:rsidRDefault="00CF45E8">
      <w:pPr>
        <w:pStyle w:val="Index1"/>
        <w:tabs>
          <w:tab w:val="clear" w:pos="3950"/>
          <w:tab w:val="right" w:pos="3956"/>
        </w:tabs>
        <w:rPr>
          <w:noProof/>
        </w:rPr>
      </w:pPr>
      <w:r w:rsidRPr="00441CD3">
        <w:rPr>
          <w:noProof/>
        </w:rPr>
        <w:t>ASCII</w:t>
      </w:r>
      <w:r w:rsidRPr="00441CD3">
        <w:rPr>
          <w:noProof/>
        </w:rPr>
        <w:tab/>
        <w:t>10</w:t>
      </w:r>
    </w:p>
    <w:p w:rsidR="00CF45E8" w:rsidRPr="00441CD3" w:rsidRDefault="00CF45E8">
      <w:pPr>
        <w:pStyle w:val="Index1"/>
        <w:tabs>
          <w:tab w:val="clear" w:pos="3950"/>
          <w:tab w:val="right" w:pos="3956"/>
        </w:tabs>
        <w:rPr>
          <w:noProof/>
        </w:rPr>
      </w:pPr>
      <w:r w:rsidRPr="00441CD3">
        <w:rPr>
          <w:noProof/>
        </w:rPr>
        <w:t>ASCII characters</w:t>
      </w:r>
      <w:r w:rsidRPr="00441CD3">
        <w:rPr>
          <w:noProof/>
        </w:rPr>
        <w:tab/>
        <w:t>225</w:t>
      </w:r>
    </w:p>
    <w:p w:rsidR="00CF45E8" w:rsidRPr="00441CD3" w:rsidRDefault="00CF45E8">
      <w:pPr>
        <w:pStyle w:val="Index1"/>
        <w:tabs>
          <w:tab w:val="clear" w:pos="3950"/>
          <w:tab w:val="right" w:pos="3956"/>
        </w:tabs>
        <w:rPr>
          <w:noProof/>
        </w:rPr>
      </w:pPr>
      <w:r w:rsidRPr="00441CD3">
        <w:rPr>
          <w:noProof/>
        </w:rPr>
        <w:t>ASCII file transfer</w:t>
      </w:r>
      <w:r w:rsidRPr="00441CD3">
        <w:rPr>
          <w:noProof/>
        </w:rPr>
        <w:tab/>
        <w:t>167</w:t>
      </w:r>
    </w:p>
    <w:p w:rsidR="00CF45E8" w:rsidRPr="00441CD3" w:rsidRDefault="00CF45E8">
      <w:pPr>
        <w:pStyle w:val="Index1"/>
        <w:tabs>
          <w:tab w:val="clear" w:pos="3950"/>
          <w:tab w:val="right" w:pos="3956"/>
        </w:tabs>
        <w:rPr>
          <w:noProof/>
        </w:rPr>
      </w:pPr>
      <w:r w:rsidRPr="00441CD3">
        <w:rPr>
          <w:noProof/>
        </w:rPr>
        <w:t>ASCII Protocol Upload</w:t>
      </w:r>
      <w:r w:rsidRPr="00441CD3">
        <w:rPr>
          <w:noProof/>
        </w:rPr>
        <w:tab/>
        <w:t>167, 168</w:t>
      </w:r>
    </w:p>
    <w:p w:rsidR="00CF45E8" w:rsidRPr="00441CD3" w:rsidRDefault="00CF45E8">
      <w:pPr>
        <w:pStyle w:val="Index1"/>
        <w:tabs>
          <w:tab w:val="clear" w:pos="3950"/>
          <w:tab w:val="right" w:pos="3956"/>
        </w:tabs>
        <w:rPr>
          <w:noProof/>
        </w:rPr>
      </w:pPr>
      <w:r w:rsidRPr="00441CD3">
        <w:rPr>
          <w:noProof/>
        </w:rPr>
        <w:t>ASU</w:t>
      </w:r>
      <w:r w:rsidRPr="00441CD3">
        <w:rPr>
          <w:noProof/>
        </w:rPr>
        <w:tab/>
        <w:t>208, 237</w:t>
      </w:r>
    </w:p>
    <w:p w:rsidR="00CF45E8" w:rsidRPr="00441CD3" w:rsidRDefault="00CF45E8">
      <w:pPr>
        <w:pStyle w:val="Index1"/>
        <w:tabs>
          <w:tab w:val="clear" w:pos="3950"/>
          <w:tab w:val="right" w:pos="3956"/>
        </w:tabs>
        <w:rPr>
          <w:noProof/>
        </w:rPr>
      </w:pPr>
      <w:r w:rsidRPr="00441CD3">
        <w:rPr>
          <w:noProof/>
        </w:rPr>
        <w:t>ATTENDING</w:t>
      </w:r>
      <w:r w:rsidRPr="00441CD3">
        <w:rPr>
          <w:noProof/>
        </w:rPr>
        <w:tab/>
        <w:t>161</w:t>
      </w:r>
    </w:p>
    <w:p w:rsidR="00CF45E8" w:rsidRPr="00441CD3" w:rsidRDefault="00CF45E8">
      <w:pPr>
        <w:pStyle w:val="Index1"/>
        <w:tabs>
          <w:tab w:val="clear" w:pos="3950"/>
          <w:tab w:val="right" w:pos="3956"/>
        </w:tabs>
        <w:rPr>
          <w:noProof/>
        </w:rPr>
      </w:pPr>
      <w:r w:rsidRPr="00441CD3">
        <w:rPr>
          <w:noProof/>
        </w:rPr>
        <w:t>Author( Print Progress Notes</w:t>
      </w:r>
      <w:r w:rsidRPr="00441CD3">
        <w:rPr>
          <w:noProof/>
        </w:rPr>
        <w:tab/>
        <w:t>45, 183</w:t>
      </w:r>
    </w:p>
    <w:p w:rsidR="00CF45E8" w:rsidRPr="00441CD3" w:rsidRDefault="00CF45E8">
      <w:pPr>
        <w:pStyle w:val="Index1"/>
        <w:tabs>
          <w:tab w:val="clear" w:pos="3950"/>
          <w:tab w:val="right" w:pos="3956"/>
        </w:tabs>
        <w:rPr>
          <w:noProof/>
        </w:rPr>
      </w:pPr>
      <w:r w:rsidRPr="00441CD3">
        <w:rPr>
          <w:noProof/>
        </w:rPr>
        <w:t>Batch printing</w:t>
      </w:r>
      <w:r w:rsidRPr="00441CD3">
        <w:rPr>
          <w:noProof/>
        </w:rPr>
        <w:tab/>
        <w:t>195, 224</w:t>
      </w:r>
    </w:p>
    <w:p w:rsidR="00CF45E8" w:rsidRPr="00441CD3" w:rsidRDefault="00CF45E8">
      <w:pPr>
        <w:pStyle w:val="Index1"/>
        <w:tabs>
          <w:tab w:val="clear" w:pos="3950"/>
          <w:tab w:val="right" w:pos="3956"/>
        </w:tabs>
        <w:rPr>
          <w:noProof/>
        </w:rPr>
      </w:pPr>
      <w:r w:rsidRPr="00441CD3">
        <w:rPr>
          <w:noProof/>
        </w:rPr>
        <w:t>Batch upload</w:t>
      </w:r>
      <w:r w:rsidRPr="00441CD3">
        <w:rPr>
          <w:noProof/>
        </w:rPr>
        <w:tab/>
        <w:t>227</w:t>
      </w:r>
    </w:p>
    <w:p w:rsidR="00CF45E8" w:rsidRPr="00441CD3" w:rsidRDefault="00CF45E8">
      <w:pPr>
        <w:pStyle w:val="Index1"/>
        <w:tabs>
          <w:tab w:val="clear" w:pos="3950"/>
          <w:tab w:val="right" w:pos="3956"/>
        </w:tabs>
        <w:rPr>
          <w:noProof/>
        </w:rPr>
      </w:pPr>
      <w:r w:rsidRPr="00441CD3">
        <w:rPr>
          <w:noProof/>
        </w:rPr>
        <w:t>Batch upload of Progress Notes</w:t>
      </w:r>
      <w:r w:rsidRPr="00441CD3">
        <w:rPr>
          <w:noProof/>
        </w:rPr>
        <w:tab/>
        <w:t>227</w:t>
      </w:r>
    </w:p>
    <w:p w:rsidR="00CF45E8" w:rsidRPr="00441CD3" w:rsidRDefault="00CF45E8">
      <w:pPr>
        <w:pStyle w:val="Index1"/>
        <w:tabs>
          <w:tab w:val="clear" w:pos="3950"/>
          <w:tab w:val="right" w:pos="3956"/>
        </w:tabs>
        <w:rPr>
          <w:noProof/>
        </w:rPr>
      </w:pPr>
      <w:r w:rsidRPr="00441CD3">
        <w:rPr>
          <w:noProof/>
        </w:rPr>
        <w:t>Batch Upload Reports</w:t>
      </w:r>
      <w:r w:rsidRPr="00441CD3">
        <w:rPr>
          <w:noProof/>
        </w:rPr>
        <w:tab/>
        <w:t>166</w:t>
      </w:r>
    </w:p>
    <w:p w:rsidR="00CF45E8" w:rsidRPr="00441CD3" w:rsidRDefault="00CF45E8">
      <w:pPr>
        <w:pStyle w:val="Index1"/>
        <w:tabs>
          <w:tab w:val="clear" w:pos="3950"/>
          <w:tab w:val="right" w:pos="3956"/>
        </w:tabs>
        <w:rPr>
          <w:noProof/>
        </w:rPr>
      </w:pPr>
      <w:r w:rsidRPr="00441CD3">
        <w:rPr>
          <w:noProof/>
        </w:rPr>
        <w:t>Benefits</w:t>
      </w:r>
      <w:r w:rsidRPr="00441CD3">
        <w:rPr>
          <w:noProof/>
        </w:rPr>
        <w:tab/>
        <w:t>10, 11</w:t>
      </w:r>
    </w:p>
    <w:p w:rsidR="00CF45E8" w:rsidRPr="00441CD3" w:rsidRDefault="00CF45E8">
      <w:pPr>
        <w:pStyle w:val="Index1"/>
        <w:tabs>
          <w:tab w:val="clear" w:pos="3950"/>
          <w:tab w:val="right" w:pos="3956"/>
        </w:tabs>
        <w:rPr>
          <w:noProof/>
        </w:rPr>
      </w:pPr>
      <w:r w:rsidRPr="00441CD3">
        <w:rPr>
          <w:noProof/>
        </w:rPr>
        <w:t>Boilerplate</w:t>
      </w:r>
      <w:r w:rsidRPr="00441CD3">
        <w:rPr>
          <w:noProof/>
        </w:rPr>
        <w:tab/>
        <w:t>11</w:t>
      </w:r>
    </w:p>
    <w:p w:rsidR="00CF45E8" w:rsidRPr="00441CD3" w:rsidRDefault="00CF45E8">
      <w:pPr>
        <w:pStyle w:val="Index1"/>
        <w:tabs>
          <w:tab w:val="clear" w:pos="3950"/>
          <w:tab w:val="right" w:pos="3956"/>
        </w:tabs>
        <w:rPr>
          <w:noProof/>
        </w:rPr>
      </w:pPr>
      <w:r w:rsidRPr="00441CD3">
        <w:rPr>
          <w:noProof/>
        </w:rPr>
        <w:t>Boilerplate Text</w:t>
      </w:r>
      <w:r w:rsidRPr="00441CD3">
        <w:rPr>
          <w:noProof/>
        </w:rPr>
        <w:tab/>
        <w:t>237</w:t>
      </w:r>
    </w:p>
    <w:p w:rsidR="00CF45E8" w:rsidRPr="00441CD3" w:rsidRDefault="00CF45E8">
      <w:pPr>
        <w:pStyle w:val="Index1"/>
        <w:tabs>
          <w:tab w:val="clear" w:pos="3950"/>
          <w:tab w:val="right" w:pos="3956"/>
        </w:tabs>
        <w:rPr>
          <w:noProof/>
        </w:rPr>
      </w:pPr>
      <w:r w:rsidRPr="00441CD3">
        <w:rPr>
          <w:noProof/>
        </w:rPr>
        <w:t>Boilerplates</w:t>
      </w:r>
      <w:r w:rsidRPr="00441CD3">
        <w:rPr>
          <w:noProof/>
        </w:rPr>
        <w:tab/>
        <w:t>229</w:t>
      </w:r>
    </w:p>
    <w:p w:rsidR="00CF45E8" w:rsidRPr="00441CD3" w:rsidRDefault="00CF45E8">
      <w:pPr>
        <w:pStyle w:val="Index1"/>
        <w:tabs>
          <w:tab w:val="clear" w:pos="3950"/>
          <w:tab w:val="right" w:pos="3956"/>
        </w:tabs>
        <w:rPr>
          <w:noProof/>
        </w:rPr>
      </w:pPr>
      <w:r w:rsidRPr="00441CD3">
        <w:rPr>
          <w:noProof/>
        </w:rPr>
        <w:t>Business Rule</w:t>
      </w:r>
      <w:r w:rsidRPr="00441CD3">
        <w:rPr>
          <w:noProof/>
        </w:rPr>
        <w:tab/>
        <w:t>237</w:t>
      </w:r>
    </w:p>
    <w:p w:rsidR="00CF45E8" w:rsidRPr="00441CD3" w:rsidRDefault="00CF45E8">
      <w:pPr>
        <w:pStyle w:val="Index1"/>
        <w:tabs>
          <w:tab w:val="clear" w:pos="3950"/>
          <w:tab w:val="right" w:pos="3956"/>
        </w:tabs>
        <w:rPr>
          <w:noProof/>
        </w:rPr>
      </w:pPr>
      <w:r w:rsidRPr="00441CD3">
        <w:rPr>
          <w:noProof/>
        </w:rPr>
        <w:t>Business Rules</w:t>
      </w:r>
      <w:r w:rsidRPr="00441CD3">
        <w:rPr>
          <w:noProof/>
        </w:rPr>
        <w:tab/>
        <w:t>222, 224</w:t>
      </w:r>
    </w:p>
    <w:p w:rsidR="00CF45E8" w:rsidRPr="00441CD3" w:rsidRDefault="00CF45E8">
      <w:pPr>
        <w:pStyle w:val="Index1"/>
        <w:tabs>
          <w:tab w:val="clear" w:pos="3950"/>
          <w:tab w:val="right" w:pos="3956"/>
        </w:tabs>
        <w:rPr>
          <w:noProof/>
        </w:rPr>
      </w:pPr>
      <w:r w:rsidRPr="00441CD3">
        <w:rPr>
          <w:noProof/>
        </w:rPr>
        <w:t>C&amp;P EXAM</w:t>
      </w:r>
      <w:r w:rsidRPr="00441CD3">
        <w:rPr>
          <w:noProof/>
        </w:rPr>
        <w:tab/>
        <w:t>227</w:t>
      </w:r>
    </w:p>
    <w:p w:rsidR="00CF45E8" w:rsidRPr="00441CD3" w:rsidRDefault="00CF45E8">
      <w:pPr>
        <w:pStyle w:val="Index1"/>
        <w:tabs>
          <w:tab w:val="clear" w:pos="3950"/>
          <w:tab w:val="right" w:pos="3956"/>
        </w:tabs>
        <w:rPr>
          <w:noProof/>
        </w:rPr>
      </w:pPr>
      <w:r w:rsidRPr="00441CD3">
        <w:rPr>
          <w:noProof/>
        </w:rPr>
        <w:t>C&amp;P exams</w:t>
      </w:r>
      <w:r w:rsidRPr="00441CD3">
        <w:rPr>
          <w:noProof/>
        </w:rPr>
        <w:tab/>
        <w:t>226</w:t>
      </w:r>
    </w:p>
    <w:p w:rsidR="00CF45E8" w:rsidRPr="00441CD3" w:rsidRDefault="00CF45E8">
      <w:pPr>
        <w:pStyle w:val="Index1"/>
        <w:tabs>
          <w:tab w:val="clear" w:pos="3950"/>
          <w:tab w:val="right" w:pos="3956"/>
        </w:tabs>
        <w:rPr>
          <w:noProof/>
        </w:rPr>
      </w:pPr>
      <w:r w:rsidRPr="00441CD3">
        <w:rPr>
          <w:noProof/>
        </w:rPr>
        <w:t>Captioned headers</w:t>
      </w:r>
      <w:r w:rsidRPr="00441CD3">
        <w:rPr>
          <w:noProof/>
        </w:rPr>
        <w:tab/>
        <w:t>173</w:t>
      </w:r>
    </w:p>
    <w:p w:rsidR="00CF45E8" w:rsidRPr="00441CD3" w:rsidRDefault="00CF45E8">
      <w:pPr>
        <w:pStyle w:val="Index1"/>
        <w:tabs>
          <w:tab w:val="clear" w:pos="3950"/>
          <w:tab w:val="right" w:pos="3956"/>
        </w:tabs>
        <w:rPr>
          <w:noProof/>
        </w:rPr>
      </w:pPr>
      <w:r w:rsidRPr="00441CD3">
        <w:rPr>
          <w:noProof/>
        </w:rPr>
        <w:t>Care Episode</w:t>
      </w:r>
      <w:r w:rsidRPr="00441CD3">
        <w:rPr>
          <w:noProof/>
        </w:rPr>
        <w:tab/>
        <w:t>236</w:t>
      </w:r>
    </w:p>
    <w:p w:rsidR="00CF45E8" w:rsidRPr="00441CD3" w:rsidRDefault="00CF45E8">
      <w:pPr>
        <w:pStyle w:val="Index1"/>
        <w:tabs>
          <w:tab w:val="clear" w:pos="3950"/>
          <w:tab w:val="right" w:pos="3956"/>
        </w:tabs>
        <w:rPr>
          <w:noProof/>
        </w:rPr>
      </w:pPr>
      <w:r w:rsidRPr="00441CD3">
        <w:rPr>
          <w:noProof/>
        </w:rPr>
        <w:t>Change Title</w:t>
      </w:r>
      <w:r w:rsidRPr="00441CD3">
        <w:rPr>
          <w:noProof/>
        </w:rPr>
        <w:tab/>
        <w:t>50, 231</w:t>
      </w:r>
    </w:p>
    <w:p w:rsidR="00CF45E8" w:rsidRPr="00441CD3" w:rsidRDefault="00CF45E8">
      <w:pPr>
        <w:pStyle w:val="Index1"/>
        <w:tabs>
          <w:tab w:val="clear" w:pos="3950"/>
          <w:tab w:val="right" w:pos="3956"/>
        </w:tabs>
        <w:rPr>
          <w:noProof/>
        </w:rPr>
      </w:pPr>
      <w:r w:rsidRPr="00441CD3">
        <w:rPr>
          <w:noProof/>
        </w:rPr>
        <w:t>Change View</w:t>
      </w:r>
      <w:r w:rsidRPr="00441CD3">
        <w:rPr>
          <w:noProof/>
        </w:rPr>
        <w:tab/>
        <w:t>50, 65</w:t>
      </w:r>
    </w:p>
    <w:p w:rsidR="00CF45E8" w:rsidRPr="00441CD3" w:rsidRDefault="00CF45E8">
      <w:pPr>
        <w:pStyle w:val="Index1"/>
        <w:tabs>
          <w:tab w:val="clear" w:pos="3950"/>
          <w:tab w:val="right" w:pos="3956"/>
        </w:tabs>
        <w:rPr>
          <w:noProof/>
        </w:rPr>
      </w:pPr>
      <w:r w:rsidRPr="00441CD3">
        <w:rPr>
          <w:noProof/>
        </w:rPr>
        <w:t>CHIEF, HIM</w:t>
      </w:r>
      <w:r w:rsidRPr="00441CD3">
        <w:rPr>
          <w:noProof/>
        </w:rPr>
        <w:tab/>
        <w:t>49, 64</w:t>
      </w:r>
    </w:p>
    <w:p w:rsidR="00CF45E8" w:rsidRPr="00441CD3" w:rsidRDefault="00CF45E8">
      <w:pPr>
        <w:pStyle w:val="Index1"/>
        <w:tabs>
          <w:tab w:val="clear" w:pos="3950"/>
          <w:tab w:val="right" w:pos="3956"/>
        </w:tabs>
        <w:rPr>
          <w:noProof/>
        </w:rPr>
      </w:pPr>
      <w:r w:rsidRPr="00441CD3">
        <w:rPr>
          <w:noProof/>
        </w:rPr>
        <w:t>CHIEF, MIS</w:t>
      </w:r>
      <w:r w:rsidRPr="00441CD3">
        <w:rPr>
          <w:noProof/>
        </w:rPr>
        <w:tab/>
        <w:t>49, 64</w:t>
      </w:r>
    </w:p>
    <w:p w:rsidR="00CF45E8" w:rsidRPr="00441CD3" w:rsidRDefault="00CF45E8">
      <w:pPr>
        <w:pStyle w:val="Index1"/>
        <w:tabs>
          <w:tab w:val="clear" w:pos="3950"/>
          <w:tab w:val="right" w:pos="3956"/>
        </w:tabs>
        <w:rPr>
          <w:noProof/>
        </w:rPr>
      </w:pPr>
      <w:r w:rsidRPr="00441CD3">
        <w:rPr>
          <w:noProof/>
        </w:rPr>
        <w:t>CIRN</w:t>
      </w:r>
      <w:r w:rsidRPr="00441CD3">
        <w:rPr>
          <w:noProof/>
        </w:rPr>
        <w:tab/>
        <w:t>236</w:t>
      </w:r>
    </w:p>
    <w:p w:rsidR="00CF45E8" w:rsidRPr="00441CD3" w:rsidRDefault="00CF45E8">
      <w:pPr>
        <w:pStyle w:val="Index1"/>
        <w:tabs>
          <w:tab w:val="clear" w:pos="3950"/>
          <w:tab w:val="right" w:pos="3956"/>
        </w:tabs>
        <w:rPr>
          <w:noProof/>
        </w:rPr>
      </w:pPr>
      <w:r w:rsidRPr="00441CD3">
        <w:rPr>
          <w:noProof/>
        </w:rPr>
        <w:t>Class</w:t>
      </w:r>
      <w:r w:rsidRPr="00441CD3">
        <w:rPr>
          <w:noProof/>
        </w:rPr>
        <w:tab/>
        <w:t>206, 237</w:t>
      </w:r>
    </w:p>
    <w:p w:rsidR="00CF45E8" w:rsidRPr="00441CD3" w:rsidRDefault="00CF45E8">
      <w:pPr>
        <w:pStyle w:val="Index1"/>
        <w:tabs>
          <w:tab w:val="clear" w:pos="3950"/>
          <w:tab w:val="right" w:pos="3956"/>
        </w:tabs>
        <w:rPr>
          <w:noProof/>
        </w:rPr>
      </w:pPr>
      <w:r w:rsidRPr="00441CD3">
        <w:rPr>
          <w:noProof/>
        </w:rPr>
        <w:t>Clean up the Discharge Summary file</w:t>
      </w:r>
      <w:r w:rsidRPr="00441CD3">
        <w:rPr>
          <w:noProof/>
        </w:rPr>
        <w:tab/>
        <w:t>228</w:t>
      </w:r>
    </w:p>
    <w:p w:rsidR="00CF45E8" w:rsidRPr="00441CD3" w:rsidRDefault="00CF45E8">
      <w:pPr>
        <w:pStyle w:val="Index1"/>
        <w:tabs>
          <w:tab w:val="clear" w:pos="3950"/>
          <w:tab w:val="right" w:pos="3956"/>
        </w:tabs>
        <w:rPr>
          <w:noProof/>
        </w:rPr>
      </w:pPr>
      <w:r w:rsidRPr="00441CD3">
        <w:rPr>
          <w:noProof/>
        </w:rPr>
        <w:t>Clinical Coordinator Menu</w:t>
      </w:r>
      <w:r w:rsidRPr="00441CD3">
        <w:rPr>
          <w:noProof/>
        </w:rPr>
        <w:tab/>
        <w:t>203</w:t>
      </w:r>
    </w:p>
    <w:p w:rsidR="00CF45E8" w:rsidRPr="00441CD3" w:rsidRDefault="00CF45E8">
      <w:pPr>
        <w:pStyle w:val="Index1"/>
        <w:tabs>
          <w:tab w:val="clear" w:pos="3950"/>
          <w:tab w:val="right" w:pos="3956"/>
        </w:tabs>
        <w:rPr>
          <w:noProof/>
        </w:rPr>
      </w:pPr>
      <w:r w:rsidRPr="00441CD3">
        <w:rPr>
          <w:noProof/>
        </w:rPr>
        <w:t>Clinical data repositories</w:t>
      </w:r>
      <w:r w:rsidRPr="00441CD3">
        <w:rPr>
          <w:noProof/>
        </w:rPr>
        <w:tab/>
        <w:t>236</w:t>
      </w:r>
    </w:p>
    <w:p w:rsidR="00CF45E8" w:rsidRPr="00441CD3" w:rsidRDefault="00CF45E8">
      <w:pPr>
        <w:pStyle w:val="Index1"/>
        <w:tabs>
          <w:tab w:val="clear" w:pos="3950"/>
          <w:tab w:val="right" w:pos="3956"/>
        </w:tabs>
        <w:rPr>
          <w:noProof/>
        </w:rPr>
      </w:pPr>
      <w:r w:rsidRPr="00441CD3">
        <w:rPr>
          <w:noProof/>
        </w:rPr>
        <w:t>Clinical Document Print</w:t>
      </w:r>
      <w:r w:rsidRPr="00441CD3">
        <w:rPr>
          <w:noProof/>
        </w:rPr>
        <w:tab/>
        <w:t>100, 122</w:t>
      </w:r>
    </w:p>
    <w:p w:rsidR="00CF45E8" w:rsidRPr="00441CD3" w:rsidRDefault="00CF45E8">
      <w:pPr>
        <w:pStyle w:val="Index1"/>
        <w:tabs>
          <w:tab w:val="clear" w:pos="3950"/>
          <w:tab w:val="right" w:pos="3956"/>
        </w:tabs>
        <w:rPr>
          <w:noProof/>
        </w:rPr>
      </w:pPr>
      <w:r w:rsidRPr="00441CD3">
        <w:rPr>
          <w:noProof/>
        </w:rPr>
        <w:t>CLINICAL DOCUMENTS</w:t>
      </w:r>
      <w:r w:rsidRPr="00441CD3">
        <w:rPr>
          <w:noProof/>
        </w:rPr>
        <w:tab/>
        <w:t>229</w:t>
      </w:r>
    </w:p>
    <w:p w:rsidR="00CF45E8" w:rsidRPr="00441CD3" w:rsidRDefault="00CF45E8">
      <w:pPr>
        <w:pStyle w:val="Index1"/>
        <w:tabs>
          <w:tab w:val="clear" w:pos="3950"/>
          <w:tab w:val="right" w:pos="3956"/>
        </w:tabs>
        <w:rPr>
          <w:noProof/>
        </w:rPr>
      </w:pPr>
      <w:r w:rsidRPr="00441CD3">
        <w:rPr>
          <w:noProof/>
        </w:rPr>
        <w:t>Clinical Procedures</w:t>
      </w:r>
    </w:p>
    <w:p w:rsidR="00CF45E8" w:rsidRPr="00441CD3" w:rsidRDefault="00CF45E8">
      <w:pPr>
        <w:pStyle w:val="Index2"/>
        <w:tabs>
          <w:tab w:val="right" w:pos="3956"/>
        </w:tabs>
        <w:rPr>
          <w:noProof/>
        </w:rPr>
      </w:pPr>
      <w:r w:rsidRPr="00441CD3">
        <w:rPr>
          <w:noProof/>
        </w:rPr>
        <w:t>Upload</w:t>
      </w:r>
      <w:r w:rsidRPr="00441CD3">
        <w:rPr>
          <w:noProof/>
        </w:rPr>
        <w:tab/>
        <w:t>171</w:t>
      </w:r>
    </w:p>
    <w:p w:rsidR="00CF45E8" w:rsidRPr="00441CD3" w:rsidRDefault="00CF45E8">
      <w:pPr>
        <w:pStyle w:val="Index1"/>
        <w:tabs>
          <w:tab w:val="clear" w:pos="3950"/>
          <w:tab w:val="right" w:pos="3956"/>
        </w:tabs>
        <w:rPr>
          <w:noProof/>
        </w:rPr>
      </w:pPr>
      <w:r w:rsidRPr="00441CD3">
        <w:rPr>
          <w:noProof/>
        </w:rPr>
        <w:t>Clinician</w:t>
      </w:r>
      <w:r w:rsidRPr="00441CD3">
        <w:rPr>
          <w:noProof/>
        </w:rPr>
        <w:tab/>
        <w:t>237</w:t>
      </w:r>
    </w:p>
    <w:p w:rsidR="00CF45E8" w:rsidRPr="00441CD3" w:rsidRDefault="00CF45E8">
      <w:pPr>
        <w:pStyle w:val="Index1"/>
        <w:tabs>
          <w:tab w:val="clear" w:pos="3950"/>
          <w:tab w:val="right" w:pos="3956"/>
        </w:tabs>
        <w:rPr>
          <w:noProof/>
        </w:rPr>
      </w:pPr>
      <w:r w:rsidRPr="00441CD3">
        <w:rPr>
          <w:noProof/>
        </w:rPr>
        <w:t>Clinicians</w:t>
      </w:r>
      <w:r w:rsidRPr="00441CD3">
        <w:rPr>
          <w:noProof/>
        </w:rPr>
        <w:tab/>
        <w:t>22</w:t>
      </w:r>
    </w:p>
    <w:p w:rsidR="00CF45E8" w:rsidRPr="00441CD3" w:rsidRDefault="00CF45E8">
      <w:pPr>
        <w:pStyle w:val="Index1"/>
        <w:tabs>
          <w:tab w:val="clear" w:pos="3950"/>
          <w:tab w:val="right" w:pos="3956"/>
        </w:tabs>
        <w:rPr>
          <w:noProof/>
        </w:rPr>
      </w:pPr>
      <w:r w:rsidRPr="00441CD3">
        <w:rPr>
          <w:noProof/>
        </w:rPr>
        <w:t>Completed</w:t>
      </w:r>
      <w:r w:rsidRPr="00441CD3">
        <w:rPr>
          <w:noProof/>
        </w:rPr>
        <w:tab/>
        <w:t>49, 64</w:t>
      </w:r>
    </w:p>
    <w:p w:rsidR="00CF45E8" w:rsidRPr="00441CD3" w:rsidRDefault="00CF45E8">
      <w:pPr>
        <w:pStyle w:val="Index1"/>
        <w:tabs>
          <w:tab w:val="clear" w:pos="3950"/>
          <w:tab w:val="right" w:pos="3956"/>
        </w:tabs>
        <w:rPr>
          <w:noProof/>
        </w:rPr>
      </w:pPr>
      <w:r w:rsidRPr="00441CD3">
        <w:rPr>
          <w:noProof/>
        </w:rPr>
        <w:t>Component</w:t>
      </w:r>
      <w:r w:rsidRPr="00441CD3">
        <w:rPr>
          <w:noProof/>
        </w:rPr>
        <w:tab/>
        <w:t>237</w:t>
      </w:r>
    </w:p>
    <w:p w:rsidR="00CF45E8" w:rsidRPr="00441CD3" w:rsidRDefault="00CF45E8">
      <w:pPr>
        <w:pStyle w:val="Index1"/>
        <w:tabs>
          <w:tab w:val="clear" w:pos="3950"/>
          <w:tab w:val="right" w:pos="3956"/>
        </w:tabs>
        <w:rPr>
          <w:noProof/>
        </w:rPr>
      </w:pPr>
      <w:r w:rsidRPr="00441CD3">
        <w:rPr>
          <w:noProof/>
        </w:rPr>
        <w:t>Computerized Patient Record System</w:t>
      </w:r>
      <w:r w:rsidRPr="00441CD3">
        <w:rPr>
          <w:noProof/>
        </w:rPr>
        <w:tab/>
        <w:t>23</w:t>
      </w:r>
    </w:p>
    <w:p w:rsidR="00CF45E8" w:rsidRPr="00441CD3" w:rsidRDefault="00CF45E8">
      <w:pPr>
        <w:pStyle w:val="Index1"/>
        <w:tabs>
          <w:tab w:val="clear" w:pos="3950"/>
          <w:tab w:val="right" w:pos="3956"/>
        </w:tabs>
        <w:rPr>
          <w:noProof/>
        </w:rPr>
      </w:pPr>
      <w:r w:rsidRPr="00441CD3">
        <w:rPr>
          <w:noProof/>
        </w:rPr>
        <w:t>Consults</w:t>
      </w:r>
    </w:p>
    <w:p w:rsidR="00CF45E8" w:rsidRPr="00441CD3" w:rsidRDefault="00CF45E8">
      <w:pPr>
        <w:pStyle w:val="Index2"/>
        <w:tabs>
          <w:tab w:val="right" w:pos="3956"/>
        </w:tabs>
        <w:rPr>
          <w:noProof/>
        </w:rPr>
      </w:pPr>
      <w:r w:rsidRPr="00441CD3">
        <w:rPr>
          <w:noProof/>
        </w:rPr>
        <w:t>Upload</w:t>
      </w:r>
      <w:r w:rsidRPr="00441CD3">
        <w:rPr>
          <w:noProof/>
        </w:rPr>
        <w:tab/>
        <w:t>171</w:t>
      </w:r>
    </w:p>
    <w:p w:rsidR="00CF45E8" w:rsidRPr="00441CD3" w:rsidRDefault="00CF45E8">
      <w:pPr>
        <w:pStyle w:val="Index1"/>
        <w:tabs>
          <w:tab w:val="clear" w:pos="3950"/>
          <w:tab w:val="right" w:pos="3956"/>
        </w:tabs>
        <w:rPr>
          <w:noProof/>
        </w:rPr>
      </w:pPr>
      <w:r w:rsidRPr="00441CD3">
        <w:rPr>
          <w:noProof/>
        </w:rPr>
        <w:t>Conversion Clean-up Menu</w:t>
      </w:r>
      <w:r w:rsidRPr="00441CD3">
        <w:rPr>
          <w:noProof/>
        </w:rPr>
        <w:tab/>
        <w:t>202</w:t>
      </w:r>
    </w:p>
    <w:p w:rsidR="00CF45E8" w:rsidRPr="00441CD3" w:rsidRDefault="00CF45E8">
      <w:pPr>
        <w:pStyle w:val="Index1"/>
        <w:tabs>
          <w:tab w:val="clear" w:pos="3950"/>
          <w:tab w:val="right" w:pos="3956"/>
        </w:tabs>
        <w:rPr>
          <w:noProof/>
        </w:rPr>
      </w:pPr>
      <w:r w:rsidRPr="00441CD3">
        <w:rPr>
          <w:noProof/>
        </w:rPr>
        <w:t>Copy</w:t>
      </w:r>
      <w:r w:rsidRPr="00441CD3">
        <w:rPr>
          <w:noProof/>
        </w:rPr>
        <w:tab/>
        <w:t>50, 65</w:t>
      </w:r>
    </w:p>
    <w:p w:rsidR="00CF45E8" w:rsidRPr="00441CD3" w:rsidRDefault="00CF45E8">
      <w:pPr>
        <w:pStyle w:val="Index1"/>
        <w:tabs>
          <w:tab w:val="clear" w:pos="3950"/>
          <w:tab w:val="right" w:pos="3956"/>
        </w:tabs>
        <w:rPr>
          <w:noProof/>
        </w:rPr>
      </w:pPr>
      <w:r w:rsidRPr="00441CD3">
        <w:rPr>
          <w:noProof/>
        </w:rPr>
        <w:t>Correcting Documents</w:t>
      </w:r>
      <w:r w:rsidRPr="00441CD3">
        <w:rPr>
          <w:noProof/>
        </w:rPr>
        <w:tab/>
        <w:t>125</w:t>
      </w:r>
    </w:p>
    <w:p w:rsidR="00CF45E8" w:rsidRPr="00441CD3" w:rsidRDefault="00CF45E8">
      <w:pPr>
        <w:pStyle w:val="Index1"/>
        <w:tabs>
          <w:tab w:val="clear" w:pos="3950"/>
          <w:tab w:val="right" w:pos="3956"/>
        </w:tabs>
        <w:rPr>
          <w:noProof/>
        </w:rPr>
      </w:pPr>
      <w:r w:rsidRPr="00441CD3">
        <w:rPr>
          <w:noProof/>
        </w:rPr>
        <w:t>Cosigning privilege</w:t>
      </w:r>
      <w:r w:rsidRPr="00441CD3">
        <w:rPr>
          <w:noProof/>
        </w:rPr>
        <w:tab/>
        <w:t>62</w:t>
      </w:r>
    </w:p>
    <w:p w:rsidR="00CF45E8" w:rsidRPr="00441CD3" w:rsidRDefault="00CF45E8">
      <w:pPr>
        <w:pStyle w:val="Index1"/>
        <w:tabs>
          <w:tab w:val="clear" w:pos="3950"/>
          <w:tab w:val="right" w:pos="3956"/>
        </w:tabs>
        <w:rPr>
          <w:noProof/>
        </w:rPr>
      </w:pPr>
      <w:r w:rsidRPr="00441CD3">
        <w:rPr>
          <w:noProof/>
        </w:rPr>
        <w:t>COTS</w:t>
      </w:r>
      <w:r w:rsidRPr="00441CD3">
        <w:rPr>
          <w:noProof/>
        </w:rPr>
        <w:tab/>
        <w:t>219</w:t>
      </w:r>
    </w:p>
    <w:p w:rsidR="00CF45E8" w:rsidRPr="00441CD3" w:rsidRDefault="00CF45E8">
      <w:pPr>
        <w:pStyle w:val="Index1"/>
        <w:tabs>
          <w:tab w:val="clear" w:pos="3950"/>
          <w:tab w:val="right" w:pos="3956"/>
        </w:tabs>
        <w:rPr>
          <w:noProof/>
        </w:rPr>
      </w:pPr>
      <w:r w:rsidRPr="00441CD3">
        <w:rPr>
          <w:noProof/>
        </w:rPr>
        <w:t>CPRS</w:t>
      </w:r>
      <w:r w:rsidRPr="00441CD3">
        <w:rPr>
          <w:noProof/>
        </w:rPr>
        <w:tab/>
        <w:t>23, 28, 39, 199, 219, 238</w:t>
      </w:r>
    </w:p>
    <w:p w:rsidR="00CF45E8" w:rsidRPr="00441CD3" w:rsidRDefault="00CF45E8">
      <w:pPr>
        <w:pStyle w:val="Index1"/>
        <w:tabs>
          <w:tab w:val="clear" w:pos="3950"/>
          <w:tab w:val="right" w:pos="3956"/>
        </w:tabs>
        <w:rPr>
          <w:noProof/>
        </w:rPr>
      </w:pPr>
      <w:r w:rsidRPr="00441CD3">
        <w:rPr>
          <w:noProof/>
        </w:rPr>
        <w:t>Create Document Definitions</w:t>
      </w:r>
      <w:r w:rsidRPr="00441CD3">
        <w:rPr>
          <w:noProof/>
        </w:rPr>
        <w:tab/>
        <w:t>207</w:t>
      </w:r>
    </w:p>
    <w:p w:rsidR="00CF45E8" w:rsidRPr="00441CD3" w:rsidRDefault="00CF45E8">
      <w:pPr>
        <w:pStyle w:val="Index1"/>
        <w:tabs>
          <w:tab w:val="clear" w:pos="3950"/>
          <w:tab w:val="right" w:pos="3956"/>
        </w:tabs>
        <w:rPr>
          <w:noProof/>
        </w:rPr>
      </w:pPr>
      <w:r w:rsidRPr="00441CD3">
        <w:rPr>
          <w:noProof/>
        </w:rPr>
        <w:t>CWAD</w:t>
      </w:r>
      <w:r w:rsidRPr="00441CD3">
        <w:rPr>
          <w:noProof/>
        </w:rPr>
        <w:tab/>
        <w:t>238</w:t>
      </w:r>
    </w:p>
    <w:p w:rsidR="00CF45E8" w:rsidRPr="00441CD3" w:rsidRDefault="00CF45E8">
      <w:pPr>
        <w:pStyle w:val="Index1"/>
        <w:tabs>
          <w:tab w:val="clear" w:pos="3950"/>
          <w:tab w:val="right" w:pos="3956"/>
        </w:tabs>
        <w:rPr>
          <w:noProof/>
        </w:rPr>
      </w:pPr>
      <w:r w:rsidRPr="00441CD3">
        <w:rPr>
          <w:noProof/>
        </w:rPr>
        <w:t>CWAD components</w:t>
      </w:r>
      <w:r w:rsidRPr="00441CD3">
        <w:rPr>
          <w:noProof/>
        </w:rPr>
        <w:tab/>
        <w:t>85</w:t>
      </w:r>
    </w:p>
    <w:p w:rsidR="00CF45E8" w:rsidRPr="00441CD3" w:rsidRDefault="00CF45E8">
      <w:pPr>
        <w:pStyle w:val="Index1"/>
        <w:tabs>
          <w:tab w:val="clear" w:pos="3950"/>
          <w:tab w:val="right" w:pos="3956"/>
        </w:tabs>
        <w:rPr>
          <w:noProof/>
        </w:rPr>
      </w:pPr>
      <w:r w:rsidRPr="00441CD3">
        <w:rPr>
          <w:noProof/>
        </w:rPr>
        <w:t>Data repositorie</w:t>
      </w:r>
      <w:r w:rsidRPr="00441CD3">
        <w:rPr>
          <w:noProof/>
        </w:rPr>
        <w:tab/>
        <w:t>236</w:t>
      </w:r>
    </w:p>
    <w:p w:rsidR="00CF45E8" w:rsidRPr="00441CD3" w:rsidRDefault="00CF45E8">
      <w:pPr>
        <w:pStyle w:val="Index1"/>
        <w:tabs>
          <w:tab w:val="clear" w:pos="3950"/>
          <w:tab w:val="right" w:pos="3956"/>
        </w:tabs>
        <w:rPr>
          <w:noProof/>
        </w:rPr>
      </w:pPr>
      <w:r w:rsidRPr="00441CD3">
        <w:rPr>
          <w:noProof/>
        </w:rPr>
        <w:t>Defaults</w:t>
      </w:r>
      <w:r w:rsidRPr="00441CD3">
        <w:rPr>
          <w:noProof/>
        </w:rPr>
        <w:tab/>
        <w:t>14</w:t>
      </w:r>
    </w:p>
    <w:p w:rsidR="00CF45E8" w:rsidRPr="00441CD3" w:rsidRDefault="00CF45E8">
      <w:pPr>
        <w:pStyle w:val="Index1"/>
        <w:tabs>
          <w:tab w:val="clear" w:pos="3950"/>
          <w:tab w:val="right" w:pos="3956"/>
        </w:tabs>
        <w:rPr>
          <w:noProof/>
        </w:rPr>
      </w:pPr>
      <w:r w:rsidRPr="00441CD3">
        <w:rPr>
          <w:noProof/>
        </w:rPr>
        <w:t>Defining User Classes</w:t>
      </w:r>
      <w:r w:rsidRPr="00441CD3">
        <w:rPr>
          <w:noProof/>
        </w:rPr>
        <w:tab/>
        <w:t>208</w:t>
      </w:r>
    </w:p>
    <w:p w:rsidR="00CF45E8" w:rsidRPr="00441CD3" w:rsidRDefault="00CF45E8">
      <w:pPr>
        <w:pStyle w:val="Index1"/>
        <w:tabs>
          <w:tab w:val="clear" w:pos="3950"/>
          <w:tab w:val="right" w:pos="3956"/>
        </w:tabs>
        <w:rPr>
          <w:noProof/>
        </w:rPr>
      </w:pPr>
      <w:r w:rsidRPr="00441CD3">
        <w:rPr>
          <w:noProof/>
        </w:rPr>
        <w:t>Delete Document</w:t>
      </w:r>
      <w:r w:rsidRPr="00441CD3">
        <w:rPr>
          <w:noProof/>
        </w:rPr>
        <w:tab/>
        <w:t>50, 65</w:t>
      </w:r>
    </w:p>
    <w:p w:rsidR="00CF45E8" w:rsidRPr="00441CD3" w:rsidRDefault="00CF45E8">
      <w:pPr>
        <w:pStyle w:val="Index1"/>
        <w:tabs>
          <w:tab w:val="clear" w:pos="3950"/>
          <w:tab w:val="right" w:pos="3956"/>
        </w:tabs>
        <w:rPr>
          <w:noProof/>
        </w:rPr>
      </w:pPr>
      <w:r w:rsidRPr="00441CD3">
        <w:rPr>
          <w:noProof/>
        </w:rPr>
        <w:t>Deleted</w:t>
      </w:r>
      <w:r w:rsidRPr="00441CD3">
        <w:rPr>
          <w:noProof/>
        </w:rPr>
        <w:tab/>
        <w:t>49, 64</w:t>
      </w:r>
    </w:p>
    <w:p w:rsidR="00CF45E8" w:rsidRPr="00441CD3" w:rsidRDefault="00CF45E8">
      <w:pPr>
        <w:pStyle w:val="Index1"/>
        <w:tabs>
          <w:tab w:val="clear" w:pos="3950"/>
          <w:tab w:val="right" w:pos="3956"/>
        </w:tabs>
        <w:rPr>
          <w:noProof/>
        </w:rPr>
      </w:pPr>
      <w:r w:rsidRPr="00441CD3">
        <w:rPr>
          <w:noProof/>
        </w:rPr>
        <w:t>Detailed Display</w:t>
      </w:r>
      <w:r w:rsidRPr="00441CD3">
        <w:rPr>
          <w:noProof/>
        </w:rPr>
        <w:tab/>
        <w:t>41, 50, 65</w:t>
      </w:r>
    </w:p>
    <w:p w:rsidR="00CF45E8" w:rsidRPr="00441CD3" w:rsidRDefault="00CF45E8">
      <w:pPr>
        <w:pStyle w:val="Index1"/>
        <w:tabs>
          <w:tab w:val="clear" w:pos="3950"/>
          <w:tab w:val="right" w:pos="3956"/>
        </w:tabs>
        <w:rPr>
          <w:noProof/>
        </w:rPr>
      </w:pPr>
      <w:r w:rsidRPr="00441CD3">
        <w:rPr>
          <w:noProof/>
        </w:rPr>
        <w:t>Diagnosis</w:t>
      </w:r>
      <w:r w:rsidRPr="00441CD3">
        <w:rPr>
          <w:noProof/>
        </w:rPr>
        <w:tab/>
        <w:t>33</w:t>
      </w:r>
    </w:p>
    <w:p w:rsidR="00CF45E8" w:rsidRPr="00441CD3" w:rsidRDefault="00CF45E8">
      <w:pPr>
        <w:pStyle w:val="Index1"/>
        <w:tabs>
          <w:tab w:val="clear" w:pos="3950"/>
          <w:tab w:val="right" w:pos="3956"/>
        </w:tabs>
        <w:rPr>
          <w:noProof/>
        </w:rPr>
      </w:pPr>
      <w:r w:rsidRPr="00441CD3">
        <w:rPr>
          <w:noProof/>
          <w:lang w:val="en-GB"/>
        </w:rPr>
        <w:t>Discharge Summaries</w:t>
      </w:r>
      <w:r w:rsidRPr="00441CD3">
        <w:rPr>
          <w:noProof/>
        </w:rPr>
        <w:tab/>
        <w:t>18</w:t>
      </w:r>
    </w:p>
    <w:p w:rsidR="00CF45E8" w:rsidRPr="00441CD3" w:rsidRDefault="00CF45E8">
      <w:pPr>
        <w:pStyle w:val="Index1"/>
        <w:tabs>
          <w:tab w:val="clear" w:pos="3950"/>
          <w:tab w:val="right" w:pos="3956"/>
        </w:tabs>
        <w:rPr>
          <w:noProof/>
        </w:rPr>
      </w:pPr>
      <w:r w:rsidRPr="00441CD3">
        <w:rPr>
          <w:noProof/>
        </w:rPr>
        <w:t>Discharge Summary</w:t>
      </w:r>
      <w:r w:rsidRPr="00441CD3">
        <w:rPr>
          <w:noProof/>
        </w:rPr>
        <w:tab/>
        <w:t>58, 238</w:t>
      </w:r>
    </w:p>
    <w:p w:rsidR="00CF45E8" w:rsidRPr="00441CD3" w:rsidRDefault="00CF45E8">
      <w:pPr>
        <w:pStyle w:val="Index2"/>
        <w:tabs>
          <w:tab w:val="right" w:pos="3956"/>
        </w:tabs>
        <w:rPr>
          <w:noProof/>
        </w:rPr>
      </w:pPr>
      <w:r w:rsidRPr="00441CD3">
        <w:rPr>
          <w:noProof/>
        </w:rPr>
        <w:t>Upload</w:t>
      </w:r>
      <w:r w:rsidRPr="00441CD3">
        <w:rPr>
          <w:noProof/>
        </w:rPr>
        <w:tab/>
        <w:t>170</w:t>
      </w:r>
    </w:p>
    <w:p w:rsidR="00CF45E8" w:rsidRPr="00441CD3" w:rsidRDefault="00CF45E8">
      <w:pPr>
        <w:pStyle w:val="Index1"/>
        <w:tabs>
          <w:tab w:val="clear" w:pos="3950"/>
          <w:tab w:val="right" w:pos="3956"/>
        </w:tabs>
        <w:rPr>
          <w:noProof/>
        </w:rPr>
      </w:pPr>
      <w:r w:rsidRPr="00441CD3">
        <w:rPr>
          <w:noProof/>
        </w:rPr>
        <w:t>Discharge Summary Menu</w:t>
      </w:r>
      <w:r w:rsidRPr="00441CD3">
        <w:rPr>
          <w:noProof/>
        </w:rPr>
        <w:tab/>
        <w:t>58</w:t>
      </w:r>
    </w:p>
    <w:p w:rsidR="00CF45E8" w:rsidRPr="00441CD3" w:rsidRDefault="00CF45E8">
      <w:pPr>
        <w:pStyle w:val="Index1"/>
        <w:tabs>
          <w:tab w:val="clear" w:pos="3950"/>
          <w:tab w:val="right" w:pos="3956"/>
        </w:tabs>
        <w:rPr>
          <w:noProof/>
        </w:rPr>
      </w:pPr>
      <w:r w:rsidRPr="00441CD3">
        <w:rPr>
          <w:noProof/>
        </w:rPr>
        <w:t>Discharge Summary Print</w:t>
      </w:r>
      <w:r w:rsidRPr="00441CD3">
        <w:rPr>
          <w:noProof/>
        </w:rPr>
        <w:tab/>
        <w:t>94, 116</w:t>
      </w:r>
    </w:p>
    <w:p w:rsidR="00CF45E8" w:rsidRPr="00441CD3" w:rsidRDefault="00CF45E8">
      <w:pPr>
        <w:pStyle w:val="Index1"/>
        <w:tabs>
          <w:tab w:val="clear" w:pos="3950"/>
          <w:tab w:val="right" w:pos="3956"/>
        </w:tabs>
        <w:rPr>
          <w:noProof/>
        </w:rPr>
      </w:pPr>
      <w:r w:rsidRPr="00441CD3">
        <w:rPr>
          <w:noProof/>
        </w:rPr>
        <w:t>Discharge Summary Statuses and Actions</w:t>
      </w:r>
      <w:r w:rsidRPr="00441CD3">
        <w:rPr>
          <w:noProof/>
        </w:rPr>
        <w:tab/>
        <w:t>64</w:t>
      </w:r>
    </w:p>
    <w:p w:rsidR="00CF45E8" w:rsidRPr="00441CD3" w:rsidRDefault="00CF45E8">
      <w:pPr>
        <w:pStyle w:val="Index1"/>
        <w:tabs>
          <w:tab w:val="clear" w:pos="3950"/>
          <w:tab w:val="right" w:pos="3956"/>
        </w:tabs>
        <w:rPr>
          <w:noProof/>
        </w:rPr>
      </w:pPr>
      <w:r w:rsidRPr="00441CD3">
        <w:rPr>
          <w:noProof/>
        </w:rPr>
        <w:t>Discharge Summary User Menu</w:t>
      </w:r>
      <w:r w:rsidRPr="00441CD3">
        <w:rPr>
          <w:noProof/>
        </w:rPr>
        <w:tab/>
        <w:t>22</w:t>
      </w:r>
    </w:p>
    <w:p w:rsidR="00CF45E8" w:rsidRPr="00441CD3" w:rsidRDefault="00CF45E8">
      <w:pPr>
        <w:pStyle w:val="Index1"/>
        <w:tabs>
          <w:tab w:val="clear" w:pos="3950"/>
          <w:tab w:val="right" w:pos="3956"/>
        </w:tabs>
        <w:rPr>
          <w:noProof/>
        </w:rPr>
      </w:pPr>
      <w:r w:rsidRPr="00441CD3">
        <w:rPr>
          <w:noProof/>
        </w:rPr>
        <w:t>Discharge Summary V. 1.0</w:t>
      </w:r>
      <w:r w:rsidRPr="00441CD3">
        <w:rPr>
          <w:noProof/>
        </w:rPr>
        <w:tab/>
        <w:t>222</w:t>
      </w:r>
    </w:p>
    <w:p w:rsidR="00CF45E8" w:rsidRPr="00441CD3" w:rsidRDefault="00CF45E8">
      <w:pPr>
        <w:pStyle w:val="Index1"/>
        <w:tabs>
          <w:tab w:val="clear" w:pos="3950"/>
          <w:tab w:val="right" w:pos="3956"/>
        </w:tabs>
        <w:rPr>
          <w:noProof/>
        </w:rPr>
      </w:pPr>
      <w:r w:rsidRPr="00441CD3">
        <w:rPr>
          <w:noProof/>
        </w:rPr>
        <w:t>Display Upload Help</w:t>
      </w:r>
      <w:r w:rsidRPr="00441CD3">
        <w:rPr>
          <w:noProof/>
        </w:rPr>
        <w:tab/>
        <w:t>173</w:t>
      </w:r>
    </w:p>
    <w:p w:rsidR="00CF45E8" w:rsidRPr="00441CD3" w:rsidRDefault="00CF45E8">
      <w:pPr>
        <w:pStyle w:val="Index1"/>
        <w:tabs>
          <w:tab w:val="clear" w:pos="3950"/>
          <w:tab w:val="right" w:pos="3956"/>
        </w:tabs>
        <w:rPr>
          <w:noProof/>
        </w:rPr>
      </w:pPr>
      <w:r w:rsidRPr="00441CD3">
        <w:rPr>
          <w:noProof/>
        </w:rPr>
        <w:t>division</w:t>
      </w:r>
      <w:r w:rsidRPr="00441CD3">
        <w:rPr>
          <w:noProof/>
        </w:rPr>
        <w:tab/>
        <w:t>87, 92, 103, 106, 134, 143, 144, 145, 146, 147, 148, 166, 167</w:t>
      </w:r>
    </w:p>
    <w:p w:rsidR="00CF45E8" w:rsidRPr="00441CD3" w:rsidRDefault="00CF45E8">
      <w:pPr>
        <w:pStyle w:val="Index1"/>
        <w:tabs>
          <w:tab w:val="clear" w:pos="3950"/>
          <w:tab w:val="right" w:pos="3956"/>
        </w:tabs>
        <w:rPr>
          <w:noProof/>
        </w:rPr>
      </w:pPr>
      <w:r w:rsidRPr="00441CD3">
        <w:rPr>
          <w:noProof/>
        </w:rPr>
        <w:t>Division</w:t>
      </w:r>
      <w:r w:rsidRPr="00441CD3">
        <w:rPr>
          <w:noProof/>
        </w:rPr>
        <w:tab/>
        <w:t>184</w:t>
      </w:r>
    </w:p>
    <w:p w:rsidR="00CF45E8" w:rsidRPr="00441CD3" w:rsidRDefault="00CF45E8">
      <w:pPr>
        <w:pStyle w:val="Index1"/>
        <w:tabs>
          <w:tab w:val="clear" w:pos="3950"/>
          <w:tab w:val="right" w:pos="3956"/>
        </w:tabs>
        <w:rPr>
          <w:noProof/>
        </w:rPr>
      </w:pPr>
      <w:r w:rsidRPr="00441CD3">
        <w:rPr>
          <w:noProof/>
        </w:rPr>
        <w:t>Document Class</w:t>
      </w:r>
      <w:r w:rsidRPr="00441CD3">
        <w:rPr>
          <w:noProof/>
        </w:rPr>
        <w:tab/>
        <w:t>206, 238</w:t>
      </w:r>
    </w:p>
    <w:p w:rsidR="00CF45E8" w:rsidRPr="00441CD3" w:rsidRDefault="00CF45E8">
      <w:pPr>
        <w:pStyle w:val="Index1"/>
        <w:tabs>
          <w:tab w:val="clear" w:pos="3950"/>
          <w:tab w:val="right" w:pos="3956"/>
        </w:tabs>
        <w:rPr>
          <w:noProof/>
        </w:rPr>
      </w:pPr>
      <w:r w:rsidRPr="00441CD3">
        <w:rPr>
          <w:noProof/>
        </w:rPr>
        <w:t>Document Definition</w:t>
      </w:r>
      <w:r w:rsidRPr="00441CD3">
        <w:rPr>
          <w:noProof/>
        </w:rPr>
        <w:tab/>
        <w:t>238</w:t>
      </w:r>
    </w:p>
    <w:p w:rsidR="00CF45E8" w:rsidRPr="00441CD3" w:rsidRDefault="00CF45E8">
      <w:pPr>
        <w:pStyle w:val="Index1"/>
        <w:tabs>
          <w:tab w:val="clear" w:pos="3950"/>
          <w:tab w:val="right" w:pos="3956"/>
        </w:tabs>
        <w:rPr>
          <w:noProof/>
        </w:rPr>
      </w:pPr>
      <w:r w:rsidRPr="00441CD3">
        <w:rPr>
          <w:noProof/>
        </w:rPr>
        <w:t>Document Definition File</w:t>
      </w:r>
      <w:r w:rsidRPr="00441CD3">
        <w:rPr>
          <w:noProof/>
        </w:rPr>
        <w:tab/>
        <w:t>202</w:t>
      </w:r>
    </w:p>
    <w:p w:rsidR="00CF45E8" w:rsidRPr="00441CD3" w:rsidRDefault="00CF45E8">
      <w:pPr>
        <w:pStyle w:val="Index1"/>
        <w:tabs>
          <w:tab w:val="clear" w:pos="3950"/>
          <w:tab w:val="right" w:pos="3956"/>
        </w:tabs>
        <w:rPr>
          <w:noProof/>
        </w:rPr>
      </w:pPr>
      <w:r w:rsidRPr="00441CD3">
        <w:rPr>
          <w:noProof/>
        </w:rPr>
        <w:t>Document Definition Hierarchy</w:t>
      </w:r>
      <w:r w:rsidRPr="00441CD3">
        <w:rPr>
          <w:noProof/>
        </w:rPr>
        <w:tab/>
        <w:t>11, 81, 206, 228</w:t>
      </w:r>
    </w:p>
    <w:p w:rsidR="00CF45E8" w:rsidRPr="00441CD3" w:rsidRDefault="00CF45E8">
      <w:pPr>
        <w:pStyle w:val="Index1"/>
        <w:tabs>
          <w:tab w:val="clear" w:pos="3950"/>
          <w:tab w:val="right" w:pos="3956"/>
        </w:tabs>
        <w:rPr>
          <w:noProof/>
        </w:rPr>
      </w:pPr>
      <w:r w:rsidRPr="00441CD3">
        <w:rPr>
          <w:noProof/>
        </w:rPr>
        <w:t>Document Definition Options</w:t>
      </w:r>
      <w:r w:rsidRPr="00441CD3">
        <w:rPr>
          <w:noProof/>
        </w:rPr>
        <w:tab/>
        <w:t>207</w:t>
      </w:r>
    </w:p>
    <w:p w:rsidR="00CF45E8" w:rsidRPr="00441CD3" w:rsidRDefault="00CF45E8">
      <w:pPr>
        <w:pStyle w:val="Index1"/>
        <w:tabs>
          <w:tab w:val="clear" w:pos="3950"/>
          <w:tab w:val="right" w:pos="3956"/>
        </w:tabs>
        <w:rPr>
          <w:noProof/>
        </w:rPr>
      </w:pPr>
      <w:r w:rsidRPr="00441CD3">
        <w:rPr>
          <w:noProof/>
        </w:rPr>
        <w:t>Document Definitions</w:t>
      </w:r>
      <w:r w:rsidRPr="00441CD3">
        <w:rPr>
          <w:noProof/>
        </w:rPr>
        <w:tab/>
        <w:t>206</w:t>
      </w:r>
    </w:p>
    <w:p w:rsidR="00CF45E8" w:rsidRPr="00441CD3" w:rsidRDefault="00CF45E8">
      <w:pPr>
        <w:pStyle w:val="Index1"/>
        <w:tabs>
          <w:tab w:val="clear" w:pos="3950"/>
          <w:tab w:val="right" w:pos="3956"/>
        </w:tabs>
        <w:rPr>
          <w:noProof/>
        </w:rPr>
      </w:pPr>
      <w:r w:rsidRPr="00441CD3">
        <w:rPr>
          <w:noProof/>
        </w:rPr>
        <w:t>Document Definitions (Clinician)</w:t>
      </w:r>
      <w:r w:rsidRPr="00441CD3">
        <w:rPr>
          <w:noProof/>
        </w:rPr>
        <w:tab/>
        <w:t>81</w:t>
      </w:r>
    </w:p>
    <w:p w:rsidR="00CF45E8" w:rsidRPr="00441CD3" w:rsidRDefault="00CF45E8">
      <w:pPr>
        <w:pStyle w:val="Index1"/>
        <w:tabs>
          <w:tab w:val="clear" w:pos="3950"/>
          <w:tab w:val="right" w:pos="3956"/>
        </w:tabs>
        <w:rPr>
          <w:noProof/>
        </w:rPr>
      </w:pPr>
      <w:r w:rsidRPr="00441CD3">
        <w:rPr>
          <w:noProof/>
        </w:rPr>
        <w:t>Document Definitions printing</w:t>
      </w:r>
      <w:r w:rsidRPr="00441CD3">
        <w:rPr>
          <w:noProof/>
        </w:rPr>
        <w:tab/>
        <w:t>230</w:t>
      </w:r>
    </w:p>
    <w:p w:rsidR="00CF45E8" w:rsidRPr="00441CD3" w:rsidRDefault="00CF45E8">
      <w:pPr>
        <w:pStyle w:val="Index1"/>
        <w:tabs>
          <w:tab w:val="clear" w:pos="3950"/>
          <w:tab w:val="right" w:pos="3956"/>
        </w:tabs>
        <w:rPr>
          <w:noProof/>
        </w:rPr>
      </w:pPr>
      <w:r w:rsidRPr="00441CD3">
        <w:rPr>
          <w:noProof/>
        </w:rPr>
        <w:t>Document List Management</w:t>
      </w:r>
      <w:r w:rsidRPr="00441CD3">
        <w:rPr>
          <w:noProof/>
        </w:rPr>
        <w:tab/>
        <w:t>78</w:t>
      </w:r>
    </w:p>
    <w:p w:rsidR="00CF45E8" w:rsidRPr="00441CD3" w:rsidRDefault="00CF45E8">
      <w:pPr>
        <w:pStyle w:val="Index1"/>
        <w:tabs>
          <w:tab w:val="clear" w:pos="3950"/>
          <w:tab w:val="right" w:pos="3956"/>
        </w:tabs>
        <w:rPr>
          <w:noProof/>
        </w:rPr>
      </w:pPr>
      <w:r w:rsidRPr="00441CD3">
        <w:rPr>
          <w:noProof/>
        </w:rPr>
        <w:t>Documents Requiring Additional Signature</w:t>
      </w:r>
      <w:r w:rsidRPr="00441CD3">
        <w:rPr>
          <w:noProof/>
        </w:rPr>
        <w:tab/>
        <w:t>75</w:t>
      </w:r>
    </w:p>
    <w:p w:rsidR="00CF45E8" w:rsidRPr="00441CD3" w:rsidRDefault="00CF45E8">
      <w:pPr>
        <w:pStyle w:val="Index1"/>
        <w:tabs>
          <w:tab w:val="clear" w:pos="3950"/>
          <w:tab w:val="right" w:pos="3956"/>
        </w:tabs>
        <w:rPr>
          <w:noProof/>
        </w:rPr>
      </w:pPr>
      <w:r w:rsidRPr="00441CD3">
        <w:rPr>
          <w:noProof/>
        </w:rPr>
        <w:t>Edit</w:t>
      </w:r>
      <w:r w:rsidRPr="00441CD3">
        <w:rPr>
          <w:noProof/>
        </w:rPr>
        <w:tab/>
        <w:t>65</w:t>
      </w:r>
    </w:p>
    <w:p w:rsidR="00CF45E8" w:rsidRPr="00441CD3" w:rsidRDefault="00CF45E8">
      <w:pPr>
        <w:pStyle w:val="Index1"/>
        <w:tabs>
          <w:tab w:val="clear" w:pos="3950"/>
          <w:tab w:val="right" w:pos="3956"/>
        </w:tabs>
        <w:rPr>
          <w:noProof/>
        </w:rPr>
      </w:pPr>
      <w:r w:rsidRPr="00441CD3">
        <w:rPr>
          <w:noProof/>
        </w:rPr>
        <w:t>Edit Cosigner [EC]</w:t>
      </w:r>
      <w:r w:rsidRPr="00441CD3">
        <w:rPr>
          <w:noProof/>
        </w:rPr>
        <w:tab/>
        <w:t>18</w:t>
      </w:r>
    </w:p>
    <w:p w:rsidR="00CF45E8" w:rsidRPr="00441CD3" w:rsidRDefault="00CF45E8">
      <w:pPr>
        <w:pStyle w:val="Index1"/>
        <w:tabs>
          <w:tab w:val="clear" w:pos="3950"/>
          <w:tab w:val="right" w:pos="3956"/>
        </w:tabs>
        <w:rPr>
          <w:noProof/>
        </w:rPr>
      </w:pPr>
      <w:r w:rsidRPr="00441CD3">
        <w:rPr>
          <w:noProof/>
        </w:rPr>
        <w:t>Edit Document Definitions</w:t>
      </w:r>
      <w:r w:rsidRPr="00441CD3">
        <w:rPr>
          <w:noProof/>
        </w:rPr>
        <w:tab/>
        <w:t>81, 82, 207</w:t>
      </w:r>
    </w:p>
    <w:p w:rsidR="00CF45E8" w:rsidRPr="00441CD3" w:rsidRDefault="00CF45E8">
      <w:pPr>
        <w:pStyle w:val="Index1"/>
        <w:tabs>
          <w:tab w:val="clear" w:pos="3950"/>
          <w:tab w:val="right" w:pos="3956"/>
        </w:tabs>
        <w:rPr>
          <w:noProof/>
        </w:rPr>
      </w:pPr>
      <w:r w:rsidRPr="00441CD3">
        <w:rPr>
          <w:noProof/>
        </w:rPr>
        <w:t>Electronic Signature Code</w:t>
      </w:r>
      <w:r w:rsidRPr="00441CD3">
        <w:rPr>
          <w:noProof/>
        </w:rPr>
        <w:tab/>
        <w:t>198</w:t>
      </w:r>
    </w:p>
    <w:p w:rsidR="00CF45E8" w:rsidRPr="00441CD3" w:rsidRDefault="00CF45E8">
      <w:pPr>
        <w:pStyle w:val="Index1"/>
        <w:tabs>
          <w:tab w:val="clear" w:pos="3950"/>
          <w:tab w:val="right" w:pos="3956"/>
        </w:tabs>
        <w:rPr>
          <w:noProof/>
        </w:rPr>
      </w:pPr>
      <w:r w:rsidRPr="00441CD3">
        <w:rPr>
          <w:noProof/>
        </w:rPr>
        <w:t>Enter/Edit Discharge Summary</w:t>
      </w:r>
      <w:r w:rsidRPr="00441CD3">
        <w:rPr>
          <w:noProof/>
        </w:rPr>
        <w:tab/>
        <w:t>160, 161</w:t>
      </w:r>
    </w:p>
    <w:p w:rsidR="00CF45E8" w:rsidRPr="00441CD3" w:rsidRDefault="00CF45E8">
      <w:pPr>
        <w:pStyle w:val="Index1"/>
        <w:tabs>
          <w:tab w:val="clear" w:pos="3950"/>
          <w:tab w:val="right" w:pos="3956"/>
        </w:tabs>
        <w:rPr>
          <w:noProof/>
        </w:rPr>
      </w:pPr>
      <w:r w:rsidRPr="00441CD3">
        <w:rPr>
          <w:noProof/>
        </w:rPr>
        <w:t>Enter/edit Document</w:t>
      </w:r>
      <w:r w:rsidRPr="00441CD3">
        <w:rPr>
          <w:noProof/>
        </w:rPr>
        <w:tab/>
        <w:t>66</w:t>
      </w:r>
    </w:p>
    <w:p w:rsidR="00CF45E8" w:rsidRPr="00441CD3" w:rsidRDefault="00CF45E8">
      <w:pPr>
        <w:pStyle w:val="Index1"/>
        <w:tabs>
          <w:tab w:val="clear" w:pos="3950"/>
          <w:tab w:val="right" w:pos="3956"/>
        </w:tabs>
        <w:rPr>
          <w:noProof/>
        </w:rPr>
      </w:pPr>
      <w:r w:rsidRPr="00441CD3">
        <w:rPr>
          <w:noProof/>
        </w:rPr>
        <w:t>Enter/Edit Document</w:t>
      </w:r>
      <w:r w:rsidRPr="00441CD3">
        <w:rPr>
          <w:noProof/>
        </w:rPr>
        <w:tab/>
        <w:t>73, 160, 163</w:t>
      </w:r>
    </w:p>
    <w:p w:rsidR="00CF45E8" w:rsidRPr="00441CD3" w:rsidRDefault="00CF45E8">
      <w:pPr>
        <w:pStyle w:val="Index1"/>
        <w:tabs>
          <w:tab w:val="clear" w:pos="3950"/>
          <w:tab w:val="right" w:pos="3956"/>
        </w:tabs>
        <w:rPr>
          <w:noProof/>
        </w:rPr>
      </w:pPr>
      <w:r w:rsidRPr="00441CD3">
        <w:rPr>
          <w:noProof/>
        </w:rPr>
        <w:t>Entered in Error</w:t>
      </w:r>
    </w:p>
    <w:p w:rsidR="00CF45E8" w:rsidRPr="00441CD3" w:rsidRDefault="00CF45E8">
      <w:pPr>
        <w:pStyle w:val="Index2"/>
        <w:tabs>
          <w:tab w:val="right" w:pos="3956"/>
        </w:tabs>
        <w:rPr>
          <w:noProof/>
        </w:rPr>
      </w:pPr>
      <w:r w:rsidRPr="00441CD3">
        <w:rPr>
          <w:noProof/>
        </w:rPr>
        <w:t>Correcting</w:t>
      </w:r>
      <w:r w:rsidRPr="00441CD3">
        <w:rPr>
          <w:noProof/>
        </w:rPr>
        <w:tab/>
        <w:t>125</w:t>
      </w:r>
    </w:p>
    <w:p w:rsidR="00CF45E8" w:rsidRPr="00441CD3" w:rsidRDefault="00CF45E8">
      <w:pPr>
        <w:pStyle w:val="Index1"/>
        <w:tabs>
          <w:tab w:val="clear" w:pos="3950"/>
          <w:tab w:val="right" w:pos="3956"/>
        </w:tabs>
        <w:rPr>
          <w:noProof/>
        </w:rPr>
      </w:pPr>
      <w:r w:rsidRPr="00441CD3">
        <w:rPr>
          <w:noProof/>
        </w:rPr>
        <w:t>Entry of Progress Note</w:t>
      </w:r>
      <w:r w:rsidRPr="00441CD3">
        <w:rPr>
          <w:noProof/>
        </w:rPr>
        <w:tab/>
        <w:t>30</w:t>
      </w:r>
    </w:p>
    <w:p w:rsidR="00CF45E8" w:rsidRPr="00441CD3" w:rsidRDefault="00CF45E8">
      <w:pPr>
        <w:pStyle w:val="Index1"/>
        <w:tabs>
          <w:tab w:val="clear" w:pos="3950"/>
          <w:tab w:val="right" w:pos="3956"/>
        </w:tabs>
        <w:rPr>
          <w:noProof/>
        </w:rPr>
      </w:pPr>
      <w:r w:rsidRPr="00441CD3">
        <w:rPr>
          <w:noProof/>
        </w:rPr>
        <w:t>error code</w:t>
      </w:r>
      <w:r w:rsidRPr="00441CD3">
        <w:rPr>
          <w:noProof/>
        </w:rPr>
        <w:tab/>
        <w:t>219</w:t>
      </w:r>
    </w:p>
    <w:p w:rsidR="00CF45E8" w:rsidRPr="00441CD3" w:rsidRDefault="00CF45E8">
      <w:pPr>
        <w:pStyle w:val="Index1"/>
        <w:tabs>
          <w:tab w:val="clear" w:pos="3950"/>
          <w:tab w:val="right" w:pos="3956"/>
        </w:tabs>
        <w:rPr>
          <w:noProof/>
        </w:rPr>
      </w:pPr>
      <w:r w:rsidRPr="00441CD3">
        <w:rPr>
          <w:noProof/>
        </w:rPr>
        <w:t>error message</w:t>
      </w:r>
      <w:r w:rsidRPr="00441CD3">
        <w:rPr>
          <w:noProof/>
        </w:rPr>
        <w:tab/>
        <w:t>219</w:t>
      </w:r>
    </w:p>
    <w:p w:rsidR="00CF45E8" w:rsidRPr="00441CD3" w:rsidRDefault="00CF45E8">
      <w:pPr>
        <w:pStyle w:val="Index1"/>
        <w:tabs>
          <w:tab w:val="clear" w:pos="3950"/>
          <w:tab w:val="right" w:pos="3956"/>
        </w:tabs>
        <w:rPr>
          <w:noProof/>
        </w:rPr>
      </w:pPr>
      <w:r w:rsidRPr="00441CD3">
        <w:rPr>
          <w:noProof/>
        </w:rPr>
        <w:t>Exit</w:t>
      </w:r>
      <w:r w:rsidRPr="00441CD3">
        <w:rPr>
          <w:noProof/>
        </w:rPr>
        <w:tab/>
        <w:t>232</w:t>
      </w:r>
    </w:p>
    <w:p w:rsidR="00CF45E8" w:rsidRPr="00441CD3" w:rsidRDefault="00CF45E8">
      <w:pPr>
        <w:pStyle w:val="Index1"/>
        <w:tabs>
          <w:tab w:val="clear" w:pos="3950"/>
          <w:tab w:val="right" w:pos="3956"/>
        </w:tabs>
        <w:rPr>
          <w:noProof/>
        </w:rPr>
      </w:pPr>
      <w:r w:rsidRPr="00441CD3">
        <w:rPr>
          <w:noProof/>
        </w:rPr>
        <w:t>Expected Cosigner</w:t>
      </w:r>
      <w:r w:rsidRPr="00441CD3">
        <w:rPr>
          <w:noProof/>
        </w:rPr>
        <w:tab/>
        <w:t>143</w:t>
      </w:r>
    </w:p>
    <w:p w:rsidR="00CF45E8" w:rsidRPr="00441CD3" w:rsidRDefault="00CF45E8">
      <w:pPr>
        <w:pStyle w:val="Index1"/>
        <w:tabs>
          <w:tab w:val="clear" w:pos="3950"/>
          <w:tab w:val="right" w:pos="3956"/>
        </w:tabs>
        <w:rPr>
          <w:noProof/>
        </w:rPr>
      </w:pPr>
      <w:r w:rsidRPr="00441CD3">
        <w:rPr>
          <w:noProof/>
        </w:rPr>
        <w:t>FAQs</w:t>
      </w:r>
      <w:r w:rsidRPr="00441CD3">
        <w:rPr>
          <w:noProof/>
        </w:rPr>
        <w:tab/>
        <w:t>221</w:t>
      </w:r>
    </w:p>
    <w:p w:rsidR="00CF45E8" w:rsidRPr="00441CD3" w:rsidRDefault="00CF45E8">
      <w:pPr>
        <w:pStyle w:val="Index1"/>
        <w:tabs>
          <w:tab w:val="clear" w:pos="3950"/>
          <w:tab w:val="right" w:pos="3956"/>
        </w:tabs>
        <w:rPr>
          <w:noProof/>
        </w:rPr>
      </w:pPr>
      <w:r w:rsidRPr="00441CD3">
        <w:rPr>
          <w:noProof/>
        </w:rPr>
        <w:t>File transfer</w:t>
      </w:r>
      <w:r w:rsidRPr="00441CD3">
        <w:rPr>
          <w:noProof/>
        </w:rPr>
        <w:tab/>
        <w:t>166</w:t>
      </w:r>
    </w:p>
    <w:p w:rsidR="00CF45E8" w:rsidRPr="00441CD3" w:rsidRDefault="00CF45E8">
      <w:pPr>
        <w:pStyle w:val="Index1"/>
        <w:tabs>
          <w:tab w:val="clear" w:pos="3950"/>
          <w:tab w:val="right" w:pos="3956"/>
        </w:tabs>
        <w:rPr>
          <w:noProof/>
        </w:rPr>
      </w:pPr>
      <w:r w:rsidRPr="00441CD3">
        <w:rPr>
          <w:noProof/>
        </w:rPr>
        <w:t>FILING ERROR</w:t>
      </w:r>
      <w:r w:rsidRPr="00441CD3">
        <w:rPr>
          <w:noProof/>
        </w:rPr>
        <w:tab/>
        <w:t>93</w:t>
      </w:r>
    </w:p>
    <w:p w:rsidR="00CF45E8" w:rsidRPr="00441CD3" w:rsidRDefault="00CF45E8">
      <w:pPr>
        <w:pStyle w:val="Index1"/>
        <w:tabs>
          <w:tab w:val="clear" w:pos="3950"/>
          <w:tab w:val="right" w:pos="3956"/>
        </w:tabs>
        <w:rPr>
          <w:noProof/>
        </w:rPr>
      </w:pPr>
      <w:r w:rsidRPr="00441CD3">
        <w:rPr>
          <w:noProof/>
        </w:rPr>
        <w:t>Find</w:t>
      </w:r>
      <w:r w:rsidRPr="00441CD3">
        <w:rPr>
          <w:noProof/>
        </w:rPr>
        <w:tab/>
        <w:t>50, 65</w:t>
      </w:r>
    </w:p>
    <w:p w:rsidR="00CF45E8" w:rsidRPr="00441CD3" w:rsidRDefault="00CF45E8">
      <w:pPr>
        <w:pStyle w:val="Index1"/>
        <w:tabs>
          <w:tab w:val="clear" w:pos="3950"/>
          <w:tab w:val="right" w:pos="3956"/>
        </w:tabs>
        <w:rPr>
          <w:noProof/>
        </w:rPr>
      </w:pPr>
      <w:r w:rsidRPr="00441CD3">
        <w:rPr>
          <w:noProof/>
        </w:rPr>
        <w:t>Find Patient</w:t>
      </w:r>
      <w:r w:rsidRPr="00441CD3">
        <w:rPr>
          <w:noProof/>
        </w:rPr>
        <w:tab/>
        <w:t>23</w:t>
      </w:r>
    </w:p>
    <w:p w:rsidR="00CF45E8" w:rsidRPr="00441CD3" w:rsidRDefault="00CF45E8">
      <w:pPr>
        <w:pStyle w:val="Index1"/>
        <w:tabs>
          <w:tab w:val="clear" w:pos="3950"/>
          <w:tab w:val="right" w:pos="3956"/>
        </w:tabs>
        <w:rPr>
          <w:noProof/>
        </w:rPr>
      </w:pPr>
      <w:r w:rsidRPr="00441CD3">
        <w:rPr>
          <w:noProof/>
        </w:rPr>
        <w:t>Frequently Asked Questions</w:t>
      </w:r>
      <w:r w:rsidRPr="00441CD3">
        <w:rPr>
          <w:noProof/>
        </w:rPr>
        <w:tab/>
        <w:t>221</w:t>
      </w:r>
    </w:p>
    <w:p w:rsidR="00CF45E8" w:rsidRPr="00441CD3" w:rsidRDefault="00CF45E8">
      <w:pPr>
        <w:pStyle w:val="Index1"/>
        <w:tabs>
          <w:tab w:val="clear" w:pos="3950"/>
          <w:tab w:val="right" w:pos="3956"/>
        </w:tabs>
        <w:rPr>
          <w:noProof/>
        </w:rPr>
      </w:pPr>
      <w:r w:rsidRPr="00441CD3">
        <w:rPr>
          <w:noProof/>
        </w:rPr>
        <w:t>Generic Progress Notes Title File</w:t>
      </w:r>
      <w:r w:rsidRPr="00441CD3">
        <w:rPr>
          <w:noProof/>
        </w:rPr>
        <w:tab/>
        <w:t>202</w:t>
      </w:r>
    </w:p>
    <w:p w:rsidR="00CF45E8" w:rsidRPr="00441CD3" w:rsidRDefault="00CF45E8">
      <w:pPr>
        <w:pStyle w:val="Index1"/>
        <w:tabs>
          <w:tab w:val="clear" w:pos="3950"/>
          <w:tab w:val="right" w:pos="3956"/>
        </w:tabs>
        <w:rPr>
          <w:noProof/>
        </w:rPr>
      </w:pPr>
      <w:r w:rsidRPr="00441CD3">
        <w:rPr>
          <w:noProof/>
        </w:rPr>
        <w:t>Glossary</w:t>
      </w:r>
      <w:r w:rsidRPr="00441CD3">
        <w:rPr>
          <w:noProof/>
        </w:rPr>
        <w:tab/>
        <w:t>237</w:t>
      </w:r>
    </w:p>
    <w:p w:rsidR="00CF45E8" w:rsidRPr="00441CD3" w:rsidRDefault="00CF45E8">
      <w:pPr>
        <w:pStyle w:val="Index1"/>
        <w:tabs>
          <w:tab w:val="clear" w:pos="3950"/>
          <w:tab w:val="right" w:pos="3956"/>
        </w:tabs>
        <w:rPr>
          <w:noProof/>
        </w:rPr>
      </w:pPr>
      <w:r w:rsidRPr="00441CD3">
        <w:rPr>
          <w:noProof/>
        </w:rPr>
        <w:t>GMRP TIU</w:t>
      </w:r>
      <w:r w:rsidRPr="00441CD3">
        <w:rPr>
          <w:noProof/>
        </w:rPr>
        <w:tab/>
        <w:t>202</w:t>
      </w:r>
    </w:p>
    <w:p w:rsidR="00CF45E8" w:rsidRPr="00441CD3" w:rsidRDefault="00CF45E8">
      <w:pPr>
        <w:pStyle w:val="Index1"/>
        <w:tabs>
          <w:tab w:val="clear" w:pos="3950"/>
          <w:tab w:val="right" w:pos="3956"/>
        </w:tabs>
        <w:rPr>
          <w:noProof/>
        </w:rPr>
      </w:pPr>
      <w:r w:rsidRPr="00441CD3">
        <w:rPr>
          <w:noProof/>
        </w:rPr>
        <w:t>Graphic Conventions</w:t>
      </w:r>
      <w:r w:rsidRPr="00441CD3">
        <w:rPr>
          <w:noProof/>
        </w:rPr>
        <w:tab/>
        <w:t>13</w:t>
      </w:r>
    </w:p>
    <w:p w:rsidR="00CF45E8" w:rsidRPr="00441CD3" w:rsidRDefault="00CF45E8">
      <w:pPr>
        <w:pStyle w:val="Index1"/>
        <w:tabs>
          <w:tab w:val="clear" w:pos="3950"/>
          <w:tab w:val="right" w:pos="3956"/>
        </w:tabs>
        <w:rPr>
          <w:noProof/>
        </w:rPr>
      </w:pPr>
      <w:r w:rsidRPr="00441CD3">
        <w:rPr>
          <w:noProof/>
        </w:rPr>
        <w:t>Header</w:t>
      </w:r>
      <w:r w:rsidRPr="00441CD3">
        <w:rPr>
          <w:noProof/>
        </w:rPr>
        <w:tab/>
        <w:t>226</w:t>
      </w:r>
    </w:p>
    <w:p w:rsidR="00CF45E8" w:rsidRPr="00441CD3" w:rsidRDefault="00CF45E8">
      <w:pPr>
        <w:pStyle w:val="Index1"/>
        <w:tabs>
          <w:tab w:val="clear" w:pos="3950"/>
          <w:tab w:val="right" w:pos="3956"/>
        </w:tabs>
        <w:rPr>
          <w:noProof/>
        </w:rPr>
      </w:pPr>
      <w:r w:rsidRPr="00441CD3">
        <w:rPr>
          <w:noProof/>
        </w:rPr>
        <w:t>Health Information Management Section</w:t>
      </w:r>
      <w:r w:rsidRPr="00441CD3">
        <w:rPr>
          <w:noProof/>
        </w:rPr>
        <w:tab/>
        <w:t>112</w:t>
      </w:r>
    </w:p>
    <w:p w:rsidR="00CF45E8" w:rsidRPr="00441CD3" w:rsidRDefault="00CF45E8">
      <w:pPr>
        <w:pStyle w:val="Index1"/>
        <w:tabs>
          <w:tab w:val="clear" w:pos="3950"/>
          <w:tab w:val="right" w:pos="3956"/>
        </w:tabs>
        <w:rPr>
          <w:noProof/>
        </w:rPr>
      </w:pPr>
      <w:r w:rsidRPr="00441CD3">
        <w:rPr>
          <w:noProof/>
        </w:rPr>
        <w:t>Health Summary</w:t>
      </w:r>
      <w:r w:rsidRPr="00441CD3">
        <w:rPr>
          <w:noProof/>
        </w:rPr>
        <w:tab/>
        <w:t>85</w:t>
      </w:r>
    </w:p>
    <w:p w:rsidR="00CF45E8" w:rsidRPr="00441CD3" w:rsidRDefault="00CF45E8">
      <w:pPr>
        <w:pStyle w:val="Index1"/>
        <w:tabs>
          <w:tab w:val="clear" w:pos="3950"/>
          <w:tab w:val="right" w:pos="3956"/>
        </w:tabs>
        <w:rPr>
          <w:noProof/>
        </w:rPr>
      </w:pPr>
      <w:r w:rsidRPr="00441CD3">
        <w:rPr>
          <w:noProof/>
        </w:rPr>
        <w:t>Health Summary component</w:t>
      </w:r>
      <w:r w:rsidRPr="00441CD3">
        <w:rPr>
          <w:noProof/>
        </w:rPr>
        <w:tab/>
        <w:t>85</w:t>
      </w:r>
    </w:p>
    <w:p w:rsidR="00CF45E8" w:rsidRPr="00441CD3" w:rsidRDefault="00CF45E8">
      <w:pPr>
        <w:pStyle w:val="Index1"/>
        <w:tabs>
          <w:tab w:val="clear" w:pos="3950"/>
          <w:tab w:val="right" w:pos="3956"/>
        </w:tabs>
        <w:rPr>
          <w:noProof/>
        </w:rPr>
      </w:pPr>
      <w:r w:rsidRPr="00441CD3">
        <w:rPr>
          <w:noProof/>
        </w:rPr>
        <w:t>Help for Upload Utility</w:t>
      </w:r>
      <w:r w:rsidRPr="00441CD3">
        <w:rPr>
          <w:noProof/>
        </w:rPr>
        <w:tab/>
        <w:t>165</w:t>
      </w:r>
    </w:p>
    <w:p w:rsidR="00CF45E8" w:rsidRPr="00441CD3" w:rsidRDefault="00CF45E8">
      <w:pPr>
        <w:pStyle w:val="Index1"/>
        <w:tabs>
          <w:tab w:val="clear" w:pos="3950"/>
          <w:tab w:val="right" w:pos="3956"/>
        </w:tabs>
        <w:rPr>
          <w:noProof/>
        </w:rPr>
      </w:pPr>
      <w:r w:rsidRPr="00441CD3">
        <w:rPr>
          <w:noProof/>
        </w:rPr>
        <w:t>hidden action menu</w:t>
      </w:r>
      <w:r w:rsidRPr="00441CD3">
        <w:rPr>
          <w:noProof/>
        </w:rPr>
        <w:tab/>
        <w:t>17</w:t>
      </w:r>
    </w:p>
    <w:p w:rsidR="00CF45E8" w:rsidRPr="00441CD3" w:rsidRDefault="00CF45E8">
      <w:pPr>
        <w:pStyle w:val="Index1"/>
        <w:tabs>
          <w:tab w:val="clear" w:pos="3950"/>
          <w:tab w:val="right" w:pos="3956"/>
        </w:tabs>
        <w:rPr>
          <w:noProof/>
        </w:rPr>
      </w:pPr>
      <w:r w:rsidRPr="00441CD3">
        <w:rPr>
          <w:noProof/>
        </w:rPr>
        <w:t>Hidden actions</w:t>
      </w:r>
      <w:r w:rsidRPr="00441CD3">
        <w:rPr>
          <w:noProof/>
        </w:rPr>
        <w:tab/>
        <w:t>17</w:t>
      </w:r>
    </w:p>
    <w:p w:rsidR="00CF45E8" w:rsidRPr="00441CD3" w:rsidRDefault="00CF45E8">
      <w:pPr>
        <w:pStyle w:val="Index1"/>
        <w:tabs>
          <w:tab w:val="clear" w:pos="3950"/>
          <w:tab w:val="right" w:pos="3956"/>
        </w:tabs>
        <w:rPr>
          <w:noProof/>
        </w:rPr>
      </w:pPr>
      <w:r w:rsidRPr="00441CD3">
        <w:rPr>
          <w:noProof/>
        </w:rPr>
        <w:t>HIMS</w:t>
      </w:r>
      <w:r w:rsidRPr="00441CD3">
        <w:rPr>
          <w:noProof/>
        </w:rPr>
        <w:tab/>
        <w:t>112, 239</w:t>
      </w:r>
    </w:p>
    <w:p w:rsidR="00CF45E8" w:rsidRPr="00441CD3" w:rsidRDefault="00CF45E8">
      <w:pPr>
        <w:pStyle w:val="Index1"/>
        <w:tabs>
          <w:tab w:val="clear" w:pos="3950"/>
          <w:tab w:val="right" w:pos="3956"/>
        </w:tabs>
        <w:rPr>
          <w:noProof/>
        </w:rPr>
      </w:pPr>
      <w:r w:rsidRPr="00441CD3">
        <w:rPr>
          <w:noProof/>
        </w:rPr>
        <w:t>HISTORICAL PROCEDURES</w:t>
      </w:r>
      <w:r w:rsidRPr="00441CD3">
        <w:rPr>
          <w:noProof/>
        </w:rPr>
        <w:tab/>
        <w:t>210, 211, 212</w:t>
      </w:r>
    </w:p>
    <w:p w:rsidR="00CF45E8" w:rsidRPr="00441CD3" w:rsidRDefault="00CF45E8">
      <w:pPr>
        <w:pStyle w:val="Index1"/>
        <w:tabs>
          <w:tab w:val="clear" w:pos="3950"/>
          <w:tab w:val="right" w:pos="3956"/>
        </w:tabs>
        <w:rPr>
          <w:noProof/>
        </w:rPr>
      </w:pPr>
      <w:r w:rsidRPr="00441CD3">
        <w:rPr>
          <w:noProof/>
        </w:rPr>
        <w:t>Historical Visits</w:t>
      </w:r>
      <w:r w:rsidRPr="00441CD3">
        <w:rPr>
          <w:noProof/>
        </w:rPr>
        <w:tab/>
        <w:t>223</w:t>
      </w:r>
    </w:p>
    <w:p w:rsidR="00CF45E8" w:rsidRPr="00441CD3" w:rsidRDefault="00CF45E8">
      <w:pPr>
        <w:pStyle w:val="Index1"/>
        <w:tabs>
          <w:tab w:val="clear" w:pos="3950"/>
          <w:tab w:val="right" w:pos="3956"/>
        </w:tabs>
        <w:rPr>
          <w:noProof/>
        </w:rPr>
      </w:pPr>
      <w:r w:rsidRPr="00441CD3">
        <w:rPr>
          <w:noProof/>
        </w:rPr>
        <w:t>HL7 Generic Interface</w:t>
      </w:r>
      <w:r w:rsidRPr="00441CD3">
        <w:rPr>
          <w:noProof/>
        </w:rPr>
        <w:tab/>
        <w:t>219</w:t>
      </w:r>
    </w:p>
    <w:p w:rsidR="00CF45E8" w:rsidRPr="00441CD3" w:rsidRDefault="00CF45E8">
      <w:pPr>
        <w:pStyle w:val="Index1"/>
        <w:tabs>
          <w:tab w:val="clear" w:pos="3950"/>
          <w:tab w:val="right" w:pos="3956"/>
        </w:tabs>
        <w:rPr>
          <w:noProof/>
        </w:rPr>
      </w:pPr>
      <w:r w:rsidRPr="00441CD3">
        <w:rPr>
          <w:noProof/>
        </w:rPr>
        <w:t>HL7 Troubleshooting</w:t>
      </w:r>
      <w:r w:rsidRPr="00441CD3">
        <w:rPr>
          <w:noProof/>
        </w:rPr>
        <w:tab/>
        <w:t>219</w:t>
      </w:r>
    </w:p>
    <w:p w:rsidR="00CF45E8" w:rsidRPr="00441CD3" w:rsidRDefault="00CF45E8">
      <w:pPr>
        <w:pStyle w:val="Index1"/>
        <w:tabs>
          <w:tab w:val="clear" w:pos="3950"/>
          <w:tab w:val="right" w:pos="3956"/>
        </w:tabs>
        <w:rPr>
          <w:noProof/>
        </w:rPr>
      </w:pPr>
      <w:r w:rsidRPr="00441CD3">
        <w:rPr>
          <w:noProof/>
        </w:rPr>
        <w:t>Identify Signers</w:t>
      </w:r>
      <w:r w:rsidRPr="00441CD3">
        <w:rPr>
          <w:noProof/>
        </w:rPr>
        <w:tab/>
        <w:t>65</w:t>
      </w:r>
    </w:p>
    <w:p w:rsidR="00CF45E8" w:rsidRPr="00441CD3" w:rsidRDefault="00CF45E8">
      <w:pPr>
        <w:pStyle w:val="Index1"/>
        <w:tabs>
          <w:tab w:val="clear" w:pos="3950"/>
          <w:tab w:val="right" w:pos="3956"/>
        </w:tabs>
        <w:rPr>
          <w:noProof/>
        </w:rPr>
      </w:pPr>
      <w:r w:rsidRPr="00441CD3">
        <w:rPr>
          <w:noProof/>
        </w:rPr>
        <w:t>Individual Patient Discharge Summary</w:t>
      </w:r>
      <w:r w:rsidRPr="00441CD3">
        <w:rPr>
          <w:noProof/>
        </w:rPr>
        <w:tab/>
        <w:t>59</w:t>
      </w:r>
    </w:p>
    <w:p w:rsidR="00CF45E8" w:rsidRPr="00441CD3" w:rsidRDefault="00CF45E8">
      <w:pPr>
        <w:pStyle w:val="Index1"/>
        <w:tabs>
          <w:tab w:val="clear" w:pos="3950"/>
          <w:tab w:val="right" w:pos="3956"/>
        </w:tabs>
        <w:rPr>
          <w:noProof/>
        </w:rPr>
      </w:pPr>
      <w:r w:rsidRPr="00441CD3">
        <w:rPr>
          <w:noProof/>
        </w:rPr>
        <w:t>Individual Patient Document</w:t>
      </w:r>
      <w:r w:rsidRPr="00441CD3">
        <w:rPr>
          <w:noProof/>
        </w:rPr>
        <w:tab/>
        <w:t>66, 67, 87, 88, 114, 176</w:t>
      </w:r>
    </w:p>
    <w:p w:rsidR="00CF45E8" w:rsidRPr="00441CD3" w:rsidRDefault="00CF45E8">
      <w:pPr>
        <w:pStyle w:val="Index1"/>
        <w:tabs>
          <w:tab w:val="clear" w:pos="3950"/>
          <w:tab w:val="right" w:pos="3956"/>
        </w:tabs>
        <w:rPr>
          <w:noProof/>
        </w:rPr>
      </w:pPr>
      <w:r w:rsidRPr="00441CD3">
        <w:rPr>
          <w:noProof/>
        </w:rPr>
        <w:t>Integrated Document Management</w:t>
      </w:r>
      <w:r w:rsidRPr="00441CD3">
        <w:rPr>
          <w:noProof/>
        </w:rPr>
        <w:tab/>
        <w:t>22, 66</w:t>
      </w:r>
    </w:p>
    <w:p w:rsidR="00CF45E8" w:rsidRPr="00441CD3" w:rsidRDefault="00CF45E8">
      <w:pPr>
        <w:pStyle w:val="Index1"/>
        <w:tabs>
          <w:tab w:val="clear" w:pos="3950"/>
          <w:tab w:val="right" w:pos="3956"/>
        </w:tabs>
        <w:rPr>
          <w:noProof/>
        </w:rPr>
      </w:pPr>
      <w:r w:rsidRPr="00441CD3">
        <w:rPr>
          <w:noProof/>
        </w:rPr>
        <w:t>Interdisciplinary Notes</w:t>
      </w:r>
      <w:r w:rsidRPr="00441CD3">
        <w:rPr>
          <w:noProof/>
        </w:rPr>
        <w:tab/>
        <w:t>51</w:t>
      </w:r>
    </w:p>
    <w:p w:rsidR="00CF45E8" w:rsidRPr="00441CD3" w:rsidRDefault="00CF45E8">
      <w:pPr>
        <w:pStyle w:val="Index1"/>
        <w:tabs>
          <w:tab w:val="clear" w:pos="3950"/>
          <w:tab w:val="right" w:pos="3956"/>
        </w:tabs>
        <w:rPr>
          <w:noProof/>
        </w:rPr>
      </w:pPr>
      <w:r w:rsidRPr="00441CD3">
        <w:rPr>
          <w:noProof/>
        </w:rPr>
        <w:t>Inter-facility data transfer</w:t>
      </w:r>
      <w:r w:rsidRPr="00441CD3">
        <w:rPr>
          <w:noProof/>
        </w:rPr>
        <w:tab/>
        <w:t>236</w:t>
      </w:r>
    </w:p>
    <w:p w:rsidR="00CF45E8" w:rsidRPr="00441CD3" w:rsidRDefault="00CF45E8">
      <w:pPr>
        <w:pStyle w:val="Index1"/>
        <w:tabs>
          <w:tab w:val="clear" w:pos="3950"/>
          <w:tab w:val="right" w:pos="3956"/>
        </w:tabs>
        <w:rPr>
          <w:noProof/>
        </w:rPr>
      </w:pPr>
      <w:r w:rsidRPr="00441CD3">
        <w:rPr>
          <w:noProof/>
        </w:rPr>
        <w:t>Interim Summaries</w:t>
      </w:r>
      <w:r w:rsidRPr="00441CD3">
        <w:rPr>
          <w:noProof/>
        </w:rPr>
        <w:tab/>
        <w:t>226</w:t>
      </w:r>
    </w:p>
    <w:p w:rsidR="00CF45E8" w:rsidRPr="00441CD3" w:rsidRDefault="00CF45E8">
      <w:pPr>
        <w:pStyle w:val="Index1"/>
        <w:tabs>
          <w:tab w:val="clear" w:pos="3950"/>
          <w:tab w:val="right" w:pos="3956"/>
        </w:tabs>
        <w:rPr>
          <w:noProof/>
        </w:rPr>
      </w:pPr>
      <w:r w:rsidRPr="00441CD3">
        <w:rPr>
          <w:noProof/>
        </w:rPr>
        <w:t>Interward transfer note</w:t>
      </w:r>
      <w:r w:rsidRPr="00441CD3">
        <w:rPr>
          <w:noProof/>
        </w:rPr>
        <w:tab/>
        <w:t>226</w:t>
      </w:r>
    </w:p>
    <w:p w:rsidR="00CF45E8" w:rsidRPr="00441CD3" w:rsidRDefault="00CF45E8">
      <w:pPr>
        <w:pStyle w:val="Index1"/>
        <w:tabs>
          <w:tab w:val="clear" w:pos="3950"/>
          <w:tab w:val="right" w:pos="3956"/>
        </w:tabs>
        <w:rPr>
          <w:noProof/>
        </w:rPr>
      </w:pPr>
      <w:r w:rsidRPr="00441CD3">
        <w:rPr>
          <w:noProof/>
        </w:rPr>
        <w:t>Intranet</w:t>
      </w:r>
      <w:r w:rsidRPr="00441CD3">
        <w:rPr>
          <w:noProof/>
        </w:rPr>
        <w:tab/>
        <w:t>12</w:t>
      </w:r>
    </w:p>
    <w:p w:rsidR="00CF45E8" w:rsidRPr="00441CD3" w:rsidRDefault="00CF45E8">
      <w:pPr>
        <w:pStyle w:val="Index1"/>
        <w:tabs>
          <w:tab w:val="clear" w:pos="3950"/>
          <w:tab w:val="right" w:pos="3956"/>
        </w:tabs>
        <w:rPr>
          <w:noProof/>
        </w:rPr>
      </w:pPr>
      <w:r w:rsidRPr="00441CD3">
        <w:rPr>
          <w:noProof/>
        </w:rPr>
        <w:t>Introduction</w:t>
      </w:r>
      <w:r w:rsidRPr="00441CD3">
        <w:rPr>
          <w:noProof/>
        </w:rPr>
        <w:tab/>
        <w:t>9</w:t>
      </w:r>
    </w:p>
    <w:p w:rsidR="00CF45E8" w:rsidRPr="00441CD3" w:rsidRDefault="00CF45E8">
      <w:pPr>
        <w:pStyle w:val="Index1"/>
        <w:tabs>
          <w:tab w:val="clear" w:pos="3950"/>
          <w:tab w:val="right" w:pos="3956"/>
        </w:tabs>
        <w:rPr>
          <w:noProof/>
        </w:rPr>
      </w:pPr>
      <w:r w:rsidRPr="00441CD3">
        <w:rPr>
          <w:noProof/>
        </w:rPr>
        <w:t>Introduction to the TIU User Manual</w:t>
      </w:r>
      <w:r w:rsidRPr="00441CD3">
        <w:rPr>
          <w:noProof/>
        </w:rPr>
        <w:tab/>
        <w:t>12</w:t>
      </w:r>
    </w:p>
    <w:p w:rsidR="00CF45E8" w:rsidRPr="00441CD3" w:rsidRDefault="00CF45E8">
      <w:pPr>
        <w:pStyle w:val="Index1"/>
        <w:tabs>
          <w:tab w:val="clear" w:pos="3950"/>
          <w:tab w:val="right" w:pos="3956"/>
        </w:tabs>
        <w:rPr>
          <w:noProof/>
        </w:rPr>
      </w:pPr>
      <w:r w:rsidRPr="00441CD3">
        <w:rPr>
          <w:noProof/>
        </w:rPr>
        <w:t>Introduction to TIU</w:t>
      </w:r>
      <w:r w:rsidRPr="00441CD3">
        <w:rPr>
          <w:noProof/>
        </w:rPr>
        <w:tab/>
        <w:t>10</w:t>
      </w:r>
    </w:p>
    <w:p w:rsidR="00CF45E8" w:rsidRPr="00441CD3" w:rsidRDefault="00CF45E8">
      <w:pPr>
        <w:pStyle w:val="Index1"/>
        <w:tabs>
          <w:tab w:val="clear" w:pos="3950"/>
          <w:tab w:val="right" w:pos="3956"/>
        </w:tabs>
        <w:rPr>
          <w:noProof/>
        </w:rPr>
      </w:pPr>
      <w:r w:rsidRPr="00441CD3">
        <w:rPr>
          <w:noProof/>
        </w:rPr>
        <w:t>Introduction, Managing TIU</w:t>
      </w:r>
      <w:r w:rsidRPr="00441CD3">
        <w:rPr>
          <w:noProof/>
        </w:rPr>
        <w:tab/>
        <w:t>197</w:t>
      </w:r>
    </w:p>
    <w:p w:rsidR="00CF45E8" w:rsidRPr="00441CD3" w:rsidRDefault="00CF45E8">
      <w:pPr>
        <w:pStyle w:val="Index1"/>
        <w:tabs>
          <w:tab w:val="clear" w:pos="3950"/>
          <w:tab w:val="right" w:pos="3956"/>
        </w:tabs>
        <w:rPr>
          <w:noProof/>
        </w:rPr>
      </w:pPr>
      <w:r w:rsidRPr="00441CD3">
        <w:rPr>
          <w:noProof/>
        </w:rPr>
        <w:t>IRT</w:t>
      </w:r>
      <w:r w:rsidRPr="00441CD3">
        <w:rPr>
          <w:noProof/>
        </w:rPr>
        <w:tab/>
        <w:t>239</w:t>
      </w:r>
    </w:p>
    <w:p w:rsidR="00CF45E8" w:rsidRPr="00441CD3" w:rsidRDefault="00CF45E8">
      <w:pPr>
        <w:pStyle w:val="Index1"/>
        <w:tabs>
          <w:tab w:val="clear" w:pos="3950"/>
          <w:tab w:val="right" w:pos="3956"/>
        </w:tabs>
        <w:rPr>
          <w:noProof/>
        </w:rPr>
      </w:pPr>
      <w:r w:rsidRPr="00441CD3">
        <w:rPr>
          <w:noProof/>
        </w:rPr>
        <w:t>IRT deficiency</w:t>
      </w:r>
      <w:r w:rsidRPr="00441CD3">
        <w:rPr>
          <w:noProof/>
        </w:rPr>
        <w:tab/>
        <w:t>226</w:t>
      </w:r>
    </w:p>
    <w:p w:rsidR="00CF45E8" w:rsidRPr="00441CD3" w:rsidRDefault="00CF45E8">
      <w:pPr>
        <w:pStyle w:val="Index1"/>
        <w:tabs>
          <w:tab w:val="clear" w:pos="3950"/>
          <w:tab w:val="right" w:pos="3956"/>
        </w:tabs>
        <w:rPr>
          <w:noProof/>
        </w:rPr>
      </w:pPr>
      <w:r w:rsidRPr="00441CD3">
        <w:rPr>
          <w:noProof/>
        </w:rPr>
        <w:t>Legal Requirements</w:t>
      </w:r>
      <w:r w:rsidRPr="00441CD3">
        <w:rPr>
          <w:noProof/>
        </w:rPr>
        <w:tab/>
        <w:t>198</w:t>
      </w:r>
    </w:p>
    <w:p w:rsidR="00CF45E8" w:rsidRPr="00441CD3" w:rsidRDefault="00CF45E8">
      <w:pPr>
        <w:pStyle w:val="Index1"/>
        <w:tabs>
          <w:tab w:val="clear" w:pos="3950"/>
          <w:tab w:val="right" w:pos="3956"/>
        </w:tabs>
        <w:rPr>
          <w:noProof/>
        </w:rPr>
      </w:pPr>
      <w:r w:rsidRPr="00441CD3">
        <w:rPr>
          <w:noProof/>
        </w:rPr>
        <w:t>Line Count</w:t>
      </w:r>
      <w:r w:rsidRPr="00441CD3">
        <w:rPr>
          <w:noProof/>
        </w:rPr>
        <w:tab/>
        <w:t>113, 155</w:t>
      </w:r>
    </w:p>
    <w:p w:rsidR="00CF45E8" w:rsidRPr="00441CD3" w:rsidRDefault="00CF45E8">
      <w:pPr>
        <w:pStyle w:val="Index1"/>
        <w:tabs>
          <w:tab w:val="clear" w:pos="3950"/>
          <w:tab w:val="right" w:pos="3956"/>
        </w:tabs>
        <w:rPr>
          <w:noProof/>
        </w:rPr>
      </w:pPr>
      <w:r w:rsidRPr="00441CD3">
        <w:rPr>
          <w:noProof/>
        </w:rPr>
        <w:t>Line Count Statistics by AUTHOR</w:t>
      </w:r>
      <w:r w:rsidRPr="00441CD3">
        <w:rPr>
          <w:noProof/>
        </w:rPr>
        <w:tab/>
        <w:t>132</w:t>
      </w:r>
    </w:p>
    <w:p w:rsidR="00CF45E8" w:rsidRPr="00441CD3" w:rsidRDefault="00CF45E8">
      <w:pPr>
        <w:pStyle w:val="Index1"/>
        <w:tabs>
          <w:tab w:val="clear" w:pos="3950"/>
          <w:tab w:val="right" w:pos="3956"/>
        </w:tabs>
        <w:rPr>
          <w:noProof/>
        </w:rPr>
      </w:pPr>
      <w:r w:rsidRPr="00441CD3">
        <w:rPr>
          <w:noProof/>
        </w:rPr>
        <w:t>Line Count Statistics by SERVICE</w:t>
      </w:r>
      <w:r w:rsidRPr="00441CD3">
        <w:rPr>
          <w:noProof/>
        </w:rPr>
        <w:tab/>
        <w:t>133</w:t>
      </w:r>
    </w:p>
    <w:p w:rsidR="00CF45E8" w:rsidRPr="00441CD3" w:rsidRDefault="00CF45E8">
      <w:pPr>
        <w:pStyle w:val="Index1"/>
        <w:tabs>
          <w:tab w:val="clear" w:pos="3950"/>
          <w:tab w:val="right" w:pos="3956"/>
        </w:tabs>
        <w:rPr>
          <w:noProof/>
        </w:rPr>
      </w:pPr>
      <w:r w:rsidRPr="00441CD3">
        <w:rPr>
          <w:noProof/>
        </w:rPr>
        <w:t>Line editors</w:t>
      </w:r>
      <w:r w:rsidRPr="00441CD3">
        <w:rPr>
          <w:noProof/>
        </w:rPr>
        <w:tab/>
        <w:t>225</w:t>
      </w:r>
    </w:p>
    <w:p w:rsidR="00CF45E8" w:rsidRPr="00441CD3" w:rsidRDefault="00CF45E8">
      <w:pPr>
        <w:pStyle w:val="Index1"/>
        <w:tabs>
          <w:tab w:val="clear" w:pos="3950"/>
          <w:tab w:val="right" w:pos="3956"/>
        </w:tabs>
        <w:rPr>
          <w:noProof/>
        </w:rPr>
      </w:pPr>
      <w:r w:rsidRPr="00441CD3">
        <w:rPr>
          <w:noProof/>
        </w:rPr>
        <w:t>Link</w:t>
      </w:r>
      <w:r w:rsidRPr="00441CD3">
        <w:rPr>
          <w:noProof/>
        </w:rPr>
        <w:tab/>
        <w:t>50, 65</w:t>
      </w:r>
    </w:p>
    <w:p w:rsidR="00CF45E8" w:rsidRPr="00441CD3" w:rsidRDefault="00CF45E8">
      <w:pPr>
        <w:pStyle w:val="Index1"/>
        <w:tabs>
          <w:tab w:val="clear" w:pos="3950"/>
          <w:tab w:val="right" w:pos="3956"/>
        </w:tabs>
        <w:rPr>
          <w:noProof/>
        </w:rPr>
      </w:pPr>
      <w:r w:rsidRPr="00441CD3">
        <w:rPr>
          <w:noProof/>
        </w:rPr>
        <w:t>Linkages</w:t>
      </w:r>
      <w:r w:rsidRPr="00441CD3">
        <w:rPr>
          <w:noProof/>
        </w:rPr>
        <w:tab/>
        <w:t>11</w:t>
      </w:r>
    </w:p>
    <w:p w:rsidR="00CF45E8" w:rsidRPr="00441CD3" w:rsidRDefault="00CF45E8">
      <w:pPr>
        <w:pStyle w:val="Index1"/>
        <w:tabs>
          <w:tab w:val="clear" w:pos="3950"/>
          <w:tab w:val="right" w:pos="3956"/>
        </w:tabs>
        <w:rPr>
          <w:noProof/>
        </w:rPr>
      </w:pPr>
      <w:r w:rsidRPr="00441CD3">
        <w:rPr>
          <w:noProof/>
        </w:rPr>
        <w:t>Links and Relationships with Other Packages</w:t>
      </w:r>
      <w:r w:rsidRPr="00441CD3">
        <w:rPr>
          <w:noProof/>
        </w:rPr>
        <w:tab/>
        <w:t>199</w:t>
      </w:r>
    </w:p>
    <w:p w:rsidR="00CF45E8" w:rsidRPr="00441CD3" w:rsidRDefault="00CF45E8">
      <w:pPr>
        <w:pStyle w:val="Index1"/>
        <w:tabs>
          <w:tab w:val="clear" w:pos="3950"/>
          <w:tab w:val="right" w:pos="3956"/>
        </w:tabs>
        <w:rPr>
          <w:noProof/>
        </w:rPr>
      </w:pPr>
      <w:r w:rsidRPr="00441CD3">
        <w:rPr>
          <w:noProof/>
        </w:rPr>
        <w:t>List area</w:t>
      </w:r>
      <w:r w:rsidRPr="00441CD3">
        <w:rPr>
          <w:noProof/>
        </w:rPr>
        <w:tab/>
        <w:t>15</w:t>
      </w:r>
    </w:p>
    <w:p w:rsidR="00CF45E8" w:rsidRPr="00441CD3" w:rsidRDefault="00CF45E8">
      <w:pPr>
        <w:pStyle w:val="Index1"/>
        <w:tabs>
          <w:tab w:val="clear" w:pos="3950"/>
          <w:tab w:val="right" w:pos="3956"/>
        </w:tabs>
        <w:rPr>
          <w:noProof/>
        </w:rPr>
      </w:pPr>
      <w:r w:rsidRPr="00441CD3">
        <w:rPr>
          <w:noProof/>
        </w:rPr>
        <w:t>List Documents for Transcription</w:t>
      </w:r>
      <w:r w:rsidRPr="00441CD3">
        <w:rPr>
          <w:noProof/>
        </w:rPr>
        <w:tab/>
        <w:t>160</w:t>
      </w:r>
    </w:p>
    <w:p w:rsidR="00CF45E8" w:rsidRPr="00441CD3" w:rsidRDefault="00CF45E8">
      <w:pPr>
        <w:pStyle w:val="Index1"/>
        <w:tabs>
          <w:tab w:val="clear" w:pos="3950"/>
          <w:tab w:val="right" w:pos="3956"/>
        </w:tabs>
        <w:rPr>
          <w:noProof/>
        </w:rPr>
      </w:pPr>
      <w:r w:rsidRPr="00441CD3">
        <w:rPr>
          <w:noProof/>
        </w:rPr>
        <w:t>List Manager utility</w:t>
      </w:r>
      <w:r w:rsidRPr="00441CD3">
        <w:rPr>
          <w:noProof/>
        </w:rPr>
        <w:tab/>
        <w:t>15</w:t>
      </w:r>
    </w:p>
    <w:p w:rsidR="00CF45E8" w:rsidRPr="00441CD3" w:rsidRDefault="00CF45E8">
      <w:pPr>
        <w:pStyle w:val="Index1"/>
        <w:tabs>
          <w:tab w:val="clear" w:pos="3950"/>
          <w:tab w:val="right" w:pos="3956"/>
        </w:tabs>
        <w:rPr>
          <w:noProof/>
        </w:rPr>
      </w:pPr>
      <w:r w:rsidRPr="00441CD3">
        <w:rPr>
          <w:noProof/>
        </w:rPr>
        <w:t>List Notes by Title</w:t>
      </w:r>
      <w:r w:rsidRPr="00441CD3">
        <w:rPr>
          <w:noProof/>
        </w:rPr>
        <w:tab/>
        <w:t>46</w:t>
      </w:r>
    </w:p>
    <w:p w:rsidR="00CF45E8" w:rsidRPr="00441CD3" w:rsidRDefault="00CF45E8">
      <w:pPr>
        <w:pStyle w:val="Index1"/>
        <w:tabs>
          <w:tab w:val="clear" w:pos="3950"/>
          <w:tab w:val="right" w:pos="3956"/>
        </w:tabs>
        <w:rPr>
          <w:noProof/>
        </w:rPr>
      </w:pPr>
      <w:r w:rsidRPr="00441CD3">
        <w:rPr>
          <w:noProof/>
        </w:rPr>
        <w:t>LM Considerations</w:t>
      </w:r>
    </w:p>
    <w:p w:rsidR="00CF45E8" w:rsidRPr="00441CD3" w:rsidRDefault="00CF45E8">
      <w:pPr>
        <w:pStyle w:val="Index2"/>
        <w:tabs>
          <w:tab w:val="right" w:pos="3956"/>
        </w:tabs>
        <w:rPr>
          <w:noProof/>
        </w:rPr>
      </w:pPr>
      <w:r w:rsidRPr="00441CD3">
        <w:rPr>
          <w:noProof/>
        </w:rPr>
        <w:t>Interdisciplinary Notes</w:t>
      </w:r>
      <w:r w:rsidRPr="00441CD3">
        <w:rPr>
          <w:noProof/>
        </w:rPr>
        <w:tab/>
        <w:t>55</w:t>
      </w:r>
    </w:p>
    <w:p w:rsidR="00CF45E8" w:rsidRPr="00441CD3" w:rsidRDefault="00CF45E8">
      <w:pPr>
        <w:pStyle w:val="Index1"/>
        <w:tabs>
          <w:tab w:val="clear" w:pos="3950"/>
          <w:tab w:val="right" w:pos="3956"/>
        </w:tabs>
        <w:rPr>
          <w:noProof/>
        </w:rPr>
      </w:pPr>
      <w:r w:rsidRPr="00441CD3">
        <w:rPr>
          <w:noProof/>
        </w:rPr>
        <w:t>Location( Print Progress Notes</w:t>
      </w:r>
      <w:r w:rsidRPr="00441CD3">
        <w:rPr>
          <w:noProof/>
        </w:rPr>
        <w:tab/>
        <w:t>45, 183</w:t>
      </w:r>
    </w:p>
    <w:p w:rsidR="00CF45E8" w:rsidRPr="00441CD3" w:rsidRDefault="00CF45E8">
      <w:pPr>
        <w:pStyle w:val="Index1"/>
        <w:tabs>
          <w:tab w:val="clear" w:pos="3950"/>
          <w:tab w:val="right" w:pos="3956"/>
        </w:tabs>
        <w:rPr>
          <w:noProof/>
        </w:rPr>
      </w:pPr>
      <w:r w:rsidRPr="00441CD3">
        <w:rPr>
          <w:noProof/>
        </w:rPr>
        <w:t>LOOKUP METHOD</w:t>
      </w:r>
      <w:r w:rsidRPr="00441CD3">
        <w:rPr>
          <w:noProof/>
        </w:rPr>
        <w:tab/>
        <w:t>228</w:t>
      </w:r>
    </w:p>
    <w:p w:rsidR="00CF45E8" w:rsidRPr="00441CD3" w:rsidRDefault="00CF45E8">
      <w:pPr>
        <w:pStyle w:val="Index1"/>
        <w:tabs>
          <w:tab w:val="clear" w:pos="3950"/>
          <w:tab w:val="right" w:pos="3956"/>
        </w:tabs>
        <w:rPr>
          <w:noProof/>
        </w:rPr>
      </w:pPr>
      <w:r w:rsidRPr="00441CD3">
        <w:rPr>
          <w:noProof/>
        </w:rPr>
        <w:t>Maintenance Menu</w:t>
      </w:r>
      <w:r w:rsidRPr="00441CD3">
        <w:rPr>
          <w:noProof/>
        </w:rPr>
        <w:tab/>
        <w:t>197</w:t>
      </w:r>
    </w:p>
    <w:p w:rsidR="00CF45E8" w:rsidRPr="00441CD3" w:rsidRDefault="00CF45E8">
      <w:pPr>
        <w:pStyle w:val="Index1"/>
        <w:tabs>
          <w:tab w:val="clear" w:pos="3950"/>
          <w:tab w:val="right" w:pos="3956"/>
        </w:tabs>
        <w:rPr>
          <w:noProof/>
        </w:rPr>
      </w:pPr>
      <w:r w:rsidRPr="00441CD3">
        <w:rPr>
          <w:noProof/>
        </w:rPr>
        <w:t>Make Addendum</w:t>
      </w:r>
      <w:r w:rsidRPr="00441CD3">
        <w:rPr>
          <w:noProof/>
        </w:rPr>
        <w:tab/>
        <w:t>50, 65</w:t>
      </w:r>
    </w:p>
    <w:p w:rsidR="00CF45E8" w:rsidRPr="00441CD3" w:rsidRDefault="00CF45E8">
      <w:pPr>
        <w:pStyle w:val="Index1"/>
        <w:tabs>
          <w:tab w:val="clear" w:pos="3950"/>
          <w:tab w:val="right" w:pos="3956"/>
        </w:tabs>
        <w:rPr>
          <w:noProof/>
        </w:rPr>
      </w:pPr>
      <w:r w:rsidRPr="00441CD3">
        <w:rPr>
          <w:noProof/>
        </w:rPr>
        <w:t>Managing TIU</w:t>
      </w:r>
      <w:r w:rsidRPr="00441CD3">
        <w:rPr>
          <w:noProof/>
        </w:rPr>
        <w:tab/>
        <w:t>196</w:t>
      </w:r>
    </w:p>
    <w:p w:rsidR="00CF45E8" w:rsidRPr="00441CD3" w:rsidRDefault="00CF45E8">
      <w:pPr>
        <w:pStyle w:val="Index1"/>
        <w:tabs>
          <w:tab w:val="clear" w:pos="3950"/>
          <w:tab w:val="right" w:pos="3956"/>
        </w:tabs>
        <w:rPr>
          <w:noProof/>
        </w:rPr>
      </w:pPr>
      <w:r w:rsidRPr="00441CD3">
        <w:rPr>
          <w:noProof/>
        </w:rPr>
        <w:t>Manual organization</w:t>
      </w:r>
      <w:r w:rsidRPr="00441CD3">
        <w:rPr>
          <w:noProof/>
        </w:rPr>
        <w:tab/>
        <w:t>12</w:t>
      </w:r>
    </w:p>
    <w:p w:rsidR="00CF45E8" w:rsidRPr="00441CD3" w:rsidRDefault="00CF45E8">
      <w:pPr>
        <w:pStyle w:val="Index1"/>
        <w:tabs>
          <w:tab w:val="clear" w:pos="3950"/>
          <w:tab w:val="right" w:pos="3956"/>
        </w:tabs>
        <w:rPr>
          <w:noProof/>
        </w:rPr>
      </w:pPr>
      <w:r w:rsidRPr="00441CD3">
        <w:rPr>
          <w:noProof/>
        </w:rPr>
        <w:t>MAS Options to Print Progress Notes</w:t>
      </w:r>
      <w:r w:rsidRPr="00441CD3">
        <w:rPr>
          <w:noProof/>
        </w:rPr>
        <w:tab/>
        <w:t>184</w:t>
      </w:r>
    </w:p>
    <w:p w:rsidR="00CF45E8" w:rsidRPr="00441CD3" w:rsidRDefault="00CF45E8">
      <w:pPr>
        <w:pStyle w:val="Index1"/>
        <w:tabs>
          <w:tab w:val="clear" w:pos="3950"/>
          <w:tab w:val="right" w:pos="3956"/>
        </w:tabs>
        <w:rPr>
          <w:noProof/>
        </w:rPr>
      </w:pPr>
      <w:r w:rsidRPr="00441CD3">
        <w:rPr>
          <w:noProof/>
        </w:rPr>
        <w:t>Meaning of Icons</w:t>
      </w:r>
      <w:r w:rsidRPr="00441CD3">
        <w:rPr>
          <w:noProof/>
        </w:rPr>
        <w:tab/>
        <w:t>54</w:t>
      </w:r>
    </w:p>
    <w:p w:rsidR="00CF45E8" w:rsidRPr="00441CD3" w:rsidRDefault="00CF45E8">
      <w:pPr>
        <w:pStyle w:val="Index1"/>
        <w:tabs>
          <w:tab w:val="clear" w:pos="3950"/>
          <w:tab w:val="right" w:pos="3956"/>
        </w:tabs>
        <w:rPr>
          <w:noProof/>
        </w:rPr>
      </w:pPr>
      <w:r w:rsidRPr="00441CD3">
        <w:rPr>
          <w:noProof/>
        </w:rPr>
        <w:t>Medical Record Technicians</w:t>
      </w:r>
      <w:r w:rsidRPr="00441CD3">
        <w:rPr>
          <w:noProof/>
        </w:rPr>
        <w:tab/>
        <w:t>87</w:t>
      </w:r>
    </w:p>
    <w:p w:rsidR="00CF45E8" w:rsidRPr="00441CD3" w:rsidRDefault="00CF45E8">
      <w:pPr>
        <w:pStyle w:val="Index1"/>
        <w:tabs>
          <w:tab w:val="clear" w:pos="3950"/>
          <w:tab w:val="right" w:pos="3956"/>
        </w:tabs>
        <w:rPr>
          <w:noProof/>
        </w:rPr>
      </w:pPr>
      <w:r w:rsidRPr="00441CD3">
        <w:rPr>
          <w:noProof/>
        </w:rPr>
        <w:t>Medicine Conversion</w:t>
      </w:r>
      <w:r w:rsidRPr="00441CD3">
        <w:rPr>
          <w:noProof/>
        </w:rPr>
        <w:tab/>
        <w:t>210, 212</w:t>
      </w:r>
    </w:p>
    <w:p w:rsidR="00CF45E8" w:rsidRPr="00441CD3" w:rsidRDefault="00CF45E8">
      <w:pPr>
        <w:pStyle w:val="Index1"/>
        <w:tabs>
          <w:tab w:val="clear" w:pos="3950"/>
          <w:tab w:val="right" w:pos="3956"/>
        </w:tabs>
        <w:rPr>
          <w:noProof/>
        </w:rPr>
      </w:pPr>
      <w:r w:rsidRPr="00441CD3">
        <w:rPr>
          <w:noProof/>
        </w:rPr>
        <w:t>Menu Actions</w:t>
      </w:r>
    </w:p>
    <w:p w:rsidR="00CF45E8" w:rsidRPr="00441CD3" w:rsidRDefault="00CF45E8">
      <w:pPr>
        <w:pStyle w:val="Index2"/>
        <w:tabs>
          <w:tab w:val="right" w:pos="3956"/>
        </w:tabs>
        <w:rPr>
          <w:noProof/>
        </w:rPr>
      </w:pPr>
      <w:r w:rsidRPr="00441CD3">
        <w:rPr>
          <w:noProof/>
        </w:rPr>
        <w:t>Interdisciplinary Notes</w:t>
      </w:r>
      <w:r w:rsidRPr="00441CD3">
        <w:rPr>
          <w:noProof/>
        </w:rPr>
        <w:tab/>
        <w:t>53</w:t>
      </w:r>
    </w:p>
    <w:p w:rsidR="00CF45E8" w:rsidRPr="00441CD3" w:rsidRDefault="00CF45E8">
      <w:pPr>
        <w:pStyle w:val="Index1"/>
        <w:tabs>
          <w:tab w:val="clear" w:pos="3950"/>
          <w:tab w:val="right" w:pos="3956"/>
        </w:tabs>
        <w:rPr>
          <w:noProof/>
        </w:rPr>
      </w:pPr>
      <w:r w:rsidRPr="00441CD3">
        <w:rPr>
          <w:noProof/>
        </w:rPr>
        <w:t>Menus and Option Assignment</w:t>
      </w:r>
      <w:r w:rsidRPr="00441CD3">
        <w:rPr>
          <w:noProof/>
        </w:rPr>
        <w:tab/>
        <w:t>200</w:t>
      </w:r>
    </w:p>
    <w:p w:rsidR="00CF45E8" w:rsidRPr="00441CD3" w:rsidRDefault="00CF45E8">
      <w:pPr>
        <w:pStyle w:val="Index1"/>
        <w:tabs>
          <w:tab w:val="clear" w:pos="3950"/>
          <w:tab w:val="right" w:pos="3956"/>
        </w:tabs>
        <w:rPr>
          <w:noProof/>
        </w:rPr>
      </w:pPr>
      <w:r w:rsidRPr="00441CD3">
        <w:rPr>
          <w:noProof/>
        </w:rPr>
        <w:t>Message window</w:t>
      </w:r>
      <w:r w:rsidRPr="00441CD3">
        <w:rPr>
          <w:noProof/>
        </w:rPr>
        <w:tab/>
        <w:t>15</w:t>
      </w:r>
    </w:p>
    <w:p w:rsidR="00CF45E8" w:rsidRPr="00441CD3" w:rsidRDefault="00CF45E8">
      <w:pPr>
        <w:pStyle w:val="Index1"/>
        <w:tabs>
          <w:tab w:val="clear" w:pos="3950"/>
          <w:tab w:val="right" w:pos="3956"/>
        </w:tabs>
        <w:rPr>
          <w:noProof/>
        </w:rPr>
      </w:pPr>
      <w:r w:rsidRPr="00441CD3">
        <w:rPr>
          <w:noProof/>
        </w:rPr>
        <w:t>Minus (-) sign</w:t>
      </w:r>
      <w:r w:rsidRPr="00441CD3">
        <w:rPr>
          <w:noProof/>
        </w:rPr>
        <w:tab/>
        <w:t>15</w:t>
      </w:r>
    </w:p>
    <w:p w:rsidR="00CF45E8" w:rsidRPr="00441CD3" w:rsidRDefault="00CF45E8">
      <w:pPr>
        <w:pStyle w:val="Index1"/>
        <w:tabs>
          <w:tab w:val="clear" w:pos="3950"/>
          <w:tab w:val="right" w:pos="3956"/>
        </w:tabs>
        <w:rPr>
          <w:noProof/>
        </w:rPr>
      </w:pPr>
      <w:r w:rsidRPr="00441CD3">
        <w:rPr>
          <w:noProof/>
        </w:rPr>
        <w:t>MIS</w:t>
      </w:r>
      <w:r w:rsidRPr="00441CD3">
        <w:rPr>
          <w:noProof/>
        </w:rPr>
        <w:tab/>
        <w:t>239</w:t>
      </w:r>
    </w:p>
    <w:p w:rsidR="00CF45E8" w:rsidRPr="00441CD3" w:rsidRDefault="00CF45E8">
      <w:pPr>
        <w:pStyle w:val="Index1"/>
        <w:tabs>
          <w:tab w:val="clear" w:pos="3950"/>
          <w:tab w:val="right" w:pos="3956"/>
        </w:tabs>
        <w:rPr>
          <w:noProof/>
        </w:rPr>
      </w:pPr>
      <w:r w:rsidRPr="00441CD3">
        <w:rPr>
          <w:noProof/>
        </w:rPr>
        <w:t>MIS Manager</w:t>
      </w:r>
      <w:r w:rsidRPr="00441CD3">
        <w:rPr>
          <w:noProof/>
        </w:rPr>
        <w:tab/>
        <w:t>239</w:t>
      </w:r>
    </w:p>
    <w:p w:rsidR="00CF45E8" w:rsidRPr="00441CD3" w:rsidRDefault="00CF45E8">
      <w:pPr>
        <w:pStyle w:val="Index1"/>
        <w:tabs>
          <w:tab w:val="clear" w:pos="3950"/>
          <w:tab w:val="right" w:pos="3956"/>
        </w:tabs>
        <w:rPr>
          <w:noProof/>
        </w:rPr>
      </w:pPr>
      <w:r w:rsidRPr="00441CD3">
        <w:rPr>
          <w:noProof/>
        </w:rPr>
        <w:t>MIS Manager’s Menu</w:t>
      </w:r>
      <w:r w:rsidRPr="00441CD3">
        <w:rPr>
          <w:noProof/>
        </w:rPr>
        <w:tab/>
        <w:t>112</w:t>
      </w:r>
    </w:p>
    <w:p w:rsidR="00CF45E8" w:rsidRPr="00441CD3" w:rsidRDefault="00CF45E8">
      <w:pPr>
        <w:pStyle w:val="Index1"/>
        <w:tabs>
          <w:tab w:val="clear" w:pos="3950"/>
          <w:tab w:val="right" w:pos="3956"/>
        </w:tabs>
        <w:rPr>
          <w:noProof/>
        </w:rPr>
      </w:pPr>
      <w:r w:rsidRPr="00441CD3">
        <w:rPr>
          <w:noProof/>
        </w:rPr>
        <w:t>Mismatched ID Notes</w:t>
      </w:r>
      <w:r w:rsidRPr="00441CD3">
        <w:rPr>
          <w:noProof/>
        </w:rPr>
        <w:tab/>
        <w:t>146</w:t>
      </w:r>
    </w:p>
    <w:p w:rsidR="00CF45E8" w:rsidRPr="00441CD3" w:rsidRDefault="00CF45E8">
      <w:pPr>
        <w:pStyle w:val="Index1"/>
        <w:tabs>
          <w:tab w:val="clear" w:pos="3950"/>
          <w:tab w:val="right" w:pos="3956"/>
        </w:tabs>
        <w:rPr>
          <w:noProof/>
        </w:rPr>
      </w:pPr>
      <w:r w:rsidRPr="00441CD3">
        <w:rPr>
          <w:noProof/>
        </w:rPr>
        <w:t>Missing Expected Cosigner Report</w:t>
      </w:r>
      <w:r w:rsidRPr="00441CD3">
        <w:rPr>
          <w:noProof/>
        </w:rPr>
        <w:tab/>
        <w:t>143</w:t>
      </w:r>
    </w:p>
    <w:p w:rsidR="00CF45E8" w:rsidRPr="00441CD3" w:rsidRDefault="00CF45E8">
      <w:pPr>
        <w:pStyle w:val="Index1"/>
        <w:tabs>
          <w:tab w:val="clear" w:pos="3950"/>
          <w:tab w:val="right" w:pos="3956"/>
        </w:tabs>
        <w:rPr>
          <w:noProof/>
        </w:rPr>
      </w:pPr>
      <w:r w:rsidRPr="00441CD3">
        <w:rPr>
          <w:noProof/>
        </w:rPr>
        <w:t>Missing Text Cleanup</w:t>
      </w:r>
      <w:r w:rsidRPr="00441CD3">
        <w:rPr>
          <w:noProof/>
        </w:rPr>
        <w:tab/>
        <w:t>137</w:t>
      </w:r>
    </w:p>
    <w:p w:rsidR="00CF45E8" w:rsidRPr="00441CD3" w:rsidRDefault="00CF45E8">
      <w:pPr>
        <w:pStyle w:val="Index1"/>
        <w:tabs>
          <w:tab w:val="clear" w:pos="3950"/>
          <w:tab w:val="right" w:pos="3956"/>
        </w:tabs>
        <w:rPr>
          <w:noProof/>
        </w:rPr>
      </w:pPr>
      <w:r w:rsidRPr="00441CD3">
        <w:rPr>
          <w:noProof/>
        </w:rPr>
        <w:t>Missing Text Report</w:t>
      </w:r>
      <w:r w:rsidRPr="00441CD3">
        <w:rPr>
          <w:noProof/>
        </w:rPr>
        <w:tab/>
        <w:t>135</w:t>
      </w:r>
    </w:p>
    <w:p w:rsidR="00CF45E8" w:rsidRPr="00441CD3" w:rsidRDefault="00CF45E8">
      <w:pPr>
        <w:pStyle w:val="Index1"/>
        <w:tabs>
          <w:tab w:val="clear" w:pos="3950"/>
          <w:tab w:val="right" w:pos="3956"/>
        </w:tabs>
        <w:rPr>
          <w:noProof/>
        </w:rPr>
      </w:pPr>
      <w:r w:rsidRPr="00441CD3">
        <w:rPr>
          <w:noProof/>
        </w:rPr>
        <w:t>Mnemonics</w:t>
      </w:r>
      <w:r w:rsidRPr="00441CD3">
        <w:rPr>
          <w:noProof/>
        </w:rPr>
        <w:tab/>
        <w:t>232</w:t>
      </w:r>
    </w:p>
    <w:p w:rsidR="00CF45E8" w:rsidRPr="00441CD3" w:rsidRDefault="00CF45E8">
      <w:pPr>
        <w:pStyle w:val="Index1"/>
        <w:tabs>
          <w:tab w:val="clear" w:pos="3950"/>
          <w:tab w:val="right" w:pos="3956"/>
        </w:tabs>
        <w:rPr>
          <w:noProof/>
        </w:rPr>
      </w:pPr>
      <w:r w:rsidRPr="00441CD3">
        <w:rPr>
          <w:rFonts w:eastAsia="Arial Unicode MS"/>
          <w:noProof/>
        </w:rPr>
        <w:t>modify the Expected Cosigner</w:t>
      </w:r>
      <w:r w:rsidRPr="00441CD3">
        <w:rPr>
          <w:noProof/>
        </w:rPr>
        <w:tab/>
        <w:t>18</w:t>
      </w:r>
    </w:p>
    <w:p w:rsidR="00CF45E8" w:rsidRPr="00441CD3" w:rsidRDefault="00CF45E8">
      <w:pPr>
        <w:pStyle w:val="Index1"/>
        <w:tabs>
          <w:tab w:val="clear" w:pos="3950"/>
          <w:tab w:val="right" w:pos="3956"/>
        </w:tabs>
        <w:rPr>
          <w:noProof/>
        </w:rPr>
      </w:pPr>
      <w:r w:rsidRPr="00441CD3">
        <w:rPr>
          <w:noProof/>
        </w:rPr>
        <w:t>Modify the hierarchy</w:t>
      </w:r>
      <w:r w:rsidRPr="00441CD3">
        <w:rPr>
          <w:noProof/>
        </w:rPr>
        <w:tab/>
        <w:t>228</w:t>
      </w:r>
    </w:p>
    <w:p w:rsidR="00CF45E8" w:rsidRPr="00441CD3" w:rsidRDefault="00CF45E8">
      <w:pPr>
        <w:pStyle w:val="Index1"/>
        <w:tabs>
          <w:tab w:val="clear" w:pos="3950"/>
          <w:tab w:val="right" w:pos="3956"/>
        </w:tabs>
        <w:rPr>
          <w:noProof/>
        </w:rPr>
      </w:pPr>
      <w:r w:rsidRPr="00441CD3">
        <w:rPr>
          <w:noProof/>
        </w:rPr>
        <w:t>MRT</w:t>
      </w:r>
      <w:r w:rsidRPr="00441CD3">
        <w:rPr>
          <w:noProof/>
        </w:rPr>
        <w:tab/>
        <w:t>239</w:t>
      </w:r>
    </w:p>
    <w:p w:rsidR="00CF45E8" w:rsidRPr="00441CD3" w:rsidRDefault="00CF45E8">
      <w:pPr>
        <w:pStyle w:val="Index1"/>
        <w:tabs>
          <w:tab w:val="clear" w:pos="3950"/>
          <w:tab w:val="right" w:pos="3956"/>
        </w:tabs>
        <w:rPr>
          <w:noProof/>
        </w:rPr>
      </w:pPr>
      <w:r w:rsidRPr="00441CD3">
        <w:rPr>
          <w:noProof/>
        </w:rPr>
        <w:t>MRT Menu</w:t>
      </w:r>
      <w:r w:rsidRPr="00441CD3">
        <w:rPr>
          <w:noProof/>
        </w:rPr>
        <w:tab/>
        <w:t>87</w:t>
      </w:r>
    </w:p>
    <w:p w:rsidR="00CF45E8" w:rsidRPr="00441CD3" w:rsidRDefault="00CF45E8">
      <w:pPr>
        <w:pStyle w:val="Index1"/>
        <w:tabs>
          <w:tab w:val="clear" w:pos="3950"/>
          <w:tab w:val="right" w:pos="3956"/>
        </w:tabs>
        <w:rPr>
          <w:noProof/>
        </w:rPr>
      </w:pPr>
      <w:r w:rsidRPr="00441CD3">
        <w:rPr>
          <w:noProof/>
        </w:rPr>
        <w:t>MRTs</w:t>
      </w:r>
      <w:r w:rsidRPr="00441CD3">
        <w:rPr>
          <w:noProof/>
        </w:rPr>
        <w:tab/>
        <w:t>86, 87</w:t>
      </w:r>
    </w:p>
    <w:p w:rsidR="00CF45E8" w:rsidRPr="00441CD3" w:rsidRDefault="00CF45E8">
      <w:pPr>
        <w:pStyle w:val="Index1"/>
        <w:tabs>
          <w:tab w:val="clear" w:pos="3950"/>
          <w:tab w:val="right" w:pos="3956"/>
        </w:tabs>
        <w:rPr>
          <w:noProof/>
        </w:rPr>
      </w:pPr>
      <w:r w:rsidRPr="00441CD3">
        <w:rPr>
          <w:noProof/>
        </w:rPr>
        <w:t>Multiple Patient Discharge Summaries</w:t>
      </w:r>
      <w:r w:rsidRPr="00441CD3">
        <w:rPr>
          <w:noProof/>
        </w:rPr>
        <w:tab/>
        <w:t>63</w:t>
      </w:r>
    </w:p>
    <w:p w:rsidR="00CF45E8" w:rsidRPr="00441CD3" w:rsidRDefault="00CF45E8">
      <w:pPr>
        <w:pStyle w:val="Index1"/>
        <w:tabs>
          <w:tab w:val="clear" w:pos="3950"/>
          <w:tab w:val="right" w:pos="3956"/>
        </w:tabs>
        <w:rPr>
          <w:noProof/>
        </w:rPr>
      </w:pPr>
      <w:r w:rsidRPr="00441CD3">
        <w:rPr>
          <w:noProof/>
        </w:rPr>
        <w:t>Multiple Patient Documents</w:t>
      </w:r>
      <w:r w:rsidRPr="00441CD3">
        <w:rPr>
          <w:noProof/>
        </w:rPr>
        <w:tab/>
        <w:t>66, 71, 72, 87, 89, 90, 115, 178, 179, 180</w:t>
      </w:r>
    </w:p>
    <w:p w:rsidR="00CF45E8" w:rsidRPr="00441CD3" w:rsidRDefault="00CF45E8">
      <w:pPr>
        <w:pStyle w:val="Index1"/>
        <w:tabs>
          <w:tab w:val="clear" w:pos="3950"/>
          <w:tab w:val="right" w:pos="3956"/>
        </w:tabs>
        <w:rPr>
          <w:noProof/>
        </w:rPr>
      </w:pPr>
      <w:r w:rsidRPr="00441CD3">
        <w:rPr>
          <w:noProof/>
        </w:rPr>
        <w:t>national</w:t>
      </w:r>
    </w:p>
    <w:p w:rsidR="00CF45E8" w:rsidRPr="00441CD3" w:rsidRDefault="00CF45E8">
      <w:pPr>
        <w:pStyle w:val="Index2"/>
        <w:tabs>
          <w:tab w:val="right" w:pos="3956"/>
        </w:tabs>
        <w:rPr>
          <w:noProof/>
        </w:rPr>
      </w:pPr>
      <w:r w:rsidRPr="00441CD3">
        <w:rPr>
          <w:noProof/>
        </w:rPr>
        <w:t>document titles</w:t>
      </w:r>
      <w:r w:rsidRPr="00441CD3">
        <w:rPr>
          <w:noProof/>
        </w:rPr>
        <w:tab/>
        <w:t>209</w:t>
      </w:r>
    </w:p>
    <w:p w:rsidR="00CF45E8" w:rsidRPr="00441CD3" w:rsidRDefault="00CF45E8">
      <w:pPr>
        <w:pStyle w:val="Index1"/>
        <w:tabs>
          <w:tab w:val="clear" w:pos="3950"/>
          <w:tab w:val="right" w:pos="3956"/>
        </w:tabs>
        <w:rPr>
          <w:noProof/>
        </w:rPr>
      </w:pPr>
      <w:r w:rsidRPr="00441CD3">
        <w:rPr>
          <w:noProof/>
        </w:rPr>
        <w:t>New Note</w:t>
      </w:r>
      <w:r w:rsidRPr="00441CD3">
        <w:rPr>
          <w:noProof/>
        </w:rPr>
        <w:tab/>
        <w:t>50</w:t>
      </w:r>
    </w:p>
    <w:p w:rsidR="00CF45E8" w:rsidRPr="00441CD3" w:rsidRDefault="00CF45E8">
      <w:pPr>
        <w:pStyle w:val="Index1"/>
        <w:tabs>
          <w:tab w:val="clear" w:pos="3950"/>
          <w:tab w:val="right" w:pos="3956"/>
        </w:tabs>
        <w:rPr>
          <w:noProof/>
        </w:rPr>
      </w:pPr>
      <w:r w:rsidRPr="00441CD3">
        <w:rPr>
          <w:noProof/>
        </w:rPr>
        <w:t>Object</w:t>
      </w:r>
      <w:r w:rsidRPr="00441CD3">
        <w:rPr>
          <w:noProof/>
        </w:rPr>
        <w:tab/>
        <w:t>240</w:t>
      </w:r>
    </w:p>
    <w:p w:rsidR="00CF45E8" w:rsidRPr="00441CD3" w:rsidRDefault="00CF45E8">
      <w:pPr>
        <w:pStyle w:val="Index1"/>
        <w:tabs>
          <w:tab w:val="clear" w:pos="3950"/>
          <w:tab w:val="right" w:pos="3956"/>
        </w:tabs>
        <w:rPr>
          <w:noProof/>
        </w:rPr>
      </w:pPr>
      <w:r w:rsidRPr="00441CD3">
        <w:rPr>
          <w:noProof/>
        </w:rPr>
        <w:t>Objects</w:t>
      </w:r>
      <w:r w:rsidRPr="00441CD3">
        <w:rPr>
          <w:noProof/>
        </w:rPr>
        <w:tab/>
        <w:t>81, 84</w:t>
      </w:r>
    </w:p>
    <w:p w:rsidR="00CF45E8" w:rsidRPr="00441CD3" w:rsidRDefault="00CF45E8">
      <w:pPr>
        <w:pStyle w:val="Index1"/>
        <w:tabs>
          <w:tab w:val="clear" w:pos="3950"/>
          <w:tab w:val="right" w:pos="3956"/>
        </w:tabs>
        <w:rPr>
          <w:noProof/>
        </w:rPr>
      </w:pPr>
      <w:r w:rsidRPr="00441CD3">
        <w:rPr>
          <w:noProof/>
        </w:rPr>
        <w:t>OE/RR 2.5</w:t>
      </w:r>
      <w:r w:rsidRPr="00441CD3">
        <w:rPr>
          <w:noProof/>
        </w:rPr>
        <w:tab/>
        <w:t>23, 39</w:t>
      </w:r>
    </w:p>
    <w:p w:rsidR="00CF45E8" w:rsidRPr="00441CD3" w:rsidRDefault="00CF45E8">
      <w:pPr>
        <w:pStyle w:val="Index1"/>
        <w:tabs>
          <w:tab w:val="clear" w:pos="3950"/>
          <w:tab w:val="right" w:pos="3956"/>
        </w:tabs>
        <w:rPr>
          <w:noProof/>
        </w:rPr>
      </w:pPr>
      <w:r w:rsidRPr="00441CD3">
        <w:rPr>
          <w:b/>
          <w:noProof/>
        </w:rPr>
        <w:t>Online Help</w:t>
      </w:r>
      <w:r w:rsidRPr="00441CD3">
        <w:rPr>
          <w:noProof/>
        </w:rPr>
        <w:tab/>
        <w:t>14</w:t>
      </w:r>
    </w:p>
    <w:p w:rsidR="00CF45E8" w:rsidRPr="00441CD3" w:rsidRDefault="00CF45E8">
      <w:pPr>
        <w:pStyle w:val="Index1"/>
        <w:tabs>
          <w:tab w:val="clear" w:pos="3950"/>
          <w:tab w:val="right" w:pos="3956"/>
        </w:tabs>
        <w:rPr>
          <w:noProof/>
        </w:rPr>
      </w:pPr>
      <w:r w:rsidRPr="00441CD3">
        <w:rPr>
          <w:noProof/>
        </w:rPr>
        <w:t>OP reports</w:t>
      </w:r>
      <w:r w:rsidRPr="00441CD3">
        <w:rPr>
          <w:noProof/>
        </w:rPr>
        <w:tab/>
        <w:t>227</w:t>
      </w:r>
    </w:p>
    <w:p w:rsidR="00CF45E8" w:rsidRPr="00441CD3" w:rsidRDefault="00CF45E8">
      <w:pPr>
        <w:pStyle w:val="Index1"/>
        <w:tabs>
          <w:tab w:val="clear" w:pos="3950"/>
          <w:tab w:val="right" w:pos="3956"/>
        </w:tabs>
        <w:rPr>
          <w:noProof/>
        </w:rPr>
      </w:pPr>
      <w:r w:rsidRPr="00441CD3">
        <w:rPr>
          <w:noProof/>
          <w:lang w:val="fr-FR"/>
        </w:rPr>
        <w:t>Outpatient Location- Print Progress Notes</w:t>
      </w:r>
      <w:r w:rsidRPr="00441CD3">
        <w:rPr>
          <w:noProof/>
        </w:rPr>
        <w:tab/>
        <w:t>184</w:t>
      </w:r>
    </w:p>
    <w:p w:rsidR="00CF45E8" w:rsidRPr="00441CD3" w:rsidRDefault="00CF45E8">
      <w:pPr>
        <w:pStyle w:val="Index1"/>
        <w:tabs>
          <w:tab w:val="clear" w:pos="3950"/>
          <w:tab w:val="right" w:pos="3956"/>
        </w:tabs>
        <w:rPr>
          <w:noProof/>
        </w:rPr>
      </w:pPr>
      <w:r w:rsidRPr="00441CD3">
        <w:rPr>
          <w:b/>
          <w:noProof/>
        </w:rPr>
        <w:t>Outpatient note</w:t>
      </w:r>
      <w:r w:rsidRPr="00441CD3">
        <w:rPr>
          <w:noProof/>
        </w:rPr>
        <w:tab/>
        <w:t>32</w:t>
      </w:r>
    </w:p>
    <w:p w:rsidR="00CF45E8" w:rsidRPr="00441CD3" w:rsidRDefault="00CF45E8">
      <w:pPr>
        <w:pStyle w:val="Index1"/>
        <w:tabs>
          <w:tab w:val="clear" w:pos="3950"/>
          <w:tab w:val="right" w:pos="3956"/>
        </w:tabs>
        <w:rPr>
          <w:noProof/>
        </w:rPr>
      </w:pPr>
      <w:r w:rsidRPr="00441CD3">
        <w:rPr>
          <w:noProof/>
        </w:rPr>
        <w:t>Parameters</w:t>
      </w:r>
      <w:r w:rsidRPr="00441CD3">
        <w:rPr>
          <w:noProof/>
        </w:rPr>
        <w:tab/>
        <w:t>205</w:t>
      </w:r>
    </w:p>
    <w:p w:rsidR="00CF45E8" w:rsidRPr="00441CD3" w:rsidRDefault="00CF45E8">
      <w:pPr>
        <w:pStyle w:val="Index1"/>
        <w:tabs>
          <w:tab w:val="clear" w:pos="3950"/>
          <w:tab w:val="right" w:pos="3956"/>
        </w:tabs>
        <w:rPr>
          <w:noProof/>
        </w:rPr>
      </w:pPr>
      <w:r w:rsidRPr="00441CD3">
        <w:rPr>
          <w:noProof/>
        </w:rPr>
        <w:t>Parameters Menu</w:t>
      </w:r>
      <w:r w:rsidRPr="00441CD3">
        <w:rPr>
          <w:noProof/>
        </w:rPr>
        <w:tab/>
        <w:t>205</w:t>
      </w:r>
    </w:p>
    <w:p w:rsidR="00CF45E8" w:rsidRPr="00441CD3" w:rsidRDefault="00CF45E8">
      <w:pPr>
        <w:pStyle w:val="Index1"/>
        <w:tabs>
          <w:tab w:val="clear" w:pos="3950"/>
          <w:tab w:val="right" w:pos="3956"/>
        </w:tabs>
        <w:rPr>
          <w:noProof/>
        </w:rPr>
      </w:pPr>
      <w:r w:rsidRPr="00441CD3">
        <w:rPr>
          <w:noProof/>
        </w:rPr>
        <w:t>Parentless Addenda</w:t>
      </w:r>
      <w:r w:rsidRPr="00441CD3">
        <w:rPr>
          <w:noProof/>
        </w:rPr>
        <w:tab/>
        <w:t>139</w:t>
      </w:r>
    </w:p>
    <w:p w:rsidR="00CF45E8" w:rsidRPr="00441CD3" w:rsidRDefault="00CF45E8">
      <w:pPr>
        <w:pStyle w:val="Index1"/>
        <w:tabs>
          <w:tab w:val="clear" w:pos="3950"/>
          <w:tab w:val="right" w:pos="3956"/>
        </w:tabs>
        <w:rPr>
          <w:noProof/>
        </w:rPr>
      </w:pPr>
      <w:r w:rsidRPr="00441CD3">
        <w:rPr>
          <w:noProof/>
        </w:rPr>
        <w:t>Patch GMTS*2.7*12</w:t>
      </w:r>
      <w:r w:rsidRPr="00441CD3">
        <w:rPr>
          <w:noProof/>
        </w:rPr>
        <w:tab/>
        <w:t>85</w:t>
      </w:r>
    </w:p>
    <w:p w:rsidR="00CF45E8" w:rsidRPr="00441CD3" w:rsidRDefault="00CF45E8">
      <w:pPr>
        <w:pStyle w:val="Index1"/>
        <w:tabs>
          <w:tab w:val="clear" w:pos="3950"/>
          <w:tab w:val="right" w:pos="3956"/>
        </w:tabs>
        <w:rPr>
          <w:noProof/>
        </w:rPr>
      </w:pPr>
      <w:r w:rsidRPr="00441CD3">
        <w:rPr>
          <w:noProof/>
        </w:rPr>
        <w:t>Patient( Print  Progress Notes</w:t>
      </w:r>
      <w:r w:rsidRPr="00441CD3">
        <w:rPr>
          <w:noProof/>
        </w:rPr>
        <w:tab/>
        <w:t>45, 183</w:t>
      </w:r>
    </w:p>
    <w:p w:rsidR="00CF45E8" w:rsidRPr="00441CD3" w:rsidRDefault="00CF45E8">
      <w:pPr>
        <w:pStyle w:val="Index1"/>
        <w:tabs>
          <w:tab w:val="clear" w:pos="3950"/>
          <w:tab w:val="right" w:pos="3956"/>
        </w:tabs>
        <w:rPr>
          <w:noProof/>
        </w:rPr>
      </w:pPr>
      <w:r w:rsidRPr="00441CD3">
        <w:rPr>
          <w:noProof/>
        </w:rPr>
        <w:t>PCE</w:t>
      </w:r>
      <w:r w:rsidRPr="00441CD3">
        <w:rPr>
          <w:noProof/>
        </w:rPr>
        <w:tab/>
        <w:t>236</w:t>
      </w:r>
    </w:p>
    <w:p w:rsidR="00CF45E8" w:rsidRPr="00441CD3" w:rsidRDefault="00CF45E8">
      <w:pPr>
        <w:pStyle w:val="Index1"/>
        <w:tabs>
          <w:tab w:val="clear" w:pos="3950"/>
          <w:tab w:val="right" w:pos="3956"/>
        </w:tabs>
        <w:rPr>
          <w:noProof/>
        </w:rPr>
      </w:pPr>
      <w:r w:rsidRPr="00441CD3">
        <w:rPr>
          <w:noProof/>
        </w:rPr>
        <w:t>Person Class file</w:t>
      </w:r>
      <w:r w:rsidRPr="00441CD3">
        <w:rPr>
          <w:noProof/>
        </w:rPr>
        <w:tab/>
        <w:t>221</w:t>
      </w:r>
    </w:p>
    <w:p w:rsidR="00CF45E8" w:rsidRPr="00441CD3" w:rsidRDefault="00CF45E8">
      <w:pPr>
        <w:pStyle w:val="Index1"/>
        <w:tabs>
          <w:tab w:val="clear" w:pos="3950"/>
          <w:tab w:val="right" w:pos="3956"/>
        </w:tabs>
        <w:rPr>
          <w:noProof/>
        </w:rPr>
      </w:pPr>
      <w:r w:rsidRPr="00441CD3">
        <w:rPr>
          <w:noProof/>
        </w:rPr>
        <w:t>Personal Preferences</w:t>
      </w:r>
      <w:r w:rsidRPr="00441CD3">
        <w:rPr>
          <w:noProof/>
        </w:rPr>
        <w:tab/>
        <w:t>22, 76</w:t>
      </w:r>
    </w:p>
    <w:p w:rsidR="00CF45E8" w:rsidRPr="00441CD3" w:rsidRDefault="00CF45E8">
      <w:pPr>
        <w:pStyle w:val="Index1"/>
        <w:tabs>
          <w:tab w:val="clear" w:pos="3950"/>
          <w:tab w:val="right" w:pos="3956"/>
        </w:tabs>
        <w:rPr>
          <w:noProof/>
        </w:rPr>
      </w:pPr>
      <w:r w:rsidRPr="00441CD3">
        <w:rPr>
          <w:noProof/>
        </w:rPr>
        <w:t>Plus (+) sign</w:t>
      </w:r>
      <w:r w:rsidRPr="00441CD3">
        <w:rPr>
          <w:noProof/>
        </w:rPr>
        <w:tab/>
        <w:t>15</w:t>
      </w:r>
    </w:p>
    <w:p w:rsidR="00CF45E8" w:rsidRPr="00441CD3" w:rsidRDefault="00CF45E8">
      <w:pPr>
        <w:pStyle w:val="Index1"/>
        <w:tabs>
          <w:tab w:val="clear" w:pos="3950"/>
          <w:tab w:val="right" w:pos="3956"/>
        </w:tabs>
        <w:rPr>
          <w:noProof/>
        </w:rPr>
      </w:pPr>
      <w:r w:rsidRPr="00441CD3">
        <w:rPr>
          <w:rFonts w:eastAsia="Arial Unicode MS"/>
          <w:noProof/>
        </w:rPr>
        <w:t>prevents editing</w:t>
      </w:r>
      <w:r w:rsidRPr="00441CD3">
        <w:rPr>
          <w:noProof/>
        </w:rPr>
        <w:tab/>
        <w:t>73</w:t>
      </w:r>
    </w:p>
    <w:p w:rsidR="00CF45E8" w:rsidRPr="00441CD3" w:rsidRDefault="00CF45E8">
      <w:pPr>
        <w:pStyle w:val="Index1"/>
        <w:tabs>
          <w:tab w:val="clear" w:pos="3950"/>
          <w:tab w:val="right" w:pos="3956"/>
        </w:tabs>
        <w:rPr>
          <w:noProof/>
        </w:rPr>
      </w:pPr>
      <w:r w:rsidRPr="00441CD3">
        <w:rPr>
          <w:noProof/>
        </w:rPr>
        <w:t>Print</w:t>
      </w:r>
      <w:r w:rsidRPr="00441CD3">
        <w:rPr>
          <w:noProof/>
        </w:rPr>
        <w:tab/>
        <w:t>65</w:t>
      </w:r>
    </w:p>
    <w:p w:rsidR="00CF45E8" w:rsidRPr="00441CD3" w:rsidRDefault="00CF45E8">
      <w:pPr>
        <w:pStyle w:val="Index1"/>
        <w:tabs>
          <w:tab w:val="clear" w:pos="3950"/>
          <w:tab w:val="right" w:pos="3956"/>
        </w:tabs>
        <w:rPr>
          <w:noProof/>
        </w:rPr>
      </w:pPr>
      <w:r w:rsidRPr="00441CD3">
        <w:rPr>
          <w:noProof/>
        </w:rPr>
        <w:t>Print actions</w:t>
      </w:r>
      <w:r w:rsidRPr="00441CD3">
        <w:rPr>
          <w:noProof/>
        </w:rPr>
        <w:tab/>
        <w:t>182</w:t>
      </w:r>
    </w:p>
    <w:p w:rsidR="00CF45E8" w:rsidRPr="00441CD3" w:rsidRDefault="00CF45E8">
      <w:pPr>
        <w:pStyle w:val="Index1"/>
        <w:tabs>
          <w:tab w:val="clear" w:pos="3950"/>
          <w:tab w:val="right" w:pos="3956"/>
        </w:tabs>
        <w:rPr>
          <w:noProof/>
        </w:rPr>
      </w:pPr>
      <w:r w:rsidRPr="00441CD3">
        <w:rPr>
          <w:noProof/>
        </w:rPr>
        <w:t>Print by Ward</w:t>
      </w:r>
      <w:r w:rsidRPr="00441CD3">
        <w:rPr>
          <w:noProof/>
        </w:rPr>
        <w:tab/>
        <w:t>195, 224</w:t>
      </w:r>
    </w:p>
    <w:p w:rsidR="00CF45E8" w:rsidRPr="00441CD3" w:rsidRDefault="00CF45E8">
      <w:pPr>
        <w:pStyle w:val="Index1"/>
        <w:tabs>
          <w:tab w:val="clear" w:pos="3950"/>
          <w:tab w:val="right" w:pos="3956"/>
        </w:tabs>
        <w:rPr>
          <w:noProof/>
        </w:rPr>
      </w:pPr>
      <w:r w:rsidRPr="00441CD3">
        <w:rPr>
          <w:noProof/>
        </w:rPr>
        <w:t>Print Document Menu</w:t>
      </w:r>
      <w:r w:rsidRPr="00441CD3">
        <w:rPr>
          <w:noProof/>
        </w:rPr>
        <w:tab/>
        <w:t>94, 116</w:t>
      </w:r>
    </w:p>
    <w:p w:rsidR="00CF45E8" w:rsidRPr="00441CD3" w:rsidRDefault="00CF45E8">
      <w:pPr>
        <w:pStyle w:val="Index1"/>
        <w:tabs>
          <w:tab w:val="clear" w:pos="3950"/>
          <w:tab w:val="right" w:pos="3956"/>
        </w:tabs>
        <w:rPr>
          <w:noProof/>
        </w:rPr>
      </w:pPr>
      <w:r w:rsidRPr="00441CD3">
        <w:rPr>
          <w:noProof/>
        </w:rPr>
        <w:t>Print Document Menu ...</w:t>
      </w:r>
      <w:r w:rsidRPr="00441CD3">
        <w:rPr>
          <w:noProof/>
        </w:rPr>
        <w:tab/>
        <w:t>87</w:t>
      </w:r>
    </w:p>
    <w:p w:rsidR="00CF45E8" w:rsidRPr="00441CD3" w:rsidRDefault="00CF45E8">
      <w:pPr>
        <w:pStyle w:val="Index1"/>
        <w:tabs>
          <w:tab w:val="clear" w:pos="3950"/>
          <w:tab w:val="right" w:pos="3956"/>
        </w:tabs>
        <w:rPr>
          <w:noProof/>
        </w:rPr>
      </w:pPr>
      <w:r w:rsidRPr="00441CD3">
        <w:rPr>
          <w:noProof/>
        </w:rPr>
        <w:t>Print Options</w:t>
      </w:r>
      <w:r w:rsidRPr="00441CD3">
        <w:rPr>
          <w:noProof/>
        </w:rPr>
        <w:tab/>
        <w:t>181, 182</w:t>
      </w:r>
    </w:p>
    <w:p w:rsidR="00CF45E8" w:rsidRPr="00441CD3" w:rsidRDefault="00CF45E8">
      <w:pPr>
        <w:pStyle w:val="Index1"/>
        <w:tabs>
          <w:tab w:val="clear" w:pos="3950"/>
          <w:tab w:val="right" w:pos="3956"/>
        </w:tabs>
        <w:rPr>
          <w:noProof/>
        </w:rPr>
      </w:pPr>
      <w:r w:rsidRPr="00441CD3">
        <w:rPr>
          <w:noProof/>
        </w:rPr>
        <w:t>Printed Discharge Summary</w:t>
      </w:r>
      <w:r w:rsidRPr="00441CD3">
        <w:rPr>
          <w:noProof/>
        </w:rPr>
        <w:tab/>
        <w:t>60</w:t>
      </w:r>
    </w:p>
    <w:p w:rsidR="00CF45E8" w:rsidRPr="00441CD3" w:rsidRDefault="00CF45E8">
      <w:pPr>
        <w:pStyle w:val="Index1"/>
        <w:tabs>
          <w:tab w:val="clear" w:pos="3950"/>
          <w:tab w:val="right" w:pos="3956"/>
        </w:tabs>
        <w:rPr>
          <w:noProof/>
        </w:rPr>
      </w:pPr>
      <w:r w:rsidRPr="00441CD3">
        <w:rPr>
          <w:noProof/>
        </w:rPr>
        <w:t>PRIVACY ACT OFFICER</w:t>
      </w:r>
      <w:r w:rsidRPr="00441CD3">
        <w:rPr>
          <w:noProof/>
        </w:rPr>
        <w:tab/>
        <w:t>49, 64</w:t>
      </w:r>
    </w:p>
    <w:p w:rsidR="00CF45E8" w:rsidRPr="00441CD3" w:rsidRDefault="00CF45E8">
      <w:pPr>
        <w:pStyle w:val="Index1"/>
        <w:tabs>
          <w:tab w:val="clear" w:pos="3950"/>
          <w:tab w:val="right" w:pos="3956"/>
        </w:tabs>
        <w:rPr>
          <w:noProof/>
        </w:rPr>
      </w:pPr>
      <w:r w:rsidRPr="00441CD3">
        <w:rPr>
          <w:noProof/>
        </w:rPr>
        <w:t>Problem</w:t>
      </w:r>
      <w:r w:rsidRPr="00441CD3">
        <w:rPr>
          <w:noProof/>
        </w:rPr>
        <w:tab/>
        <w:t>231</w:t>
      </w:r>
    </w:p>
    <w:p w:rsidR="00CF45E8" w:rsidRPr="00441CD3" w:rsidRDefault="00CF45E8">
      <w:pPr>
        <w:pStyle w:val="Index1"/>
        <w:tabs>
          <w:tab w:val="clear" w:pos="3950"/>
          <w:tab w:val="right" w:pos="3956"/>
        </w:tabs>
        <w:rPr>
          <w:noProof/>
        </w:rPr>
      </w:pPr>
      <w:r w:rsidRPr="00441CD3">
        <w:rPr>
          <w:noProof/>
        </w:rPr>
        <w:t>Procedure</w:t>
      </w:r>
      <w:r w:rsidRPr="00441CD3">
        <w:rPr>
          <w:noProof/>
        </w:rPr>
        <w:tab/>
        <w:t>34</w:t>
      </w:r>
    </w:p>
    <w:p w:rsidR="00CF45E8" w:rsidRPr="00441CD3" w:rsidRDefault="00CF45E8">
      <w:pPr>
        <w:pStyle w:val="Index1"/>
        <w:tabs>
          <w:tab w:val="clear" w:pos="3950"/>
          <w:tab w:val="right" w:pos="3956"/>
        </w:tabs>
        <w:rPr>
          <w:noProof/>
        </w:rPr>
      </w:pPr>
      <w:r w:rsidRPr="00441CD3">
        <w:rPr>
          <w:noProof/>
        </w:rPr>
        <w:t>Progress Note Print</w:t>
      </w:r>
      <w:r w:rsidRPr="00441CD3">
        <w:rPr>
          <w:noProof/>
        </w:rPr>
        <w:tab/>
        <w:t>97, 119</w:t>
      </w:r>
    </w:p>
    <w:p w:rsidR="00CF45E8" w:rsidRPr="00441CD3" w:rsidRDefault="00CF45E8">
      <w:pPr>
        <w:pStyle w:val="Index1"/>
        <w:tabs>
          <w:tab w:val="clear" w:pos="3950"/>
          <w:tab w:val="right" w:pos="3956"/>
        </w:tabs>
        <w:rPr>
          <w:noProof/>
        </w:rPr>
      </w:pPr>
      <w:r w:rsidRPr="00441CD3">
        <w:rPr>
          <w:noProof/>
        </w:rPr>
        <w:t>Progress Notes</w:t>
      </w:r>
      <w:r w:rsidRPr="00441CD3">
        <w:rPr>
          <w:noProof/>
        </w:rPr>
        <w:tab/>
        <w:t>29, 240</w:t>
      </w:r>
    </w:p>
    <w:p w:rsidR="00CF45E8" w:rsidRPr="00441CD3" w:rsidRDefault="00CF45E8">
      <w:pPr>
        <w:pStyle w:val="Index2"/>
        <w:tabs>
          <w:tab w:val="right" w:pos="3956"/>
        </w:tabs>
        <w:rPr>
          <w:noProof/>
        </w:rPr>
      </w:pPr>
      <w:r w:rsidRPr="00441CD3">
        <w:rPr>
          <w:noProof/>
        </w:rPr>
        <w:t>Upload</w:t>
      </w:r>
      <w:r w:rsidRPr="00441CD3">
        <w:rPr>
          <w:noProof/>
        </w:rPr>
        <w:tab/>
        <w:t>170</w:t>
      </w:r>
    </w:p>
    <w:p w:rsidR="00CF45E8" w:rsidRPr="00441CD3" w:rsidRDefault="00CF45E8">
      <w:pPr>
        <w:pStyle w:val="Index1"/>
        <w:tabs>
          <w:tab w:val="clear" w:pos="3950"/>
          <w:tab w:val="right" w:pos="3956"/>
        </w:tabs>
        <w:rPr>
          <w:noProof/>
        </w:rPr>
      </w:pPr>
      <w:r w:rsidRPr="00441CD3">
        <w:rPr>
          <w:noProof/>
        </w:rPr>
        <w:t>Progress Notes Menu</w:t>
      </w:r>
      <w:r w:rsidRPr="00441CD3">
        <w:rPr>
          <w:noProof/>
        </w:rPr>
        <w:tab/>
        <w:t>29</w:t>
      </w:r>
    </w:p>
    <w:p w:rsidR="00CF45E8" w:rsidRPr="00441CD3" w:rsidRDefault="00CF45E8">
      <w:pPr>
        <w:pStyle w:val="Index1"/>
        <w:tabs>
          <w:tab w:val="clear" w:pos="3950"/>
          <w:tab w:val="right" w:pos="3956"/>
        </w:tabs>
        <w:rPr>
          <w:noProof/>
        </w:rPr>
      </w:pPr>
      <w:r w:rsidRPr="00441CD3">
        <w:rPr>
          <w:noProof/>
        </w:rPr>
        <w:t>Progress Notes Print Menu</w:t>
      </w:r>
      <w:r w:rsidRPr="00441CD3">
        <w:rPr>
          <w:noProof/>
        </w:rPr>
        <w:tab/>
        <w:t>183</w:t>
      </w:r>
    </w:p>
    <w:p w:rsidR="00CF45E8" w:rsidRPr="00441CD3" w:rsidRDefault="00CF45E8">
      <w:pPr>
        <w:pStyle w:val="Index1"/>
        <w:tabs>
          <w:tab w:val="clear" w:pos="3950"/>
          <w:tab w:val="right" w:pos="3956"/>
        </w:tabs>
        <w:rPr>
          <w:noProof/>
        </w:rPr>
      </w:pPr>
      <w:r w:rsidRPr="00441CD3">
        <w:rPr>
          <w:noProof/>
        </w:rPr>
        <w:t>Progress Notes Print Options</w:t>
      </w:r>
      <w:r w:rsidRPr="00441CD3">
        <w:rPr>
          <w:noProof/>
        </w:rPr>
        <w:tab/>
        <w:t>45, 181</w:t>
      </w:r>
    </w:p>
    <w:p w:rsidR="00CF45E8" w:rsidRPr="00441CD3" w:rsidRDefault="00CF45E8">
      <w:pPr>
        <w:pStyle w:val="Index1"/>
        <w:tabs>
          <w:tab w:val="clear" w:pos="3950"/>
          <w:tab w:val="right" w:pos="3956"/>
        </w:tabs>
        <w:rPr>
          <w:noProof/>
        </w:rPr>
      </w:pPr>
      <w:r w:rsidRPr="00441CD3">
        <w:rPr>
          <w:noProof/>
        </w:rPr>
        <w:t>Progress Notes Statuses</w:t>
      </w:r>
      <w:r w:rsidRPr="00441CD3">
        <w:rPr>
          <w:noProof/>
        </w:rPr>
        <w:tab/>
        <w:t>49</w:t>
      </w:r>
    </w:p>
    <w:p w:rsidR="00CF45E8" w:rsidRPr="00441CD3" w:rsidRDefault="00CF45E8">
      <w:pPr>
        <w:pStyle w:val="Index1"/>
        <w:tabs>
          <w:tab w:val="clear" w:pos="3950"/>
          <w:tab w:val="right" w:pos="3956"/>
        </w:tabs>
        <w:rPr>
          <w:noProof/>
        </w:rPr>
      </w:pPr>
      <w:r w:rsidRPr="00441CD3">
        <w:rPr>
          <w:noProof/>
        </w:rPr>
        <w:t>Progress Notes User Menu</w:t>
      </w:r>
      <w:r w:rsidRPr="00441CD3">
        <w:rPr>
          <w:noProof/>
        </w:rPr>
        <w:tab/>
        <w:t>22</w:t>
      </w:r>
    </w:p>
    <w:p w:rsidR="00CF45E8" w:rsidRPr="00441CD3" w:rsidRDefault="00CF45E8">
      <w:pPr>
        <w:pStyle w:val="Index1"/>
        <w:tabs>
          <w:tab w:val="clear" w:pos="3950"/>
          <w:tab w:val="right" w:pos="3956"/>
        </w:tabs>
        <w:rPr>
          <w:noProof/>
        </w:rPr>
      </w:pPr>
      <w:r w:rsidRPr="00441CD3">
        <w:rPr>
          <w:noProof/>
        </w:rPr>
        <w:t>Progress Notes V. 2.5</w:t>
      </w:r>
      <w:r w:rsidRPr="00441CD3">
        <w:rPr>
          <w:noProof/>
        </w:rPr>
        <w:tab/>
        <w:t>222</w:t>
      </w:r>
    </w:p>
    <w:p w:rsidR="00CF45E8" w:rsidRPr="00441CD3" w:rsidRDefault="00CF45E8">
      <w:pPr>
        <w:pStyle w:val="Index1"/>
        <w:tabs>
          <w:tab w:val="clear" w:pos="3950"/>
          <w:tab w:val="right" w:pos="3956"/>
        </w:tabs>
        <w:rPr>
          <w:noProof/>
        </w:rPr>
      </w:pPr>
      <w:r w:rsidRPr="00441CD3">
        <w:rPr>
          <w:noProof/>
        </w:rPr>
        <w:t>Progress Notes/Discharge Summary [TIU] Menu</w:t>
      </w:r>
      <w:r w:rsidRPr="00441CD3">
        <w:rPr>
          <w:noProof/>
        </w:rPr>
        <w:tab/>
        <w:t>22, 23</w:t>
      </w:r>
    </w:p>
    <w:p w:rsidR="00CF45E8" w:rsidRPr="00441CD3" w:rsidRDefault="00CF45E8">
      <w:pPr>
        <w:pStyle w:val="Index1"/>
        <w:tabs>
          <w:tab w:val="clear" w:pos="3950"/>
          <w:tab w:val="right" w:pos="3956"/>
        </w:tabs>
        <w:rPr>
          <w:noProof/>
        </w:rPr>
      </w:pPr>
      <w:r w:rsidRPr="00441CD3">
        <w:rPr>
          <w:noProof/>
        </w:rPr>
        <w:t xml:space="preserve">prohibits </w:t>
      </w:r>
      <w:r w:rsidRPr="00441CD3">
        <w:rPr>
          <w:rFonts w:eastAsia="Arial Unicode MS"/>
          <w:noProof/>
        </w:rPr>
        <w:t>editing</w:t>
      </w:r>
      <w:r w:rsidRPr="00441CD3">
        <w:rPr>
          <w:noProof/>
        </w:rPr>
        <w:tab/>
        <w:t>73</w:t>
      </w:r>
    </w:p>
    <w:p w:rsidR="00CF45E8" w:rsidRPr="00441CD3" w:rsidRDefault="00CF45E8">
      <w:pPr>
        <w:pStyle w:val="Index1"/>
        <w:tabs>
          <w:tab w:val="clear" w:pos="3950"/>
          <w:tab w:val="right" w:pos="3956"/>
        </w:tabs>
        <w:rPr>
          <w:noProof/>
        </w:rPr>
      </w:pPr>
      <w:r w:rsidRPr="00441CD3">
        <w:rPr>
          <w:noProof/>
        </w:rPr>
        <w:t>Provider Class</w:t>
      </w:r>
      <w:r w:rsidRPr="00441CD3">
        <w:rPr>
          <w:noProof/>
        </w:rPr>
        <w:tab/>
        <w:t>221</w:t>
      </w:r>
    </w:p>
    <w:p w:rsidR="00CF45E8" w:rsidRPr="00441CD3" w:rsidRDefault="00CF45E8">
      <w:pPr>
        <w:pStyle w:val="Index1"/>
        <w:tabs>
          <w:tab w:val="clear" w:pos="3950"/>
          <w:tab w:val="right" w:pos="3956"/>
        </w:tabs>
        <w:rPr>
          <w:noProof/>
        </w:rPr>
      </w:pPr>
      <w:r w:rsidRPr="00441CD3">
        <w:rPr>
          <w:noProof/>
        </w:rPr>
        <w:t>Purpose of Text Integration Utilities</w:t>
      </w:r>
      <w:r w:rsidRPr="00441CD3">
        <w:rPr>
          <w:noProof/>
        </w:rPr>
        <w:tab/>
        <w:t>10</w:t>
      </w:r>
    </w:p>
    <w:p w:rsidR="00CF45E8" w:rsidRPr="00441CD3" w:rsidRDefault="00CF45E8">
      <w:pPr>
        <w:pStyle w:val="Index1"/>
        <w:tabs>
          <w:tab w:val="clear" w:pos="3950"/>
          <w:tab w:val="right" w:pos="3956"/>
        </w:tabs>
        <w:rPr>
          <w:noProof/>
        </w:rPr>
      </w:pPr>
      <w:r w:rsidRPr="00441CD3">
        <w:rPr>
          <w:noProof/>
        </w:rPr>
        <w:t>Quit</w:t>
      </w:r>
      <w:r w:rsidRPr="00441CD3">
        <w:rPr>
          <w:noProof/>
        </w:rPr>
        <w:tab/>
        <w:t>50, 65</w:t>
      </w:r>
    </w:p>
    <w:p w:rsidR="00CF45E8" w:rsidRPr="00441CD3" w:rsidRDefault="00CF45E8">
      <w:pPr>
        <w:pStyle w:val="Index1"/>
        <w:tabs>
          <w:tab w:val="clear" w:pos="3950"/>
          <w:tab w:val="right" w:pos="3956"/>
        </w:tabs>
        <w:rPr>
          <w:noProof/>
        </w:rPr>
      </w:pPr>
      <w:r w:rsidRPr="00441CD3">
        <w:rPr>
          <w:noProof/>
        </w:rPr>
        <w:t>Radiology reports</w:t>
      </w:r>
      <w:r w:rsidRPr="00441CD3">
        <w:rPr>
          <w:noProof/>
        </w:rPr>
        <w:tab/>
        <w:t>228</w:t>
      </w:r>
    </w:p>
    <w:p w:rsidR="00CF45E8" w:rsidRPr="00441CD3" w:rsidRDefault="00CF45E8">
      <w:pPr>
        <w:pStyle w:val="Index1"/>
        <w:tabs>
          <w:tab w:val="clear" w:pos="3950"/>
          <w:tab w:val="right" w:pos="3956"/>
        </w:tabs>
        <w:rPr>
          <w:noProof/>
        </w:rPr>
      </w:pPr>
      <w:r w:rsidRPr="00441CD3">
        <w:rPr>
          <w:noProof/>
        </w:rPr>
        <w:t>Reassign action</w:t>
      </w:r>
      <w:r w:rsidRPr="00441CD3">
        <w:rPr>
          <w:noProof/>
        </w:rPr>
        <w:tab/>
        <w:t>125</w:t>
      </w:r>
    </w:p>
    <w:p w:rsidR="00CF45E8" w:rsidRPr="00441CD3" w:rsidRDefault="00CF45E8">
      <w:pPr>
        <w:pStyle w:val="Index1"/>
        <w:tabs>
          <w:tab w:val="clear" w:pos="3950"/>
          <w:tab w:val="right" w:pos="3956"/>
        </w:tabs>
        <w:rPr>
          <w:noProof/>
        </w:rPr>
      </w:pPr>
      <w:r w:rsidRPr="00441CD3">
        <w:rPr>
          <w:noProof/>
        </w:rPr>
        <w:t>Reassignment Document Report</w:t>
      </w:r>
      <w:r w:rsidRPr="00441CD3">
        <w:rPr>
          <w:noProof/>
        </w:rPr>
        <w:tab/>
        <w:t>87, 107</w:t>
      </w:r>
    </w:p>
    <w:p w:rsidR="00CF45E8" w:rsidRPr="00441CD3" w:rsidRDefault="00CF45E8">
      <w:pPr>
        <w:pStyle w:val="Index1"/>
        <w:tabs>
          <w:tab w:val="clear" w:pos="3950"/>
          <w:tab w:val="right" w:pos="3956"/>
        </w:tabs>
        <w:rPr>
          <w:noProof/>
        </w:rPr>
      </w:pPr>
      <w:r w:rsidRPr="00441CD3">
        <w:rPr>
          <w:noProof/>
        </w:rPr>
        <w:t>Reassignment Document Report</w:t>
      </w:r>
      <w:r w:rsidRPr="00441CD3">
        <w:rPr>
          <w:noProof/>
        </w:rPr>
        <w:tab/>
        <w:t>200</w:t>
      </w:r>
    </w:p>
    <w:p w:rsidR="00CF45E8" w:rsidRPr="00441CD3" w:rsidRDefault="00CF45E8">
      <w:pPr>
        <w:pStyle w:val="Index1"/>
        <w:tabs>
          <w:tab w:val="clear" w:pos="3950"/>
          <w:tab w:val="right" w:pos="3956"/>
        </w:tabs>
        <w:rPr>
          <w:noProof/>
        </w:rPr>
      </w:pPr>
      <w:r w:rsidRPr="00441CD3">
        <w:rPr>
          <w:noProof/>
        </w:rPr>
        <w:t>Release from transcription</w:t>
      </w:r>
      <w:r w:rsidRPr="00441CD3">
        <w:rPr>
          <w:noProof/>
        </w:rPr>
        <w:tab/>
        <w:t>225</w:t>
      </w:r>
    </w:p>
    <w:p w:rsidR="00CF45E8" w:rsidRPr="00441CD3" w:rsidRDefault="00CF45E8">
      <w:pPr>
        <w:pStyle w:val="Index1"/>
        <w:tabs>
          <w:tab w:val="clear" w:pos="3950"/>
          <w:tab w:val="right" w:pos="3956"/>
        </w:tabs>
        <w:rPr>
          <w:noProof/>
        </w:rPr>
      </w:pPr>
      <w:r w:rsidRPr="00441CD3">
        <w:rPr>
          <w:noProof/>
        </w:rPr>
        <w:t>Released/Unverified Report</w:t>
      </w:r>
      <w:r w:rsidRPr="00441CD3">
        <w:rPr>
          <w:noProof/>
        </w:rPr>
        <w:tab/>
        <w:t>87, 103</w:t>
      </w:r>
    </w:p>
    <w:p w:rsidR="00CF45E8" w:rsidRPr="00441CD3" w:rsidRDefault="00CF45E8">
      <w:pPr>
        <w:pStyle w:val="Index1"/>
        <w:tabs>
          <w:tab w:val="clear" w:pos="3950"/>
          <w:tab w:val="right" w:pos="3956"/>
        </w:tabs>
        <w:rPr>
          <w:noProof/>
        </w:rPr>
      </w:pPr>
      <w:r w:rsidRPr="00441CD3">
        <w:rPr>
          <w:noProof/>
        </w:rPr>
        <w:t>Remote User Menu</w:t>
      </w:r>
      <w:r w:rsidRPr="00441CD3">
        <w:rPr>
          <w:noProof/>
        </w:rPr>
        <w:tab/>
        <w:t>175</w:t>
      </w:r>
    </w:p>
    <w:p w:rsidR="00CF45E8" w:rsidRPr="00441CD3" w:rsidRDefault="00CF45E8">
      <w:pPr>
        <w:pStyle w:val="Index1"/>
        <w:tabs>
          <w:tab w:val="clear" w:pos="3950"/>
          <w:tab w:val="right" w:pos="3956"/>
        </w:tabs>
        <w:rPr>
          <w:noProof/>
        </w:rPr>
      </w:pPr>
      <w:r w:rsidRPr="00441CD3">
        <w:rPr>
          <w:noProof/>
        </w:rPr>
        <w:t>Remote Users</w:t>
      </w:r>
      <w:r w:rsidRPr="00441CD3">
        <w:rPr>
          <w:noProof/>
        </w:rPr>
        <w:tab/>
        <w:t>174</w:t>
      </w:r>
    </w:p>
    <w:p w:rsidR="00CF45E8" w:rsidRPr="00441CD3" w:rsidRDefault="00CF45E8">
      <w:pPr>
        <w:pStyle w:val="Index1"/>
        <w:tabs>
          <w:tab w:val="clear" w:pos="3950"/>
          <w:tab w:val="right" w:pos="3956"/>
        </w:tabs>
        <w:rPr>
          <w:noProof/>
        </w:rPr>
      </w:pPr>
      <w:r w:rsidRPr="00441CD3">
        <w:rPr>
          <w:noProof/>
        </w:rPr>
        <w:t>Reports and Upload</w:t>
      </w:r>
      <w:r w:rsidRPr="00441CD3">
        <w:rPr>
          <w:noProof/>
        </w:rPr>
        <w:tab/>
        <w:t>226</w:t>
      </w:r>
    </w:p>
    <w:p w:rsidR="00CF45E8" w:rsidRPr="00441CD3" w:rsidRDefault="00CF45E8">
      <w:pPr>
        <w:pStyle w:val="Index1"/>
        <w:tabs>
          <w:tab w:val="clear" w:pos="3950"/>
          <w:tab w:val="right" w:pos="3956"/>
        </w:tabs>
        <w:rPr>
          <w:noProof/>
        </w:rPr>
      </w:pPr>
      <w:r w:rsidRPr="00441CD3">
        <w:rPr>
          <w:noProof/>
        </w:rPr>
        <w:t>resend alerts</w:t>
      </w:r>
      <w:r w:rsidRPr="00441CD3">
        <w:rPr>
          <w:noProof/>
        </w:rPr>
        <w:tab/>
        <w:t>215, 216</w:t>
      </w:r>
    </w:p>
    <w:p w:rsidR="00CF45E8" w:rsidRPr="00441CD3" w:rsidRDefault="00CF45E8">
      <w:pPr>
        <w:pStyle w:val="Index1"/>
        <w:tabs>
          <w:tab w:val="clear" w:pos="3950"/>
          <w:tab w:val="right" w:pos="3956"/>
        </w:tabs>
        <w:rPr>
          <w:noProof/>
        </w:rPr>
      </w:pPr>
      <w:r w:rsidRPr="00441CD3">
        <w:rPr>
          <w:noProof/>
        </w:rPr>
        <w:t>Resolution Status</w:t>
      </w:r>
      <w:r w:rsidRPr="00441CD3">
        <w:rPr>
          <w:noProof/>
        </w:rPr>
        <w:tab/>
        <w:t>92</w:t>
      </w:r>
    </w:p>
    <w:p w:rsidR="00CF45E8" w:rsidRPr="00441CD3" w:rsidRDefault="00CF45E8">
      <w:pPr>
        <w:pStyle w:val="Index1"/>
        <w:tabs>
          <w:tab w:val="clear" w:pos="3950"/>
          <w:tab w:val="right" w:pos="3956"/>
        </w:tabs>
        <w:rPr>
          <w:noProof/>
        </w:rPr>
      </w:pPr>
      <w:r w:rsidRPr="00441CD3">
        <w:rPr>
          <w:noProof/>
        </w:rPr>
        <w:t>Review Progress Notes</w:t>
      </w:r>
      <w:r w:rsidRPr="00441CD3">
        <w:rPr>
          <w:noProof/>
        </w:rPr>
        <w:tab/>
        <w:t>39</w:t>
      </w:r>
    </w:p>
    <w:p w:rsidR="00CF45E8" w:rsidRPr="00441CD3" w:rsidRDefault="00CF45E8">
      <w:pPr>
        <w:pStyle w:val="Index1"/>
        <w:tabs>
          <w:tab w:val="clear" w:pos="3950"/>
          <w:tab w:val="right" w:pos="3956"/>
        </w:tabs>
        <w:rPr>
          <w:noProof/>
        </w:rPr>
      </w:pPr>
      <w:r w:rsidRPr="00441CD3">
        <w:rPr>
          <w:noProof/>
        </w:rPr>
        <w:t>Review Progress Notes by Patient</w:t>
      </w:r>
      <w:r w:rsidRPr="00441CD3">
        <w:rPr>
          <w:noProof/>
        </w:rPr>
        <w:tab/>
        <w:t>36</w:t>
      </w:r>
    </w:p>
    <w:p w:rsidR="00CF45E8" w:rsidRPr="00441CD3" w:rsidRDefault="00CF45E8">
      <w:pPr>
        <w:pStyle w:val="Index1"/>
        <w:tabs>
          <w:tab w:val="clear" w:pos="3950"/>
          <w:tab w:val="right" w:pos="3956"/>
        </w:tabs>
        <w:rPr>
          <w:noProof/>
        </w:rPr>
      </w:pPr>
      <w:r w:rsidRPr="00441CD3">
        <w:rPr>
          <w:noProof/>
        </w:rPr>
        <w:t>Review unsigned additional signatures</w:t>
      </w:r>
      <w:r w:rsidRPr="00441CD3">
        <w:rPr>
          <w:noProof/>
        </w:rPr>
        <w:tab/>
        <w:t>88, 113</w:t>
      </w:r>
    </w:p>
    <w:p w:rsidR="00CF45E8" w:rsidRPr="00441CD3" w:rsidRDefault="00CF45E8">
      <w:pPr>
        <w:pStyle w:val="Index1"/>
        <w:tabs>
          <w:tab w:val="clear" w:pos="3950"/>
          <w:tab w:val="right" w:pos="3956"/>
        </w:tabs>
        <w:rPr>
          <w:noProof/>
        </w:rPr>
      </w:pPr>
      <w:r w:rsidRPr="00441CD3">
        <w:rPr>
          <w:noProof/>
        </w:rPr>
        <w:t>Review Upload Filing Events</w:t>
      </w:r>
      <w:r w:rsidRPr="00441CD3">
        <w:rPr>
          <w:noProof/>
        </w:rPr>
        <w:tab/>
        <w:t>87</w:t>
      </w:r>
    </w:p>
    <w:p w:rsidR="00CF45E8" w:rsidRPr="00441CD3" w:rsidRDefault="00CF45E8">
      <w:pPr>
        <w:pStyle w:val="Index1"/>
        <w:tabs>
          <w:tab w:val="clear" w:pos="3950"/>
          <w:tab w:val="right" w:pos="3956"/>
        </w:tabs>
        <w:rPr>
          <w:noProof/>
        </w:rPr>
      </w:pPr>
      <w:r w:rsidRPr="00441CD3">
        <w:rPr>
          <w:noProof/>
        </w:rPr>
        <w:t>Review/Edit Document</w:t>
      </w:r>
      <w:r w:rsidRPr="00441CD3">
        <w:rPr>
          <w:noProof/>
        </w:rPr>
        <w:tab/>
        <w:t>160</w:t>
      </w:r>
    </w:p>
    <w:p w:rsidR="00CF45E8" w:rsidRPr="00441CD3" w:rsidRDefault="00CF45E8">
      <w:pPr>
        <w:pStyle w:val="Index1"/>
        <w:tabs>
          <w:tab w:val="clear" w:pos="3950"/>
          <w:tab w:val="right" w:pos="3956"/>
        </w:tabs>
        <w:rPr>
          <w:noProof/>
        </w:rPr>
      </w:pPr>
      <w:r w:rsidRPr="00441CD3">
        <w:rPr>
          <w:noProof/>
        </w:rPr>
        <w:t>Reviewing Notes</w:t>
      </w:r>
      <w:r w:rsidRPr="00441CD3">
        <w:rPr>
          <w:noProof/>
        </w:rPr>
        <w:tab/>
        <w:t>23</w:t>
      </w:r>
    </w:p>
    <w:p w:rsidR="00CF45E8" w:rsidRPr="00441CD3" w:rsidRDefault="00CF45E8">
      <w:pPr>
        <w:pStyle w:val="Index1"/>
        <w:tabs>
          <w:tab w:val="clear" w:pos="3950"/>
          <w:tab w:val="right" w:pos="3956"/>
        </w:tabs>
        <w:rPr>
          <w:noProof/>
        </w:rPr>
      </w:pPr>
      <w:r w:rsidRPr="00441CD3">
        <w:rPr>
          <w:noProof/>
        </w:rPr>
        <w:t>Rotating residents</w:t>
      </w:r>
      <w:r w:rsidRPr="00441CD3">
        <w:rPr>
          <w:noProof/>
        </w:rPr>
        <w:tab/>
        <w:t>227</w:t>
      </w:r>
    </w:p>
    <w:p w:rsidR="00CF45E8" w:rsidRPr="00441CD3" w:rsidRDefault="00CF45E8">
      <w:pPr>
        <w:pStyle w:val="Index1"/>
        <w:tabs>
          <w:tab w:val="clear" w:pos="3950"/>
          <w:tab w:val="right" w:pos="3956"/>
        </w:tabs>
        <w:rPr>
          <w:noProof/>
        </w:rPr>
      </w:pPr>
      <w:r w:rsidRPr="00441CD3">
        <w:rPr>
          <w:noProof/>
        </w:rPr>
        <w:t>Router/filer</w:t>
      </w:r>
      <w:r w:rsidRPr="00441CD3">
        <w:rPr>
          <w:noProof/>
        </w:rPr>
        <w:tab/>
        <w:t>165</w:t>
      </w:r>
    </w:p>
    <w:p w:rsidR="00CF45E8" w:rsidRPr="00441CD3" w:rsidRDefault="00CF45E8">
      <w:pPr>
        <w:pStyle w:val="Index1"/>
        <w:tabs>
          <w:tab w:val="clear" w:pos="3950"/>
          <w:tab w:val="right" w:pos="3956"/>
        </w:tabs>
        <w:rPr>
          <w:noProof/>
        </w:rPr>
      </w:pPr>
      <w:r w:rsidRPr="00441CD3">
        <w:rPr>
          <w:noProof/>
        </w:rPr>
        <w:t>Screen Display</w:t>
      </w:r>
      <w:r w:rsidRPr="00441CD3">
        <w:rPr>
          <w:noProof/>
        </w:rPr>
        <w:tab/>
        <w:t>15, 17</w:t>
      </w:r>
    </w:p>
    <w:p w:rsidR="00CF45E8" w:rsidRPr="00441CD3" w:rsidRDefault="00CF45E8">
      <w:pPr>
        <w:pStyle w:val="Index1"/>
        <w:tabs>
          <w:tab w:val="clear" w:pos="3950"/>
          <w:tab w:val="right" w:pos="3956"/>
        </w:tabs>
        <w:rPr>
          <w:noProof/>
        </w:rPr>
      </w:pPr>
      <w:r w:rsidRPr="00441CD3">
        <w:rPr>
          <w:noProof/>
        </w:rPr>
        <w:t>Screen Editor</w:t>
      </w:r>
      <w:r w:rsidRPr="00441CD3">
        <w:rPr>
          <w:noProof/>
        </w:rPr>
        <w:tab/>
        <w:t>225</w:t>
      </w:r>
    </w:p>
    <w:p w:rsidR="00CF45E8" w:rsidRPr="00441CD3" w:rsidRDefault="00CF45E8">
      <w:pPr>
        <w:pStyle w:val="Index1"/>
        <w:tabs>
          <w:tab w:val="clear" w:pos="3950"/>
          <w:tab w:val="right" w:pos="3956"/>
        </w:tabs>
        <w:rPr>
          <w:noProof/>
        </w:rPr>
      </w:pPr>
      <w:r w:rsidRPr="00441CD3">
        <w:rPr>
          <w:noProof/>
        </w:rPr>
        <w:t>Scrolling region</w:t>
      </w:r>
      <w:r w:rsidRPr="00441CD3">
        <w:rPr>
          <w:noProof/>
        </w:rPr>
        <w:tab/>
        <w:t>15</w:t>
      </w:r>
    </w:p>
    <w:p w:rsidR="00CF45E8" w:rsidRPr="00441CD3" w:rsidRDefault="00CF45E8">
      <w:pPr>
        <w:pStyle w:val="Index1"/>
        <w:tabs>
          <w:tab w:val="clear" w:pos="3950"/>
          <w:tab w:val="right" w:pos="3956"/>
        </w:tabs>
        <w:rPr>
          <w:noProof/>
        </w:rPr>
      </w:pPr>
      <w:r w:rsidRPr="00441CD3">
        <w:rPr>
          <w:noProof/>
        </w:rPr>
        <w:t>Search</w:t>
      </w:r>
      <w:r w:rsidRPr="00441CD3">
        <w:rPr>
          <w:noProof/>
        </w:rPr>
        <w:tab/>
        <w:t>28, 42</w:t>
      </w:r>
    </w:p>
    <w:p w:rsidR="00CF45E8" w:rsidRPr="00441CD3" w:rsidRDefault="00CF45E8">
      <w:pPr>
        <w:pStyle w:val="Index1"/>
        <w:tabs>
          <w:tab w:val="clear" w:pos="3950"/>
          <w:tab w:val="right" w:pos="3956"/>
        </w:tabs>
        <w:rPr>
          <w:noProof/>
        </w:rPr>
      </w:pPr>
      <w:r w:rsidRPr="00441CD3">
        <w:rPr>
          <w:noProof/>
        </w:rPr>
        <w:t>Search by Patient AND Title</w:t>
      </w:r>
      <w:r w:rsidRPr="00441CD3">
        <w:rPr>
          <w:noProof/>
        </w:rPr>
        <w:tab/>
        <w:t>48</w:t>
      </w:r>
    </w:p>
    <w:p w:rsidR="00CF45E8" w:rsidRPr="00441CD3" w:rsidRDefault="00CF45E8">
      <w:pPr>
        <w:pStyle w:val="Index1"/>
        <w:tabs>
          <w:tab w:val="clear" w:pos="3950"/>
          <w:tab w:val="right" w:pos="3956"/>
        </w:tabs>
        <w:rPr>
          <w:noProof/>
        </w:rPr>
      </w:pPr>
      <w:r w:rsidRPr="00441CD3">
        <w:rPr>
          <w:noProof/>
        </w:rPr>
        <w:t>Search categories</w:t>
      </w:r>
      <w:r w:rsidRPr="00441CD3">
        <w:rPr>
          <w:noProof/>
        </w:rPr>
        <w:tab/>
        <w:t>63, 71, 231</w:t>
      </w:r>
    </w:p>
    <w:p w:rsidR="00CF45E8" w:rsidRPr="00441CD3" w:rsidRDefault="00CF45E8">
      <w:pPr>
        <w:pStyle w:val="Index1"/>
        <w:tabs>
          <w:tab w:val="clear" w:pos="3950"/>
          <w:tab w:val="right" w:pos="3956"/>
        </w:tabs>
        <w:rPr>
          <w:noProof/>
        </w:rPr>
      </w:pPr>
      <w:r w:rsidRPr="00441CD3">
        <w:rPr>
          <w:noProof/>
        </w:rPr>
        <w:t>Search for notes by Problem</w:t>
      </w:r>
      <w:r w:rsidRPr="00441CD3">
        <w:rPr>
          <w:noProof/>
        </w:rPr>
        <w:tab/>
        <w:t>231</w:t>
      </w:r>
    </w:p>
    <w:p w:rsidR="00CF45E8" w:rsidRPr="00441CD3" w:rsidRDefault="00CF45E8">
      <w:pPr>
        <w:pStyle w:val="Index1"/>
        <w:tabs>
          <w:tab w:val="clear" w:pos="3950"/>
          <w:tab w:val="right" w:pos="3956"/>
        </w:tabs>
        <w:rPr>
          <w:noProof/>
        </w:rPr>
      </w:pPr>
      <w:r w:rsidRPr="00441CD3">
        <w:rPr>
          <w:noProof/>
        </w:rPr>
        <w:t>Search for Selected Documents</w:t>
      </w:r>
      <w:r w:rsidRPr="00441CD3">
        <w:rPr>
          <w:noProof/>
        </w:rPr>
        <w:tab/>
        <w:t>87, 104, 112, 123</w:t>
      </w:r>
    </w:p>
    <w:p w:rsidR="00CF45E8" w:rsidRPr="00441CD3" w:rsidRDefault="00CF45E8">
      <w:pPr>
        <w:pStyle w:val="Index1"/>
        <w:tabs>
          <w:tab w:val="clear" w:pos="3950"/>
          <w:tab w:val="right" w:pos="3956"/>
        </w:tabs>
        <w:rPr>
          <w:noProof/>
        </w:rPr>
      </w:pPr>
      <w:r w:rsidRPr="00441CD3">
        <w:rPr>
          <w:noProof/>
        </w:rPr>
        <w:t>Share objects</w:t>
      </w:r>
      <w:r w:rsidRPr="00441CD3">
        <w:rPr>
          <w:noProof/>
        </w:rPr>
        <w:tab/>
        <w:t>230</w:t>
      </w:r>
    </w:p>
    <w:p w:rsidR="00CF45E8" w:rsidRPr="00441CD3" w:rsidRDefault="00CF45E8">
      <w:pPr>
        <w:pStyle w:val="Index1"/>
        <w:tabs>
          <w:tab w:val="clear" w:pos="3950"/>
          <w:tab w:val="right" w:pos="3956"/>
        </w:tabs>
        <w:rPr>
          <w:noProof/>
        </w:rPr>
      </w:pPr>
      <w:r w:rsidRPr="00441CD3">
        <w:rPr>
          <w:noProof/>
        </w:rPr>
        <w:t>SHOP,ALL</w:t>
      </w:r>
      <w:r w:rsidRPr="00441CD3">
        <w:rPr>
          <w:noProof/>
        </w:rPr>
        <w:tab/>
        <w:t>230</w:t>
      </w:r>
    </w:p>
    <w:p w:rsidR="00CF45E8" w:rsidRPr="00441CD3" w:rsidRDefault="00CF45E8">
      <w:pPr>
        <w:pStyle w:val="Index1"/>
        <w:tabs>
          <w:tab w:val="clear" w:pos="3950"/>
          <w:tab w:val="right" w:pos="3956"/>
        </w:tabs>
        <w:rPr>
          <w:noProof/>
        </w:rPr>
      </w:pPr>
      <w:r w:rsidRPr="00441CD3">
        <w:rPr>
          <w:noProof/>
        </w:rPr>
        <w:t>Shortcut</w:t>
      </w:r>
      <w:r w:rsidRPr="00441CD3">
        <w:rPr>
          <w:noProof/>
        </w:rPr>
        <w:tab/>
        <w:t>16</w:t>
      </w:r>
    </w:p>
    <w:p w:rsidR="00CF45E8" w:rsidRPr="00441CD3" w:rsidRDefault="00CF45E8">
      <w:pPr>
        <w:pStyle w:val="Index1"/>
        <w:tabs>
          <w:tab w:val="clear" w:pos="3950"/>
          <w:tab w:val="right" w:pos="3956"/>
        </w:tabs>
        <w:rPr>
          <w:noProof/>
        </w:rPr>
      </w:pPr>
      <w:r w:rsidRPr="00441CD3">
        <w:rPr>
          <w:noProof/>
        </w:rPr>
        <w:t>Shortcuts</w:t>
      </w:r>
      <w:r w:rsidRPr="00441CD3">
        <w:rPr>
          <w:noProof/>
        </w:rPr>
        <w:tab/>
        <w:t>232</w:t>
      </w:r>
    </w:p>
    <w:p w:rsidR="00CF45E8" w:rsidRPr="00441CD3" w:rsidRDefault="00CF45E8">
      <w:pPr>
        <w:pStyle w:val="Index1"/>
        <w:tabs>
          <w:tab w:val="clear" w:pos="3950"/>
          <w:tab w:val="right" w:pos="3956"/>
        </w:tabs>
        <w:rPr>
          <w:noProof/>
        </w:rPr>
      </w:pPr>
      <w:r w:rsidRPr="00441CD3">
        <w:rPr>
          <w:noProof/>
        </w:rPr>
        <w:t>Show Progress Notes Across Patients</w:t>
      </w:r>
      <w:r w:rsidRPr="00441CD3">
        <w:rPr>
          <w:noProof/>
        </w:rPr>
        <w:tab/>
        <w:t>44</w:t>
      </w:r>
    </w:p>
    <w:p w:rsidR="00CF45E8" w:rsidRPr="00441CD3" w:rsidRDefault="00CF45E8">
      <w:pPr>
        <w:pStyle w:val="Index1"/>
        <w:tabs>
          <w:tab w:val="clear" w:pos="3950"/>
          <w:tab w:val="right" w:pos="3956"/>
        </w:tabs>
        <w:rPr>
          <w:noProof/>
        </w:rPr>
      </w:pPr>
      <w:r w:rsidRPr="00441CD3">
        <w:rPr>
          <w:noProof/>
        </w:rPr>
        <w:t>Sign/Cosign</w:t>
      </w:r>
      <w:r w:rsidRPr="00441CD3">
        <w:rPr>
          <w:noProof/>
        </w:rPr>
        <w:tab/>
        <w:t>50, 65</w:t>
      </w:r>
    </w:p>
    <w:p w:rsidR="00CF45E8" w:rsidRPr="00441CD3" w:rsidRDefault="00CF45E8">
      <w:pPr>
        <w:pStyle w:val="Index1"/>
        <w:tabs>
          <w:tab w:val="clear" w:pos="3950"/>
          <w:tab w:val="right" w:pos="3956"/>
        </w:tabs>
        <w:rPr>
          <w:noProof/>
        </w:rPr>
      </w:pPr>
      <w:r w:rsidRPr="00441CD3">
        <w:rPr>
          <w:noProof/>
        </w:rPr>
        <w:t>signatures</w:t>
      </w:r>
      <w:r w:rsidRPr="00441CD3">
        <w:rPr>
          <w:noProof/>
        </w:rPr>
        <w:tab/>
        <w:t>214</w:t>
      </w:r>
    </w:p>
    <w:p w:rsidR="00CF45E8" w:rsidRPr="00441CD3" w:rsidRDefault="00CF45E8">
      <w:pPr>
        <w:pStyle w:val="Index1"/>
        <w:tabs>
          <w:tab w:val="clear" w:pos="3950"/>
          <w:tab w:val="right" w:pos="3956"/>
        </w:tabs>
        <w:rPr>
          <w:noProof/>
        </w:rPr>
      </w:pPr>
      <w:r w:rsidRPr="00441CD3">
        <w:rPr>
          <w:noProof/>
        </w:rPr>
        <w:t>signing privilege</w:t>
      </w:r>
      <w:r w:rsidRPr="00441CD3">
        <w:rPr>
          <w:noProof/>
        </w:rPr>
        <w:tab/>
        <w:t>62</w:t>
      </w:r>
    </w:p>
    <w:p w:rsidR="00CF45E8" w:rsidRPr="00441CD3" w:rsidRDefault="00CF45E8">
      <w:pPr>
        <w:pStyle w:val="Index1"/>
        <w:tabs>
          <w:tab w:val="clear" w:pos="3950"/>
          <w:tab w:val="right" w:pos="3956"/>
        </w:tabs>
        <w:rPr>
          <w:noProof/>
        </w:rPr>
      </w:pPr>
      <w:r w:rsidRPr="00441CD3">
        <w:rPr>
          <w:noProof/>
        </w:rPr>
        <w:t>SOAP</w:t>
      </w:r>
      <w:r w:rsidRPr="00441CD3">
        <w:rPr>
          <w:noProof/>
        </w:rPr>
        <w:tab/>
        <w:t>237</w:t>
      </w:r>
    </w:p>
    <w:p w:rsidR="00CF45E8" w:rsidRPr="00441CD3" w:rsidRDefault="00CF45E8">
      <w:pPr>
        <w:pStyle w:val="Index1"/>
        <w:tabs>
          <w:tab w:val="clear" w:pos="3950"/>
          <w:tab w:val="right" w:pos="3956"/>
        </w:tabs>
        <w:rPr>
          <w:noProof/>
        </w:rPr>
      </w:pPr>
      <w:r w:rsidRPr="00441CD3">
        <w:rPr>
          <w:noProof/>
        </w:rPr>
        <w:t>Sort Document Definitions</w:t>
      </w:r>
      <w:r w:rsidRPr="00441CD3">
        <w:rPr>
          <w:noProof/>
        </w:rPr>
        <w:tab/>
        <w:t>81, 207</w:t>
      </w:r>
    </w:p>
    <w:p w:rsidR="00CF45E8" w:rsidRPr="00441CD3" w:rsidRDefault="00CF45E8">
      <w:pPr>
        <w:pStyle w:val="Index1"/>
        <w:tabs>
          <w:tab w:val="clear" w:pos="3950"/>
          <w:tab w:val="right" w:pos="3956"/>
        </w:tabs>
        <w:rPr>
          <w:noProof/>
        </w:rPr>
      </w:pPr>
      <w:r w:rsidRPr="00441CD3">
        <w:rPr>
          <w:noProof/>
        </w:rPr>
        <w:t>Special Instructions for the First Time Computer User</w:t>
      </w:r>
      <w:r w:rsidRPr="00441CD3">
        <w:rPr>
          <w:noProof/>
        </w:rPr>
        <w:tab/>
        <w:t>12</w:t>
      </w:r>
    </w:p>
    <w:p w:rsidR="00CF45E8" w:rsidRPr="00441CD3" w:rsidRDefault="00CF45E8">
      <w:pPr>
        <w:pStyle w:val="Index1"/>
        <w:tabs>
          <w:tab w:val="clear" w:pos="3950"/>
          <w:tab w:val="right" w:pos="3956"/>
        </w:tabs>
        <w:rPr>
          <w:noProof/>
        </w:rPr>
      </w:pPr>
      <w:r w:rsidRPr="00441CD3">
        <w:rPr>
          <w:noProof/>
        </w:rPr>
        <w:t>Standardized user interface</w:t>
      </w:r>
      <w:r w:rsidRPr="00441CD3">
        <w:rPr>
          <w:noProof/>
        </w:rPr>
        <w:tab/>
        <w:t>10</w:t>
      </w:r>
    </w:p>
    <w:p w:rsidR="00CF45E8" w:rsidRPr="00441CD3" w:rsidRDefault="00CF45E8">
      <w:pPr>
        <w:pStyle w:val="Index1"/>
        <w:tabs>
          <w:tab w:val="clear" w:pos="3950"/>
          <w:tab w:val="right" w:pos="3956"/>
        </w:tabs>
        <w:rPr>
          <w:noProof/>
        </w:rPr>
      </w:pPr>
      <w:r w:rsidRPr="00441CD3">
        <w:rPr>
          <w:noProof/>
        </w:rPr>
        <w:t>Statistical Reports</w:t>
      </w:r>
      <w:r w:rsidRPr="00441CD3">
        <w:rPr>
          <w:noProof/>
        </w:rPr>
        <w:tab/>
        <w:t>130</w:t>
      </w:r>
    </w:p>
    <w:p w:rsidR="00CF45E8" w:rsidRPr="00441CD3" w:rsidRDefault="00CF45E8">
      <w:pPr>
        <w:pStyle w:val="Index1"/>
        <w:tabs>
          <w:tab w:val="clear" w:pos="3950"/>
          <w:tab w:val="right" w:pos="3956"/>
        </w:tabs>
        <w:rPr>
          <w:noProof/>
        </w:rPr>
      </w:pPr>
      <w:r w:rsidRPr="00441CD3">
        <w:rPr>
          <w:noProof/>
        </w:rPr>
        <w:t>Statuses</w:t>
      </w:r>
      <w:r w:rsidRPr="00441CD3">
        <w:rPr>
          <w:noProof/>
        </w:rPr>
        <w:tab/>
        <w:t>64</w:t>
      </w:r>
    </w:p>
    <w:p w:rsidR="00CF45E8" w:rsidRPr="00441CD3" w:rsidRDefault="00CF45E8">
      <w:pPr>
        <w:pStyle w:val="Index1"/>
        <w:tabs>
          <w:tab w:val="clear" w:pos="3950"/>
          <w:tab w:val="right" w:pos="3956"/>
        </w:tabs>
        <w:rPr>
          <w:noProof/>
        </w:rPr>
      </w:pPr>
      <w:r w:rsidRPr="00441CD3">
        <w:rPr>
          <w:noProof/>
        </w:rPr>
        <w:t>Template</w:t>
      </w:r>
      <w:r w:rsidRPr="00441CD3">
        <w:rPr>
          <w:noProof/>
        </w:rPr>
        <w:tab/>
        <w:t>237</w:t>
      </w:r>
    </w:p>
    <w:p w:rsidR="00CF45E8" w:rsidRPr="00441CD3" w:rsidRDefault="00CF45E8">
      <w:pPr>
        <w:pStyle w:val="Index1"/>
        <w:tabs>
          <w:tab w:val="clear" w:pos="3950"/>
          <w:tab w:val="right" w:pos="3956"/>
        </w:tabs>
        <w:rPr>
          <w:noProof/>
        </w:rPr>
      </w:pPr>
      <w:r w:rsidRPr="00441CD3">
        <w:rPr>
          <w:noProof/>
        </w:rPr>
        <w:t>Terminal settings</w:t>
      </w:r>
      <w:r w:rsidRPr="00441CD3">
        <w:rPr>
          <w:noProof/>
        </w:rPr>
        <w:tab/>
        <w:t>223</w:t>
      </w:r>
    </w:p>
    <w:p w:rsidR="00CF45E8" w:rsidRPr="00441CD3" w:rsidRDefault="00CF45E8">
      <w:pPr>
        <w:pStyle w:val="Index1"/>
        <w:tabs>
          <w:tab w:val="clear" w:pos="3950"/>
          <w:tab w:val="right" w:pos="3956"/>
        </w:tabs>
        <w:rPr>
          <w:noProof/>
        </w:rPr>
      </w:pPr>
      <w:r w:rsidRPr="00441CD3">
        <w:rPr>
          <w:noProof/>
        </w:rPr>
        <w:t>Title</w:t>
      </w:r>
      <w:r w:rsidRPr="00441CD3">
        <w:rPr>
          <w:noProof/>
        </w:rPr>
        <w:tab/>
        <w:t>240</w:t>
      </w:r>
    </w:p>
    <w:p w:rsidR="00CF45E8" w:rsidRPr="00441CD3" w:rsidRDefault="00CF45E8">
      <w:pPr>
        <w:pStyle w:val="Index1"/>
        <w:tabs>
          <w:tab w:val="clear" w:pos="3950"/>
          <w:tab w:val="right" w:pos="3956"/>
        </w:tabs>
        <w:rPr>
          <w:noProof/>
        </w:rPr>
      </w:pPr>
      <w:r w:rsidRPr="00441CD3">
        <w:rPr>
          <w:noProof/>
        </w:rPr>
        <w:t>Titles</w:t>
      </w:r>
      <w:r w:rsidRPr="00441CD3">
        <w:rPr>
          <w:noProof/>
        </w:rPr>
        <w:tab/>
        <w:t>206, 229</w:t>
      </w:r>
    </w:p>
    <w:p w:rsidR="00CF45E8" w:rsidRPr="00441CD3" w:rsidRDefault="00CF45E8">
      <w:pPr>
        <w:pStyle w:val="Index1"/>
        <w:tabs>
          <w:tab w:val="clear" w:pos="3950"/>
          <w:tab w:val="right" w:pos="3956"/>
        </w:tabs>
        <w:rPr>
          <w:noProof/>
        </w:rPr>
      </w:pPr>
      <w:r w:rsidRPr="00441CD3">
        <w:rPr>
          <w:noProof/>
        </w:rPr>
        <w:t>TIU and VISTA Conventions</w:t>
      </w:r>
      <w:r w:rsidRPr="00441CD3">
        <w:rPr>
          <w:noProof/>
        </w:rPr>
        <w:tab/>
        <w:t>14</w:t>
      </w:r>
    </w:p>
    <w:p w:rsidR="00CF45E8" w:rsidRPr="00441CD3" w:rsidRDefault="00CF45E8">
      <w:pPr>
        <w:pStyle w:val="Index1"/>
        <w:tabs>
          <w:tab w:val="clear" w:pos="3950"/>
          <w:tab w:val="right" w:pos="3956"/>
        </w:tabs>
        <w:rPr>
          <w:noProof/>
        </w:rPr>
      </w:pPr>
      <w:bookmarkStart w:id="187" w:name="p236"/>
      <w:bookmarkEnd w:id="187"/>
      <w:r w:rsidRPr="00441CD3">
        <w:rPr>
          <w:noProof/>
        </w:rPr>
        <w:t>TIU Conversion Clean-up Menu</w:t>
      </w:r>
      <w:r w:rsidRPr="00441CD3">
        <w:rPr>
          <w:noProof/>
        </w:rPr>
        <w:tab/>
        <w:t>202</w:t>
      </w:r>
    </w:p>
    <w:p w:rsidR="00D75B84" w:rsidRPr="00441CD3" w:rsidRDefault="00D75B84" w:rsidP="007C22B2">
      <w:pPr>
        <w:rPr>
          <w:sz w:val="18"/>
          <w:szCs w:val="18"/>
        </w:rPr>
      </w:pPr>
      <w:bookmarkStart w:id="188" w:name="p237"/>
      <w:bookmarkEnd w:id="188"/>
      <w:r w:rsidRPr="00441CD3">
        <w:rPr>
          <w:sz w:val="18"/>
          <w:szCs w:val="18"/>
        </w:rPr>
        <w:t>TIU Dictation Control                                               20</w:t>
      </w:r>
    </w:p>
    <w:p w:rsidR="00CF45E8" w:rsidRPr="00441CD3" w:rsidRDefault="00CF45E8">
      <w:pPr>
        <w:pStyle w:val="Index1"/>
        <w:tabs>
          <w:tab w:val="clear" w:pos="3950"/>
          <w:tab w:val="right" w:pos="3956"/>
        </w:tabs>
        <w:rPr>
          <w:noProof/>
        </w:rPr>
      </w:pPr>
      <w:r w:rsidRPr="00441CD3">
        <w:rPr>
          <w:noProof/>
        </w:rPr>
        <w:t>TIU for Clinicians</w:t>
      </w:r>
      <w:r w:rsidRPr="00441CD3">
        <w:rPr>
          <w:noProof/>
        </w:rPr>
        <w:tab/>
        <w:t>21</w:t>
      </w:r>
    </w:p>
    <w:p w:rsidR="00CF45E8" w:rsidRPr="00441CD3" w:rsidRDefault="00CF45E8">
      <w:pPr>
        <w:pStyle w:val="Index1"/>
        <w:tabs>
          <w:tab w:val="clear" w:pos="3950"/>
          <w:tab w:val="right" w:pos="3956"/>
        </w:tabs>
        <w:rPr>
          <w:noProof/>
        </w:rPr>
      </w:pPr>
      <w:r w:rsidRPr="00441CD3">
        <w:rPr>
          <w:noProof/>
        </w:rPr>
        <w:t>TIU for MIS/HIIMS Managers</w:t>
      </w:r>
      <w:r w:rsidRPr="00441CD3">
        <w:rPr>
          <w:noProof/>
        </w:rPr>
        <w:tab/>
        <w:t>111</w:t>
      </w:r>
    </w:p>
    <w:p w:rsidR="00CF45E8" w:rsidRPr="00441CD3" w:rsidRDefault="00CF45E8">
      <w:pPr>
        <w:pStyle w:val="Index1"/>
        <w:tabs>
          <w:tab w:val="clear" w:pos="3950"/>
          <w:tab w:val="right" w:pos="3956"/>
        </w:tabs>
        <w:rPr>
          <w:noProof/>
        </w:rPr>
      </w:pPr>
      <w:r w:rsidRPr="00441CD3">
        <w:rPr>
          <w:noProof/>
        </w:rPr>
        <w:t>TIU Maintenance Menu</w:t>
      </w:r>
      <w:r w:rsidRPr="00441CD3">
        <w:rPr>
          <w:noProof/>
        </w:rPr>
        <w:tab/>
        <w:t>202</w:t>
      </w:r>
    </w:p>
    <w:p w:rsidR="00CF45E8" w:rsidRPr="00441CD3" w:rsidRDefault="00CF45E8">
      <w:pPr>
        <w:pStyle w:val="Index1"/>
        <w:tabs>
          <w:tab w:val="clear" w:pos="3950"/>
          <w:tab w:val="right" w:pos="3956"/>
        </w:tabs>
        <w:rPr>
          <w:noProof/>
        </w:rPr>
      </w:pPr>
      <w:r w:rsidRPr="00441CD3">
        <w:rPr>
          <w:noProof/>
        </w:rPr>
        <w:t>TIU SET-UP MENU</w:t>
      </w:r>
      <w:r w:rsidRPr="00441CD3">
        <w:rPr>
          <w:noProof/>
        </w:rPr>
        <w:tab/>
        <w:t>197</w:t>
      </w:r>
    </w:p>
    <w:p w:rsidR="00D75B84" w:rsidRPr="00441CD3" w:rsidRDefault="00D75B84" w:rsidP="007C22B2">
      <w:pPr>
        <w:rPr>
          <w:sz w:val="18"/>
          <w:szCs w:val="18"/>
        </w:rPr>
      </w:pPr>
      <w:r w:rsidRPr="00441CD3">
        <w:rPr>
          <w:sz w:val="18"/>
          <w:szCs w:val="18"/>
        </w:rPr>
        <w:t>TIU Unauthorized Abbreviation                              212</w:t>
      </w:r>
    </w:p>
    <w:p w:rsidR="00CF45E8" w:rsidRPr="00441CD3" w:rsidRDefault="00CF45E8">
      <w:pPr>
        <w:pStyle w:val="Index1"/>
        <w:tabs>
          <w:tab w:val="clear" w:pos="3950"/>
          <w:tab w:val="right" w:pos="3956"/>
        </w:tabs>
        <w:rPr>
          <w:noProof/>
        </w:rPr>
      </w:pPr>
      <w:r w:rsidRPr="00441CD3">
        <w:rPr>
          <w:noProof/>
        </w:rPr>
        <w:t>TIU*1*158</w:t>
      </w:r>
      <w:r w:rsidRPr="00441CD3">
        <w:rPr>
          <w:noProof/>
        </w:rPr>
        <w:tab/>
        <w:t>214</w:t>
      </w:r>
    </w:p>
    <w:p w:rsidR="00CF45E8" w:rsidRPr="00441CD3" w:rsidRDefault="00CF45E8">
      <w:pPr>
        <w:pStyle w:val="Index1"/>
        <w:tabs>
          <w:tab w:val="clear" w:pos="3950"/>
          <w:tab w:val="right" w:pos="3956"/>
        </w:tabs>
        <w:rPr>
          <w:noProof/>
        </w:rPr>
      </w:pPr>
      <w:r w:rsidRPr="00441CD3">
        <w:rPr>
          <w:noProof/>
        </w:rPr>
        <w:t>TIUF</w:t>
      </w:r>
      <w:r w:rsidRPr="00441CD3">
        <w:rPr>
          <w:noProof/>
        </w:rPr>
        <w:tab/>
        <w:t>207</w:t>
      </w:r>
    </w:p>
    <w:p w:rsidR="00CF45E8" w:rsidRPr="00441CD3" w:rsidRDefault="00CF45E8">
      <w:pPr>
        <w:pStyle w:val="Index1"/>
        <w:tabs>
          <w:tab w:val="clear" w:pos="3950"/>
          <w:tab w:val="right" w:pos="3956"/>
        </w:tabs>
        <w:rPr>
          <w:noProof/>
        </w:rPr>
      </w:pPr>
      <w:r w:rsidRPr="00441CD3">
        <w:rPr>
          <w:noProof/>
        </w:rPr>
        <w:t>TIUHL7</w:t>
      </w:r>
      <w:r w:rsidRPr="00441CD3">
        <w:rPr>
          <w:noProof/>
        </w:rPr>
        <w:tab/>
        <w:t>197</w:t>
      </w:r>
    </w:p>
    <w:p w:rsidR="00CF45E8" w:rsidRPr="00441CD3" w:rsidRDefault="00CF45E8">
      <w:pPr>
        <w:pStyle w:val="Index1"/>
        <w:tabs>
          <w:tab w:val="clear" w:pos="3950"/>
          <w:tab w:val="right" w:pos="3956"/>
        </w:tabs>
        <w:rPr>
          <w:noProof/>
        </w:rPr>
      </w:pPr>
      <w:r w:rsidRPr="00441CD3">
        <w:rPr>
          <w:noProof/>
        </w:rPr>
        <w:t>Transcription Billing Verification Report</w:t>
      </w:r>
      <w:r w:rsidRPr="00441CD3">
        <w:rPr>
          <w:noProof/>
        </w:rPr>
        <w:tab/>
        <w:t>160</w:t>
      </w:r>
    </w:p>
    <w:p w:rsidR="00CF45E8" w:rsidRPr="00441CD3" w:rsidRDefault="00CF45E8">
      <w:pPr>
        <w:pStyle w:val="Index1"/>
        <w:tabs>
          <w:tab w:val="clear" w:pos="3950"/>
          <w:tab w:val="right" w:pos="3956"/>
        </w:tabs>
        <w:rPr>
          <w:noProof/>
        </w:rPr>
      </w:pPr>
      <w:r w:rsidRPr="00441CD3">
        <w:rPr>
          <w:noProof/>
        </w:rPr>
        <w:t>Transcription Billing Verification Report</w:t>
      </w:r>
      <w:r w:rsidRPr="00441CD3">
        <w:rPr>
          <w:noProof/>
        </w:rPr>
        <w:tab/>
        <w:t>155</w:t>
      </w:r>
    </w:p>
    <w:p w:rsidR="00CF45E8" w:rsidRPr="00441CD3" w:rsidRDefault="00CF45E8">
      <w:pPr>
        <w:pStyle w:val="Index1"/>
        <w:tabs>
          <w:tab w:val="clear" w:pos="3950"/>
          <w:tab w:val="right" w:pos="3956"/>
        </w:tabs>
        <w:rPr>
          <w:noProof/>
        </w:rPr>
      </w:pPr>
      <w:r w:rsidRPr="00441CD3">
        <w:rPr>
          <w:noProof/>
        </w:rPr>
        <w:t>TRANSCRIPTIONIST Line Count Statistics</w:t>
      </w:r>
      <w:r w:rsidRPr="00441CD3">
        <w:rPr>
          <w:noProof/>
        </w:rPr>
        <w:tab/>
        <w:t>131</w:t>
      </w:r>
    </w:p>
    <w:p w:rsidR="00CF45E8" w:rsidRPr="00441CD3" w:rsidRDefault="00CF45E8">
      <w:pPr>
        <w:pStyle w:val="Index1"/>
        <w:tabs>
          <w:tab w:val="clear" w:pos="3950"/>
          <w:tab w:val="right" w:pos="3956"/>
        </w:tabs>
        <w:rPr>
          <w:noProof/>
        </w:rPr>
      </w:pPr>
      <w:r w:rsidRPr="00441CD3">
        <w:rPr>
          <w:noProof/>
        </w:rPr>
        <w:t>Transcriptionist Menu</w:t>
      </w:r>
      <w:r w:rsidRPr="00441CD3">
        <w:rPr>
          <w:noProof/>
        </w:rPr>
        <w:tab/>
        <w:t>160</w:t>
      </w:r>
    </w:p>
    <w:p w:rsidR="00CF45E8" w:rsidRPr="00441CD3" w:rsidRDefault="00CF45E8">
      <w:pPr>
        <w:pStyle w:val="Index1"/>
        <w:tabs>
          <w:tab w:val="clear" w:pos="3950"/>
          <w:tab w:val="right" w:pos="3956"/>
        </w:tabs>
        <w:rPr>
          <w:noProof/>
        </w:rPr>
      </w:pPr>
      <w:r w:rsidRPr="00441CD3">
        <w:rPr>
          <w:noProof/>
        </w:rPr>
        <w:t>Transcriptionists</w:t>
      </w:r>
      <w:r w:rsidRPr="00441CD3">
        <w:rPr>
          <w:noProof/>
        </w:rPr>
        <w:tab/>
        <w:t>159</w:t>
      </w:r>
    </w:p>
    <w:p w:rsidR="00CF45E8" w:rsidRPr="00441CD3" w:rsidRDefault="00CF45E8">
      <w:pPr>
        <w:pStyle w:val="Index1"/>
        <w:tabs>
          <w:tab w:val="clear" w:pos="3950"/>
          <w:tab w:val="right" w:pos="3956"/>
        </w:tabs>
        <w:rPr>
          <w:noProof/>
        </w:rPr>
      </w:pPr>
      <w:r w:rsidRPr="00441CD3">
        <w:rPr>
          <w:noProof/>
        </w:rPr>
        <w:t>Troubleshooting</w:t>
      </w:r>
      <w:r w:rsidRPr="00441CD3">
        <w:rPr>
          <w:noProof/>
        </w:rPr>
        <w:tab/>
        <w:t>221</w:t>
      </w:r>
    </w:p>
    <w:p w:rsidR="00CF45E8" w:rsidRPr="00441CD3" w:rsidRDefault="00CF45E8">
      <w:pPr>
        <w:pStyle w:val="Index1"/>
        <w:tabs>
          <w:tab w:val="clear" w:pos="3950"/>
          <w:tab w:val="right" w:pos="3956"/>
        </w:tabs>
        <w:rPr>
          <w:noProof/>
        </w:rPr>
      </w:pPr>
      <w:r w:rsidRPr="00441CD3">
        <w:rPr>
          <w:noProof/>
        </w:rPr>
        <w:t>Uncosigned</w:t>
      </w:r>
      <w:r w:rsidRPr="00441CD3">
        <w:rPr>
          <w:noProof/>
        </w:rPr>
        <w:tab/>
        <w:t>49, 64</w:t>
      </w:r>
    </w:p>
    <w:p w:rsidR="00CF45E8" w:rsidRPr="00441CD3" w:rsidRDefault="00CF45E8">
      <w:pPr>
        <w:pStyle w:val="Index1"/>
        <w:tabs>
          <w:tab w:val="clear" w:pos="3950"/>
          <w:tab w:val="right" w:pos="3956"/>
        </w:tabs>
        <w:rPr>
          <w:noProof/>
        </w:rPr>
      </w:pPr>
      <w:r w:rsidRPr="00441CD3">
        <w:rPr>
          <w:noProof/>
        </w:rPr>
        <w:t>Undictated</w:t>
      </w:r>
      <w:r w:rsidRPr="00441CD3">
        <w:rPr>
          <w:noProof/>
        </w:rPr>
        <w:tab/>
        <w:t>49, 64</w:t>
      </w:r>
    </w:p>
    <w:p w:rsidR="00CF45E8" w:rsidRPr="00441CD3" w:rsidRDefault="00CF45E8">
      <w:pPr>
        <w:pStyle w:val="Index1"/>
        <w:tabs>
          <w:tab w:val="clear" w:pos="3950"/>
          <w:tab w:val="right" w:pos="3956"/>
        </w:tabs>
        <w:rPr>
          <w:noProof/>
        </w:rPr>
      </w:pPr>
      <w:r w:rsidRPr="00441CD3">
        <w:rPr>
          <w:noProof/>
        </w:rPr>
        <w:t>Unreleased</w:t>
      </w:r>
      <w:r w:rsidRPr="00441CD3">
        <w:rPr>
          <w:noProof/>
        </w:rPr>
        <w:tab/>
        <w:t>49, 64</w:t>
      </w:r>
    </w:p>
    <w:p w:rsidR="00CF45E8" w:rsidRPr="00441CD3" w:rsidRDefault="00CF45E8">
      <w:pPr>
        <w:pStyle w:val="Index1"/>
        <w:tabs>
          <w:tab w:val="clear" w:pos="3950"/>
          <w:tab w:val="right" w:pos="3956"/>
        </w:tabs>
        <w:rPr>
          <w:noProof/>
        </w:rPr>
      </w:pPr>
      <w:r w:rsidRPr="00441CD3">
        <w:rPr>
          <w:noProof/>
        </w:rPr>
        <w:t>Unresolved Errors</w:t>
      </w:r>
      <w:r w:rsidRPr="00441CD3">
        <w:rPr>
          <w:noProof/>
        </w:rPr>
        <w:tab/>
        <w:t>92</w:t>
      </w:r>
    </w:p>
    <w:p w:rsidR="00CF45E8" w:rsidRPr="00441CD3" w:rsidRDefault="00CF45E8">
      <w:pPr>
        <w:pStyle w:val="Index1"/>
        <w:tabs>
          <w:tab w:val="clear" w:pos="3950"/>
          <w:tab w:val="right" w:pos="3956"/>
        </w:tabs>
        <w:rPr>
          <w:noProof/>
        </w:rPr>
      </w:pPr>
      <w:r w:rsidRPr="00441CD3">
        <w:rPr>
          <w:noProof/>
        </w:rPr>
        <w:t>unsigned</w:t>
      </w:r>
      <w:r w:rsidRPr="00441CD3">
        <w:rPr>
          <w:noProof/>
        </w:rPr>
        <w:tab/>
        <w:t>49</w:t>
      </w:r>
    </w:p>
    <w:p w:rsidR="00CF45E8" w:rsidRPr="00441CD3" w:rsidRDefault="00CF45E8">
      <w:pPr>
        <w:pStyle w:val="Index1"/>
        <w:tabs>
          <w:tab w:val="clear" w:pos="3950"/>
          <w:tab w:val="right" w:pos="3956"/>
        </w:tabs>
        <w:rPr>
          <w:noProof/>
        </w:rPr>
      </w:pPr>
      <w:r w:rsidRPr="00441CD3">
        <w:rPr>
          <w:noProof/>
        </w:rPr>
        <w:t>Unsigned</w:t>
      </w:r>
      <w:r w:rsidRPr="00441CD3">
        <w:rPr>
          <w:noProof/>
        </w:rPr>
        <w:tab/>
        <w:t>64, 69</w:t>
      </w:r>
    </w:p>
    <w:p w:rsidR="00CF45E8" w:rsidRPr="00441CD3" w:rsidRDefault="00CF45E8">
      <w:pPr>
        <w:pStyle w:val="Index1"/>
        <w:tabs>
          <w:tab w:val="clear" w:pos="3950"/>
          <w:tab w:val="right" w:pos="3956"/>
        </w:tabs>
        <w:rPr>
          <w:noProof/>
        </w:rPr>
      </w:pPr>
      <w:r w:rsidRPr="00441CD3">
        <w:rPr>
          <w:noProof/>
        </w:rPr>
        <w:t>Unsigned/Uncosigned Report</w:t>
      </w:r>
      <w:r w:rsidRPr="00441CD3">
        <w:rPr>
          <w:noProof/>
        </w:rPr>
        <w:tab/>
        <w:t>105, 134</w:t>
      </w:r>
    </w:p>
    <w:p w:rsidR="00CF45E8" w:rsidRPr="00441CD3" w:rsidRDefault="00CF45E8">
      <w:pPr>
        <w:pStyle w:val="Index1"/>
        <w:tabs>
          <w:tab w:val="clear" w:pos="3950"/>
          <w:tab w:val="right" w:pos="3956"/>
        </w:tabs>
        <w:rPr>
          <w:noProof/>
        </w:rPr>
      </w:pPr>
      <w:r w:rsidRPr="00441CD3">
        <w:rPr>
          <w:noProof/>
        </w:rPr>
        <w:t>Untranscribed</w:t>
      </w:r>
      <w:r w:rsidRPr="00441CD3">
        <w:rPr>
          <w:noProof/>
        </w:rPr>
        <w:tab/>
        <w:t>49, 64</w:t>
      </w:r>
    </w:p>
    <w:p w:rsidR="00CF45E8" w:rsidRPr="00441CD3" w:rsidRDefault="00CF45E8">
      <w:pPr>
        <w:pStyle w:val="Index1"/>
        <w:tabs>
          <w:tab w:val="clear" w:pos="3950"/>
          <w:tab w:val="right" w:pos="3956"/>
        </w:tabs>
        <w:rPr>
          <w:noProof/>
        </w:rPr>
      </w:pPr>
      <w:r w:rsidRPr="00441CD3">
        <w:rPr>
          <w:noProof/>
        </w:rPr>
        <w:t>Unverified</w:t>
      </w:r>
      <w:r w:rsidRPr="00441CD3">
        <w:rPr>
          <w:noProof/>
        </w:rPr>
        <w:tab/>
        <w:t>49, 64</w:t>
      </w:r>
    </w:p>
    <w:p w:rsidR="00CF45E8" w:rsidRPr="00441CD3" w:rsidRDefault="00CF45E8">
      <w:pPr>
        <w:pStyle w:val="Index1"/>
        <w:tabs>
          <w:tab w:val="clear" w:pos="3950"/>
          <w:tab w:val="right" w:pos="3956"/>
        </w:tabs>
        <w:rPr>
          <w:noProof/>
        </w:rPr>
      </w:pPr>
      <w:r w:rsidRPr="00441CD3">
        <w:rPr>
          <w:noProof/>
        </w:rPr>
        <w:t>Up-arrow (^)</w:t>
      </w:r>
      <w:r w:rsidRPr="00441CD3">
        <w:rPr>
          <w:noProof/>
        </w:rPr>
        <w:tab/>
        <w:t>29, 37, 232</w:t>
      </w:r>
    </w:p>
    <w:p w:rsidR="00CF45E8" w:rsidRPr="00441CD3" w:rsidRDefault="00CF45E8">
      <w:pPr>
        <w:pStyle w:val="Index1"/>
        <w:tabs>
          <w:tab w:val="clear" w:pos="3950"/>
          <w:tab w:val="right" w:pos="3956"/>
        </w:tabs>
        <w:rPr>
          <w:noProof/>
        </w:rPr>
      </w:pPr>
      <w:r w:rsidRPr="00441CD3">
        <w:rPr>
          <w:noProof/>
        </w:rPr>
        <w:t>Upload Documents</w:t>
      </w:r>
      <w:r w:rsidRPr="00441CD3">
        <w:rPr>
          <w:noProof/>
        </w:rPr>
        <w:tab/>
        <w:t>165</w:t>
      </w:r>
    </w:p>
    <w:p w:rsidR="00CF45E8" w:rsidRPr="00441CD3" w:rsidRDefault="00CF45E8">
      <w:pPr>
        <w:pStyle w:val="Index1"/>
        <w:tabs>
          <w:tab w:val="clear" w:pos="3950"/>
          <w:tab w:val="right" w:pos="3956"/>
        </w:tabs>
        <w:rPr>
          <w:noProof/>
        </w:rPr>
      </w:pPr>
      <w:r w:rsidRPr="00441CD3">
        <w:rPr>
          <w:noProof/>
        </w:rPr>
        <w:t>Upload errors</w:t>
      </w:r>
    </w:p>
    <w:p w:rsidR="00CF45E8" w:rsidRPr="00441CD3" w:rsidRDefault="00CF45E8">
      <w:pPr>
        <w:pStyle w:val="Index2"/>
        <w:tabs>
          <w:tab w:val="right" w:pos="3956"/>
        </w:tabs>
        <w:rPr>
          <w:noProof/>
        </w:rPr>
      </w:pPr>
      <w:r w:rsidRPr="00441CD3">
        <w:rPr>
          <w:noProof/>
        </w:rPr>
        <w:t>Avoiding</w:t>
      </w:r>
      <w:r w:rsidRPr="00441CD3">
        <w:rPr>
          <w:noProof/>
        </w:rPr>
        <w:tab/>
        <w:t>170</w:t>
      </w:r>
    </w:p>
    <w:p w:rsidR="00CF45E8" w:rsidRPr="00441CD3" w:rsidRDefault="00CF45E8">
      <w:pPr>
        <w:pStyle w:val="Index2"/>
        <w:tabs>
          <w:tab w:val="right" w:pos="3956"/>
        </w:tabs>
        <w:rPr>
          <w:noProof/>
        </w:rPr>
      </w:pPr>
      <w:r w:rsidRPr="00441CD3">
        <w:rPr>
          <w:noProof/>
        </w:rPr>
        <w:t>Correcting</w:t>
      </w:r>
      <w:r w:rsidRPr="00441CD3">
        <w:rPr>
          <w:noProof/>
        </w:rPr>
        <w:tab/>
        <w:t>168</w:t>
      </w:r>
    </w:p>
    <w:p w:rsidR="00CF45E8" w:rsidRPr="00441CD3" w:rsidRDefault="00CF45E8">
      <w:pPr>
        <w:pStyle w:val="Index1"/>
        <w:tabs>
          <w:tab w:val="clear" w:pos="3950"/>
          <w:tab w:val="right" w:pos="3956"/>
        </w:tabs>
        <w:rPr>
          <w:noProof/>
        </w:rPr>
      </w:pPr>
      <w:r w:rsidRPr="00441CD3">
        <w:rPr>
          <w:noProof/>
        </w:rPr>
        <w:t>Upload Filing Events</w:t>
      </w:r>
      <w:r w:rsidRPr="00441CD3">
        <w:rPr>
          <w:noProof/>
        </w:rPr>
        <w:tab/>
        <w:t>92, 93</w:t>
      </w:r>
    </w:p>
    <w:p w:rsidR="00CF45E8" w:rsidRPr="00441CD3" w:rsidRDefault="00CF45E8">
      <w:pPr>
        <w:pStyle w:val="Index1"/>
        <w:tabs>
          <w:tab w:val="clear" w:pos="3950"/>
          <w:tab w:val="right" w:pos="3956"/>
        </w:tabs>
        <w:rPr>
          <w:noProof/>
        </w:rPr>
      </w:pPr>
      <w:r w:rsidRPr="00441CD3">
        <w:rPr>
          <w:noProof/>
        </w:rPr>
        <w:t>Upload Menu</w:t>
      </w:r>
      <w:r w:rsidRPr="00441CD3">
        <w:rPr>
          <w:noProof/>
        </w:rPr>
        <w:tab/>
        <w:t>160, 165</w:t>
      </w:r>
    </w:p>
    <w:p w:rsidR="00CF45E8" w:rsidRPr="00441CD3" w:rsidRDefault="00CF45E8">
      <w:pPr>
        <w:pStyle w:val="Index1"/>
        <w:tabs>
          <w:tab w:val="clear" w:pos="3950"/>
          <w:tab w:val="right" w:pos="3956"/>
        </w:tabs>
        <w:rPr>
          <w:noProof/>
        </w:rPr>
      </w:pPr>
      <w:r w:rsidRPr="00441CD3">
        <w:rPr>
          <w:noProof/>
        </w:rPr>
        <w:t>User Class</w:t>
      </w:r>
      <w:r w:rsidRPr="00441CD3">
        <w:rPr>
          <w:noProof/>
        </w:rPr>
        <w:tab/>
        <w:t>240</w:t>
      </w:r>
    </w:p>
    <w:p w:rsidR="00CF45E8" w:rsidRPr="00441CD3" w:rsidRDefault="00CF45E8">
      <w:pPr>
        <w:pStyle w:val="Index1"/>
        <w:tabs>
          <w:tab w:val="clear" w:pos="3950"/>
          <w:tab w:val="right" w:pos="3956"/>
        </w:tabs>
        <w:rPr>
          <w:noProof/>
        </w:rPr>
      </w:pPr>
      <w:r w:rsidRPr="00441CD3">
        <w:rPr>
          <w:noProof/>
        </w:rPr>
        <w:t>User Class file</w:t>
      </w:r>
      <w:r w:rsidRPr="00441CD3">
        <w:rPr>
          <w:noProof/>
        </w:rPr>
        <w:tab/>
        <w:t>221</w:t>
      </w:r>
    </w:p>
    <w:p w:rsidR="00CF45E8" w:rsidRPr="00441CD3" w:rsidRDefault="00CF45E8">
      <w:pPr>
        <w:pStyle w:val="Index1"/>
        <w:tabs>
          <w:tab w:val="clear" w:pos="3950"/>
          <w:tab w:val="right" w:pos="3956"/>
        </w:tabs>
        <w:rPr>
          <w:noProof/>
        </w:rPr>
      </w:pPr>
      <w:r w:rsidRPr="00441CD3">
        <w:rPr>
          <w:noProof/>
        </w:rPr>
        <w:t>User Class Management Menu</w:t>
      </w:r>
      <w:r w:rsidRPr="00441CD3">
        <w:rPr>
          <w:noProof/>
        </w:rPr>
        <w:tab/>
        <w:t>208</w:t>
      </w:r>
    </w:p>
    <w:p w:rsidR="00CF45E8" w:rsidRPr="00441CD3" w:rsidRDefault="00CF45E8">
      <w:pPr>
        <w:pStyle w:val="Index1"/>
        <w:tabs>
          <w:tab w:val="clear" w:pos="3950"/>
          <w:tab w:val="right" w:pos="3956"/>
        </w:tabs>
        <w:rPr>
          <w:noProof/>
        </w:rPr>
      </w:pPr>
      <w:r w:rsidRPr="00441CD3">
        <w:rPr>
          <w:noProof/>
        </w:rPr>
        <w:t>User responses</w:t>
      </w:r>
      <w:r w:rsidRPr="00441CD3">
        <w:rPr>
          <w:noProof/>
        </w:rPr>
        <w:tab/>
        <w:t>13</w:t>
      </w:r>
    </w:p>
    <w:p w:rsidR="00CF45E8" w:rsidRPr="00441CD3" w:rsidRDefault="00CF45E8">
      <w:pPr>
        <w:pStyle w:val="Index1"/>
        <w:tabs>
          <w:tab w:val="clear" w:pos="3950"/>
          <w:tab w:val="right" w:pos="3956"/>
        </w:tabs>
        <w:rPr>
          <w:noProof/>
        </w:rPr>
      </w:pPr>
      <w:r w:rsidRPr="00441CD3">
        <w:rPr>
          <w:noProof/>
        </w:rPr>
        <w:t>Using TIU</w:t>
      </w:r>
      <w:r w:rsidRPr="00441CD3">
        <w:rPr>
          <w:noProof/>
        </w:rPr>
        <w:tab/>
        <w:t>19</w:t>
      </w:r>
    </w:p>
    <w:p w:rsidR="00CF45E8" w:rsidRPr="00441CD3" w:rsidRDefault="00CF45E8">
      <w:pPr>
        <w:pStyle w:val="Index1"/>
        <w:tabs>
          <w:tab w:val="clear" w:pos="3950"/>
          <w:tab w:val="right" w:pos="3956"/>
        </w:tabs>
        <w:rPr>
          <w:noProof/>
        </w:rPr>
      </w:pPr>
      <w:r w:rsidRPr="00441CD3">
        <w:rPr>
          <w:noProof/>
        </w:rPr>
        <w:t>VBA RO</w:t>
      </w:r>
      <w:r w:rsidRPr="00441CD3">
        <w:rPr>
          <w:noProof/>
        </w:rPr>
        <w:tab/>
        <w:t>175</w:t>
      </w:r>
    </w:p>
    <w:p w:rsidR="00CF45E8" w:rsidRPr="00441CD3" w:rsidRDefault="00CF45E8">
      <w:pPr>
        <w:pStyle w:val="Index1"/>
        <w:tabs>
          <w:tab w:val="clear" w:pos="3950"/>
          <w:tab w:val="right" w:pos="3956"/>
        </w:tabs>
        <w:rPr>
          <w:noProof/>
        </w:rPr>
      </w:pPr>
      <w:r w:rsidRPr="00441CD3">
        <w:rPr>
          <w:noProof/>
        </w:rPr>
        <w:t>VBC Line Count</w:t>
      </w:r>
      <w:r w:rsidRPr="00441CD3">
        <w:rPr>
          <w:noProof/>
        </w:rPr>
        <w:tab/>
        <w:t>113, 155</w:t>
      </w:r>
    </w:p>
    <w:p w:rsidR="00CF45E8" w:rsidRPr="00441CD3" w:rsidRDefault="00CF45E8">
      <w:pPr>
        <w:pStyle w:val="Index1"/>
        <w:tabs>
          <w:tab w:val="clear" w:pos="3950"/>
          <w:tab w:val="right" w:pos="3956"/>
        </w:tabs>
        <w:rPr>
          <w:noProof/>
        </w:rPr>
      </w:pPr>
      <w:r w:rsidRPr="00441CD3">
        <w:rPr>
          <w:noProof/>
        </w:rPr>
        <w:t>Verify action</w:t>
      </w:r>
      <w:r w:rsidRPr="00441CD3">
        <w:rPr>
          <w:noProof/>
        </w:rPr>
        <w:tab/>
        <w:t>91</w:t>
      </w:r>
    </w:p>
    <w:p w:rsidR="00CF45E8" w:rsidRPr="00441CD3" w:rsidRDefault="00CF45E8">
      <w:pPr>
        <w:pStyle w:val="Index1"/>
        <w:tabs>
          <w:tab w:val="clear" w:pos="3950"/>
          <w:tab w:val="right" w:pos="3956"/>
        </w:tabs>
        <w:rPr>
          <w:noProof/>
        </w:rPr>
      </w:pPr>
      <w:r w:rsidRPr="00441CD3">
        <w:rPr>
          <w:noProof/>
        </w:rPr>
        <w:t>View Objects</w:t>
      </w:r>
      <w:r w:rsidRPr="00441CD3">
        <w:rPr>
          <w:noProof/>
        </w:rPr>
        <w:tab/>
        <w:t>81, 84</w:t>
      </w:r>
    </w:p>
    <w:p w:rsidR="00CF45E8" w:rsidRPr="00441CD3" w:rsidRDefault="00CF45E8">
      <w:pPr>
        <w:pStyle w:val="Index1"/>
        <w:tabs>
          <w:tab w:val="clear" w:pos="3950"/>
          <w:tab w:val="right" w:pos="3956"/>
        </w:tabs>
        <w:rPr>
          <w:noProof/>
        </w:rPr>
      </w:pPr>
      <w:r w:rsidRPr="00441CD3">
        <w:rPr>
          <w:noProof/>
        </w:rPr>
        <w:t>Visit Information</w:t>
      </w:r>
      <w:r w:rsidRPr="00441CD3">
        <w:rPr>
          <w:noProof/>
        </w:rPr>
        <w:tab/>
        <w:t>232</w:t>
      </w:r>
    </w:p>
    <w:p w:rsidR="00CF45E8" w:rsidRPr="00441CD3" w:rsidRDefault="00CF45E8">
      <w:pPr>
        <w:pStyle w:val="Index1"/>
        <w:tabs>
          <w:tab w:val="clear" w:pos="3950"/>
          <w:tab w:val="right" w:pos="3956"/>
        </w:tabs>
        <w:rPr>
          <w:noProof/>
        </w:rPr>
      </w:pPr>
      <w:r w:rsidRPr="00441CD3">
        <w:rPr>
          <w:noProof/>
        </w:rPr>
        <w:t>Visit Orientation</w:t>
      </w:r>
      <w:r w:rsidRPr="00441CD3">
        <w:rPr>
          <w:noProof/>
        </w:rPr>
        <w:tab/>
        <w:t>236</w:t>
      </w:r>
    </w:p>
    <w:p w:rsidR="00CF45E8" w:rsidRPr="00441CD3" w:rsidRDefault="00CF45E8">
      <w:pPr>
        <w:pStyle w:val="Index1"/>
        <w:tabs>
          <w:tab w:val="clear" w:pos="3950"/>
          <w:tab w:val="right" w:pos="3956"/>
        </w:tabs>
        <w:rPr>
          <w:noProof/>
        </w:rPr>
      </w:pPr>
      <w:r w:rsidRPr="00441CD3">
        <w:rPr>
          <w:noProof/>
        </w:rPr>
        <w:t>Visit Tracking</w:t>
      </w:r>
      <w:r w:rsidRPr="00441CD3">
        <w:rPr>
          <w:noProof/>
        </w:rPr>
        <w:tab/>
        <w:t>199</w:t>
      </w:r>
    </w:p>
    <w:p w:rsidR="00CF45E8" w:rsidRPr="00441CD3" w:rsidRDefault="00CF45E8">
      <w:pPr>
        <w:pStyle w:val="Index1"/>
        <w:tabs>
          <w:tab w:val="clear" w:pos="3950"/>
          <w:tab w:val="right" w:pos="3956"/>
        </w:tabs>
        <w:rPr>
          <w:noProof/>
        </w:rPr>
      </w:pPr>
      <w:r w:rsidRPr="00441CD3">
        <w:rPr>
          <w:noProof/>
        </w:rPr>
        <w:t>Ward( Print Progress Notes</w:t>
      </w:r>
      <w:r w:rsidRPr="00441CD3">
        <w:rPr>
          <w:noProof/>
        </w:rPr>
        <w:tab/>
        <w:t>45, 183</w:t>
      </w:r>
    </w:p>
    <w:p w:rsidR="00CF45E8" w:rsidRPr="00441CD3" w:rsidRDefault="00CF45E8">
      <w:pPr>
        <w:pStyle w:val="Index1"/>
        <w:tabs>
          <w:tab w:val="clear" w:pos="3950"/>
          <w:tab w:val="right" w:pos="3956"/>
        </w:tabs>
        <w:rPr>
          <w:noProof/>
        </w:rPr>
      </w:pPr>
      <w:r w:rsidRPr="00441CD3">
        <w:rPr>
          <w:noProof/>
        </w:rPr>
        <w:t>Ward—Print Progress Notes</w:t>
      </w:r>
      <w:r w:rsidRPr="00441CD3">
        <w:rPr>
          <w:noProof/>
        </w:rPr>
        <w:tab/>
        <w:t>184</w:t>
      </w:r>
    </w:p>
    <w:p w:rsidR="00CF45E8" w:rsidRPr="00441CD3" w:rsidRDefault="00CF45E8">
      <w:pPr>
        <w:pStyle w:val="Index1"/>
        <w:tabs>
          <w:tab w:val="clear" w:pos="3950"/>
          <w:tab w:val="right" w:pos="3956"/>
        </w:tabs>
        <w:rPr>
          <w:noProof/>
        </w:rPr>
      </w:pPr>
      <w:r w:rsidRPr="00441CD3">
        <w:rPr>
          <w:noProof/>
        </w:rPr>
        <w:t>Word-processing program</w:t>
      </w:r>
      <w:r w:rsidRPr="00441CD3">
        <w:rPr>
          <w:noProof/>
        </w:rPr>
        <w:tab/>
        <w:t>225</w:t>
      </w:r>
    </w:p>
    <w:p w:rsidR="00CF45E8" w:rsidRPr="00441CD3" w:rsidRDefault="00CF45E8">
      <w:pPr>
        <w:pStyle w:val="Index1"/>
        <w:tabs>
          <w:tab w:val="clear" w:pos="3950"/>
          <w:tab w:val="right" w:pos="3956"/>
        </w:tabs>
        <w:rPr>
          <w:noProof/>
        </w:rPr>
      </w:pPr>
      <w:r w:rsidRPr="00441CD3">
        <w:rPr>
          <w:noProof/>
        </w:rPr>
        <w:t>Word-processors</w:t>
      </w:r>
      <w:r w:rsidRPr="00441CD3">
        <w:rPr>
          <w:noProof/>
        </w:rPr>
        <w:tab/>
        <w:t>173</w:t>
      </w:r>
    </w:p>
    <w:p w:rsidR="00CF45E8" w:rsidRPr="00441CD3" w:rsidRDefault="00CF45E8">
      <w:pPr>
        <w:pStyle w:val="Index1"/>
        <w:tabs>
          <w:tab w:val="clear" w:pos="3950"/>
          <w:tab w:val="right" w:pos="3956"/>
        </w:tabs>
        <w:rPr>
          <w:noProof/>
        </w:rPr>
      </w:pPr>
      <w:r w:rsidRPr="00441CD3">
        <w:rPr>
          <w:noProof/>
        </w:rPr>
        <w:t>Workload Capture</w:t>
      </w:r>
      <w:r w:rsidRPr="00441CD3">
        <w:rPr>
          <w:noProof/>
        </w:rPr>
        <w:tab/>
        <w:t>236</w:t>
      </w:r>
    </w:p>
    <w:p w:rsidR="00CF45E8" w:rsidRPr="00441CD3" w:rsidRDefault="00CF45E8">
      <w:pPr>
        <w:pStyle w:val="Index1"/>
        <w:tabs>
          <w:tab w:val="clear" w:pos="3950"/>
          <w:tab w:val="right" w:pos="3956"/>
        </w:tabs>
        <w:rPr>
          <w:noProof/>
        </w:rPr>
      </w:pPr>
      <w:r w:rsidRPr="00441CD3">
        <w:rPr>
          <w:noProof/>
        </w:rPr>
        <w:t>WRIISC</w:t>
      </w:r>
      <w:r w:rsidRPr="00441CD3">
        <w:rPr>
          <w:noProof/>
        </w:rPr>
        <w:tab/>
        <w:t>212, 213</w:t>
      </w:r>
    </w:p>
    <w:p w:rsidR="00CF45E8" w:rsidRPr="00441CD3" w:rsidRDefault="00CF45E8">
      <w:pPr>
        <w:pStyle w:val="Index1"/>
        <w:tabs>
          <w:tab w:val="clear" w:pos="3950"/>
          <w:tab w:val="right" w:pos="3956"/>
        </w:tabs>
        <w:rPr>
          <w:noProof/>
        </w:rPr>
      </w:pPr>
      <w:r w:rsidRPr="00441CD3">
        <w:rPr>
          <w:noProof/>
        </w:rPr>
        <w:t>XTEMP Global</w:t>
      </w:r>
      <w:r w:rsidRPr="00441CD3">
        <w:rPr>
          <w:noProof/>
        </w:rPr>
        <w:tab/>
        <w:t>220</w:t>
      </w:r>
    </w:p>
    <w:p w:rsidR="00750D83" w:rsidRDefault="0030231B" w:rsidP="001F0CA0">
      <w:pPr>
        <w:pStyle w:val="Index1"/>
        <w:sectPr w:rsidR="00750D83">
          <w:footnotePr>
            <w:pos w:val="beneathText"/>
          </w:footnotePr>
          <w:type w:val="continuous"/>
          <w:pgSz w:w="12240" w:h="15840"/>
          <w:pgMar w:top="1440" w:right="1800" w:bottom="1008" w:left="1800" w:header="720" w:footer="720" w:gutter="0"/>
          <w:cols w:num="2" w:space="708"/>
          <w:docGrid w:linePitch="360"/>
        </w:sectPr>
      </w:pPr>
      <w:r w:rsidRPr="00441CD3">
        <w:fldChar w:fldCharType="end"/>
      </w:r>
    </w:p>
    <w:p w:rsidR="00750D83" w:rsidRDefault="00750D83" w:rsidP="001F0CA0">
      <w:pPr>
        <w:pStyle w:val="normalindent"/>
      </w:pPr>
    </w:p>
    <w:p w:rsidR="00750D83" w:rsidRDefault="00750D83" w:rsidP="001F0CA0">
      <w:pPr>
        <w:pStyle w:val="normalindent"/>
      </w:pPr>
    </w:p>
    <w:p w:rsidR="00106FAE" w:rsidRDefault="00106FAE" w:rsidP="001F0CA0">
      <w:bookmarkStart w:id="189" w:name="OLE_LINK1"/>
      <w:bookmarkStart w:id="190" w:name="OLE_LINK2"/>
      <w:bookmarkEnd w:id="91"/>
      <w:bookmarkEnd w:id="189"/>
      <w:bookmarkEnd w:id="190"/>
    </w:p>
    <w:p w:rsidR="00106FAE" w:rsidRPr="00106FAE" w:rsidRDefault="00106FAE" w:rsidP="00106FAE"/>
    <w:p w:rsidR="00106FAE" w:rsidRDefault="00106FAE" w:rsidP="00106FAE"/>
    <w:p w:rsidR="00775F9A" w:rsidRDefault="00106FAE" w:rsidP="00106FAE">
      <w:pPr>
        <w:tabs>
          <w:tab w:val="left" w:pos="7149"/>
        </w:tabs>
      </w:pPr>
      <w:r>
        <w:tab/>
      </w:r>
    </w:p>
    <w:p w:rsidR="00750D83" w:rsidRPr="00106FAE" w:rsidRDefault="00775F9A" w:rsidP="00106FAE">
      <w:pPr>
        <w:tabs>
          <w:tab w:val="left" w:pos="7149"/>
        </w:tabs>
      </w:pPr>
      <w:r>
        <w:br w:type="page"/>
      </w:r>
    </w:p>
    <w:sectPr w:rsidR="00750D83" w:rsidRPr="00106FAE" w:rsidSect="0030231B">
      <w:footnotePr>
        <w:pos w:val="beneathText"/>
      </w:footnotePr>
      <w:type w:val="continuous"/>
      <w:pgSz w:w="12240" w:h="15840"/>
      <w:pgMar w:top="1440" w:right="1800" w:bottom="1008"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1480" w:rsidRDefault="000B1480" w:rsidP="001F0CA0">
      <w:r>
        <w:separator/>
      </w:r>
    </w:p>
  </w:endnote>
  <w:endnote w:type="continuationSeparator" w:id="0">
    <w:p w:rsidR="000B1480" w:rsidRDefault="000B1480" w:rsidP="001F0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ew Century Schlbk">
    <w:altName w:val="Century Schoolbook"/>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Century Schoolbook">
    <w:panose1 w:val="0204060405050502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ZapfDingbats">
    <w:altName w:val="Monotype Sorts"/>
    <w:panose1 w:val="00000000000000000000"/>
    <w:charset w:val="02"/>
    <w:family w:val="decorative"/>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r_ansi">
    <w:panose1 w:val="020B0609020202020204"/>
    <w:charset w:val="00"/>
    <w:family w:val="modern"/>
    <w:pitch w:val="fixed"/>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onotype Sorts">
    <w:altName w:val="r_control"/>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EED" w:rsidRDefault="00FC6EED" w:rsidP="0015004D">
    <w:pPr>
      <w:pStyle w:val="Footer"/>
      <w:pBdr>
        <w:top w:val="none" w:sz="0" w:space="0" w:color="auto"/>
      </w:pBdr>
      <w:rPr>
        <w:rStyle w:val="PageNumber"/>
      </w:rPr>
    </w:pPr>
    <w:r>
      <w:rPr>
        <w:rStyle w:val="PageNumber"/>
      </w:rPr>
      <w:fldChar w:fldCharType="begin"/>
    </w:r>
    <w:r>
      <w:rPr>
        <w:rStyle w:val="PageNumber"/>
      </w:rPr>
      <w:instrText xml:space="preserve"> PAGE </w:instrText>
    </w:r>
    <w:r>
      <w:rPr>
        <w:rStyle w:val="PageNumber"/>
      </w:rPr>
      <w:fldChar w:fldCharType="separate"/>
    </w:r>
    <w:r w:rsidR="008C0363">
      <w:rPr>
        <w:rStyle w:val="PageNumber"/>
        <w:noProof/>
      </w:rPr>
      <w:t>ii</w:t>
    </w:r>
    <w:r>
      <w:rPr>
        <w:rStyle w:val="PageNumber"/>
      </w:rPr>
      <w:fldChar w:fldCharType="end"/>
    </w:r>
    <w:r>
      <w:rPr>
        <w:rStyle w:val="PageNumber"/>
      </w:rPr>
      <w:tab/>
    </w:r>
    <w:r>
      <w:t>Text Integration Utilities V. 1.0</w:t>
    </w:r>
    <w:r>
      <w:tab/>
    </w:r>
    <w:r w:rsidR="00CD21C7">
      <w:t>July</w:t>
    </w:r>
    <w:r>
      <w:t xml:space="preserve"> 2017</w:t>
    </w:r>
    <w:r>
      <w:rPr>
        <w:rStyle w:val="PageNumber"/>
      </w:rPr>
      <w:tab/>
      <w:t>Clinical Coordinator &amp; User Manual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EED" w:rsidRDefault="00CD21C7" w:rsidP="0015004D">
    <w:pPr>
      <w:pStyle w:val="Footer"/>
      <w:pBdr>
        <w:top w:val="none" w:sz="0" w:space="0" w:color="auto"/>
      </w:pBdr>
      <w:rPr>
        <w:rStyle w:val="PageNumber"/>
      </w:rPr>
    </w:pPr>
    <w:r>
      <w:t>July</w:t>
    </w:r>
    <w:r w:rsidR="00FC6EED">
      <w:t xml:space="preserve"> 2017</w:t>
    </w:r>
    <w:r w:rsidR="00FC6EED">
      <w:tab/>
      <w:t>Text Integration Utilities V. 1.0</w:t>
    </w:r>
    <w:r w:rsidR="00FC6EED">
      <w:tab/>
    </w:r>
    <w:r w:rsidR="00FC6EED">
      <w:rPr>
        <w:rStyle w:val="PageNumber"/>
      </w:rPr>
      <w:t xml:space="preserve"> </w:t>
    </w:r>
    <w:r w:rsidR="00FC6EED">
      <w:rPr>
        <w:rStyle w:val="PageNumber"/>
      </w:rPr>
      <w:fldChar w:fldCharType="begin"/>
    </w:r>
    <w:r w:rsidR="00FC6EED">
      <w:rPr>
        <w:rStyle w:val="PageNumber"/>
      </w:rPr>
      <w:instrText xml:space="preserve"> PAGE </w:instrText>
    </w:r>
    <w:r w:rsidR="00FC6EED">
      <w:rPr>
        <w:rStyle w:val="PageNumber"/>
      </w:rPr>
      <w:fldChar w:fldCharType="separate"/>
    </w:r>
    <w:r w:rsidR="008C0363">
      <w:rPr>
        <w:rStyle w:val="PageNumber"/>
        <w:noProof/>
      </w:rPr>
      <w:t>vii</w:t>
    </w:r>
    <w:r w:rsidR="00FC6EED">
      <w:rPr>
        <w:rStyle w:val="PageNumber"/>
      </w:rPr>
      <w:fldChar w:fldCharType="end"/>
    </w:r>
  </w:p>
  <w:p w:rsidR="00FC6EED" w:rsidRDefault="00FC6EED" w:rsidP="0015004D">
    <w:pPr>
      <w:pStyle w:val="Footer"/>
      <w:pBdr>
        <w:top w:val="none" w:sz="0" w:space="0" w:color="auto"/>
      </w:pBdr>
      <w:rPr>
        <w:rStyle w:val="PageNumber"/>
      </w:rPr>
    </w:pPr>
    <w:r>
      <w:rPr>
        <w:rStyle w:val="PageNumber"/>
      </w:rPr>
      <w:tab/>
      <w:t>Clinical Coordinator &amp; User Manual</w:t>
    </w:r>
  </w:p>
  <w:p w:rsidR="00FC6EED" w:rsidRDefault="00FC6EED" w:rsidP="00173514">
    <w:pPr>
      <w:pStyle w:val="Footer"/>
      <w:pBdr>
        <w:top w:val="none" w:sz="0"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EED" w:rsidRDefault="00FC6EED" w:rsidP="00D717AE">
    <w:pPr>
      <w:pStyle w:val="Footer"/>
      <w:pBdr>
        <w:top w:val="none" w:sz="0" w:space="0" w:color="auto"/>
      </w:pBd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EED" w:rsidRDefault="00FC6EED" w:rsidP="001D53FC">
    <w:pPr>
      <w:pStyle w:val="Footer"/>
      <w:pBdr>
        <w:top w:val="none" w:sz="0" w:space="0" w:color="auto"/>
      </w:pBdr>
      <w:rPr>
        <w:rStyle w:val="PageNumber"/>
      </w:rPr>
    </w:pPr>
    <w:r>
      <w:rPr>
        <w:rStyle w:val="PageNumber"/>
      </w:rPr>
      <w:fldChar w:fldCharType="begin"/>
    </w:r>
    <w:r>
      <w:rPr>
        <w:rStyle w:val="PageNumber"/>
      </w:rPr>
      <w:instrText xml:space="preserve"> PAGE </w:instrText>
    </w:r>
    <w:r>
      <w:rPr>
        <w:rStyle w:val="PageNumber"/>
      </w:rPr>
      <w:fldChar w:fldCharType="separate"/>
    </w:r>
    <w:r w:rsidR="008C0363">
      <w:rPr>
        <w:rStyle w:val="PageNumber"/>
        <w:noProof/>
      </w:rPr>
      <w:t>12</w:t>
    </w:r>
    <w:r>
      <w:rPr>
        <w:rStyle w:val="PageNumber"/>
      </w:rPr>
      <w:fldChar w:fldCharType="end"/>
    </w:r>
    <w:r>
      <w:rPr>
        <w:rStyle w:val="PageNumber"/>
      </w:rPr>
      <w:tab/>
    </w:r>
    <w:r>
      <w:t>Text Integration Utilities V. 1.0</w:t>
    </w:r>
    <w:r>
      <w:tab/>
    </w:r>
    <w:r w:rsidR="00CD21C7">
      <w:t>July</w:t>
    </w:r>
    <w:r>
      <w:t xml:space="preserve"> 2017</w:t>
    </w:r>
  </w:p>
  <w:p w:rsidR="00FC6EED" w:rsidRDefault="00FC6EED" w:rsidP="001D53FC">
    <w:pPr>
      <w:pStyle w:val="Footer"/>
      <w:pBdr>
        <w:top w:val="none" w:sz="0" w:space="0" w:color="auto"/>
      </w:pBdr>
      <w:rPr>
        <w:rStyle w:val="PageNumber"/>
      </w:rPr>
    </w:pPr>
    <w:r>
      <w:rPr>
        <w:rStyle w:val="PageNumber"/>
      </w:rPr>
      <w:tab/>
      <w:t>Clinical Coordinator &amp; User Manual</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EED" w:rsidRDefault="00CD21C7" w:rsidP="001D53FC">
    <w:pPr>
      <w:pStyle w:val="Footer"/>
      <w:pBdr>
        <w:top w:val="none" w:sz="0" w:space="0" w:color="auto"/>
      </w:pBdr>
      <w:rPr>
        <w:rStyle w:val="PageNumber"/>
      </w:rPr>
    </w:pPr>
    <w:r>
      <w:t>July</w:t>
    </w:r>
    <w:r w:rsidR="00FC6EED">
      <w:t xml:space="preserve"> 2017</w:t>
    </w:r>
    <w:r w:rsidR="00FC6EED">
      <w:tab/>
      <w:t>Text Integration Utilities V. 1.0</w:t>
    </w:r>
    <w:r w:rsidR="00FC6EED">
      <w:tab/>
    </w:r>
    <w:r w:rsidR="00FC6EED">
      <w:rPr>
        <w:rStyle w:val="PageNumber"/>
      </w:rPr>
      <w:fldChar w:fldCharType="begin"/>
    </w:r>
    <w:r w:rsidR="00FC6EED">
      <w:rPr>
        <w:rStyle w:val="PageNumber"/>
      </w:rPr>
      <w:instrText xml:space="preserve"> PAGE </w:instrText>
    </w:r>
    <w:r w:rsidR="00FC6EED">
      <w:rPr>
        <w:rStyle w:val="PageNumber"/>
      </w:rPr>
      <w:fldChar w:fldCharType="separate"/>
    </w:r>
    <w:r w:rsidR="008C0363">
      <w:rPr>
        <w:rStyle w:val="PageNumber"/>
        <w:noProof/>
      </w:rPr>
      <w:t>13</w:t>
    </w:r>
    <w:r w:rsidR="00FC6EED">
      <w:rPr>
        <w:rStyle w:val="PageNumber"/>
      </w:rPr>
      <w:fldChar w:fldCharType="end"/>
    </w:r>
  </w:p>
  <w:p w:rsidR="00FC6EED" w:rsidRDefault="00FC6EED" w:rsidP="001D53FC">
    <w:pPr>
      <w:pStyle w:val="Footer"/>
      <w:pBdr>
        <w:top w:val="none" w:sz="0" w:space="0" w:color="auto"/>
      </w:pBdr>
      <w:rPr>
        <w:rStyle w:val="PageNumber"/>
      </w:rPr>
    </w:pPr>
    <w:r>
      <w:rPr>
        <w:rStyle w:val="PageNumber"/>
      </w:rPr>
      <w:tab/>
      <w:t>Clinical Coordinator &amp; User Manual</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EED" w:rsidRDefault="00FC6EED" w:rsidP="0015004D">
    <w:pPr>
      <w:pStyle w:val="Footer"/>
      <w:pBdr>
        <w:top w:val="none" w:sz="0" w:space="0" w:color="auto"/>
      </w:pBdr>
      <w:rPr>
        <w:rStyle w:val="PageNumber"/>
      </w:rPr>
    </w:pPr>
    <w:r>
      <w:rPr>
        <w:rStyle w:val="PageNumber"/>
      </w:rPr>
      <w:fldChar w:fldCharType="begin"/>
    </w:r>
    <w:r>
      <w:rPr>
        <w:rStyle w:val="PageNumber"/>
      </w:rPr>
      <w:instrText xml:space="preserve"> PAGE </w:instrText>
    </w:r>
    <w:r>
      <w:rPr>
        <w:rStyle w:val="PageNumber"/>
      </w:rPr>
      <w:fldChar w:fldCharType="separate"/>
    </w:r>
    <w:r w:rsidR="008C0363">
      <w:rPr>
        <w:rStyle w:val="PageNumber"/>
        <w:noProof/>
      </w:rPr>
      <w:t>64</w:t>
    </w:r>
    <w:r>
      <w:rPr>
        <w:rStyle w:val="PageNumber"/>
      </w:rPr>
      <w:fldChar w:fldCharType="end"/>
    </w:r>
    <w:r>
      <w:rPr>
        <w:rStyle w:val="PageNumber"/>
      </w:rPr>
      <w:tab/>
    </w:r>
    <w:r>
      <w:t>Text Integration Utilities V. 1.0</w:t>
    </w:r>
    <w:r>
      <w:tab/>
    </w:r>
    <w:r w:rsidR="00CD21C7">
      <w:t>July</w:t>
    </w:r>
    <w:r>
      <w:t>2017</w:t>
    </w:r>
    <w:r>
      <w:rPr>
        <w:rStyle w:val="PageNumber"/>
      </w:rPr>
      <w:tab/>
    </w:r>
  </w:p>
  <w:p w:rsidR="00FC6EED" w:rsidRDefault="00FC6EED" w:rsidP="0015004D">
    <w:pPr>
      <w:pStyle w:val="Footer"/>
      <w:pBdr>
        <w:top w:val="none" w:sz="0" w:space="0" w:color="auto"/>
      </w:pBdr>
      <w:rPr>
        <w:rStyle w:val="PageNumber"/>
      </w:rPr>
    </w:pPr>
    <w:r>
      <w:rPr>
        <w:rStyle w:val="PageNumber"/>
      </w:rPr>
      <w:tab/>
      <w:t>Clinical Coordinator &amp; User Manual</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EED" w:rsidRDefault="00CD21C7" w:rsidP="00611FBF">
    <w:pPr>
      <w:pStyle w:val="Footer"/>
      <w:pBdr>
        <w:top w:val="none" w:sz="0" w:space="0" w:color="auto"/>
      </w:pBdr>
      <w:tabs>
        <w:tab w:val="clear" w:pos="8640"/>
        <w:tab w:val="left" w:pos="8280"/>
        <w:tab w:val="right" w:pos="9180"/>
      </w:tabs>
      <w:ind w:right="360"/>
      <w:rPr>
        <w:rStyle w:val="PageNumber"/>
      </w:rPr>
    </w:pPr>
    <w:r>
      <w:t>July</w:t>
    </w:r>
    <w:r w:rsidR="00FC6EED">
      <w:t xml:space="preserve"> 2017</w:t>
    </w:r>
    <w:r w:rsidR="00FC6EED">
      <w:tab/>
      <w:t>Text Integration Utilities V. 1.0</w:t>
    </w:r>
    <w:r w:rsidR="00FC6EED">
      <w:tab/>
    </w:r>
    <w:r w:rsidR="00FC6EED" w:rsidRPr="00611FBF">
      <w:rPr>
        <w:rStyle w:val="PageNumber"/>
      </w:rPr>
      <w:fldChar w:fldCharType="begin"/>
    </w:r>
    <w:r w:rsidR="00FC6EED" w:rsidRPr="00611FBF">
      <w:rPr>
        <w:rStyle w:val="PageNumber"/>
      </w:rPr>
      <w:instrText xml:space="preserve"> PAGE   \* MERGEFORMAT </w:instrText>
    </w:r>
    <w:r w:rsidR="00FC6EED" w:rsidRPr="00611FBF">
      <w:rPr>
        <w:rStyle w:val="PageNumber"/>
      </w:rPr>
      <w:fldChar w:fldCharType="separate"/>
    </w:r>
    <w:r w:rsidR="008C0363">
      <w:rPr>
        <w:rStyle w:val="PageNumber"/>
        <w:noProof/>
      </w:rPr>
      <w:t>63</w:t>
    </w:r>
    <w:r w:rsidR="00FC6EED" w:rsidRPr="00611FBF">
      <w:rPr>
        <w:rStyle w:val="PageNumber"/>
        <w:noProof/>
      </w:rPr>
      <w:fldChar w:fldCharType="end"/>
    </w:r>
  </w:p>
  <w:p w:rsidR="00FC6EED" w:rsidRDefault="00FC6EED" w:rsidP="0015004D">
    <w:pPr>
      <w:pStyle w:val="Footer"/>
      <w:pBdr>
        <w:top w:val="none" w:sz="0" w:space="0" w:color="auto"/>
      </w:pBdr>
      <w:tabs>
        <w:tab w:val="clear" w:pos="8640"/>
        <w:tab w:val="right" w:pos="9180"/>
      </w:tabs>
      <w:ind w:right="360"/>
      <w:rPr>
        <w:rStyle w:val="PageNumber"/>
      </w:rPr>
    </w:pPr>
    <w:r>
      <w:rPr>
        <w:rStyle w:val="PageNumber"/>
      </w:rPr>
      <w:tab/>
      <w:t>Clinical Coordinator &amp; User Manual</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EED" w:rsidRDefault="00CD21C7" w:rsidP="00173514">
    <w:pPr>
      <w:pStyle w:val="Footer"/>
      <w:rPr>
        <w:rStyle w:val="PageNumber"/>
      </w:rPr>
    </w:pPr>
    <w:r>
      <w:t>July</w:t>
    </w:r>
    <w:r w:rsidR="00FC6EED">
      <w:t xml:space="preserve"> 2017</w:t>
    </w:r>
    <w:r w:rsidR="00FC6EED">
      <w:tab/>
      <w:t>Text Integration Utilities V. 1.0</w:t>
    </w:r>
    <w:r w:rsidR="00FC6EED">
      <w:tab/>
    </w:r>
    <w:r w:rsidR="00FC6EED">
      <w:rPr>
        <w:rStyle w:val="PageNumber"/>
      </w:rPr>
      <w:fldChar w:fldCharType="begin"/>
    </w:r>
    <w:r w:rsidR="00FC6EED">
      <w:rPr>
        <w:rStyle w:val="PageNumber"/>
      </w:rPr>
      <w:instrText xml:space="preserve"> PAGE </w:instrText>
    </w:r>
    <w:r w:rsidR="00FC6EED">
      <w:rPr>
        <w:rStyle w:val="PageNumber"/>
      </w:rPr>
      <w:fldChar w:fldCharType="separate"/>
    </w:r>
    <w:r w:rsidR="008C0363">
      <w:rPr>
        <w:rStyle w:val="PageNumber"/>
        <w:noProof/>
      </w:rPr>
      <w:t>14</w:t>
    </w:r>
    <w:r w:rsidR="00FC6EED">
      <w:rPr>
        <w:rStyle w:val="PageNumber"/>
      </w:rPr>
      <w:fldChar w:fldCharType="end"/>
    </w:r>
  </w:p>
  <w:p w:rsidR="00FC6EED" w:rsidRDefault="00FC6EED">
    <w:pPr>
      <w:pStyle w:val="Footer"/>
    </w:pPr>
    <w:r>
      <w:rPr>
        <w:rStyle w:val="PageNumber"/>
      </w:rPr>
      <w:tab/>
      <w:t>Clinical Coordinator &amp; User Manual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1480" w:rsidRDefault="000B1480" w:rsidP="001F0CA0">
      <w:r>
        <w:separator/>
      </w:r>
    </w:p>
  </w:footnote>
  <w:footnote w:type="continuationSeparator" w:id="0">
    <w:p w:rsidR="000B1480" w:rsidRDefault="000B1480" w:rsidP="001F0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EED" w:rsidRDefault="00FC6EED" w:rsidP="001F0CA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EED" w:rsidRDefault="00FC6EED" w:rsidP="001F0CA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EED" w:rsidRDefault="00FC6EED">
    <w:pPr>
      <w:pStyle w:val="Header"/>
      <w:rPr>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EED" w:rsidRDefault="00FC6EE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EED" w:rsidRDefault="00FC6EED" w:rsidP="001F0CA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EED" w:rsidRDefault="00FC6EED" w:rsidP="001F0C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singleLevel"/>
    <w:tmpl w:val="00000002"/>
    <w:name w:val="WW8Num10"/>
    <w:lvl w:ilvl="0">
      <w:start w:val="1"/>
      <w:numFmt w:val="decimal"/>
      <w:lvlText w:val="%1. "/>
      <w:lvlJc w:val="left"/>
      <w:pPr>
        <w:tabs>
          <w:tab w:val="num" w:pos="1080"/>
        </w:tabs>
        <w:ind w:left="1080" w:hanging="360"/>
      </w:pPr>
      <w:rPr>
        <w:rFonts w:ascii="New Century Schlbk" w:hAnsi="New Century Schlbk" w:cs="New Century Schlbk"/>
        <w:b/>
        <w:bCs/>
        <w:i w:val="0"/>
        <w:iCs w:val="0"/>
        <w:sz w:val="24"/>
        <w:szCs w:val="24"/>
        <w:u w:val="none"/>
      </w:rPr>
    </w:lvl>
  </w:abstractNum>
  <w:abstractNum w:abstractNumId="2">
    <w:nsid w:val="00000003"/>
    <w:multiLevelType w:val="singleLevel"/>
    <w:tmpl w:val="00000003"/>
    <w:name w:val="WW8Num11"/>
    <w:lvl w:ilvl="0">
      <w:start w:val="1"/>
      <w:numFmt w:val="decimal"/>
      <w:lvlText w:val="%1"/>
      <w:lvlJc w:val="left"/>
      <w:pPr>
        <w:tabs>
          <w:tab w:val="num" w:pos="360"/>
        </w:tabs>
        <w:ind w:left="360" w:hanging="360"/>
      </w:pPr>
    </w:lvl>
  </w:abstractNum>
  <w:abstractNum w:abstractNumId="3">
    <w:nsid w:val="00000004"/>
    <w:multiLevelType w:val="singleLevel"/>
    <w:tmpl w:val="00000004"/>
    <w:name w:val="WW8Num12"/>
    <w:lvl w:ilvl="0">
      <w:start w:val="1"/>
      <w:numFmt w:val="lowerLetter"/>
      <w:lvlText w:val="%1."/>
      <w:lvlJc w:val="left"/>
      <w:pPr>
        <w:tabs>
          <w:tab w:val="num" w:pos="1440"/>
        </w:tabs>
        <w:ind w:left="1440" w:hanging="360"/>
      </w:pPr>
    </w:lvl>
  </w:abstractNum>
  <w:abstractNum w:abstractNumId="4">
    <w:nsid w:val="00000005"/>
    <w:multiLevelType w:val="singleLevel"/>
    <w:tmpl w:val="00000005"/>
    <w:name w:val="WW8Num13"/>
    <w:lvl w:ilvl="0">
      <w:start w:val="2"/>
      <w:numFmt w:val="decimal"/>
      <w:lvlText w:val="%1. "/>
      <w:lvlJc w:val="left"/>
      <w:pPr>
        <w:tabs>
          <w:tab w:val="num" w:pos="1080"/>
        </w:tabs>
        <w:ind w:left="1080" w:hanging="360"/>
      </w:pPr>
      <w:rPr>
        <w:rFonts w:ascii="New Century Schlbk" w:hAnsi="New Century Schlbk" w:cs="New Century Schlbk"/>
        <w:b/>
        <w:bCs/>
        <w:i w:val="0"/>
        <w:iCs w:val="0"/>
        <w:sz w:val="24"/>
        <w:szCs w:val="24"/>
        <w:u w:val="none"/>
      </w:rPr>
    </w:lvl>
  </w:abstractNum>
  <w:abstractNum w:abstractNumId="5">
    <w:nsid w:val="00000006"/>
    <w:multiLevelType w:val="singleLevel"/>
    <w:tmpl w:val="00000006"/>
    <w:name w:val="WW8Num14"/>
    <w:lvl w:ilvl="0">
      <w:start w:val="1"/>
      <w:numFmt w:val="decimal"/>
      <w:lvlText w:val="%1)"/>
      <w:lvlJc w:val="left"/>
      <w:pPr>
        <w:tabs>
          <w:tab w:val="num" w:pos="1080"/>
        </w:tabs>
        <w:ind w:left="1080" w:hanging="360"/>
      </w:pPr>
    </w:lvl>
  </w:abstractNum>
  <w:abstractNum w:abstractNumId="6">
    <w:nsid w:val="00000007"/>
    <w:multiLevelType w:val="singleLevel"/>
    <w:tmpl w:val="00000007"/>
    <w:name w:val="WW8Num15"/>
    <w:lvl w:ilvl="0">
      <w:start w:val="3"/>
      <w:numFmt w:val="decimal"/>
      <w:lvlText w:val="%1. "/>
      <w:lvlJc w:val="left"/>
      <w:pPr>
        <w:tabs>
          <w:tab w:val="num" w:pos="1080"/>
        </w:tabs>
        <w:ind w:left="1080" w:hanging="360"/>
      </w:pPr>
      <w:rPr>
        <w:rFonts w:ascii="Courier New" w:hAnsi="Courier New" w:cs="Courier New"/>
        <w:b w:val="0"/>
        <w:bCs w:val="0"/>
        <w:i w:val="0"/>
        <w:iCs w:val="0"/>
        <w:sz w:val="20"/>
        <w:szCs w:val="20"/>
        <w:u w:val="none"/>
      </w:rPr>
    </w:lvl>
  </w:abstractNum>
  <w:abstractNum w:abstractNumId="7">
    <w:nsid w:val="00000008"/>
    <w:multiLevelType w:val="singleLevel"/>
    <w:tmpl w:val="00000008"/>
    <w:name w:val="WW8Num16"/>
    <w:lvl w:ilvl="0">
      <w:start w:val="1"/>
      <w:numFmt w:val="decimal"/>
      <w:lvlText w:val="%1."/>
      <w:lvlJc w:val="left"/>
      <w:pPr>
        <w:tabs>
          <w:tab w:val="num" w:pos="720"/>
        </w:tabs>
        <w:ind w:left="720" w:hanging="360"/>
      </w:pPr>
      <w:rPr>
        <w:b/>
        <w:bCs/>
      </w:rPr>
    </w:lvl>
  </w:abstractNum>
  <w:abstractNum w:abstractNumId="8">
    <w:nsid w:val="00000009"/>
    <w:multiLevelType w:val="singleLevel"/>
    <w:tmpl w:val="00000009"/>
    <w:name w:val="WW8Num17"/>
    <w:lvl w:ilvl="0">
      <w:start w:val="3"/>
      <w:numFmt w:val="decimal"/>
      <w:lvlText w:val="%1. "/>
      <w:lvlJc w:val="left"/>
      <w:pPr>
        <w:tabs>
          <w:tab w:val="num" w:pos="1080"/>
        </w:tabs>
        <w:ind w:left="1080" w:hanging="360"/>
      </w:pPr>
      <w:rPr>
        <w:rFonts w:ascii="Century Schoolbook" w:hAnsi="Century Schoolbook" w:cs="Century Schoolbook"/>
        <w:b/>
        <w:bCs/>
        <w:i w:val="0"/>
        <w:iCs w:val="0"/>
        <w:sz w:val="24"/>
        <w:szCs w:val="24"/>
        <w:u w:val="none"/>
      </w:rPr>
    </w:lvl>
  </w:abstractNum>
  <w:abstractNum w:abstractNumId="9">
    <w:nsid w:val="0000000A"/>
    <w:multiLevelType w:val="singleLevel"/>
    <w:tmpl w:val="0000000A"/>
    <w:name w:val="WW8Num18"/>
    <w:lvl w:ilvl="0">
      <w:start w:val="1"/>
      <w:numFmt w:val="decimal"/>
      <w:lvlText w:val="%1."/>
      <w:lvlJc w:val="left"/>
      <w:pPr>
        <w:tabs>
          <w:tab w:val="num" w:pos="1080"/>
        </w:tabs>
        <w:ind w:left="1080" w:hanging="360"/>
      </w:pPr>
      <w:rPr>
        <w:b/>
        <w:bCs/>
      </w:rPr>
    </w:lvl>
  </w:abstractNum>
  <w:abstractNum w:abstractNumId="10">
    <w:nsid w:val="0000000B"/>
    <w:multiLevelType w:val="singleLevel"/>
    <w:tmpl w:val="0000000B"/>
    <w:name w:val="WW8Num19"/>
    <w:lvl w:ilvl="0">
      <w:start w:val="1"/>
      <w:numFmt w:val="bullet"/>
      <w:lvlText w:val=""/>
      <w:lvlJc w:val="left"/>
      <w:pPr>
        <w:tabs>
          <w:tab w:val="num" w:pos="360"/>
        </w:tabs>
        <w:ind w:left="360" w:hanging="288"/>
      </w:pPr>
      <w:rPr>
        <w:rFonts w:ascii="Symbol" w:hAnsi="Symbol" w:cs="Symbol"/>
      </w:rPr>
    </w:lvl>
  </w:abstractNum>
  <w:abstractNum w:abstractNumId="11">
    <w:nsid w:val="0000000C"/>
    <w:multiLevelType w:val="multilevel"/>
    <w:tmpl w:val="0000000C"/>
    <w:name w:val="WW8Num20"/>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440"/>
        </w:tabs>
        <w:ind w:left="1440" w:hanging="360"/>
      </w:pPr>
      <w:rPr>
        <w:rFonts w:ascii="Symbol" w:hAnsi="Symbol" w:cs="Symbol"/>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2">
    <w:nsid w:val="0000000D"/>
    <w:multiLevelType w:val="singleLevel"/>
    <w:tmpl w:val="0000000D"/>
    <w:name w:val="WW8Num21"/>
    <w:lvl w:ilvl="0">
      <w:start w:val="1"/>
      <w:numFmt w:val="bullet"/>
      <w:lvlText w:val=""/>
      <w:lvlJc w:val="left"/>
      <w:pPr>
        <w:tabs>
          <w:tab w:val="num" w:pos="1440"/>
        </w:tabs>
        <w:ind w:left="1440" w:hanging="360"/>
      </w:pPr>
      <w:rPr>
        <w:rFonts w:ascii="Symbol" w:hAnsi="Symbol" w:cs="Symbol"/>
        <w:color w:val="000000"/>
        <w:sz w:val="16"/>
        <w:szCs w:val="16"/>
      </w:rPr>
    </w:lvl>
  </w:abstractNum>
  <w:abstractNum w:abstractNumId="13">
    <w:nsid w:val="0000000E"/>
    <w:multiLevelType w:val="singleLevel"/>
    <w:tmpl w:val="0000000E"/>
    <w:name w:val="WW8Num22"/>
    <w:lvl w:ilvl="0">
      <w:start w:val="5"/>
      <w:numFmt w:val="decimal"/>
      <w:lvlText w:val="%1. "/>
      <w:lvlJc w:val="left"/>
      <w:pPr>
        <w:tabs>
          <w:tab w:val="num" w:pos="1080"/>
        </w:tabs>
        <w:ind w:left="1080" w:hanging="360"/>
      </w:pPr>
      <w:rPr>
        <w:rFonts w:ascii="Century Schoolbook" w:hAnsi="Century Schoolbook" w:cs="Century Schoolbook"/>
        <w:b/>
        <w:bCs/>
        <w:i w:val="0"/>
        <w:iCs w:val="0"/>
        <w:sz w:val="24"/>
        <w:szCs w:val="24"/>
        <w:u w:val="none"/>
      </w:rPr>
    </w:lvl>
  </w:abstractNum>
  <w:abstractNum w:abstractNumId="14">
    <w:nsid w:val="0000000F"/>
    <w:multiLevelType w:val="singleLevel"/>
    <w:tmpl w:val="0000000F"/>
    <w:name w:val="WW8Num23"/>
    <w:lvl w:ilvl="0">
      <w:start w:val="2"/>
      <w:numFmt w:val="decimal"/>
      <w:lvlText w:val="%1. "/>
      <w:lvlJc w:val="left"/>
      <w:pPr>
        <w:tabs>
          <w:tab w:val="num" w:pos="1080"/>
        </w:tabs>
        <w:ind w:left="1080" w:hanging="360"/>
      </w:pPr>
      <w:rPr>
        <w:rFonts w:ascii="Century Schoolbook" w:hAnsi="Century Schoolbook" w:cs="Century Schoolbook"/>
        <w:b/>
        <w:bCs/>
        <w:i w:val="0"/>
        <w:iCs w:val="0"/>
        <w:sz w:val="24"/>
        <w:szCs w:val="24"/>
        <w:u w:val="none"/>
      </w:rPr>
    </w:lvl>
  </w:abstractNum>
  <w:abstractNum w:abstractNumId="15">
    <w:nsid w:val="00000010"/>
    <w:multiLevelType w:val="singleLevel"/>
    <w:tmpl w:val="00000010"/>
    <w:name w:val="WW8Num24"/>
    <w:lvl w:ilvl="0">
      <w:start w:val="3"/>
      <w:numFmt w:val="decimal"/>
      <w:lvlText w:val="%1. "/>
      <w:lvlJc w:val="left"/>
      <w:pPr>
        <w:tabs>
          <w:tab w:val="num" w:pos="1080"/>
        </w:tabs>
        <w:ind w:left="1080" w:hanging="360"/>
      </w:pPr>
      <w:rPr>
        <w:rFonts w:ascii="Century Schoolbook" w:hAnsi="Century Schoolbook" w:cs="Century Schoolbook"/>
        <w:b/>
        <w:bCs/>
        <w:i w:val="0"/>
        <w:iCs w:val="0"/>
        <w:sz w:val="24"/>
        <w:szCs w:val="24"/>
        <w:u w:val="none"/>
      </w:rPr>
    </w:lvl>
  </w:abstractNum>
  <w:abstractNum w:abstractNumId="16">
    <w:nsid w:val="00000011"/>
    <w:multiLevelType w:val="singleLevel"/>
    <w:tmpl w:val="00000011"/>
    <w:name w:val="WW8Num25"/>
    <w:lvl w:ilvl="0">
      <w:start w:val="1"/>
      <w:numFmt w:val="decimal"/>
      <w:lvlText w:val="%1. "/>
      <w:lvlJc w:val="left"/>
      <w:pPr>
        <w:tabs>
          <w:tab w:val="num" w:pos="990"/>
        </w:tabs>
        <w:ind w:left="990" w:hanging="360"/>
      </w:pPr>
      <w:rPr>
        <w:rFonts w:ascii="New Century Schlbk" w:hAnsi="New Century Schlbk" w:cs="New Century Schlbk"/>
        <w:b/>
        <w:bCs/>
        <w:i w:val="0"/>
        <w:iCs w:val="0"/>
        <w:sz w:val="24"/>
        <w:szCs w:val="24"/>
        <w:u w:val="none"/>
      </w:rPr>
    </w:lvl>
  </w:abstractNum>
  <w:abstractNum w:abstractNumId="17">
    <w:nsid w:val="00000012"/>
    <w:multiLevelType w:val="singleLevel"/>
    <w:tmpl w:val="00000012"/>
    <w:name w:val="WW8Num26"/>
    <w:lvl w:ilvl="0">
      <w:start w:val="2"/>
      <w:numFmt w:val="decimal"/>
      <w:lvlText w:val="%1."/>
      <w:lvlJc w:val="left"/>
      <w:pPr>
        <w:tabs>
          <w:tab w:val="num" w:pos="1080"/>
        </w:tabs>
        <w:ind w:left="1080" w:hanging="360"/>
      </w:pPr>
      <w:rPr>
        <w:b/>
        <w:bCs/>
      </w:rPr>
    </w:lvl>
  </w:abstractNum>
  <w:abstractNum w:abstractNumId="18">
    <w:nsid w:val="00000013"/>
    <w:multiLevelType w:val="multilevel"/>
    <w:tmpl w:val="00000013"/>
    <w:name w:val="WW8Num27"/>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9">
    <w:nsid w:val="00000014"/>
    <w:multiLevelType w:val="singleLevel"/>
    <w:tmpl w:val="00000014"/>
    <w:name w:val="WW8Num28"/>
    <w:lvl w:ilvl="0">
      <w:start w:val="1"/>
      <w:numFmt w:val="bullet"/>
      <w:lvlText w:val=""/>
      <w:lvlJc w:val="left"/>
      <w:pPr>
        <w:tabs>
          <w:tab w:val="num" w:pos="1440"/>
        </w:tabs>
        <w:ind w:left="1440" w:hanging="360"/>
      </w:pPr>
      <w:rPr>
        <w:rFonts w:ascii="Symbol" w:hAnsi="Symbol" w:cs="Symbol"/>
        <w:color w:val="000000"/>
        <w:sz w:val="16"/>
        <w:szCs w:val="16"/>
      </w:rPr>
    </w:lvl>
  </w:abstractNum>
  <w:abstractNum w:abstractNumId="20">
    <w:nsid w:val="00000015"/>
    <w:multiLevelType w:val="singleLevel"/>
    <w:tmpl w:val="00000015"/>
    <w:name w:val="WW8Num29"/>
    <w:lvl w:ilvl="0">
      <w:start w:val="3"/>
      <w:numFmt w:val="decimal"/>
      <w:lvlText w:val="%1. "/>
      <w:lvlJc w:val="left"/>
      <w:pPr>
        <w:tabs>
          <w:tab w:val="num" w:pos="1440"/>
        </w:tabs>
        <w:ind w:left="1440" w:hanging="360"/>
      </w:pPr>
      <w:rPr>
        <w:rFonts w:ascii="Courier New" w:hAnsi="Courier New" w:cs="Courier New"/>
        <w:b w:val="0"/>
        <w:bCs w:val="0"/>
        <w:i w:val="0"/>
        <w:iCs w:val="0"/>
        <w:sz w:val="20"/>
        <w:szCs w:val="20"/>
        <w:u w:val="none"/>
      </w:rPr>
    </w:lvl>
  </w:abstractNum>
  <w:abstractNum w:abstractNumId="21">
    <w:nsid w:val="00000016"/>
    <w:multiLevelType w:val="singleLevel"/>
    <w:tmpl w:val="00000016"/>
    <w:name w:val="WW8Num30"/>
    <w:lvl w:ilvl="0">
      <w:start w:val="2"/>
      <w:numFmt w:val="decimal"/>
      <w:lvlText w:val="%1. "/>
      <w:lvlJc w:val="left"/>
      <w:pPr>
        <w:tabs>
          <w:tab w:val="num" w:pos="1080"/>
        </w:tabs>
        <w:ind w:left="1080" w:hanging="360"/>
      </w:pPr>
      <w:rPr>
        <w:rFonts w:ascii="Century Schoolbook" w:hAnsi="Century Schoolbook" w:cs="Century Schoolbook"/>
        <w:b/>
        <w:bCs/>
        <w:i w:val="0"/>
        <w:iCs w:val="0"/>
        <w:sz w:val="24"/>
        <w:szCs w:val="24"/>
        <w:u w:val="none"/>
      </w:rPr>
    </w:lvl>
  </w:abstractNum>
  <w:abstractNum w:abstractNumId="22">
    <w:nsid w:val="00000017"/>
    <w:multiLevelType w:val="singleLevel"/>
    <w:tmpl w:val="00000017"/>
    <w:name w:val="WW8Num31"/>
    <w:lvl w:ilvl="0">
      <w:start w:val="5"/>
      <w:numFmt w:val="decimal"/>
      <w:lvlText w:val="%1."/>
      <w:lvlJc w:val="left"/>
      <w:pPr>
        <w:tabs>
          <w:tab w:val="num" w:pos="1080"/>
        </w:tabs>
        <w:ind w:left="1080" w:hanging="360"/>
      </w:pPr>
    </w:lvl>
  </w:abstractNum>
  <w:abstractNum w:abstractNumId="23">
    <w:nsid w:val="00000018"/>
    <w:multiLevelType w:val="singleLevel"/>
    <w:tmpl w:val="00000018"/>
    <w:name w:val="WW8Num32"/>
    <w:lvl w:ilvl="0">
      <w:start w:val="1"/>
      <w:numFmt w:val="bullet"/>
      <w:lvlText w:val=""/>
      <w:lvlJc w:val="left"/>
      <w:pPr>
        <w:tabs>
          <w:tab w:val="num" w:pos="1440"/>
        </w:tabs>
        <w:ind w:left="1440" w:hanging="360"/>
      </w:pPr>
      <w:rPr>
        <w:rFonts w:ascii="Symbol" w:hAnsi="Symbol" w:cs="Symbol"/>
        <w:color w:val="000000"/>
        <w:sz w:val="16"/>
        <w:szCs w:val="16"/>
      </w:rPr>
    </w:lvl>
  </w:abstractNum>
  <w:abstractNum w:abstractNumId="24">
    <w:nsid w:val="00000019"/>
    <w:multiLevelType w:val="singleLevel"/>
    <w:tmpl w:val="00000019"/>
    <w:name w:val="WW8Num33"/>
    <w:lvl w:ilvl="0">
      <w:start w:val="1"/>
      <w:numFmt w:val="bullet"/>
      <w:lvlText w:val=""/>
      <w:lvlJc w:val="left"/>
      <w:pPr>
        <w:tabs>
          <w:tab w:val="num" w:pos="1410"/>
        </w:tabs>
        <w:ind w:left="1410" w:hanging="420"/>
      </w:pPr>
      <w:rPr>
        <w:rFonts w:ascii="ZapfDingbats" w:hAnsi="ZapfDingbats" w:cs="ZapfDingbats"/>
        <w:b/>
        <w:bCs/>
        <w:sz w:val="28"/>
        <w:szCs w:val="28"/>
      </w:rPr>
    </w:lvl>
  </w:abstractNum>
  <w:abstractNum w:abstractNumId="25">
    <w:nsid w:val="0000001A"/>
    <w:multiLevelType w:val="singleLevel"/>
    <w:tmpl w:val="0000001A"/>
    <w:name w:val="WW8Num34"/>
    <w:lvl w:ilvl="0">
      <w:start w:val="1"/>
      <w:numFmt w:val="decimal"/>
      <w:lvlText w:val="%1."/>
      <w:lvlJc w:val="left"/>
      <w:pPr>
        <w:tabs>
          <w:tab w:val="num" w:pos="1080"/>
        </w:tabs>
        <w:ind w:left="1080" w:hanging="360"/>
      </w:pPr>
    </w:lvl>
  </w:abstractNum>
  <w:abstractNum w:abstractNumId="26">
    <w:nsid w:val="0000001B"/>
    <w:multiLevelType w:val="singleLevel"/>
    <w:tmpl w:val="0000001B"/>
    <w:name w:val="WW8Num35"/>
    <w:lvl w:ilvl="0">
      <w:start w:val="1"/>
      <w:numFmt w:val="bullet"/>
      <w:lvlText w:val=""/>
      <w:lvlJc w:val="left"/>
      <w:pPr>
        <w:tabs>
          <w:tab w:val="num" w:pos="360"/>
        </w:tabs>
        <w:ind w:left="360" w:hanging="360"/>
      </w:pPr>
      <w:rPr>
        <w:rFonts w:ascii="Symbol" w:hAnsi="Symbol" w:cs="Symbol"/>
      </w:rPr>
    </w:lvl>
  </w:abstractNum>
  <w:abstractNum w:abstractNumId="27">
    <w:nsid w:val="0000001C"/>
    <w:multiLevelType w:val="singleLevel"/>
    <w:tmpl w:val="0000001C"/>
    <w:name w:val="WW8Num36"/>
    <w:lvl w:ilvl="0">
      <w:start w:val="1"/>
      <w:numFmt w:val="bullet"/>
      <w:lvlText w:val=""/>
      <w:lvlJc w:val="left"/>
      <w:pPr>
        <w:tabs>
          <w:tab w:val="num" w:pos="720"/>
        </w:tabs>
        <w:ind w:left="720" w:hanging="360"/>
      </w:pPr>
      <w:rPr>
        <w:rFonts w:ascii="Symbol" w:hAnsi="Symbol" w:cs="Symbol"/>
      </w:rPr>
    </w:lvl>
  </w:abstractNum>
  <w:abstractNum w:abstractNumId="28">
    <w:nsid w:val="0000001D"/>
    <w:multiLevelType w:val="singleLevel"/>
    <w:tmpl w:val="0000001D"/>
    <w:name w:val="WW8Num37"/>
    <w:lvl w:ilvl="0">
      <w:start w:val="1"/>
      <w:numFmt w:val="decimal"/>
      <w:lvlText w:val="%1."/>
      <w:lvlJc w:val="left"/>
      <w:pPr>
        <w:tabs>
          <w:tab w:val="num" w:pos="1080"/>
        </w:tabs>
        <w:ind w:left="1080" w:hanging="360"/>
      </w:pPr>
    </w:lvl>
  </w:abstractNum>
  <w:abstractNum w:abstractNumId="29">
    <w:nsid w:val="0000001E"/>
    <w:multiLevelType w:val="singleLevel"/>
    <w:tmpl w:val="0000001E"/>
    <w:name w:val="WW8Num38"/>
    <w:lvl w:ilvl="0">
      <w:start w:val="1"/>
      <w:numFmt w:val="decimal"/>
      <w:lvlText w:val="%1."/>
      <w:lvlJc w:val="left"/>
      <w:pPr>
        <w:tabs>
          <w:tab w:val="num" w:pos="1800"/>
        </w:tabs>
        <w:ind w:left="1800" w:hanging="360"/>
      </w:pPr>
    </w:lvl>
  </w:abstractNum>
  <w:abstractNum w:abstractNumId="30">
    <w:nsid w:val="0000001F"/>
    <w:multiLevelType w:val="singleLevel"/>
    <w:tmpl w:val="0000001F"/>
    <w:name w:val="WW8Num39"/>
    <w:lvl w:ilvl="0">
      <w:start w:val="1"/>
      <w:numFmt w:val="decimal"/>
      <w:lvlText w:val="%1."/>
      <w:lvlJc w:val="left"/>
      <w:pPr>
        <w:tabs>
          <w:tab w:val="num" w:pos="1440"/>
        </w:tabs>
        <w:ind w:left="1440" w:hanging="360"/>
      </w:pPr>
    </w:lvl>
  </w:abstractNum>
  <w:abstractNum w:abstractNumId="31">
    <w:nsid w:val="00000020"/>
    <w:multiLevelType w:val="singleLevel"/>
    <w:tmpl w:val="00000020"/>
    <w:name w:val="WW8Num40"/>
    <w:lvl w:ilvl="0">
      <w:start w:val="1"/>
      <w:numFmt w:val="decimal"/>
      <w:lvlText w:val="%1."/>
      <w:lvlJc w:val="left"/>
      <w:pPr>
        <w:tabs>
          <w:tab w:val="num" w:pos="990"/>
        </w:tabs>
        <w:ind w:left="990" w:hanging="270"/>
      </w:pPr>
    </w:lvl>
  </w:abstractNum>
  <w:abstractNum w:abstractNumId="32">
    <w:nsid w:val="00000021"/>
    <w:multiLevelType w:val="singleLevel"/>
    <w:tmpl w:val="00000021"/>
    <w:name w:val="WW8Num41"/>
    <w:lvl w:ilvl="0">
      <w:start w:val="1"/>
      <w:numFmt w:val="bullet"/>
      <w:lvlText w:val=""/>
      <w:lvlJc w:val="left"/>
      <w:pPr>
        <w:tabs>
          <w:tab w:val="num" w:pos="360"/>
        </w:tabs>
        <w:ind w:left="360" w:hanging="360"/>
      </w:pPr>
      <w:rPr>
        <w:rFonts w:ascii="Symbol" w:hAnsi="Symbol" w:cs="Symbol"/>
      </w:rPr>
    </w:lvl>
  </w:abstractNum>
  <w:abstractNum w:abstractNumId="33">
    <w:nsid w:val="00000022"/>
    <w:multiLevelType w:val="singleLevel"/>
    <w:tmpl w:val="00000022"/>
    <w:name w:val="WW8Num42"/>
    <w:lvl w:ilvl="0">
      <w:start w:val="2"/>
      <w:numFmt w:val="decimal"/>
      <w:lvlText w:val="%1. "/>
      <w:lvlJc w:val="left"/>
      <w:pPr>
        <w:tabs>
          <w:tab w:val="num" w:pos="1080"/>
        </w:tabs>
        <w:ind w:left="1080" w:hanging="360"/>
      </w:pPr>
      <w:rPr>
        <w:rFonts w:ascii="Century Schoolbook" w:hAnsi="Century Schoolbook" w:cs="Century Schoolbook"/>
        <w:b/>
        <w:bCs/>
        <w:i w:val="0"/>
        <w:iCs w:val="0"/>
        <w:sz w:val="24"/>
        <w:szCs w:val="24"/>
        <w:u w:val="none"/>
      </w:rPr>
    </w:lvl>
  </w:abstractNum>
  <w:abstractNum w:abstractNumId="34">
    <w:nsid w:val="00000023"/>
    <w:multiLevelType w:val="singleLevel"/>
    <w:tmpl w:val="00000023"/>
    <w:name w:val="WW8Num43"/>
    <w:lvl w:ilvl="0">
      <w:start w:val="3"/>
      <w:numFmt w:val="decimal"/>
      <w:lvlText w:val="%1. "/>
      <w:lvlJc w:val="left"/>
      <w:pPr>
        <w:tabs>
          <w:tab w:val="num" w:pos="1080"/>
        </w:tabs>
        <w:ind w:left="1080" w:hanging="360"/>
      </w:pPr>
      <w:rPr>
        <w:rFonts w:ascii="Century Schoolbook" w:hAnsi="Century Schoolbook" w:cs="Century Schoolbook"/>
        <w:b/>
        <w:bCs/>
        <w:i w:val="0"/>
        <w:iCs w:val="0"/>
        <w:sz w:val="24"/>
        <w:szCs w:val="24"/>
        <w:u w:val="none"/>
      </w:rPr>
    </w:lvl>
  </w:abstractNum>
  <w:abstractNum w:abstractNumId="35">
    <w:nsid w:val="00000024"/>
    <w:multiLevelType w:val="singleLevel"/>
    <w:tmpl w:val="00000024"/>
    <w:name w:val="WW8Num44"/>
    <w:lvl w:ilvl="0">
      <w:start w:val="1"/>
      <w:numFmt w:val="decimal"/>
      <w:lvlText w:val="%1."/>
      <w:lvlJc w:val="left"/>
      <w:pPr>
        <w:tabs>
          <w:tab w:val="num" w:pos="360"/>
        </w:tabs>
        <w:ind w:left="360" w:hanging="360"/>
      </w:pPr>
    </w:lvl>
  </w:abstractNum>
  <w:abstractNum w:abstractNumId="36">
    <w:nsid w:val="00000025"/>
    <w:multiLevelType w:val="singleLevel"/>
    <w:tmpl w:val="00000025"/>
    <w:name w:val="WW8Num45"/>
    <w:lvl w:ilvl="0">
      <w:start w:val="1"/>
      <w:numFmt w:val="bullet"/>
      <w:lvlText w:val=""/>
      <w:lvlJc w:val="left"/>
      <w:pPr>
        <w:tabs>
          <w:tab w:val="num" w:pos="360"/>
        </w:tabs>
        <w:ind w:left="360" w:hanging="360"/>
      </w:pPr>
      <w:rPr>
        <w:rFonts w:ascii="Symbol" w:hAnsi="Symbol" w:cs="Symbol"/>
      </w:rPr>
    </w:lvl>
  </w:abstractNum>
  <w:abstractNum w:abstractNumId="37">
    <w:nsid w:val="02B03EB6"/>
    <w:multiLevelType w:val="hybridMultilevel"/>
    <w:tmpl w:val="0FCE9C18"/>
    <w:lvl w:ilvl="0" w:tplc="AFAE2C4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0307651C"/>
    <w:multiLevelType w:val="hybridMultilevel"/>
    <w:tmpl w:val="7D64E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3520B4B"/>
    <w:multiLevelType w:val="hybridMultilevel"/>
    <w:tmpl w:val="BA6AF24A"/>
    <w:lvl w:ilvl="0" w:tplc="2B3AA11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09FB0746"/>
    <w:multiLevelType w:val="hybridMultilevel"/>
    <w:tmpl w:val="0D92DC2A"/>
    <w:lvl w:ilvl="0" w:tplc="8D7EBE82">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CE90A98"/>
    <w:multiLevelType w:val="hybridMultilevel"/>
    <w:tmpl w:val="F77C01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0E9510A2"/>
    <w:multiLevelType w:val="hybridMultilevel"/>
    <w:tmpl w:val="6E52D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3265E2A"/>
    <w:multiLevelType w:val="hybridMultilevel"/>
    <w:tmpl w:val="9A54290C"/>
    <w:lvl w:ilvl="0" w:tplc="4E76793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3ED11C8"/>
    <w:multiLevelType w:val="hybridMultilevel"/>
    <w:tmpl w:val="797856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1D853C73"/>
    <w:multiLevelType w:val="hybridMultilevel"/>
    <w:tmpl w:val="94585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1D76204"/>
    <w:multiLevelType w:val="hybridMultilevel"/>
    <w:tmpl w:val="6EA4FE14"/>
    <w:lvl w:ilvl="0" w:tplc="90582B6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27EA6658"/>
    <w:multiLevelType w:val="hybridMultilevel"/>
    <w:tmpl w:val="1E0ADDFC"/>
    <w:lvl w:ilvl="0" w:tplc="1B76E56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287D0C88"/>
    <w:multiLevelType w:val="hybridMultilevel"/>
    <w:tmpl w:val="92707104"/>
    <w:lvl w:ilvl="0" w:tplc="9E98B90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19A135F"/>
    <w:multiLevelType w:val="hybridMultilevel"/>
    <w:tmpl w:val="87D44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3753F5E"/>
    <w:multiLevelType w:val="hybridMultilevel"/>
    <w:tmpl w:val="80FCAF0E"/>
    <w:lvl w:ilvl="0" w:tplc="F0C41A28">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38E0BD8"/>
    <w:multiLevelType w:val="hybridMultilevel"/>
    <w:tmpl w:val="33EC3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940079E"/>
    <w:multiLevelType w:val="hybridMultilevel"/>
    <w:tmpl w:val="F07A2E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3A3E11FB"/>
    <w:multiLevelType w:val="hybridMultilevel"/>
    <w:tmpl w:val="0B2607DA"/>
    <w:lvl w:ilvl="0" w:tplc="2334D8EC">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CEB4BB8"/>
    <w:multiLevelType w:val="hybridMultilevel"/>
    <w:tmpl w:val="15D60E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5AC135A"/>
    <w:multiLevelType w:val="hybridMultilevel"/>
    <w:tmpl w:val="430466C8"/>
    <w:lvl w:ilvl="0" w:tplc="096A9C16">
      <w:start w:val="1"/>
      <w:numFmt w:val="decimal"/>
      <w:lvlText w:val="%1."/>
      <w:lvlJc w:val="left"/>
      <w:pPr>
        <w:ind w:left="81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6">
    <w:nsid w:val="4AA7305C"/>
    <w:multiLevelType w:val="hybridMultilevel"/>
    <w:tmpl w:val="143A4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4D7C5DEC"/>
    <w:multiLevelType w:val="hybridMultilevel"/>
    <w:tmpl w:val="D89C6A12"/>
    <w:lvl w:ilvl="0" w:tplc="90582B6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DDB1A81"/>
    <w:multiLevelType w:val="hybridMultilevel"/>
    <w:tmpl w:val="DE26D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F9C5D29"/>
    <w:multiLevelType w:val="hybridMultilevel"/>
    <w:tmpl w:val="7A14C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00D5C09"/>
    <w:multiLevelType w:val="hybridMultilevel"/>
    <w:tmpl w:val="2F3096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0D71C8D"/>
    <w:multiLevelType w:val="hybridMultilevel"/>
    <w:tmpl w:val="C0C4BB16"/>
    <w:lvl w:ilvl="0" w:tplc="C5DADC24">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54446909"/>
    <w:multiLevelType w:val="multilevel"/>
    <w:tmpl w:val="0360E98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cs="Courier New" w:hint="default"/>
      </w:rPr>
    </w:lvl>
    <w:lvl w:ilvl="8">
      <w:start w:val="1"/>
      <w:numFmt w:val="bullet"/>
      <w:lvlText w:val=""/>
      <w:lvlJc w:val="left"/>
      <w:pPr>
        <w:ind w:left="3240" w:hanging="360"/>
      </w:pPr>
      <w:rPr>
        <w:rFonts w:ascii="Wingdings" w:hAnsi="Wingdings" w:hint="default"/>
      </w:rPr>
    </w:lvl>
  </w:abstractNum>
  <w:abstractNum w:abstractNumId="63">
    <w:nsid w:val="56AB1C05"/>
    <w:multiLevelType w:val="hybridMultilevel"/>
    <w:tmpl w:val="5192BC56"/>
    <w:lvl w:ilvl="0" w:tplc="AFAE2C4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9EB4EF7"/>
    <w:multiLevelType w:val="hybridMultilevel"/>
    <w:tmpl w:val="41E8F742"/>
    <w:lvl w:ilvl="0" w:tplc="F0C41A28">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A8D27E7"/>
    <w:multiLevelType w:val="hybridMultilevel"/>
    <w:tmpl w:val="FD36A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BCB41CA"/>
    <w:multiLevelType w:val="hybridMultilevel"/>
    <w:tmpl w:val="2842E99C"/>
    <w:lvl w:ilvl="0" w:tplc="2334D8EC">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0F42FF8"/>
    <w:multiLevelType w:val="hybridMultilevel"/>
    <w:tmpl w:val="9C8EA2AC"/>
    <w:lvl w:ilvl="0" w:tplc="923A686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181566C"/>
    <w:multiLevelType w:val="hybridMultilevel"/>
    <w:tmpl w:val="6DE8B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2552763"/>
    <w:multiLevelType w:val="hybridMultilevel"/>
    <w:tmpl w:val="789C6B50"/>
    <w:lvl w:ilvl="0" w:tplc="8CC00AA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2C14352"/>
    <w:multiLevelType w:val="hybridMultilevel"/>
    <w:tmpl w:val="649C11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65386C59"/>
    <w:multiLevelType w:val="hybridMultilevel"/>
    <w:tmpl w:val="AF4EDBF6"/>
    <w:lvl w:ilvl="0" w:tplc="A6BC1C9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B6E2565"/>
    <w:multiLevelType w:val="hybridMultilevel"/>
    <w:tmpl w:val="949248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E477BFE"/>
    <w:multiLevelType w:val="hybridMultilevel"/>
    <w:tmpl w:val="0776BA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8745C8A"/>
    <w:multiLevelType w:val="hybridMultilevel"/>
    <w:tmpl w:val="4BEC2812"/>
    <w:lvl w:ilvl="0" w:tplc="1B76E56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AD048AF"/>
    <w:multiLevelType w:val="hybridMultilevel"/>
    <w:tmpl w:val="3E6E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9"/>
  </w:num>
  <w:num w:numId="3">
    <w:abstractNumId w:val="51"/>
  </w:num>
  <w:num w:numId="4">
    <w:abstractNumId w:val="61"/>
  </w:num>
  <w:num w:numId="5">
    <w:abstractNumId w:val="71"/>
  </w:num>
  <w:num w:numId="6">
    <w:abstractNumId w:val="47"/>
  </w:num>
  <w:num w:numId="7">
    <w:abstractNumId w:val="74"/>
  </w:num>
  <w:num w:numId="8">
    <w:abstractNumId w:val="67"/>
  </w:num>
  <w:num w:numId="9">
    <w:abstractNumId w:val="64"/>
  </w:num>
  <w:num w:numId="10">
    <w:abstractNumId w:val="50"/>
  </w:num>
  <w:num w:numId="11">
    <w:abstractNumId w:val="59"/>
  </w:num>
  <w:num w:numId="12">
    <w:abstractNumId w:val="46"/>
  </w:num>
  <w:num w:numId="13">
    <w:abstractNumId w:val="57"/>
  </w:num>
  <w:num w:numId="14">
    <w:abstractNumId w:val="58"/>
  </w:num>
  <w:num w:numId="15">
    <w:abstractNumId w:val="41"/>
  </w:num>
  <w:num w:numId="16">
    <w:abstractNumId w:val="45"/>
  </w:num>
  <w:num w:numId="17">
    <w:abstractNumId w:val="60"/>
  </w:num>
  <w:num w:numId="18">
    <w:abstractNumId w:val="72"/>
  </w:num>
  <w:num w:numId="19">
    <w:abstractNumId w:val="52"/>
  </w:num>
  <w:num w:numId="20">
    <w:abstractNumId w:val="56"/>
  </w:num>
  <w:num w:numId="21">
    <w:abstractNumId w:val="37"/>
  </w:num>
  <w:num w:numId="22">
    <w:abstractNumId w:val="63"/>
  </w:num>
  <w:num w:numId="23">
    <w:abstractNumId w:val="53"/>
  </w:num>
  <w:num w:numId="24">
    <w:abstractNumId w:val="66"/>
  </w:num>
  <w:num w:numId="25">
    <w:abstractNumId w:val="48"/>
  </w:num>
  <w:num w:numId="26">
    <w:abstractNumId w:val="65"/>
  </w:num>
  <w:num w:numId="27">
    <w:abstractNumId w:val="40"/>
  </w:num>
  <w:num w:numId="28">
    <w:abstractNumId w:val="68"/>
  </w:num>
  <w:num w:numId="29">
    <w:abstractNumId w:val="43"/>
  </w:num>
  <w:num w:numId="30">
    <w:abstractNumId w:val="69"/>
  </w:num>
  <w:num w:numId="31">
    <w:abstractNumId w:val="39"/>
  </w:num>
  <w:num w:numId="32">
    <w:abstractNumId w:val="38"/>
  </w:num>
  <w:num w:numId="33">
    <w:abstractNumId w:val="73"/>
  </w:num>
  <w:num w:numId="34">
    <w:abstractNumId w:val="55"/>
  </w:num>
  <w:num w:numId="35">
    <w:abstractNumId w:val="54"/>
  </w:num>
  <w:num w:numId="36">
    <w:abstractNumId w:val="62"/>
  </w:num>
  <w:num w:numId="37">
    <w:abstractNumId w:val="70"/>
  </w:num>
  <w:num w:numId="38">
    <w:abstractNumId w:val="44"/>
  </w:num>
  <w:num w:numId="39">
    <w:abstractNumId w:val="75"/>
  </w:num>
  <w:num w:numId="40">
    <w:abstractNumId w:val="4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9"/>
  <w:displayBackgroundShape/>
  <w:hideSpellingErrors/>
  <w:hideGrammaticalErrors/>
  <w:activeWritingStyle w:appName="MSWord" w:lang="en-US" w:vendorID="64" w:dllVersion="131078" w:nlCheck="1" w:checkStyle="1"/>
  <w:activeWritingStyle w:appName="MSWord" w:lang="fr-CA" w:vendorID="64" w:dllVersion="131078" w:nlCheck="1" w:checkStyle="1"/>
  <w:activeWritingStyle w:appName="MSWord" w:lang="en-GB" w:vendorID="64" w:dllVersion="131078" w:nlCheck="1" w:checkStyle="1"/>
  <w:activeWritingStyle w:appName="MSWord" w:lang="fr-FR" w:vendorID="64" w:dllVersion="131078" w:nlCheck="1" w:checkStyle="1"/>
  <w:activeWritingStyle w:appName="MSWord" w:lang="es-E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drawingGridHorizontalSpacing w:val="120"/>
  <w:drawingGridVerticalSpacing w:val="0"/>
  <w:displayHorizontalDrawingGridEvery w:val="0"/>
  <w:displayVerticalDrawingGridEvery w:val="0"/>
  <w:noPunctuationKerning/>
  <w:characterSpacingControl w:val="doNotCompress"/>
  <w:hdrShapeDefaults>
    <o:shapedefaults v:ext="edit" spidmax="2049" fillcolor="white">
      <v:fill color="white"/>
      <v:stroke startarrow="classic" startarrowwidth="wide" startarrowlength="long"/>
    </o:shapedefaults>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EA1"/>
    <w:rsid w:val="000010E3"/>
    <w:rsid w:val="00001490"/>
    <w:rsid w:val="00005B80"/>
    <w:rsid w:val="00011C52"/>
    <w:rsid w:val="000165EF"/>
    <w:rsid w:val="000200F2"/>
    <w:rsid w:val="0002085D"/>
    <w:rsid w:val="00023529"/>
    <w:rsid w:val="000251F7"/>
    <w:rsid w:val="00025838"/>
    <w:rsid w:val="00026516"/>
    <w:rsid w:val="0002702F"/>
    <w:rsid w:val="00036872"/>
    <w:rsid w:val="0003762B"/>
    <w:rsid w:val="00051F3E"/>
    <w:rsid w:val="00055F9F"/>
    <w:rsid w:val="00056969"/>
    <w:rsid w:val="00063D6C"/>
    <w:rsid w:val="00064EAA"/>
    <w:rsid w:val="0006585F"/>
    <w:rsid w:val="00065EA1"/>
    <w:rsid w:val="00070525"/>
    <w:rsid w:val="00074137"/>
    <w:rsid w:val="0007796A"/>
    <w:rsid w:val="00082436"/>
    <w:rsid w:val="00094F4B"/>
    <w:rsid w:val="00095711"/>
    <w:rsid w:val="000970B0"/>
    <w:rsid w:val="000A3F13"/>
    <w:rsid w:val="000B1480"/>
    <w:rsid w:val="000B2D60"/>
    <w:rsid w:val="000B458D"/>
    <w:rsid w:val="000B51C6"/>
    <w:rsid w:val="000B5414"/>
    <w:rsid w:val="000C2A12"/>
    <w:rsid w:val="000C2FF7"/>
    <w:rsid w:val="000D1A96"/>
    <w:rsid w:val="000D5CAA"/>
    <w:rsid w:val="000E0163"/>
    <w:rsid w:val="000E45D7"/>
    <w:rsid w:val="000E5E84"/>
    <w:rsid w:val="000F09C4"/>
    <w:rsid w:val="000F300A"/>
    <w:rsid w:val="000F3C12"/>
    <w:rsid w:val="000F635E"/>
    <w:rsid w:val="00100F22"/>
    <w:rsid w:val="00104BAF"/>
    <w:rsid w:val="00105388"/>
    <w:rsid w:val="001060E1"/>
    <w:rsid w:val="00106FAE"/>
    <w:rsid w:val="00111EEE"/>
    <w:rsid w:val="00117E17"/>
    <w:rsid w:val="00121EB9"/>
    <w:rsid w:val="001306B8"/>
    <w:rsid w:val="0013136E"/>
    <w:rsid w:val="00131860"/>
    <w:rsid w:val="00131BCE"/>
    <w:rsid w:val="00132B3A"/>
    <w:rsid w:val="00136B5D"/>
    <w:rsid w:val="00140EA6"/>
    <w:rsid w:val="00140F34"/>
    <w:rsid w:val="001439BD"/>
    <w:rsid w:val="00145612"/>
    <w:rsid w:val="0015004D"/>
    <w:rsid w:val="00155BD0"/>
    <w:rsid w:val="00162BBA"/>
    <w:rsid w:val="00162E18"/>
    <w:rsid w:val="00167F68"/>
    <w:rsid w:val="00172671"/>
    <w:rsid w:val="00173514"/>
    <w:rsid w:val="00182331"/>
    <w:rsid w:val="0018303E"/>
    <w:rsid w:val="00184ADA"/>
    <w:rsid w:val="00186012"/>
    <w:rsid w:val="00190BD2"/>
    <w:rsid w:val="00191EDC"/>
    <w:rsid w:val="001924B0"/>
    <w:rsid w:val="0019405C"/>
    <w:rsid w:val="00196F69"/>
    <w:rsid w:val="001A4892"/>
    <w:rsid w:val="001A735B"/>
    <w:rsid w:val="001A7517"/>
    <w:rsid w:val="001B166D"/>
    <w:rsid w:val="001B2EBE"/>
    <w:rsid w:val="001B5851"/>
    <w:rsid w:val="001B7975"/>
    <w:rsid w:val="001C1C30"/>
    <w:rsid w:val="001C3396"/>
    <w:rsid w:val="001C3E0E"/>
    <w:rsid w:val="001C4966"/>
    <w:rsid w:val="001D53FC"/>
    <w:rsid w:val="001D5458"/>
    <w:rsid w:val="001D5B21"/>
    <w:rsid w:val="001D6179"/>
    <w:rsid w:val="001D7B59"/>
    <w:rsid w:val="001E1C73"/>
    <w:rsid w:val="001F0B72"/>
    <w:rsid w:val="001F0CA0"/>
    <w:rsid w:val="001F3354"/>
    <w:rsid w:val="002201A8"/>
    <w:rsid w:val="00221015"/>
    <w:rsid w:val="00221141"/>
    <w:rsid w:val="00221A94"/>
    <w:rsid w:val="002259AB"/>
    <w:rsid w:val="00232521"/>
    <w:rsid w:val="00233568"/>
    <w:rsid w:val="00243CEB"/>
    <w:rsid w:val="002477E7"/>
    <w:rsid w:val="00253FC9"/>
    <w:rsid w:val="00255C7A"/>
    <w:rsid w:val="00264175"/>
    <w:rsid w:val="002663C3"/>
    <w:rsid w:val="002675A8"/>
    <w:rsid w:val="002743D0"/>
    <w:rsid w:val="00280465"/>
    <w:rsid w:val="002812A9"/>
    <w:rsid w:val="00281679"/>
    <w:rsid w:val="00284634"/>
    <w:rsid w:val="00292C73"/>
    <w:rsid w:val="00296A6E"/>
    <w:rsid w:val="002A2E15"/>
    <w:rsid w:val="002A32E7"/>
    <w:rsid w:val="002A515C"/>
    <w:rsid w:val="002B62A1"/>
    <w:rsid w:val="002C6720"/>
    <w:rsid w:val="002D17FD"/>
    <w:rsid w:val="002E6353"/>
    <w:rsid w:val="0030231B"/>
    <w:rsid w:val="0030331E"/>
    <w:rsid w:val="00310A2F"/>
    <w:rsid w:val="00311D14"/>
    <w:rsid w:val="00311EF4"/>
    <w:rsid w:val="00317285"/>
    <w:rsid w:val="0032456E"/>
    <w:rsid w:val="00325177"/>
    <w:rsid w:val="00326C24"/>
    <w:rsid w:val="0033473A"/>
    <w:rsid w:val="00335048"/>
    <w:rsid w:val="003374A1"/>
    <w:rsid w:val="00340464"/>
    <w:rsid w:val="003453BC"/>
    <w:rsid w:val="00350C56"/>
    <w:rsid w:val="003510AF"/>
    <w:rsid w:val="003702E5"/>
    <w:rsid w:val="00371F49"/>
    <w:rsid w:val="00375EB1"/>
    <w:rsid w:val="00377E6B"/>
    <w:rsid w:val="003805BC"/>
    <w:rsid w:val="003A28AD"/>
    <w:rsid w:val="003A3473"/>
    <w:rsid w:val="003A4F52"/>
    <w:rsid w:val="003B2A75"/>
    <w:rsid w:val="003B42D4"/>
    <w:rsid w:val="003B486E"/>
    <w:rsid w:val="003B77D4"/>
    <w:rsid w:val="003D346A"/>
    <w:rsid w:val="003D5060"/>
    <w:rsid w:val="003E2D2B"/>
    <w:rsid w:val="003E4DE2"/>
    <w:rsid w:val="003F43F9"/>
    <w:rsid w:val="003F479A"/>
    <w:rsid w:val="003F7DD6"/>
    <w:rsid w:val="00410EA8"/>
    <w:rsid w:val="004152D5"/>
    <w:rsid w:val="00415BDE"/>
    <w:rsid w:val="0042101A"/>
    <w:rsid w:val="00423AB3"/>
    <w:rsid w:val="00432A97"/>
    <w:rsid w:val="0043552A"/>
    <w:rsid w:val="00441CD3"/>
    <w:rsid w:val="0044684A"/>
    <w:rsid w:val="00447AAA"/>
    <w:rsid w:val="00456A44"/>
    <w:rsid w:val="00464D4A"/>
    <w:rsid w:val="00466D99"/>
    <w:rsid w:val="00481036"/>
    <w:rsid w:val="00483477"/>
    <w:rsid w:val="004835B2"/>
    <w:rsid w:val="004871B6"/>
    <w:rsid w:val="00496CA0"/>
    <w:rsid w:val="004A211E"/>
    <w:rsid w:val="004A3D1D"/>
    <w:rsid w:val="004B43A3"/>
    <w:rsid w:val="004B62BA"/>
    <w:rsid w:val="004C1310"/>
    <w:rsid w:val="004C2154"/>
    <w:rsid w:val="004C68DC"/>
    <w:rsid w:val="004D154F"/>
    <w:rsid w:val="004D7C7F"/>
    <w:rsid w:val="004E1704"/>
    <w:rsid w:val="004E2EE4"/>
    <w:rsid w:val="004E36D0"/>
    <w:rsid w:val="004E37D9"/>
    <w:rsid w:val="004F485D"/>
    <w:rsid w:val="0050445D"/>
    <w:rsid w:val="00507931"/>
    <w:rsid w:val="00511638"/>
    <w:rsid w:val="00512680"/>
    <w:rsid w:val="0051594F"/>
    <w:rsid w:val="00533A28"/>
    <w:rsid w:val="00537A2E"/>
    <w:rsid w:val="00540292"/>
    <w:rsid w:val="005445A7"/>
    <w:rsid w:val="00545517"/>
    <w:rsid w:val="0054606B"/>
    <w:rsid w:val="00560236"/>
    <w:rsid w:val="0056552D"/>
    <w:rsid w:val="00572BB8"/>
    <w:rsid w:val="00573F7E"/>
    <w:rsid w:val="00575A4C"/>
    <w:rsid w:val="00581DE8"/>
    <w:rsid w:val="00585980"/>
    <w:rsid w:val="00587E65"/>
    <w:rsid w:val="00595C4C"/>
    <w:rsid w:val="00597AFF"/>
    <w:rsid w:val="005A2B25"/>
    <w:rsid w:val="005A6F84"/>
    <w:rsid w:val="005A758B"/>
    <w:rsid w:val="005B1D22"/>
    <w:rsid w:val="005B7606"/>
    <w:rsid w:val="005C166D"/>
    <w:rsid w:val="005C3BD3"/>
    <w:rsid w:val="005C50B9"/>
    <w:rsid w:val="005D2C33"/>
    <w:rsid w:val="005D3C0F"/>
    <w:rsid w:val="005E1CFA"/>
    <w:rsid w:val="005E649F"/>
    <w:rsid w:val="005E6E7C"/>
    <w:rsid w:val="005F1CB3"/>
    <w:rsid w:val="005F2B3F"/>
    <w:rsid w:val="005F7705"/>
    <w:rsid w:val="006033BB"/>
    <w:rsid w:val="006104DC"/>
    <w:rsid w:val="00610B59"/>
    <w:rsid w:val="00611FBF"/>
    <w:rsid w:val="00614392"/>
    <w:rsid w:val="0062047B"/>
    <w:rsid w:val="006206FD"/>
    <w:rsid w:val="00620C99"/>
    <w:rsid w:val="00622C1B"/>
    <w:rsid w:val="00622D2A"/>
    <w:rsid w:val="00623D71"/>
    <w:rsid w:val="006252E5"/>
    <w:rsid w:val="00626A02"/>
    <w:rsid w:val="00630D2E"/>
    <w:rsid w:val="00631A7E"/>
    <w:rsid w:val="00641F19"/>
    <w:rsid w:val="006473A7"/>
    <w:rsid w:val="00651F66"/>
    <w:rsid w:val="006524F2"/>
    <w:rsid w:val="00656ACE"/>
    <w:rsid w:val="00663795"/>
    <w:rsid w:val="0066728C"/>
    <w:rsid w:val="00672615"/>
    <w:rsid w:val="0067474E"/>
    <w:rsid w:val="00682FD0"/>
    <w:rsid w:val="0068584C"/>
    <w:rsid w:val="00695743"/>
    <w:rsid w:val="006A03BF"/>
    <w:rsid w:val="006A3356"/>
    <w:rsid w:val="006A34BC"/>
    <w:rsid w:val="006B47A6"/>
    <w:rsid w:val="006B5199"/>
    <w:rsid w:val="006B5A1A"/>
    <w:rsid w:val="006B5E6B"/>
    <w:rsid w:val="006C0198"/>
    <w:rsid w:val="006C44A9"/>
    <w:rsid w:val="006D0E3F"/>
    <w:rsid w:val="006D5F6D"/>
    <w:rsid w:val="006D6B8D"/>
    <w:rsid w:val="006D72C1"/>
    <w:rsid w:val="006D732F"/>
    <w:rsid w:val="006E29F5"/>
    <w:rsid w:val="006E65ED"/>
    <w:rsid w:val="00701198"/>
    <w:rsid w:val="00704236"/>
    <w:rsid w:val="00705DE8"/>
    <w:rsid w:val="00711E77"/>
    <w:rsid w:val="007369EA"/>
    <w:rsid w:val="00743CDD"/>
    <w:rsid w:val="00744C81"/>
    <w:rsid w:val="007457B5"/>
    <w:rsid w:val="00750D83"/>
    <w:rsid w:val="00753FEF"/>
    <w:rsid w:val="00770513"/>
    <w:rsid w:val="007716BF"/>
    <w:rsid w:val="0077232C"/>
    <w:rsid w:val="00775F9A"/>
    <w:rsid w:val="00777535"/>
    <w:rsid w:val="007804A9"/>
    <w:rsid w:val="007863C1"/>
    <w:rsid w:val="007926AA"/>
    <w:rsid w:val="00793890"/>
    <w:rsid w:val="007A56CE"/>
    <w:rsid w:val="007B63B1"/>
    <w:rsid w:val="007C22B2"/>
    <w:rsid w:val="007C2671"/>
    <w:rsid w:val="007C5148"/>
    <w:rsid w:val="007C6137"/>
    <w:rsid w:val="007D3424"/>
    <w:rsid w:val="007D3D3A"/>
    <w:rsid w:val="007E2E02"/>
    <w:rsid w:val="007E2EFF"/>
    <w:rsid w:val="007E39DE"/>
    <w:rsid w:val="007E3E9C"/>
    <w:rsid w:val="007F2D8F"/>
    <w:rsid w:val="007F4CD0"/>
    <w:rsid w:val="007F6F90"/>
    <w:rsid w:val="007F752C"/>
    <w:rsid w:val="00804872"/>
    <w:rsid w:val="008118D1"/>
    <w:rsid w:val="008130B5"/>
    <w:rsid w:val="00814B05"/>
    <w:rsid w:val="008158A4"/>
    <w:rsid w:val="008214F6"/>
    <w:rsid w:val="008220CB"/>
    <w:rsid w:val="00822389"/>
    <w:rsid w:val="00823193"/>
    <w:rsid w:val="008256F3"/>
    <w:rsid w:val="00825CBC"/>
    <w:rsid w:val="0082600C"/>
    <w:rsid w:val="008273A1"/>
    <w:rsid w:val="00831C90"/>
    <w:rsid w:val="008353E2"/>
    <w:rsid w:val="0083550F"/>
    <w:rsid w:val="00841A1C"/>
    <w:rsid w:val="00843A7E"/>
    <w:rsid w:val="0084642A"/>
    <w:rsid w:val="0085013C"/>
    <w:rsid w:val="00851F69"/>
    <w:rsid w:val="00857187"/>
    <w:rsid w:val="00861EA5"/>
    <w:rsid w:val="00873EA5"/>
    <w:rsid w:val="008754E5"/>
    <w:rsid w:val="0087624B"/>
    <w:rsid w:val="00876844"/>
    <w:rsid w:val="00877675"/>
    <w:rsid w:val="00880290"/>
    <w:rsid w:val="00883275"/>
    <w:rsid w:val="00885B0A"/>
    <w:rsid w:val="00886B6A"/>
    <w:rsid w:val="008950D1"/>
    <w:rsid w:val="008A00D5"/>
    <w:rsid w:val="008A27ED"/>
    <w:rsid w:val="008A63FA"/>
    <w:rsid w:val="008B3D93"/>
    <w:rsid w:val="008B45E6"/>
    <w:rsid w:val="008C0363"/>
    <w:rsid w:val="008C4ADA"/>
    <w:rsid w:val="008C5BD9"/>
    <w:rsid w:val="008C7E0C"/>
    <w:rsid w:val="008D0439"/>
    <w:rsid w:val="008D1074"/>
    <w:rsid w:val="008D190A"/>
    <w:rsid w:val="008E1820"/>
    <w:rsid w:val="008E5580"/>
    <w:rsid w:val="008F1AC4"/>
    <w:rsid w:val="008F480A"/>
    <w:rsid w:val="008F75D8"/>
    <w:rsid w:val="00902F05"/>
    <w:rsid w:val="009053FE"/>
    <w:rsid w:val="00915BF7"/>
    <w:rsid w:val="00920313"/>
    <w:rsid w:val="00927935"/>
    <w:rsid w:val="0095162C"/>
    <w:rsid w:val="009529AB"/>
    <w:rsid w:val="0095346E"/>
    <w:rsid w:val="009559A1"/>
    <w:rsid w:val="00967F39"/>
    <w:rsid w:val="00970BC9"/>
    <w:rsid w:val="00970D83"/>
    <w:rsid w:val="009733AD"/>
    <w:rsid w:val="00974E83"/>
    <w:rsid w:val="00976635"/>
    <w:rsid w:val="0099305F"/>
    <w:rsid w:val="00995904"/>
    <w:rsid w:val="0099686B"/>
    <w:rsid w:val="009A089F"/>
    <w:rsid w:val="009A6540"/>
    <w:rsid w:val="009B1FAA"/>
    <w:rsid w:val="009B1FC9"/>
    <w:rsid w:val="009B566B"/>
    <w:rsid w:val="009B5B5E"/>
    <w:rsid w:val="009B71B3"/>
    <w:rsid w:val="009B736E"/>
    <w:rsid w:val="009C00C3"/>
    <w:rsid w:val="009C036A"/>
    <w:rsid w:val="009C6CBC"/>
    <w:rsid w:val="009D13C5"/>
    <w:rsid w:val="009D4A36"/>
    <w:rsid w:val="009D5186"/>
    <w:rsid w:val="009E1F08"/>
    <w:rsid w:val="009E4CE2"/>
    <w:rsid w:val="009F13BB"/>
    <w:rsid w:val="009F305B"/>
    <w:rsid w:val="009F50DD"/>
    <w:rsid w:val="009F6E19"/>
    <w:rsid w:val="00A162FD"/>
    <w:rsid w:val="00A251CB"/>
    <w:rsid w:val="00A2671A"/>
    <w:rsid w:val="00A2689D"/>
    <w:rsid w:val="00A2735E"/>
    <w:rsid w:val="00A31CEA"/>
    <w:rsid w:val="00A35B07"/>
    <w:rsid w:val="00A447FC"/>
    <w:rsid w:val="00A44F58"/>
    <w:rsid w:val="00A51D43"/>
    <w:rsid w:val="00A55476"/>
    <w:rsid w:val="00A5731A"/>
    <w:rsid w:val="00A60BBB"/>
    <w:rsid w:val="00A6779F"/>
    <w:rsid w:val="00A70E68"/>
    <w:rsid w:val="00A77B32"/>
    <w:rsid w:val="00A904F5"/>
    <w:rsid w:val="00A90FA5"/>
    <w:rsid w:val="00A914D8"/>
    <w:rsid w:val="00A95970"/>
    <w:rsid w:val="00AA2E97"/>
    <w:rsid w:val="00AA3E47"/>
    <w:rsid w:val="00AA5E7B"/>
    <w:rsid w:val="00AA75A7"/>
    <w:rsid w:val="00AB6FAC"/>
    <w:rsid w:val="00AC1E3B"/>
    <w:rsid w:val="00AC43FA"/>
    <w:rsid w:val="00AC695B"/>
    <w:rsid w:val="00AC719A"/>
    <w:rsid w:val="00AD2277"/>
    <w:rsid w:val="00AD2DAF"/>
    <w:rsid w:val="00AE29DF"/>
    <w:rsid w:val="00AE2B00"/>
    <w:rsid w:val="00AE783E"/>
    <w:rsid w:val="00AF1CA1"/>
    <w:rsid w:val="00B01D05"/>
    <w:rsid w:val="00B0653A"/>
    <w:rsid w:val="00B123EB"/>
    <w:rsid w:val="00B16EA2"/>
    <w:rsid w:val="00B23BDA"/>
    <w:rsid w:val="00B2470E"/>
    <w:rsid w:val="00B31C10"/>
    <w:rsid w:val="00B32B8A"/>
    <w:rsid w:val="00B443EC"/>
    <w:rsid w:val="00B70A46"/>
    <w:rsid w:val="00B71EBC"/>
    <w:rsid w:val="00B72E62"/>
    <w:rsid w:val="00B779D2"/>
    <w:rsid w:val="00B82FF5"/>
    <w:rsid w:val="00B86930"/>
    <w:rsid w:val="00B86A4F"/>
    <w:rsid w:val="00B87F4C"/>
    <w:rsid w:val="00BA5AF0"/>
    <w:rsid w:val="00BB002C"/>
    <w:rsid w:val="00BB18B4"/>
    <w:rsid w:val="00BB3ACA"/>
    <w:rsid w:val="00BB3FEB"/>
    <w:rsid w:val="00BB443F"/>
    <w:rsid w:val="00BB4D82"/>
    <w:rsid w:val="00BC4EFE"/>
    <w:rsid w:val="00BC669E"/>
    <w:rsid w:val="00BC7E41"/>
    <w:rsid w:val="00BD29A3"/>
    <w:rsid w:val="00BD556E"/>
    <w:rsid w:val="00BE2F9F"/>
    <w:rsid w:val="00BE4C7D"/>
    <w:rsid w:val="00BF5D42"/>
    <w:rsid w:val="00C06D3E"/>
    <w:rsid w:val="00C17566"/>
    <w:rsid w:val="00C2160A"/>
    <w:rsid w:val="00C241F5"/>
    <w:rsid w:val="00C24CF9"/>
    <w:rsid w:val="00C26894"/>
    <w:rsid w:val="00C31530"/>
    <w:rsid w:val="00C401A6"/>
    <w:rsid w:val="00C44BBC"/>
    <w:rsid w:val="00C45746"/>
    <w:rsid w:val="00C46981"/>
    <w:rsid w:val="00C51338"/>
    <w:rsid w:val="00C557D4"/>
    <w:rsid w:val="00C628EA"/>
    <w:rsid w:val="00C65E55"/>
    <w:rsid w:val="00C77957"/>
    <w:rsid w:val="00C83FD8"/>
    <w:rsid w:val="00C85568"/>
    <w:rsid w:val="00C95B65"/>
    <w:rsid w:val="00C97AFD"/>
    <w:rsid w:val="00CA24E3"/>
    <w:rsid w:val="00CA6400"/>
    <w:rsid w:val="00CB14CD"/>
    <w:rsid w:val="00CB2379"/>
    <w:rsid w:val="00CB2D24"/>
    <w:rsid w:val="00CB43F5"/>
    <w:rsid w:val="00CB5396"/>
    <w:rsid w:val="00CB682B"/>
    <w:rsid w:val="00CB73B5"/>
    <w:rsid w:val="00CD21C7"/>
    <w:rsid w:val="00CD2CAB"/>
    <w:rsid w:val="00CD4D90"/>
    <w:rsid w:val="00CE1C40"/>
    <w:rsid w:val="00CE2125"/>
    <w:rsid w:val="00CE21B1"/>
    <w:rsid w:val="00CE72DB"/>
    <w:rsid w:val="00CF245D"/>
    <w:rsid w:val="00CF3730"/>
    <w:rsid w:val="00CF45E8"/>
    <w:rsid w:val="00CF6534"/>
    <w:rsid w:val="00D04295"/>
    <w:rsid w:val="00D11628"/>
    <w:rsid w:val="00D12FB8"/>
    <w:rsid w:val="00D14BCF"/>
    <w:rsid w:val="00D20C8E"/>
    <w:rsid w:val="00D2213B"/>
    <w:rsid w:val="00D22A4B"/>
    <w:rsid w:val="00D25C7B"/>
    <w:rsid w:val="00D26FBB"/>
    <w:rsid w:val="00D346A5"/>
    <w:rsid w:val="00D35FC8"/>
    <w:rsid w:val="00D46823"/>
    <w:rsid w:val="00D52148"/>
    <w:rsid w:val="00D527BF"/>
    <w:rsid w:val="00D559E2"/>
    <w:rsid w:val="00D56C41"/>
    <w:rsid w:val="00D57CB0"/>
    <w:rsid w:val="00D601D3"/>
    <w:rsid w:val="00D606FF"/>
    <w:rsid w:val="00D609BD"/>
    <w:rsid w:val="00D61328"/>
    <w:rsid w:val="00D62086"/>
    <w:rsid w:val="00D62474"/>
    <w:rsid w:val="00D662E1"/>
    <w:rsid w:val="00D66320"/>
    <w:rsid w:val="00D66549"/>
    <w:rsid w:val="00D66823"/>
    <w:rsid w:val="00D717AE"/>
    <w:rsid w:val="00D72ECB"/>
    <w:rsid w:val="00D7400A"/>
    <w:rsid w:val="00D74149"/>
    <w:rsid w:val="00D75B2C"/>
    <w:rsid w:val="00D75B84"/>
    <w:rsid w:val="00D80420"/>
    <w:rsid w:val="00D81690"/>
    <w:rsid w:val="00D940CD"/>
    <w:rsid w:val="00D9734E"/>
    <w:rsid w:val="00DA09FF"/>
    <w:rsid w:val="00DA0F9A"/>
    <w:rsid w:val="00DB162C"/>
    <w:rsid w:val="00DB2ED6"/>
    <w:rsid w:val="00DB45E8"/>
    <w:rsid w:val="00DB6D4A"/>
    <w:rsid w:val="00DD4C4D"/>
    <w:rsid w:val="00DD6CAF"/>
    <w:rsid w:val="00DE0C73"/>
    <w:rsid w:val="00DE6C76"/>
    <w:rsid w:val="00DE6D80"/>
    <w:rsid w:val="00E04067"/>
    <w:rsid w:val="00E05EB4"/>
    <w:rsid w:val="00E10695"/>
    <w:rsid w:val="00E169DE"/>
    <w:rsid w:val="00E17CCE"/>
    <w:rsid w:val="00E21311"/>
    <w:rsid w:val="00E2225F"/>
    <w:rsid w:val="00E223DC"/>
    <w:rsid w:val="00E24109"/>
    <w:rsid w:val="00E2600F"/>
    <w:rsid w:val="00E3222F"/>
    <w:rsid w:val="00E32D07"/>
    <w:rsid w:val="00E33E09"/>
    <w:rsid w:val="00E429A7"/>
    <w:rsid w:val="00E51C50"/>
    <w:rsid w:val="00E62543"/>
    <w:rsid w:val="00E62ADA"/>
    <w:rsid w:val="00E76F13"/>
    <w:rsid w:val="00E9037C"/>
    <w:rsid w:val="00E93F8A"/>
    <w:rsid w:val="00EA1364"/>
    <w:rsid w:val="00EA547F"/>
    <w:rsid w:val="00EA584C"/>
    <w:rsid w:val="00EA645A"/>
    <w:rsid w:val="00EB0901"/>
    <w:rsid w:val="00EB2FB2"/>
    <w:rsid w:val="00EC2000"/>
    <w:rsid w:val="00EC3686"/>
    <w:rsid w:val="00EC4FD9"/>
    <w:rsid w:val="00ED1CEC"/>
    <w:rsid w:val="00ED5D86"/>
    <w:rsid w:val="00EE2532"/>
    <w:rsid w:val="00EE3651"/>
    <w:rsid w:val="00EE644D"/>
    <w:rsid w:val="00EF5892"/>
    <w:rsid w:val="00EF6624"/>
    <w:rsid w:val="00EF6BD1"/>
    <w:rsid w:val="00F01386"/>
    <w:rsid w:val="00F034EB"/>
    <w:rsid w:val="00F0629D"/>
    <w:rsid w:val="00F1255F"/>
    <w:rsid w:val="00F16AE2"/>
    <w:rsid w:val="00F174E9"/>
    <w:rsid w:val="00F17A04"/>
    <w:rsid w:val="00F20719"/>
    <w:rsid w:val="00F20C5F"/>
    <w:rsid w:val="00F214B8"/>
    <w:rsid w:val="00F216E5"/>
    <w:rsid w:val="00F21C0B"/>
    <w:rsid w:val="00F23060"/>
    <w:rsid w:val="00F23250"/>
    <w:rsid w:val="00F2630F"/>
    <w:rsid w:val="00F3071C"/>
    <w:rsid w:val="00F347C0"/>
    <w:rsid w:val="00F4106B"/>
    <w:rsid w:val="00F43B3C"/>
    <w:rsid w:val="00F50230"/>
    <w:rsid w:val="00F51F7F"/>
    <w:rsid w:val="00F5519D"/>
    <w:rsid w:val="00F57DDA"/>
    <w:rsid w:val="00F62874"/>
    <w:rsid w:val="00F678D8"/>
    <w:rsid w:val="00F708AD"/>
    <w:rsid w:val="00F8009F"/>
    <w:rsid w:val="00F80DB4"/>
    <w:rsid w:val="00F83BE5"/>
    <w:rsid w:val="00F97A53"/>
    <w:rsid w:val="00FA139B"/>
    <w:rsid w:val="00FA304A"/>
    <w:rsid w:val="00FA3ACA"/>
    <w:rsid w:val="00FA765C"/>
    <w:rsid w:val="00FC1240"/>
    <w:rsid w:val="00FC128A"/>
    <w:rsid w:val="00FC2309"/>
    <w:rsid w:val="00FC51E1"/>
    <w:rsid w:val="00FC6EED"/>
    <w:rsid w:val="00FD086B"/>
    <w:rsid w:val="00FD19D7"/>
    <w:rsid w:val="00FD76D1"/>
    <w:rsid w:val="00FE0263"/>
    <w:rsid w:val="00FE238C"/>
    <w:rsid w:val="00FE30A3"/>
    <w:rsid w:val="00FE33A3"/>
    <w:rsid w:val="00FE6779"/>
    <w:rsid w:val="00FE746E"/>
    <w:rsid w:val="00FF2E0D"/>
    <w:rsid w:val="00FF4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address"/>
  <w:smartTagType w:namespaceuri="urn:schemas-microsoft-com:office:smarttags" w:name="Street"/>
  <w:smartTagType w:namespaceuri="urn:schemas-microsoft-com:office:smarttags" w:name="State"/>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2049" fillcolor="white">
      <v:fill color="white"/>
      <v:stroke startarrow="classic" startarrowwidth="wide" startarrowlength="long"/>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529AB"/>
    <w:pPr>
      <w:suppressAutoHyphens/>
    </w:pPr>
    <w:rPr>
      <w:bCs/>
      <w:iCs/>
      <w:sz w:val="24"/>
      <w:szCs w:val="24"/>
      <w:lang w:eastAsia="ar-SA"/>
    </w:rPr>
  </w:style>
  <w:style w:type="paragraph" w:styleId="Heading1">
    <w:name w:val="heading 1"/>
    <w:basedOn w:val="Normal"/>
    <w:next w:val="Normal"/>
    <w:qFormat/>
    <w:rsid w:val="00B71EBC"/>
    <w:pPr>
      <w:tabs>
        <w:tab w:val="num" w:pos="0"/>
      </w:tabs>
      <w:spacing w:before="120"/>
      <w:outlineLvl w:val="0"/>
    </w:pPr>
    <w:rPr>
      <w:rFonts w:ascii="Arial" w:hAnsi="Arial" w:cs="Arial"/>
      <w:b/>
      <w:sz w:val="36"/>
      <w:szCs w:val="48"/>
    </w:rPr>
  </w:style>
  <w:style w:type="paragraph" w:styleId="Heading2">
    <w:name w:val="heading 2"/>
    <w:basedOn w:val="Normal"/>
    <w:next w:val="Normal"/>
    <w:qFormat/>
    <w:rsid w:val="00C85568"/>
    <w:pPr>
      <w:tabs>
        <w:tab w:val="num" w:pos="0"/>
        <w:tab w:val="left" w:pos="2160"/>
        <w:tab w:val="left" w:pos="2880"/>
      </w:tabs>
      <w:spacing w:before="120"/>
      <w:outlineLvl w:val="1"/>
    </w:pPr>
    <w:rPr>
      <w:rFonts w:ascii="Arial" w:hAnsi="Arial" w:cs="Arial"/>
      <w:b/>
      <w:sz w:val="32"/>
      <w:szCs w:val="32"/>
    </w:rPr>
  </w:style>
  <w:style w:type="paragraph" w:styleId="Heading3">
    <w:name w:val="heading 3"/>
    <w:basedOn w:val="Normal"/>
    <w:next w:val="Normal"/>
    <w:qFormat/>
    <w:rsid w:val="0030231B"/>
    <w:pPr>
      <w:tabs>
        <w:tab w:val="num" w:pos="0"/>
      </w:tabs>
      <w:outlineLvl w:val="2"/>
    </w:pPr>
    <w:rPr>
      <w:rFonts w:ascii="New Century Schlbk" w:hAnsi="New Century Schlbk" w:cs="New Century Schlbk"/>
      <w:b/>
      <w:sz w:val="28"/>
      <w:szCs w:val="28"/>
    </w:rPr>
  </w:style>
  <w:style w:type="paragraph" w:styleId="Heading4">
    <w:name w:val="heading 4"/>
    <w:basedOn w:val="Normal"/>
    <w:next w:val="Normal"/>
    <w:qFormat/>
    <w:rsid w:val="0030231B"/>
    <w:pPr>
      <w:tabs>
        <w:tab w:val="num" w:pos="0"/>
      </w:tabs>
      <w:outlineLvl w:val="3"/>
    </w:pPr>
    <w:rPr>
      <w:b/>
      <w:sz w:val="28"/>
      <w:szCs w:val="28"/>
    </w:rPr>
  </w:style>
  <w:style w:type="paragraph" w:styleId="Heading5">
    <w:name w:val="heading 5"/>
    <w:basedOn w:val="Normal"/>
    <w:next w:val="Normal"/>
    <w:qFormat/>
    <w:rsid w:val="0030231B"/>
    <w:pPr>
      <w:keepNext/>
      <w:tabs>
        <w:tab w:val="num" w:pos="0"/>
      </w:tabs>
      <w:outlineLvl w:val="4"/>
    </w:pPr>
    <w:rPr>
      <w:rFonts w:ascii="NewCenturySchlbk" w:hAnsi="NewCenturySchlbk" w:cs="NewCenturySchlbk"/>
      <w:b/>
      <w:sz w:val="20"/>
      <w:szCs w:val="20"/>
    </w:rPr>
  </w:style>
  <w:style w:type="paragraph" w:styleId="Heading6">
    <w:name w:val="heading 6"/>
    <w:basedOn w:val="Normal"/>
    <w:next w:val="Normal"/>
    <w:qFormat/>
    <w:rsid w:val="0030231B"/>
    <w:pPr>
      <w:keepNext/>
      <w:tabs>
        <w:tab w:val="num" w:pos="0"/>
      </w:tabs>
      <w:ind w:left="900" w:right="-90"/>
      <w:outlineLvl w:val="5"/>
    </w:pPr>
    <w:rPr>
      <w:rFonts w:ascii="NewCenturySchlbk" w:hAnsi="NewCenturySchlbk" w:cs="NewCenturySchlbk"/>
      <w:b/>
      <w:sz w:val="20"/>
      <w:szCs w:val="20"/>
    </w:rPr>
  </w:style>
  <w:style w:type="paragraph" w:styleId="Heading7">
    <w:name w:val="heading 7"/>
    <w:basedOn w:val="Normal"/>
    <w:next w:val="Normal"/>
    <w:qFormat/>
    <w:rsid w:val="0030231B"/>
    <w:pPr>
      <w:keepNext/>
      <w:tabs>
        <w:tab w:val="num" w:pos="0"/>
      </w:tabs>
      <w:ind w:left="360" w:hanging="360"/>
      <w:outlineLvl w:val="6"/>
    </w:pPr>
    <w:rPr>
      <w:rFonts w:ascii="NewCenturySchlbk" w:hAnsi="NewCenturySchlbk" w:cs="NewCenturySchlbk"/>
      <w:b/>
    </w:rPr>
  </w:style>
  <w:style w:type="paragraph" w:styleId="Heading8">
    <w:name w:val="heading 8"/>
    <w:basedOn w:val="Normal"/>
    <w:next w:val="Normal"/>
    <w:qFormat/>
    <w:rsid w:val="0030231B"/>
    <w:pPr>
      <w:keepNext/>
      <w:pBdr>
        <w:top w:val="single" w:sz="4" w:space="1" w:color="0000FF"/>
        <w:left w:val="single" w:sz="4" w:space="1" w:color="0000FF"/>
        <w:bottom w:val="single" w:sz="4" w:space="1" w:color="0000FF"/>
        <w:right w:val="single" w:sz="4" w:space="1" w:color="0000FF"/>
      </w:pBdr>
      <w:tabs>
        <w:tab w:val="num" w:pos="0"/>
      </w:tabs>
      <w:ind w:left="990"/>
      <w:outlineLvl w:val="7"/>
    </w:pPr>
    <w:rPr>
      <w:rFonts w:ascii="Courier New" w:hAnsi="Courier New" w:cs="Courier New"/>
      <w:b/>
      <w:i/>
      <w:sz w:val="18"/>
      <w:szCs w:val="18"/>
    </w:rPr>
  </w:style>
  <w:style w:type="paragraph" w:styleId="Heading9">
    <w:name w:val="heading 9"/>
    <w:basedOn w:val="Normal"/>
    <w:next w:val="Normal"/>
    <w:qFormat/>
    <w:rsid w:val="0030231B"/>
    <w:pPr>
      <w:keepNext/>
      <w:tabs>
        <w:tab w:val="num" w:pos="0"/>
      </w:tabs>
      <w:outlineLvl w:val="8"/>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sid w:val="0030231B"/>
    <w:rPr>
      <w:rFonts w:ascii="Symbol" w:hAnsi="Symbol" w:cs="Symbol"/>
    </w:rPr>
  </w:style>
  <w:style w:type="character" w:customStyle="1" w:styleId="WW8Num6z0">
    <w:name w:val="WW8Num6z0"/>
    <w:rsid w:val="0030231B"/>
    <w:rPr>
      <w:rFonts w:ascii="Symbol" w:hAnsi="Symbol" w:cs="Symbol"/>
    </w:rPr>
  </w:style>
  <w:style w:type="character" w:customStyle="1" w:styleId="WW8Num7z0">
    <w:name w:val="WW8Num7z0"/>
    <w:rsid w:val="0030231B"/>
    <w:rPr>
      <w:rFonts w:ascii="Symbol" w:hAnsi="Symbol" w:cs="Symbol"/>
    </w:rPr>
  </w:style>
  <w:style w:type="character" w:customStyle="1" w:styleId="WW8Num10z0">
    <w:name w:val="WW8Num10z0"/>
    <w:rsid w:val="0030231B"/>
    <w:rPr>
      <w:rFonts w:ascii="New Century Schlbk" w:hAnsi="New Century Schlbk" w:cs="New Century Schlbk"/>
      <w:b/>
      <w:bCs/>
      <w:i w:val="0"/>
      <w:iCs w:val="0"/>
      <w:sz w:val="24"/>
      <w:szCs w:val="24"/>
      <w:u w:val="none"/>
    </w:rPr>
  </w:style>
  <w:style w:type="character" w:customStyle="1" w:styleId="WW8Num13z0">
    <w:name w:val="WW8Num13z0"/>
    <w:rsid w:val="0030231B"/>
    <w:rPr>
      <w:rFonts w:ascii="New Century Schlbk" w:hAnsi="New Century Schlbk" w:cs="New Century Schlbk"/>
      <w:b/>
      <w:bCs/>
      <w:i w:val="0"/>
      <w:iCs w:val="0"/>
      <w:sz w:val="24"/>
      <w:szCs w:val="24"/>
      <w:u w:val="none"/>
    </w:rPr>
  </w:style>
  <w:style w:type="character" w:customStyle="1" w:styleId="WW8Num15z0">
    <w:name w:val="WW8Num15z0"/>
    <w:rsid w:val="0030231B"/>
    <w:rPr>
      <w:rFonts w:ascii="Courier New" w:hAnsi="Courier New" w:cs="Courier New"/>
      <w:b w:val="0"/>
      <w:bCs w:val="0"/>
      <w:i w:val="0"/>
      <w:iCs w:val="0"/>
      <w:sz w:val="20"/>
      <w:szCs w:val="20"/>
      <w:u w:val="none"/>
    </w:rPr>
  </w:style>
  <w:style w:type="character" w:customStyle="1" w:styleId="WW8Num16z0">
    <w:name w:val="WW8Num16z0"/>
    <w:rsid w:val="0030231B"/>
    <w:rPr>
      <w:b/>
      <w:bCs/>
    </w:rPr>
  </w:style>
  <w:style w:type="character" w:customStyle="1" w:styleId="WW8Num17z0">
    <w:name w:val="WW8Num17z0"/>
    <w:rsid w:val="0030231B"/>
    <w:rPr>
      <w:rFonts w:ascii="Century Schoolbook" w:hAnsi="Century Schoolbook" w:cs="Century Schoolbook"/>
      <w:b/>
      <w:bCs/>
      <w:i w:val="0"/>
      <w:iCs w:val="0"/>
      <w:sz w:val="24"/>
      <w:szCs w:val="24"/>
      <w:u w:val="none"/>
    </w:rPr>
  </w:style>
  <w:style w:type="character" w:customStyle="1" w:styleId="WW8Num18z0">
    <w:name w:val="WW8Num18z0"/>
    <w:rsid w:val="0030231B"/>
    <w:rPr>
      <w:b/>
      <w:bCs/>
    </w:rPr>
  </w:style>
  <w:style w:type="character" w:customStyle="1" w:styleId="WW8Num19z0">
    <w:name w:val="WW8Num19z0"/>
    <w:rsid w:val="0030231B"/>
    <w:rPr>
      <w:rFonts w:ascii="Symbol" w:hAnsi="Symbol" w:cs="Symbol"/>
    </w:rPr>
  </w:style>
  <w:style w:type="character" w:customStyle="1" w:styleId="WW8Num20z0">
    <w:name w:val="WW8Num20z0"/>
    <w:rsid w:val="0030231B"/>
    <w:rPr>
      <w:rFonts w:ascii="Symbol" w:hAnsi="Symbol" w:cs="Symbol"/>
    </w:rPr>
  </w:style>
  <w:style w:type="character" w:customStyle="1" w:styleId="WW8Num20z2">
    <w:name w:val="WW8Num20z2"/>
    <w:rsid w:val="0030231B"/>
    <w:rPr>
      <w:rFonts w:ascii="Wingdings" w:hAnsi="Wingdings" w:cs="Wingdings"/>
    </w:rPr>
  </w:style>
  <w:style w:type="character" w:customStyle="1" w:styleId="WW8Num20z4">
    <w:name w:val="WW8Num20z4"/>
    <w:rsid w:val="0030231B"/>
    <w:rPr>
      <w:rFonts w:ascii="Courier New" w:hAnsi="Courier New" w:cs="Courier New"/>
    </w:rPr>
  </w:style>
  <w:style w:type="character" w:customStyle="1" w:styleId="WW8Num21z0">
    <w:name w:val="WW8Num21z0"/>
    <w:rsid w:val="0030231B"/>
    <w:rPr>
      <w:rFonts w:ascii="Symbol" w:hAnsi="Symbol" w:cs="Symbol"/>
      <w:color w:val="000000"/>
      <w:sz w:val="16"/>
      <w:szCs w:val="16"/>
    </w:rPr>
  </w:style>
  <w:style w:type="character" w:customStyle="1" w:styleId="WW8Num21z1">
    <w:name w:val="WW8Num21z1"/>
    <w:rsid w:val="0030231B"/>
    <w:rPr>
      <w:rFonts w:ascii="Courier New" w:hAnsi="Courier New" w:cs="Courier New"/>
    </w:rPr>
  </w:style>
  <w:style w:type="character" w:customStyle="1" w:styleId="WW8Num21z2">
    <w:name w:val="WW8Num21z2"/>
    <w:rsid w:val="0030231B"/>
    <w:rPr>
      <w:rFonts w:ascii="Wingdings" w:hAnsi="Wingdings" w:cs="Wingdings"/>
    </w:rPr>
  </w:style>
  <w:style w:type="character" w:customStyle="1" w:styleId="WW8Num21z3">
    <w:name w:val="WW8Num21z3"/>
    <w:rsid w:val="0030231B"/>
    <w:rPr>
      <w:rFonts w:ascii="Symbol" w:hAnsi="Symbol" w:cs="Symbol"/>
    </w:rPr>
  </w:style>
  <w:style w:type="character" w:customStyle="1" w:styleId="WW8Num22z0">
    <w:name w:val="WW8Num22z0"/>
    <w:rsid w:val="0030231B"/>
    <w:rPr>
      <w:rFonts w:ascii="Century Schoolbook" w:hAnsi="Century Schoolbook" w:cs="Century Schoolbook"/>
      <w:b/>
      <w:bCs/>
      <w:i w:val="0"/>
      <w:iCs w:val="0"/>
      <w:sz w:val="24"/>
      <w:szCs w:val="24"/>
      <w:u w:val="none"/>
    </w:rPr>
  </w:style>
  <w:style w:type="character" w:customStyle="1" w:styleId="WW8Num23z0">
    <w:name w:val="WW8Num23z0"/>
    <w:rsid w:val="0030231B"/>
    <w:rPr>
      <w:rFonts w:ascii="Century Schoolbook" w:hAnsi="Century Schoolbook" w:cs="Century Schoolbook"/>
      <w:b/>
      <w:bCs/>
      <w:i w:val="0"/>
      <w:iCs w:val="0"/>
      <w:sz w:val="24"/>
      <w:szCs w:val="24"/>
      <w:u w:val="none"/>
    </w:rPr>
  </w:style>
  <w:style w:type="character" w:customStyle="1" w:styleId="WW8Num24z0">
    <w:name w:val="WW8Num24z0"/>
    <w:rsid w:val="0030231B"/>
    <w:rPr>
      <w:rFonts w:ascii="Century Schoolbook" w:hAnsi="Century Schoolbook" w:cs="Century Schoolbook"/>
      <w:b/>
      <w:bCs/>
      <w:i w:val="0"/>
      <w:iCs w:val="0"/>
      <w:sz w:val="24"/>
      <w:szCs w:val="24"/>
      <w:u w:val="none"/>
    </w:rPr>
  </w:style>
  <w:style w:type="character" w:customStyle="1" w:styleId="WW8Num25z0">
    <w:name w:val="WW8Num25z0"/>
    <w:rsid w:val="0030231B"/>
    <w:rPr>
      <w:rFonts w:ascii="New Century Schlbk" w:hAnsi="New Century Schlbk" w:cs="New Century Schlbk"/>
      <w:b/>
      <w:bCs/>
      <w:i w:val="0"/>
      <w:iCs w:val="0"/>
      <w:sz w:val="24"/>
      <w:szCs w:val="24"/>
      <w:u w:val="none"/>
    </w:rPr>
  </w:style>
  <w:style w:type="character" w:customStyle="1" w:styleId="WW8Num26z0">
    <w:name w:val="WW8Num26z0"/>
    <w:rsid w:val="0030231B"/>
    <w:rPr>
      <w:b/>
      <w:bCs/>
    </w:rPr>
  </w:style>
  <w:style w:type="character" w:customStyle="1" w:styleId="WW8Num27z0">
    <w:name w:val="WW8Num27z0"/>
    <w:rsid w:val="0030231B"/>
    <w:rPr>
      <w:rFonts w:ascii="Symbol" w:hAnsi="Symbol" w:cs="Symbol"/>
    </w:rPr>
  </w:style>
  <w:style w:type="character" w:customStyle="1" w:styleId="WW8Num27z1">
    <w:name w:val="WW8Num27z1"/>
    <w:rsid w:val="0030231B"/>
    <w:rPr>
      <w:rFonts w:ascii="Courier New" w:hAnsi="Courier New" w:cs="Courier New"/>
    </w:rPr>
  </w:style>
  <w:style w:type="character" w:customStyle="1" w:styleId="WW8Num27z2">
    <w:name w:val="WW8Num27z2"/>
    <w:rsid w:val="0030231B"/>
    <w:rPr>
      <w:rFonts w:ascii="Wingdings" w:hAnsi="Wingdings" w:cs="Wingdings"/>
    </w:rPr>
  </w:style>
  <w:style w:type="character" w:customStyle="1" w:styleId="WW8Num28z0">
    <w:name w:val="WW8Num28z0"/>
    <w:rsid w:val="0030231B"/>
    <w:rPr>
      <w:rFonts w:ascii="Symbol" w:hAnsi="Symbol" w:cs="Symbol"/>
      <w:color w:val="000000"/>
      <w:sz w:val="16"/>
      <w:szCs w:val="16"/>
    </w:rPr>
  </w:style>
  <w:style w:type="character" w:customStyle="1" w:styleId="WW8Num28z1">
    <w:name w:val="WW8Num28z1"/>
    <w:rsid w:val="0030231B"/>
    <w:rPr>
      <w:rFonts w:ascii="Courier New" w:hAnsi="Courier New" w:cs="Courier New"/>
    </w:rPr>
  </w:style>
  <w:style w:type="character" w:customStyle="1" w:styleId="WW8Num28z2">
    <w:name w:val="WW8Num28z2"/>
    <w:rsid w:val="0030231B"/>
    <w:rPr>
      <w:rFonts w:ascii="Wingdings" w:hAnsi="Wingdings" w:cs="Wingdings"/>
    </w:rPr>
  </w:style>
  <w:style w:type="character" w:customStyle="1" w:styleId="WW8Num28z3">
    <w:name w:val="WW8Num28z3"/>
    <w:rsid w:val="0030231B"/>
    <w:rPr>
      <w:rFonts w:ascii="Symbol" w:hAnsi="Symbol" w:cs="Symbol"/>
    </w:rPr>
  </w:style>
  <w:style w:type="character" w:customStyle="1" w:styleId="WW8Num29z0">
    <w:name w:val="WW8Num29z0"/>
    <w:rsid w:val="0030231B"/>
    <w:rPr>
      <w:rFonts w:ascii="Courier New" w:hAnsi="Courier New" w:cs="Courier New"/>
      <w:b w:val="0"/>
      <w:bCs w:val="0"/>
      <w:i w:val="0"/>
      <w:iCs w:val="0"/>
      <w:sz w:val="20"/>
      <w:szCs w:val="20"/>
      <w:u w:val="none"/>
    </w:rPr>
  </w:style>
  <w:style w:type="character" w:customStyle="1" w:styleId="WW8Num30z0">
    <w:name w:val="WW8Num30z0"/>
    <w:rsid w:val="0030231B"/>
    <w:rPr>
      <w:rFonts w:ascii="Century Schoolbook" w:hAnsi="Century Schoolbook" w:cs="Century Schoolbook"/>
      <w:b/>
      <w:bCs/>
      <w:i w:val="0"/>
      <w:iCs w:val="0"/>
      <w:sz w:val="24"/>
      <w:szCs w:val="24"/>
      <w:u w:val="none"/>
    </w:rPr>
  </w:style>
  <w:style w:type="character" w:customStyle="1" w:styleId="WW8Num32z0">
    <w:name w:val="WW8Num32z0"/>
    <w:rsid w:val="0030231B"/>
    <w:rPr>
      <w:rFonts w:ascii="Symbol" w:hAnsi="Symbol" w:cs="Symbol"/>
      <w:color w:val="000000"/>
      <w:sz w:val="16"/>
      <w:szCs w:val="16"/>
    </w:rPr>
  </w:style>
  <w:style w:type="character" w:customStyle="1" w:styleId="WW8Num32z1">
    <w:name w:val="WW8Num32z1"/>
    <w:rsid w:val="0030231B"/>
    <w:rPr>
      <w:rFonts w:ascii="Courier New" w:hAnsi="Courier New" w:cs="Courier New"/>
    </w:rPr>
  </w:style>
  <w:style w:type="character" w:customStyle="1" w:styleId="WW8Num32z2">
    <w:name w:val="WW8Num32z2"/>
    <w:rsid w:val="0030231B"/>
    <w:rPr>
      <w:rFonts w:ascii="Wingdings" w:hAnsi="Wingdings" w:cs="Wingdings"/>
    </w:rPr>
  </w:style>
  <w:style w:type="character" w:customStyle="1" w:styleId="WW8Num32z3">
    <w:name w:val="WW8Num32z3"/>
    <w:rsid w:val="0030231B"/>
    <w:rPr>
      <w:rFonts w:ascii="Symbol" w:hAnsi="Symbol" w:cs="Symbol"/>
    </w:rPr>
  </w:style>
  <w:style w:type="character" w:customStyle="1" w:styleId="WW8Num33z0">
    <w:name w:val="WW8Num33z0"/>
    <w:rsid w:val="0030231B"/>
    <w:rPr>
      <w:rFonts w:ascii="ZapfDingbats" w:hAnsi="ZapfDingbats" w:cs="ZapfDingbats"/>
      <w:b/>
      <w:bCs/>
      <w:sz w:val="28"/>
      <w:szCs w:val="28"/>
    </w:rPr>
  </w:style>
  <w:style w:type="character" w:customStyle="1" w:styleId="WW8Num35z0">
    <w:name w:val="WW8Num35z0"/>
    <w:rsid w:val="0030231B"/>
    <w:rPr>
      <w:rFonts w:ascii="Symbol" w:hAnsi="Symbol" w:cs="Symbol"/>
    </w:rPr>
  </w:style>
  <w:style w:type="character" w:customStyle="1" w:styleId="WW8Num36z0">
    <w:name w:val="WW8Num36z0"/>
    <w:rsid w:val="0030231B"/>
    <w:rPr>
      <w:rFonts w:ascii="Symbol" w:hAnsi="Symbol" w:cs="Symbol"/>
    </w:rPr>
  </w:style>
  <w:style w:type="character" w:customStyle="1" w:styleId="WW8Num41z0">
    <w:name w:val="WW8Num41z0"/>
    <w:rsid w:val="0030231B"/>
    <w:rPr>
      <w:rFonts w:ascii="Symbol" w:hAnsi="Symbol" w:cs="Symbol"/>
    </w:rPr>
  </w:style>
  <w:style w:type="character" w:customStyle="1" w:styleId="WW8Num42z0">
    <w:name w:val="WW8Num42z0"/>
    <w:rsid w:val="0030231B"/>
    <w:rPr>
      <w:rFonts w:ascii="Century Schoolbook" w:hAnsi="Century Schoolbook" w:cs="Century Schoolbook"/>
      <w:b/>
      <w:bCs/>
      <w:i w:val="0"/>
      <w:iCs w:val="0"/>
      <w:sz w:val="24"/>
      <w:szCs w:val="24"/>
      <w:u w:val="none"/>
    </w:rPr>
  </w:style>
  <w:style w:type="character" w:customStyle="1" w:styleId="WW8Num43z0">
    <w:name w:val="WW8Num43z0"/>
    <w:rsid w:val="0030231B"/>
    <w:rPr>
      <w:rFonts w:ascii="Century Schoolbook" w:hAnsi="Century Schoolbook" w:cs="Century Schoolbook"/>
      <w:b/>
      <w:bCs/>
      <w:i w:val="0"/>
      <w:iCs w:val="0"/>
      <w:sz w:val="24"/>
      <w:szCs w:val="24"/>
      <w:u w:val="none"/>
    </w:rPr>
  </w:style>
  <w:style w:type="character" w:customStyle="1" w:styleId="WW8Num45z0">
    <w:name w:val="WW8Num45z0"/>
    <w:rsid w:val="0030231B"/>
    <w:rPr>
      <w:rFonts w:ascii="Symbol" w:hAnsi="Symbol" w:cs="Symbol"/>
    </w:rPr>
  </w:style>
  <w:style w:type="character" w:customStyle="1" w:styleId="WW8NumSt1z0">
    <w:name w:val="WW8NumSt1z0"/>
    <w:rsid w:val="0030231B"/>
    <w:rPr>
      <w:rFonts w:ascii="Symbol" w:hAnsi="Symbol" w:cs="Symbol"/>
    </w:rPr>
  </w:style>
  <w:style w:type="character" w:customStyle="1" w:styleId="WW8NumSt1z1">
    <w:name w:val="WW8NumSt1z1"/>
    <w:rsid w:val="0030231B"/>
    <w:rPr>
      <w:rFonts w:ascii="Courier New" w:hAnsi="Courier New" w:cs="Courier New"/>
    </w:rPr>
  </w:style>
  <w:style w:type="character" w:customStyle="1" w:styleId="WW8NumSt1z2">
    <w:name w:val="WW8NumSt1z2"/>
    <w:rsid w:val="0030231B"/>
    <w:rPr>
      <w:rFonts w:ascii="Wingdings" w:hAnsi="Wingdings" w:cs="Wingdings"/>
    </w:rPr>
  </w:style>
  <w:style w:type="character" w:customStyle="1" w:styleId="WW8NumSt2z0">
    <w:name w:val="WW8NumSt2z0"/>
    <w:rsid w:val="0030231B"/>
    <w:rPr>
      <w:rFonts w:ascii="Symbol" w:hAnsi="Symbol" w:cs="Symbol"/>
    </w:rPr>
  </w:style>
  <w:style w:type="character" w:customStyle="1" w:styleId="WW8NumSt3z0">
    <w:name w:val="WW8NumSt3z0"/>
    <w:rsid w:val="0030231B"/>
    <w:rPr>
      <w:rFonts w:ascii="Symbol" w:hAnsi="Symbol" w:cs="Symbol"/>
      <w:sz w:val="28"/>
      <w:szCs w:val="28"/>
    </w:rPr>
  </w:style>
  <w:style w:type="character" w:customStyle="1" w:styleId="WW8NumSt11z0">
    <w:name w:val="WW8NumSt11z0"/>
    <w:rsid w:val="0030231B"/>
    <w:rPr>
      <w:rFonts w:ascii="Century Schoolbook" w:hAnsi="Century Schoolbook" w:cs="Century Schoolbook"/>
      <w:b/>
      <w:bCs/>
      <w:i w:val="0"/>
      <w:iCs w:val="0"/>
      <w:sz w:val="24"/>
      <w:szCs w:val="24"/>
      <w:u w:val="none"/>
    </w:rPr>
  </w:style>
  <w:style w:type="character" w:customStyle="1" w:styleId="WW8NumSt21z0">
    <w:name w:val="WW8NumSt21z0"/>
    <w:rsid w:val="0030231B"/>
    <w:rPr>
      <w:rFonts w:ascii="Symbol" w:hAnsi="Symbol" w:cs="Symbol"/>
    </w:rPr>
  </w:style>
  <w:style w:type="character" w:customStyle="1" w:styleId="WW8NumSt31z0">
    <w:name w:val="WW8NumSt31z0"/>
    <w:rsid w:val="0030231B"/>
    <w:rPr>
      <w:rFonts w:ascii="Symbol" w:hAnsi="Symbol" w:cs="Symbol"/>
    </w:rPr>
  </w:style>
  <w:style w:type="character" w:styleId="PageNumber">
    <w:name w:val="page number"/>
    <w:basedOn w:val="DefaultParagraphFont"/>
    <w:rsid w:val="0030231B"/>
  </w:style>
  <w:style w:type="character" w:styleId="Hyperlink">
    <w:name w:val="Hyperlink"/>
    <w:uiPriority w:val="99"/>
    <w:rsid w:val="0030231B"/>
    <w:rPr>
      <w:color w:val="0000FF"/>
      <w:u w:val="single"/>
    </w:rPr>
  </w:style>
  <w:style w:type="character" w:styleId="FollowedHyperlink">
    <w:name w:val="FollowedHyperlink"/>
    <w:rsid w:val="0030231B"/>
    <w:rPr>
      <w:color w:val="800080"/>
      <w:u w:val="single"/>
    </w:rPr>
  </w:style>
  <w:style w:type="character" w:customStyle="1" w:styleId="BlankLineChar">
    <w:name w:val="Blank Line Char"/>
    <w:rsid w:val="0030231B"/>
    <w:rPr>
      <w:sz w:val="24"/>
      <w:szCs w:val="24"/>
      <w:lang w:val="en-US" w:eastAsia="ar-SA" w:bidi="ar-SA"/>
    </w:rPr>
  </w:style>
  <w:style w:type="paragraph" w:customStyle="1" w:styleId="Heading">
    <w:name w:val="Heading"/>
    <w:basedOn w:val="Normal"/>
    <w:next w:val="BodyText"/>
    <w:rsid w:val="0030231B"/>
    <w:pPr>
      <w:keepNext/>
      <w:spacing w:before="240" w:after="120"/>
    </w:pPr>
    <w:rPr>
      <w:rFonts w:ascii="Arial" w:eastAsia="MS Mincho" w:hAnsi="Arial" w:cs="Tahoma"/>
      <w:sz w:val="28"/>
      <w:szCs w:val="28"/>
    </w:rPr>
  </w:style>
  <w:style w:type="paragraph" w:styleId="BodyText">
    <w:name w:val="Body Text"/>
    <w:basedOn w:val="Normal"/>
    <w:rsid w:val="0030231B"/>
    <w:pPr>
      <w:spacing w:after="120"/>
    </w:pPr>
  </w:style>
  <w:style w:type="paragraph" w:styleId="List">
    <w:name w:val="List"/>
    <w:basedOn w:val="Normal"/>
    <w:rsid w:val="0030231B"/>
    <w:pPr>
      <w:ind w:left="360" w:hanging="360"/>
    </w:pPr>
    <w:rPr>
      <w:rFonts w:ascii="Arial" w:hAnsi="Arial" w:cs="Arial"/>
      <w:sz w:val="20"/>
      <w:szCs w:val="20"/>
    </w:rPr>
  </w:style>
  <w:style w:type="paragraph" w:styleId="Caption">
    <w:name w:val="caption"/>
    <w:basedOn w:val="Normal"/>
    <w:next w:val="Normal"/>
    <w:qFormat/>
    <w:rsid w:val="0030231B"/>
    <w:pPr>
      <w:spacing w:before="120" w:after="120"/>
    </w:pPr>
    <w:rPr>
      <w:b/>
      <w:sz w:val="20"/>
      <w:szCs w:val="20"/>
    </w:rPr>
  </w:style>
  <w:style w:type="paragraph" w:customStyle="1" w:styleId="Index">
    <w:name w:val="Index"/>
    <w:basedOn w:val="Normal"/>
    <w:rsid w:val="0030231B"/>
    <w:pPr>
      <w:suppressLineNumbers/>
    </w:pPr>
    <w:rPr>
      <w:rFonts w:cs="Tahoma"/>
    </w:rPr>
  </w:style>
  <w:style w:type="paragraph" w:customStyle="1" w:styleId="screen">
    <w:name w:val="screen"/>
    <w:basedOn w:val="Normal"/>
    <w:rsid w:val="0030231B"/>
    <w:pPr>
      <w:pBdr>
        <w:top w:val="single" w:sz="4" w:space="0" w:color="000000"/>
        <w:left w:val="single" w:sz="4" w:space="0" w:color="000000"/>
        <w:bottom w:val="single" w:sz="4" w:space="0" w:color="000000"/>
        <w:right w:val="single" w:sz="4" w:space="0" w:color="000000"/>
      </w:pBdr>
      <w:ind w:left="1152"/>
    </w:pPr>
    <w:rPr>
      <w:rFonts w:ascii="Courier New" w:hAnsi="Courier New" w:cs="Courier New"/>
      <w:sz w:val="18"/>
      <w:szCs w:val="18"/>
    </w:rPr>
  </w:style>
  <w:style w:type="paragraph" w:customStyle="1" w:styleId="normalindent">
    <w:name w:val="normal indent"/>
    <w:basedOn w:val="Normal"/>
    <w:rsid w:val="0030231B"/>
    <w:pPr>
      <w:ind w:left="1440"/>
    </w:pPr>
    <w:rPr>
      <w:rFonts w:ascii="New Century Schlbk" w:hAnsi="New Century Schlbk" w:cs="New Century Schlbk"/>
    </w:rPr>
  </w:style>
  <w:style w:type="paragraph" w:styleId="Header">
    <w:name w:val="header"/>
    <w:basedOn w:val="Normal"/>
    <w:link w:val="HeaderChar"/>
    <w:uiPriority w:val="99"/>
    <w:rsid w:val="0030231B"/>
    <w:pPr>
      <w:tabs>
        <w:tab w:val="center" w:pos="4320"/>
        <w:tab w:val="right" w:pos="8640"/>
      </w:tabs>
    </w:pPr>
    <w:rPr>
      <w:rFonts w:ascii="New Century Schlbk" w:hAnsi="New Century Schlbk" w:cs="New Century Schlbk"/>
    </w:rPr>
  </w:style>
  <w:style w:type="paragraph" w:styleId="Footer">
    <w:name w:val="footer"/>
    <w:basedOn w:val="Normal"/>
    <w:link w:val="FooterChar"/>
    <w:uiPriority w:val="99"/>
    <w:rsid w:val="0030231B"/>
    <w:pPr>
      <w:pBdr>
        <w:top w:val="single" w:sz="4" w:space="1" w:color="000000"/>
      </w:pBdr>
      <w:tabs>
        <w:tab w:val="center" w:pos="4320"/>
        <w:tab w:val="right" w:pos="8640"/>
      </w:tabs>
    </w:pPr>
    <w:rPr>
      <w:sz w:val="20"/>
      <w:szCs w:val="20"/>
    </w:rPr>
  </w:style>
  <w:style w:type="paragraph" w:styleId="TOC1">
    <w:name w:val="toc 1"/>
    <w:basedOn w:val="Normal"/>
    <w:next w:val="Normal"/>
    <w:uiPriority w:val="39"/>
    <w:rsid w:val="00C85568"/>
    <w:pPr>
      <w:spacing w:before="120"/>
    </w:pPr>
    <w:rPr>
      <w:rFonts w:ascii="Arial" w:hAnsi="Arial"/>
      <w:sz w:val="28"/>
    </w:rPr>
  </w:style>
  <w:style w:type="paragraph" w:styleId="TOC2">
    <w:name w:val="toc 2"/>
    <w:basedOn w:val="Normal"/>
    <w:next w:val="Normal"/>
    <w:uiPriority w:val="39"/>
    <w:rsid w:val="00C85568"/>
    <w:pPr>
      <w:spacing w:before="120"/>
      <w:ind w:left="240"/>
    </w:pPr>
    <w:rPr>
      <w:rFonts w:ascii="Arial" w:hAnsi="Arial"/>
    </w:rPr>
  </w:style>
  <w:style w:type="paragraph" w:styleId="TOC3">
    <w:name w:val="toc 3"/>
    <w:basedOn w:val="Normal"/>
    <w:next w:val="Normal"/>
    <w:uiPriority w:val="39"/>
    <w:rsid w:val="00C85568"/>
    <w:pPr>
      <w:ind w:left="480"/>
    </w:pPr>
    <w:rPr>
      <w:rFonts w:ascii="Arial" w:hAnsi="Arial"/>
    </w:rPr>
  </w:style>
  <w:style w:type="paragraph" w:styleId="TOC4">
    <w:name w:val="toc 4"/>
    <w:basedOn w:val="Normal"/>
    <w:next w:val="Normal"/>
    <w:uiPriority w:val="39"/>
    <w:rsid w:val="0030231B"/>
  </w:style>
  <w:style w:type="paragraph" w:styleId="TOC5">
    <w:name w:val="toc 5"/>
    <w:basedOn w:val="Normal"/>
    <w:next w:val="Normal"/>
    <w:uiPriority w:val="39"/>
    <w:rsid w:val="0030231B"/>
    <w:pPr>
      <w:ind w:left="960"/>
    </w:pPr>
  </w:style>
  <w:style w:type="paragraph" w:styleId="TOC6">
    <w:name w:val="toc 6"/>
    <w:basedOn w:val="Normal"/>
    <w:next w:val="Normal"/>
    <w:uiPriority w:val="39"/>
    <w:rsid w:val="0030231B"/>
    <w:pPr>
      <w:ind w:left="1200"/>
    </w:pPr>
  </w:style>
  <w:style w:type="paragraph" w:styleId="TOC7">
    <w:name w:val="toc 7"/>
    <w:basedOn w:val="Normal"/>
    <w:next w:val="Normal"/>
    <w:uiPriority w:val="39"/>
    <w:rsid w:val="0030231B"/>
    <w:pPr>
      <w:ind w:left="1440"/>
    </w:pPr>
  </w:style>
  <w:style w:type="paragraph" w:styleId="TOC8">
    <w:name w:val="toc 8"/>
    <w:basedOn w:val="Normal"/>
    <w:next w:val="Normal"/>
    <w:uiPriority w:val="39"/>
    <w:rsid w:val="0030231B"/>
    <w:pPr>
      <w:ind w:left="1680"/>
    </w:pPr>
  </w:style>
  <w:style w:type="paragraph" w:styleId="TOC9">
    <w:name w:val="toc 9"/>
    <w:basedOn w:val="Normal"/>
    <w:next w:val="Normal"/>
    <w:uiPriority w:val="39"/>
    <w:rsid w:val="0030231B"/>
    <w:pPr>
      <w:ind w:left="1920"/>
    </w:pPr>
  </w:style>
  <w:style w:type="paragraph" w:styleId="Index1">
    <w:name w:val="index 1"/>
    <w:basedOn w:val="Normal"/>
    <w:next w:val="Normal"/>
    <w:uiPriority w:val="99"/>
    <w:semiHidden/>
    <w:rsid w:val="0030231B"/>
    <w:pPr>
      <w:tabs>
        <w:tab w:val="right" w:pos="3950"/>
      </w:tabs>
      <w:ind w:left="240" w:hanging="240"/>
    </w:pPr>
    <w:rPr>
      <w:sz w:val="18"/>
      <w:szCs w:val="18"/>
    </w:rPr>
  </w:style>
  <w:style w:type="paragraph" w:styleId="Index2">
    <w:name w:val="index 2"/>
    <w:basedOn w:val="Normal"/>
    <w:next w:val="Normal"/>
    <w:uiPriority w:val="99"/>
    <w:semiHidden/>
    <w:rsid w:val="0030231B"/>
    <w:pPr>
      <w:ind w:left="480" w:hanging="240"/>
    </w:pPr>
    <w:rPr>
      <w:sz w:val="18"/>
      <w:szCs w:val="18"/>
    </w:rPr>
  </w:style>
  <w:style w:type="paragraph" w:styleId="Index3">
    <w:name w:val="index 3"/>
    <w:basedOn w:val="Normal"/>
    <w:next w:val="Normal"/>
    <w:semiHidden/>
    <w:rsid w:val="0030231B"/>
    <w:pPr>
      <w:ind w:hanging="240"/>
    </w:pPr>
    <w:rPr>
      <w:sz w:val="18"/>
      <w:szCs w:val="18"/>
    </w:rPr>
  </w:style>
  <w:style w:type="paragraph" w:styleId="Index4">
    <w:name w:val="index 4"/>
    <w:basedOn w:val="Normal"/>
    <w:next w:val="Normal"/>
    <w:rsid w:val="0030231B"/>
    <w:pPr>
      <w:ind w:left="960" w:hanging="240"/>
    </w:pPr>
    <w:rPr>
      <w:sz w:val="18"/>
      <w:szCs w:val="18"/>
    </w:rPr>
  </w:style>
  <w:style w:type="paragraph" w:styleId="Index5">
    <w:name w:val="index 5"/>
    <w:basedOn w:val="Normal"/>
    <w:next w:val="Normal"/>
    <w:rsid w:val="0030231B"/>
    <w:pPr>
      <w:ind w:left="1200" w:hanging="240"/>
    </w:pPr>
    <w:rPr>
      <w:sz w:val="18"/>
      <w:szCs w:val="18"/>
    </w:rPr>
  </w:style>
  <w:style w:type="paragraph" w:styleId="Index6">
    <w:name w:val="index 6"/>
    <w:basedOn w:val="Normal"/>
    <w:next w:val="Normal"/>
    <w:rsid w:val="0030231B"/>
    <w:pPr>
      <w:ind w:left="1440" w:hanging="240"/>
    </w:pPr>
    <w:rPr>
      <w:sz w:val="18"/>
      <w:szCs w:val="18"/>
    </w:rPr>
  </w:style>
  <w:style w:type="paragraph" w:styleId="Index7">
    <w:name w:val="index 7"/>
    <w:basedOn w:val="Normal"/>
    <w:next w:val="Normal"/>
    <w:rsid w:val="0030231B"/>
    <w:pPr>
      <w:ind w:left="1680" w:hanging="240"/>
    </w:pPr>
    <w:rPr>
      <w:sz w:val="18"/>
      <w:szCs w:val="18"/>
    </w:rPr>
  </w:style>
  <w:style w:type="paragraph" w:styleId="Index8">
    <w:name w:val="index 8"/>
    <w:basedOn w:val="Normal"/>
    <w:next w:val="Normal"/>
    <w:rsid w:val="0030231B"/>
    <w:pPr>
      <w:ind w:left="1920" w:hanging="240"/>
    </w:pPr>
    <w:rPr>
      <w:sz w:val="18"/>
      <w:szCs w:val="18"/>
    </w:rPr>
  </w:style>
  <w:style w:type="paragraph" w:styleId="Index9">
    <w:name w:val="index 9"/>
    <w:basedOn w:val="Normal"/>
    <w:next w:val="Normal"/>
    <w:rsid w:val="0030231B"/>
    <w:pPr>
      <w:ind w:left="2160" w:hanging="240"/>
    </w:pPr>
    <w:rPr>
      <w:sz w:val="18"/>
      <w:szCs w:val="18"/>
    </w:rPr>
  </w:style>
  <w:style w:type="paragraph" w:styleId="IndexHeading">
    <w:name w:val="index heading"/>
    <w:basedOn w:val="Normal"/>
    <w:next w:val="Index1"/>
    <w:semiHidden/>
    <w:rsid w:val="0030231B"/>
    <w:pPr>
      <w:spacing w:before="240" w:after="120"/>
      <w:jc w:val="center"/>
    </w:pPr>
    <w:rPr>
      <w:b/>
      <w:sz w:val="26"/>
      <w:szCs w:val="26"/>
    </w:rPr>
  </w:style>
  <w:style w:type="paragraph" w:customStyle="1" w:styleId="capture">
    <w:name w:val="capture"/>
    <w:basedOn w:val="Normal"/>
    <w:rsid w:val="0030231B"/>
    <w:pPr>
      <w:pBdr>
        <w:top w:val="single" w:sz="4" w:space="1" w:color="0000FF"/>
        <w:left w:val="single" w:sz="4" w:space="1" w:color="0000FF"/>
        <w:bottom w:val="single" w:sz="4" w:space="1" w:color="0000FF"/>
        <w:right w:val="single" w:sz="4" w:space="1" w:color="0000FF"/>
      </w:pBdr>
    </w:pPr>
    <w:rPr>
      <w:rFonts w:ascii="Courier New" w:hAnsi="Courier New" w:cs="Courier New"/>
      <w:sz w:val="18"/>
      <w:szCs w:val="18"/>
    </w:rPr>
  </w:style>
  <w:style w:type="paragraph" w:customStyle="1" w:styleId="Helvetica">
    <w:name w:val="Helvetica"/>
    <w:basedOn w:val="Normal"/>
    <w:rsid w:val="0030231B"/>
  </w:style>
  <w:style w:type="paragraph" w:customStyle="1" w:styleId="display">
    <w:name w:val="display"/>
    <w:basedOn w:val="Normal"/>
    <w:rsid w:val="0030231B"/>
    <w:pPr>
      <w:pBdr>
        <w:top w:val="single" w:sz="4" w:space="1" w:color="000000"/>
        <w:left w:val="single" w:sz="4" w:space="1" w:color="000000"/>
        <w:bottom w:val="single" w:sz="4" w:space="1" w:color="000000"/>
        <w:right w:val="single" w:sz="4" w:space="1" w:color="000000"/>
      </w:pBdr>
    </w:pPr>
    <w:rPr>
      <w:rFonts w:ascii="Courier" w:hAnsi="Courier" w:cs="Courier"/>
      <w:sz w:val="18"/>
      <w:szCs w:val="18"/>
    </w:rPr>
  </w:style>
  <w:style w:type="paragraph" w:styleId="DocumentMap">
    <w:name w:val="Document Map"/>
    <w:basedOn w:val="Normal"/>
    <w:rsid w:val="0030231B"/>
    <w:pPr>
      <w:shd w:val="clear" w:color="auto" w:fill="000080"/>
    </w:pPr>
    <w:rPr>
      <w:rFonts w:ascii="Tahoma" w:hAnsi="Tahoma" w:cs="Tahoma"/>
    </w:rPr>
  </w:style>
  <w:style w:type="paragraph" w:customStyle="1" w:styleId="Note">
    <w:name w:val="Note"/>
    <w:basedOn w:val="Normal"/>
    <w:rsid w:val="0030231B"/>
    <w:pPr>
      <w:tabs>
        <w:tab w:val="left" w:pos="720"/>
      </w:tabs>
      <w:ind w:left="2160" w:hanging="2160"/>
    </w:pPr>
    <w:rPr>
      <w:b/>
    </w:rPr>
  </w:style>
  <w:style w:type="paragraph" w:customStyle="1" w:styleId="ComputerScreen">
    <w:name w:val="Computer Screen"/>
    <w:basedOn w:val="Normal"/>
    <w:rsid w:val="0030231B"/>
    <w:rPr>
      <w:rFonts w:ascii="Courier New" w:hAnsi="Courier New" w:cs="Courier New"/>
      <w:sz w:val="20"/>
      <w:szCs w:val="20"/>
    </w:rPr>
  </w:style>
  <w:style w:type="paragraph" w:customStyle="1" w:styleId="TableEntry">
    <w:name w:val="Table Entry"/>
    <w:basedOn w:val="Normal"/>
    <w:rsid w:val="0030231B"/>
    <w:rPr>
      <w:sz w:val="20"/>
      <w:szCs w:val="20"/>
    </w:rPr>
  </w:style>
  <w:style w:type="paragraph" w:styleId="BodyTextIndent">
    <w:name w:val="Body Text Indent"/>
    <w:basedOn w:val="Normal"/>
    <w:rsid w:val="0030231B"/>
    <w:pPr>
      <w:jc w:val="center"/>
    </w:pPr>
    <w:rPr>
      <w:sz w:val="18"/>
      <w:szCs w:val="18"/>
    </w:rPr>
  </w:style>
  <w:style w:type="paragraph" w:styleId="BlockText">
    <w:name w:val="Block Text"/>
    <w:basedOn w:val="Normal"/>
    <w:rsid w:val="0030231B"/>
    <w:pPr>
      <w:ind w:left="900" w:right="-90"/>
    </w:pPr>
    <w:rPr>
      <w:sz w:val="20"/>
      <w:szCs w:val="20"/>
    </w:rPr>
  </w:style>
  <w:style w:type="paragraph" w:styleId="BodyTextIndent3">
    <w:name w:val="Body Text Indent 3"/>
    <w:basedOn w:val="Normal"/>
    <w:rsid w:val="0030231B"/>
    <w:pPr>
      <w:ind w:left="1080"/>
    </w:pPr>
    <w:rPr>
      <w:rFonts w:ascii="NewCenturySchlbk" w:hAnsi="NewCenturySchlbk" w:cs="NewCenturySchlbk"/>
    </w:rPr>
  </w:style>
  <w:style w:type="paragraph" w:styleId="BodyTextIndent2">
    <w:name w:val="Body Text Indent 2"/>
    <w:basedOn w:val="Normal"/>
    <w:rsid w:val="0030231B"/>
    <w:pPr>
      <w:ind w:left="1080" w:hanging="360"/>
    </w:pPr>
  </w:style>
  <w:style w:type="paragraph" w:customStyle="1" w:styleId="Print-FromToSubjectDate">
    <w:name w:val="Print- From: To: Subject: Date:"/>
    <w:basedOn w:val="Normal"/>
    <w:rsid w:val="0030231B"/>
    <w:pPr>
      <w:pBdr>
        <w:left w:val="single" w:sz="8" w:space="1" w:color="000000"/>
      </w:pBdr>
      <w:ind w:left="1080" w:hanging="1080"/>
    </w:pPr>
    <w:rPr>
      <w:rFonts w:ascii="Arial" w:hAnsi="Arial" w:cs="Arial"/>
      <w:sz w:val="20"/>
      <w:szCs w:val="20"/>
    </w:rPr>
  </w:style>
  <w:style w:type="paragraph" w:customStyle="1" w:styleId="Print-ReverseHeader">
    <w:name w:val="Print- Reverse Header"/>
    <w:basedOn w:val="Normal"/>
    <w:next w:val="Print-FromToSubjectDate"/>
    <w:rsid w:val="0030231B"/>
    <w:pPr>
      <w:pBdr>
        <w:left w:val="single" w:sz="8" w:space="1" w:color="000000"/>
      </w:pBdr>
      <w:shd w:val="clear" w:color="auto" w:fill="DFDFDF"/>
      <w:ind w:left="1080" w:hanging="1080"/>
    </w:pPr>
    <w:rPr>
      <w:rFonts w:ascii="Arial" w:hAnsi="Arial" w:cs="Arial"/>
      <w:b/>
      <w:sz w:val="22"/>
      <w:szCs w:val="22"/>
    </w:rPr>
  </w:style>
  <w:style w:type="paragraph" w:customStyle="1" w:styleId="ReplyForwardHeaders">
    <w:name w:val="Reply/Forward Headers"/>
    <w:basedOn w:val="Normal"/>
    <w:next w:val="ReplyForwardToFromDate"/>
    <w:rsid w:val="0030231B"/>
    <w:pPr>
      <w:pBdr>
        <w:left w:val="single" w:sz="8" w:space="1" w:color="000000"/>
      </w:pBdr>
      <w:shd w:val="clear" w:color="auto" w:fill="E5E5E5"/>
      <w:ind w:left="1080" w:hanging="1080"/>
    </w:pPr>
    <w:rPr>
      <w:rFonts w:ascii="Arial" w:hAnsi="Arial" w:cs="Arial"/>
      <w:b/>
      <w:sz w:val="20"/>
      <w:szCs w:val="20"/>
    </w:rPr>
  </w:style>
  <w:style w:type="paragraph" w:customStyle="1" w:styleId="ReplyForwardToFromDate">
    <w:name w:val="Reply/Forward To: From: Date:"/>
    <w:basedOn w:val="Normal"/>
    <w:rsid w:val="0030231B"/>
    <w:pPr>
      <w:pBdr>
        <w:left w:val="single" w:sz="8" w:space="1" w:color="000000"/>
      </w:pBdr>
      <w:ind w:left="1080" w:hanging="1080"/>
    </w:pPr>
    <w:rPr>
      <w:rFonts w:ascii="Arial" w:hAnsi="Arial" w:cs="Arial"/>
      <w:sz w:val="20"/>
      <w:szCs w:val="20"/>
    </w:rPr>
  </w:style>
  <w:style w:type="paragraph" w:styleId="List2">
    <w:name w:val="List 2"/>
    <w:basedOn w:val="Normal"/>
    <w:rsid w:val="0030231B"/>
    <w:pPr>
      <w:ind w:hanging="360"/>
    </w:pPr>
    <w:rPr>
      <w:rFonts w:ascii="Arial" w:hAnsi="Arial" w:cs="Arial"/>
      <w:sz w:val="20"/>
      <w:szCs w:val="20"/>
    </w:rPr>
  </w:style>
  <w:style w:type="paragraph" w:styleId="List3">
    <w:name w:val="List 3"/>
    <w:basedOn w:val="Normal"/>
    <w:rsid w:val="0030231B"/>
    <w:pPr>
      <w:ind w:left="1080" w:hanging="360"/>
    </w:pPr>
    <w:rPr>
      <w:rFonts w:ascii="Arial" w:hAnsi="Arial" w:cs="Arial"/>
      <w:sz w:val="20"/>
      <w:szCs w:val="20"/>
    </w:rPr>
  </w:style>
  <w:style w:type="paragraph" w:styleId="Salutation">
    <w:name w:val="Salutation"/>
    <w:basedOn w:val="Normal"/>
    <w:next w:val="Normal"/>
    <w:rsid w:val="0030231B"/>
    <w:rPr>
      <w:rFonts w:ascii="Arial" w:hAnsi="Arial" w:cs="Arial"/>
      <w:sz w:val="20"/>
      <w:szCs w:val="20"/>
    </w:rPr>
  </w:style>
  <w:style w:type="paragraph" w:styleId="Closing">
    <w:name w:val="Closing"/>
    <w:basedOn w:val="Normal"/>
    <w:rsid w:val="0030231B"/>
    <w:pPr>
      <w:ind w:left="4320"/>
    </w:pPr>
    <w:rPr>
      <w:rFonts w:ascii="Arial" w:hAnsi="Arial" w:cs="Arial"/>
      <w:sz w:val="20"/>
      <w:szCs w:val="20"/>
    </w:rPr>
  </w:style>
  <w:style w:type="paragraph" w:styleId="Date">
    <w:name w:val="Date"/>
    <w:basedOn w:val="Normal"/>
    <w:next w:val="Normal"/>
    <w:rsid w:val="0030231B"/>
    <w:rPr>
      <w:rFonts w:ascii="Arial" w:hAnsi="Arial" w:cs="Arial"/>
      <w:sz w:val="20"/>
      <w:szCs w:val="20"/>
    </w:rPr>
  </w:style>
  <w:style w:type="paragraph" w:styleId="ListBullet">
    <w:name w:val="List Bullet"/>
    <w:basedOn w:val="Normal"/>
    <w:rsid w:val="0030231B"/>
    <w:pPr>
      <w:ind w:left="360" w:hanging="360"/>
    </w:pPr>
    <w:rPr>
      <w:rFonts w:ascii="Arial" w:hAnsi="Arial" w:cs="Arial"/>
      <w:sz w:val="20"/>
      <w:szCs w:val="20"/>
    </w:rPr>
  </w:style>
  <w:style w:type="paragraph" w:styleId="ListBullet2">
    <w:name w:val="List Bullet 2"/>
    <w:basedOn w:val="Normal"/>
    <w:rsid w:val="0030231B"/>
    <w:pPr>
      <w:tabs>
        <w:tab w:val="left" w:pos="720"/>
        <w:tab w:val="left" w:pos="1350"/>
      </w:tabs>
      <w:ind w:hanging="360"/>
    </w:pPr>
    <w:rPr>
      <w:rFonts w:ascii="Arial" w:hAnsi="Arial" w:cs="Arial"/>
      <w:sz w:val="20"/>
      <w:szCs w:val="20"/>
    </w:rPr>
  </w:style>
  <w:style w:type="paragraph" w:styleId="ListContinue">
    <w:name w:val="List Continue"/>
    <w:basedOn w:val="Normal"/>
    <w:rsid w:val="0030231B"/>
    <w:pPr>
      <w:spacing w:after="120"/>
      <w:ind w:left="360"/>
    </w:pPr>
    <w:rPr>
      <w:rFonts w:ascii="Arial" w:hAnsi="Arial" w:cs="Arial"/>
      <w:sz w:val="20"/>
      <w:szCs w:val="20"/>
    </w:rPr>
  </w:style>
  <w:style w:type="paragraph" w:styleId="ListContinue2">
    <w:name w:val="List Continue 2"/>
    <w:basedOn w:val="Normal"/>
    <w:rsid w:val="0030231B"/>
    <w:pPr>
      <w:spacing w:after="120"/>
    </w:pPr>
    <w:rPr>
      <w:rFonts w:ascii="Arial" w:hAnsi="Arial" w:cs="Arial"/>
      <w:sz w:val="20"/>
      <w:szCs w:val="20"/>
    </w:rPr>
  </w:style>
  <w:style w:type="paragraph" w:customStyle="1" w:styleId="InsideAddress">
    <w:name w:val="Inside Address"/>
    <w:basedOn w:val="Normal"/>
    <w:rsid w:val="0030231B"/>
    <w:rPr>
      <w:rFonts w:ascii="Arial" w:hAnsi="Arial" w:cs="Arial"/>
      <w:sz w:val="20"/>
      <w:szCs w:val="20"/>
    </w:rPr>
  </w:style>
  <w:style w:type="paragraph" w:styleId="Signature">
    <w:name w:val="Signature"/>
    <w:basedOn w:val="Normal"/>
    <w:rsid w:val="0030231B"/>
    <w:pPr>
      <w:ind w:left="4320"/>
    </w:pPr>
    <w:rPr>
      <w:rFonts w:ascii="Arial" w:hAnsi="Arial" w:cs="Arial"/>
      <w:sz w:val="20"/>
      <w:szCs w:val="20"/>
    </w:rPr>
  </w:style>
  <w:style w:type="paragraph" w:customStyle="1" w:styleId="SubjectLine">
    <w:name w:val="Subject Line"/>
    <w:basedOn w:val="Normal"/>
    <w:rsid w:val="0030231B"/>
    <w:rPr>
      <w:rFonts w:ascii="Arial" w:hAnsi="Arial" w:cs="Arial"/>
      <w:sz w:val="20"/>
      <w:szCs w:val="20"/>
    </w:rPr>
  </w:style>
  <w:style w:type="paragraph" w:customStyle="1" w:styleId="ReferenceLine">
    <w:name w:val="Reference Line"/>
    <w:basedOn w:val="BodyText"/>
    <w:rsid w:val="0030231B"/>
    <w:rPr>
      <w:rFonts w:ascii="Arial" w:hAnsi="Arial" w:cs="Arial"/>
      <w:sz w:val="20"/>
      <w:szCs w:val="20"/>
    </w:rPr>
  </w:style>
  <w:style w:type="paragraph" w:styleId="NormalIndent0">
    <w:name w:val="Normal Indent"/>
    <w:basedOn w:val="Normal"/>
    <w:rsid w:val="0030231B"/>
    <w:rPr>
      <w:rFonts w:ascii="Arial" w:hAnsi="Arial" w:cs="Arial"/>
      <w:sz w:val="20"/>
      <w:szCs w:val="20"/>
    </w:rPr>
  </w:style>
  <w:style w:type="paragraph" w:customStyle="1" w:styleId="ShortReturnAddress">
    <w:name w:val="Short Return Address"/>
    <w:basedOn w:val="Normal"/>
    <w:rsid w:val="0030231B"/>
    <w:rPr>
      <w:rFonts w:ascii="Arial" w:hAnsi="Arial" w:cs="Arial"/>
      <w:sz w:val="20"/>
      <w:szCs w:val="20"/>
    </w:rPr>
  </w:style>
  <w:style w:type="paragraph" w:customStyle="1" w:styleId="Callout">
    <w:name w:val="Callout"/>
    <w:basedOn w:val="Normal"/>
    <w:rsid w:val="0030231B"/>
  </w:style>
  <w:style w:type="paragraph" w:styleId="BodyText2">
    <w:name w:val="Body Text 2"/>
    <w:basedOn w:val="Normal"/>
    <w:rsid w:val="0030231B"/>
    <w:pPr>
      <w:spacing w:after="120" w:line="480" w:lineRule="auto"/>
    </w:pPr>
  </w:style>
  <w:style w:type="paragraph" w:styleId="BodyText3">
    <w:name w:val="Body Text 3"/>
    <w:basedOn w:val="Normal"/>
    <w:rsid w:val="0030231B"/>
    <w:pPr>
      <w:spacing w:after="120"/>
    </w:pPr>
    <w:rPr>
      <w:sz w:val="16"/>
      <w:szCs w:val="16"/>
    </w:rPr>
  </w:style>
  <w:style w:type="paragraph" w:styleId="BodyTextFirstIndent">
    <w:name w:val="Body Text First Indent"/>
    <w:basedOn w:val="BodyText"/>
    <w:rsid w:val="0030231B"/>
    <w:pPr>
      <w:ind w:firstLine="210"/>
    </w:pPr>
  </w:style>
  <w:style w:type="paragraph" w:styleId="BodyTextFirstIndent2">
    <w:name w:val="Body Text First Indent 2"/>
    <w:basedOn w:val="BodyTextIndent"/>
    <w:rsid w:val="0030231B"/>
    <w:pPr>
      <w:spacing w:after="120"/>
      <w:ind w:left="360" w:firstLine="210"/>
      <w:jc w:val="left"/>
    </w:pPr>
    <w:rPr>
      <w:sz w:val="24"/>
      <w:szCs w:val="24"/>
    </w:rPr>
  </w:style>
  <w:style w:type="paragraph" w:styleId="CommentText">
    <w:name w:val="annotation text"/>
    <w:basedOn w:val="Normal"/>
    <w:rsid w:val="0030231B"/>
    <w:rPr>
      <w:sz w:val="20"/>
      <w:szCs w:val="20"/>
    </w:rPr>
  </w:style>
  <w:style w:type="paragraph" w:styleId="E-mailSignature">
    <w:name w:val="E-mail Signature"/>
    <w:basedOn w:val="Normal"/>
    <w:rsid w:val="0030231B"/>
  </w:style>
  <w:style w:type="paragraph" w:styleId="EndnoteText">
    <w:name w:val="endnote text"/>
    <w:basedOn w:val="Normal"/>
    <w:semiHidden/>
    <w:rsid w:val="0030231B"/>
    <w:rPr>
      <w:sz w:val="20"/>
      <w:szCs w:val="20"/>
    </w:rPr>
  </w:style>
  <w:style w:type="paragraph" w:styleId="EnvelopeAddress">
    <w:name w:val="envelope address"/>
    <w:basedOn w:val="Normal"/>
    <w:rsid w:val="0030231B"/>
    <w:pPr>
      <w:ind w:left="2880"/>
    </w:pPr>
    <w:rPr>
      <w:rFonts w:ascii="Arial" w:hAnsi="Arial" w:cs="Arial"/>
    </w:rPr>
  </w:style>
  <w:style w:type="paragraph" w:styleId="EnvelopeReturn">
    <w:name w:val="envelope return"/>
    <w:basedOn w:val="Normal"/>
    <w:rsid w:val="0030231B"/>
    <w:rPr>
      <w:rFonts w:ascii="Arial" w:hAnsi="Arial" w:cs="Arial"/>
      <w:sz w:val="20"/>
      <w:szCs w:val="20"/>
    </w:rPr>
  </w:style>
  <w:style w:type="paragraph" w:styleId="FootnoteText">
    <w:name w:val="footnote text"/>
    <w:basedOn w:val="Normal"/>
    <w:semiHidden/>
    <w:rsid w:val="0030231B"/>
    <w:rPr>
      <w:sz w:val="20"/>
      <w:szCs w:val="20"/>
    </w:rPr>
  </w:style>
  <w:style w:type="paragraph" w:styleId="HTMLAddress">
    <w:name w:val="HTML Address"/>
    <w:basedOn w:val="Normal"/>
    <w:rsid w:val="0030231B"/>
    <w:rPr>
      <w:i/>
    </w:rPr>
  </w:style>
  <w:style w:type="paragraph" w:styleId="HTMLPreformatted">
    <w:name w:val="HTML Preformatted"/>
    <w:basedOn w:val="Normal"/>
    <w:rsid w:val="0030231B"/>
    <w:rPr>
      <w:rFonts w:ascii="Courier New" w:hAnsi="Courier New" w:cs="Courier New"/>
      <w:sz w:val="20"/>
      <w:szCs w:val="20"/>
    </w:rPr>
  </w:style>
  <w:style w:type="paragraph" w:styleId="List4">
    <w:name w:val="List 4"/>
    <w:basedOn w:val="Normal"/>
    <w:rsid w:val="0030231B"/>
    <w:pPr>
      <w:ind w:left="1440" w:hanging="360"/>
    </w:pPr>
  </w:style>
  <w:style w:type="paragraph" w:styleId="List5">
    <w:name w:val="List 5"/>
    <w:basedOn w:val="Normal"/>
    <w:rsid w:val="0030231B"/>
    <w:pPr>
      <w:ind w:left="1800" w:hanging="360"/>
    </w:pPr>
  </w:style>
  <w:style w:type="paragraph" w:styleId="ListBullet3">
    <w:name w:val="List Bullet 3"/>
    <w:basedOn w:val="Normal"/>
    <w:rsid w:val="0030231B"/>
  </w:style>
  <w:style w:type="paragraph" w:styleId="ListBullet4">
    <w:name w:val="List Bullet 4"/>
    <w:basedOn w:val="Normal"/>
    <w:rsid w:val="0030231B"/>
  </w:style>
  <w:style w:type="paragraph" w:styleId="ListBullet5">
    <w:name w:val="List Bullet 5"/>
    <w:basedOn w:val="Normal"/>
    <w:rsid w:val="0030231B"/>
  </w:style>
  <w:style w:type="paragraph" w:styleId="ListContinue3">
    <w:name w:val="List Continue 3"/>
    <w:basedOn w:val="Normal"/>
    <w:rsid w:val="0030231B"/>
    <w:pPr>
      <w:spacing w:after="120"/>
      <w:ind w:left="1080"/>
    </w:pPr>
  </w:style>
  <w:style w:type="paragraph" w:styleId="ListContinue4">
    <w:name w:val="List Continue 4"/>
    <w:basedOn w:val="Normal"/>
    <w:rsid w:val="0030231B"/>
    <w:pPr>
      <w:spacing w:after="120"/>
      <w:ind w:left="1440"/>
    </w:pPr>
  </w:style>
  <w:style w:type="paragraph" w:styleId="ListContinue5">
    <w:name w:val="List Continue 5"/>
    <w:basedOn w:val="Normal"/>
    <w:rsid w:val="0030231B"/>
    <w:pPr>
      <w:spacing w:after="120"/>
      <w:ind w:left="1800"/>
    </w:pPr>
  </w:style>
  <w:style w:type="paragraph" w:styleId="ListNumber">
    <w:name w:val="List Number"/>
    <w:basedOn w:val="Normal"/>
    <w:rsid w:val="0030231B"/>
  </w:style>
  <w:style w:type="paragraph" w:styleId="ListNumber2">
    <w:name w:val="List Number 2"/>
    <w:basedOn w:val="Normal"/>
    <w:rsid w:val="0030231B"/>
  </w:style>
  <w:style w:type="paragraph" w:styleId="ListNumber3">
    <w:name w:val="List Number 3"/>
    <w:basedOn w:val="Normal"/>
    <w:rsid w:val="0030231B"/>
  </w:style>
  <w:style w:type="paragraph" w:styleId="ListNumber4">
    <w:name w:val="List Number 4"/>
    <w:basedOn w:val="Normal"/>
    <w:rsid w:val="0030231B"/>
  </w:style>
  <w:style w:type="paragraph" w:styleId="ListNumber5">
    <w:name w:val="List Number 5"/>
    <w:basedOn w:val="Normal"/>
    <w:rsid w:val="0030231B"/>
  </w:style>
  <w:style w:type="paragraph" w:styleId="MacroText">
    <w:name w:val="macro"/>
    <w:rsid w:val="0030231B"/>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hAnsi="Courier New" w:cs="Courier New"/>
      <w:lang w:eastAsia="ar-SA"/>
    </w:rPr>
  </w:style>
  <w:style w:type="paragraph" w:styleId="MessageHeader">
    <w:name w:val="Message Header"/>
    <w:basedOn w:val="Normal"/>
    <w:rsid w:val="0030231B"/>
    <w:pPr>
      <w:pBdr>
        <w:top w:val="single" w:sz="4" w:space="1" w:color="000000"/>
        <w:left w:val="single" w:sz="4" w:space="1" w:color="000000"/>
        <w:bottom w:val="single" w:sz="4" w:space="1" w:color="000000"/>
        <w:right w:val="single" w:sz="4" w:space="1" w:color="000000"/>
      </w:pBdr>
      <w:shd w:val="clear" w:color="auto" w:fill="CCCCCC"/>
      <w:ind w:left="1080" w:hanging="1080"/>
    </w:pPr>
    <w:rPr>
      <w:rFonts w:ascii="Arial" w:hAnsi="Arial" w:cs="Arial"/>
    </w:rPr>
  </w:style>
  <w:style w:type="paragraph" w:styleId="NormalWeb">
    <w:name w:val="Normal (Web)"/>
    <w:basedOn w:val="Normal"/>
    <w:rsid w:val="0030231B"/>
  </w:style>
  <w:style w:type="paragraph" w:styleId="NoteHeading">
    <w:name w:val="Note Heading"/>
    <w:basedOn w:val="Normal"/>
    <w:next w:val="Normal"/>
    <w:rsid w:val="0030231B"/>
  </w:style>
  <w:style w:type="paragraph" w:styleId="PlainText">
    <w:name w:val="Plain Text"/>
    <w:basedOn w:val="Normal"/>
    <w:rsid w:val="0030231B"/>
    <w:rPr>
      <w:rFonts w:ascii="Courier New" w:hAnsi="Courier New" w:cs="Courier New"/>
      <w:sz w:val="20"/>
      <w:szCs w:val="20"/>
    </w:rPr>
  </w:style>
  <w:style w:type="paragraph" w:styleId="Subtitle">
    <w:name w:val="Subtitle"/>
    <w:basedOn w:val="Normal"/>
    <w:next w:val="BodyText"/>
    <w:qFormat/>
    <w:rsid w:val="0030231B"/>
    <w:pPr>
      <w:spacing w:after="60"/>
      <w:jc w:val="center"/>
    </w:pPr>
    <w:rPr>
      <w:rFonts w:ascii="Arial" w:hAnsi="Arial" w:cs="Arial"/>
    </w:rPr>
  </w:style>
  <w:style w:type="paragraph" w:styleId="TableofAuthorities">
    <w:name w:val="table of authorities"/>
    <w:basedOn w:val="Normal"/>
    <w:next w:val="Normal"/>
    <w:rsid w:val="0030231B"/>
    <w:pPr>
      <w:ind w:left="240" w:hanging="240"/>
    </w:pPr>
  </w:style>
  <w:style w:type="paragraph" w:styleId="TableofFigures">
    <w:name w:val="table of figures"/>
    <w:basedOn w:val="Normal"/>
    <w:next w:val="Normal"/>
    <w:rsid w:val="0030231B"/>
    <w:pPr>
      <w:ind w:left="480" w:hanging="480"/>
    </w:pPr>
  </w:style>
  <w:style w:type="paragraph" w:styleId="Title">
    <w:name w:val="Title"/>
    <w:basedOn w:val="Normal"/>
    <w:next w:val="Subtitle"/>
    <w:qFormat/>
    <w:rsid w:val="0030231B"/>
    <w:pPr>
      <w:spacing w:before="240" w:after="60"/>
      <w:jc w:val="center"/>
    </w:pPr>
    <w:rPr>
      <w:rFonts w:ascii="Arial" w:hAnsi="Arial" w:cs="Arial"/>
      <w:b/>
      <w:kern w:val="1"/>
      <w:sz w:val="32"/>
      <w:szCs w:val="32"/>
    </w:rPr>
  </w:style>
  <w:style w:type="paragraph" w:styleId="TOAHeading">
    <w:name w:val="toa heading"/>
    <w:basedOn w:val="Normal"/>
    <w:next w:val="Normal"/>
    <w:rsid w:val="0030231B"/>
    <w:pPr>
      <w:spacing w:before="120"/>
    </w:pPr>
    <w:rPr>
      <w:rFonts w:ascii="Arial" w:hAnsi="Arial" w:cs="Arial"/>
      <w:b/>
    </w:rPr>
  </w:style>
  <w:style w:type="paragraph" w:customStyle="1" w:styleId="TableContents">
    <w:name w:val="Table Contents"/>
    <w:basedOn w:val="Normal"/>
    <w:rsid w:val="0030231B"/>
    <w:pPr>
      <w:suppressLineNumbers/>
    </w:pPr>
  </w:style>
  <w:style w:type="paragraph" w:customStyle="1" w:styleId="TableHeading">
    <w:name w:val="Table Heading"/>
    <w:basedOn w:val="Normal"/>
    <w:rsid w:val="0030231B"/>
    <w:pPr>
      <w:jc w:val="center"/>
    </w:pPr>
    <w:rPr>
      <w:b/>
    </w:rPr>
  </w:style>
  <w:style w:type="paragraph" w:customStyle="1" w:styleId="ListHanging">
    <w:name w:val="List Hanging"/>
    <w:basedOn w:val="Normal"/>
    <w:rsid w:val="0030231B"/>
    <w:pPr>
      <w:tabs>
        <w:tab w:val="left" w:pos="-1080"/>
        <w:tab w:val="left" w:pos="-720"/>
        <w:tab w:val="left" w:pos="1"/>
        <w:tab w:val="left" w:pos="720"/>
        <w:tab w:val="left" w:pos="1440"/>
        <w:tab w:val="left" w:pos="2160"/>
        <w:tab w:val="left" w:pos="3600"/>
        <w:tab w:val="left" w:pos="4320"/>
        <w:tab w:val="left" w:pos="5040"/>
        <w:tab w:val="left" w:pos="5760"/>
        <w:tab w:val="left" w:pos="6480"/>
        <w:tab w:val="left" w:pos="7200"/>
        <w:tab w:val="left" w:pos="7920"/>
        <w:tab w:val="left" w:pos="846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before="240"/>
      <w:ind w:left="2880" w:hanging="1440"/>
    </w:pPr>
  </w:style>
  <w:style w:type="paragraph" w:customStyle="1" w:styleId="normalhanging">
    <w:name w:val="normal hanging"/>
    <w:basedOn w:val="normalindent"/>
    <w:rsid w:val="0030231B"/>
    <w:pPr>
      <w:spacing w:before="240"/>
      <w:ind w:left="1890" w:hanging="1170"/>
    </w:pPr>
    <w:rPr>
      <w:rFonts w:ascii="Times New Roman" w:hAnsi="Times New Roman" w:cs="Times New Roman"/>
    </w:rPr>
  </w:style>
  <w:style w:type="paragraph" w:customStyle="1" w:styleId="overview">
    <w:name w:val="overview"/>
    <w:basedOn w:val="Normal"/>
    <w:rsid w:val="0030231B"/>
    <w:pPr>
      <w:spacing w:after="160"/>
      <w:ind w:left="1800" w:hanging="1800"/>
    </w:pPr>
    <w:rPr>
      <w:rFonts w:ascii="Arial" w:hAnsi="Arial" w:cs="Arial"/>
      <w:sz w:val="20"/>
      <w:szCs w:val="20"/>
    </w:rPr>
  </w:style>
  <w:style w:type="paragraph" w:customStyle="1" w:styleId="FirstPage1">
    <w:name w:val="First Page 1"/>
    <w:basedOn w:val="Normal"/>
    <w:rsid w:val="0030231B"/>
    <w:pPr>
      <w:spacing w:before="240" w:line="216" w:lineRule="auto"/>
      <w:jc w:val="center"/>
    </w:pPr>
    <w:rPr>
      <w:rFonts w:ascii="Arial" w:hAnsi="Arial" w:cs="Arial"/>
      <w:b/>
      <w:sz w:val="48"/>
      <w:szCs w:val="48"/>
    </w:rPr>
  </w:style>
  <w:style w:type="paragraph" w:customStyle="1" w:styleId="FirstPage2">
    <w:name w:val="First Page 2"/>
    <w:basedOn w:val="FirstPage1"/>
    <w:rsid w:val="0030231B"/>
    <w:rPr>
      <w:b w:val="0"/>
      <w:bCs w:val="0"/>
    </w:rPr>
  </w:style>
  <w:style w:type="paragraph" w:customStyle="1" w:styleId="FirstPage3">
    <w:name w:val="First Page 3"/>
    <w:basedOn w:val="Normal"/>
    <w:rsid w:val="0030231B"/>
    <w:pPr>
      <w:jc w:val="center"/>
    </w:pPr>
    <w:rPr>
      <w:rFonts w:ascii="Arial" w:hAnsi="Arial" w:cs="Arial"/>
    </w:rPr>
  </w:style>
  <w:style w:type="paragraph" w:customStyle="1" w:styleId="Glossary">
    <w:name w:val="Glossary"/>
    <w:basedOn w:val="Normal"/>
    <w:rsid w:val="0030231B"/>
    <w:pPr>
      <w:tabs>
        <w:tab w:val="left" w:pos="5400"/>
      </w:tabs>
      <w:spacing w:before="240"/>
      <w:ind w:left="3600" w:hanging="2880"/>
    </w:pPr>
  </w:style>
  <w:style w:type="paragraph" w:styleId="TOCHeading">
    <w:name w:val="TOC Heading"/>
    <w:basedOn w:val="Heading1"/>
    <w:qFormat/>
    <w:rsid w:val="0030231B"/>
    <w:pPr>
      <w:tabs>
        <w:tab w:val="clear" w:pos="0"/>
      </w:tabs>
      <w:spacing w:before="240"/>
      <w:outlineLvl w:val="9"/>
    </w:pPr>
  </w:style>
  <w:style w:type="paragraph" w:customStyle="1" w:styleId="BlankLine">
    <w:name w:val="Blank Line"/>
    <w:basedOn w:val="Normal"/>
    <w:rsid w:val="0030231B"/>
  </w:style>
  <w:style w:type="paragraph" w:customStyle="1" w:styleId="ListMember">
    <w:name w:val="List Member"/>
    <w:basedOn w:val="BlankLine"/>
    <w:rsid w:val="0030231B"/>
  </w:style>
  <w:style w:type="paragraph" w:customStyle="1" w:styleId="CheckList">
    <w:name w:val="Check List"/>
    <w:basedOn w:val="Normal"/>
    <w:rsid w:val="0030231B"/>
    <w:pPr>
      <w:tabs>
        <w:tab w:val="left" w:pos="1800"/>
      </w:tabs>
      <w:spacing w:before="240"/>
      <w:ind w:left="1267" w:hanging="547"/>
    </w:pPr>
  </w:style>
  <w:style w:type="paragraph" w:customStyle="1" w:styleId="NormalAnnotation">
    <w:name w:val="Normal Annotation"/>
    <w:basedOn w:val="Normal"/>
    <w:rsid w:val="0030231B"/>
    <w:pPr>
      <w:spacing w:before="240"/>
      <w:ind w:left="3600" w:hanging="2880"/>
    </w:pPr>
  </w:style>
  <w:style w:type="paragraph" w:customStyle="1" w:styleId="CheckList2">
    <w:name w:val="Check List 2"/>
    <w:basedOn w:val="CheckList"/>
    <w:rsid w:val="0030231B"/>
    <w:pPr>
      <w:ind w:left="1814"/>
    </w:pPr>
  </w:style>
  <w:style w:type="paragraph" w:customStyle="1" w:styleId="ContinuationHeading">
    <w:name w:val="Continuation Heading"/>
    <w:basedOn w:val="Normal"/>
    <w:rsid w:val="0030231B"/>
    <w:pPr>
      <w:spacing w:before="240"/>
    </w:pPr>
    <w:rPr>
      <w:b/>
      <w:i/>
    </w:rPr>
  </w:style>
  <w:style w:type="paragraph" w:customStyle="1" w:styleId="CScreenReversed">
    <w:name w:val="C Screen Reversed"/>
    <w:basedOn w:val="ComputerScreen"/>
    <w:rsid w:val="0030231B"/>
    <w:pPr>
      <w:pBdr>
        <w:top w:val="single" w:sz="4" w:space="1" w:color="000000"/>
        <w:left w:val="single" w:sz="4" w:space="1" w:color="000000"/>
        <w:bottom w:val="single" w:sz="4" w:space="1" w:color="000000"/>
        <w:right w:val="single" w:sz="4" w:space="1" w:color="000000"/>
      </w:pBdr>
      <w:shd w:val="clear" w:color="auto" w:fill="000000"/>
      <w:ind w:right="-720"/>
    </w:pPr>
    <w:rPr>
      <w:color w:val="FFFFFF"/>
      <w:sz w:val="18"/>
      <w:szCs w:val="18"/>
    </w:rPr>
  </w:style>
  <w:style w:type="paragraph" w:customStyle="1" w:styleId="listmember0">
    <w:name w:val="listmember"/>
    <w:basedOn w:val="Normal"/>
    <w:rsid w:val="0030231B"/>
    <w:pPr>
      <w:spacing w:before="280" w:after="280"/>
    </w:pPr>
  </w:style>
  <w:style w:type="paragraph" w:customStyle="1" w:styleId="CScreenUnderline">
    <w:name w:val="C Screen Underline"/>
    <w:basedOn w:val="ComputerScreen"/>
    <w:rsid w:val="0030231B"/>
    <w:pPr>
      <w:pBdr>
        <w:top w:val="single" w:sz="4" w:space="1" w:color="000000"/>
        <w:left w:val="single" w:sz="4" w:space="1" w:color="000000"/>
        <w:bottom w:val="single" w:sz="4" w:space="1" w:color="000000"/>
        <w:right w:val="single" w:sz="4" w:space="1" w:color="000000"/>
      </w:pBdr>
      <w:ind w:right="-720"/>
    </w:pPr>
    <w:rPr>
      <w:sz w:val="18"/>
      <w:szCs w:val="18"/>
    </w:rPr>
  </w:style>
  <w:style w:type="paragraph" w:customStyle="1" w:styleId="blankline0">
    <w:name w:val="blankline"/>
    <w:basedOn w:val="Normal"/>
    <w:rsid w:val="0030231B"/>
    <w:pPr>
      <w:spacing w:before="280" w:after="280"/>
    </w:pPr>
  </w:style>
  <w:style w:type="paragraph" w:customStyle="1" w:styleId="computerscreen0">
    <w:name w:val="computerscreen"/>
    <w:basedOn w:val="Normal"/>
    <w:rsid w:val="0030231B"/>
    <w:pPr>
      <w:spacing w:before="280" w:after="280"/>
    </w:pPr>
  </w:style>
  <w:style w:type="paragraph" w:customStyle="1" w:styleId="tableentry0">
    <w:name w:val="tableentry"/>
    <w:basedOn w:val="Normal"/>
    <w:rsid w:val="0030231B"/>
    <w:pPr>
      <w:spacing w:before="280" w:after="280"/>
    </w:pPr>
  </w:style>
  <w:style w:type="paragraph" w:customStyle="1" w:styleId="capturereverse">
    <w:name w:val="capture reverse"/>
    <w:basedOn w:val="capture"/>
    <w:rsid w:val="00EA1364"/>
    <w:pPr>
      <w:pBdr>
        <w:top w:val="single" w:sz="4" w:space="0" w:color="0000FF"/>
        <w:left w:val="single" w:sz="4" w:space="0" w:color="0000FF"/>
        <w:bottom w:val="single" w:sz="4" w:space="0" w:color="0000FF"/>
        <w:right w:val="single" w:sz="4" w:space="0" w:color="000000"/>
      </w:pBdr>
      <w:shd w:val="clear" w:color="auto" w:fill="0000FF"/>
    </w:pPr>
    <w:rPr>
      <w:rFonts w:cs="Courier"/>
      <w:color w:val="FFFFFF"/>
    </w:rPr>
  </w:style>
  <w:style w:type="paragraph" w:customStyle="1" w:styleId="ContinueLine">
    <w:name w:val="Continue Line"/>
    <w:basedOn w:val="Heading4"/>
    <w:rsid w:val="0030231B"/>
    <w:pPr>
      <w:tabs>
        <w:tab w:val="clear" w:pos="0"/>
      </w:tabs>
      <w:ind w:left="360"/>
      <w:outlineLvl w:val="9"/>
    </w:pPr>
    <w:rPr>
      <w:i/>
      <w:sz w:val="24"/>
      <w:szCs w:val="24"/>
    </w:rPr>
  </w:style>
  <w:style w:type="paragraph" w:styleId="BalloonText">
    <w:name w:val="Balloon Text"/>
    <w:basedOn w:val="Normal"/>
    <w:rsid w:val="0030231B"/>
    <w:rPr>
      <w:rFonts w:ascii="Tahoma" w:hAnsi="Tahoma" w:cs="Tahoma"/>
      <w:sz w:val="16"/>
      <w:szCs w:val="16"/>
    </w:rPr>
  </w:style>
  <w:style w:type="paragraph" w:customStyle="1" w:styleId="Heading2Surrogate">
    <w:name w:val="Heading 2 Surrogate"/>
    <w:basedOn w:val="Normal"/>
    <w:rsid w:val="0030231B"/>
    <w:pPr>
      <w:pBdr>
        <w:bottom w:val="single" w:sz="4" w:space="1" w:color="0000FF"/>
      </w:pBdr>
    </w:pPr>
    <w:rPr>
      <w:rFonts w:ascii="Arial" w:hAnsi="Arial" w:cs="Arial"/>
      <w:b/>
      <w:sz w:val="32"/>
      <w:szCs w:val="32"/>
    </w:rPr>
  </w:style>
  <w:style w:type="paragraph" w:customStyle="1" w:styleId="DotTopic">
    <w:name w:val="Dot Topic"/>
    <w:basedOn w:val="Normal"/>
    <w:rsid w:val="0030231B"/>
    <w:pPr>
      <w:tabs>
        <w:tab w:val="num" w:pos="2160"/>
      </w:tabs>
      <w:spacing w:line="360" w:lineRule="auto"/>
      <w:ind w:left="-1080"/>
    </w:pPr>
    <w:rPr>
      <w:b/>
    </w:rPr>
  </w:style>
  <w:style w:type="paragraph" w:customStyle="1" w:styleId="TableHeadingReverse">
    <w:name w:val="Table Heading Reverse"/>
    <w:basedOn w:val="Normal"/>
    <w:rsid w:val="0030231B"/>
    <w:pPr>
      <w:shd w:val="clear" w:color="auto" w:fill="0000FF"/>
    </w:pPr>
    <w:rPr>
      <w:rFonts w:ascii="New Century Schlbk" w:hAnsi="New Century Schlbk" w:cs="New Century Schlbk"/>
      <w:b/>
      <w:color w:val="FFFFFF"/>
    </w:rPr>
  </w:style>
  <w:style w:type="paragraph" w:customStyle="1" w:styleId="TableBold">
    <w:name w:val="Table Bold"/>
    <w:basedOn w:val="TableEntry"/>
    <w:rsid w:val="0030231B"/>
    <w:rPr>
      <w:b/>
    </w:rPr>
  </w:style>
  <w:style w:type="paragraph" w:customStyle="1" w:styleId="Graph">
    <w:name w:val="Graph"/>
    <w:basedOn w:val="Normal"/>
    <w:rsid w:val="0030231B"/>
    <w:pPr>
      <w:jc w:val="center"/>
    </w:pPr>
    <w:rPr>
      <w:b/>
    </w:rPr>
  </w:style>
  <w:style w:type="paragraph" w:customStyle="1" w:styleId="QA">
    <w:name w:val="Q &amp; A"/>
    <w:basedOn w:val="BodyText"/>
    <w:rsid w:val="0030231B"/>
    <w:pPr>
      <w:ind w:left="1080" w:hanging="360"/>
    </w:pPr>
  </w:style>
  <w:style w:type="paragraph" w:styleId="CommentSubject">
    <w:name w:val="annotation subject"/>
    <w:basedOn w:val="CommentText"/>
    <w:next w:val="CommentText"/>
    <w:rsid w:val="0030231B"/>
    <w:rPr>
      <w:b/>
    </w:rPr>
  </w:style>
  <w:style w:type="paragraph" w:customStyle="1" w:styleId="CPRSH2Body">
    <w:name w:val="CPRS H2 Body"/>
    <w:rsid w:val="0030231B"/>
    <w:pPr>
      <w:suppressAutoHyphens/>
      <w:spacing w:after="240"/>
      <w:ind w:left="720"/>
    </w:pPr>
    <w:rPr>
      <w:bCs/>
      <w:sz w:val="22"/>
      <w:szCs w:val="24"/>
      <w:lang w:eastAsia="ar-SA"/>
    </w:rPr>
  </w:style>
  <w:style w:type="paragraph" w:customStyle="1" w:styleId="Contents10">
    <w:name w:val="Contents 10"/>
    <w:basedOn w:val="Index"/>
    <w:rsid w:val="0030231B"/>
    <w:pPr>
      <w:tabs>
        <w:tab w:val="right" w:leader="dot" w:pos="9972"/>
      </w:tabs>
      <w:ind w:left="2547"/>
    </w:pPr>
  </w:style>
  <w:style w:type="paragraph" w:customStyle="1" w:styleId="Framecontents">
    <w:name w:val="Frame contents"/>
    <w:basedOn w:val="BodyText"/>
    <w:rsid w:val="0030231B"/>
  </w:style>
  <w:style w:type="paragraph" w:customStyle="1" w:styleId="IndexSeparator">
    <w:name w:val="Index Separator"/>
    <w:basedOn w:val="Index"/>
    <w:rsid w:val="0030231B"/>
  </w:style>
  <w:style w:type="paragraph" w:customStyle="1" w:styleId="Headerleft">
    <w:name w:val="Header left"/>
    <w:basedOn w:val="Normal"/>
    <w:rsid w:val="0030231B"/>
    <w:pPr>
      <w:suppressLineNumbers/>
      <w:tabs>
        <w:tab w:val="center" w:pos="5040"/>
        <w:tab w:val="right" w:pos="9360"/>
      </w:tabs>
    </w:pPr>
  </w:style>
  <w:style w:type="character" w:customStyle="1" w:styleId="HeaderChar">
    <w:name w:val="Header Char"/>
    <w:link w:val="Header"/>
    <w:uiPriority w:val="99"/>
    <w:rsid w:val="00DB45E8"/>
    <w:rPr>
      <w:rFonts w:ascii="New Century Schlbk" w:hAnsi="New Century Schlbk" w:cs="New Century Schlbk"/>
      <w:sz w:val="24"/>
      <w:szCs w:val="24"/>
      <w:lang w:val="en-US" w:eastAsia="ar-SA"/>
    </w:rPr>
  </w:style>
  <w:style w:type="character" w:customStyle="1" w:styleId="FooterChar">
    <w:name w:val="Footer Char"/>
    <w:link w:val="Footer"/>
    <w:uiPriority w:val="99"/>
    <w:rsid w:val="00DB45E8"/>
    <w:rPr>
      <w:lang w:eastAsia="ar-SA"/>
    </w:rPr>
  </w:style>
  <w:style w:type="paragraph" w:styleId="NoSpacing">
    <w:name w:val="No Spacing"/>
    <w:link w:val="NoSpacingChar"/>
    <w:uiPriority w:val="1"/>
    <w:qFormat/>
    <w:rsid w:val="00DB45E8"/>
    <w:rPr>
      <w:rFonts w:ascii="Calibri" w:hAnsi="Calibri"/>
      <w:sz w:val="22"/>
      <w:szCs w:val="22"/>
    </w:rPr>
  </w:style>
  <w:style w:type="character" w:customStyle="1" w:styleId="NoSpacingChar">
    <w:name w:val="No Spacing Char"/>
    <w:link w:val="NoSpacing"/>
    <w:uiPriority w:val="1"/>
    <w:rsid w:val="00DB45E8"/>
    <w:rPr>
      <w:rFonts w:ascii="Calibri" w:hAnsi="Calibri"/>
      <w:sz w:val="22"/>
      <w:szCs w:val="22"/>
      <w:lang w:val="en-US" w:eastAsia="en-US" w:bidi="ar-SA"/>
    </w:rPr>
  </w:style>
  <w:style w:type="paragraph" w:customStyle="1" w:styleId="CPRSH2BodyChar">
    <w:name w:val="CPRS H2 Body Char"/>
    <w:link w:val="CPRSH2BodyCharChar"/>
    <w:rsid w:val="003F43F9"/>
    <w:pPr>
      <w:spacing w:after="240"/>
      <w:ind w:left="720"/>
    </w:pPr>
    <w:rPr>
      <w:bCs/>
      <w:sz w:val="22"/>
      <w:szCs w:val="24"/>
    </w:rPr>
  </w:style>
  <w:style w:type="character" w:customStyle="1" w:styleId="CPRSH2BodyCharChar">
    <w:name w:val="CPRS H2 Body Char Char"/>
    <w:link w:val="CPRSH2BodyChar"/>
    <w:rsid w:val="003F43F9"/>
    <w:rPr>
      <w:bCs/>
      <w:sz w:val="22"/>
      <w:szCs w:val="24"/>
      <w:lang w:val="en-US" w:eastAsia="en-US" w:bidi="ar-SA"/>
    </w:rPr>
  </w:style>
  <w:style w:type="paragraph" w:customStyle="1" w:styleId="CPRScapture">
    <w:name w:val="CPRS capture"/>
    <w:basedOn w:val="Normal"/>
    <w:rsid w:val="003F43F9"/>
    <w:pPr>
      <w:pBdr>
        <w:top w:val="single" w:sz="6" w:space="1" w:color="0000FF"/>
        <w:left w:val="single" w:sz="6" w:space="1" w:color="0000FF"/>
        <w:bottom w:val="single" w:sz="6" w:space="1" w:color="0000FF"/>
        <w:right w:val="single" w:sz="6" w:space="1" w:color="0000FF"/>
      </w:pBdr>
      <w:suppressAutoHyphens w:val="0"/>
    </w:pPr>
    <w:rPr>
      <w:rFonts w:ascii="Courier New" w:hAnsi="Courier New"/>
      <w:sz w:val="18"/>
      <w:szCs w:val="20"/>
      <w:lang w:eastAsia="en-US"/>
    </w:rPr>
  </w:style>
  <w:style w:type="paragraph" w:styleId="Bibliography">
    <w:name w:val="Bibliography"/>
    <w:basedOn w:val="Normal"/>
    <w:next w:val="Normal"/>
    <w:uiPriority w:val="37"/>
    <w:semiHidden/>
    <w:unhideWhenUsed/>
    <w:rsid w:val="00902F05"/>
  </w:style>
  <w:style w:type="paragraph" w:styleId="IntenseQuote">
    <w:name w:val="Intense Quote"/>
    <w:basedOn w:val="Normal"/>
    <w:next w:val="Normal"/>
    <w:link w:val="IntenseQuoteChar"/>
    <w:uiPriority w:val="30"/>
    <w:qFormat/>
    <w:rsid w:val="00902F05"/>
    <w:pPr>
      <w:pBdr>
        <w:bottom w:val="single" w:sz="4" w:space="4" w:color="4F81BD"/>
      </w:pBdr>
      <w:spacing w:before="200" w:after="280"/>
      <w:ind w:left="936" w:right="936"/>
    </w:pPr>
    <w:rPr>
      <w:b/>
      <w:bCs w:val="0"/>
      <w:i/>
      <w:iCs w:val="0"/>
      <w:color w:val="4F81BD"/>
    </w:rPr>
  </w:style>
  <w:style w:type="character" w:customStyle="1" w:styleId="IntenseQuoteChar">
    <w:name w:val="Intense Quote Char"/>
    <w:link w:val="IntenseQuote"/>
    <w:uiPriority w:val="30"/>
    <w:rsid w:val="00902F05"/>
    <w:rPr>
      <w:b/>
      <w:bCs/>
      <w:i/>
      <w:iCs/>
      <w:color w:val="4F81BD"/>
      <w:sz w:val="24"/>
      <w:szCs w:val="24"/>
      <w:lang w:eastAsia="ar-SA"/>
    </w:rPr>
  </w:style>
  <w:style w:type="paragraph" w:styleId="ListParagraph">
    <w:name w:val="List Paragraph"/>
    <w:basedOn w:val="Normal"/>
    <w:link w:val="ListParagraphChar"/>
    <w:uiPriority w:val="34"/>
    <w:qFormat/>
    <w:rsid w:val="00902F05"/>
  </w:style>
  <w:style w:type="paragraph" w:styleId="Quote">
    <w:name w:val="Quote"/>
    <w:basedOn w:val="Normal"/>
    <w:next w:val="Normal"/>
    <w:link w:val="QuoteChar"/>
    <w:uiPriority w:val="29"/>
    <w:qFormat/>
    <w:rsid w:val="00902F05"/>
    <w:rPr>
      <w:i/>
      <w:iCs w:val="0"/>
      <w:color w:val="000000"/>
    </w:rPr>
  </w:style>
  <w:style w:type="character" w:customStyle="1" w:styleId="QuoteChar">
    <w:name w:val="Quote Char"/>
    <w:link w:val="Quote"/>
    <w:uiPriority w:val="29"/>
    <w:rsid w:val="00902F05"/>
    <w:rPr>
      <w:i/>
      <w:iCs/>
      <w:color w:val="000000"/>
      <w:sz w:val="24"/>
      <w:szCs w:val="24"/>
      <w:lang w:eastAsia="ar-SA"/>
    </w:rPr>
  </w:style>
  <w:style w:type="paragraph" w:customStyle="1" w:styleId="NormalPageTitle">
    <w:name w:val="Normal Page Title"/>
    <w:basedOn w:val="Normal"/>
    <w:qFormat/>
    <w:rsid w:val="001F0CA0"/>
    <w:rPr>
      <w:b/>
      <w:bCs w:val="0"/>
      <w:i/>
      <w:iCs w:val="0"/>
    </w:rPr>
  </w:style>
  <w:style w:type="paragraph" w:customStyle="1" w:styleId="Default">
    <w:name w:val="Default"/>
    <w:rsid w:val="00575A4C"/>
    <w:pPr>
      <w:autoSpaceDE w:val="0"/>
      <w:autoSpaceDN w:val="0"/>
      <w:adjustRightInd w:val="0"/>
    </w:pPr>
    <w:rPr>
      <w:rFonts w:ascii="Calibri" w:eastAsia="Calibri" w:hAnsi="Calibri" w:cs="Calibri"/>
      <w:color w:val="000000"/>
      <w:sz w:val="24"/>
      <w:szCs w:val="24"/>
    </w:rPr>
  </w:style>
  <w:style w:type="character" w:styleId="CommentReference">
    <w:name w:val="annotation reference"/>
    <w:rsid w:val="00E17CCE"/>
    <w:rPr>
      <w:sz w:val="16"/>
      <w:szCs w:val="16"/>
    </w:rPr>
  </w:style>
  <w:style w:type="character" w:customStyle="1" w:styleId="ListParagraphChar">
    <w:name w:val="List Paragraph Char"/>
    <w:link w:val="ListParagraph"/>
    <w:uiPriority w:val="34"/>
    <w:rsid w:val="00BC669E"/>
    <w:rPr>
      <w:bCs/>
      <w:iCs/>
      <w:sz w:val="24"/>
      <w:szCs w:val="24"/>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529AB"/>
    <w:pPr>
      <w:suppressAutoHyphens/>
    </w:pPr>
    <w:rPr>
      <w:bCs/>
      <w:iCs/>
      <w:sz w:val="24"/>
      <w:szCs w:val="24"/>
      <w:lang w:eastAsia="ar-SA"/>
    </w:rPr>
  </w:style>
  <w:style w:type="paragraph" w:styleId="Heading1">
    <w:name w:val="heading 1"/>
    <w:basedOn w:val="Normal"/>
    <w:next w:val="Normal"/>
    <w:qFormat/>
    <w:rsid w:val="00B71EBC"/>
    <w:pPr>
      <w:tabs>
        <w:tab w:val="num" w:pos="0"/>
      </w:tabs>
      <w:spacing w:before="120"/>
      <w:outlineLvl w:val="0"/>
    </w:pPr>
    <w:rPr>
      <w:rFonts w:ascii="Arial" w:hAnsi="Arial" w:cs="Arial"/>
      <w:b/>
      <w:sz w:val="36"/>
      <w:szCs w:val="48"/>
    </w:rPr>
  </w:style>
  <w:style w:type="paragraph" w:styleId="Heading2">
    <w:name w:val="heading 2"/>
    <w:basedOn w:val="Normal"/>
    <w:next w:val="Normal"/>
    <w:qFormat/>
    <w:rsid w:val="00C85568"/>
    <w:pPr>
      <w:tabs>
        <w:tab w:val="num" w:pos="0"/>
        <w:tab w:val="left" w:pos="2160"/>
        <w:tab w:val="left" w:pos="2880"/>
      </w:tabs>
      <w:spacing w:before="120"/>
      <w:outlineLvl w:val="1"/>
    </w:pPr>
    <w:rPr>
      <w:rFonts w:ascii="Arial" w:hAnsi="Arial" w:cs="Arial"/>
      <w:b/>
      <w:sz w:val="32"/>
      <w:szCs w:val="32"/>
    </w:rPr>
  </w:style>
  <w:style w:type="paragraph" w:styleId="Heading3">
    <w:name w:val="heading 3"/>
    <w:basedOn w:val="Normal"/>
    <w:next w:val="Normal"/>
    <w:qFormat/>
    <w:rsid w:val="0030231B"/>
    <w:pPr>
      <w:tabs>
        <w:tab w:val="num" w:pos="0"/>
      </w:tabs>
      <w:outlineLvl w:val="2"/>
    </w:pPr>
    <w:rPr>
      <w:rFonts w:ascii="New Century Schlbk" w:hAnsi="New Century Schlbk" w:cs="New Century Schlbk"/>
      <w:b/>
      <w:sz w:val="28"/>
      <w:szCs w:val="28"/>
    </w:rPr>
  </w:style>
  <w:style w:type="paragraph" w:styleId="Heading4">
    <w:name w:val="heading 4"/>
    <w:basedOn w:val="Normal"/>
    <w:next w:val="Normal"/>
    <w:qFormat/>
    <w:rsid w:val="0030231B"/>
    <w:pPr>
      <w:tabs>
        <w:tab w:val="num" w:pos="0"/>
      </w:tabs>
      <w:outlineLvl w:val="3"/>
    </w:pPr>
    <w:rPr>
      <w:b/>
      <w:sz w:val="28"/>
      <w:szCs w:val="28"/>
    </w:rPr>
  </w:style>
  <w:style w:type="paragraph" w:styleId="Heading5">
    <w:name w:val="heading 5"/>
    <w:basedOn w:val="Normal"/>
    <w:next w:val="Normal"/>
    <w:qFormat/>
    <w:rsid w:val="0030231B"/>
    <w:pPr>
      <w:keepNext/>
      <w:tabs>
        <w:tab w:val="num" w:pos="0"/>
      </w:tabs>
      <w:outlineLvl w:val="4"/>
    </w:pPr>
    <w:rPr>
      <w:rFonts w:ascii="NewCenturySchlbk" w:hAnsi="NewCenturySchlbk" w:cs="NewCenturySchlbk"/>
      <w:b/>
      <w:sz w:val="20"/>
      <w:szCs w:val="20"/>
    </w:rPr>
  </w:style>
  <w:style w:type="paragraph" w:styleId="Heading6">
    <w:name w:val="heading 6"/>
    <w:basedOn w:val="Normal"/>
    <w:next w:val="Normal"/>
    <w:qFormat/>
    <w:rsid w:val="0030231B"/>
    <w:pPr>
      <w:keepNext/>
      <w:tabs>
        <w:tab w:val="num" w:pos="0"/>
      </w:tabs>
      <w:ind w:left="900" w:right="-90"/>
      <w:outlineLvl w:val="5"/>
    </w:pPr>
    <w:rPr>
      <w:rFonts w:ascii="NewCenturySchlbk" w:hAnsi="NewCenturySchlbk" w:cs="NewCenturySchlbk"/>
      <w:b/>
      <w:sz w:val="20"/>
      <w:szCs w:val="20"/>
    </w:rPr>
  </w:style>
  <w:style w:type="paragraph" w:styleId="Heading7">
    <w:name w:val="heading 7"/>
    <w:basedOn w:val="Normal"/>
    <w:next w:val="Normal"/>
    <w:qFormat/>
    <w:rsid w:val="0030231B"/>
    <w:pPr>
      <w:keepNext/>
      <w:tabs>
        <w:tab w:val="num" w:pos="0"/>
      </w:tabs>
      <w:ind w:left="360" w:hanging="360"/>
      <w:outlineLvl w:val="6"/>
    </w:pPr>
    <w:rPr>
      <w:rFonts w:ascii="NewCenturySchlbk" w:hAnsi="NewCenturySchlbk" w:cs="NewCenturySchlbk"/>
      <w:b/>
    </w:rPr>
  </w:style>
  <w:style w:type="paragraph" w:styleId="Heading8">
    <w:name w:val="heading 8"/>
    <w:basedOn w:val="Normal"/>
    <w:next w:val="Normal"/>
    <w:qFormat/>
    <w:rsid w:val="0030231B"/>
    <w:pPr>
      <w:keepNext/>
      <w:pBdr>
        <w:top w:val="single" w:sz="4" w:space="1" w:color="0000FF"/>
        <w:left w:val="single" w:sz="4" w:space="1" w:color="0000FF"/>
        <w:bottom w:val="single" w:sz="4" w:space="1" w:color="0000FF"/>
        <w:right w:val="single" w:sz="4" w:space="1" w:color="0000FF"/>
      </w:pBdr>
      <w:tabs>
        <w:tab w:val="num" w:pos="0"/>
      </w:tabs>
      <w:ind w:left="990"/>
      <w:outlineLvl w:val="7"/>
    </w:pPr>
    <w:rPr>
      <w:rFonts w:ascii="Courier New" w:hAnsi="Courier New" w:cs="Courier New"/>
      <w:b/>
      <w:i/>
      <w:sz w:val="18"/>
      <w:szCs w:val="18"/>
    </w:rPr>
  </w:style>
  <w:style w:type="paragraph" w:styleId="Heading9">
    <w:name w:val="heading 9"/>
    <w:basedOn w:val="Normal"/>
    <w:next w:val="Normal"/>
    <w:qFormat/>
    <w:rsid w:val="0030231B"/>
    <w:pPr>
      <w:keepNext/>
      <w:tabs>
        <w:tab w:val="num" w:pos="0"/>
      </w:tabs>
      <w:outlineLvl w:val="8"/>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sid w:val="0030231B"/>
    <w:rPr>
      <w:rFonts w:ascii="Symbol" w:hAnsi="Symbol" w:cs="Symbol"/>
    </w:rPr>
  </w:style>
  <w:style w:type="character" w:customStyle="1" w:styleId="WW8Num6z0">
    <w:name w:val="WW8Num6z0"/>
    <w:rsid w:val="0030231B"/>
    <w:rPr>
      <w:rFonts w:ascii="Symbol" w:hAnsi="Symbol" w:cs="Symbol"/>
    </w:rPr>
  </w:style>
  <w:style w:type="character" w:customStyle="1" w:styleId="WW8Num7z0">
    <w:name w:val="WW8Num7z0"/>
    <w:rsid w:val="0030231B"/>
    <w:rPr>
      <w:rFonts w:ascii="Symbol" w:hAnsi="Symbol" w:cs="Symbol"/>
    </w:rPr>
  </w:style>
  <w:style w:type="character" w:customStyle="1" w:styleId="WW8Num10z0">
    <w:name w:val="WW8Num10z0"/>
    <w:rsid w:val="0030231B"/>
    <w:rPr>
      <w:rFonts w:ascii="New Century Schlbk" w:hAnsi="New Century Schlbk" w:cs="New Century Schlbk"/>
      <w:b/>
      <w:bCs/>
      <w:i w:val="0"/>
      <w:iCs w:val="0"/>
      <w:sz w:val="24"/>
      <w:szCs w:val="24"/>
      <w:u w:val="none"/>
    </w:rPr>
  </w:style>
  <w:style w:type="character" w:customStyle="1" w:styleId="WW8Num13z0">
    <w:name w:val="WW8Num13z0"/>
    <w:rsid w:val="0030231B"/>
    <w:rPr>
      <w:rFonts w:ascii="New Century Schlbk" w:hAnsi="New Century Schlbk" w:cs="New Century Schlbk"/>
      <w:b/>
      <w:bCs/>
      <w:i w:val="0"/>
      <w:iCs w:val="0"/>
      <w:sz w:val="24"/>
      <w:szCs w:val="24"/>
      <w:u w:val="none"/>
    </w:rPr>
  </w:style>
  <w:style w:type="character" w:customStyle="1" w:styleId="WW8Num15z0">
    <w:name w:val="WW8Num15z0"/>
    <w:rsid w:val="0030231B"/>
    <w:rPr>
      <w:rFonts w:ascii="Courier New" w:hAnsi="Courier New" w:cs="Courier New"/>
      <w:b w:val="0"/>
      <w:bCs w:val="0"/>
      <w:i w:val="0"/>
      <w:iCs w:val="0"/>
      <w:sz w:val="20"/>
      <w:szCs w:val="20"/>
      <w:u w:val="none"/>
    </w:rPr>
  </w:style>
  <w:style w:type="character" w:customStyle="1" w:styleId="WW8Num16z0">
    <w:name w:val="WW8Num16z0"/>
    <w:rsid w:val="0030231B"/>
    <w:rPr>
      <w:b/>
      <w:bCs/>
    </w:rPr>
  </w:style>
  <w:style w:type="character" w:customStyle="1" w:styleId="WW8Num17z0">
    <w:name w:val="WW8Num17z0"/>
    <w:rsid w:val="0030231B"/>
    <w:rPr>
      <w:rFonts w:ascii="Century Schoolbook" w:hAnsi="Century Schoolbook" w:cs="Century Schoolbook"/>
      <w:b/>
      <w:bCs/>
      <w:i w:val="0"/>
      <w:iCs w:val="0"/>
      <w:sz w:val="24"/>
      <w:szCs w:val="24"/>
      <w:u w:val="none"/>
    </w:rPr>
  </w:style>
  <w:style w:type="character" w:customStyle="1" w:styleId="WW8Num18z0">
    <w:name w:val="WW8Num18z0"/>
    <w:rsid w:val="0030231B"/>
    <w:rPr>
      <w:b/>
      <w:bCs/>
    </w:rPr>
  </w:style>
  <w:style w:type="character" w:customStyle="1" w:styleId="WW8Num19z0">
    <w:name w:val="WW8Num19z0"/>
    <w:rsid w:val="0030231B"/>
    <w:rPr>
      <w:rFonts w:ascii="Symbol" w:hAnsi="Symbol" w:cs="Symbol"/>
    </w:rPr>
  </w:style>
  <w:style w:type="character" w:customStyle="1" w:styleId="WW8Num20z0">
    <w:name w:val="WW8Num20z0"/>
    <w:rsid w:val="0030231B"/>
    <w:rPr>
      <w:rFonts w:ascii="Symbol" w:hAnsi="Symbol" w:cs="Symbol"/>
    </w:rPr>
  </w:style>
  <w:style w:type="character" w:customStyle="1" w:styleId="WW8Num20z2">
    <w:name w:val="WW8Num20z2"/>
    <w:rsid w:val="0030231B"/>
    <w:rPr>
      <w:rFonts w:ascii="Wingdings" w:hAnsi="Wingdings" w:cs="Wingdings"/>
    </w:rPr>
  </w:style>
  <w:style w:type="character" w:customStyle="1" w:styleId="WW8Num20z4">
    <w:name w:val="WW8Num20z4"/>
    <w:rsid w:val="0030231B"/>
    <w:rPr>
      <w:rFonts w:ascii="Courier New" w:hAnsi="Courier New" w:cs="Courier New"/>
    </w:rPr>
  </w:style>
  <w:style w:type="character" w:customStyle="1" w:styleId="WW8Num21z0">
    <w:name w:val="WW8Num21z0"/>
    <w:rsid w:val="0030231B"/>
    <w:rPr>
      <w:rFonts w:ascii="Symbol" w:hAnsi="Symbol" w:cs="Symbol"/>
      <w:color w:val="000000"/>
      <w:sz w:val="16"/>
      <w:szCs w:val="16"/>
    </w:rPr>
  </w:style>
  <w:style w:type="character" w:customStyle="1" w:styleId="WW8Num21z1">
    <w:name w:val="WW8Num21z1"/>
    <w:rsid w:val="0030231B"/>
    <w:rPr>
      <w:rFonts w:ascii="Courier New" w:hAnsi="Courier New" w:cs="Courier New"/>
    </w:rPr>
  </w:style>
  <w:style w:type="character" w:customStyle="1" w:styleId="WW8Num21z2">
    <w:name w:val="WW8Num21z2"/>
    <w:rsid w:val="0030231B"/>
    <w:rPr>
      <w:rFonts w:ascii="Wingdings" w:hAnsi="Wingdings" w:cs="Wingdings"/>
    </w:rPr>
  </w:style>
  <w:style w:type="character" w:customStyle="1" w:styleId="WW8Num21z3">
    <w:name w:val="WW8Num21z3"/>
    <w:rsid w:val="0030231B"/>
    <w:rPr>
      <w:rFonts w:ascii="Symbol" w:hAnsi="Symbol" w:cs="Symbol"/>
    </w:rPr>
  </w:style>
  <w:style w:type="character" w:customStyle="1" w:styleId="WW8Num22z0">
    <w:name w:val="WW8Num22z0"/>
    <w:rsid w:val="0030231B"/>
    <w:rPr>
      <w:rFonts w:ascii="Century Schoolbook" w:hAnsi="Century Schoolbook" w:cs="Century Schoolbook"/>
      <w:b/>
      <w:bCs/>
      <w:i w:val="0"/>
      <w:iCs w:val="0"/>
      <w:sz w:val="24"/>
      <w:szCs w:val="24"/>
      <w:u w:val="none"/>
    </w:rPr>
  </w:style>
  <w:style w:type="character" w:customStyle="1" w:styleId="WW8Num23z0">
    <w:name w:val="WW8Num23z0"/>
    <w:rsid w:val="0030231B"/>
    <w:rPr>
      <w:rFonts w:ascii="Century Schoolbook" w:hAnsi="Century Schoolbook" w:cs="Century Schoolbook"/>
      <w:b/>
      <w:bCs/>
      <w:i w:val="0"/>
      <w:iCs w:val="0"/>
      <w:sz w:val="24"/>
      <w:szCs w:val="24"/>
      <w:u w:val="none"/>
    </w:rPr>
  </w:style>
  <w:style w:type="character" w:customStyle="1" w:styleId="WW8Num24z0">
    <w:name w:val="WW8Num24z0"/>
    <w:rsid w:val="0030231B"/>
    <w:rPr>
      <w:rFonts w:ascii="Century Schoolbook" w:hAnsi="Century Schoolbook" w:cs="Century Schoolbook"/>
      <w:b/>
      <w:bCs/>
      <w:i w:val="0"/>
      <w:iCs w:val="0"/>
      <w:sz w:val="24"/>
      <w:szCs w:val="24"/>
      <w:u w:val="none"/>
    </w:rPr>
  </w:style>
  <w:style w:type="character" w:customStyle="1" w:styleId="WW8Num25z0">
    <w:name w:val="WW8Num25z0"/>
    <w:rsid w:val="0030231B"/>
    <w:rPr>
      <w:rFonts w:ascii="New Century Schlbk" w:hAnsi="New Century Schlbk" w:cs="New Century Schlbk"/>
      <w:b/>
      <w:bCs/>
      <w:i w:val="0"/>
      <w:iCs w:val="0"/>
      <w:sz w:val="24"/>
      <w:szCs w:val="24"/>
      <w:u w:val="none"/>
    </w:rPr>
  </w:style>
  <w:style w:type="character" w:customStyle="1" w:styleId="WW8Num26z0">
    <w:name w:val="WW8Num26z0"/>
    <w:rsid w:val="0030231B"/>
    <w:rPr>
      <w:b/>
      <w:bCs/>
    </w:rPr>
  </w:style>
  <w:style w:type="character" w:customStyle="1" w:styleId="WW8Num27z0">
    <w:name w:val="WW8Num27z0"/>
    <w:rsid w:val="0030231B"/>
    <w:rPr>
      <w:rFonts w:ascii="Symbol" w:hAnsi="Symbol" w:cs="Symbol"/>
    </w:rPr>
  </w:style>
  <w:style w:type="character" w:customStyle="1" w:styleId="WW8Num27z1">
    <w:name w:val="WW8Num27z1"/>
    <w:rsid w:val="0030231B"/>
    <w:rPr>
      <w:rFonts w:ascii="Courier New" w:hAnsi="Courier New" w:cs="Courier New"/>
    </w:rPr>
  </w:style>
  <w:style w:type="character" w:customStyle="1" w:styleId="WW8Num27z2">
    <w:name w:val="WW8Num27z2"/>
    <w:rsid w:val="0030231B"/>
    <w:rPr>
      <w:rFonts w:ascii="Wingdings" w:hAnsi="Wingdings" w:cs="Wingdings"/>
    </w:rPr>
  </w:style>
  <w:style w:type="character" w:customStyle="1" w:styleId="WW8Num28z0">
    <w:name w:val="WW8Num28z0"/>
    <w:rsid w:val="0030231B"/>
    <w:rPr>
      <w:rFonts w:ascii="Symbol" w:hAnsi="Symbol" w:cs="Symbol"/>
      <w:color w:val="000000"/>
      <w:sz w:val="16"/>
      <w:szCs w:val="16"/>
    </w:rPr>
  </w:style>
  <w:style w:type="character" w:customStyle="1" w:styleId="WW8Num28z1">
    <w:name w:val="WW8Num28z1"/>
    <w:rsid w:val="0030231B"/>
    <w:rPr>
      <w:rFonts w:ascii="Courier New" w:hAnsi="Courier New" w:cs="Courier New"/>
    </w:rPr>
  </w:style>
  <w:style w:type="character" w:customStyle="1" w:styleId="WW8Num28z2">
    <w:name w:val="WW8Num28z2"/>
    <w:rsid w:val="0030231B"/>
    <w:rPr>
      <w:rFonts w:ascii="Wingdings" w:hAnsi="Wingdings" w:cs="Wingdings"/>
    </w:rPr>
  </w:style>
  <w:style w:type="character" w:customStyle="1" w:styleId="WW8Num28z3">
    <w:name w:val="WW8Num28z3"/>
    <w:rsid w:val="0030231B"/>
    <w:rPr>
      <w:rFonts w:ascii="Symbol" w:hAnsi="Symbol" w:cs="Symbol"/>
    </w:rPr>
  </w:style>
  <w:style w:type="character" w:customStyle="1" w:styleId="WW8Num29z0">
    <w:name w:val="WW8Num29z0"/>
    <w:rsid w:val="0030231B"/>
    <w:rPr>
      <w:rFonts w:ascii="Courier New" w:hAnsi="Courier New" w:cs="Courier New"/>
      <w:b w:val="0"/>
      <w:bCs w:val="0"/>
      <w:i w:val="0"/>
      <w:iCs w:val="0"/>
      <w:sz w:val="20"/>
      <w:szCs w:val="20"/>
      <w:u w:val="none"/>
    </w:rPr>
  </w:style>
  <w:style w:type="character" w:customStyle="1" w:styleId="WW8Num30z0">
    <w:name w:val="WW8Num30z0"/>
    <w:rsid w:val="0030231B"/>
    <w:rPr>
      <w:rFonts w:ascii="Century Schoolbook" w:hAnsi="Century Schoolbook" w:cs="Century Schoolbook"/>
      <w:b/>
      <w:bCs/>
      <w:i w:val="0"/>
      <w:iCs w:val="0"/>
      <w:sz w:val="24"/>
      <w:szCs w:val="24"/>
      <w:u w:val="none"/>
    </w:rPr>
  </w:style>
  <w:style w:type="character" w:customStyle="1" w:styleId="WW8Num32z0">
    <w:name w:val="WW8Num32z0"/>
    <w:rsid w:val="0030231B"/>
    <w:rPr>
      <w:rFonts w:ascii="Symbol" w:hAnsi="Symbol" w:cs="Symbol"/>
      <w:color w:val="000000"/>
      <w:sz w:val="16"/>
      <w:szCs w:val="16"/>
    </w:rPr>
  </w:style>
  <w:style w:type="character" w:customStyle="1" w:styleId="WW8Num32z1">
    <w:name w:val="WW8Num32z1"/>
    <w:rsid w:val="0030231B"/>
    <w:rPr>
      <w:rFonts w:ascii="Courier New" w:hAnsi="Courier New" w:cs="Courier New"/>
    </w:rPr>
  </w:style>
  <w:style w:type="character" w:customStyle="1" w:styleId="WW8Num32z2">
    <w:name w:val="WW8Num32z2"/>
    <w:rsid w:val="0030231B"/>
    <w:rPr>
      <w:rFonts w:ascii="Wingdings" w:hAnsi="Wingdings" w:cs="Wingdings"/>
    </w:rPr>
  </w:style>
  <w:style w:type="character" w:customStyle="1" w:styleId="WW8Num32z3">
    <w:name w:val="WW8Num32z3"/>
    <w:rsid w:val="0030231B"/>
    <w:rPr>
      <w:rFonts w:ascii="Symbol" w:hAnsi="Symbol" w:cs="Symbol"/>
    </w:rPr>
  </w:style>
  <w:style w:type="character" w:customStyle="1" w:styleId="WW8Num33z0">
    <w:name w:val="WW8Num33z0"/>
    <w:rsid w:val="0030231B"/>
    <w:rPr>
      <w:rFonts w:ascii="ZapfDingbats" w:hAnsi="ZapfDingbats" w:cs="ZapfDingbats"/>
      <w:b/>
      <w:bCs/>
      <w:sz w:val="28"/>
      <w:szCs w:val="28"/>
    </w:rPr>
  </w:style>
  <w:style w:type="character" w:customStyle="1" w:styleId="WW8Num35z0">
    <w:name w:val="WW8Num35z0"/>
    <w:rsid w:val="0030231B"/>
    <w:rPr>
      <w:rFonts w:ascii="Symbol" w:hAnsi="Symbol" w:cs="Symbol"/>
    </w:rPr>
  </w:style>
  <w:style w:type="character" w:customStyle="1" w:styleId="WW8Num36z0">
    <w:name w:val="WW8Num36z0"/>
    <w:rsid w:val="0030231B"/>
    <w:rPr>
      <w:rFonts w:ascii="Symbol" w:hAnsi="Symbol" w:cs="Symbol"/>
    </w:rPr>
  </w:style>
  <w:style w:type="character" w:customStyle="1" w:styleId="WW8Num41z0">
    <w:name w:val="WW8Num41z0"/>
    <w:rsid w:val="0030231B"/>
    <w:rPr>
      <w:rFonts w:ascii="Symbol" w:hAnsi="Symbol" w:cs="Symbol"/>
    </w:rPr>
  </w:style>
  <w:style w:type="character" w:customStyle="1" w:styleId="WW8Num42z0">
    <w:name w:val="WW8Num42z0"/>
    <w:rsid w:val="0030231B"/>
    <w:rPr>
      <w:rFonts w:ascii="Century Schoolbook" w:hAnsi="Century Schoolbook" w:cs="Century Schoolbook"/>
      <w:b/>
      <w:bCs/>
      <w:i w:val="0"/>
      <w:iCs w:val="0"/>
      <w:sz w:val="24"/>
      <w:szCs w:val="24"/>
      <w:u w:val="none"/>
    </w:rPr>
  </w:style>
  <w:style w:type="character" w:customStyle="1" w:styleId="WW8Num43z0">
    <w:name w:val="WW8Num43z0"/>
    <w:rsid w:val="0030231B"/>
    <w:rPr>
      <w:rFonts w:ascii="Century Schoolbook" w:hAnsi="Century Schoolbook" w:cs="Century Schoolbook"/>
      <w:b/>
      <w:bCs/>
      <w:i w:val="0"/>
      <w:iCs w:val="0"/>
      <w:sz w:val="24"/>
      <w:szCs w:val="24"/>
      <w:u w:val="none"/>
    </w:rPr>
  </w:style>
  <w:style w:type="character" w:customStyle="1" w:styleId="WW8Num45z0">
    <w:name w:val="WW8Num45z0"/>
    <w:rsid w:val="0030231B"/>
    <w:rPr>
      <w:rFonts w:ascii="Symbol" w:hAnsi="Symbol" w:cs="Symbol"/>
    </w:rPr>
  </w:style>
  <w:style w:type="character" w:customStyle="1" w:styleId="WW8NumSt1z0">
    <w:name w:val="WW8NumSt1z0"/>
    <w:rsid w:val="0030231B"/>
    <w:rPr>
      <w:rFonts w:ascii="Symbol" w:hAnsi="Symbol" w:cs="Symbol"/>
    </w:rPr>
  </w:style>
  <w:style w:type="character" w:customStyle="1" w:styleId="WW8NumSt1z1">
    <w:name w:val="WW8NumSt1z1"/>
    <w:rsid w:val="0030231B"/>
    <w:rPr>
      <w:rFonts w:ascii="Courier New" w:hAnsi="Courier New" w:cs="Courier New"/>
    </w:rPr>
  </w:style>
  <w:style w:type="character" w:customStyle="1" w:styleId="WW8NumSt1z2">
    <w:name w:val="WW8NumSt1z2"/>
    <w:rsid w:val="0030231B"/>
    <w:rPr>
      <w:rFonts w:ascii="Wingdings" w:hAnsi="Wingdings" w:cs="Wingdings"/>
    </w:rPr>
  </w:style>
  <w:style w:type="character" w:customStyle="1" w:styleId="WW8NumSt2z0">
    <w:name w:val="WW8NumSt2z0"/>
    <w:rsid w:val="0030231B"/>
    <w:rPr>
      <w:rFonts w:ascii="Symbol" w:hAnsi="Symbol" w:cs="Symbol"/>
    </w:rPr>
  </w:style>
  <w:style w:type="character" w:customStyle="1" w:styleId="WW8NumSt3z0">
    <w:name w:val="WW8NumSt3z0"/>
    <w:rsid w:val="0030231B"/>
    <w:rPr>
      <w:rFonts w:ascii="Symbol" w:hAnsi="Symbol" w:cs="Symbol"/>
      <w:sz w:val="28"/>
      <w:szCs w:val="28"/>
    </w:rPr>
  </w:style>
  <w:style w:type="character" w:customStyle="1" w:styleId="WW8NumSt11z0">
    <w:name w:val="WW8NumSt11z0"/>
    <w:rsid w:val="0030231B"/>
    <w:rPr>
      <w:rFonts w:ascii="Century Schoolbook" w:hAnsi="Century Schoolbook" w:cs="Century Schoolbook"/>
      <w:b/>
      <w:bCs/>
      <w:i w:val="0"/>
      <w:iCs w:val="0"/>
      <w:sz w:val="24"/>
      <w:szCs w:val="24"/>
      <w:u w:val="none"/>
    </w:rPr>
  </w:style>
  <w:style w:type="character" w:customStyle="1" w:styleId="WW8NumSt21z0">
    <w:name w:val="WW8NumSt21z0"/>
    <w:rsid w:val="0030231B"/>
    <w:rPr>
      <w:rFonts w:ascii="Symbol" w:hAnsi="Symbol" w:cs="Symbol"/>
    </w:rPr>
  </w:style>
  <w:style w:type="character" w:customStyle="1" w:styleId="WW8NumSt31z0">
    <w:name w:val="WW8NumSt31z0"/>
    <w:rsid w:val="0030231B"/>
    <w:rPr>
      <w:rFonts w:ascii="Symbol" w:hAnsi="Symbol" w:cs="Symbol"/>
    </w:rPr>
  </w:style>
  <w:style w:type="character" w:styleId="PageNumber">
    <w:name w:val="page number"/>
    <w:basedOn w:val="DefaultParagraphFont"/>
    <w:rsid w:val="0030231B"/>
  </w:style>
  <w:style w:type="character" w:styleId="Hyperlink">
    <w:name w:val="Hyperlink"/>
    <w:uiPriority w:val="99"/>
    <w:rsid w:val="0030231B"/>
    <w:rPr>
      <w:color w:val="0000FF"/>
      <w:u w:val="single"/>
    </w:rPr>
  </w:style>
  <w:style w:type="character" w:styleId="FollowedHyperlink">
    <w:name w:val="FollowedHyperlink"/>
    <w:rsid w:val="0030231B"/>
    <w:rPr>
      <w:color w:val="800080"/>
      <w:u w:val="single"/>
    </w:rPr>
  </w:style>
  <w:style w:type="character" w:customStyle="1" w:styleId="BlankLineChar">
    <w:name w:val="Blank Line Char"/>
    <w:rsid w:val="0030231B"/>
    <w:rPr>
      <w:sz w:val="24"/>
      <w:szCs w:val="24"/>
      <w:lang w:val="en-US" w:eastAsia="ar-SA" w:bidi="ar-SA"/>
    </w:rPr>
  </w:style>
  <w:style w:type="paragraph" w:customStyle="1" w:styleId="Heading">
    <w:name w:val="Heading"/>
    <w:basedOn w:val="Normal"/>
    <w:next w:val="BodyText"/>
    <w:rsid w:val="0030231B"/>
    <w:pPr>
      <w:keepNext/>
      <w:spacing w:before="240" w:after="120"/>
    </w:pPr>
    <w:rPr>
      <w:rFonts w:ascii="Arial" w:eastAsia="MS Mincho" w:hAnsi="Arial" w:cs="Tahoma"/>
      <w:sz w:val="28"/>
      <w:szCs w:val="28"/>
    </w:rPr>
  </w:style>
  <w:style w:type="paragraph" w:styleId="BodyText">
    <w:name w:val="Body Text"/>
    <w:basedOn w:val="Normal"/>
    <w:rsid w:val="0030231B"/>
    <w:pPr>
      <w:spacing w:after="120"/>
    </w:pPr>
  </w:style>
  <w:style w:type="paragraph" w:styleId="List">
    <w:name w:val="List"/>
    <w:basedOn w:val="Normal"/>
    <w:rsid w:val="0030231B"/>
    <w:pPr>
      <w:ind w:left="360" w:hanging="360"/>
    </w:pPr>
    <w:rPr>
      <w:rFonts w:ascii="Arial" w:hAnsi="Arial" w:cs="Arial"/>
      <w:sz w:val="20"/>
      <w:szCs w:val="20"/>
    </w:rPr>
  </w:style>
  <w:style w:type="paragraph" w:styleId="Caption">
    <w:name w:val="caption"/>
    <w:basedOn w:val="Normal"/>
    <w:next w:val="Normal"/>
    <w:qFormat/>
    <w:rsid w:val="0030231B"/>
    <w:pPr>
      <w:spacing w:before="120" w:after="120"/>
    </w:pPr>
    <w:rPr>
      <w:b/>
      <w:sz w:val="20"/>
      <w:szCs w:val="20"/>
    </w:rPr>
  </w:style>
  <w:style w:type="paragraph" w:customStyle="1" w:styleId="Index">
    <w:name w:val="Index"/>
    <w:basedOn w:val="Normal"/>
    <w:rsid w:val="0030231B"/>
    <w:pPr>
      <w:suppressLineNumbers/>
    </w:pPr>
    <w:rPr>
      <w:rFonts w:cs="Tahoma"/>
    </w:rPr>
  </w:style>
  <w:style w:type="paragraph" w:customStyle="1" w:styleId="screen">
    <w:name w:val="screen"/>
    <w:basedOn w:val="Normal"/>
    <w:rsid w:val="0030231B"/>
    <w:pPr>
      <w:pBdr>
        <w:top w:val="single" w:sz="4" w:space="0" w:color="000000"/>
        <w:left w:val="single" w:sz="4" w:space="0" w:color="000000"/>
        <w:bottom w:val="single" w:sz="4" w:space="0" w:color="000000"/>
        <w:right w:val="single" w:sz="4" w:space="0" w:color="000000"/>
      </w:pBdr>
      <w:ind w:left="1152"/>
    </w:pPr>
    <w:rPr>
      <w:rFonts w:ascii="Courier New" w:hAnsi="Courier New" w:cs="Courier New"/>
      <w:sz w:val="18"/>
      <w:szCs w:val="18"/>
    </w:rPr>
  </w:style>
  <w:style w:type="paragraph" w:customStyle="1" w:styleId="normalindent">
    <w:name w:val="normal indent"/>
    <w:basedOn w:val="Normal"/>
    <w:rsid w:val="0030231B"/>
    <w:pPr>
      <w:ind w:left="1440"/>
    </w:pPr>
    <w:rPr>
      <w:rFonts w:ascii="New Century Schlbk" w:hAnsi="New Century Schlbk" w:cs="New Century Schlbk"/>
    </w:rPr>
  </w:style>
  <w:style w:type="paragraph" w:styleId="Header">
    <w:name w:val="header"/>
    <w:basedOn w:val="Normal"/>
    <w:link w:val="HeaderChar"/>
    <w:uiPriority w:val="99"/>
    <w:rsid w:val="0030231B"/>
    <w:pPr>
      <w:tabs>
        <w:tab w:val="center" w:pos="4320"/>
        <w:tab w:val="right" w:pos="8640"/>
      </w:tabs>
    </w:pPr>
    <w:rPr>
      <w:rFonts w:ascii="New Century Schlbk" w:hAnsi="New Century Schlbk" w:cs="New Century Schlbk"/>
    </w:rPr>
  </w:style>
  <w:style w:type="paragraph" w:styleId="Footer">
    <w:name w:val="footer"/>
    <w:basedOn w:val="Normal"/>
    <w:link w:val="FooterChar"/>
    <w:uiPriority w:val="99"/>
    <w:rsid w:val="0030231B"/>
    <w:pPr>
      <w:pBdr>
        <w:top w:val="single" w:sz="4" w:space="1" w:color="000000"/>
      </w:pBdr>
      <w:tabs>
        <w:tab w:val="center" w:pos="4320"/>
        <w:tab w:val="right" w:pos="8640"/>
      </w:tabs>
    </w:pPr>
    <w:rPr>
      <w:sz w:val="20"/>
      <w:szCs w:val="20"/>
    </w:rPr>
  </w:style>
  <w:style w:type="paragraph" w:styleId="TOC1">
    <w:name w:val="toc 1"/>
    <w:basedOn w:val="Normal"/>
    <w:next w:val="Normal"/>
    <w:uiPriority w:val="39"/>
    <w:rsid w:val="00C85568"/>
    <w:pPr>
      <w:spacing w:before="120"/>
    </w:pPr>
    <w:rPr>
      <w:rFonts w:ascii="Arial" w:hAnsi="Arial"/>
      <w:sz w:val="28"/>
    </w:rPr>
  </w:style>
  <w:style w:type="paragraph" w:styleId="TOC2">
    <w:name w:val="toc 2"/>
    <w:basedOn w:val="Normal"/>
    <w:next w:val="Normal"/>
    <w:uiPriority w:val="39"/>
    <w:rsid w:val="00C85568"/>
    <w:pPr>
      <w:spacing w:before="120"/>
      <w:ind w:left="240"/>
    </w:pPr>
    <w:rPr>
      <w:rFonts w:ascii="Arial" w:hAnsi="Arial"/>
    </w:rPr>
  </w:style>
  <w:style w:type="paragraph" w:styleId="TOC3">
    <w:name w:val="toc 3"/>
    <w:basedOn w:val="Normal"/>
    <w:next w:val="Normal"/>
    <w:uiPriority w:val="39"/>
    <w:rsid w:val="00C85568"/>
    <w:pPr>
      <w:ind w:left="480"/>
    </w:pPr>
    <w:rPr>
      <w:rFonts w:ascii="Arial" w:hAnsi="Arial"/>
    </w:rPr>
  </w:style>
  <w:style w:type="paragraph" w:styleId="TOC4">
    <w:name w:val="toc 4"/>
    <w:basedOn w:val="Normal"/>
    <w:next w:val="Normal"/>
    <w:uiPriority w:val="39"/>
    <w:rsid w:val="0030231B"/>
  </w:style>
  <w:style w:type="paragraph" w:styleId="TOC5">
    <w:name w:val="toc 5"/>
    <w:basedOn w:val="Normal"/>
    <w:next w:val="Normal"/>
    <w:uiPriority w:val="39"/>
    <w:rsid w:val="0030231B"/>
    <w:pPr>
      <w:ind w:left="960"/>
    </w:pPr>
  </w:style>
  <w:style w:type="paragraph" w:styleId="TOC6">
    <w:name w:val="toc 6"/>
    <w:basedOn w:val="Normal"/>
    <w:next w:val="Normal"/>
    <w:uiPriority w:val="39"/>
    <w:rsid w:val="0030231B"/>
    <w:pPr>
      <w:ind w:left="1200"/>
    </w:pPr>
  </w:style>
  <w:style w:type="paragraph" w:styleId="TOC7">
    <w:name w:val="toc 7"/>
    <w:basedOn w:val="Normal"/>
    <w:next w:val="Normal"/>
    <w:uiPriority w:val="39"/>
    <w:rsid w:val="0030231B"/>
    <w:pPr>
      <w:ind w:left="1440"/>
    </w:pPr>
  </w:style>
  <w:style w:type="paragraph" w:styleId="TOC8">
    <w:name w:val="toc 8"/>
    <w:basedOn w:val="Normal"/>
    <w:next w:val="Normal"/>
    <w:uiPriority w:val="39"/>
    <w:rsid w:val="0030231B"/>
    <w:pPr>
      <w:ind w:left="1680"/>
    </w:pPr>
  </w:style>
  <w:style w:type="paragraph" w:styleId="TOC9">
    <w:name w:val="toc 9"/>
    <w:basedOn w:val="Normal"/>
    <w:next w:val="Normal"/>
    <w:uiPriority w:val="39"/>
    <w:rsid w:val="0030231B"/>
    <w:pPr>
      <w:ind w:left="1920"/>
    </w:pPr>
  </w:style>
  <w:style w:type="paragraph" w:styleId="Index1">
    <w:name w:val="index 1"/>
    <w:basedOn w:val="Normal"/>
    <w:next w:val="Normal"/>
    <w:uiPriority w:val="99"/>
    <w:semiHidden/>
    <w:rsid w:val="0030231B"/>
    <w:pPr>
      <w:tabs>
        <w:tab w:val="right" w:pos="3950"/>
      </w:tabs>
      <w:ind w:left="240" w:hanging="240"/>
    </w:pPr>
    <w:rPr>
      <w:sz w:val="18"/>
      <w:szCs w:val="18"/>
    </w:rPr>
  </w:style>
  <w:style w:type="paragraph" w:styleId="Index2">
    <w:name w:val="index 2"/>
    <w:basedOn w:val="Normal"/>
    <w:next w:val="Normal"/>
    <w:uiPriority w:val="99"/>
    <w:semiHidden/>
    <w:rsid w:val="0030231B"/>
    <w:pPr>
      <w:ind w:left="480" w:hanging="240"/>
    </w:pPr>
    <w:rPr>
      <w:sz w:val="18"/>
      <w:szCs w:val="18"/>
    </w:rPr>
  </w:style>
  <w:style w:type="paragraph" w:styleId="Index3">
    <w:name w:val="index 3"/>
    <w:basedOn w:val="Normal"/>
    <w:next w:val="Normal"/>
    <w:semiHidden/>
    <w:rsid w:val="0030231B"/>
    <w:pPr>
      <w:ind w:hanging="240"/>
    </w:pPr>
    <w:rPr>
      <w:sz w:val="18"/>
      <w:szCs w:val="18"/>
    </w:rPr>
  </w:style>
  <w:style w:type="paragraph" w:styleId="Index4">
    <w:name w:val="index 4"/>
    <w:basedOn w:val="Normal"/>
    <w:next w:val="Normal"/>
    <w:rsid w:val="0030231B"/>
    <w:pPr>
      <w:ind w:left="960" w:hanging="240"/>
    </w:pPr>
    <w:rPr>
      <w:sz w:val="18"/>
      <w:szCs w:val="18"/>
    </w:rPr>
  </w:style>
  <w:style w:type="paragraph" w:styleId="Index5">
    <w:name w:val="index 5"/>
    <w:basedOn w:val="Normal"/>
    <w:next w:val="Normal"/>
    <w:rsid w:val="0030231B"/>
    <w:pPr>
      <w:ind w:left="1200" w:hanging="240"/>
    </w:pPr>
    <w:rPr>
      <w:sz w:val="18"/>
      <w:szCs w:val="18"/>
    </w:rPr>
  </w:style>
  <w:style w:type="paragraph" w:styleId="Index6">
    <w:name w:val="index 6"/>
    <w:basedOn w:val="Normal"/>
    <w:next w:val="Normal"/>
    <w:rsid w:val="0030231B"/>
    <w:pPr>
      <w:ind w:left="1440" w:hanging="240"/>
    </w:pPr>
    <w:rPr>
      <w:sz w:val="18"/>
      <w:szCs w:val="18"/>
    </w:rPr>
  </w:style>
  <w:style w:type="paragraph" w:styleId="Index7">
    <w:name w:val="index 7"/>
    <w:basedOn w:val="Normal"/>
    <w:next w:val="Normal"/>
    <w:rsid w:val="0030231B"/>
    <w:pPr>
      <w:ind w:left="1680" w:hanging="240"/>
    </w:pPr>
    <w:rPr>
      <w:sz w:val="18"/>
      <w:szCs w:val="18"/>
    </w:rPr>
  </w:style>
  <w:style w:type="paragraph" w:styleId="Index8">
    <w:name w:val="index 8"/>
    <w:basedOn w:val="Normal"/>
    <w:next w:val="Normal"/>
    <w:rsid w:val="0030231B"/>
    <w:pPr>
      <w:ind w:left="1920" w:hanging="240"/>
    </w:pPr>
    <w:rPr>
      <w:sz w:val="18"/>
      <w:szCs w:val="18"/>
    </w:rPr>
  </w:style>
  <w:style w:type="paragraph" w:styleId="Index9">
    <w:name w:val="index 9"/>
    <w:basedOn w:val="Normal"/>
    <w:next w:val="Normal"/>
    <w:rsid w:val="0030231B"/>
    <w:pPr>
      <w:ind w:left="2160" w:hanging="240"/>
    </w:pPr>
    <w:rPr>
      <w:sz w:val="18"/>
      <w:szCs w:val="18"/>
    </w:rPr>
  </w:style>
  <w:style w:type="paragraph" w:styleId="IndexHeading">
    <w:name w:val="index heading"/>
    <w:basedOn w:val="Normal"/>
    <w:next w:val="Index1"/>
    <w:semiHidden/>
    <w:rsid w:val="0030231B"/>
    <w:pPr>
      <w:spacing w:before="240" w:after="120"/>
      <w:jc w:val="center"/>
    </w:pPr>
    <w:rPr>
      <w:b/>
      <w:sz w:val="26"/>
      <w:szCs w:val="26"/>
    </w:rPr>
  </w:style>
  <w:style w:type="paragraph" w:customStyle="1" w:styleId="capture">
    <w:name w:val="capture"/>
    <w:basedOn w:val="Normal"/>
    <w:rsid w:val="0030231B"/>
    <w:pPr>
      <w:pBdr>
        <w:top w:val="single" w:sz="4" w:space="1" w:color="0000FF"/>
        <w:left w:val="single" w:sz="4" w:space="1" w:color="0000FF"/>
        <w:bottom w:val="single" w:sz="4" w:space="1" w:color="0000FF"/>
        <w:right w:val="single" w:sz="4" w:space="1" w:color="0000FF"/>
      </w:pBdr>
    </w:pPr>
    <w:rPr>
      <w:rFonts w:ascii="Courier New" w:hAnsi="Courier New" w:cs="Courier New"/>
      <w:sz w:val="18"/>
      <w:szCs w:val="18"/>
    </w:rPr>
  </w:style>
  <w:style w:type="paragraph" w:customStyle="1" w:styleId="Helvetica">
    <w:name w:val="Helvetica"/>
    <w:basedOn w:val="Normal"/>
    <w:rsid w:val="0030231B"/>
  </w:style>
  <w:style w:type="paragraph" w:customStyle="1" w:styleId="display">
    <w:name w:val="display"/>
    <w:basedOn w:val="Normal"/>
    <w:rsid w:val="0030231B"/>
    <w:pPr>
      <w:pBdr>
        <w:top w:val="single" w:sz="4" w:space="1" w:color="000000"/>
        <w:left w:val="single" w:sz="4" w:space="1" w:color="000000"/>
        <w:bottom w:val="single" w:sz="4" w:space="1" w:color="000000"/>
        <w:right w:val="single" w:sz="4" w:space="1" w:color="000000"/>
      </w:pBdr>
    </w:pPr>
    <w:rPr>
      <w:rFonts w:ascii="Courier" w:hAnsi="Courier" w:cs="Courier"/>
      <w:sz w:val="18"/>
      <w:szCs w:val="18"/>
    </w:rPr>
  </w:style>
  <w:style w:type="paragraph" w:styleId="DocumentMap">
    <w:name w:val="Document Map"/>
    <w:basedOn w:val="Normal"/>
    <w:rsid w:val="0030231B"/>
    <w:pPr>
      <w:shd w:val="clear" w:color="auto" w:fill="000080"/>
    </w:pPr>
    <w:rPr>
      <w:rFonts w:ascii="Tahoma" w:hAnsi="Tahoma" w:cs="Tahoma"/>
    </w:rPr>
  </w:style>
  <w:style w:type="paragraph" w:customStyle="1" w:styleId="Note">
    <w:name w:val="Note"/>
    <w:basedOn w:val="Normal"/>
    <w:rsid w:val="0030231B"/>
    <w:pPr>
      <w:tabs>
        <w:tab w:val="left" w:pos="720"/>
      </w:tabs>
      <w:ind w:left="2160" w:hanging="2160"/>
    </w:pPr>
    <w:rPr>
      <w:b/>
    </w:rPr>
  </w:style>
  <w:style w:type="paragraph" w:customStyle="1" w:styleId="ComputerScreen">
    <w:name w:val="Computer Screen"/>
    <w:basedOn w:val="Normal"/>
    <w:rsid w:val="0030231B"/>
    <w:rPr>
      <w:rFonts w:ascii="Courier New" w:hAnsi="Courier New" w:cs="Courier New"/>
      <w:sz w:val="20"/>
      <w:szCs w:val="20"/>
    </w:rPr>
  </w:style>
  <w:style w:type="paragraph" w:customStyle="1" w:styleId="TableEntry">
    <w:name w:val="Table Entry"/>
    <w:basedOn w:val="Normal"/>
    <w:rsid w:val="0030231B"/>
    <w:rPr>
      <w:sz w:val="20"/>
      <w:szCs w:val="20"/>
    </w:rPr>
  </w:style>
  <w:style w:type="paragraph" w:styleId="BodyTextIndent">
    <w:name w:val="Body Text Indent"/>
    <w:basedOn w:val="Normal"/>
    <w:rsid w:val="0030231B"/>
    <w:pPr>
      <w:jc w:val="center"/>
    </w:pPr>
    <w:rPr>
      <w:sz w:val="18"/>
      <w:szCs w:val="18"/>
    </w:rPr>
  </w:style>
  <w:style w:type="paragraph" w:styleId="BlockText">
    <w:name w:val="Block Text"/>
    <w:basedOn w:val="Normal"/>
    <w:rsid w:val="0030231B"/>
    <w:pPr>
      <w:ind w:left="900" w:right="-90"/>
    </w:pPr>
    <w:rPr>
      <w:sz w:val="20"/>
      <w:szCs w:val="20"/>
    </w:rPr>
  </w:style>
  <w:style w:type="paragraph" w:styleId="BodyTextIndent3">
    <w:name w:val="Body Text Indent 3"/>
    <w:basedOn w:val="Normal"/>
    <w:rsid w:val="0030231B"/>
    <w:pPr>
      <w:ind w:left="1080"/>
    </w:pPr>
    <w:rPr>
      <w:rFonts w:ascii="NewCenturySchlbk" w:hAnsi="NewCenturySchlbk" w:cs="NewCenturySchlbk"/>
    </w:rPr>
  </w:style>
  <w:style w:type="paragraph" w:styleId="BodyTextIndent2">
    <w:name w:val="Body Text Indent 2"/>
    <w:basedOn w:val="Normal"/>
    <w:rsid w:val="0030231B"/>
    <w:pPr>
      <w:ind w:left="1080" w:hanging="360"/>
    </w:pPr>
  </w:style>
  <w:style w:type="paragraph" w:customStyle="1" w:styleId="Print-FromToSubjectDate">
    <w:name w:val="Print- From: To: Subject: Date:"/>
    <w:basedOn w:val="Normal"/>
    <w:rsid w:val="0030231B"/>
    <w:pPr>
      <w:pBdr>
        <w:left w:val="single" w:sz="8" w:space="1" w:color="000000"/>
      </w:pBdr>
      <w:ind w:left="1080" w:hanging="1080"/>
    </w:pPr>
    <w:rPr>
      <w:rFonts w:ascii="Arial" w:hAnsi="Arial" w:cs="Arial"/>
      <w:sz w:val="20"/>
      <w:szCs w:val="20"/>
    </w:rPr>
  </w:style>
  <w:style w:type="paragraph" w:customStyle="1" w:styleId="Print-ReverseHeader">
    <w:name w:val="Print- Reverse Header"/>
    <w:basedOn w:val="Normal"/>
    <w:next w:val="Print-FromToSubjectDate"/>
    <w:rsid w:val="0030231B"/>
    <w:pPr>
      <w:pBdr>
        <w:left w:val="single" w:sz="8" w:space="1" w:color="000000"/>
      </w:pBdr>
      <w:shd w:val="clear" w:color="auto" w:fill="DFDFDF"/>
      <w:ind w:left="1080" w:hanging="1080"/>
    </w:pPr>
    <w:rPr>
      <w:rFonts w:ascii="Arial" w:hAnsi="Arial" w:cs="Arial"/>
      <w:b/>
      <w:sz w:val="22"/>
      <w:szCs w:val="22"/>
    </w:rPr>
  </w:style>
  <w:style w:type="paragraph" w:customStyle="1" w:styleId="ReplyForwardHeaders">
    <w:name w:val="Reply/Forward Headers"/>
    <w:basedOn w:val="Normal"/>
    <w:next w:val="ReplyForwardToFromDate"/>
    <w:rsid w:val="0030231B"/>
    <w:pPr>
      <w:pBdr>
        <w:left w:val="single" w:sz="8" w:space="1" w:color="000000"/>
      </w:pBdr>
      <w:shd w:val="clear" w:color="auto" w:fill="E5E5E5"/>
      <w:ind w:left="1080" w:hanging="1080"/>
    </w:pPr>
    <w:rPr>
      <w:rFonts w:ascii="Arial" w:hAnsi="Arial" w:cs="Arial"/>
      <w:b/>
      <w:sz w:val="20"/>
      <w:szCs w:val="20"/>
    </w:rPr>
  </w:style>
  <w:style w:type="paragraph" w:customStyle="1" w:styleId="ReplyForwardToFromDate">
    <w:name w:val="Reply/Forward To: From: Date:"/>
    <w:basedOn w:val="Normal"/>
    <w:rsid w:val="0030231B"/>
    <w:pPr>
      <w:pBdr>
        <w:left w:val="single" w:sz="8" w:space="1" w:color="000000"/>
      </w:pBdr>
      <w:ind w:left="1080" w:hanging="1080"/>
    </w:pPr>
    <w:rPr>
      <w:rFonts w:ascii="Arial" w:hAnsi="Arial" w:cs="Arial"/>
      <w:sz w:val="20"/>
      <w:szCs w:val="20"/>
    </w:rPr>
  </w:style>
  <w:style w:type="paragraph" w:styleId="List2">
    <w:name w:val="List 2"/>
    <w:basedOn w:val="Normal"/>
    <w:rsid w:val="0030231B"/>
    <w:pPr>
      <w:ind w:hanging="360"/>
    </w:pPr>
    <w:rPr>
      <w:rFonts w:ascii="Arial" w:hAnsi="Arial" w:cs="Arial"/>
      <w:sz w:val="20"/>
      <w:szCs w:val="20"/>
    </w:rPr>
  </w:style>
  <w:style w:type="paragraph" w:styleId="List3">
    <w:name w:val="List 3"/>
    <w:basedOn w:val="Normal"/>
    <w:rsid w:val="0030231B"/>
    <w:pPr>
      <w:ind w:left="1080" w:hanging="360"/>
    </w:pPr>
    <w:rPr>
      <w:rFonts w:ascii="Arial" w:hAnsi="Arial" w:cs="Arial"/>
      <w:sz w:val="20"/>
      <w:szCs w:val="20"/>
    </w:rPr>
  </w:style>
  <w:style w:type="paragraph" w:styleId="Salutation">
    <w:name w:val="Salutation"/>
    <w:basedOn w:val="Normal"/>
    <w:next w:val="Normal"/>
    <w:rsid w:val="0030231B"/>
    <w:rPr>
      <w:rFonts w:ascii="Arial" w:hAnsi="Arial" w:cs="Arial"/>
      <w:sz w:val="20"/>
      <w:szCs w:val="20"/>
    </w:rPr>
  </w:style>
  <w:style w:type="paragraph" w:styleId="Closing">
    <w:name w:val="Closing"/>
    <w:basedOn w:val="Normal"/>
    <w:rsid w:val="0030231B"/>
    <w:pPr>
      <w:ind w:left="4320"/>
    </w:pPr>
    <w:rPr>
      <w:rFonts w:ascii="Arial" w:hAnsi="Arial" w:cs="Arial"/>
      <w:sz w:val="20"/>
      <w:szCs w:val="20"/>
    </w:rPr>
  </w:style>
  <w:style w:type="paragraph" w:styleId="Date">
    <w:name w:val="Date"/>
    <w:basedOn w:val="Normal"/>
    <w:next w:val="Normal"/>
    <w:rsid w:val="0030231B"/>
    <w:rPr>
      <w:rFonts w:ascii="Arial" w:hAnsi="Arial" w:cs="Arial"/>
      <w:sz w:val="20"/>
      <w:szCs w:val="20"/>
    </w:rPr>
  </w:style>
  <w:style w:type="paragraph" w:styleId="ListBullet">
    <w:name w:val="List Bullet"/>
    <w:basedOn w:val="Normal"/>
    <w:rsid w:val="0030231B"/>
    <w:pPr>
      <w:ind w:left="360" w:hanging="360"/>
    </w:pPr>
    <w:rPr>
      <w:rFonts w:ascii="Arial" w:hAnsi="Arial" w:cs="Arial"/>
      <w:sz w:val="20"/>
      <w:szCs w:val="20"/>
    </w:rPr>
  </w:style>
  <w:style w:type="paragraph" w:styleId="ListBullet2">
    <w:name w:val="List Bullet 2"/>
    <w:basedOn w:val="Normal"/>
    <w:rsid w:val="0030231B"/>
    <w:pPr>
      <w:tabs>
        <w:tab w:val="left" w:pos="720"/>
        <w:tab w:val="left" w:pos="1350"/>
      </w:tabs>
      <w:ind w:hanging="360"/>
    </w:pPr>
    <w:rPr>
      <w:rFonts w:ascii="Arial" w:hAnsi="Arial" w:cs="Arial"/>
      <w:sz w:val="20"/>
      <w:szCs w:val="20"/>
    </w:rPr>
  </w:style>
  <w:style w:type="paragraph" w:styleId="ListContinue">
    <w:name w:val="List Continue"/>
    <w:basedOn w:val="Normal"/>
    <w:rsid w:val="0030231B"/>
    <w:pPr>
      <w:spacing w:after="120"/>
      <w:ind w:left="360"/>
    </w:pPr>
    <w:rPr>
      <w:rFonts w:ascii="Arial" w:hAnsi="Arial" w:cs="Arial"/>
      <w:sz w:val="20"/>
      <w:szCs w:val="20"/>
    </w:rPr>
  </w:style>
  <w:style w:type="paragraph" w:styleId="ListContinue2">
    <w:name w:val="List Continue 2"/>
    <w:basedOn w:val="Normal"/>
    <w:rsid w:val="0030231B"/>
    <w:pPr>
      <w:spacing w:after="120"/>
    </w:pPr>
    <w:rPr>
      <w:rFonts w:ascii="Arial" w:hAnsi="Arial" w:cs="Arial"/>
      <w:sz w:val="20"/>
      <w:szCs w:val="20"/>
    </w:rPr>
  </w:style>
  <w:style w:type="paragraph" w:customStyle="1" w:styleId="InsideAddress">
    <w:name w:val="Inside Address"/>
    <w:basedOn w:val="Normal"/>
    <w:rsid w:val="0030231B"/>
    <w:rPr>
      <w:rFonts w:ascii="Arial" w:hAnsi="Arial" w:cs="Arial"/>
      <w:sz w:val="20"/>
      <w:szCs w:val="20"/>
    </w:rPr>
  </w:style>
  <w:style w:type="paragraph" w:styleId="Signature">
    <w:name w:val="Signature"/>
    <w:basedOn w:val="Normal"/>
    <w:rsid w:val="0030231B"/>
    <w:pPr>
      <w:ind w:left="4320"/>
    </w:pPr>
    <w:rPr>
      <w:rFonts w:ascii="Arial" w:hAnsi="Arial" w:cs="Arial"/>
      <w:sz w:val="20"/>
      <w:szCs w:val="20"/>
    </w:rPr>
  </w:style>
  <w:style w:type="paragraph" w:customStyle="1" w:styleId="SubjectLine">
    <w:name w:val="Subject Line"/>
    <w:basedOn w:val="Normal"/>
    <w:rsid w:val="0030231B"/>
    <w:rPr>
      <w:rFonts w:ascii="Arial" w:hAnsi="Arial" w:cs="Arial"/>
      <w:sz w:val="20"/>
      <w:szCs w:val="20"/>
    </w:rPr>
  </w:style>
  <w:style w:type="paragraph" w:customStyle="1" w:styleId="ReferenceLine">
    <w:name w:val="Reference Line"/>
    <w:basedOn w:val="BodyText"/>
    <w:rsid w:val="0030231B"/>
    <w:rPr>
      <w:rFonts w:ascii="Arial" w:hAnsi="Arial" w:cs="Arial"/>
      <w:sz w:val="20"/>
      <w:szCs w:val="20"/>
    </w:rPr>
  </w:style>
  <w:style w:type="paragraph" w:styleId="NormalIndent0">
    <w:name w:val="Normal Indent"/>
    <w:basedOn w:val="Normal"/>
    <w:rsid w:val="0030231B"/>
    <w:rPr>
      <w:rFonts w:ascii="Arial" w:hAnsi="Arial" w:cs="Arial"/>
      <w:sz w:val="20"/>
      <w:szCs w:val="20"/>
    </w:rPr>
  </w:style>
  <w:style w:type="paragraph" w:customStyle="1" w:styleId="ShortReturnAddress">
    <w:name w:val="Short Return Address"/>
    <w:basedOn w:val="Normal"/>
    <w:rsid w:val="0030231B"/>
    <w:rPr>
      <w:rFonts w:ascii="Arial" w:hAnsi="Arial" w:cs="Arial"/>
      <w:sz w:val="20"/>
      <w:szCs w:val="20"/>
    </w:rPr>
  </w:style>
  <w:style w:type="paragraph" w:customStyle="1" w:styleId="Callout">
    <w:name w:val="Callout"/>
    <w:basedOn w:val="Normal"/>
    <w:rsid w:val="0030231B"/>
  </w:style>
  <w:style w:type="paragraph" w:styleId="BodyText2">
    <w:name w:val="Body Text 2"/>
    <w:basedOn w:val="Normal"/>
    <w:rsid w:val="0030231B"/>
    <w:pPr>
      <w:spacing w:after="120" w:line="480" w:lineRule="auto"/>
    </w:pPr>
  </w:style>
  <w:style w:type="paragraph" w:styleId="BodyText3">
    <w:name w:val="Body Text 3"/>
    <w:basedOn w:val="Normal"/>
    <w:rsid w:val="0030231B"/>
    <w:pPr>
      <w:spacing w:after="120"/>
    </w:pPr>
    <w:rPr>
      <w:sz w:val="16"/>
      <w:szCs w:val="16"/>
    </w:rPr>
  </w:style>
  <w:style w:type="paragraph" w:styleId="BodyTextFirstIndent">
    <w:name w:val="Body Text First Indent"/>
    <w:basedOn w:val="BodyText"/>
    <w:rsid w:val="0030231B"/>
    <w:pPr>
      <w:ind w:firstLine="210"/>
    </w:pPr>
  </w:style>
  <w:style w:type="paragraph" w:styleId="BodyTextFirstIndent2">
    <w:name w:val="Body Text First Indent 2"/>
    <w:basedOn w:val="BodyTextIndent"/>
    <w:rsid w:val="0030231B"/>
    <w:pPr>
      <w:spacing w:after="120"/>
      <w:ind w:left="360" w:firstLine="210"/>
      <w:jc w:val="left"/>
    </w:pPr>
    <w:rPr>
      <w:sz w:val="24"/>
      <w:szCs w:val="24"/>
    </w:rPr>
  </w:style>
  <w:style w:type="paragraph" w:styleId="CommentText">
    <w:name w:val="annotation text"/>
    <w:basedOn w:val="Normal"/>
    <w:rsid w:val="0030231B"/>
    <w:rPr>
      <w:sz w:val="20"/>
      <w:szCs w:val="20"/>
    </w:rPr>
  </w:style>
  <w:style w:type="paragraph" w:styleId="E-mailSignature">
    <w:name w:val="E-mail Signature"/>
    <w:basedOn w:val="Normal"/>
    <w:rsid w:val="0030231B"/>
  </w:style>
  <w:style w:type="paragraph" w:styleId="EndnoteText">
    <w:name w:val="endnote text"/>
    <w:basedOn w:val="Normal"/>
    <w:semiHidden/>
    <w:rsid w:val="0030231B"/>
    <w:rPr>
      <w:sz w:val="20"/>
      <w:szCs w:val="20"/>
    </w:rPr>
  </w:style>
  <w:style w:type="paragraph" w:styleId="EnvelopeAddress">
    <w:name w:val="envelope address"/>
    <w:basedOn w:val="Normal"/>
    <w:rsid w:val="0030231B"/>
    <w:pPr>
      <w:ind w:left="2880"/>
    </w:pPr>
    <w:rPr>
      <w:rFonts w:ascii="Arial" w:hAnsi="Arial" w:cs="Arial"/>
    </w:rPr>
  </w:style>
  <w:style w:type="paragraph" w:styleId="EnvelopeReturn">
    <w:name w:val="envelope return"/>
    <w:basedOn w:val="Normal"/>
    <w:rsid w:val="0030231B"/>
    <w:rPr>
      <w:rFonts w:ascii="Arial" w:hAnsi="Arial" w:cs="Arial"/>
      <w:sz w:val="20"/>
      <w:szCs w:val="20"/>
    </w:rPr>
  </w:style>
  <w:style w:type="paragraph" w:styleId="FootnoteText">
    <w:name w:val="footnote text"/>
    <w:basedOn w:val="Normal"/>
    <w:semiHidden/>
    <w:rsid w:val="0030231B"/>
    <w:rPr>
      <w:sz w:val="20"/>
      <w:szCs w:val="20"/>
    </w:rPr>
  </w:style>
  <w:style w:type="paragraph" w:styleId="HTMLAddress">
    <w:name w:val="HTML Address"/>
    <w:basedOn w:val="Normal"/>
    <w:rsid w:val="0030231B"/>
    <w:rPr>
      <w:i/>
    </w:rPr>
  </w:style>
  <w:style w:type="paragraph" w:styleId="HTMLPreformatted">
    <w:name w:val="HTML Preformatted"/>
    <w:basedOn w:val="Normal"/>
    <w:rsid w:val="0030231B"/>
    <w:rPr>
      <w:rFonts w:ascii="Courier New" w:hAnsi="Courier New" w:cs="Courier New"/>
      <w:sz w:val="20"/>
      <w:szCs w:val="20"/>
    </w:rPr>
  </w:style>
  <w:style w:type="paragraph" w:styleId="List4">
    <w:name w:val="List 4"/>
    <w:basedOn w:val="Normal"/>
    <w:rsid w:val="0030231B"/>
    <w:pPr>
      <w:ind w:left="1440" w:hanging="360"/>
    </w:pPr>
  </w:style>
  <w:style w:type="paragraph" w:styleId="List5">
    <w:name w:val="List 5"/>
    <w:basedOn w:val="Normal"/>
    <w:rsid w:val="0030231B"/>
    <w:pPr>
      <w:ind w:left="1800" w:hanging="360"/>
    </w:pPr>
  </w:style>
  <w:style w:type="paragraph" w:styleId="ListBullet3">
    <w:name w:val="List Bullet 3"/>
    <w:basedOn w:val="Normal"/>
    <w:rsid w:val="0030231B"/>
  </w:style>
  <w:style w:type="paragraph" w:styleId="ListBullet4">
    <w:name w:val="List Bullet 4"/>
    <w:basedOn w:val="Normal"/>
    <w:rsid w:val="0030231B"/>
  </w:style>
  <w:style w:type="paragraph" w:styleId="ListBullet5">
    <w:name w:val="List Bullet 5"/>
    <w:basedOn w:val="Normal"/>
    <w:rsid w:val="0030231B"/>
  </w:style>
  <w:style w:type="paragraph" w:styleId="ListContinue3">
    <w:name w:val="List Continue 3"/>
    <w:basedOn w:val="Normal"/>
    <w:rsid w:val="0030231B"/>
    <w:pPr>
      <w:spacing w:after="120"/>
      <w:ind w:left="1080"/>
    </w:pPr>
  </w:style>
  <w:style w:type="paragraph" w:styleId="ListContinue4">
    <w:name w:val="List Continue 4"/>
    <w:basedOn w:val="Normal"/>
    <w:rsid w:val="0030231B"/>
    <w:pPr>
      <w:spacing w:after="120"/>
      <w:ind w:left="1440"/>
    </w:pPr>
  </w:style>
  <w:style w:type="paragraph" w:styleId="ListContinue5">
    <w:name w:val="List Continue 5"/>
    <w:basedOn w:val="Normal"/>
    <w:rsid w:val="0030231B"/>
    <w:pPr>
      <w:spacing w:after="120"/>
      <w:ind w:left="1800"/>
    </w:pPr>
  </w:style>
  <w:style w:type="paragraph" w:styleId="ListNumber">
    <w:name w:val="List Number"/>
    <w:basedOn w:val="Normal"/>
    <w:rsid w:val="0030231B"/>
  </w:style>
  <w:style w:type="paragraph" w:styleId="ListNumber2">
    <w:name w:val="List Number 2"/>
    <w:basedOn w:val="Normal"/>
    <w:rsid w:val="0030231B"/>
  </w:style>
  <w:style w:type="paragraph" w:styleId="ListNumber3">
    <w:name w:val="List Number 3"/>
    <w:basedOn w:val="Normal"/>
    <w:rsid w:val="0030231B"/>
  </w:style>
  <w:style w:type="paragraph" w:styleId="ListNumber4">
    <w:name w:val="List Number 4"/>
    <w:basedOn w:val="Normal"/>
    <w:rsid w:val="0030231B"/>
  </w:style>
  <w:style w:type="paragraph" w:styleId="ListNumber5">
    <w:name w:val="List Number 5"/>
    <w:basedOn w:val="Normal"/>
    <w:rsid w:val="0030231B"/>
  </w:style>
  <w:style w:type="paragraph" w:styleId="MacroText">
    <w:name w:val="macro"/>
    <w:rsid w:val="0030231B"/>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hAnsi="Courier New" w:cs="Courier New"/>
      <w:lang w:eastAsia="ar-SA"/>
    </w:rPr>
  </w:style>
  <w:style w:type="paragraph" w:styleId="MessageHeader">
    <w:name w:val="Message Header"/>
    <w:basedOn w:val="Normal"/>
    <w:rsid w:val="0030231B"/>
    <w:pPr>
      <w:pBdr>
        <w:top w:val="single" w:sz="4" w:space="1" w:color="000000"/>
        <w:left w:val="single" w:sz="4" w:space="1" w:color="000000"/>
        <w:bottom w:val="single" w:sz="4" w:space="1" w:color="000000"/>
        <w:right w:val="single" w:sz="4" w:space="1" w:color="000000"/>
      </w:pBdr>
      <w:shd w:val="clear" w:color="auto" w:fill="CCCCCC"/>
      <w:ind w:left="1080" w:hanging="1080"/>
    </w:pPr>
    <w:rPr>
      <w:rFonts w:ascii="Arial" w:hAnsi="Arial" w:cs="Arial"/>
    </w:rPr>
  </w:style>
  <w:style w:type="paragraph" w:styleId="NormalWeb">
    <w:name w:val="Normal (Web)"/>
    <w:basedOn w:val="Normal"/>
    <w:rsid w:val="0030231B"/>
  </w:style>
  <w:style w:type="paragraph" w:styleId="NoteHeading">
    <w:name w:val="Note Heading"/>
    <w:basedOn w:val="Normal"/>
    <w:next w:val="Normal"/>
    <w:rsid w:val="0030231B"/>
  </w:style>
  <w:style w:type="paragraph" w:styleId="PlainText">
    <w:name w:val="Plain Text"/>
    <w:basedOn w:val="Normal"/>
    <w:rsid w:val="0030231B"/>
    <w:rPr>
      <w:rFonts w:ascii="Courier New" w:hAnsi="Courier New" w:cs="Courier New"/>
      <w:sz w:val="20"/>
      <w:szCs w:val="20"/>
    </w:rPr>
  </w:style>
  <w:style w:type="paragraph" w:styleId="Subtitle">
    <w:name w:val="Subtitle"/>
    <w:basedOn w:val="Normal"/>
    <w:next w:val="BodyText"/>
    <w:qFormat/>
    <w:rsid w:val="0030231B"/>
    <w:pPr>
      <w:spacing w:after="60"/>
      <w:jc w:val="center"/>
    </w:pPr>
    <w:rPr>
      <w:rFonts w:ascii="Arial" w:hAnsi="Arial" w:cs="Arial"/>
    </w:rPr>
  </w:style>
  <w:style w:type="paragraph" w:styleId="TableofAuthorities">
    <w:name w:val="table of authorities"/>
    <w:basedOn w:val="Normal"/>
    <w:next w:val="Normal"/>
    <w:rsid w:val="0030231B"/>
    <w:pPr>
      <w:ind w:left="240" w:hanging="240"/>
    </w:pPr>
  </w:style>
  <w:style w:type="paragraph" w:styleId="TableofFigures">
    <w:name w:val="table of figures"/>
    <w:basedOn w:val="Normal"/>
    <w:next w:val="Normal"/>
    <w:rsid w:val="0030231B"/>
    <w:pPr>
      <w:ind w:left="480" w:hanging="480"/>
    </w:pPr>
  </w:style>
  <w:style w:type="paragraph" w:styleId="Title">
    <w:name w:val="Title"/>
    <w:basedOn w:val="Normal"/>
    <w:next w:val="Subtitle"/>
    <w:qFormat/>
    <w:rsid w:val="0030231B"/>
    <w:pPr>
      <w:spacing w:before="240" w:after="60"/>
      <w:jc w:val="center"/>
    </w:pPr>
    <w:rPr>
      <w:rFonts w:ascii="Arial" w:hAnsi="Arial" w:cs="Arial"/>
      <w:b/>
      <w:kern w:val="1"/>
      <w:sz w:val="32"/>
      <w:szCs w:val="32"/>
    </w:rPr>
  </w:style>
  <w:style w:type="paragraph" w:styleId="TOAHeading">
    <w:name w:val="toa heading"/>
    <w:basedOn w:val="Normal"/>
    <w:next w:val="Normal"/>
    <w:rsid w:val="0030231B"/>
    <w:pPr>
      <w:spacing w:before="120"/>
    </w:pPr>
    <w:rPr>
      <w:rFonts w:ascii="Arial" w:hAnsi="Arial" w:cs="Arial"/>
      <w:b/>
    </w:rPr>
  </w:style>
  <w:style w:type="paragraph" w:customStyle="1" w:styleId="TableContents">
    <w:name w:val="Table Contents"/>
    <w:basedOn w:val="Normal"/>
    <w:rsid w:val="0030231B"/>
    <w:pPr>
      <w:suppressLineNumbers/>
    </w:pPr>
  </w:style>
  <w:style w:type="paragraph" w:customStyle="1" w:styleId="TableHeading">
    <w:name w:val="Table Heading"/>
    <w:basedOn w:val="Normal"/>
    <w:rsid w:val="0030231B"/>
    <w:pPr>
      <w:jc w:val="center"/>
    </w:pPr>
    <w:rPr>
      <w:b/>
    </w:rPr>
  </w:style>
  <w:style w:type="paragraph" w:customStyle="1" w:styleId="ListHanging">
    <w:name w:val="List Hanging"/>
    <w:basedOn w:val="Normal"/>
    <w:rsid w:val="0030231B"/>
    <w:pPr>
      <w:tabs>
        <w:tab w:val="left" w:pos="-1080"/>
        <w:tab w:val="left" w:pos="-720"/>
        <w:tab w:val="left" w:pos="1"/>
        <w:tab w:val="left" w:pos="720"/>
        <w:tab w:val="left" w:pos="1440"/>
        <w:tab w:val="left" w:pos="2160"/>
        <w:tab w:val="left" w:pos="3600"/>
        <w:tab w:val="left" w:pos="4320"/>
        <w:tab w:val="left" w:pos="5040"/>
        <w:tab w:val="left" w:pos="5760"/>
        <w:tab w:val="left" w:pos="6480"/>
        <w:tab w:val="left" w:pos="7200"/>
        <w:tab w:val="left" w:pos="7920"/>
        <w:tab w:val="left" w:pos="846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before="240"/>
      <w:ind w:left="2880" w:hanging="1440"/>
    </w:pPr>
  </w:style>
  <w:style w:type="paragraph" w:customStyle="1" w:styleId="normalhanging">
    <w:name w:val="normal hanging"/>
    <w:basedOn w:val="normalindent"/>
    <w:rsid w:val="0030231B"/>
    <w:pPr>
      <w:spacing w:before="240"/>
      <w:ind w:left="1890" w:hanging="1170"/>
    </w:pPr>
    <w:rPr>
      <w:rFonts w:ascii="Times New Roman" w:hAnsi="Times New Roman" w:cs="Times New Roman"/>
    </w:rPr>
  </w:style>
  <w:style w:type="paragraph" w:customStyle="1" w:styleId="overview">
    <w:name w:val="overview"/>
    <w:basedOn w:val="Normal"/>
    <w:rsid w:val="0030231B"/>
    <w:pPr>
      <w:spacing w:after="160"/>
      <w:ind w:left="1800" w:hanging="1800"/>
    </w:pPr>
    <w:rPr>
      <w:rFonts w:ascii="Arial" w:hAnsi="Arial" w:cs="Arial"/>
      <w:sz w:val="20"/>
      <w:szCs w:val="20"/>
    </w:rPr>
  </w:style>
  <w:style w:type="paragraph" w:customStyle="1" w:styleId="FirstPage1">
    <w:name w:val="First Page 1"/>
    <w:basedOn w:val="Normal"/>
    <w:rsid w:val="0030231B"/>
    <w:pPr>
      <w:spacing w:before="240" w:line="216" w:lineRule="auto"/>
      <w:jc w:val="center"/>
    </w:pPr>
    <w:rPr>
      <w:rFonts w:ascii="Arial" w:hAnsi="Arial" w:cs="Arial"/>
      <w:b/>
      <w:sz w:val="48"/>
      <w:szCs w:val="48"/>
    </w:rPr>
  </w:style>
  <w:style w:type="paragraph" w:customStyle="1" w:styleId="FirstPage2">
    <w:name w:val="First Page 2"/>
    <w:basedOn w:val="FirstPage1"/>
    <w:rsid w:val="0030231B"/>
    <w:rPr>
      <w:b w:val="0"/>
      <w:bCs w:val="0"/>
    </w:rPr>
  </w:style>
  <w:style w:type="paragraph" w:customStyle="1" w:styleId="FirstPage3">
    <w:name w:val="First Page 3"/>
    <w:basedOn w:val="Normal"/>
    <w:rsid w:val="0030231B"/>
    <w:pPr>
      <w:jc w:val="center"/>
    </w:pPr>
    <w:rPr>
      <w:rFonts w:ascii="Arial" w:hAnsi="Arial" w:cs="Arial"/>
    </w:rPr>
  </w:style>
  <w:style w:type="paragraph" w:customStyle="1" w:styleId="Glossary">
    <w:name w:val="Glossary"/>
    <w:basedOn w:val="Normal"/>
    <w:rsid w:val="0030231B"/>
    <w:pPr>
      <w:tabs>
        <w:tab w:val="left" w:pos="5400"/>
      </w:tabs>
      <w:spacing w:before="240"/>
      <w:ind w:left="3600" w:hanging="2880"/>
    </w:pPr>
  </w:style>
  <w:style w:type="paragraph" w:styleId="TOCHeading">
    <w:name w:val="TOC Heading"/>
    <w:basedOn w:val="Heading1"/>
    <w:qFormat/>
    <w:rsid w:val="0030231B"/>
    <w:pPr>
      <w:tabs>
        <w:tab w:val="clear" w:pos="0"/>
      </w:tabs>
      <w:spacing w:before="240"/>
      <w:outlineLvl w:val="9"/>
    </w:pPr>
  </w:style>
  <w:style w:type="paragraph" w:customStyle="1" w:styleId="BlankLine">
    <w:name w:val="Blank Line"/>
    <w:basedOn w:val="Normal"/>
    <w:rsid w:val="0030231B"/>
  </w:style>
  <w:style w:type="paragraph" w:customStyle="1" w:styleId="ListMember">
    <w:name w:val="List Member"/>
    <w:basedOn w:val="BlankLine"/>
    <w:rsid w:val="0030231B"/>
  </w:style>
  <w:style w:type="paragraph" w:customStyle="1" w:styleId="CheckList">
    <w:name w:val="Check List"/>
    <w:basedOn w:val="Normal"/>
    <w:rsid w:val="0030231B"/>
    <w:pPr>
      <w:tabs>
        <w:tab w:val="left" w:pos="1800"/>
      </w:tabs>
      <w:spacing w:before="240"/>
      <w:ind w:left="1267" w:hanging="547"/>
    </w:pPr>
  </w:style>
  <w:style w:type="paragraph" w:customStyle="1" w:styleId="NormalAnnotation">
    <w:name w:val="Normal Annotation"/>
    <w:basedOn w:val="Normal"/>
    <w:rsid w:val="0030231B"/>
    <w:pPr>
      <w:spacing w:before="240"/>
      <w:ind w:left="3600" w:hanging="2880"/>
    </w:pPr>
  </w:style>
  <w:style w:type="paragraph" w:customStyle="1" w:styleId="CheckList2">
    <w:name w:val="Check List 2"/>
    <w:basedOn w:val="CheckList"/>
    <w:rsid w:val="0030231B"/>
    <w:pPr>
      <w:ind w:left="1814"/>
    </w:pPr>
  </w:style>
  <w:style w:type="paragraph" w:customStyle="1" w:styleId="ContinuationHeading">
    <w:name w:val="Continuation Heading"/>
    <w:basedOn w:val="Normal"/>
    <w:rsid w:val="0030231B"/>
    <w:pPr>
      <w:spacing w:before="240"/>
    </w:pPr>
    <w:rPr>
      <w:b/>
      <w:i/>
    </w:rPr>
  </w:style>
  <w:style w:type="paragraph" w:customStyle="1" w:styleId="CScreenReversed">
    <w:name w:val="C Screen Reversed"/>
    <w:basedOn w:val="ComputerScreen"/>
    <w:rsid w:val="0030231B"/>
    <w:pPr>
      <w:pBdr>
        <w:top w:val="single" w:sz="4" w:space="1" w:color="000000"/>
        <w:left w:val="single" w:sz="4" w:space="1" w:color="000000"/>
        <w:bottom w:val="single" w:sz="4" w:space="1" w:color="000000"/>
        <w:right w:val="single" w:sz="4" w:space="1" w:color="000000"/>
      </w:pBdr>
      <w:shd w:val="clear" w:color="auto" w:fill="000000"/>
      <w:ind w:right="-720"/>
    </w:pPr>
    <w:rPr>
      <w:color w:val="FFFFFF"/>
      <w:sz w:val="18"/>
      <w:szCs w:val="18"/>
    </w:rPr>
  </w:style>
  <w:style w:type="paragraph" w:customStyle="1" w:styleId="listmember0">
    <w:name w:val="listmember"/>
    <w:basedOn w:val="Normal"/>
    <w:rsid w:val="0030231B"/>
    <w:pPr>
      <w:spacing w:before="280" w:after="280"/>
    </w:pPr>
  </w:style>
  <w:style w:type="paragraph" w:customStyle="1" w:styleId="CScreenUnderline">
    <w:name w:val="C Screen Underline"/>
    <w:basedOn w:val="ComputerScreen"/>
    <w:rsid w:val="0030231B"/>
    <w:pPr>
      <w:pBdr>
        <w:top w:val="single" w:sz="4" w:space="1" w:color="000000"/>
        <w:left w:val="single" w:sz="4" w:space="1" w:color="000000"/>
        <w:bottom w:val="single" w:sz="4" w:space="1" w:color="000000"/>
        <w:right w:val="single" w:sz="4" w:space="1" w:color="000000"/>
      </w:pBdr>
      <w:ind w:right="-720"/>
    </w:pPr>
    <w:rPr>
      <w:sz w:val="18"/>
      <w:szCs w:val="18"/>
    </w:rPr>
  </w:style>
  <w:style w:type="paragraph" w:customStyle="1" w:styleId="blankline0">
    <w:name w:val="blankline"/>
    <w:basedOn w:val="Normal"/>
    <w:rsid w:val="0030231B"/>
    <w:pPr>
      <w:spacing w:before="280" w:after="280"/>
    </w:pPr>
  </w:style>
  <w:style w:type="paragraph" w:customStyle="1" w:styleId="computerscreen0">
    <w:name w:val="computerscreen"/>
    <w:basedOn w:val="Normal"/>
    <w:rsid w:val="0030231B"/>
    <w:pPr>
      <w:spacing w:before="280" w:after="280"/>
    </w:pPr>
  </w:style>
  <w:style w:type="paragraph" w:customStyle="1" w:styleId="tableentry0">
    <w:name w:val="tableentry"/>
    <w:basedOn w:val="Normal"/>
    <w:rsid w:val="0030231B"/>
    <w:pPr>
      <w:spacing w:before="280" w:after="280"/>
    </w:pPr>
  </w:style>
  <w:style w:type="paragraph" w:customStyle="1" w:styleId="capturereverse">
    <w:name w:val="capture reverse"/>
    <w:basedOn w:val="capture"/>
    <w:rsid w:val="00EA1364"/>
    <w:pPr>
      <w:pBdr>
        <w:top w:val="single" w:sz="4" w:space="0" w:color="0000FF"/>
        <w:left w:val="single" w:sz="4" w:space="0" w:color="0000FF"/>
        <w:bottom w:val="single" w:sz="4" w:space="0" w:color="0000FF"/>
        <w:right w:val="single" w:sz="4" w:space="0" w:color="000000"/>
      </w:pBdr>
      <w:shd w:val="clear" w:color="auto" w:fill="0000FF"/>
    </w:pPr>
    <w:rPr>
      <w:rFonts w:cs="Courier"/>
      <w:color w:val="FFFFFF"/>
    </w:rPr>
  </w:style>
  <w:style w:type="paragraph" w:customStyle="1" w:styleId="ContinueLine">
    <w:name w:val="Continue Line"/>
    <w:basedOn w:val="Heading4"/>
    <w:rsid w:val="0030231B"/>
    <w:pPr>
      <w:tabs>
        <w:tab w:val="clear" w:pos="0"/>
      </w:tabs>
      <w:ind w:left="360"/>
      <w:outlineLvl w:val="9"/>
    </w:pPr>
    <w:rPr>
      <w:i/>
      <w:sz w:val="24"/>
      <w:szCs w:val="24"/>
    </w:rPr>
  </w:style>
  <w:style w:type="paragraph" w:styleId="BalloonText">
    <w:name w:val="Balloon Text"/>
    <w:basedOn w:val="Normal"/>
    <w:rsid w:val="0030231B"/>
    <w:rPr>
      <w:rFonts w:ascii="Tahoma" w:hAnsi="Tahoma" w:cs="Tahoma"/>
      <w:sz w:val="16"/>
      <w:szCs w:val="16"/>
    </w:rPr>
  </w:style>
  <w:style w:type="paragraph" w:customStyle="1" w:styleId="Heading2Surrogate">
    <w:name w:val="Heading 2 Surrogate"/>
    <w:basedOn w:val="Normal"/>
    <w:rsid w:val="0030231B"/>
    <w:pPr>
      <w:pBdr>
        <w:bottom w:val="single" w:sz="4" w:space="1" w:color="0000FF"/>
      </w:pBdr>
    </w:pPr>
    <w:rPr>
      <w:rFonts w:ascii="Arial" w:hAnsi="Arial" w:cs="Arial"/>
      <w:b/>
      <w:sz w:val="32"/>
      <w:szCs w:val="32"/>
    </w:rPr>
  </w:style>
  <w:style w:type="paragraph" w:customStyle="1" w:styleId="DotTopic">
    <w:name w:val="Dot Topic"/>
    <w:basedOn w:val="Normal"/>
    <w:rsid w:val="0030231B"/>
    <w:pPr>
      <w:tabs>
        <w:tab w:val="num" w:pos="2160"/>
      </w:tabs>
      <w:spacing w:line="360" w:lineRule="auto"/>
      <w:ind w:left="-1080"/>
    </w:pPr>
    <w:rPr>
      <w:b/>
    </w:rPr>
  </w:style>
  <w:style w:type="paragraph" w:customStyle="1" w:styleId="TableHeadingReverse">
    <w:name w:val="Table Heading Reverse"/>
    <w:basedOn w:val="Normal"/>
    <w:rsid w:val="0030231B"/>
    <w:pPr>
      <w:shd w:val="clear" w:color="auto" w:fill="0000FF"/>
    </w:pPr>
    <w:rPr>
      <w:rFonts w:ascii="New Century Schlbk" w:hAnsi="New Century Schlbk" w:cs="New Century Schlbk"/>
      <w:b/>
      <w:color w:val="FFFFFF"/>
    </w:rPr>
  </w:style>
  <w:style w:type="paragraph" w:customStyle="1" w:styleId="TableBold">
    <w:name w:val="Table Bold"/>
    <w:basedOn w:val="TableEntry"/>
    <w:rsid w:val="0030231B"/>
    <w:rPr>
      <w:b/>
    </w:rPr>
  </w:style>
  <w:style w:type="paragraph" w:customStyle="1" w:styleId="Graph">
    <w:name w:val="Graph"/>
    <w:basedOn w:val="Normal"/>
    <w:rsid w:val="0030231B"/>
    <w:pPr>
      <w:jc w:val="center"/>
    </w:pPr>
    <w:rPr>
      <w:b/>
    </w:rPr>
  </w:style>
  <w:style w:type="paragraph" w:customStyle="1" w:styleId="QA">
    <w:name w:val="Q &amp; A"/>
    <w:basedOn w:val="BodyText"/>
    <w:rsid w:val="0030231B"/>
    <w:pPr>
      <w:ind w:left="1080" w:hanging="360"/>
    </w:pPr>
  </w:style>
  <w:style w:type="paragraph" w:styleId="CommentSubject">
    <w:name w:val="annotation subject"/>
    <w:basedOn w:val="CommentText"/>
    <w:next w:val="CommentText"/>
    <w:rsid w:val="0030231B"/>
    <w:rPr>
      <w:b/>
    </w:rPr>
  </w:style>
  <w:style w:type="paragraph" w:customStyle="1" w:styleId="CPRSH2Body">
    <w:name w:val="CPRS H2 Body"/>
    <w:rsid w:val="0030231B"/>
    <w:pPr>
      <w:suppressAutoHyphens/>
      <w:spacing w:after="240"/>
      <w:ind w:left="720"/>
    </w:pPr>
    <w:rPr>
      <w:bCs/>
      <w:sz w:val="22"/>
      <w:szCs w:val="24"/>
      <w:lang w:eastAsia="ar-SA"/>
    </w:rPr>
  </w:style>
  <w:style w:type="paragraph" w:customStyle="1" w:styleId="Contents10">
    <w:name w:val="Contents 10"/>
    <w:basedOn w:val="Index"/>
    <w:rsid w:val="0030231B"/>
    <w:pPr>
      <w:tabs>
        <w:tab w:val="right" w:leader="dot" w:pos="9972"/>
      </w:tabs>
      <w:ind w:left="2547"/>
    </w:pPr>
  </w:style>
  <w:style w:type="paragraph" w:customStyle="1" w:styleId="Framecontents">
    <w:name w:val="Frame contents"/>
    <w:basedOn w:val="BodyText"/>
    <w:rsid w:val="0030231B"/>
  </w:style>
  <w:style w:type="paragraph" w:customStyle="1" w:styleId="IndexSeparator">
    <w:name w:val="Index Separator"/>
    <w:basedOn w:val="Index"/>
    <w:rsid w:val="0030231B"/>
  </w:style>
  <w:style w:type="paragraph" w:customStyle="1" w:styleId="Headerleft">
    <w:name w:val="Header left"/>
    <w:basedOn w:val="Normal"/>
    <w:rsid w:val="0030231B"/>
    <w:pPr>
      <w:suppressLineNumbers/>
      <w:tabs>
        <w:tab w:val="center" w:pos="5040"/>
        <w:tab w:val="right" w:pos="9360"/>
      </w:tabs>
    </w:pPr>
  </w:style>
  <w:style w:type="character" w:customStyle="1" w:styleId="HeaderChar">
    <w:name w:val="Header Char"/>
    <w:link w:val="Header"/>
    <w:uiPriority w:val="99"/>
    <w:rsid w:val="00DB45E8"/>
    <w:rPr>
      <w:rFonts w:ascii="New Century Schlbk" w:hAnsi="New Century Schlbk" w:cs="New Century Schlbk"/>
      <w:sz w:val="24"/>
      <w:szCs w:val="24"/>
      <w:lang w:val="en-US" w:eastAsia="ar-SA"/>
    </w:rPr>
  </w:style>
  <w:style w:type="character" w:customStyle="1" w:styleId="FooterChar">
    <w:name w:val="Footer Char"/>
    <w:link w:val="Footer"/>
    <w:uiPriority w:val="99"/>
    <w:rsid w:val="00DB45E8"/>
    <w:rPr>
      <w:lang w:eastAsia="ar-SA"/>
    </w:rPr>
  </w:style>
  <w:style w:type="paragraph" w:styleId="NoSpacing">
    <w:name w:val="No Spacing"/>
    <w:link w:val="NoSpacingChar"/>
    <w:uiPriority w:val="1"/>
    <w:qFormat/>
    <w:rsid w:val="00DB45E8"/>
    <w:rPr>
      <w:rFonts w:ascii="Calibri" w:hAnsi="Calibri"/>
      <w:sz w:val="22"/>
      <w:szCs w:val="22"/>
    </w:rPr>
  </w:style>
  <w:style w:type="character" w:customStyle="1" w:styleId="NoSpacingChar">
    <w:name w:val="No Spacing Char"/>
    <w:link w:val="NoSpacing"/>
    <w:uiPriority w:val="1"/>
    <w:rsid w:val="00DB45E8"/>
    <w:rPr>
      <w:rFonts w:ascii="Calibri" w:hAnsi="Calibri"/>
      <w:sz w:val="22"/>
      <w:szCs w:val="22"/>
      <w:lang w:val="en-US" w:eastAsia="en-US" w:bidi="ar-SA"/>
    </w:rPr>
  </w:style>
  <w:style w:type="paragraph" w:customStyle="1" w:styleId="CPRSH2BodyChar">
    <w:name w:val="CPRS H2 Body Char"/>
    <w:link w:val="CPRSH2BodyCharChar"/>
    <w:rsid w:val="003F43F9"/>
    <w:pPr>
      <w:spacing w:after="240"/>
      <w:ind w:left="720"/>
    </w:pPr>
    <w:rPr>
      <w:bCs/>
      <w:sz w:val="22"/>
      <w:szCs w:val="24"/>
    </w:rPr>
  </w:style>
  <w:style w:type="character" w:customStyle="1" w:styleId="CPRSH2BodyCharChar">
    <w:name w:val="CPRS H2 Body Char Char"/>
    <w:link w:val="CPRSH2BodyChar"/>
    <w:rsid w:val="003F43F9"/>
    <w:rPr>
      <w:bCs/>
      <w:sz w:val="22"/>
      <w:szCs w:val="24"/>
      <w:lang w:val="en-US" w:eastAsia="en-US" w:bidi="ar-SA"/>
    </w:rPr>
  </w:style>
  <w:style w:type="paragraph" w:customStyle="1" w:styleId="CPRScapture">
    <w:name w:val="CPRS capture"/>
    <w:basedOn w:val="Normal"/>
    <w:rsid w:val="003F43F9"/>
    <w:pPr>
      <w:pBdr>
        <w:top w:val="single" w:sz="6" w:space="1" w:color="0000FF"/>
        <w:left w:val="single" w:sz="6" w:space="1" w:color="0000FF"/>
        <w:bottom w:val="single" w:sz="6" w:space="1" w:color="0000FF"/>
        <w:right w:val="single" w:sz="6" w:space="1" w:color="0000FF"/>
      </w:pBdr>
      <w:suppressAutoHyphens w:val="0"/>
    </w:pPr>
    <w:rPr>
      <w:rFonts w:ascii="Courier New" w:hAnsi="Courier New"/>
      <w:sz w:val="18"/>
      <w:szCs w:val="20"/>
      <w:lang w:eastAsia="en-US"/>
    </w:rPr>
  </w:style>
  <w:style w:type="paragraph" w:styleId="Bibliography">
    <w:name w:val="Bibliography"/>
    <w:basedOn w:val="Normal"/>
    <w:next w:val="Normal"/>
    <w:uiPriority w:val="37"/>
    <w:semiHidden/>
    <w:unhideWhenUsed/>
    <w:rsid w:val="00902F05"/>
  </w:style>
  <w:style w:type="paragraph" w:styleId="IntenseQuote">
    <w:name w:val="Intense Quote"/>
    <w:basedOn w:val="Normal"/>
    <w:next w:val="Normal"/>
    <w:link w:val="IntenseQuoteChar"/>
    <w:uiPriority w:val="30"/>
    <w:qFormat/>
    <w:rsid w:val="00902F05"/>
    <w:pPr>
      <w:pBdr>
        <w:bottom w:val="single" w:sz="4" w:space="4" w:color="4F81BD"/>
      </w:pBdr>
      <w:spacing w:before="200" w:after="280"/>
      <w:ind w:left="936" w:right="936"/>
    </w:pPr>
    <w:rPr>
      <w:b/>
      <w:bCs w:val="0"/>
      <w:i/>
      <w:iCs w:val="0"/>
      <w:color w:val="4F81BD"/>
    </w:rPr>
  </w:style>
  <w:style w:type="character" w:customStyle="1" w:styleId="IntenseQuoteChar">
    <w:name w:val="Intense Quote Char"/>
    <w:link w:val="IntenseQuote"/>
    <w:uiPriority w:val="30"/>
    <w:rsid w:val="00902F05"/>
    <w:rPr>
      <w:b/>
      <w:bCs/>
      <w:i/>
      <w:iCs/>
      <w:color w:val="4F81BD"/>
      <w:sz w:val="24"/>
      <w:szCs w:val="24"/>
      <w:lang w:eastAsia="ar-SA"/>
    </w:rPr>
  </w:style>
  <w:style w:type="paragraph" w:styleId="ListParagraph">
    <w:name w:val="List Paragraph"/>
    <w:basedOn w:val="Normal"/>
    <w:link w:val="ListParagraphChar"/>
    <w:uiPriority w:val="34"/>
    <w:qFormat/>
    <w:rsid w:val="00902F05"/>
  </w:style>
  <w:style w:type="paragraph" w:styleId="Quote">
    <w:name w:val="Quote"/>
    <w:basedOn w:val="Normal"/>
    <w:next w:val="Normal"/>
    <w:link w:val="QuoteChar"/>
    <w:uiPriority w:val="29"/>
    <w:qFormat/>
    <w:rsid w:val="00902F05"/>
    <w:rPr>
      <w:i/>
      <w:iCs w:val="0"/>
      <w:color w:val="000000"/>
    </w:rPr>
  </w:style>
  <w:style w:type="character" w:customStyle="1" w:styleId="QuoteChar">
    <w:name w:val="Quote Char"/>
    <w:link w:val="Quote"/>
    <w:uiPriority w:val="29"/>
    <w:rsid w:val="00902F05"/>
    <w:rPr>
      <w:i/>
      <w:iCs/>
      <w:color w:val="000000"/>
      <w:sz w:val="24"/>
      <w:szCs w:val="24"/>
      <w:lang w:eastAsia="ar-SA"/>
    </w:rPr>
  </w:style>
  <w:style w:type="paragraph" w:customStyle="1" w:styleId="NormalPageTitle">
    <w:name w:val="Normal Page Title"/>
    <w:basedOn w:val="Normal"/>
    <w:qFormat/>
    <w:rsid w:val="001F0CA0"/>
    <w:rPr>
      <w:b/>
      <w:bCs w:val="0"/>
      <w:i/>
      <w:iCs w:val="0"/>
    </w:rPr>
  </w:style>
  <w:style w:type="paragraph" w:customStyle="1" w:styleId="Default">
    <w:name w:val="Default"/>
    <w:rsid w:val="00575A4C"/>
    <w:pPr>
      <w:autoSpaceDE w:val="0"/>
      <w:autoSpaceDN w:val="0"/>
      <w:adjustRightInd w:val="0"/>
    </w:pPr>
    <w:rPr>
      <w:rFonts w:ascii="Calibri" w:eastAsia="Calibri" w:hAnsi="Calibri" w:cs="Calibri"/>
      <w:color w:val="000000"/>
      <w:sz w:val="24"/>
      <w:szCs w:val="24"/>
    </w:rPr>
  </w:style>
  <w:style w:type="character" w:styleId="CommentReference">
    <w:name w:val="annotation reference"/>
    <w:rsid w:val="00E17CCE"/>
    <w:rPr>
      <w:sz w:val="16"/>
      <w:szCs w:val="16"/>
    </w:rPr>
  </w:style>
  <w:style w:type="character" w:customStyle="1" w:styleId="ListParagraphChar">
    <w:name w:val="List Paragraph Char"/>
    <w:link w:val="ListParagraph"/>
    <w:uiPriority w:val="34"/>
    <w:rsid w:val="00BC669E"/>
    <w:rPr>
      <w:bCs/>
      <w:iCs/>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317687">
      <w:bodyDiv w:val="1"/>
      <w:marLeft w:val="0"/>
      <w:marRight w:val="0"/>
      <w:marTop w:val="0"/>
      <w:marBottom w:val="0"/>
      <w:divBdr>
        <w:top w:val="none" w:sz="0" w:space="0" w:color="auto"/>
        <w:left w:val="none" w:sz="0" w:space="0" w:color="auto"/>
        <w:bottom w:val="none" w:sz="0" w:space="0" w:color="auto"/>
        <w:right w:val="none" w:sz="0" w:space="0" w:color="auto"/>
      </w:divBdr>
    </w:div>
    <w:div w:id="864101635">
      <w:bodyDiv w:val="1"/>
      <w:marLeft w:val="0"/>
      <w:marRight w:val="0"/>
      <w:marTop w:val="0"/>
      <w:marBottom w:val="0"/>
      <w:divBdr>
        <w:top w:val="none" w:sz="0" w:space="0" w:color="auto"/>
        <w:left w:val="none" w:sz="0" w:space="0" w:color="auto"/>
        <w:bottom w:val="none" w:sz="0" w:space="0" w:color="auto"/>
        <w:right w:val="none" w:sz="0" w:space="0" w:color="auto"/>
      </w:divBdr>
    </w:div>
    <w:div w:id="880440051">
      <w:bodyDiv w:val="1"/>
      <w:marLeft w:val="0"/>
      <w:marRight w:val="0"/>
      <w:marTop w:val="0"/>
      <w:marBottom w:val="0"/>
      <w:divBdr>
        <w:top w:val="none" w:sz="0" w:space="0" w:color="auto"/>
        <w:left w:val="none" w:sz="0" w:space="0" w:color="auto"/>
        <w:bottom w:val="none" w:sz="0" w:space="0" w:color="auto"/>
        <w:right w:val="none" w:sz="0" w:space="0" w:color="auto"/>
      </w:divBdr>
    </w:div>
    <w:div w:id="960264123">
      <w:bodyDiv w:val="1"/>
      <w:marLeft w:val="0"/>
      <w:marRight w:val="0"/>
      <w:marTop w:val="0"/>
      <w:marBottom w:val="0"/>
      <w:divBdr>
        <w:top w:val="none" w:sz="0" w:space="0" w:color="auto"/>
        <w:left w:val="none" w:sz="0" w:space="0" w:color="auto"/>
        <w:bottom w:val="none" w:sz="0" w:space="0" w:color="auto"/>
        <w:right w:val="none" w:sz="0" w:space="0" w:color="auto"/>
      </w:divBdr>
    </w:div>
    <w:div w:id="978610382">
      <w:bodyDiv w:val="1"/>
      <w:marLeft w:val="0"/>
      <w:marRight w:val="0"/>
      <w:marTop w:val="0"/>
      <w:marBottom w:val="0"/>
      <w:divBdr>
        <w:top w:val="none" w:sz="0" w:space="0" w:color="auto"/>
        <w:left w:val="none" w:sz="0" w:space="0" w:color="auto"/>
        <w:bottom w:val="none" w:sz="0" w:space="0" w:color="auto"/>
        <w:right w:val="none" w:sz="0" w:space="0" w:color="auto"/>
      </w:divBdr>
    </w:div>
    <w:div w:id="1007561775">
      <w:bodyDiv w:val="1"/>
      <w:marLeft w:val="0"/>
      <w:marRight w:val="0"/>
      <w:marTop w:val="0"/>
      <w:marBottom w:val="0"/>
      <w:divBdr>
        <w:top w:val="none" w:sz="0" w:space="0" w:color="auto"/>
        <w:left w:val="none" w:sz="0" w:space="0" w:color="auto"/>
        <w:bottom w:val="none" w:sz="0" w:space="0" w:color="auto"/>
        <w:right w:val="none" w:sz="0" w:space="0" w:color="auto"/>
      </w:divBdr>
    </w:div>
    <w:div w:id="1440834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yperlink" Target="http://vaww1.va.gov/vhapublications/ViewPublication.asp?pub_ID=2042" TargetMode="External"/><Relationship Id="rId26" Type="http://schemas.openxmlformats.org/officeDocument/2006/relationships/image" Target="media/image4.png"/><Relationship Id="rId39" Type="http://schemas.openxmlformats.org/officeDocument/2006/relationships/image" Target="media/image17.jpeg"/><Relationship Id="rId21" Type="http://schemas.openxmlformats.org/officeDocument/2006/relationships/header" Target="header1.xml"/><Relationship Id="rId34" Type="http://schemas.openxmlformats.org/officeDocument/2006/relationships/image" Target="media/image12.jpeg"/><Relationship Id="rId42" Type="http://schemas.openxmlformats.org/officeDocument/2006/relationships/hyperlink" Target="http://vaww1.va.gov/vhapublications/ViewPublication.asp?pub_ID=2042" TargetMode="External"/><Relationship Id="rId47" Type="http://schemas.openxmlformats.org/officeDocument/2006/relationships/footer" Target="footer8.xml"/><Relationship Id="rId50" Type="http://schemas.openxmlformats.org/officeDocument/2006/relationships/hyperlink" Target="http://vaww1.va.gov/vhapublications/ViewPublication.asp?pub_ID=2042" TargetMode="External"/><Relationship Id="rId55" Type="http://schemas.openxmlformats.org/officeDocument/2006/relationships/header" Target="header6.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footer" Target="footer7.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2.jpeg"/><Relationship Id="rId29" Type="http://schemas.openxmlformats.org/officeDocument/2006/relationships/image" Target="media/image7.jpeg"/><Relationship Id="rId41" Type="http://schemas.openxmlformats.org/officeDocument/2006/relationships/image" Target="media/image19.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footer" Target="footer5.xml"/><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footer" Target="footer6.xml"/><Relationship Id="rId53" Type="http://schemas.openxmlformats.org/officeDocument/2006/relationships/image" Target="media/image21.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hyperlink" Target="http://vista.med.va.gov/tiu/html/objects.html" TargetMode="External"/><Relationship Id="rId57" Type="http://schemas.openxmlformats.org/officeDocument/2006/relationships/theme" Target="theme/theme1.xml"/><Relationship Id="rId10" Type="http://schemas.openxmlformats.org/officeDocument/2006/relationships/settings" Target="settings.xml"/><Relationship Id="rId19" Type="http://schemas.openxmlformats.org/officeDocument/2006/relationships/hyperlink" Target="http://www.va.gov/vdl/" TargetMode="External"/><Relationship Id="rId31" Type="http://schemas.openxmlformats.org/officeDocument/2006/relationships/image" Target="media/image9.jpeg"/><Relationship Id="rId44" Type="http://schemas.openxmlformats.org/officeDocument/2006/relationships/header" Target="header4.xml"/><Relationship Id="rId52" Type="http://schemas.openxmlformats.org/officeDocument/2006/relationships/image" Target="media/image20.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jpeg"/><Relationship Id="rId22" Type="http://schemas.openxmlformats.org/officeDocument/2006/relationships/header" Target="header2.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header" Target="header3.xml"/><Relationship Id="rId48" Type="http://schemas.openxmlformats.org/officeDocument/2006/relationships/hyperlink" Target="http://www4.va.gov/vdl/" TargetMode="External"/><Relationship Id="rId56"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hyperlink" Target="http://www.va.gov/vdl/"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D522EF03E68B342A5BD0BD45B3DD17B" ma:contentTypeVersion="0" ma:contentTypeDescription="Create a new document." ma:contentTypeScope="" ma:versionID="4d323bb36e561f0d4b3fcc9fac5f5ce6">
  <xsd:schema xmlns:xsd="http://www.w3.org/2001/XMLSchema" xmlns:xs="http://www.w3.org/2001/XMLSchema" xmlns:p="http://schemas.microsoft.com/office/2006/metadata/properties" xmlns:ns2="cdd665a5-4d39-4c80-990a-8a3abca4f55f" targetNamespace="http://schemas.microsoft.com/office/2006/metadata/properties" ma:root="true" ma:fieldsID="b8ec10063c6bd039545b7b2310a87923"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LongProperties xmlns="http://schemas.microsoft.com/office/2006/metadata/longProperti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5C0E02-C08C-4E13-962D-B26E5DE0DC2D}">
  <ds:schemaRefs>
    <ds:schemaRef ds:uri="http://schemas.microsoft.com/sharepoint/v3/contenttype/forms"/>
  </ds:schemaRefs>
</ds:datastoreItem>
</file>

<file path=customXml/itemProps2.xml><?xml version="1.0" encoding="utf-8"?>
<ds:datastoreItem xmlns:ds="http://schemas.openxmlformats.org/officeDocument/2006/customXml" ds:itemID="{9636FC65-6CF9-403F-ABEA-932F4DFA61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DC3394-5759-4847-83C7-36F413AE3FD1}">
  <ds:schemaRefs>
    <ds:schemaRef ds:uri="http://schemas.microsoft.com/sharepoint/events"/>
  </ds:schemaRefs>
</ds:datastoreItem>
</file>

<file path=customXml/itemProps4.xml><?xml version="1.0" encoding="utf-8"?>
<ds:datastoreItem xmlns:ds="http://schemas.openxmlformats.org/officeDocument/2006/customXml" ds:itemID="{822F64FD-3749-4C19-BB01-E86A431F14D1}">
  <ds:schemaRefs>
    <ds:schemaRef ds:uri="http://schemas.microsoft.com/office/2006/metadata/longProperties"/>
  </ds:schemaRefs>
</ds:datastoreItem>
</file>

<file path=customXml/itemProps5.xml><?xml version="1.0" encoding="utf-8"?>
<ds:datastoreItem xmlns:ds="http://schemas.openxmlformats.org/officeDocument/2006/customXml" ds:itemID="{AFE0F5CB-5D3F-49E5-88AB-E1EBF544E21E}">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9F6BDCBD-B7AF-4C81-B1E8-85CDBE7A5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67430</Words>
  <Characters>384352</Characters>
  <Application>Microsoft Office Word</Application>
  <DocSecurity>0</DocSecurity>
  <Lines>3202</Lines>
  <Paragraphs>901</Paragraphs>
  <ScaleCrop>false</ScaleCrop>
  <HeadingPairs>
    <vt:vector size="2" baseType="variant">
      <vt:variant>
        <vt:lpstr>Title</vt:lpstr>
      </vt:variant>
      <vt:variant>
        <vt:i4>1</vt:i4>
      </vt:variant>
    </vt:vector>
  </HeadingPairs>
  <TitlesOfParts>
    <vt:vector size="1" baseType="lpstr">
      <vt:lpstr>User Manual</vt:lpstr>
    </vt:vector>
  </TitlesOfParts>
  <Company>Department of Veterans Affairs</Company>
  <LinksUpToDate>false</LinksUpToDate>
  <CharactersWithSpaces>450881</CharactersWithSpaces>
  <SharedDoc>false</SharedDoc>
  <HLinks>
    <vt:vector size="570" baseType="variant">
      <vt:variant>
        <vt:i4>7864378</vt:i4>
      </vt:variant>
      <vt:variant>
        <vt:i4>605</vt:i4>
      </vt:variant>
      <vt:variant>
        <vt:i4>0</vt:i4>
      </vt:variant>
      <vt:variant>
        <vt:i4>5</vt:i4>
      </vt:variant>
      <vt:variant>
        <vt:lpwstr>http://www.va.gov/vdl/</vt:lpwstr>
      </vt:variant>
      <vt:variant>
        <vt:lpwstr/>
      </vt:variant>
      <vt:variant>
        <vt:i4>786477</vt:i4>
      </vt:variant>
      <vt:variant>
        <vt:i4>602</vt:i4>
      </vt:variant>
      <vt:variant>
        <vt:i4>0</vt:i4>
      </vt:variant>
      <vt:variant>
        <vt:i4>5</vt:i4>
      </vt:variant>
      <vt:variant>
        <vt:lpwstr>http://vaww1.va.gov/vhapublications/ViewPublication.asp?pub_ID=2042</vt:lpwstr>
      </vt:variant>
      <vt:variant>
        <vt:lpwstr/>
      </vt:variant>
      <vt:variant>
        <vt:i4>1048579</vt:i4>
      </vt:variant>
      <vt:variant>
        <vt:i4>599</vt:i4>
      </vt:variant>
      <vt:variant>
        <vt:i4>0</vt:i4>
      </vt:variant>
      <vt:variant>
        <vt:i4>5</vt:i4>
      </vt:variant>
      <vt:variant>
        <vt:lpwstr>http://vista.med.va.gov/tiu/html/objects.html</vt:lpwstr>
      </vt:variant>
      <vt:variant>
        <vt:lpwstr/>
      </vt:variant>
      <vt:variant>
        <vt:i4>7274550</vt:i4>
      </vt:variant>
      <vt:variant>
        <vt:i4>596</vt:i4>
      </vt:variant>
      <vt:variant>
        <vt:i4>0</vt:i4>
      </vt:variant>
      <vt:variant>
        <vt:i4>5</vt:i4>
      </vt:variant>
      <vt:variant>
        <vt:lpwstr>http://www4.va.gov/vdl/</vt:lpwstr>
      </vt:variant>
      <vt:variant>
        <vt:lpwstr/>
      </vt:variant>
      <vt:variant>
        <vt:i4>786477</vt:i4>
      </vt:variant>
      <vt:variant>
        <vt:i4>593</vt:i4>
      </vt:variant>
      <vt:variant>
        <vt:i4>0</vt:i4>
      </vt:variant>
      <vt:variant>
        <vt:i4>5</vt:i4>
      </vt:variant>
      <vt:variant>
        <vt:lpwstr>http://vaww1.va.gov/vhapublications/ViewPublication.asp?pub_ID=2042</vt:lpwstr>
      </vt:variant>
      <vt:variant>
        <vt:lpwstr/>
      </vt:variant>
      <vt:variant>
        <vt:i4>7864378</vt:i4>
      </vt:variant>
      <vt:variant>
        <vt:i4>590</vt:i4>
      </vt:variant>
      <vt:variant>
        <vt:i4>0</vt:i4>
      </vt:variant>
      <vt:variant>
        <vt:i4>5</vt:i4>
      </vt:variant>
      <vt:variant>
        <vt:lpwstr>http://www.va.gov/vdl/</vt:lpwstr>
      </vt:variant>
      <vt:variant>
        <vt:lpwstr/>
      </vt:variant>
      <vt:variant>
        <vt:i4>786477</vt:i4>
      </vt:variant>
      <vt:variant>
        <vt:i4>587</vt:i4>
      </vt:variant>
      <vt:variant>
        <vt:i4>0</vt:i4>
      </vt:variant>
      <vt:variant>
        <vt:i4>5</vt:i4>
      </vt:variant>
      <vt:variant>
        <vt:lpwstr>http://vaww1.va.gov/vhapublications/ViewPublication.asp?pub_ID=2042</vt:lpwstr>
      </vt:variant>
      <vt:variant>
        <vt:lpwstr/>
      </vt:variant>
      <vt:variant>
        <vt:i4>1769526</vt:i4>
      </vt:variant>
      <vt:variant>
        <vt:i4>580</vt:i4>
      </vt:variant>
      <vt:variant>
        <vt:i4>0</vt:i4>
      </vt:variant>
      <vt:variant>
        <vt:i4>5</vt:i4>
      </vt:variant>
      <vt:variant>
        <vt:lpwstr/>
      </vt:variant>
      <vt:variant>
        <vt:lpwstr>_Toc487032661</vt:lpwstr>
      </vt:variant>
      <vt:variant>
        <vt:i4>1769526</vt:i4>
      </vt:variant>
      <vt:variant>
        <vt:i4>574</vt:i4>
      </vt:variant>
      <vt:variant>
        <vt:i4>0</vt:i4>
      </vt:variant>
      <vt:variant>
        <vt:i4>5</vt:i4>
      </vt:variant>
      <vt:variant>
        <vt:lpwstr/>
      </vt:variant>
      <vt:variant>
        <vt:lpwstr>_Toc487032660</vt:lpwstr>
      </vt:variant>
      <vt:variant>
        <vt:i4>1572918</vt:i4>
      </vt:variant>
      <vt:variant>
        <vt:i4>568</vt:i4>
      </vt:variant>
      <vt:variant>
        <vt:i4>0</vt:i4>
      </vt:variant>
      <vt:variant>
        <vt:i4>5</vt:i4>
      </vt:variant>
      <vt:variant>
        <vt:lpwstr/>
      </vt:variant>
      <vt:variant>
        <vt:lpwstr>_Toc487032659</vt:lpwstr>
      </vt:variant>
      <vt:variant>
        <vt:i4>1572918</vt:i4>
      </vt:variant>
      <vt:variant>
        <vt:i4>562</vt:i4>
      </vt:variant>
      <vt:variant>
        <vt:i4>0</vt:i4>
      </vt:variant>
      <vt:variant>
        <vt:i4>5</vt:i4>
      </vt:variant>
      <vt:variant>
        <vt:lpwstr/>
      </vt:variant>
      <vt:variant>
        <vt:lpwstr>_Toc487032658</vt:lpwstr>
      </vt:variant>
      <vt:variant>
        <vt:i4>1572918</vt:i4>
      </vt:variant>
      <vt:variant>
        <vt:i4>556</vt:i4>
      </vt:variant>
      <vt:variant>
        <vt:i4>0</vt:i4>
      </vt:variant>
      <vt:variant>
        <vt:i4>5</vt:i4>
      </vt:variant>
      <vt:variant>
        <vt:lpwstr/>
      </vt:variant>
      <vt:variant>
        <vt:lpwstr>_Toc487032657</vt:lpwstr>
      </vt:variant>
      <vt:variant>
        <vt:i4>1572918</vt:i4>
      </vt:variant>
      <vt:variant>
        <vt:i4>550</vt:i4>
      </vt:variant>
      <vt:variant>
        <vt:i4>0</vt:i4>
      </vt:variant>
      <vt:variant>
        <vt:i4>5</vt:i4>
      </vt:variant>
      <vt:variant>
        <vt:lpwstr/>
      </vt:variant>
      <vt:variant>
        <vt:lpwstr>_Toc487032656</vt:lpwstr>
      </vt:variant>
      <vt:variant>
        <vt:i4>1572918</vt:i4>
      </vt:variant>
      <vt:variant>
        <vt:i4>544</vt:i4>
      </vt:variant>
      <vt:variant>
        <vt:i4>0</vt:i4>
      </vt:variant>
      <vt:variant>
        <vt:i4>5</vt:i4>
      </vt:variant>
      <vt:variant>
        <vt:lpwstr/>
      </vt:variant>
      <vt:variant>
        <vt:lpwstr>_Toc487032655</vt:lpwstr>
      </vt:variant>
      <vt:variant>
        <vt:i4>1572918</vt:i4>
      </vt:variant>
      <vt:variant>
        <vt:i4>538</vt:i4>
      </vt:variant>
      <vt:variant>
        <vt:i4>0</vt:i4>
      </vt:variant>
      <vt:variant>
        <vt:i4>5</vt:i4>
      </vt:variant>
      <vt:variant>
        <vt:lpwstr/>
      </vt:variant>
      <vt:variant>
        <vt:lpwstr>_Toc487032654</vt:lpwstr>
      </vt:variant>
      <vt:variant>
        <vt:i4>1572918</vt:i4>
      </vt:variant>
      <vt:variant>
        <vt:i4>532</vt:i4>
      </vt:variant>
      <vt:variant>
        <vt:i4>0</vt:i4>
      </vt:variant>
      <vt:variant>
        <vt:i4>5</vt:i4>
      </vt:variant>
      <vt:variant>
        <vt:lpwstr/>
      </vt:variant>
      <vt:variant>
        <vt:lpwstr>_Toc487032653</vt:lpwstr>
      </vt:variant>
      <vt:variant>
        <vt:i4>1572918</vt:i4>
      </vt:variant>
      <vt:variant>
        <vt:i4>526</vt:i4>
      </vt:variant>
      <vt:variant>
        <vt:i4>0</vt:i4>
      </vt:variant>
      <vt:variant>
        <vt:i4>5</vt:i4>
      </vt:variant>
      <vt:variant>
        <vt:lpwstr/>
      </vt:variant>
      <vt:variant>
        <vt:lpwstr>_Toc487032652</vt:lpwstr>
      </vt:variant>
      <vt:variant>
        <vt:i4>1572918</vt:i4>
      </vt:variant>
      <vt:variant>
        <vt:i4>520</vt:i4>
      </vt:variant>
      <vt:variant>
        <vt:i4>0</vt:i4>
      </vt:variant>
      <vt:variant>
        <vt:i4>5</vt:i4>
      </vt:variant>
      <vt:variant>
        <vt:lpwstr/>
      </vt:variant>
      <vt:variant>
        <vt:lpwstr>_Toc487032651</vt:lpwstr>
      </vt:variant>
      <vt:variant>
        <vt:i4>1572918</vt:i4>
      </vt:variant>
      <vt:variant>
        <vt:i4>514</vt:i4>
      </vt:variant>
      <vt:variant>
        <vt:i4>0</vt:i4>
      </vt:variant>
      <vt:variant>
        <vt:i4>5</vt:i4>
      </vt:variant>
      <vt:variant>
        <vt:lpwstr/>
      </vt:variant>
      <vt:variant>
        <vt:lpwstr>_Toc487032650</vt:lpwstr>
      </vt:variant>
      <vt:variant>
        <vt:i4>1638454</vt:i4>
      </vt:variant>
      <vt:variant>
        <vt:i4>508</vt:i4>
      </vt:variant>
      <vt:variant>
        <vt:i4>0</vt:i4>
      </vt:variant>
      <vt:variant>
        <vt:i4>5</vt:i4>
      </vt:variant>
      <vt:variant>
        <vt:lpwstr/>
      </vt:variant>
      <vt:variant>
        <vt:lpwstr>_Toc487032649</vt:lpwstr>
      </vt:variant>
      <vt:variant>
        <vt:i4>1638454</vt:i4>
      </vt:variant>
      <vt:variant>
        <vt:i4>502</vt:i4>
      </vt:variant>
      <vt:variant>
        <vt:i4>0</vt:i4>
      </vt:variant>
      <vt:variant>
        <vt:i4>5</vt:i4>
      </vt:variant>
      <vt:variant>
        <vt:lpwstr/>
      </vt:variant>
      <vt:variant>
        <vt:lpwstr>_Toc487032648</vt:lpwstr>
      </vt:variant>
      <vt:variant>
        <vt:i4>1638454</vt:i4>
      </vt:variant>
      <vt:variant>
        <vt:i4>496</vt:i4>
      </vt:variant>
      <vt:variant>
        <vt:i4>0</vt:i4>
      </vt:variant>
      <vt:variant>
        <vt:i4>5</vt:i4>
      </vt:variant>
      <vt:variant>
        <vt:lpwstr/>
      </vt:variant>
      <vt:variant>
        <vt:lpwstr>_Toc487032647</vt:lpwstr>
      </vt:variant>
      <vt:variant>
        <vt:i4>1638454</vt:i4>
      </vt:variant>
      <vt:variant>
        <vt:i4>490</vt:i4>
      </vt:variant>
      <vt:variant>
        <vt:i4>0</vt:i4>
      </vt:variant>
      <vt:variant>
        <vt:i4>5</vt:i4>
      </vt:variant>
      <vt:variant>
        <vt:lpwstr/>
      </vt:variant>
      <vt:variant>
        <vt:lpwstr>_Toc487032646</vt:lpwstr>
      </vt:variant>
      <vt:variant>
        <vt:i4>1638454</vt:i4>
      </vt:variant>
      <vt:variant>
        <vt:i4>484</vt:i4>
      </vt:variant>
      <vt:variant>
        <vt:i4>0</vt:i4>
      </vt:variant>
      <vt:variant>
        <vt:i4>5</vt:i4>
      </vt:variant>
      <vt:variant>
        <vt:lpwstr/>
      </vt:variant>
      <vt:variant>
        <vt:lpwstr>_Toc487032645</vt:lpwstr>
      </vt:variant>
      <vt:variant>
        <vt:i4>1638454</vt:i4>
      </vt:variant>
      <vt:variant>
        <vt:i4>478</vt:i4>
      </vt:variant>
      <vt:variant>
        <vt:i4>0</vt:i4>
      </vt:variant>
      <vt:variant>
        <vt:i4>5</vt:i4>
      </vt:variant>
      <vt:variant>
        <vt:lpwstr/>
      </vt:variant>
      <vt:variant>
        <vt:lpwstr>_Toc487032644</vt:lpwstr>
      </vt:variant>
      <vt:variant>
        <vt:i4>1638454</vt:i4>
      </vt:variant>
      <vt:variant>
        <vt:i4>472</vt:i4>
      </vt:variant>
      <vt:variant>
        <vt:i4>0</vt:i4>
      </vt:variant>
      <vt:variant>
        <vt:i4>5</vt:i4>
      </vt:variant>
      <vt:variant>
        <vt:lpwstr/>
      </vt:variant>
      <vt:variant>
        <vt:lpwstr>_Toc487032643</vt:lpwstr>
      </vt:variant>
      <vt:variant>
        <vt:i4>1638454</vt:i4>
      </vt:variant>
      <vt:variant>
        <vt:i4>466</vt:i4>
      </vt:variant>
      <vt:variant>
        <vt:i4>0</vt:i4>
      </vt:variant>
      <vt:variant>
        <vt:i4>5</vt:i4>
      </vt:variant>
      <vt:variant>
        <vt:lpwstr/>
      </vt:variant>
      <vt:variant>
        <vt:lpwstr>_Toc487032642</vt:lpwstr>
      </vt:variant>
      <vt:variant>
        <vt:i4>1638454</vt:i4>
      </vt:variant>
      <vt:variant>
        <vt:i4>460</vt:i4>
      </vt:variant>
      <vt:variant>
        <vt:i4>0</vt:i4>
      </vt:variant>
      <vt:variant>
        <vt:i4>5</vt:i4>
      </vt:variant>
      <vt:variant>
        <vt:lpwstr/>
      </vt:variant>
      <vt:variant>
        <vt:lpwstr>_Toc487032641</vt:lpwstr>
      </vt:variant>
      <vt:variant>
        <vt:i4>1638454</vt:i4>
      </vt:variant>
      <vt:variant>
        <vt:i4>454</vt:i4>
      </vt:variant>
      <vt:variant>
        <vt:i4>0</vt:i4>
      </vt:variant>
      <vt:variant>
        <vt:i4>5</vt:i4>
      </vt:variant>
      <vt:variant>
        <vt:lpwstr/>
      </vt:variant>
      <vt:variant>
        <vt:lpwstr>_Toc487032640</vt:lpwstr>
      </vt:variant>
      <vt:variant>
        <vt:i4>1966134</vt:i4>
      </vt:variant>
      <vt:variant>
        <vt:i4>448</vt:i4>
      </vt:variant>
      <vt:variant>
        <vt:i4>0</vt:i4>
      </vt:variant>
      <vt:variant>
        <vt:i4>5</vt:i4>
      </vt:variant>
      <vt:variant>
        <vt:lpwstr/>
      </vt:variant>
      <vt:variant>
        <vt:lpwstr>_Toc487032639</vt:lpwstr>
      </vt:variant>
      <vt:variant>
        <vt:i4>1966134</vt:i4>
      </vt:variant>
      <vt:variant>
        <vt:i4>442</vt:i4>
      </vt:variant>
      <vt:variant>
        <vt:i4>0</vt:i4>
      </vt:variant>
      <vt:variant>
        <vt:i4>5</vt:i4>
      </vt:variant>
      <vt:variant>
        <vt:lpwstr/>
      </vt:variant>
      <vt:variant>
        <vt:lpwstr>_Toc487032638</vt:lpwstr>
      </vt:variant>
      <vt:variant>
        <vt:i4>1966134</vt:i4>
      </vt:variant>
      <vt:variant>
        <vt:i4>436</vt:i4>
      </vt:variant>
      <vt:variant>
        <vt:i4>0</vt:i4>
      </vt:variant>
      <vt:variant>
        <vt:i4>5</vt:i4>
      </vt:variant>
      <vt:variant>
        <vt:lpwstr/>
      </vt:variant>
      <vt:variant>
        <vt:lpwstr>_Toc487032637</vt:lpwstr>
      </vt:variant>
      <vt:variant>
        <vt:i4>1966134</vt:i4>
      </vt:variant>
      <vt:variant>
        <vt:i4>430</vt:i4>
      </vt:variant>
      <vt:variant>
        <vt:i4>0</vt:i4>
      </vt:variant>
      <vt:variant>
        <vt:i4>5</vt:i4>
      </vt:variant>
      <vt:variant>
        <vt:lpwstr/>
      </vt:variant>
      <vt:variant>
        <vt:lpwstr>_Toc487032636</vt:lpwstr>
      </vt:variant>
      <vt:variant>
        <vt:i4>1966134</vt:i4>
      </vt:variant>
      <vt:variant>
        <vt:i4>424</vt:i4>
      </vt:variant>
      <vt:variant>
        <vt:i4>0</vt:i4>
      </vt:variant>
      <vt:variant>
        <vt:i4>5</vt:i4>
      </vt:variant>
      <vt:variant>
        <vt:lpwstr/>
      </vt:variant>
      <vt:variant>
        <vt:lpwstr>_Toc487032635</vt:lpwstr>
      </vt:variant>
      <vt:variant>
        <vt:i4>1966134</vt:i4>
      </vt:variant>
      <vt:variant>
        <vt:i4>418</vt:i4>
      </vt:variant>
      <vt:variant>
        <vt:i4>0</vt:i4>
      </vt:variant>
      <vt:variant>
        <vt:i4>5</vt:i4>
      </vt:variant>
      <vt:variant>
        <vt:lpwstr/>
      </vt:variant>
      <vt:variant>
        <vt:lpwstr>_Toc487032634</vt:lpwstr>
      </vt:variant>
      <vt:variant>
        <vt:i4>1966134</vt:i4>
      </vt:variant>
      <vt:variant>
        <vt:i4>412</vt:i4>
      </vt:variant>
      <vt:variant>
        <vt:i4>0</vt:i4>
      </vt:variant>
      <vt:variant>
        <vt:i4>5</vt:i4>
      </vt:variant>
      <vt:variant>
        <vt:lpwstr/>
      </vt:variant>
      <vt:variant>
        <vt:lpwstr>_Toc487032633</vt:lpwstr>
      </vt:variant>
      <vt:variant>
        <vt:i4>1966134</vt:i4>
      </vt:variant>
      <vt:variant>
        <vt:i4>406</vt:i4>
      </vt:variant>
      <vt:variant>
        <vt:i4>0</vt:i4>
      </vt:variant>
      <vt:variant>
        <vt:i4>5</vt:i4>
      </vt:variant>
      <vt:variant>
        <vt:lpwstr/>
      </vt:variant>
      <vt:variant>
        <vt:lpwstr>_Toc487032632</vt:lpwstr>
      </vt:variant>
      <vt:variant>
        <vt:i4>1966134</vt:i4>
      </vt:variant>
      <vt:variant>
        <vt:i4>400</vt:i4>
      </vt:variant>
      <vt:variant>
        <vt:i4>0</vt:i4>
      </vt:variant>
      <vt:variant>
        <vt:i4>5</vt:i4>
      </vt:variant>
      <vt:variant>
        <vt:lpwstr/>
      </vt:variant>
      <vt:variant>
        <vt:lpwstr>_Toc487032631</vt:lpwstr>
      </vt:variant>
      <vt:variant>
        <vt:i4>1966134</vt:i4>
      </vt:variant>
      <vt:variant>
        <vt:i4>394</vt:i4>
      </vt:variant>
      <vt:variant>
        <vt:i4>0</vt:i4>
      </vt:variant>
      <vt:variant>
        <vt:i4>5</vt:i4>
      </vt:variant>
      <vt:variant>
        <vt:lpwstr/>
      </vt:variant>
      <vt:variant>
        <vt:lpwstr>_Toc487032630</vt:lpwstr>
      </vt:variant>
      <vt:variant>
        <vt:i4>2031670</vt:i4>
      </vt:variant>
      <vt:variant>
        <vt:i4>388</vt:i4>
      </vt:variant>
      <vt:variant>
        <vt:i4>0</vt:i4>
      </vt:variant>
      <vt:variant>
        <vt:i4>5</vt:i4>
      </vt:variant>
      <vt:variant>
        <vt:lpwstr/>
      </vt:variant>
      <vt:variant>
        <vt:lpwstr>_Toc487032629</vt:lpwstr>
      </vt:variant>
      <vt:variant>
        <vt:i4>2031670</vt:i4>
      </vt:variant>
      <vt:variant>
        <vt:i4>382</vt:i4>
      </vt:variant>
      <vt:variant>
        <vt:i4>0</vt:i4>
      </vt:variant>
      <vt:variant>
        <vt:i4>5</vt:i4>
      </vt:variant>
      <vt:variant>
        <vt:lpwstr/>
      </vt:variant>
      <vt:variant>
        <vt:lpwstr>_Toc487032628</vt:lpwstr>
      </vt:variant>
      <vt:variant>
        <vt:i4>2031670</vt:i4>
      </vt:variant>
      <vt:variant>
        <vt:i4>376</vt:i4>
      </vt:variant>
      <vt:variant>
        <vt:i4>0</vt:i4>
      </vt:variant>
      <vt:variant>
        <vt:i4>5</vt:i4>
      </vt:variant>
      <vt:variant>
        <vt:lpwstr/>
      </vt:variant>
      <vt:variant>
        <vt:lpwstr>_Toc487032627</vt:lpwstr>
      </vt:variant>
      <vt:variant>
        <vt:i4>2031670</vt:i4>
      </vt:variant>
      <vt:variant>
        <vt:i4>370</vt:i4>
      </vt:variant>
      <vt:variant>
        <vt:i4>0</vt:i4>
      </vt:variant>
      <vt:variant>
        <vt:i4>5</vt:i4>
      </vt:variant>
      <vt:variant>
        <vt:lpwstr/>
      </vt:variant>
      <vt:variant>
        <vt:lpwstr>_Toc487032626</vt:lpwstr>
      </vt:variant>
      <vt:variant>
        <vt:i4>2031670</vt:i4>
      </vt:variant>
      <vt:variant>
        <vt:i4>364</vt:i4>
      </vt:variant>
      <vt:variant>
        <vt:i4>0</vt:i4>
      </vt:variant>
      <vt:variant>
        <vt:i4>5</vt:i4>
      </vt:variant>
      <vt:variant>
        <vt:lpwstr/>
      </vt:variant>
      <vt:variant>
        <vt:lpwstr>_Toc487032625</vt:lpwstr>
      </vt:variant>
      <vt:variant>
        <vt:i4>2031670</vt:i4>
      </vt:variant>
      <vt:variant>
        <vt:i4>358</vt:i4>
      </vt:variant>
      <vt:variant>
        <vt:i4>0</vt:i4>
      </vt:variant>
      <vt:variant>
        <vt:i4>5</vt:i4>
      </vt:variant>
      <vt:variant>
        <vt:lpwstr/>
      </vt:variant>
      <vt:variant>
        <vt:lpwstr>_Toc487032624</vt:lpwstr>
      </vt:variant>
      <vt:variant>
        <vt:i4>2031670</vt:i4>
      </vt:variant>
      <vt:variant>
        <vt:i4>352</vt:i4>
      </vt:variant>
      <vt:variant>
        <vt:i4>0</vt:i4>
      </vt:variant>
      <vt:variant>
        <vt:i4>5</vt:i4>
      </vt:variant>
      <vt:variant>
        <vt:lpwstr/>
      </vt:variant>
      <vt:variant>
        <vt:lpwstr>_Toc487032623</vt:lpwstr>
      </vt:variant>
      <vt:variant>
        <vt:i4>2031670</vt:i4>
      </vt:variant>
      <vt:variant>
        <vt:i4>346</vt:i4>
      </vt:variant>
      <vt:variant>
        <vt:i4>0</vt:i4>
      </vt:variant>
      <vt:variant>
        <vt:i4>5</vt:i4>
      </vt:variant>
      <vt:variant>
        <vt:lpwstr/>
      </vt:variant>
      <vt:variant>
        <vt:lpwstr>_Toc487032622</vt:lpwstr>
      </vt:variant>
      <vt:variant>
        <vt:i4>2031670</vt:i4>
      </vt:variant>
      <vt:variant>
        <vt:i4>340</vt:i4>
      </vt:variant>
      <vt:variant>
        <vt:i4>0</vt:i4>
      </vt:variant>
      <vt:variant>
        <vt:i4>5</vt:i4>
      </vt:variant>
      <vt:variant>
        <vt:lpwstr/>
      </vt:variant>
      <vt:variant>
        <vt:lpwstr>_Toc487032621</vt:lpwstr>
      </vt:variant>
      <vt:variant>
        <vt:i4>2031670</vt:i4>
      </vt:variant>
      <vt:variant>
        <vt:i4>334</vt:i4>
      </vt:variant>
      <vt:variant>
        <vt:i4>0</vt:i4>
      </vt:variant>
      <vt:variant>
        <vt:i4>5</vt:i4>
      </vt:variant>
      <vt:variant>
        <vt:lpwstr/>
      </vt:variant>
      <vt:variant>
        <vt:lpwstr>_Toc487032620</vt:lpwstr>
      </vt:variant>
      <vt:variant>
        <vt:i4>1835062</vt:i4>
      </vt:variant>
      <vt:variant>
        <vt:i4>328</vt:i4>
      </vt:variant>
      <vt:variant>
        <vt:i4>0</vt:i4>
      </vt:variant>
      <vt:variant>
        <vt:i4>5</vt:i4>
      </vt:variant>
      <vt:variant>
        <vt:lpwstr/>
      </vt:variant>
      <vt:variant>
        <vt:lpwstr>_Toc487032619</vt:lpwstr>
      </vt:variant>
      <vt:variant>
        <vt:i4>1835062</vt:i4>
      </vt:variant>
      <vt:variant>
        <vt:i4>322</vt:i4>
      </vt:variant>
      <vt:variant>
        <vt:i4>0</vt:i4>
      </vt:variant>
      <vt:variant>
        <vt:i4>5</vt:i4>
      </vt:variant>
      <vt:variant>
        <vt:lpwstr/>
      </vt:variant>
      <vt:variant>
        <vt:lpwstr>_Toc487032618</vt:lpwstr>
      </vt:variant>
      <vt:variant>
        <vt:i4>1835062</vt:i4>
      </vt:variant>
      <vt:variant>
        <vt:i4>316</vt:i4>
      </vt:variant>
      <vt:variant>
        <vt:i4>0</vt:i4>
      </vt:variant>
      <vt:variant>
        <vt:i4>5</vt:i4>
      </vt:variant>
      <vt:variant>
        <vt:lpwstr/>
      </vt:variant>
      <vt:variant>
        <vt:lpwstr>_Toc487032617</vt:lpwstr>
      </vt:variant>
      <vt:variant>
        <vt:i4>1835062</vt:i4>
      </vt:variant>
      <vt:variant>
        <vt:i4>310</vt:i4>
      </vt:variant>
      <vt:variant>
        <vt:i4>0</vt:i4>
      </vt:variant>
      <vt:variant>
        <vt:i4>5</vt:i4>
      </vt:variant>
      <vt:variant>
        <vt:lpwstr/>
      </vt:variant>
      <vt:variant>
        <vt:lpwstr>_Toc487032616</vt:lpwstr>
      </vt:variant>
      <vt:variant>
        <vt:i4>1835062</vt:i4>
      </vt:variant>
      <vt:variant>
        <vt:i4>304</vt:i4>
      </vt:variant>
      <vt:variant>
        <vt:i4>0</vt:i4>
      </vt:variant>
      <vt:variant>
        <vt:i4>5</vt:i4>
      </vt:variant>
      <vt:variant>
        <vt:lpwstr/>
      </vt:variant>
      <vt:variant>
        <vt:lpwstr>_Toc487032615</vt:lpwstr>
      </vt:variant>
      <vt:variant>
        <vt:i4>1835062</vt:i4>
      </vt:variant>
      <vt:variant>
        <vt:i4>298</vt:i4>
      </vt:variant>
      <vt:variant>
        <vt:i4>0</vt:i4>
      </vt:variant>
      <vt:variant>
        <vt:i4>5</vt:i4>
      </vt:variant>
      <vt:variant>
        <vt:lpwstr/>
      </vt:variant>
      <vt:variant>
        <vt:lpwstr>_Toc487032614</vt:lpwstr>
      </vt:variant>
      <vt:variant>
        <vt:i4>1835062</vt:i4>
      </vt:variant>
      <vt:variant>
        <vt:i4>292</vt:i4>
      </vt:variant>
      <vt:variant>
        <vt:i4>0</vt:i4>
      </vt:variant>
      <vt:variant>
        <vt:i4>5</vt:i4>
      </vt:variant>
      <vt:variant>
        <vt:lpwstr/>
      </vt:variant>
      <vt:variant>
        <vt:lpwstr>_Toc487032613</vt:lpwstr>
      </vt:variant>
      <vt:variant>
        <vt:i4>1835062</vt:i4>
      </vt:variant>
      <vt:variant>
        <vt:i4>286</vt:i4>
      </vt:variant>
      <vt:variant>
        <vt:i4>0</vt:i4>
      </vt:variant>
      <vt:variant>
        <vt:i4>5</vt:i4>
      </vt:variant>
      <vt:variant>
        <vt:lpwstr/>
      </vt:variant>
      <vt:variant>
        <vt:lpwstr>_Toc487032612</vt:lpwstr>
      </vt:variant>
      <vt:variant>
        <vt:i4>1835062</vt:i4>
      </vt:variant>
      <vt:variant>
        <vt:i4>280</vt:i4>
      </vt:variant>
      <vt:variant>
        <vt:i4>0</vt:i4>
      </vt:variant>
      <vt:variant>
        <vt:i4>5</vt:i4>
      </vt:variant>
      <vt:variant>
        <vt:lpwstr/>
      </vt:variant>
      <vt:variant>
        <vt:lpwstr>_Toc487032611</vt:lpwstr>
      </vt:variant>
      <vt:variant>
        <vt:i4>1835062</vt:i4>
      </vt:variant>
      <vt:variant>
        <vt:i4>274</vt:i4>
      </vt:variant>
      <vt:variant>
        <vt:i4>0</vt:i4>
      </vt:variant>
      <vt:variant>
        <vt:i4>5</vt:i4>
      </vt:variant>
      <vt:variant>
        <vt:lpwstr/>
      </vt:variant>
      <vt:variant>
        <vt:lpwstr>_Toc487032610</vt:lpwstr>
      </vt:variant>
      <vt:variant>
        <vt:i4>1900598</vt:i4>
      </vt:variant>
      <vt:variant>
        <vt:i4>268</vt:i4>
      </vt:variant>
      <vt:variant>
        <vt:i4>0</vt:i4>
      </vt:variant>
      <vt:variant>
        <vt:i4>5</vt:i4>
      </vt:variant>
      <vt:variant>
        <vt:lpwstr/>
      </vt:variant>
      <vt:variant>
        <vt:lpwstr>_Toc487032609</vt:lpwstr>
      </vt:variant>
      <vt:variant>
        <vt:i4>1900598</vt:i4>
      </vt:variant>
      <vt:variant>
        <vt:i4>262</vt:i4>
      </vt:variant>
      <vt:variant>
        <vt:i4>0</vt:i4>
      </vt:variant>
      <vt:variant>
        <vt:i4>5</vt:i4>
      </vt:variant>
      <vt:variant>
        <vt:lpwstr/>
      </vt:variant>
      <vt:variant>
        <vt:lpwstr>_Toc487032608</vt:lpwstr>
      </vt:variant>
      <vt:variant>
        <vt:i4>1900598</vt:i4>
      </vt:variant>
      <vt:variant>
        <vt:i4>256</vt:i4>
      </vt:variant>
      <vt:variant>
        <vt:i4>0</vt:i4>
      </vt:variant>
      <vt:variant>
        <vt:i4>5</vt:i4>
      </vt:variant>
      <vt:variant>
        <vt:lpwstr/>
      </vt:variant>
      <vt:variant>
        <vt:lpwstr>_Toc487032607</vt:lpwstr>
      </vt:variant>
      <vt:variant>
        <vt:i4>1900598</vt:i4>
      </vt:variant>
      <vt:variant>
        <vt:i4>250</vt:i4>
      </vt:variant>
      <vt:variant>
        <vt:i4>0</vt:i4>
      </vt:variant>
      <vt:variant>
        <vt:i4>5</vt:i4>
      </vt:variant>
      <vt:variant>
        <vt:lpwstr/>
      </vt:variant>
      <vt:variant>
        <vt:lpwstr>_Toc487032606</vt:lpwstr>
      </vt:variant>
      <vt:variant>
        <vt:i4>1900598</vt:i4>
      </vt:variant>
      <vt:variant>
        <vt:i4>244</vt:i4>
      </vt:variant>
      <vt:variant>
        <vt:i4>0</vt:i4>
      </vt:variant>
      <vt:variant>
        <vt:i4>5</vt:i4>
      </vt:variant>
      <vt:variant>
        <vt:lpwstr/>
      </vt:variant>
      <vt:variant>
        <vt:lpwstr>_Toc487032605</vt:lpwstr>
      </vt:variant>
      <vt:variant>
        <vt:i4>1900598</vt:i4>
      </vt:variant>
      <vt:variant>
        <vt:i4>238</vt:i4>
      </vt:variant>
      <vt:variant>
        <vt:i4>0</vt:i4>
      </vt:variant>
      <vt:variant>
        <vt:i4>5</vt:i4>
      </vt:variant>
      <vt:variant>
        <vt:lpwstr/>
      </vt:variant>
      <vt:variant>
        <vt:lpwstr>_Toc487032604</vt:lpwstr>
      </vt:variant>
      <vt:variant>
        <vt:i4>1900598</vt:i4>
      </vt:variant>
      <vt:variant>
        <vt:i4>232</vt:i4>
      </vt:variant>
      <vt:variant>
        <vt:i4>0</vt:i4>
      </vt:variant>
      <vt:variant>
        <vt:i4>5</vt:i4>
      </vt:variant>
      <vt:variant>
        <vt:lpwstr/>
      </vt:variant>
      <vt:variant>
        <vt:lpwstr>_Toc487032603</vt:lpwstr>
      </vt:variant>
      <vt:variant>
        <vt:i4>1900598</vt:i4>
      </vt:variant>
      <vt:variant>
        <vt:i4>226</vt:i4>
      </vt:variant>
      <vt:variant>
        <vt:i4>0</vt:i4>
      </vt:variant>
      <vt:variant>
        <vt:i4>5</vt:i4>
      </vt:variant>
      <vt:variant>
        <vt:lpwstr/>
      </vt:variant>
      <vt:variant>
        <vt:lpwstr>_Toc487032602</vt:lpwstr>
      </vt:variant>
      <vt:variant>
        <vt:i4>1900598</vt:i4>
      </vt:variant>
      <vt:variant>
        <vt:i4>220</vt:i4>
      </vt:variant>
      <vt:variant>
        <vt:i4>0</vt:i4>
      </vt:variant>
      <vt:variant>
        <vt:i4>5</vt:i4>
      </vt:variant>
      <vt:variant>
        <vt:lpwstr/>
      </vt:variant>
      <vt:variant>
        <vt:lpwstr>_Toc487032601</vt:lpwstr>
      </vt:variant>
      <vt:variant>
        <vt:i4>1900598</vt:i4>
      </vt:variant>
      <vt:variant>
        <vt:i4>214</vt:i4>
      </vt:variant>
      <vt:variant>
        <vt:i4>0</vt:i4>
      </vt:variant>
      <vt:variant>
        <vt:i4>5</vt:i4>
      </vt:variant>
      <vt:variant>
        <vt:lpwstr/>
      </vt:variant>
      <vt:variant>
        <vt:lpwstr>_Toc487032600</vt:lpwstr>
      </vt:variant>
      <vt:variant>
        <vt:i4>1310773</vt:i4>
      </vt:variant>
      <vt:variant>
        <vt:i4>208</vt:i4>
      </vt:variant>
      <vt:variant>
        <vt:i4>0</vt:i4>
      </vt:variant>
      <vt:variant>
        <vt:i4>5</vt:i4>
      </vt:variant>
      <vt:variant>
        <vt:lpwstr/>
      </vt:variant>
      <vt:variant>
        <vt:lpwstr>_Toc487032599</vt:lpwstr>
      </vt:variant>
      <vt:variant>
        <vt:i4>1310773</vt:i4>
      </vt:variant>
      <vt:variant>
        <vt:i4>202</vt:i4>
      </vt:variant>
      <vt:variant>
        <vt:i4>0</vt:i4>
      </vt:variant>
      <vt:variant>
        <vt:i4>5</vt:i4>
      </vt:variant>
      <vt:variant>
        <vt:lpwstr/>
      </vt:variant>
      <vt:variant>
        <vt:lpwstr>_Toc487032598</vt:lpwstr>
      </vt:variant>
      <vt:variant>
        <vt:i4>1310773</vt:i4>
      </vt:variant>
      <vt:variant>
        <vt:i4>196</vt:i4>
      </vt:variant>
      <vt:variant>
        <vt:i4>0</vt:i4>
      </vt:variant>
      <vt:variant>
        <vt:i4>5</vt:i4>
      </vt:variant>
      <vt:variant>
        <vt:lpwstr/>
      </vt:variant>
      <vt:variant>
        <vt:lpwstr>_Toc487032597</vt:lpwstr>
      </vt:variant>
      <vt:variant>
        <vt:i4>1310773</vt:i4>
      </vt:variant>
      <vt:variant>
        <vt:i4>190</vt:i4>
      </vt:variant>
      <vt:variant>
        <vt:i4>0</vt:i4>
      </vt:variant>
      <vt:variant>
        <vt:i4>5</vt:i4>
      </vt:variant>
      <vt:variant>
        <vt:lpwstr/>
      </vt:variant>
      <vt:variant>
        <vt:lpwstr>_Toc487032596</vt:lpwstr>
      </vt:variant>
      <vt:variant>
        <vt:i4>1310773</vt:i4>
      </vt:variant>
      <vt:variant>
        <vt:i4>184</vt:i4>
      </vt:variant>
      <vt:variant>
        <vt:i4>0</vt:i4>
      </vt:variant>
      <vt:variant>
        <vt:i4>5</vt:i4>
      </vt:variant>
      <vt:variant>
        <vt:lpwstr/>
      </vt:variant>
      <vt:variant>
        <vt:lpwstr>_Toc487032595</vt:lpwstr>
      </vt:variant>
      <vt:variant>
        <vt:i4>1310773</vt:i4>
      </vt:variant>
      <vt:variant>
        <vt:i4>178</vt:i4>
      </vt:variant>
      <vt:variant>
        <vt:i4>0</vt:i4>
      </vt:variant>
      <vt:variant>
        <vt:i4>5</vt:i4>
      </vt:variant>
      <vt:variant>
        <vt:lpwstr/>
      </vt:variant>
      <vt:variant>
        <vt:lpwstr>_Toc487032594</vt:lpwstr>
      </vt:variant>
      <vt:variant>
        <vt:i4>1310773</vt:i4>
      </vt:variant>
      <vt:variant>
        <vt:i4>172</vt:i4>
      </vt:variant>
      <vt:variant>
        <vt:i4>0</vt:i4>
      </vt:variant>
      <vt:variant>
        <vt:i4>5</vt:i4>
      </vt:variant>
      <vt:variant>
        <vt:lpwstr/>
      </vt:variant>
      <vt:variant>
        <vt:lpwstr>_Toc487032593</vt:lpwstr>
      </vt:variant>
      <vt:variant>
        <vt:i4>1310773</vt:i4>
      </vt:variant>
      <vt:variant>
        <vt:i4>166</vt:i4>
      </vt:variant>
      <vt:variant>
        <vt:i4>0</vt:i4>
      </vt:variant>
      <vt:variant>
        <vt:i4>5</vt:i4>
      </vt:variant>
      <vt:variant>
        <vt:lpwstr/>
      </vt:variant>
      <vt:variant>
        <vt:lpwstr>_Toc487032592</vt:lpwstr>
      </vt:variant>
      <vt:variant>
        <vt:i4>1310773</vt:i4>
      </vt:variant>
      <vt:variant>
        <vt:i4>160</vt:i4>
      </vt:variant>
      <vt:variant>
        <vt:i4>0</vt:i4>
      </vt:variant>
      <vt:variant>
        <vt:i4>5</vt:i4>
      </vt:variant>
      <vt:variant>
        <vt:lpwstr/>
      </vt:variant>
      <vt:variant>
        <vt:lpwstr>_Toc487032591</vt:lpwstr>
      </vt:variant>
      <vt:variant>
        <vt:i4>1310773</vt:i4>
      </vt:variant>
      <vt:variant>
        <vt:i4>154</vt:i4>
      </vt:variant>
      <vt:variant>
        <vt:i4>0</vt:i4>
      </vt:variant>
      <vt:variant>
        <vt:i4>5</vt:i4>
      </vt:variant>
      <vt:variant>
        <vt:lpwstr/>
      </vt:variant>
      <vt:variant>
        <vt:lpwstr>_Toc487032590</vt:lpwstr>
      </vt:variant>
      <vt:variant>
        <vt:i4>1376309</vt:i4>
      </vt:variant>
      <vt:variant>
        <vt:i4>148</vt:i4>
      </vt:variant>
      <vt:variant>
        <vt:i4>0</vt:i4>
      </vt:variant>
      <vt:variant>
        <vt:i4>5</vt:i4>
      </vt:variant>
      <vt:variant>
        <vt:lpwstr/>
      </vt:variant>
      <vt:variant>
        <vt:lpwstr>_Toc487032589</vt:lpwstr>
      </vt:variant>
      <vt:variant>
        <vt:i4>1376309</vt:i4>
      </vt:variant>
      <vt:variant>
        <vt:i4>142</vt:i4>
      </vt:variant>
      <vt:variant>
        <vt:i4>0</vt:i4>
      </vt:variant>
      <vt:variant>
        <vt:i4>5</vt:i4>
      </vt:variant>
      <vt:variant>
        <vt:lpwstr/>
      </vt:variant>
      <vt:variant>
        <vt:lpwstr>_Toc487032588</vt:lpwstr>
      </vt:variant>
      <vt:variant>
        <vt:i4>1376309</vt:i4>
      </vt:variant>
      <vt:variant>
        <vt:i4>136</vt:i4>
      </vt:variant>
      <vt:variant>
        <vt:i4>0</vt:i4>
      </vt:variant>
      <vt:variant>
        <vt:i4>5</vt:i4>
      </vt:variant>
      <vt:variant>
        <vt:lpwstr/>
      </vt:variant>
      <vt:variant>
        <vt:lpwstr>_Toc487032587</vt:lpwstr>
      </vt:variant>
      <vt:variant>
        <vt:i4>1376309</vt:i4>
      </vt:variant>
      <vt:variant>
        <vt:i4>130</vt:i4>
      </vt:variant>
      <vt:variant>
        <vt:i4>0</vt:i4>
      </vt:variant>
      <vt:variant>
        <vt:i4>5</vt:i4>
      </vt:variant>
      <vt:variant>
        <vt:lpwstr/>
      </vt:variant>
      <vt:variant>
        <vt:lpwstr>_Toc487032586</vt:lpwstr>
      </vt:variant>
      <vt:variant>
        <vt:i4>1376309</vt:i4>
      </vt:variant>
      <vt:variant>
        <vt:i4>124</vt:i4>
      </vt:variant>
      <vt:variant>
        <vt:i4>0</vt:i4>
      </vt:variant>
      <vt:variant>
        <vt:i4>5</vt:i4>
      </vt:variant>
      <vt:variant>
        <vt:lpwstr/>
      </vt:variant>
      <vt:variant>
        <vt:lpwstr>_Toc487032585</vt:lpwstr>
      </vt:variant>
      <vt:variant>
        <vt:i4>4718667</vt:i4>
      </vt:variant>
      <vt:variant>
        <vt:i4>107</vt:i4>
      </vt:variant>
      <vt:variant>
        <vt:i4>0</vt:i4>
      </vt:variant>
      <vt:variant>
        <vt:i4>5</vt:i4>
      </vt:variant>
      <vt:variant>
        <vt:lpwstr/>
      </vt:variant>
      <vt:variant>
        <vt:lpwstr>Remedy01a</vt:lpwstr>
      </vt:variant>
      <vt:variant>
        <vt:i4>327747</vt:i4>
      </vt:variant>
      <vt:variant>
        <vt:i4>27</vt:i4>
      </vt:variant>
      <vt:variant>
        <vt:i4>0</vt:i4>
      </vt:variant>
      <vt:variant>
        <vt:i4>5</vt:i4>
      </vt:variant>
      <vt:variant>
        <vt:lpwstr/>
      </vt:variant>
      <vt:variant>
        <vt:lpwstr>p237</vt:lpwstr>
      </vt:variant>
      <vt:variant>
        <vt:i4>196673</vt:i4>
      </vt:variant>
      <vt:variant>
        <vt:i4>24</vt:i4>
      </vt:variant>
      <vt:variant>
        <vt:i4>0</vt:i4>
      </vt:variant>
      <vt:variant>
        <vt:i4>5</vt:i4>
      </vt:variant>
      <vt:variant>
        <vt:lpwstr/>
      </vt:variant>
      <vt:variant>
        <vt:lpwstr>p211</vt:lpwstr>
      </vt:variant>
      <vt:variant>
        <vt:i4>131137</vt:i4>
      </vt:variant>
      <vt:variant>
        <vt:i4>21</vt:i4>
      </vt:variant>
      <vt:variant>
        <vt:i4>0</vt:i4>
      </vt:variant>
      <vt:variant>
        <vt:i4>5</vt:i4>
      </vt:variant>
      <vt:variant>
        <vt:lpwstr/>
      </vt:variant>
      <vt:variant>
        <vt:lpwstr>p210</vt:lpwstr>
      </vt:variant>
      <vt:variant>
        <vt:i4>720960</vt:i4>
      </vt:variant>
      <vt:variant>
        <vt:i4>18</vt:i4>
      </vt:variant>
      <vt:variant>
        <vt:i4>0</vt:i4>
      </vt:variant>
      <vt:variant>
        <vt:i4>5</vt:i4>
      </vt:variant>
      <vt:variant>
        <vt:lpwstr/>
      </vt:variant>
      <vt:variant>
        <vt:lpwstr>p209</vt:lpwstr>
      </vt:variant>
      <vt:variant>
        <vt:i4>327744</vt:i4>
      </vt:variant>
      <vt:variant>
        <vt:i4>15</vt:i4>
      </vt:variant>
      <vt:variant>
        <vt:i4>0</vt:i4>
      </vt:variant>
      <vt:variant>
        <vt:i4>5</vt:i4>
      </vt:variant>
      <vt:variant>
        <vt:lpwstr/>
      </vt:variant>
      <vt:variant>
        <vt:lpwstr>p207</vt:lpwstr>
      </vt:variant>
      <vt:variant>
        <vt:i4>65600</vt:i4>
      </vt:variant>
      <vt:variant>
        <vt:i4>12</vt:i4>
      </vt:variant>
      <vt:variant>
        <vt:i4>0</vt:i4>
      </vt:variant>
      <vt:variant>
        <vt:i4>5</vt:i4>
      </vt:variant>
      <vt:variant>
        <vt:lpwstr/>
      </vt:variant>
      <vt:variant>
        <vt:lpwstr>p203</vt:lpwstr>
      </vt:variant>
      <vt:variant>
        <vt:i4>524360</vt:i4>
      </vt:variant>
      <vt:variant>
        <vt:i4>9</vt:i4>
      </vt:variant>
      <vt:variant>
        <vt:i4>0</vt:i4>
      </vt:variant>
      <vt:variant>
        <vt:i4>5</vt:i4>
      </vt:variant>
      <vt:variant>
        <vt:lpwstr/>
      </vt:variant>
      <vt:variant>
        <vt:lpwstr>p189</vt:lpwstr>
      </vt:variant>
      <vt:variant>
        <vt:i4>327752</vt:i4>
      </vt:variant>
      <vt:variant>
        <vt:i4>6</vt:i4>
      </vt:variant>
      <vt:variant>
        <vt:i4>0</vt:i4>
      </vt:variant>
      <vt:variant>
        <vt:i4>5</vt:i4>
      </vt:variant>
      <vt:variant>
        <vt:lpwstr/>
      </vt:variant>
      <vt:variant>
        <vt:lpwstr>p184</vt:lpwstr>
      </vt:variant>
      <vt:variant>
        <vt:i4>3276912</vt:i4>
      </vt:variant>
      <vt:variant>
        <vt:i4>3</vt:i4>
      </vt:variant>
      <vt:variant>
        <vt:i4>0</vt:i4>
      </vt:variant>
      <vt:variant>
        <vt:i4>5</vt:i4>
      </vt:variant>
      <vt:variant>
        <vt:lpwstr/>
      </vt:variant>
      <vt:variant>
        <vt:lpwstr>p20</vt:lpwstr>
      </vt:variant>
      <vt:variant>
        <vt:i4>3276912</vt:i4>
      </vt:variant>
      <vt:variant>
        <vt:i4>0</vt:i4>
      </vt:variant>
      <vt:variant>
        <vt:i4>0</vt:i4>
      </vt:variant>
      <vt:variant>
        <vt:i4>5</vt:i4>
      </vt:variant>
      <vt:variant>
        <vt:lpwstr/>
      </vt:variant>
      <vt:variant>
        <vt:lpwstr>p2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creator>JoAnn Green</dc:creator>
  <cp:lastModifiedBy>Robert Thomas</cp:lastModifiedBy>
  <cp:revision>2</cp:revision>
  <cp:lastPrinted>2017-03-21T00:27:00Z</cp:lastPrinted>
  <dcterms:created xsi:type="dcterms:W3CDTF">2017-07-20T19:51:00Z</dcterms:created>
  <dcterms:modified xsi:type="dcterms:W3CDTF">2017-07-20T19:51:00Z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dlc_DocId">
    <vt:lpwstr>657KNE7CTRDA-7078-1102</vt:lpwstr>
  </property>
  <property fmtid="{D5CDD505-2E9C-101B-9397-08002B2CF9AE}" pid="4" name="_dlc_DocIdItemGuid">
    <vt:lpwstr>59a5931f-a551-4e8d-bdc3-5ac6ef55d3f6</vt:lpwstr>
  </property>
  <property fmtid="{D5CDD505-2E9C-101B-9397-08002B2CF9AE}" pid="5" name="_dlc_DocIdUrl">
    <vt:lpwstr>http://vaww.oed.portal.va.gov/pm/hppmd/fm222iwg/_layouts/DocIdRedir.aspx?ID=657KNE7CTRDA-7078-1102, 657KNE7CTRDA-7078-1102</vt:lpwstr>
  </property>
  <property fmtid="{D5CDD505-2E9C-101B-9397-08002B2CF9AE}" pid="6" name="IconOverlay">
    <vt:lpwstr/>
  </property>
</Properties>
</file>